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7.xml" ContentType="application/vnd.openxmlformats-officedocument.wordprocessingml.header+xml"/>
  <Override PartName="/word/header8.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2.xml" ContentType="application/vnd.openxmlformats-officedocument.wordprocessingml.header+xml"/>
  <Override PartName="/word/footer11.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header15.xml" ContentType="application/vnd.openxmlformats-officedocument.wordprocessingml.header+xml"/>
  <Override PartName="/word/footer14.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18.xml" ContentType="application/vnd.openxmlformats-officedocument.wordprocessingml.header+xml"/>
  <Override PartName="/word/footer17.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8.xml" ContentType="application/vnd.openxmlformats-officedocument.wordprocessingml.footer+xml"/>
  <Override PartName="/word/footer19.xml" ContentType="application/vnd.openxmlformats-officedocument.wordprocessingml.footer+xml"/>
  <Override PartName="/word/header21.xml" ContentType="application/vnd.openxmlformats-officedocument.wordprocessingml.header+xml"/>
  <Override PartName="/word/footer20.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37A340C" w14:textId="77777777" w:rsidR="00C34628" w:rsidRPr="00E07538" w:rsidRDefault="00C34628" w:rsidP="00E07538">
      <w:pPr>
        <w:spacing w:line="480" w:lineRule="auto"/>
        <w:rPr>
          <w:rFonts w:asciiTheme="majorBidi" w:hAnsiTheme="majorBidi" w:cstheme="majorBidi"/>
        </w:rPr>
      </w:pPr>
      <w:r w:rsidRPr="00E07538">
        <w:rPr>
          <w:rFonts w:asciiTheme="majorBidi" w:hAnsiTheme="majorBidi" w:cstheme="majorBidi"/>
          <w:b/>
          <w:bCs/>
          <w:noProof/>
          <w:sz w:val="36"/>
          <w:szCs w:val="36"/>
          <w:lang w:eastAsia="en-US" w:bidi="ar-SA"/>
        </w:rPr>
        <w:drawing>
          <wp:anchor distT="0" distB="0" distL="133350" distR="0" simplePos="0" relativeHeight="251659264" behindDoc="0" locked="0" layoutInCell="1" allowOverlap="1" wp14:anchorId="05A60667" wp14:editId="4D504342">
            <wp:simplePos x="0" y="0"/>
            <wp:positionH relativeFrom="column">
              <wp:posOffset>4449445</wp:posOffset>
            </wp:positionH>
            <wp:positionV relativeFrom="paragraph">
              <wp:posOffset>-213995</wp:posOffset>
            </wp:positionV>
            <wp:extent cx="1236345" cy="1245870"/>
            <wp:effectExtent l="0" t="0" r="1905" b="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8">
                      <a:extLst>
                        <a:ext uri="{28A0092B-C50C-407E-A947-70E740481C1C}">
                          <a14:useLocalDpi xmlns:a14="http://schemas.microsoft.com/office/drawing/2010/main" val="0"/>
                        </a:ext>
                      </a:extLst>
                    </a:blip>
                    <a:srcRect l="-58" t="-60" r="-58" b="-60"/>
                    <a:stretch>
                      <a:fillRect/>
                    </a:stretch>
                  </pic:blipFill>
                  <pic:spPr bwMode="auto">
                    <a:xfrm>
                      <a:off x="0" y="0"/>
                      <a:ext cx="1236345" cy="12458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Pr="00E07538">
        <w:rPr>
          <w:rFonts w:asciiTheme="majorBidi" w:hAnsiTheme="majorBidi" w:cstheme="majorBidi"/>
          <w:b/>
          <w:bCs/>
          <w:sz w:val="36"/>
          <w:szCs w:val="36"/>
        </w:rPr>
        <w:t xml:space="preserve">Deanship of Graduate Studies                                                                                                  </w:t>
      </w:r>
      <w:r w:rsidRPr="00E07538">
        <w:rPr>
          <w:rFonts w:asciiTheme="majorBidi" w:hAnsiTheme="majorBidi" w:cstheme="majorBidi"/>
          <w:sz w:val="36"/>
          <w:szCs w:val="36"/>
        </w:rPr>
        <w:t xml:space="preserve">       </w:t>
      </w:r>
      <w:r w:rsidRPr="00E07538">
        <w:rPr>
          <w:rFonts w:asciiTheme="majorBidi" w:hAnsiTheme="majorBidi" w:cstheme="majorBidi"/>
          <w:b/>
          <w:bCs/>
          <w:sz w:val="36"/>
          <w:szCs w:val="36"/>
        </w:rPr>
        <w:t xml:space="preserve"> </w:t>
      </w:r>
    </w:p>
    <w:p w14:paraId="722B80AE" w14:textId="77777777" w:rsidR="00C34628" w:rsidRPr="00E07538" w:rsidRDefault="00C34628" w:rsidP="00E07538">
      <w:pPr>
        <w:spacing w:after="120" w:line="480" w:lineRule="auto"/>
        <w:rPr>
          <w:rFonts w:asciiTheme="majorBidi" w:hAnsiTheme="majorBidi" w:cstheme="majorBidi"/>
        </w:rPr>
      </w:pPr>
      <w:r w:rsidRPr="00E07538">
        <w:rPr>
          <w:rFonts w:asciiTheme="majorBidi" w:hAnsiTheme="majorBidi" w:cstheme="majorBidi"/>
          <w:b/>
          <w:bCs/>
          <w:sz w:val="36"/>
          <w:szCs w:val="36"/>
        </w:rPr>
        <w:t>Al-Quds University</w:t>
      </w:r>
    </w:p>
    <w:p w14:paraId="09F488A1" w14:textId="77777777" w:rsidR="00C34628" w:rsidRPr="00E07538" w:rsidRDefault="00C34628" w:rsidP="00E07538">
      <w:pPr>
        <w:spacing w:after="120" w:line="480" w:lineRule="auto"/>
        <w:rPr>
          <w:rFonts w:asciiTheme="majorBidi" w:hAnsiTheme="majorBidi" w:cstheme="majorBidi"/>
          <w:b/>
          <w:bCs/>
          <w:sz w:val="36"/>
          <w:szCs w:val="36"/>
        </w:rPr>
      </w:pPr>
    </w:p>
    <w:p w14:paraId="3E2EDCB7" w14:textId="77777777" w:rsidR="00C34628" w:rsidRPr="00E07538" w:rsidRDefault="00C34628" w:rsidP="00E07538">
      <w:pPr>
        <w:spacing w:after="120" w:line="480" w:lineRule="auto"/>
        <w:rPr>
          <w:rFonts w:asciiTheme="majorBidi" w:hAnsiTheme="majorBidi" w:cstheme="majorBidi"/>
          <w:b/>
          <w:bCs/>
          <w:sz w:val="36"/>
          <w:szCs w:val="36"/>
        </w:rPr>
      </w:pPr>
    </w:p>
    <w:p w14:paraId="26D6395D" w14:textId="77777777" w:rsidR="00C34628" w:rsidRPr="00E07538" w:rsidRDefault="00C34628" w:rsidP="00E07538">
      <w:pPr>
        <w:spacing w:after="120" w:line="480" w:lineRule="auto"/>
        <w:rPr>
          <w:rFonts w:asciiTheme="majorBidi" w:hAnsiTheme="majorBidi" w:cstheme="majorBidi"/>
          <w:b/>
          <w:bCs/>
          <w:sz w:val="36"/>
          <w:szCs w:val="36"/>
        </w:rPr>
      </w:pPr>
    </w:p>
    <w:p w14:paraId="0363794F" w14:textId="3AC258DF" w:rsidR="00C34628" w:rsidRPr="00E07538" w:rsidRDefault="00AB57B6" w:rsidP="00E07538">
      <w:pPr>
        <w:spacing w:line="480" w:lineRule="auto"/>
        <w:jc w:val="center"/>
        <w:rPr>
          <w:rFonts w:asciiTheme="majorBidi" w:hAnsiTheme="majorBidi" w:cstheme="majorBidi"/>
        </w:rPr>
      </w:pPr>
      <w:r w:rsidRPr="00E07538">
        <w:rPr>
          <w:rFonts w:asciiTheme="majorBidi" w:hAnsiTheme="majorBidi" w:cstheme="majorBidi"/>
          <w:b/>
          <w:bCs/>
          <w:sz w:val="36"/>
          <w:szCs w:val="36"/>
        </w:rPr>
        <w:t>Towards the Automatic Generation of Arabic Lexical Recognition Tests</w:t>
      </w:r>
      <w:r w:rsidR="00C34628" w:rsidRPr="00E07538">
        <w:rPr>
          <w:rFonts w:asciiTheme="majorBidi" w:hAnsiTheme="majorBidi" w:cstheme="majorBidi"/>
          <w:b/>
          <w:bCs/>
          <w:sz w:val="36"/>
          <w:szCs w:val="36"/>
        </w:rPr>
        <w:t>.</w:t>
      </w:r>
    </w:p>
    <w:p w14:paraId="1A317AFB" w14:textId="77777777" w:rsidR="00C34628" w:rsidRPr="00E07538" w:rsidRDefault="00C34628" w:rsidP="00E07538">
      <w:pPr>
        <w:spacing w:line="480" w:lineRule="auto"/>
        <w:jc w:val="both"/>
        <w:rPr>
          <w:rFonts w:asciiTheme="majorBidi" w:hAnsiTheme="majorBidi" w:cstheme="majorBidi"/>
          <w:b/>
          <w:bCs/>
          <w:sz w:val="36"/>
          <w:szCs w:val="36"/>
        </w:rPr>
      </w:pPr>
    </w:p>
    <w:p w14:paraId="39E55433" w14:textId="207DFC73" w:rsidR="00C34628" w:rsidRPr="00E07538" w:rsidRDefault="00315D4A" w:rsidP="00E07538">
      <w:pPr>
        <w:spacing w:line="480" w:lineRule="auto"/>
        <w:jc w:val="center"/>
        <w:rPr>
          <w:rFonts w:asciiTheme="majorBidi" w:hAnsiTheme="majorBidi" w:cstheme="majorBidi"/>
        </w:rPr>
      </w:pPr>
      <w:r w:rsidRPr="00E07538">
        <w:rPr>
          <w:rFonts w:asciiTheme="majorBidi" w:hAnsiTheme="majorBidi" w:cstheme="majorBidi"/>
          <w:b/>
          <w:bCs/>
          <w:sz w:val="36"/>
          <w:szCs w:val="36"/>
        </w:rPr>
        <w:t>Mo</w:t>
      </w:r>
      <w:r w:rsidR="00AD4332" w:rsidRPr="00E07538">
        <w:rPr>
          <w:rFonts w:asciiTheme="majorBidi" w:hAnsiTheme="majorBidi" w:cstheme="majorBidi"/>
          <w:b/>
          <w:bCs/>
          <w:sz w:val="36"/>
          <w:szCs w:val="36"/>
        </w:rPr>
        <w:t>h</w:t>
      </w:r>
      <w:r w:rsidRPr="00E07538">
        <w:rPr>
          <w:rFonts w:asciiTheme="majorBidi" w:hAnsiTheme="majorBidi" w:cstheme="majorBidi"/>
          <w:b/>
          <w:bCs/>
          <w:sz w:val="36"/>
          <w:szCs w:val="36"/>
        </w:rPr>
        <w:t>ammad Khalil Ahmad Nassar</w:t>
      </w:r>
    </w:p>
    <w:p w14:paraId="2DDC00A5" w14:textId="77777777" w:rsidR="00C34628" w:rsidRPr="00E07538" w:rsidRDefault="00C34628" w:rsidP="00E07538">
      <w:pPr>
        <w:spacing w:line="480" w:lineRule="auto"/>
        <w:jc w:val="center"/>
        <w:rPr>
          <w:rFonts w:asciiTheme="majorBidi" w:hAnsiTheme="majorBidi" w:cstheme="majorBidi"/>
          <w:b/>
          <w:bCs/>
          <w:sz w:val="36"/>
          <w:szCs w:val="36"/>
        </w:rPr>
      </w:pPr>
    </w:p>
    <w:p w14:paraId="483875C5" w14:textId="77777777" w:rsidR="00C34628" w:rsidRPr="00E07538" w:rsidRDefault="00C34628" w:rsidP="00E07538">
      <w:pPr>
        <w:spacing w:line="480" w:lineRule="auto"/>
        <w:jc w:val="center"/>
        <w:rPr>
          <w:rFonts w:asciiTheme="majorBidi" w:hAnsiTheme="majorBidi" w:cstheme="majorBidi"/>
        </w:rPr>
      </w:pPr>
      <w:r w:rsidRPr="00E07538">
        <w:rPr>
          <w:rFonts w:asciiTheme="majorBidi" w:hAnsiTheme="majorBidi" w:cstheme="majorBidi"/>
          <w:b/>
          <w:bCs/>
          <w:sz w:val="36"/>
          <w:szCs w:val="36"/>
        </w:rPr>
        <w:t>M.Sc. Thesis</w:t>
      </w:r>
    </w:p>
    <w:p w14:paraId="390ADED5" w14:textId="77777777" w:rsidR="00C34628" w:rsidRPr="00E07538" w:rsidRDefault="00C34628" w:rsidP="00E07538">
      <w:pPr>
        <w:spacing w:line="480" w:lineRule="auto"/>
        <w:rPr>
          <w:rFonts w:asciiTheme="majorBidi" w:hAnsiTheme="majorBidi" w:cstheme="majorBidi"/>
          <w:b/>
          <w:bCs/>
          <w:sz w:val="36"/>
          <w:szCs w:val="36"/>
        </w:rPr>
      </w:pPr>
    </w:p>
    <w:p w14:paraId="71136A2B" w14:textId="77777777" w:rsidR="00C34628" w:rsidRPr="00E07538" w:rsidRDefault="00C34628" w:rsidP="00E07538">
      <w:pPr>
        <w:spacing w:line="480" w:lineRule="auto"/>
        <w:rPr>
          <w:rFonts w:asciiTheme="majorBidi" w:hAnsiTheme="majorBidi" w:cstheme="majorBidi"/>
          <w:b/>
          <w:bCs/>
          <w:sz w:val="36"/>
          <w:szCs w:val="36"/>
        </w:rPr>
      </w:pPr>
    </w:p>
    <w:p w14:paraId="10DCD6D4" w14:textId="77777777" w:rsidR="00C34628" w:rsidRPr="00E07538" w:rsidRDefault="00C34628" w:rsidP="00E07538">
      <w:pPr>
        <w:spacing w:line="480" w:lineRule="auto"/>
        <w:jc w:val="center"/>
        <w:rPr>
          <w:rFonts w:asciiTheme="majorBidi" w:hAnsiTheme="majorBidi" w:cstheme="majorBidi"/>
        </w:rPr>
      </w:pPr>
      <w:r w:rsidRPr="00E07538">
        <w:rPr>
          <w:rFonts w:asciiTheme="majorBidi" w:hAnsiTheme="majorBidi" w:cstheme="majorBidi"/>
          <w:b/>
          <w:bCs/>
          <w:sz w:val="36"/>
          <w:szCs w:val="36"/>
        </w:rPr>
        <w:t xml:space="preserve">Jerusalem – Palestine </w:t>
      </w:r>
    </w:p>
    <w:p w14:paraId="032A4961" w14:textId="77777777" w:rsidR="00C34628" w:rsidRPr="00E07538" w:rsidRDefault="00C34628" w:rsidP="00E07538">
      <w:pPr>
        <w:spacing w:line="480" w:lineRule="auto"/>
        <w:jc w:val="center"/>
        <w:rPr>
          <w:rFonts w:asciiTheme="majorBidi" w:hAnsiTheme="majorBidi" w:cstheme="majorBidi"/>
          <w:b/>
          <w:bCs/>
          <w:sz w:val="36"/>
          <w:szCs w:val="36"/>
        </w:rPr>
      </w:pPr>
    </w:p>
    <w:p w14:paraId="084DB0DC" w14:textId="5A7491CE" w:rsidR="00C34628" w:rsidRPr="00E07538" w:rsidRDefault="00315D4A" w:rsidP="00E07538">
      <w:pPr>
        <w:spacing w:line="480" w:lineRule="auto"/>
        <w:jc w:val="center"/>
        <w:rPr>
          <w:rFonts w:asciiTheme="majorBidi" w:hAnsiTheme="majorBidi" w:cstheme="majorBidi"/>
          <w:b/>
          <w:bCs/>
          <w:sz w:val="36"/>
          <w:szCs w:val="36"/>
        </w:rPr>
      </w:pPr>
      <w:r w:rsidRPr="00E07538">
        <w:rPr>
          <w:rFonts w:asciiTheme="majorBidi" w:hAnsiTheme="majorBidi" w:cstheme="majorBidi"/>
          <w:b/>
          <w:bCs/>
          <w:sz w:val="36"/>
          <w:szCs w:val="36"/>
        </w:rPr>
        <w:t>1440 / 2020</w:t>
      </w:r>
    </w:p>
    <w:p w14:paraId="450A67EC" w14:textId="3E30E007" w:rsidR="00315D4A" w:rsidRPr="00E07538" w:rsidRDefault="00315D4A" w:rsidP="00E07538">
      <w:pPr>
        <w:spacing w:line="480" w:lineRule="auto"/>
        <w:jc w:val="center"/>
        <w:rPr>
          <w:rFonts w:asciiTheme="majorBidi" w:hAnsiTheme="majorBidi" w:cstheme="majorBidi"/>
          <w:b/>
          <w:bCs/>
          <w:sz w:val="36"/>
          <w:szCs w:val="36"/>
        </w:rPr>
      </w:pPr>
    </w:p>
    <w:p w14:paraId="740F30E0" w14:textId="77777777" w:rsidR="00315D4A" w:rsidRPr="00E07538" w:rsidRDefault="00315D4A" w:rsidP="00E07538">
      <w:pPr>
        <w:spacing w:line="480" w:lineRule="auto"/>
        <w:jc w:val="center"/>
        <w:rPr>
          <w:rFonts w:asciiTheme="majorBidi" w:hAnsiTheme="majorBidi" w:cstheme="majorBidi"/>
        </w:rPr>
      </w:pPr>
    </w:p>
    <w:p w14:paraId="6B2B714F" w14:textId="77777777" w:rsidR="00315D4A" w:rsidRPr="00E07538" w:rsidRDefault="00315D4A" w:rsidP="00E07538">
      <w:pPr>
        <w:spacing w:line="480" w:lineRule="auto"/>
        <w:jc w:val="center"/>
        <w:rPr>
          <w:rFonts w:asciiTheme="majorBidi" w:hAnsiTheme="majorBidi" w:cstheme="majorBidi"/>
        </w:rPr>
      </w:pPr>
      <w:r w:rsidRPr="00E07538">
        <w:rPr>
          <w:rFonts w:asciiTheme="majorBidi" w:hAnsiTheme="majorBidi" w:cstheme="majorBidi"/>
          <w:sz w:val="36"/>
          <w:szCs w:val="36"/>
        </w:rPr>
        <w:t>Towards the Automatic Generation of Arabic Lexical Recognition Tests.</w:t>
      </w:r>
    </w:p>
    <w:p w14:paraId="718BC626" w14:textId="77777777" w:rsidR="00C34628" w:rsidRPr="00E07538" w:rsidRDefault="00C34628" w:rsidP="00E07538">
      <w:pPr>
        <w:spacing w:line="480" w:lineRule="auto"/>
        <w:rPr>
          <w:rFonts w:asciiTheme="majorBidi" w:hAnsiTheme="majorBidi" w:cstheme="majorBidi"/>
          <w:b/>
          <w:bCs/>
          <w:sz w:val="36"/>
          <w:szCs w:val="36"/>
        </w:rPr>
      </w:pPr>
    </w:p>
    <w:p w14:paraId="1A3D9AE1" w14:textId="77777777" w:rsidR="00C34628" w:rsidRPr="00E07538" w:rsidRDefault="00C34628" w:rsidP="00E07538">
      <w:pPr>
        <w:spacing w:line="480" w:lineRule="auto"/>
        <w:rPr>
          <w:rFonts w:asciiTheme="majorBidi" w:hAnsiTheme="majorBidi" w:cstheme="majorBidi"/>
          <w:b/>
          <w:bCs/>
          <w:sz w:val="36"/>
          <w:szCs w:val="36"/>
        </w:rPr>
      </w:pPr>
    </w:p>
    <w:p w14:paraId="486B575F" w14:textId="77777777" w:rsidR="00C34628" w:rsidRPr="00E07538" w:rsidRDefault="00C34628" w:rsidP="00E07538">
      <w:pPr>
        <w:spacing w:line="480" w:lineRule="auto"/>
        <w:jc w:val="center"/>
        <w:rPr>
          <w:rFonts w:asciiTheme="majorBidi" w:hAnsiTheme="majorBidi" w:cstheme="majorBidi"/>
        </w:rPr>
      </w:pPr>
      <w:r w:rsidRPr="00E07538">
        <w:rPr>
          <w:rFonts w:asciiTheme="majorBidi" w:hAnsiTheme="majorBidi" w:cstheme="majorBidi"/>
          <w:sz w:val="36"/>
          <w:szCs w:val="36"/>
        </w:rPr>
        <w:t>Prepared by:</w:t>
      </w:r>
    </w:p>
    <w:p w14:paraId="5903A2BD" w14:textId="77777777" w:rsidR="00C34628" w:rsidRPr="00E07538" w:rsidRDefault="00C34628" w:rsidP="00E07538">
      <w:pPr>
        <w:spacing w:line="480" w:lineRule="auto"/>
        <w:jc w:val="center"/>
        <w:rPr>
          <w:rFonts w:asciiTheme="majorBidi" w:hAnsiTheme="majorBidi" w:cstheme="majorBidi"/>
          <w:sz w:val="36"/>
          <w:szCs w:val="36"/>
        </w:rPr>
      </w:pPr>
    </w:p>
    <w:p w14:paraId="082D95DD" w14:textId="6B852083" w:rsidR="00C34628" w:rsidRPr="00E07538" w:rsidRDefault="00315D4A" w:rsidP="00E07538">
      <w:pPr>
        <w:spacing w:line="480" w:lineRule="auto"/>
        <w:jc w:val="center"/>
        <w:rPr>
          <w:rFonts w:asciiTheme="majorBidi" w:hAnsiTheme="majorBidi" w:cstheme="majorBidi"/>
          <w:sz w:val="36"/>
          <w:szCs w:val="36"/>
        </w:rPr>
      </w:pPr>
      <w:r w:rsidRPr="00E07538">
        <w:rPr>
          <w:rFonts w:asciiTheme="majorBidi" w:hAnsiTheme="majorBidi" w:cstheme="majorBidi"/>
          <w:sz w:val="36"/>
          <w:szCs w:val="36"/>
        </w:rPr>
        <w:t>Mo</w:t>
      </w:r>
      <w:r w:rsidR="00AD4332" w:rsidRPr="00E07538">
        <w:rPr>
          <w:rFonts w:asciiTheme="majorBidi" w:hAnsiTheme="majorBidi" w:cstheme="majorBidi"/>
          <w:sz w:val="36"/>
          <w:szCs w:val="36"/>
        </w:rPr>
        <w:t>h</w:t>
      </w:r>
      <w:r w:rsidRPr="00E07538">
        <w:rPr>
          <w:rFonts w:asciiTheme="majorBidi" w:hAnsiTheme="majorBidi" w:cstheme="majorBidi"/>
          <w:sz w:val="36"/>
          <w:szCs w:val="36"/>
        </w:rPr>
        <w:t>ammad Khalil Ahmad Nassar</w:t>
      </w:r>
    </w:p>
    <w:p w14:paraId="6311FB6F" w14:textId="77777777" w:rsidR="00315D4A" w:rsidRPr="00E07538" w:rsidRDefault="00315D4A" w:rsidP="00E07538">
      <w:pPr>
        <w:spacing w:line="480" w:lineRule="auto"/>
        <w:jc w:val="center"/>
        <w:rPr>
          <w:rFonts w:asciiTheme="majorBidi" w:hAnsiTheme="majorBidi" w:cstheme="majorBidi"/>
          <w:sz w:val="36"/>
          <w:szCs w:val="36"/>
        </w:rPr>
      </w:pPr>
    </w:p>
    <w:p w14:paraId="57DAEAF8" w14:textId="39175176" w:rsidR="00C34628" w:rsidRPr="00E07538" w:rsidRDefault="00315D4A" w:rsidP="00B45431">
      <w:pPr>
        <w:spacing w:line="480" w:lineRule="auto"/>
        <w:jc w:val="center"/>
        <w:rPr>
          <w:rFonts w:asciiTheme="majorBidi" w:hAnsiTheme="majorBidi" w:cstheme="majorBidi"/>
        </w:rPr>
      </w:pPr>
      <w:r w:rsidRPr="00E07538">
        <w:rPr>
          <w:rFonts w:asciiTheme="majorBidi" w:hAnsiTheme="majorBidi" w:cstheme="majorBidi"/>
          <w:sz w:val="36"/>
          <w:szCs w:val="36"/>
        </w:rPr>
        <w:t>B.</w:t>
      </w:r>
      <w:r w:rsidR="009A4B23" w:rsidRPr="00E07538">
        <w:rPr>
          <w:rFonts w:asciiTheme="majorBidi" w:hAnsiTheme="majorBidi" w:cstheme="majorBidi"/>
          <w:sz w:val="36"/>
          <w:szCs w:val="36"/>
        </w:rPr>
        <w:t>Sc</w:t>
      </w:r>
      <w:r w:rsidR="00C34628" w:rsidRPr="00E07538">
        <w:rPr>
          <w:rFonts w:asciiTheme="majorBidi" w:hAnsiTheme="majorBidi" w:cstheme="majorBidi"/>
          <w:sz w:val="36"/>
          <w:szCs w:val="36"/>
        </w:rPr>
        <w:t>. Computer</w:t>
      </w:r>
      <w:r w:rsidR="00B45431">
        <w:rPr>
          <w:rFonts w:asciiTheme="majorBidi" w:hAnsiTheme="majorBidi" w:cstheme="majorBidi"/>
          <w:sz w:val="36"/>
          <w:szCs w:val="36"/>
        </w:rPr>
        <w:t xml:space="preserve"> Information Technology</w:t>
      </w:r>
      <w:r w:rsidR="00C34628" w:rsidRPr="00E07538">
        <w:rPr>
          <w:rFonts w:asciiTheme="majorBidi" w:hAnsiTheme="majorBidi" w:cstheme="majorBidi"/>
          <w:sz w:val="36"/>
          <w:szCs w:val="36"/>
        </w:rPr>
        <w:t xml:space="preserve">, </w:t>
      </w:r>
      <w:r w:rsidR="00B45431">
        <w:rPr>
          <w:rFonts w:asciiTheme="majorBidi" w:hAnsiTheme="majorBidi" w:cstheme="majorBidi"/>
          <w:sz w:val="36"/>
          <w:szCs w:val="36"/>
        </w:rPr>
        <w:t>Arab American University</w:t>
      </w:r>
      <w:r w:rsidR="00C34628" w:rsidRPr="00E07538">
        <w:rPr>
          <w:rFonts w:asciiTheme="majorBidi" w:hAnsiTheme="majorBidi" w:cstheme="majorBidi"/>
          <w:sz w:val="36"/>
          <w:szCs w:val="36"/>
        </w:rPr>
        <w:t xml:space="preserve">, </w:t>
      </w:r>
      <w:r w:rsidR="00B45431">
        <w:rPr>
          <w:rFonts w:asciiTheme="majorBidi" w:hAnsiTheme="majorBidi" w:cstheme="majorBidi"/>
          <w:sz w:val="36"/>
          <w:szCs w:val="36"/>
        </w:rPr>
        <w:t>Palestine</w:t>
      </w:r>
    </w:p>
    <w:p w14:paraId="047501F7" w14:textId="77777777" w:rsidR="00C34628" w:rsidRPr="00E07538" w:rsidRDefault="00C34628" w:rsidP="00E07538">
      <w:pPr>
        <w:spacing w:line="480" w:lineRule="auto"/>
        <w:jc w:val="center"/>
        <w:rPr>
          <w:rFonts w:asciiTheme="majorBidi" w:hAnsiTheme="majorBidi" w:cstheme="majorBidi"/>
          <w:b/>
          <w:bCs/>
          <w:sz w:val="36"/>
          <w:szCs w:val="36"/>
        </w:rPr>
      </w:pPr>
    </w:p>
    <w:p w14:paraId="17D91A5A" w14:textId="77777777" w:rsidR="00C34628" w:rsidRPr="00E07538" w:rsidRDefault="00C34628" w:rsidP="00E07538">
      <w:pPr>
        <w:spacing w:line="480" w:lineRule="auto"/>
        <w:rPr>
          <w:rFonts w:asciiTheme="majorBidi" w:hAnsiTheme="majorBidi" w:cstheme="majorBidi"/>
          <w:b/>
          <w:bCs/>
          <w:sz w:val="36"/>
          <w:szCs w:val="36"/>
        </w:rPr>
      </w:pPr>
    </w:p>
    <w:p w14:paraId="7ED4BC51" w14:textId="77777777" w:rsidR="00C34628" w:rsidRPr="00E07538" w:rsidRDefault="00C34628" w:rsidP="00E07538">
      <w:pPr>
        <w:spacing w:line="480" w:lineRule="auto"/>
        <w:rPr>
          <w:rFonts w:asciiTheme="majorBidi" w:hAnsiTheme="majorBidi" w:cstheme="majorBidi"/>
        </w:rPr>
      </w:pPr>
      <w:r w:rsidRPr="00E07538">
        <w:rPr>
          <w:rFonts w:asciiTheme="majorBidi" w:hAnsiTheme="majorBidi" w:cstheme="majorBidi"/>
          <w:sz w:val="36"/>
          <w:szCs w:val="36"/>
        </w:rPr>
        <w:t>Supervisor: Dr. Saeed Salah</w:t>
      </w:r>
    </w:p>
    <w:p w14:paraId="42497686" w14:textId="77777777" w:rsidR="00C34628" w:rsidRPr="00E07538" w:rsidRDefault="00C34628" w:rsidP="00E07538">
      <w:pPr>
        <w:spacing w:line="480" w:lineRule="auto"/>
        <w:rPr>
          <w:rFonts w:asciiTheme="majorBidi" w:hAnsiTheme="majorBidi" w:cstheme="majorBidi"/>
        </w:rPr>
      </w:pPr>
      <w:r w:rsidRPr="00E07538">
        <w:rPr>
          <w:rFonts w:asciiTheme="majorBidi" w:hAnsiTheme="majorBidi" w:cstheme="majorBidi"/>
          <w:sz w:val="36"/>
          <w:szCs w:val="36"/>
        </w:rPr>
        <w:t>Co-Supervisor: Dr. Raid Zaghal</w:t>
      </w:r>
    </w:p>
    <w:p w14:paraId="1754B957" w14:textId="77777777" w:rsidR="00C34628" w:rsidRPr="00E07538" w:rsidRDefault="00C34628" w:rsidP="00E07538">
      <w:pPr>
        <w:spacing w:line="480" w:lineRule="auto"/>
        <w:rPr>
          <w:rFonts w:asciiTheme="majorBidi" w:hAnsiTheme="majorBidi" w:cstheme="majorBidi"/>
          <w:b/>
          <w:bCs/>
          <w:sz w:val="36"/>
          <w:szCs w:val="36"/>
        </w:rPr>
      </w:pPr>
    </w:p>
    <w:p w14:paraId="2856FD19" w14:textId="77777777" w:rsidR="00C34628" w:rsidRPr="00E07538" w:rsidRDefault="00C34628" w:rsidP="00E07538">
      <w:pPr>
        <w:spacing w:line="480" w:lineRule="auto"/>
        <w:rPr>
          <w:rFonts w:asciiTheme="majorBidi" w:hAnsiTheme="majorBidi" w:cstheme="majorBidi"/>
          <w:b/>
          <w:bCs/>
          <w:sz w:val="36"/>
          <w:szCs w:val="36"/>
        </w:rPr>
      </w:pPr>
    </w:p>
    <w:p w14:paraId="2C386E4B" w14:textId="77777777" w:rsidR="00C34628" w:rsidRPr="00E07538" w:rsidRDefault="00C34628" w:rsidP="00E07538">
      <w:pPr>
        <w:spacing w:line="480" w:lineRule="auto"/>
        <w:jc w:val="both"/>
        <w:rPr>
          <w:rFonts w:asciiTheme="majorBidi" w:hAnsiTheme="majorBidi" w:cstheme="majorBidi"/>
        </w:rPr>
      </w:pPr>
      <w:r w:rsidRPr="00E07538">
        <w:rPr>
          <w:rFonts w:asciiTheme="majorBidi" w:hAnsiTheme="majorBidi" w:cstheme="majorBidi"/>
          <w:b/>
          <w:bCs/>
          <w:sz w:val="36"/>
          <w:szCs w:val="36"/>
        </w:rPr>
        <w:t>“</w:t>
      </w:r>
      <w:r w:rsidRPr="00E07538">
        <w:rPr>
          <w:rFonts w:asciiTheme="majorBidi" w:hAnsiTheme="majorBidi" w:cstheme="majorBidi"/>
          <w:sz w:val="36"/>
          <w:szCs w:val="36"/>
        </w:rPr>
        <w:t>A thesis Submitted to the Faculty of Science and Technology, Al-Quds University in Partial Fulfillment of the Requirements for the Degree of Master of Science in Computer”</w:t>
      </w:r>
    </w:p>
    <w:p w14:paraId="0BEBEE4B" w14:textId="77777777" w:rsidR="00C34628" w:rsidRPr="00E07538" w:rsidRDefault="00C34628" w:rsidP="00E07538">
      <w:pPr>
        <w:spacing w:line="480" w:lineRule="auto"/>
        <w:jc w:val="center"/>
        <w:rPr>
          <w:rFonts w:asciiTheme="majorBidi" w:hAnsiTheme="majorBidi" w:cstheme="majorBidi"/>
          <w:b/>
          <w:bCs/>
          <w:sz w:val="36"/>
          <w:szCs w:val="36"/>
        </w:rPr>
      </w:pPr>
    </w:p>
    <w:p w14:paraId="75216BD0" w14:textId="77777777" w:rsidR="00C34628" w:rsidRPr="00E07538" w:rsidRDefault="00C34628" w:rsidP="00E07538">
      <w:pPr>
        <w:spacing w:line="480" w:lineRule="auto"/>
        <w:jc w:val="center"/>
        <w:rPr>
          <w:rFonts w:asciiTheme="majorBidi" w:hAnsiTheme="majorBidi" w:cstheme="majorBidi"/>
          <w:b/>
          <w:bCs/>
          <w:sz w:val="36"/>
          <w:szCs w:val="36"/>
        </w:rPr>
      </w:pPr>
    </w:p>
    <w:p w14:paraId="1E321016" w14:textId="20908A88" w:rsidR="00C34628" w:rsidRPr="00E07538" w:rsidRDefault="004F12A5" w:rsidP="00E07538">
      <w:pPr>
        <w:spacing w:line="480" w:lineRule="auto"/>
        <w:jc w:val="center"/>
        <w:rPr>
          <w:rFonts w:asciiTheme="majorBidi" w:hAnsiTheme="majorBidi" w:cstheme="majorBidi"/>
        </w:rPr>
      </w:pPr>
      <w:r w:rsidRPr="00E07538">
        <w:rPr>
          <w:rFonts w:asciiTheme="majorBidi" w:hAnsiTheme="majorBidi" w:cstheme="majorBidi"/>
          <w:sz w:val="36"/>
          <w:szCs w:val="36"/>
        </w:rPr>
        <w:t>1440 / 2020</w:t>
      </w:r>
    </w:p>
    <w:p w14:paraId="019FE9D9" w14:textId="77777777" w:rsidR="00C34628" w:rsidRPr="00E07538" w:rsidRDefault="00C34628" w:rsidP="00E07538">
      <w:pPr>
        <w:spacing w:line="480" w:lineRule="auto"/>
        <w:rPr>
          <w:rFonts w:asciiTheme="majorBidi" w:hAnsiTheme="majorBidi" w:cstheme="majorBidi"/>
        </w:rPr>
      </w:pPr>
      <w:r w:rsidRPr="00E07538">
        <w:rPr>
          <w:rFonts w:asciiTheme="majorBidi" w:hAnsiTheme="majorBidi" w:cstheme="majorBidi"/>
          <w:b/>
          <w:bCs/>
          <w:sz w:val="28"/>
          <w:szCs w:val="28"/>
        </w:rPr>
        <w:t xml:space="preserve">Al-Quds University </w:t>
      </w:r>
    </w:p>
    <w:p w14:paraId="6EDAD2BE" w14:textId="77777777" w:rsidR="00C34628" w:rsidRPr="00E07538" w:rsidRDefault="00C34628" w:rsidP="00E07538">
      <w:pPr>
        <w:spacing w:line="480" w:lineRule="auto"/>
        <w:rPr>
          <w:rFonts w:asciiTheme="majorBidi" w:hAnsiTheme="majorBidi" w:cstheme="majorBidi"/>
        </w:rPr>
      </w:pPr>
      <w:r w:rsidRPr="00E07538">
        <w:rPr>
          <w:rFonts w:asciiTheme="majorBidi" w:hAnsiTheme="majorBidi" w:cstheme="majorBidi"/>
          <w:b/>
          <w:bCs/>
          <w:sz w:val="28"/>
          <w:szCs w:val="28"/>
        </w:rPr>
        <w:t>Deanship of Graduate Studies</w:t>
      </w:r>
    </w:p>
    <w:p w14:paraId="5BD3A39B" w14:textId="77777777" w:rsidR="00C34628" w:rsidRPr="00E07538" w:rsidRDefault="00C34628" w:rsidP="00E07538">
      <w:pPr>
        <w:spacing w:line="480" w:lineRule="auto"/>
        <w:rPr>
          <w:rFonts w:asciiTheme="majorBidi" w:hAnsiTheme="majorBidi" w:cstheme="majorBidi"/>
        </w:rPr>
      </w:pPr>
      <w:r w:rsidRPr="00E07538">
        <w:rPr>
          <w:rFonts w:asciiTheme="majorBidi" w:hAnsiTheme="majorBidi" w:cstheme="majorBidi"/>
          <w:b/>
          <w:bCs/>
          <w:sz w:val="28"/>
          <w:szCs w:val="28"/>
        </w:rPr>
        <w:t>Computer Science Department</w:t>
      </w:r>
    </w:p>
    <w:p w14:paraId="61385BEE" w14:textId="77777777" w:rsidR="00C34628" w:rsidRPr="00E07538" w:rsidRDefault="00C34628" w:rsidP="00E07538">
      <w:pPr>
        <w:spacing w:line="480" w:lineRule="auto"/>
        <w:rPr>
          <w:rFonts w:asciiTheme="majorBidi" w:hAnsiTheme="majorBidi" w:cstheme="majorBidi"/>
          <w:b/>
          <w:bCs/>
          <w:sz w:val="28"/>
          <w:szCs w:val="28"/>
        </w:rPr>
      </w:pPr>
    </w:p>
    <w:p w14:paraId="4A2BA582" w14:textId="77777777" w:rsidR="00C34628" w:rsidRPr="00E07538" w:rsidRDefault="00C34628" w:rsidP="00E07538">
      <w:pPr>
        <w:spacing w:line="480" w:lineRule="auto"/>
        <w:jc w:val="center"/>
        <w:rPr>
          <w:rFonts w:asciiTheme="majorBidi" w:hAnsiTheme="majorBidi" w:cstheme="majorBidi"/>
        </w:rPr>
      </w:pPr>
      <w:r w:rsidRPr="00E07538">
        <w:rPr>
          <w:rFonts w:asciiTheme="majorBidi" w:hAnsiTheme="majorBidi" w:cstheme="majorBidi"/>
          <w:b/>
          <w:bCs/>
          <w:sz w:val="28"/>
          <w:szCs w:val="28"/>
        </w:rPr>
        <w:t>Thesis Approval</w:t>
      </w:r>
    </w:p>
    <w:p w14:paraId="07794339" w14:textId="77777777" w:rsidR="00C34628" w:rsidRPr="00E07538" w:rsidRDefault="00C34628" w:rsidP="00E07538">
      <w:pPr>
        <w:spacing w:line="480" w:lineRule="auto"/>
        <w:jc w:val="center"/>
        <w:rPr>
          <w:rFonts w:asciiTheme="majorBidi" w:hAnsiTheme="majorBidi" w:cstheme="majorBidi"/>
          <w:b/>
          <w:bCs/>
          <w:sz w:val="28"/>
          <w:szCs w:val="28"/>
        </w:rPr>
      </w:pPr>
    </w:p>
    <w:p w14:paraId="7A026560" w14:textId="403616EF" w:rsidR="00C34628" w:rsidRPr="00E07538" w:rsidRDefault="004F12A5" w:rsidP="00E07538">
      <w:pPr>
        <w:spacing w:line="480" w:lineRule="auto"/>
        <w:rPr>
          <w:rFonts w:asciiTheme="majorBidi" w:hAnsiTheme="majorBidi" w:cstheme="majorBidi"/>
          <w:sz w:val="28"/>
          <w:szCs w:val="28"/>
        </w:rPr>
      </w:pPr>
      <w:r w:rsidRPr="00E07538">
        <w:rPr>
          <w:rFonts w:asciiTheme="majorBidi" w:hAnsiTheme="majorBidi" w:cstheme="majorBidi"/>
          <w:sz w:val="28"/>
          <w:szCs w:val="28"/>
        </w:rPr>
        <w:t>Towards the Automatic Generation of Arabic Lexical Recognition Tests.</w:t>
      </w:r>
    </w:p>
    <w:p w14:paraId="44D3CCD7" w14:textId="77777777" w:rsidR="004F12A5" w:rsidRPr="00E07538" w:rsidRDefault="004F12A5" w:rsidP="00E07538">
      <w:pPr>
        <w:spacing w:line="480" w:lineRule="auto"/>
        <w:rPr>
          <w:rFonts w:asciiTheme="majorBidi" w:hAnsiTheme="majorBidi" w:cstheme="majorBidi"/>
          <w:sz w:val="28"/>
          <w:szCs w:val="28"/>
        </w:rPr>
      </w:pPr>
    </w:p>
    <w:p w14:paraId="48F7FA3A" w14:textId="143B5FB8" w:rsidR="00C34628" w:rsidRPr="00E07538" w:rsidRDefault="00C34628" w:rsidP="00E07538">
      <w:pPr>
        <w:spacing w:line="480" w:lineRule="auto"/>
        <w:rPr>
          <w:rFonts w:asciiTheme="majorBidi" w:hAnsiTheme="majorBidi" w:cstheme="majorBidi"/>
          <w:sz w:val="28"/>
          <w:szCs w:val="28"/>
        </w:rPr>
      </w:pPr>
      <w:r w:rsidRPr="00E07538">
        <w:rPr>
          <w:rFonts w:asciiTheme="majorBidi" w:hAnsiTheme="majorBidi" w:cstheme="majorBidi"/>
          <w:sz w:val="28"/>
          <w:szCs w:val="28"/>
        </w:rPr>
        <w:t xml:space="preserve">Prepared by: </w:t>
      </w:r>
      <w:r w:rsidR="009A4B23" w:rsidRPr="00E07538">
        <w:rPr>
          <w:rFonts w:asciiTheme="majorBidi" w:hAnsiTheme="majorBidi" w:cstheme="majorBidi"/>
          <w:sz w:val="28"/>
          <w:szCs w:val="28"/>
        </w:rPr>
        <w:t>Mohammad Khalil Ahmad Nassar</w:t>
      </w:r>
      <w:r w:rsidRPr="00E07538">
        <w:rPr>
          <w:rFonts w:asciiTheme="majorBidi" w:hAnsiTheme="majorBidi" w:cstheme="majorBidi"/>
          <w:sz w:val="28"/>
          <w:szCs w:val="28"/>
        </w:rPr>
        <w:t>.</w:t>
      </w:r>
    </w:p>
    <w:p w14:paraId="6C4761B4" w14:textId="77777777" w:rsidR="00C34628" w:rsidRPr="00E07538" w:rsidRDefault="00C34628" w:rsidP="00E07538">
      <w:pPr>
        <w:spacing w:line="480" w:lineRule="auto"/>
        <w:rPr>
          <w:rFonts w:asciiTheme="majorBidi" w:hAnsiTheme="majorBidi" w:cstheme="majorBidi"/>
          <w:sz w:val="28"/>
          <w:szCs w:val="28"/>
        </w:rPr>
      </w:pPr>
    </w:p>
    <w:p w14:paraId="097C200B" w14:textId="5747F00A" w:rsidR="00C34628" w:rsidRPr="00E07538" w:rsidRDefault="00C34628" w:rsidP="004D70CD">
      <w:pPr>
        <w:spacing w:line="480" w:lineRule="auto"/>
        <w:rPr>
          <w:rFonts w:asciiTheme="majorBidi" w:hAnsiTheme="majorBidi" w:cstheme="majorBidi"/>
        </w:rPr>
      </w:pPr>
      <w:r w:rsidRPr="00E07538">
        <w:rPr>
          <w:rFonts w:asciiTheme="majorBidi" w:hAnsiTheme="majorBidi" w:cstheme="majorBidi"/>
          <w:sz w:val="28"/>
          <w:szCs w:val="28"/>
        </w:rPr>
        <w:t xml:space="preserve">Registration No.: </w:t>
      </w:r>
      <w:r w:rsidR="004D70CD">
        <w:rPr>
          <w:rFonts w:asciiTheme="majorBidi" w:hAnsiTheme="majorBidi" w:cstheme="majorBidi"/>
          <w:sz w:val="28"/>
          <w:szCs w:val="28"/>
        </w:rPr>
        <w:t>21511730</w:t>
      </w:r>
    </w:p>
    <w:p w14:paraId="79E5FDF7" w14:textId="77777777" w:rsidR="00C34628" w:rsidRPr="00E07538" w:rsidRDefault="00C34628" w:rsidP="00E07538">
      <w:pPr>
        <w:spacing w:line="480" w:lineRule="auto"/>
        <w:rPr>
          <w:rFonts w:asciiTheme="majorBidi" w:hAnsiTheme="majorBidi" w:cstheme="majorBidi"/>
          <w:b/>
          <w:bCs/>
          <w:sz w:val="28"/>
          <w:szCs w:val="28"/>
        </w:rPr>
      </w:pPr>
    </w:p>
    <w:p w14:paraId="074CE0E0" w14:textId="77777777" w:rsidR="00C34628" w:rsidRPr="00E07538" w:rsidRDefault="00C34628" w:rsidP="00E07538">
      <w:pPr>
        <w:spacing w:line="480" w:lineRule="auto"/>
        <w:rPr>
          <w:rFonts w:asciiTheme="majorBidi" w:hAnsiTheme="majorBidi" w:cstheme="majorBidi"/>
        </w:rPr>
      </w:pPr>
      <w:r w:rsidRPr="00E07538">
        <w:rPr>
          <w:rFonts w:asciiTheme="majorBidi" w:hAnsiTheme="majorBidi" w:cstheme="majorBidi"/>
          <w:sz w:val="28"/>
          <w:szCs w:val="28"/>
        </w:rPr>
        <w:t>Supervisor: Dr. Saeed Salah</w:t>
      </w:r>
    </w:p>
    <w:p w14:paraId="2B5B9378" w14:textId="77777777" w:rsidR="00C34628" w:rsidRPr="00E07538" w:rsidRDefault="00C34628" w:rsidP="00E07538">
      <w:pPr>
        <w:spacing w:line="480" w:lineRule="auto"/>
        <w:rPr>
          <w:rFonts w:asciiTheme="majorBidi" w:hAnsiTheme="majorBidi" w:cstheme="majorBidi"/>
        </w:rPr>
      </w:pPr>
      <w:r w:rsidRPr="00E07538">
        <w:rPr>
          <w:rFonts w:asciiTheme="majorBidi" w:hAnsiTheme="majorBidi" w:cstheme="majorBidi"/>
          <w:sz w:val="28"/>
          <w:szCs w:val="28"/>
        </w:rPr>
        <w:lastRenderedPageBreak/>
        <w:t>Co-Supervisor: Dr. Raid Zaghal</w:t>
      </w:r>
    </w:p>
    <w:p w14:paraId="73352EDE" w14:textId="77777777" w:rsidR="00C34628" w:rsidRPr="00E07538" w:rsidRDefault="00C34628" w:rsidP="00E07538">
      <w:pPr>
        <w:spacing w:line="480" w:lineRule="auto"/>
        <w:rPr>
          <w:rFonts w:asciiTheme="majorBidi" w:hAnsiTheme="majorBidi" w:cstheme="majorBidi"/>
          <w:b/>
          <w:bCs/>
          <w:sz w:val="28"/>
          <w:szCs w:val="28"/>
        </w:rPr>
      </w:pPr>
    </w:p>
    <w:p w14:paraId="5A53F767" w14:textId="2068D48F" w:rsidR="00C34628" w:rsidRPr="00E07538" w:rsidRDefault="00C34628" w:rsidP="00E07538">
      <w:pPr>
        <w:spacing w:line="480" w:lineRule="auto"/>
        <w:rPr>
          <w:rFonts w:asciiTheme="majorBidi" w:hAnsiTheme="majorBidi" w:cstheme="majorBidi"/>
        </w:rPr>
      </w:pPr>
      <w:r w:rsidRPr="00E07538">
        <w:rPr>
          <w:rFonts w:asciiTheme="majorBidi" w:hAnsiTheme="majorBidi" w:cstheme="majorBidi"/>
          <w:sz w:val="28"/>
          <w:szCs w:val="28"/>
        </w:rPr>
        <w:t>Master Thesis submitted a</w:t>
      </w:r>
      <w:r w:rsidR="004F12A5" w:rsidRPr="00E07538">
        <w:rPr>
          <w:rFonts w:asciiTheme="majorBidi" w:hAnsiTheme="majorBidi" w:cstheme="majorBidi"/>
          <w:sz w:val="28"/>
          <w:szCs w:val="28"/>
        </w:rPr>
        <w:t>nd accepted, Date:    /    / 2020</w:t>
      </w:r>
    </w:p>
    <w:p w14:paraId="624714E4" w14:textId="77777777" w:rsidR="00C34628" w:rsidRPr="00E07538" w:rsidRDefault="00C34628" w:rsidP="00E07538">
      <w:pPr>
        <w:spacing w:line="480" w:lineRule="auto"/>
        <w:rPr>
          <w:rFonts w:asciiTheme="majorBidi" w:hAnsiTheme="majorBidi" w:cstheme="majorBidi"/>
        </w:rPr>
      </w:pPr>
      <w:r w:rsidRPr="00E07538">
        <w:rPr>
          <w:rFonts w:asciiTheme="majorBidi" w:hAnsiTheme="majorBidi" w:cstheme="majorBidi"/>
          <w:sz w:val="28"/>
          <w:szCs w:val="28"/>
        </w:rPr>
        <w:t>The names and signatures of the examining committee members are as follows:</w:t>
      </w:r>
    </w:p>
    <w:p w14:paraId="5BF94CF0" w14:textId="77777777" w:rsidR="00C34628" w:rsidRPr="00E07538" w:rsidRDefault="00C34628" w:rsidP="00E07538">
      <w:pPr>
        <w:spacing w:line="480" w:lineRule="auto"/>
        <w:rPr>
          <w:rFonts w:asciiTheme="majorBidi" w:hAnsiTheme="majorBidi" w:cstheme="majorBidi"/>
          <w:b/>
          <w:bCs/>
          <w:sz w:val="28"/>
          <w:szCs w:val="28"/>
        </w:rPr>
      </w:pPr>
    </w:p>
    <w:p w14:paraId="0609726D" w14:textId="77777777" w:rsidR="00C34628" w:rsidRPr="00E07538" w:rsidRDefault="00C34628" w:rsidP="00E07538">
      <w:pPr>
        <w:spacing w:line="480" w:lineRule="auto"/>
        <w:rPr>
          <w:rFonts w:asciiTheme="majorBidi" w:hAnsiTheme="majorBidi" w:cstheme="majorBidi"/>
        </w:rPr>
      </w:pPr>
      <w:r w:rsidRPr="00E07538">
        <w:rPr>
          <w:rFonts w:asciiTheme="majorBidi" w:hAnsiTheme="majorBidi" w:cstheme="majorBidi"/>
          <w:sz w:val="28"/>
          <w:szCs w:val="28"/>
        </w:rPr>
        <w:t>1- Head of Committee: …………………………………   Signature ……</w:t>
      </w:r>
    </w:p>
    <w:p w14:paraId="33776DE8" w14:textId="77777777" w:rsidR="00C34628" w:rsidRPr="00E07538" w:rsidRDefault="00C34628" w:rsidP="00E07538">
      <w:pPr>
        <w:spacing w:line="480" w:lineRule="auto"/>
        <w:rPr>
          <w:rFonts w:asciiTheme="majorBidi" w:hAnsiTheme="majorBidi" w:cstheme="majorBidi"/>
        </w:rPr>
      </w:pPr>
      <w:r w:rsidRPr="00E07538">
        <w:rPr>
          <w:rFonts w:asciiTheme="majorBidi" w:hAnsiTheme="majorBidi" w:cstheme="majorBidi"/>
          <w:sz w:val="28"/>
          <w:szCs w:val="28"/>
        </w:rPr>
        <w:t>2- Internal Examiner: ………………………………….   Signature</w:t>
      </w:r>
    </w:p>
    <w:p w14:paraId="07C01A80" w14:textId="77777777" w:rsidR="00C34628" w:rsidRPr="00E07538" w:rsidRDefault="00C34628" w:rsidP="00E07538">
      <w:pPr>
        <w:spacing w:line="480" w:lineRule="auto"/>
        <w:rPr>
          <w:rFonts w:asciiTheme="majorBidi" w:hAnsiTheme="majorBidi" w:cstheme="majorBidi"/>
        </w:rPr>
      </w:pPr>
      <w:r w:rsidRPr="00E07538">
        <w:rPr>
          <w:rFonts w:asciiTheme="majorBidi" w:hAnsiTheme="majorBidi" w:cstheme="majorBidi"/>
          <w:sz w:val="28"/>
          <w:szCs w:val="28"/>
        </w:rPr>
        <w:t>3- External Examiner: …………………………………... Signature ……</w:t>
      </w:r>
    </w:p>
    <w:p w14:paraId="6FC56355" w14:textId="77777777" w:rsidR="00C34628" w:rsidRPr="00E07538" w:rsidRDefault="00C34628" w:rsidP="00E07538">
      <w:pPr>
        <w:spacing w:line="480" w:lineRule="auto"/>
        <w:jc w:val="center"/>
        <w:rPr>
          <w:rFonts w:asciiTheme="majorBidi" w:hAnsiTheme="majorBidi" w:cstheme="majorBidi"/>
          <w:b/>
          <w:bCs/>
          <w:sz w:val="28"/>
          <w:szCs w:val="28"/>
        </w:rPr>
      </w:pPr>
    </w:p>
    <w:p w14:paraId="0280B4FC" w14:textId="77777777" w:rsidR="00C34628" w:rsidRPr="00E07538" w:rsidRDefault="00C34628" w:rsidP="00E07538">
      <w:pPr>
        <w:spacing w:line="480" w:lineRule="auto"/>
        <w:jc w:val="center"/>
        <w:rPr>
          <w:rFonts w:asciiTheme="majorBidi" w:hAnsiTheme="majorBidi" w:cstheme="majorBidi"/>
          <w:b/>
          <w:bCs/>
          <w:sz w:val="28"/>
          <w:szCs w:val="28"/>
        </w:rPr>
      </w:pPr>
    </w:p>
    <w:p w14:paraId="1EABD9D3" w14:textId="77777777" w:rsidR="00C34628" w:rsidRPr="00E07538" w:rsidRDefault="00C34628" w:rsidP="00E07538">
      <w:pPr>
        <w:spacing w:line="480" w:lineRule="auto"/>
        <w:jc w:val="center"/>
        <w:rPr>
          <w:rFonts w:asciiTheme="majorBidi" w:hAnsiTheme="majorBidi" w:cstheme="majorBidi"/>
        </w:rPr>
      </w:pPr>
      <w:r w:rsidRPr="00E07538">
        <w:rPr>
          <w:rFonts w:asciiTheme="majorBidi" w:hAnsiTheme="majorBidi" w:cstheme="majorBidi"/>
          <w:sz w:val="28"/>
          <w:szCs w:val="28"/>
        </w:rPr>
        <w:t>Jerusalem – Palestine</w:t>
      </w:r>
    </w:p>
    <w:p w14:paraId="41D048EC" w14:textId="51E77943" w:rsidR="00C34628" w:rsidRPr="00E07538" w:rsidRDefault="00D053B7" w:rsidP="00E07538">
      <w:pPr>
        <w:spacing w:line="480" w:lineRule="auto"/>
        <w:jc w:val="center"/>
        <w:rPr>
          <w:rFonts w:asciiTheme="majorBidi" w:hAnsiTheme="majorBidi" w:cstheme="majorBidi"/>
          <w:sz w:val="28"/>
          <w:szCs w:val="28"/>
        </w:rPr>
      </w:pPr>
      <w:r w:rsidRPr="00E07538">
        <w:rPr>
          <w:rFonts w:asciiTheme="majorBidi" w:hAnsiTheme="majorBidi" w:cstheme="majorBidi"/>
          <w:sz w:val="28"/>
          <w:szCs w:val="28"/>
        </w:rPr>
        <w:t>1440 / 2020</w:t>
      </w:r>
    </w:p>
    <w:p w14:paraId="3823ED1C" w14:textId="7EDA1E62" w:rsidR="00D053B7" w:rsidRPr="00E07538" w:rsidRDefault="00D053B7" w:rsidP="00E07538">
      <w:pPr>
        <w:spacing w:line="480" w:lineRule="auto"/>
        <w:jc w:val="center"/>
        <w:rPr>
          <w:rFonts w:asciiTheme="majorBidi" w:hAnsiTheme="majorBidi" w:cstheme="majorBidi"/>
          <w:sz w:val="28"/>
          <w:szCs w:val="28"/>
        </w:rPr>
      </w:pPr>
    </w:p>
    <w:p w14:paraId="10CCA2EB" w14:textId="77777777" w:rsidR="00D053B7" w:rsidRPr="00E07538" w:rsidRDefault="00D053B7" w:rsidP="00E07538">
      <w:pPr>
        <w:spacing w:line="480" w:lineRule="auto"/>
        <w:jc w:val="center"/>
        <w:rPr>
          <w:rFonts w:asciiTheme="majorBidi" w:hAnsiTheme="majorBidi" w:cstheme="majorBidi"/>
        </w:rPr>
      </w:pPr>
    </w:p>
    <w:p w14:paraId="6E8A6B56" w14:textId="2825CA5A" w:rsidR="00C34628" w:rsidRDefault="00C34628" w:rsidP="00E07538">
      <w:pPr>
        <w:spacing w:line="480" w:lineRule="auto"/>
        <w:rPr>
          <w:rFonts w:asciiTheme="majorBidi" w:hAnsiTheme="majorBidi" w:cstheme="majorBidi"/>
          <w:b/>
          <w:bCs/>
          <w:sz w:val="28"/>
          <w:szCs w:val="28"/>
        </w:rPr>
      </w:pPr>
    </w:p>
    <w:p w14:paraId="4CD09CCF" w14:textId="7A1CA14A" w:rsidR="00B45431" w:rsidRDefault="00B45431" w:rsidP="00E07538">
      <w:pPr>
        <w:spacing w:line="480" w:lineRule="auto"/>
        <w:rPr>
          <w:rFonts w:asciiTheme="majorBidi" w:hAnsiTheme="majorBidi" w:cstheme="majorBidi"/>
          <w:b/>
          <w:bCs/>
          <w:sz w:val="28"/>
          <w:szCs w:val="28"/>
        </w:rPr>
      </w:pPr>
    </w:p>
    <w:p w14:paraId="376489E5" w14:textId="270AF354" w:rsidR="00B45431" w:rsidRDefault="00B45431" w:rsidP="00E07538">
      <w:pPr>
        <w:spacing w:line="480" w:lineRule="auto"/>
        <w:rPr>
          <w:rFonts w:asciiTheme="majorBidi" w:hAnsiTheme="majorBidi" w:cstheme="majorBidi"/>
          <w:b/>
          <w:bCs/>
          <w:sz w:val="28"/>
          <w:szCs w:val="28"/>
        </w:rPr>
      </w:pPr>
    </w:p>
    <w:p w14:paraId="6A25AEE3" w14:textId="76889F6C" w:rsidR="00B45431" w:rsidRDefault="00B45431" w:rsidP="00E07538">
      <w:pPr>
        <w:spacing w:line="480" w:lineRule="auto"/>
        <w:rPr>
          <w:rFonts w:asciiTheme="majorBidi" w:hAnsiTheme="majorBidi" w:cstheme="majorBidi"/>
          <w:b/>
          <w:bCs/>
          <w:sz w:val="28"/>
          <w:szCs w:val="28"/>
        </w:rPr>
      </w:pPr>
    </w:p>
    <w:p w14:paraId="7258EEEA" w14:textId="13E1FE0D" w:rsidR="00B45431" w:rsidRDefault="00B45431" w:rsidP="00E07538">
      <w:pPr>
        <w:spacing w:line="480" w:lineRule="auto"/>
        <w:rPr>
          <w:rFonts w:asciiTheme="majorBidi" w:hAnsiTheme="majorBidi" w:cstheme="majorBidi"/>
          <w:b/>
          <w:bCs/>
          <w:sz w:val="28"/>
          <w:szCs w:val="28"/>
        </w:rPr>
      </w:pPr>
    </w:p>
    <w:p w14:paraId="5FDBE6CD" w14:textId="127CFA78" w:rsidR="00B45431" w:rsidRDefault="00B45431" w:rsidP="00E07538">
      <w:pPr>
        <w:spacing w:line="480" w:lineRule="auto"/>
        <w:rPr>
          <w:rFonts w:asciiTheme="majorBidi" w:hAnsiTheme="majorBidi" w:cstheme="majorBidi"/>
          <w:b/>
          <w:bCs/>
          <w:sz w:val="28"/>
          <w:szCs w:val="28"/>
        </w:rPr>
      </w:pPr>
    </w:p>
    <w:p w14:paraId="5FA1900E" w14:textId="19D3D146" w:rsidR="00B45431" w:rsidRDefault="00B45431" w:rsidP="00E07538">
      <w:pPr>
        <w:spacing w:line="480" w:lineRule="auto"/>
        <w:rPr>
          <w:rFonts w:asciiTheme="majorBidi" w:hAnsiTheme="majorBidi" w:cstheme="majorBidi"/>
          <w:b/>
          <w:bCs/>
          <w:sz w:val="28"/>
          <w:szCs w:val="28"/>
        </w:rPr>
      </w:pPr>
    </w:p>
    <w:p w14:paraId="6E1022B3" w14:textId="77777777" w:rsidR="00B45431" w:rsidRPr="00E07538" w:rsidRDefault="00B45431" w:rsidP="00E07538">
      <w:pPr>
        <w:spacing w:line="480" w:lineRule="auto"/>
        <w:rPr>
          <w:rFonts w:asciiTheme="majorBidi" w:hAnsiTheme="majorBidi" w:cstheme="majorBidi"/>
          <w:b/>
          <w:bCs/>
          <w:sz w:val="28"/>
          <w:szCs w:val="28"/>
        </w:rPr>
      </w:pPr>
    </w:p>
    <w:p w14:paraId="4F44A7C5" w14:textId="77777777" w:rsidR="00C34628" w:rsidRPr="00E07538" w:rsidRDefault="00C34628" w:rsidP="00E07538">
      <w:pPr>
        <w:spacing w:line="480" w:lineRule="auto"/>
        <w:rPr>
          <w:rFonts w:asciiTheme="majorBidi" w:hAnsiTheme="majorBidi" w:cstheme="majorBidi"/>
        </w:rPr>
      </w:pPr>
      <w:r w:rsidRPr="00E07538">
        <w:rPr>
          <w:rFonts w:asciiTheme="majorBidi" w:hAnsiTheme="majorBidi" w:cstheme="majorBidi"/>
          <w:b/>
          <w:bCs/>
          <w:sz w:val="28"/>
          <w:szCs w:val="28"/>
        </w:rPr>
        <w:lastRenderedPageBreak/>
        <w:t>Dedication:</w:t>
      </w:r>
    </w:p>
    <w:p w14:paraId="17E50F34" w14:textId="77777777" w:rsidR="00C34628" w:rsidRPr="00E07538" w:rsidRDefault="00C34628" w:rsidP="00E07538">
      <w:pPr>
        <w:spacing w:line="480" w:lineRule="auto"/>
        <w:jc w:val="both"/>
        <w:rPr>
          <w:rFonts w:asciiTheme="majorBidi" w:hAnsiTheme="majorBidi" w:cstheme="majorBidi"/>
          <w:sz w:val="24"/>
        </w:rPr>
      </w:pPr>
    </w:p>
    <w:p w14:paraId="0E8AF989" w14:textId="1471AF99" w:rsidR="00C34628" w:rsidRPr="00E07538" w:rsidRDefault="00536A99" w:rsidP="00E07538">
      <w:pPr>
        <w:spacing w:line="480" w:lineRule="auto"/>
        <w:jc w:val="both"/>
        <w:rPr>
          <w:rFonts w:asciiTheme="majorBidi" w:hAnsiTheme="majorBidi" w:cstheme="majorBidi"/>
          <w:sz w:val="24"/>
        </w:rPr>
      </w:pPr>
      <w:r w:rsidRPr="00E07538">
        <w:rPr>
          <w:rFonts w:asciiTheme="majorBidi" w:hAnsiTheme="majorBidi" w:cstheme="majorBidi"/>
          <w:sz w:val="24"/>
        </w:rPr>
        <w:t>To all who struggle for justice and creating a better life for all Palestinian through adopting and having powerful knowledge that supposed to support our nation and push us staying on our holy land.</w:t>
      </w:r>
    </w:p>
    <w:p w14:paraId="0493BC9D" w14:textId="5A3F20C6" w:rsidR="00C34628" w:rsidRPr="00E07538" w:rsidRDefault="0053398B" w:rsidP="00E07538">
      <w:pPr>
        <w:spacing w:line="480" w:lineRule="auto"/>
        <w:jc w:val="right"/>
        <w:rPr>
          <w:rFonts w:asciiTheme="majorBidi" w:hAnsiTheme="majorBidi" w:cstheme="majorBidi"/>
        </w:rPr>
      </w:pPr>
      <w:r w:rsidRPr="00E07538">
        <w:rPr>
          <w:rFonts w:asciiTheme="majorBidi" w:hAnsiTheme="majorBidi" w:cstheme="majorBidi"/>
          <w:sz w:val="24"/>
        </w:rPr>
        <w:t>Mohammad Khalil Ahmad Nassar.</w:t>
      </w:r>
    </w:p>
    <w:p w14:paraId="32B77D39" w14:textId="77777777" w:rsidR="00C34628" w:rsidRPr="00E07538" w:rsidRDefault="00C34628" w:rsidP="00E07538">
      <w:pPr>
        <w:spacing w:line="480" w:lineRule="auto"/>
        <w:rPr>
          <w:rFonts w:asciiTheme="majorBidi" w:hAnsiTheme="majorBidi" w:cstheme="majorBidi"/>
        </w:rPr>
      </w:pPr>
    </w:p>
    <w:p w14:paraId="444BB14C" w14:textId="77777777" w:rsidR="00C34628" w:rsidRPr="00E07538" w:rsidRDefault="00C34628" w:rsidP="00E07538">
      <w:pPr>
        <w:spacing w:line="480" w:lineRule="auto"/>
        <w:rPr>
          <w:rFonts w:asciiTheme="majorBidi" w:hAnsiTheme="majorBidi" w:cstheme="majorBidi"/>
        </w:rPr>
      </w:pPr>
    </w:p>
    <w:p w14:paraId="26DD964A" w14:textId="77777777" w:rsidR="00C34628" w:rsidRPr="00E07538" w:rsidRDefault="00C34628" w:rsidP="00E07538">
      <w:pPr>
        <w:spacing w:line="480" w:lineRule="auto"/>
        <w:rPr>
          <w:rFonts w:asciiTheme="majorBidi" w:hAnsiTheme="majorBidi" w:cstheme="majorBidi"/>
        </w:rPr>
      </w:pPr>
    </w:p>
    <w:p w14:paraId="1DDB5B05" w14:textId="77777777" w:rsidR="00C34628" w:rsidRPr="00E07538" w:rsidRDefault="00C34628" w:rsidP="00E07538">
      <w:pPr>
        <w:spacing w:line="480" w:lineRule="auto"/>
        <w:rPr>
          <w:rFonts w:asciiTheme="majorBidi" w:hAnsiTheme="majorBidi" w:cstheme="majorBidi"/>
        </w:rPr>
      </w:pPr>
    </w:p>
    <w:p w14:paraId="033F82E5" w14:textId="77777777" w:rsidR="00C34628" w:rsidRPr="00E07538" w:rsidRDefault="00C34628" w:rsidP="00E07538">
      <w:pPr>
        <w:spacing w:line="480" w:lineRule="auto"/>
        <w:rPr>
          <w:rFonts w:asciiTheme="majorBidi" w:hAnsiTheme="majorBidi" w:cstheme="majorBidi"/>
        </w:rPr>
      </w:pPr>
    </w:p>
    <w:p w14:paraId="368D47E2" w14:textId="77777777" w:rsidR="00C34628" w:rsidRPr="00E07538" w:rsidRDefault="00C34628" w:rsidP="00E07538">
      <w:pPr>
        <w:spacing w:line="480" w:lineRule="auto"/>
        <w:rPr>
          <w:rFonts w:asciiTheme="majorBidi" w:hAnsiTheme="majorBidi" w:cstheme="majorBidi"/>
        </w:rPr>
      </w:pPr>
    </w:p>
    <w:p w14:paraId="650B87E3" w14:textId="77777777" w:rsidR="00C34628" w:rsidRPr="00E07538" w:rsidRDefault="00C34628" w:rsidP="00E07538">
      <w:pPr>
        <w:spacing w:line="480" w:lineRule="auto"/>
        <w:rPr>
          <w:rFonts w:asciiTheme="majorBidi" w:hAnsiTheme="majorBidi" w:cstheme="majorBidi"/>
        </w:rPr>
      </w:pPr>
    </w:p>
    <w:p w14:paraId="0668F7B2" w14:textId="77777777" w:rsidR="00C34628" w:rsidRPr="00E07538" w:rsidRDefault="00C34628" w:rsidP="00E07538">
      <w:pPr>
        <w:spacing w:line="480" w:lineRule="auto"/>
        <w:rPr>
          <w:rFonts w:asciiTheme="majorBidi" w:hAnsiTheme="majorBidi" w:cstheme="majorBidi"/>
        </w:rPr>
      </w:pPr>
    </w:p>
    <w:p w14:paraId="03F30E2E" w14:textId="77777777" w:rsidR="00C34628" w:rsidRPr="00E07538" w:rsidRDefault="00C34628" w:rsidP="00E07538">
      <w:pPr>
        <w:spacing w:line="480" w:lineRule="auto"/>
        <w:rPr>
          <w:rFonts w:asciiTheme="majorBidi" w:hAnsiTheme="majorBidi" w:cstheme="majorBidi"/>
        </w:rPr>
        <w:sectPr w:rsidR="00C34628" w:rsidRPr="00E07538" w:rsidSect="00255DCD">
          <w:pgSz w:w="11906" w:h="16838"/>
          <w:pgMar w:top="1440" w:right="1080" w:bottom="1440" w:left="1080" w:header="1417" w:footer="720" w:gutter="0"/>
          <w:cols w:space="720"/>
          <w:docGrid w:linePitch="600" w:charSpace="40960"/>
        </w:sectPr>
      </w:pPr>
    </w:p>
    <w:p w14:paraId="761A5580" w14:textId="77777777" w:rsidR="00C34628" w:rsidRPr="00E07538" w:rsidRDefault="00C34628" w:rsidP="00E07538">
      <w:pPr>
        <w:spacing w:line="480" w:lineRule="auto"/>
        <w:rPr>
          <w:rFonts w:asciiTheme="majorBidi" w:hAnsiTheme="majorBidi" w:cstheme="majorBidi"/>
        </w:rPr>
      </w:pPr>
      <w:r w:rsidRPr="00E07538">
        <w:rPr>
          <w:rFonts w:asciiTheme="majorBidi" w:hAnsiTheme="majorBidi" w:cstheme="majorBidi"/>
          <w:b/>
          <w:bCs/>
          <w:sz w:val="28"/>
          <w:szCs w:val="28"/>
        </w:rPr>
        <w:lastRenderedPageBreak/>
        <w:t>Declaration:</w:t>
      </w:r>
    </w:p>
    <w:p w14:paraId="6B4F0B5B" w14:textId="77777777" w:rsidR="00C34628" w:rsidRPr="00E07538" w:rsidRDefault="00C34628" w:rsidP="00E07538">
      <w:pPr>
        <w:spacing w:line="480" w:lineRule="auto"/>
        <w:rPr>
          <w:rFonts w:asciiTheme="majorBidi" w:hAnsiTheme="majorBidi" w:cstheme="majorBidi"/>
        </w:rPr>
      </w:pPr>
      <w:r w:rsidRPr="00E07538">
        <w:rPr>
          <w:rFonts w:asciiTheme="majorBidi" w:hAnsiTheme="majorBidi" w:cstheme="majorBidi"/>
          <w:sz w:val="24"/>
        </w:rPr>
        <w:t>I certify that this thesis submitted for the degree of Master is the result of my own research, except where otherwise acknowledged, and that this thesis (or any part of the same) has not been submitted for a higher degree to any other university or institution.</w:t>
      </w:r>
    </w:p>
    <w:p w14:paraId="527385A3" w14:textId="77777777" w:rsidR="00C34628" w:rsidRPr="00E07538" w:rsidRDefault="00C34628" w:rsidP="00E07538">
      <w:pPr>
        <w:spacing w:line="480" w:lineRule="auto"/>
        <w:rPr>
          <w:rFonts w:asciiTheme="majorBidi" w:hAnsiTheme="majorBidi" w:cstheme="majorBidi"/>
          <w:b/>
          <w:bCs/>
          <w:sz w:val="24"/>
        </w:rPr>
      </w:pPr>
    </w:p>
    <w:p w14:paraId="34DAA77D" w14:textId="77777777" w:rsidR="00C34628" w:rsidRPr="00E07538" w:rsidRDefault="00C34628" w:rsidP="00E07538">
      <w:pPr>
        <w:spacing w:line="480" w:lineRule="auto"/>
        <w:rPr>
          <w:rFonts w:asciiTheme="majorBidi" w:hAnsiTheme="majorBidi" w:cstheme="majorBidi"/>
          <w:b/>
          <w:bCs/>
          <w:sz w:val="24"/>
        </w:rPr>
      </w:pPr>
    </w:p>
    <w:p w14:paraId="4358481E" w14:textId="77777777" w:rsidR="00C34628" w:rsidRPr="00E07538" w:rsidRDefault="00C34628" w:rsidP="00E07538">
      <w:pPr>
        <w:spacing w:line="480" w:lineRule="auto"/>
        <w:rPr>
          <w:rFonts w:asciiTheme="majorBidi" w:hAnsiTheme="majorBidi" w:cstheme="majorBidi"/>
          <w:b/>
          <w:bCs/>
          <w:sz w:val="24"/>
        </w:rPr>
      </w:pPr>
    </w:p>
    <w:p w14:paraId="2CD37B58" w14:textId="77777777" w:rsidR="00C34628" w:rsidRPr="00E07538" w:rsidRDefault="00C34628" w:rsidP="00E07538">
      <w:pPr>
        <w:spacing w:line="480" w:lineRule="auto"/>
        <w:rPr>
          <w:rFonts w:asciiTheme="majorBidi" w:hAnsiTheme="majorBidi" w:cstheme="majorBidi"/>
          <w:b/>
          <w:bCs/>
          <w:sz w:val="24"/>
        </w:rPr>
      </w:pPr>
    </w:p>
    <w:p w14:paraId="482FADA5" w14:textId="77777777" w:rsidR="00C34628" w:rsidRPr="00E07538" w:rsidRDefault="00C34628" w:rsidP="00E07538">
      <w:pPr>
        <w:spacing w:line="480" w:lineRule="auto"/>
        <w:rPr>
          <w:rFonts w:asciiTheme="majorBidi" w:hAnsiTheme="majorBidi" w:cstheme="majorBidi"/>
        </w:rPr>
      </w:pPr>
      <w:r w:rsidRPr="00E07538">
        <w:rPr>
          <w:rFonts w:asciiTheme="majorBidi" w:hAnsiTheme="majorBidi" w:cstheme="majorBidi"/>
          <w:sz w:val="24"/>
        </w:rPr>
        <w:t>Signed: ----------------------</w:t>
      </w:r>
    </w:p>
    <w:p w14:paraId="68256223" w14:textId="77777777" w:rsidR="00C34628" w:rsidRPr="00E07538" w:rsidRDefault="00C34628" w:rsidP="00E07538">
      <w:pPr>
        <w:spacing w:line="480" w:lineRule="auto"/>
        <w:rPr>
          <w:rFonts w:asciiTheme="majorBidi" w:hAnsiTheme="majorBidi" w:cstheme="majorBidi"/>
          <w:b/>
          <w:bCs/>
          <w:sz w:val="24"/>
        </w:rPr>
      </w:pPr>
    </w:p>
    <w:p w14:paraId="7D32D8B0" w14:textId="3929EB08" w:rsidR="00C34628" w:rsidRPr="00E07538" w:rsidRDefault="00E57D66" w:rsidP="00E07538">
      <w:pPr>
        <w:spacing w:line="480" w:lineRule="auto"/>
        <w:rPr>
          <w:rFonts w:asciiTheme="majorBidi" w:hAnsiTheme="majorBidi" w:cstheme="majorBidi"/>
        </w:rPr>
      </w:pPr>
      <w:r w:rsidRPr="00E07538">
        <w:rPr>
          <w:rFonts w:asciiTheme="majorBidi" w:hAnsiTheme="majorBidi" w:cstheme="majorBidi"/>
          <w:sz w:val="24"/>
        </w:rPr>
        <w:t>Mohammad Khalil Ahmad Nassar</w:t>
      </w:r>
      <w:r w:rsidR="00C34628" w:rsidRPr="00E07538">
        <w:rPr>
          <w:rFonts w:asciiTheme="majorBidi" w:hAnsiTheme="majorBidi" w:cstheme="majorBidi"/>
          <w:sz w:val="24"/>
        </w:rPr>
        <w:t>.</w:t>
      </w:r>
    </w:p>
    <w:p w14:paraId="22AFE16F" w14:textId="77777777" w:rsidR="00C34628" w:rsidRPr="00E07538" w:rsidRDefault="00C34628" w:rsidP="00E07538">
      <w:pPr>
        <w:spacing w:line="480" w:lineRule="auto"/>
        <w:rPr>
          <w:rFonts w:asciiTheme="majorBidi" w:hAnsiTheme="majorBidi" w:cstheme="majorBidi"/>
          <w:b/>
          <w:bCs/>
          <w:sz w:val="24"/>
        </w:rPr>
      </w:pPr>
    </w:p>
    <w:p w14:paraId="50681ECA" w14:textId="5FA04615" w:rsidR="00C34628" w:rsidRPr="00E07538" w:rsidRDefault="00E57D66" w:rsidP="00E07538">
      <w:pPr>
        <w:spacing w:line="480" w:lineRule="auto"/>
        <w:rPr>
          <w:rFonts w:asciiTheme="majorBidi" w:hAnsiTheme="majorBidi" w:cstheme="majorBidi"/>
        </w:rPr>
      </w:pPr>
      <w:r w:rsidRPr="00E07538">
        <w:rPr>
          <w:rFonts w:asciiTheme="majorBidi" w:hAnsiTheme="majorBidi" w:cstheme="majorBidi"/>
          <w:sz w:val="24"/>
        </w:rPr>
        <w:t>Date:        /       / 2020</w:t>
      </w:r>
      <w:r w:rsidR="00C34628" w:rsidRPr="00E07538">
        <w:rPr>
          <w:rFonts w:asciiTheme="majorBidi" w:hAnsiTheme="majorBidi" w:cstheme="majorBidi"/>
          <w:sz w:val="24"/>
        </w:rPr>
        <w:t>.</w:t>
      </w:r>
    </w:p>
    <w:p w14:paraId="4571FF74" w14:textId="77777777" w:rsidR="00C34628" w:rsidRPr="00E07538" w:rsidRDefault="00C34628" w:rsidP="00E07538">
      <w:pPr>
        <w:spacing w:line="480" w:lineRule="auto"/>
        <w:rPr>
          <w:rFonts w:asciiTheme="majorBidi" w:hAnsiTheme="majorBidi" w:cstheme="majorBidi"/>
        </w:rPr>
      </w:pPr>
    </w:p>
    <w:p w14:paraId="4161D756" w14:textId="77777777" w:rsidR="00C34628" w:rsidRPr="00E07538" w:rsidRDefault="00C34628" w:rsidP="00E07538">
      <w:pPr>
        <w:spacing w:line="480" w:lineRule="auto"/>
        <w:rPr>
          <w:rFonts w:asciiTheme="majorBidi" w:hAnsiTheme="majorBidi" w:cstheme="majorBidi"/>
        </w:rPr>
      </w:pPr>
    </w:p>
    <w:p w14:paraId="618EE20C" w14:textId="77777777" w:rsidR="00C34628" w:rsidRPr="00E07538" w:rsidRDefault="00C34628" w:rsidP="00E07538">
      <w:pPr>
        <w:spacing w:line="480" w:lineRule="auto"/>
        <w:rPr>
          <w:rFonts w:asciiTheme="majorBidi" w:hAnsiTheme="majorBidi" w:cstheme="majorBidi"/>
        </w:rPr>
      </w:pPr>
    </w:p>
    <w:p w14:paraId="4182BE1A" w14:textId="77777777" w:rsidR="00C34628" w:rsidRPr="00E07538" w:rsidRDefault="00C34628" w:rsidP="00E07538">
      <w:pPr>
        <w:spacing w:line="480" w:lineRule="auto"/>
        <w:rPr>
          <w:rFonts w:asciiTheme="majorBidi" w:hAnsiTheme="majorBidi" w:cstheme="majorBidi"/>
        </w:rPr>
      </w:pPr>
    </w:p>
    <w:p w14:paraId="4FC3B9D2" w14:textId="77777777" w:rsidR="00C34628" w:rsidRPr="00E07538" w:rsidRDefault="00C34628" w:rsidP="00E07538">
      <w:pPr>
        <w:spacing w:line="480" w:lineRule="auto"/>
        <w:rPr>
          <w:rFonts w:asciiTheme="majorBidi" w:hAnsiTheme="majorBidi" w:cstheme="majorBidi"/>
        </w:rPr>
      </w:pPr>
    </w:p>
    <w:p w14:paraId="22BC86FB" w14:textId="77777777" w:rsidR="00C34628" w:rsidRPr="00E07538" w:rsidRDefault="00C34628" w:rsidP="00E07538">
      <w:pPr>
        <w:spacing w:line="480" w:lineRule="auto"/>
        <w:rPr>
          <w:rFonts w:asciiTheme="majorBidi" w:hAnsiTheme="majorBidi" w:cstheme="majorBidi"/>
        </w:rPr>
      </w:pPr>
    </w:p>
    <w:p w14:paraId="35930EEB" w14:textId="77777777" w:rsidR="00C34628" w:rsidRPr="00E07538" w:rsidRDefault="00C34628" w:rsidP="00E07538">
      <w:pPr>
        <w:spacing w:line="480" w:lineRule="auto"/>
        <w:rPr>
          <w:rFonts w:asciiTheme="majorBidi" w:hAnsiTheme="majorBidi" w:cstheme="majorBidi"/>
        </w:rPr>
      </w:pPr>
    </w:p>
    <w:p w14:paraId="65B02F00" w14:textId="77777777" w:rsidR="00C34628" w:rsidRPr="00E07538" w:rsidRDefault="00C34628" w:rsidP="00E07538">
      <w:pPr>
        <w:spacing w:line="480" w:lineRule="auto"/>
        <w:rPr>
          <w:rFonts w:asciiTheme="majorBidi" w:hAnsiTheme="majorBidi" w:cstheme="majorBidi"/>
        </w:rPr>
      </w:pPr>
    </w:p>
    <w:p w14:paraId="330806D7" w14:textId="77777777" w:rsidR="00C34628" w:rsidRPr="00E07538" w:rsidRDefault="00C34628" w:rsidP="00E07538">
      <w:pPr>
        <w:spacing w:line="480" w:lineRule="auto"/>
        <w:rPr>
          <w:rFonts w:asciiTheme="majorBidi" w:hAnsiTheme="majorBidi" w:cstheme="majorBidi"/>
        </w:rPr>
      </w:pPr>
    </w:p>
    <w:p w14:paraId="55FB38E6" w14:textId="77777777" w:rsidR="00C34628" w:rsidRPr="00E07538" w:rsidRDefault="00C34628" w:rsidP="00E07538">
      <w:pPr>
        <w:spacing w:line="480" w:lineRule="auto"/>
        <w:rPr>
          <w:rFonts w:asciiTheme="majorBidi" w:hAnsiTheme="majorBidi" w:cstheme="majorBidi"/>
        </w:rPr>
      </w:pPr>
    </w:p>
    <w:p w14:paraId="21C2C4BF" w14:textId="77777777" w:rsidR="00C34628" w:rsidRPr="00E07538" w:rsidRDefault="00C34628" w:rsidP="00E07538">
      <w:pPr>
        <w:spacing w:line="480" w:lineRule="auto"/>
        <w:rPr>
          <w:rFonts w:asciiTheme="majorBidi" w:hAnsiTheme="majorBidi" w:cstheme="majorBidi"/>
        </w:rPr>
      </w:pPr>
    </w:p>
    <w:p w14:paraId="48028A29" w14:textId="77777777" w:rsidR="00C34628" w:rsidRPr="00E07538" w:rsidRDefault="00C34628" w:rsidP="00E07538">
      <w:pPr>
        <w:spacing w:line="480" w:lineRule="auto"/>
        <w:rPr>
          <w:rFonts w:asciiTheme="majorBidi" w:hAnsiTheme="majorBidi" w:cstheme="majorBidi"/>
        </w:rPr>
      </w:pPr>
    </w:p>
    <w:p w14:paraId="247B1845" w14:textId="77777777" w:rsidR="00C34628" w:rsidRPr="00E07538" w:rsidRDefault="00C34628" w:rsidP="00E07538">
      <w:pPr>
        <w:spacing w:line="480" w:lineRule="auto"/>
        <w:rPr>
          <w:rFonts w:asciiTheme="majorBidi" w:hAnsiTheme="majorBidi" w:cstheme="majorBidi"/>
        </w:rPr>
      </w:pPr>
    </w:p>
    <w:p w14:paraId="215ECC96" w14:textId="77777777" w:rsidR="00C34628" w:rsidRPr="00E07538" w:rsidRDefault="00C34628" w:rsidP="00E07538">
      <w:pPr>
        <w:spacing w:line="480" w:lineRule="auto"/>
        <w:rPr>
          <w:rFonts w:asciiTheme="majorBidi" w:hAnsiTheme="majorBidi" w:cstheme="majorBidi"/>
        </w:rPr>
      </w:pPr>
    </w:p>
    <w:p w14:paraId="4C8053B2" w14:textId="77777777" w:rsidR="00C34628" w:rsidRPr="00E07538" w:rsidRDefault="00C34628" w:rsidP="00E07538">
      <w:pPr>
        <w:spacing w:line="480" w:lineRule="auto"/>
        <w:rPr>
          <w:rFonts w:asciiTheme="majorBidi" w:hAnsiTheme="majorBidi" w:cstheme="majorBidi"/>
        </w:rPr>
      </w:pPr>
      <w:r w:rsidRPr="00E07538">
        <w:rPr>
          <w:rFonts w:asciiTheme="majorBidi" w:hAnsiTheme="majorBidi" w:cstheme="majorBidi"/>
          <w:b/>
          <w:bCs/>
          <w:sz w:val="28"/>
          <w:szCs w:val="28"/>
        </w:rPr>
        <w:lastRenderedPageBreak/>
        <w:t>Acknowledgments:</w:t>
      </w:r>
    </w:p>
    <w:p w14:paraId="7217A81B" w14:textId="74C83508" w:rsidR="00C34628" w:rsidRPr="00E07538" w:rsidRDefault="00C34628" w:rsidP="00E07538">
      <w:pPr>
        <w:spacing w:line="480" w:lineRule="auto"/>
        <w:jc w:val="both"/>
        <w:rPr>
          <w:rFonts w:asciiTheme="majorBidi" w:hAnsiTheme="majorBidi" w:cstheme="majorBidi"/>
        </w:rPr>
      </w:pPr>
      <w:r w:rsidRPr="00E07538">
        <w:rPr>
          <w:rFonts w:asciiTheme="majorBidi" w:hAnsiTheme="majorBidi" w:cstheme="majorBidi"/>
          <w:sz w:val="24"/>
        </w:rPr>
        <w:t xml:space="preserve">I would like to express gratitude to my supervisors Dr. Saeed Salah and Dr. Raed </w:t>
      </w:r>
      <w:proofErr w:type="spellStart"/>
      <w:r w:rsidRPr="00E07538">
        <w:rPr>
          <w:rFonts w:asciiTheme="majorBidi" w:hAnsiTheme="majorBidi" w:cstheme="majorBidi"/>
          <w:sz w:val="24"/>
        </w:rPr>
        <w:t>Zaghl</w:t>
      </w:r>
      <w:proofErr w:type="spellEnd"/>
      <w:r w:rsidRPr="00E07538">
        <w:rPr>
          <w:rFonts w:asciiTheme="majorBidi" w:hAnsiTheme="majorBidi" w:cstheme="majorBidi"/>
          <w:sz w:val="24"/>
        </w:rPr>
        <w:t xml:space="preserve"> who </w:t>
      </w:r>
      <w:r w:rsidR="00A800DB" w:rsidRPr="00E07538">
        <w:rPr>
          <w:rFonts w:asciiTheme="majorBidi" w:hAnsiTheme="majorBidi" w:cstheme="majorBidi"/>
          <w:sz w:val="24"/>
        </w:rPr>
        <w:t>inspired and taught me</w:t>
      </w:r>
      <w:r w:rsidRPr="00E07538">
        <w:rPr>
          <w:rFonts w:asciiTheme="majorBidi" w:hAnsiTheme="majorBidi" w:cstheme="majorBidi"/>
          <w:sz w:val="24"/>
        </w:rPr>
        <w:t xml:space="preserve"> the patience to complete this thesis based on prope</w:t>
      </w:r>
      <w:r w:rsidR="00696B32" w:rsidRPr="00E07538">
        <w:rPr>
          <w:rFonts w:asciiTheme="majorBidi" w:hAnsiTheme="majorBidi" w:cstheme="majorBidi"/>
          <w:sz w:val="24"/>
        </w:rPr>
        <w:t>r scientific research methods</w:t>
      </w:r>
      <w:r w:rsidRPr="00E07538">
        <w:rPr>
          <w:rFonts w:asciiTheme="majorBidi" w:hAnsiTheme="majorBidi" w:cstheme="majorBidi"/>
          <w:sz w:val="24"/>
        </w:rPr>
        <w:t>.</w:t>
      </w:r>
    </w:p>
    <w:p w14:paraId="109908DA" w14:textId="56CAA59A" w:rsidR="00C34628" w:rsidRPr="00E07538" w:rsidRDefault="00C34628" w:rsidP="00E07538">
      <w:pPr>
        <w:spacing w:line="480" w:lineRule="auto"/>
        <w:jc w:val="both"/>
        <w:rPr>
          <w:rFonts w:asciiTheme="majorBidi" w:hAnsiTheme="majorBidi" w:cstheme="majorBidi"/>
          <w:sz w:val="24"/>
        </w:rPr>
      </w:pPr>
      <w:r w:rsidRPr="00E07538">
        <w:rPr>
          <w:rFonts w:asciiTheme="majorBidi" w:hAnsiTheme="majorBidi" w:cstheme="majorBidi"/>
          <w:sz w:val="24"/>
        </w:rPr>
        <w:t>Also, I would like to thank all computer science committee who supports me and treats me with all kindness and friendliness.</w:t>
      </w:r>
    </w:p>
    <w:p w14:paraId="59F53C2E" w14:textId="77777777" w:rsidR="00C34628" w:rsidRPr="00E07538" w:rsidRDefault="00C34628" w:rsidP="00E07538">
      <w:pPr>
        <w:spacing w:line="480" w:lineRule="auto"/>
        <w:jc w:val="both"/>
        <w:rPr>
          <w:rFonts w:asciiTheme="majorBidi" w:hAnsiTheme="majorBidi" w:cstheme="majorBidi"/>
        </w:rPr>
      </w:pPr>
    </w:p>
    <w:p w14:paraId="30129843" w14:textId="7D765F4F" w:rsidR="00C34628" w:rsidRPr="00E07538" w:rsidRDefault="00A800DB" w:rsidP="00E07538">
      <w:pPr>
        <w:spacing w:line="480" w:lineRule="auto"/>
        <w:jc w:val="right"/>
        <w:rPr>
          <w:rFonts w:asciiTheme="majorBidi" w:hAnsiTheme="majorBidi" w:cstheme="majorBidi"/>
        </w:rPr>
      </w:pPr>
      <w:r w:rsidRPr="00E07538">
        <w:rPr>
          <w:rFonts w:asciiTheme="majorBidi" w:hAnsiTheme="majorBidi" w:cstheme="majorBidi"/>
          <w:sz w:val="24"/>
        </w:rPr>
        <w:t>Mohammad Khalil Ahmad Nassar</w:t>
      </w:r>
      <w:r w:rsidR="00C34628" w:rsidRPr="00E07538">
        <w:rPr>
          <w:rFonts w:asciiTheme="majorBidi" w:hAnsiTheme="majorBidi" w:cstheme="majorBidi"/>
          <w:sz w:val="24"/>
        </w:rPr>
        <w:t>.</w:t>
      </w:r>
    </w:p>
    <w:p w14:paraId="54681D3A" w14:textId="77777777" w:rsidR="00C34628" w:rsidRPr="00E07538" w:rsidRDefault="00C34628" w:rsidP="00E07538">
      <w:pPr>
        <w:spacing w:line="480" w:lineRule="auto"/>
        <w:jc w:val="right"/>
        <w:rPr>
          <w:rFonts w:asciiTheme="majorBidi" w:hAnsiTheme="majorBidi" w:cstheme="majorBidi"/>
          <w:sz w:val="24"/>
        </w:rPr>
      </w:pPr>
    </w:p>
    <w:p w14:paraId="39362093" w14:textId="77777777" w:rsidR="00C34628" w:rsidRPr="00E07538" w:rsidRDefault="00C34628" w:rsidP="00E07538">
      <w:pPr>
        <w:spacing w:line="480" w:lineRule="auto"/>
        <w:jc w:val="right"/>
        <w:rPr>
          <w:rFonts w:asciiTheme="majorBidi" w:hAnsiTheme="majorBidi" w:cstheme="majorBidi"/>
          <w:sz w:val="24"/>
        </w:rPr>
      </w:pPr>
    </w:p>
    <w:p w14:paraId="6C8C6D75" w14:textId="77777777" w:rsidR="00C34628" w:rsidRPr="00E07538" w:rsidRDefault="00C34628" w:rsidP="00E07538">
      <w:pPr>
        <w:spacing w:line="480" w:lineRule="auto"/>
        <w:jc w:val="right"/>
        <w:rPr>
          <w:rFonts w:asciiTheme="majorBidi" w:hAnsiTheme="majorBidi" w:cstheme="majorBidi"/>
          <w:sz w:val="24"/>
        </w:rPr>
      </w:pPr>
    </w:p>
    <w:p w14:paraId="62501B56" w14:textId="77777777" w:rsidR="00C34628" w:rsidRPr="00E07538" w:rsidRDefault="00C34628" w:rsidP="00E07538">
      <w:pPr>
        <w:spacing w:line="480" w:lineRule="auto"/>
        <w:jc w:val="right"/>
        <w:rPr>
          <w:rFonts w:asciiTheme="majorBidi" w:hAnsiTheme="majorBidi" w:cstheme="majorBidi"/>
          <w:sz w:val="24"/>
        </w:rPr>
      </w:pPr>
    </w:p>
    <w:p w14:paraId="36359992" w14:textId="77777777" w:rsidR="00C34628" w:rsidRPr="00E07538" w:rsidRDefault="00C34628" w:rsidP="00E07538">
      <w:pPr>
        <w:spacing w:line="480" w:lineRule="auto"/>
        <w:jc w:val="right"/>
        <w:rPr>
          <w:rFonts w:asciiTheme="majorBidi" w:hAnsiTheme="majorBidi" w:cstheme="majorBidi"/>
          <w:sz w:val="24"/>
        </w:rPr>
      </w:pPr>
    </w:p>
    <w:p w14:paraId="41513C06" w14:textId="77777777" w:rsidR="00C34628" w:rsidRPr="00E07538" w:rsidRDefault="00C34628" w:rsidP="00E07538">
      <w:pPr>
        <w:spacing w:line="480" w:lineRule="auto"/>
        <w:jc w:val="right"/>
        <w:rPr>
          <w:rFonts w:asciiTheme="majorBidi" w:hAnsiTheme="majorBidi" w:cstheme="majorBidi"/>
          <w:sz w:val="24"/>
        </w:rPr>
      </w:pPr>
    </w:p>
    <w:p w14:paraId="64787EAE" w14:textId="77777777" w:rsidR="00C34628" w:rsidRPr="00E07538" w:rsidRDefault="00C34628" w:rsidP="00E07538">
      <w:pPr>
        <w:spacing w:line="480" w:lineRule="auto"/>
        <w:jc w:val="right"/>
        <w:rPr>
          <w:rFonts w:asciiTheme="majorBidi" w:hAnsiTheme="majorBidi" w:cstheme="majorBidi"/>
          <w:sz w:val="24"/>
        </w:rPr>
      </w:pPr>
    </w:p>
    <w:p w14:paraId="7DA0C481" w14:textId="77777777" w:rsidR="00C34628" w:rsidRPr="00E07538" w:rsidRDefault="00C34628" w:rsidP="00E07538">
      <w:pPr>
        <w:spacing w:line="480" w:lineRule="auto"/>
        <w:jc w:val="right"/>
        <w:rPr>
          <w:rFonts w:asciiTheme="majorBidi" w:hAnsiTheme="majorBidi" w:cstheme="majorBidi"/>
          <w:sz w:val="24"/>
        </w:rPr>
      </w:pPr>
    </w:p>
    <w:p w14:paraId="1B9F8D44" w14:textId="77777777" w:rsidR="00C34628" w:rsidRPr="00E07538" w:rsidRDefault="00C34628" w:rsidP="00E07538">
      <w:pPr>
        <w:spacing w:line="480" w:lineRule="auto"/>
        <w:jc w:val="right"/>
        <w:rPr>
          <w:rFonts w:asciiTheme="majorBidi" w:hAnsiTheme="majorBidi" w:cstheme="majorBidi"/>
          <w:sz w:val="24"/>
        </w:rPr>
      </w:pPr>
    </w:p>
    <w:p w14:paraId="52FB1BAE" w14:textId="77777777" w:rsidR="00C34628" w:rsidRPr="00E07538" w:rsidRDefault="00C34628" w:rsidP="00E07538">
      <w:pPr>
        <w:spacing w:line="480" w:lineRule="auto"/>
        <w:jc w:val="right"/>
        <w:rPr>
          <w:rFonts w:asciiTheme="majorBidi" w:hAnsiTheme="majorBidi" w:cstheme="majorBidi"/>
          <w:sz w:val="24"/>
        </w:rPr>
      </w:pPr>
    </w:p>
    <w:p w14:paraId="0661C1F9" w14:textId="77777777" w:rsidR="00C34628" w:rsidRPr="00E07538" w:rsidRDefault="00C34628" w:rsidP="00E07538">
      <w:pPr>
        <w:spacing w:line="480" w:lineRule="auto"/>
        <w:jc w:val="right"/>
        <w:rPr>
          <w:rFonts w:asciiTheme="majorBidi" w:hAnsiTheme="majorBidi" w:cstheme="majorBidi"/>
          <w:sz w:val="24"/>
        </w:rPr>
      </w:pPr>
    </w:p>
    <w:p w14:paraId="6F5B262D" w14:textId="231E1950" w:rsidR="00C34628" w:rsidRPr="00E07538" w:rsidRDefault="00C34628" w:rsidP="00E07538">
      <w:pPr>
        <w:spacing w:line="480" w:lineRule="auto"/>
        <w:jc w:val="right"/>
        <w:rPr>
          <w:rFonts w:asciiTheme="majorBidi" w:hAnsiTheme="majorBidi" w:cstheme="majorBidi"/>
          <w:sz w:val="24"/>
        </w:rPr>
      </w:pPr>
    </w:p>
    <w:p w14:paraId="54BDCC22" w14:textId="5A1DEBA5" w:rsidR="00D854F2" w:rsidRPr="00E07538" w:rsidRDefault="00D854F2" w:rsidP="00E07538">
      <w:pPr>
        <w:spacing w:line="480" w:lineRule="auto"/>
        <w:jc w:val="right"/>
        <w:rPr>
          <w:rFonts w:asciiTheme="majorBidi" w:hAnsiTheme="majorBidi" w:cstheme="majorBidi"/>
          <w:sz w:val="24"/>
        </w:rPr>
      </w:pPr>
    </w:p>
    <w:p w14:paraId="48E5F182" w14:textId="2980CE3C" w:rsidR="00D854F2" w:rsidRPr="00E07538" w:rsidRDefault="00D854F2" w:rsidP="00E07538">
      <w:pPr>
        <w:spacing w:line="480" w:lineRule="auto"/>
        <w:jc w:val="right"/>
        <w:rPr>
          <w:rFonts w:asciiTheme="majorBidi" w:hAnsiTheme="majorBidi" w:cstheme="majorBidi"/>
          <w:sz w:val="24"/>
        </w:rPr>
      </w:pPr>
    </w:p>
    <w:p w14:paraId="4D748B9E" w14:textId="673F6BEB" w:rsidR="00D854F2" w:rsidRPr="00E07538" w:rsidRDefault="00D854F2" w:rsidP="00E07538">
      <w:pPr>
        <w:spacing w:line="480" w:lineRule="auto"/>
        <w:jc w:val="right"/>
        <w:rPr>
          <w:rFonts w:asciiTheme="majorBidi" w:hAnsiTheme="majorBidi" w:cstheme="majorBidi"/>
          <w:sz w:val="24"/>
        </w:rPr>
      </w:pPr>
    </w:p>
    <w:p w14:paraId="071C04BF" w14:textId="77777777" w:rsidR="00D854F2" w:rsidRPr="00E07538" w:rsidRDefault="00D854F2" w:rsidP="00E07538">
      <w:pPr>
        <w:spacing w:line="480" w:lineRule="auto"/>
        <w:jc w:val="right"/>
        <w:rPr>
          <w:rFonts w:asciiTheme="majorBidi" w:hAnsiTheme="majorBidi" w:cstheme="majorBidi"/>
          <w:sz w:val="24"/>
        </w:rPr>
      </w:pPr>
    </w:p>
    <w:p w14:paraId="16D47972" w14:textId="77777777" w:rsidR="00C34628" w:rsidRPr="00E07538" w:rsidRDefault="00C34628" w:rsidP="00E07538">
      <w:pPr>
        <w:spacing w:line="480" w:lineRule="auto"/>
        <w:jc w:val="right"/>
        <w:rPr>
          <w:rFonts w:asciiTheme="majorBidi" w:hAnsiTheme="majorBidi" w:cstheme="majorBidi"/>
          <w:sz w:val="24"/>
        </w:rPr>
      </w:pPr>
    </w:p>
    <w:p w14:paraId="7043CFDF" w14:textId="77777777" w:rsidR="00C34628" w:rsidRPr="00E07538" w:rsidRDefault="00C34628" w:rsidP="00D75938">
      <w:pPr>
        <w:spacing w:line="480" w:lineRule="auto"/>
        <w:ind w:left="720"/>
        <w:rPr>
          <w:rFonts w:asciiTheme="majorBidi" w:hAnsiTheme="majorBidi" w:cstheme="majorBidi"/>
          <w:sz w:val="24"/>
        </w:rPr>
      </w:pPr>
      <w:r w:rsidRPr="00E07538">
        <w:rPr>
          <w:rFonts w:asciiTheme="majorBidi" w:hAnsiTheme="majorBidi" w:cstheme="majorBidi"/>
          <w:b/>
          <w:bCs/>
          <w:sz w:val="24"/>
        </w:rPr>
        <w:lastRenderedPageBreak/>
        <w:t>Abstract</w:t>
      </w:r>
    </w:p>
    <w:p w14:paraId="52BACE9E" w14:textId="77777777" w:rsidR="005B525D" w:rsidRPr="00E07538" w:rsidRDefault="005B525D" w:rsidP="00E07538">
      <w:pPr>
        <w:spacing w:line="480" w:lineRule="auto"/>
        <w:ind w:left="1080" w:firstLine="720"/>
        <w:rPr>
          <w:rFonts w:asciiTheme="majorBidi" w:hAnsiTheme="majorBidi" w:cstheme="majorBidi"/>
          <w:sz w:val="24"/>
        </w:rPr>
      </w:pPr>
      <w:r w:rsidRPr="00E07538">
        <w:rPr>
          <w:rFonts w:asciiTheme="majorBidi" w:hAnsiTheme="majorBidi" w:cstheme="majorBidi"/>
          <w:sz w:val="24"/>
        </w:rPr>
        <w:t>Arabic language is one of the main spoken languages around the world, more than 422 million people use this language as their native language, and many others use Arabic as religious language since Arabic is the language of the holy Quran and there is about one billion Muslims around the world who need to read Quran and relevant religious books.</w:t>
      </w:r>
    </w:p>
    <w:p w14:paraId="639568C6" w14:textId="77777777" w:rsidR="005B525D" w:rsidRPr="00E07538" w:rsidRDefault="005B525D" w:rsidP="00E07538">
      <w:pPr>
        <w:spacing w:line="480" w:lineRule="auto"/>
        <w:ind w:left="1080"/>
        <w:rPr>
          <w:rFonts w:asciiTheme="majorBidi" w:hAnsiTheme="majorBidi" w:cstheme="majorBidi"/>
          <w:sz w:val="24"/>
        </w:rPr>
      </w:pPr>
      <w:r w:rsidRPr="00E07538">
        <w:rPr>
          <w:rFonts w:asciiTheme="majorBidi" w:hAnsiTheme="majorBidi" w:cstheme="majorBidi"/>
          <w:sz w:val="24"/>
        </w:rPr>
        <w:t>Researchers raised the need of measuring Arabic language proficiency of the foreign learners through simple and fast placement testing method; Actually using Lexical Recognition Test theme for Arabic will perform a simple and fast test of Arabic, LRT already applied for other languages as German, English and Spanish; mean time similar researches for Arabic still scarce and there is a need for establishing such placement test for Arabic language.</w:t>
      </w:r>
    </w:p>
    <w:p w14:paraId="75E16AEA" w14:textId="77777777" w:rsidR="005B525D" w:rsidRPr="00E07538" w:rsidRDefault="005B525D" w:rsidP="00E07538">
      <w:pPr>
        <w:spacing w:line="480" w:lineRule="auto"/>
        <w:ind w:left="1080"/>
        <w:rPr>
          <w:rFonts w:asciiTheme="majorBidi" w:hAnsiTheme="majorBidi" w:cstheme="majorBidi"/>
          <w:sz w:val="24"/>
        </w:rPr>
      </w:pPr>
      <w:r w:rsidRPr="00E07538">
        <w:rPr>
          <w:rFonts w:asciiTheme="majorBidi" w:hAnsiTheme="majorBidi" w:cstheme="majorBidi"/>
          <w:sz w:val="24"/>
        </w:rPr>
        <w:t>Arabic LRT will be implemented through using modern standard Arabic language corpus besides derived from formal news agency.</w:t>
      </w:r>
    </w:p>
    <w:p w14:paraId="63CF7DEE" w14:textId="77777777" w:rsidR="005B525D" w:rsidRPr="00E07538" w:rsidRDefault="005B525D" w:rsidP="00E07538">
      <w:pPr>
        <w:autoSpaceDE w:val="0"/>
        <w:autoSpaceDN w:val="0"/>
        <w:adjustRightInd w:val="0"/>
        <w:spacing w:after="160" w:line="480" w:lineRule="auto"/>
        <w:ind w:left="1080"/>
        <w:rPr>
          <w:rFonts w:asciiTheme="majorBidi" w:hAnsiTheme="majorBidi" w:cstheme="majorBidi"/>
          <w:sz w:val="24"/>
        </w:rPr>
      </w:pPr>
      <w:r w:rsidRPr="00E07538">
        <w:rPr>
          <w:rFonts w:asciiTheme="majorBidi" w:hAnsiTheme="majorBidi" w:cstheme="majorBidi"/>
          <w:sz w:val="24"/>
        </w:rPr>
        <w:t>In this study, we proposed construction of Lexical Recognition Test for Arabic language LRT, LRT exam will include diacrtizaed words and non-words; student will determine the real word vocabulary from a checklist or true/false list.</w:t>
      </w:r>
    </w:p>
    <w:p w14:paraId="2A1EF518" w14:textId="77777777" w:rsidR="005B525D" w:rsidRPr="00E07538" w:rsidRDefault="005B525D" w:rsidP="00E07538">
      <w:pPr>
        <w:autoSpaceDE w:val="0"/>
        <w:autoSpaceDN w:val="0"/>
        <w:adjustRightInd w:val="0"/>
        <w:spacing w:after="160" w:line="480" w:lineRule="auto"/>
        <w:ind w:left="1080"/>
        <w:rPr>
          <w:rFonts w:asciiTheme="majorBidi" w:hAnsiTheme="majorBidi" w:cstheme="majorBidi"/>
          <w:sz w:val="24"/>
        </w:rPr>
      </w:pPr>
      <w:r w:rsidRPr="00E07538">
        <w:rPr>
          <w:rFonts w:asciiTheme="majorBidi" w:hAnsiTheme="majorBidi" w:cstheme="majorBidi"/>
          <w:sz w:val="24"/>
        </w:rPr>
        <w:t>LRT based on the hypothesize that recognizing a word means knowing that word, dialects are a subject of debate to be included, will be judged later in this research (even if decided to be included it will be for Palestinian dialect only as we have a complete corpus dedicated for Palestinian dialect), for now concreate words of modern standard language will be included.</w:t>
      </w:r>
    </w:p>
    <w:p w14:paraId="00AD6733" w14:textId="77777777" w:rsidR="005B525D" w:rsidRPr="00E07538" w:rsidRDefault="005B525D" w:rsidP="00E07538">
      <w:pPr>
        <w:spacing w:line="480" w:lineRule="auto"/>
        <w:ind w:left="1080"/>
        <w:rPr>
          <w:rFonts w:asciiTheme="majorBidi" w:hAnsiTheme="majorBidi" w:cstheme="majorBidi"/>
          <w:sz w:val="24"/>
        </w:rPr>
      </w:pPr>
      <w:r w:rsidRPr="00E07538">
        <w:rPr>
          <w:rFonts w:asciiTheme="majorBidi" w:hAnsiTheme="majorBidi" w:cstheme="majorBidi"/>
          <w:sz w:val="24"/>
        </w:rPr>
        <w:t>From the side, this research will contribute in bridge the big gab for NLP researches in Arabic language area, since this area has a scarce of researches.</w:t>
      </w:r>
    </w:p>
    <w:p w14:paraId="175CBBF6" w14:textId="77777777" w:rsidR="005B525D" w:rsidRPr="00E07538" w:rsidRDefault="005B525D" w:rsidP="00E07538">
      <w:pPr>
        <w:spacing w:line="480" w:lineRule="auto"/>
        <w:ind w:left="1080"/>
        <w:rPr>
          <w:rFonts w:asciiTheme="majorBidi" w:hAnsiTheme="majorBidi" w:cstheme="majorBidi"/>
          <w:sz w:val="24"/>
        </w:rPr>
      </w:pPr>
      <w:r w:rsidRPr="00E07538">
        <w:rPr>
          <w:rFonts w:asciiTheme="majorBidi" w:hAnsiTheme="majorBidi" w:cstheme="majorBidi"/>
          <w:sz w:val="24"/>
        </w:rPr>
        <w:lastRenderedPageBreak/>
        <w:t xml:space="preserve"> </w:t>
      </w:r>
    </w:p>
    <w:p w14:paraId="5BA39B31" w14:textId="6691DEF8" w:rsidR="005B525D" w:rsidRPr="00E07538" w:rsidRDefault="005B525D" w:rsidP="00E07538">
      <w:pPr>
        <w:spacing w:line="480" w:lineRule="auto"/>
        <w:ind w:left="1080"/>
        <w:rPr>
          <w:rFonts w:asciiTheme="majorBidi" w:hAnsiTheme="majorBidi" w:cstheme="majorBidi"/>
          <w:bCs/>
          <w:i/>
          <w:iCs/>
          <w:sz w:val="24"/>
        </w:rPr>
      </w:pPr>
      <w:r w:rsidRPr="00E07538">
        <w:rPr>
          <w:rFonts w:asciiTheme="majorBidi" w:hAnsiTheme="majorBidi" w:cstheme="majorBidi"/>
          <w:i/>
          <w:sz w:val="24"/>
        </w:rPr>
        <w:t xml:space="preserve">Key words: NLP, </w:t>
      </w:r>
      <w:r w:rsidRPr="00E07538">
        <w:rPr>
          <w:rFonts w:asciiTheme="majorBidi" w:hAnsiTheme="majorBidi" w:cstheme="majorBidi"/>
          <w:bCs/>
          <w:i/>
          <w:sz w:val="24"/>
        </w:rPr>
        <w:t xml:space="preserve">Diacritized, corpus, </w:t>
      </w:r>
      <w:r w:rsidRPr="00E07538">
        <w:rPr>
          <w:rFonts w:asciiTheme="majorBidi" w:hAnsiTheme="majorBidi" w:cstheme="majorBidi"/>
          <w:i/>
          <w:sz w:val="24"/>
        </w:rPr>
        <w:t>Lexical recognition test (LRT), Vocabulary Size, non-words, n-gram, tokenization, crawling, stimuli, corpora, Lemmatization, dialect, modern standard language.</w:t>
      </w:r>
    </w:p>
    <w:p w14:paraId="2AE2AE0D" w14:textId="77777777" w:rsidR="00C34628" w:rsidRPr="00E07538" w:rsidRDefault="00C34628" w:rsidP="00E07538">
      <w:pPr>
        <w:spacing w:line="480" w:lineRule="auto"/>
        <w:rPr>
          <w:rFonts w:asciiTheme="majorBidi" w:hAnsiTheme="majorBidi" w:cstheme="majorBidi"/>
          <w:sz w:val="24"/>
        </w:rPr>
      </w:pPr>
    </w:p>
    <w:p w14:paraId="553C0063" w14:textId="28B1DD36" w:rsidR="00C34628" w:rsidRDefault="00C34628" w:rsidP="00E07538">
      <w:pPr>
        <w:spacing w:line="480" w:lineRule="auto"/>
        <w:rPr>
          <w:rFonts w:asciiTheme="majorBidi" w:hAnsiTheme="majorBidi" w:cstheme="majorBidi"/>
          <w:sz w:val="24"/>
        </w:rPr>
      </w:pPr>
    </w:p>
    <w:p w14:paraId="4A80167E" w14:textId="1179B6DA" w:rsidR="004D70CD" w:rsidRDefault="004D70CD" w:rsidP="00E07538">
      <w:pPr>
        <w:spacing w:line="480" w:lineRule="auto"/>
        <w:rPr>
          <w:rFonts w:asciiTheme="majorBidi" w:hAnsiTheme="majorBidi" w:cstheme="majorBidi"/>
          <w:sz w:val="24"/>
        </w:rPr>
      </w:pPr>
    </w:p>
    <w:p w14:paraId="0568885D" w14:textId="1B71B017" w:rsidR="004D70CD" w:rsidRDefault="004D70CD" w:rsidP="00E07538">
      <w:pPr>
        <w:spacing w:line="480" w:lineRule="auto"/>
        <w:rPr>
          <w:rFonts w:asciiTheme="majorBidi" w:hAnsiTheme="majorBidi" w:cstheme="majorBidi"/>
          <w:sz w:val="24"/>
        </w:rPr>
      </w:pPr>
    </w:p>
    <w:p w14:paraId="737D3513" w14:textId="0EB462BB" w:rsidR="004D70CD" w:rsidRDefault="004D70CD" w:rsidP="00E07538">
      <w:pPr>
        <w:spacing w:line="480" w:lineRule="auto"/>
        <w:rPr>
          <w:rFonts w:asciiTheme="majorBidi" w:hAnsiTheme="majorBidi" w:cstheme="majorBidi"/>
          <w:sz w:val="24"/>
        </w:rPr>
      </w:pPr>
    </w:p>
    <w:p w14:paraId="393C48EC" w14:textId="30778593" w:rsidR="004D70CD" w:rsidRDefault="004D70CD" w:rsidP="00E07538">
      <w:pPr>
        <w:spacing w:line="480" w:lineRule="auto"/>
        <w:rPr>
          <w:rFonts w:asciiTheme="majorBidi" w:hAnsiTheme="majorBidi" w:cstheme="majorBidi"/>
          <w:sz w:val="24"/>
        </w:rPr>
      </w:pPr>
    </w:p>
    <w:p w14:paraId="744C1FCE" w14:textId="135D3692" w:rsidR="004D70CD" w:rsidRDefault="004D70CD" w:rsidP="00E07538">
      <w:pPr>
        <w:spacing w:line="480" w:lineRule="auto"/>
        <w:rPr>
          <w:rFonts w:asciiTheme="majorBidi" w:hAnsiTheme="majorBidi" w:cstheme="majorBidi"/>
          <w:sz w:val="24"/>
        </w:rPr>
      </w:pPr>
    </w:p>
    <w:p w14:paraId="7A034817" w14:textId="0205D56F" w:rsidR="004D70CD" w:rsidRDefault="004D70CD" w:rsidP="00E07538">
      <w:pPr>
        <w:spacing w:line="480" w:lineRule="auto"/>
        <w:rPr>
          <w:rFonts w:asciiTheme="majorBidi" w:hAnsiTheme="majorBidi" w:cstheme="majorBidi"/>
          <w:sz w:val="24"/>
        </w:rPr>
      </w:pPr>
    </w:p>
    <w:p w14:paraId="34D9A56B" w14:textId="1C43DAF3" w:rsidR="004D70CD" w:rsidRDefault="004D70CD" w:rsidP="00E07538">
      <w:pPr>
        <w:spacing w:line="480" w:lineRule="auto"/>
        <w:rPr>
          <w:rFonts w:asciiTheme="majorBidi" w:hAnsiTheme="majorBidi" w:cstheme="majorBidi"/>
          <w:sz w:val="24"/>
        </w:rPr>
      </w:pPr>
    </w:p>
    <w:p w14:paraId="72335898" w14:textId="353047D6" w:rsidR="004D70CD" w:rsidRDefault="004D70CD" w:rsidP="00E07538">
      <w:pPr>
        <w:spacing w:line="480" w:lineRule="auto"/>
        <w:rPr>
          <w:rFonts w:asciiTheme="majorBidi" w:hAnsiTheme="majorBidi" w:cstheme="majorBidi"/>
          <w:sz w:val="24"/>
        </w:rPr>
      </w:pPr>
    </w:p>
    <w:p w14:paraId="18409C0F" w14:textId="719C41AE" w:rsidR="004D70CD" w:rsidRDefault="004D70CD" w:rsidP="00E07538">
      <w:pPr>
        <w:spacing w:line="480" w:lineRule="auto"/>
        <w:rPr>
          <w:rFonts w:asciiTheme="majorBidi" w:hAnsiTheme="majorBidi" w:cstheme="majorBidi"/>
          <w:sz w:val="24"/>
        </w:rPr>
      </w:pPr>
    </w:p>
    <w:p w14:paraId="1290B057" w14:textId="225CCDC7" w:rsidR="004D70CD" w:rsidRDefault="004D70CD" w:rsidP="00E07538">
      <w:pPr>
        <w:spacing w:line="480" w:lineRule="auto"/>
        <w:rPr>
          <w:rFonts w:asciiTheme="majorBidi" w:hAnsiTheme="majorBidi" w:cstheme="majorBidi"/>
          <w:sz w:val="24"/>
        </w:rPr>
      </w:pPr>
    </w:p>
    <w:p w14:paraId="5D4F1EC3" w14:textId="41D663D3" w:rsidR="004D70CD" w:rsidRDefault="004D70CD" w:rsidP="00E07538">
      <w:pPr>
        <w:spacing w:line="480" w:lineRule="auto"/>
        <w:rPr>
          <w:rFonts w:asciiTheme="majorBidi" w:hAnsiTheme="majorBidi" w:cstheme="majorBidi"/>
          <w:sz w:val="24"/>
        </w:rPr>
      </w:pPr>
    </w:p>
    <w:p w14:paraId="58C07230" w14:textId="0D75DC69" w:rsidR="004D70CD" w:rsidRDefault="004D70CD" w:rsidP="00E07538">
      <w:pPr>
        <w:spacing w:line="480" w:lineRule="auto"/>
        <w:rPr>
          <w:rFonts w:asciiTheme="majorBidi" w:hAnsiTheme="majorBidi" w:cstheme="majorBidi"/>
          <w:sz w:val="24"/>
        </w:rPr>
      </w:pPr>
    </w:p>
    <w:p w14:paraId="7D956CED" w14:textId="3D63C802" w:rsidR="004D70CD" w:rsidRDefault="004D70CD" w:rsidP="00E07538">
      <w:pPr>
        <w:spacing w:line="480" w:lineRule="auto"/>
        <w:rPr>
          <w:rFonts w:asciiTheme="majorBidi" w:hAnsiTheme="majorBidi" w:cstheme="majorBidi"/>
          <w:sz w:val="24"/>
        </w:rPr>
      </w:pPr>
    </w:p>
    <w:p w14:paraId="37FCBDA2" w14:textId="059D8278" w:rsidR="004D70CD" w:rsidRDefault="004D70CD" w:rsidP="00E07538">
      <w:pPr>
        <w:spacing w:line="480" w:lineRule="auto"/>
        <w:rPr>
          <w:rFonts w:asciiTheme="majorBidi" w:hAnsiTheme="majorBidi" w:cstheme="majorBidi"/>
          <w:sz w:val="24"/>
        </w:rPr>
      </w:pPr>
    </w:p>
    <w:p w14:paraId="06A2DBA9" w14:textId="6F4266D8" w:rsidR="004D70CD" w:rsidRDefault="004D70CD" w:rsidP="00E07538">
      <w:pPr>
        <w:spacing w:line="480" w:lineRule="auto"/>
        <w:rPr>
          <w:rFonts w:asciiTheme="majorBidi" w:hAnsiTheme="majorBidi" w:cstheme="majorBidi"/>
          <w:sz w:val="24"/>
        </w:rPr>
      </w:pPr>
    </w:p>
    <w:p w14:paraId="6170640D" w14:textId="12CFEDD4" w:rsidR="004D70CD" w:rsidRDefault="004D70CD" w:rsidP="00E07538">
      <w:pPr>
        <w:spacing w:line="480" w:lineRule="auto"/>
        <w:rPr>
          <w:rFonts w:asciiTheme="majorBidi" w:hAnsiTheme="majorBidi" w:cstheme="majorBidi"/>
          <w:sz w:val="24"/>
        </w:rPr>
      </w:pPr>
    </w:p>
    <w:p w14:paraId="4DE3A0A1" w14:textId="2A72839E" w:rsidR="004D70CD" w:rsidRDefault="004D70CD" w:rsidP="00E07538">
      <w:pPr>
        <w:spacing w:line="480" w:lineRule="auto"/>
        <w:rPr>
          <w:rFonts w:asciiTheme="majorBidi" w:hAnsiTheme="majorBidi" w:cstheme="majorBidi"/>
          <w:sz w:val="24"/>
        </w:rPr>
      </w:pPr>
    </w:p>
    <w:p w14:paraId="06301387" w14:textId="77777777" w:rsidR="004D70CD" w:rsidRPr="00E07538" w:rsidRDefault="004D70CD" w:rsidP="00E07538">
      <w:pPr>
        <w:spacing w:line="480" w:lineRule="auto"/>
        <w:rPr>
          <w:rFonts w:asciiTheme="majorBidi" w:hAnsiTheme="majorBidi" w:cstheme="majorBidi"/>
          <w:sz w:val="24"/>
        </w:rPr>
      </w:pPr>
    </w:p>
    <w:p w14:paraId="79E7C3BB" w14:textId="77777777" w:rsidR="00C34628" w:rsidRPr="00E07538" w:rsidRDefault="00C34628" w:rsidP="00E07538">
      <w:pPr>
        <w:spacing w:line="480" w:lineRule="auto"/>
        <w:rPr>
          <w:rFonts w:asciiTheme="majorBidi" w:hAnsiTheme="majorBidi" w:cstheme="majorBidi"/>
          <w:sz w:val="24"/>
        </w:rPr>
      </w:pPr>
    </w:p>
    <w:p w14:paraId="598F695D" w14:textId="77777777" w:rsidR="00C34628" w:rsidRPr="00E07538" w:rsidRDefault="00C34628" w:rsidP="00E07538">
      <w:pPr>
        <w:bidi/>
        <w:spacing w:line="480" w:lineRule="auto"/>
        <w:jc w:val="both"/>
        <w:rPr>
          <w:rFonts w:asciiTheme="majorBidi" w:hAnsiTheme="majorBidi" w:cstheme="majorBidi"/>
        </w:rPr>
      </w:pPr>
      <w:r w:rsidRPr="00E07538">
        <w:rPr>
          <w:rFonts w:asciiTheme="majorBidi" w:hAnsiTheme="majorBidi" w:cstheme="majorBidi"/>
          <w:b/>
          <w:bCs/>
          <w:sz w:val="28"/>
          <w:szCs w:val="28"/>
          <w:rtl/>
          <w:lang w:bidi="ar-SA"/>
        </w:rPr>
        <w:lastRenderedPageBreak/>
        <w:t>الخلاصة</w:t>
      </w:r>
      <w:r w:rsidRPr="00E07538">
        <w:rPr>
          <w:rFonts w:asciiTheme="majorBidi" w:hAnsiTheme="majorBidi" w:cstheme="majorBidi"/>
          <w:b/>
          <w:bCs/>
          <w:sz w:val="28"/>
          <w:szCs w:val="28"/>
          <w:rtl/>
          <w:cs/>
        </w:rPr>
        <w:t>:</w:t>
      </w:r>
    </w:p>
    <w:p w14:paraId="6DC9F271" w14:textId="4A6F86A3" w:rsidR="00C34628" w:rsidRPr="00E07538" w:rsidRDefault="00B00A12" w:rsidP="00E07538">
      <w:pPr>
        <w:bidi/>
        <w:spacing w:line="480" w:lineRule="auto"/>
        <w:jc w:val="both"/>
        <w:rPr>
          <w:rFonts w:asciiTheme="majorBidi" w:hAnsiTheme="majorBidi" w:cstheme="majorBidi"/>
          <w:sz w:val="28"/>
          <w:szCs w:val="28"/>
          <w:rtl/>
          <w:lang w:bidi="ar-AE"/>
        </w:rPr>
      </w:pPr>
      <w:r w:rsidRPr="00E07538">
        <w:rPr>
          <w:rFonts w:asciiTheme="majorBidi" w:hAnsiTheme="majorBidi" w:cstheme="majorBidi"/>
          <w:sz w:val="28"/>
          <w:szCs w:val="28"/>
          <w:rtl/>
          <w:lang w:bidi="ar-SA"/>
        </w:rPr>
        <w:t xml:space="preserve">إختبارات التعرف اللغوية </w:t>
      </w:r>
      <w:r w:rsidRPr="00E07538">
        <w:rPr>
          <w:rFonts w:asciiTheme="majorBidi" w:hAnsiTheme="majorBidi" w:cstheme="majorBidi"/>
          <w:sz w:val="28"/>
          <w:szCs w:val="28"/>
          <w:lang w:bidi="ar-SA"/>
        </w:rPr>
        <w:t xml:space="preserve">(LRT) </w:t>
      </w:r>
      <w:r w:rsidRPr="00E07538">
        <w:rPr>
          <w:rFonts w:asciiTheme="majorBidi" w:hAnsiTheme="majorBidi" w:cstheme="majorBidi"/>
          <w:sz w:val="28"/>
          <w:szCs w:val="28"/>
          <w:rtl/>
          <w:lang w:bidi="ar-AE"/>
        </w:rPr>
        <w:t xml:space="preserve"> هي إختبارت تمييز مفرادات اللغة بالاعتماد على الفرضية التي تنص على ان "إن كان متلعم اللغة قادرا على تمييز مفردة ما انها مفردة موجودة في لغة ما ام لا فإنه يعرف تلك المفردة من اللغة و العكس بالعكس".</w:t>
      </w:r>
    </w:p>
    <w:p w14:paraId="480EF66D" w14:textId="37A380C1" w:rsidR="00B00A12" w:rsidRPr="00E07538" w:rsidRDefault="00B00A12" w:rsidP="00E07538">
      <w:pPr>
        <w:bidi/>
        <w:spacing w:line="480" w:lineRule="auto"/>
        <w:jc w:val="both"/>
        <w:rPr>
          <w:rFonts w:asciiTheme="majorBidi" w:hAnsiTheme="majorBidi" w:cstheme="majorBidi"/>
          <w:sz w:val="28"/>
          <w:szCs w:val="28"/>
          <w:rtl/>
          <w:lang w:bidi="ar-SA"/>
        </w:rPr>
      </w:pPr>
      <w:r w:rsidRPr="00E07538">
        <w:rPr>
          <w:rFonts w:asciiTheme="majorBidi" w:hAnsiTheme="majorBidi" w:cstheme="majorBidi"/>
          <w:sz w:val="28"/>
          <w:szCs w:val="28"/>
          <w:rtl/>
          <w:lang w:bidi="ar-SA"/>
        </w:rPr>
        <w:t>من هنا قام الباحثون بعمل تلك الاختبارات لغرض قياس مستوى معرفة اللغة كم تم في لغات مختلفة مثل الانجليزية و الالمانية و غيرها، في البداية كانت التجارب بتوليد كلمات شبيه بالمفردات الحقيقية يدويا و تقديمها للطلاب من جد ارباك المختبرين كي يتم قياس مستواهم اللغوي.</w:t>
      </w:r>
    </w:p>
    <w:p w14:paraId="168F49A0" w14:textId="340CF2AC" w:rsidR="00B00A12" w:rsidRPr="00E07538" w:rsidRDefault="00B00A12" w:rsidP="00E07538">
      <w:pPr>
        <w:bidi/>
        <w:spacing w:line="480" w:lineRule="auto"/>
        <w:jc w:val="both"/>
        <w:rPr>
          <w:rFonts w:asciiTheme="majorBidi" w:hAnsiTheme="majorBidi" w:cstheme="majorBidi"/>
          <w:sz w:val="28"/>
          <w:szCs w:val="28"/>
          <w:rtl/>
          <w:lang w:bidi="ar-SA"/>
        </w:rPr>
      </w:pPr>
      <w:r w:rsidRPr="00E07538">
        <w:rPr>
          <w:rFonts w:asciiTheme="majorBidi" w:hAnsiTheme="majorBidi" w:cstheme="majorBidi"/>
          <w:sz w:val="28"/>
          <w:szCs w:val="28"/>
          <w:rtl/>
          <w:lang w:bidi="ar-SA"/>
        </w:rPr>
        <w:t>لاحقا، تمت أتمتة تلك العملية بيحث يتم توليد أشباه الكلمات بالاعتماد على خوارزمية مطبقة في برنامج ومن ثم استخدامها في الإختبارات.</w:t>
      </w:r>
    </w:p>
    <w:p w14:paraId="6FC68B85" w14:textId="77CA4120" w:rsidR="00B00A12" w:rsidRPr="00E07538" w:rsidRDefault="00B00A12" w:rsidP="00E07538">
      <w:pPr>
        <w:bidi/>
        <w:spacing w:line="480" w:lineRule="auto"/>
        <w:jc w:val="both"/>
        <w:rPr>
          <w:rFonts w:asciiTheme="majorBidi" w:hAnsiTheme="majorBidi" w:cstheme="majorBidi"/>
          <w:sz w:val="28"/>
          <w:szCs w:val="28"/>
          <w:rtl/>
          <w:lang w:bidi="ar-AE"/>
        </w:rPr>
      </w:pPr>
      <w:r w:rsidRPr="00E07538">
        <w:rPr>
          <w:rFonts w:asciiTheme="majorBidi" w:hAnsiTheme="majorBidi" w:cstheme="majorBidi"/>
          <w:sz w:val="28"/>
          <w:szCs w:val="28"/>
          <w:rtl/>
          <w:lang w:bidi="ar-SA"/>
        </w:rPr>
        <w:t xml:space="preserve">الجدير بالذكر، ان مثل هذه الإختبارات لم تطبق في اللغة العربية، غير ان اللغة العربية تحتل رابع مركز للغات في العالم و يستخدمها ما لا يقل عن مليار شخص، الكثير من مستخدميها و الناطقين بها و متعلميها يهتم </w:t>
      </w:r>
      <w:r w:rsidR="002C7E52" w:rsidRPr="00E07538">
        <w:rPr>
          <w:rFonts w:asciiTheme="majorBidi" w:hAnsiTheme="majorBidi" w:cstheme="majorBidi"/>
          <w:sz w:val="28"/>
          <w:szCs w:val="28"/>
          <w:rtl/>
          <w:lang w:bidi="ar-SA"/>
        </w:rPr>
        <w:t xml:space="preserve">بقياس معرفته بهذه اللغة، من هنا جاءت فكرة إنشاء إختبارات </w:t>
      </w:r>
      <w:r w:rsidR="002C7E52" w:rsidRPr="00E07538">
        <w:rPr>
          <w:rFonts w:asciiTheme="majorBidi" w:hAnsiTheme="majorBidi" w:cstheme="majorBidi"/>
          <w:sz w:val="28"/>
          <w:szCs w:val="28"/>
          <w:lang w:bidi="ar-SA"/>
        </w:rPr>
        <w:t>LRT</w:t>
      </w:r>
      <w:r w:rsidR="002C7E52" w:rsidRPr="00E07538">
        <w:rPr>
          <w:rFonts w:asciiTheme="majorBidi" w:hAnsiTheme="majorBidi" w:cstheme="majorBidi"/>
          <w:sz w:val="28"/>
          <w:szCs w:val="28"/>
          <w:rtl/>
          <w:lang w:bidi="ar-AE"/>
        </w:rPr>
        <w:t xml:space="preserve"> للغة العربية، ليس فقط هذا وإنما أتمتة هذه العملية حيث تم إنشاء مجموعة خوارزميات التي من شأنها توليد أشباه كلمات عربية بالاعتماد على خصائص اللغة العربية مثل الرسم الخطي و مخارج حروف العربية كما بينها العالم الخليل بن احمد الفراهيدي في كتابه العين.</w:t>
      </w:r>
    </w:p>
    <w:p w14:paraId="129758F0" w14:textId="6B41D4A5" w:rsidR="00C34628" w:rsidRPr="00E07538" w:rsidRDefault="002C7E52" w:rsidP="00E07538">
      <w:pPr>
        <w:bidi/>
        <w:spacing w:line="480" w:lineRule="auto"/>
        <w:jc w:val="both"/>
        <w:rPr>
          <w:rFonts w:asciiTheme="majorBidi" w:hAnsiTheme="majorBidi" w:cstheme="majorBidi"/>
          <w:sz w:val="28"/>
          <w:szCs w:val="28"/>
          <w:rtl/>
          <w:lang w:bidi="ar-SA"/>
        </w:rPr>
      </w:pPr>
      <w:r w:rsidRPr="00E07538">
        <w:rPr>
          <w:rFonts w:asciiTheme="majorBidi" w:hAnsiTheme="majorBidi" w:cstheme="majorBidi"/>
          <w:sz w:val="28"/>
          <w:szCs w:val="28"/>
          <w:rtl/>
          <w:lang w:bidi="ar-SA"/>
        </w:rPr>
        <w:t>من هنا تم العمل على إستخدام مكانز للغة العربية القياسية الملتداولة و بعض الكتب الدينية و الشعرية ومن ثم جمع المفردات الصحيحة من تلك المكانز و معالجتها ومن ثم استخدام كل مفردة لتوليد أشباه كلمات منها بالإعتماد على قواعد الرسم الخطي و المخرج الحرفي كما ذكر سابقا.</w:t>
      </w:r>
    </w:p>
    <w:p w14:paraId="57879F6C" w14:textId="3F5CD117" w:rsidR="002C7E52" w:rsidRPr="00E07538" w:rsidRDefault="002C7E52" w:rsidP="00E07538">
      <w:pPr>
        <w:bidi/>
        <w:spacing w:line="480" w:lineRule="auto"/>
        <w:jc w:val="both"/>
        <w:rPr>
          <w:rFonts w:asciiTheme="majorBidi" w:hAnsiTheme="majorBidi" w:cstheme="majorBidi"/>
          <w:sz w:val="28"/>
          <w:szCs w:val="28"/>
          <w:rtl/>
          <w:lang w:bidi="ar-SA"/>
        </w:rPr>
      </w:pPr>
      <w:r w:rsidRPr="00E07538">
        <w:rPr>
          <w:rFonts w:asciiTheme="majorBidi" w:hAnsiTheme="majorBidi" w:cstheme="majorBidi"/>
          <w:sz w:val="28"/>
          <w:szCs w:val="28"/>
          <w:rtl/>
          <w:lang w:bidi="ar-SA"/>
        </w:rPr>
        <w:t>وتم إنشاء إختبارات مكونة من ثلاثين سؤالا حيث ان المختبر عليه تمييز او الحكم على كل مفردة في تلك الاسئلة ان كانت كلمة عربية صحيحة أم لا، وقد تم معاينة تلك الاختبارات مع طلاب المدارس لمستوى صف ثاني عوضا عن عدم وجود طلاب اجانب لعمل تلك الإختبارات.</w:t>
      </w:r>
    </w:p>
    <w:p w14:paraId="6EDEDFA6" w14:textId="67C803A2" w:rsidR="002C7E52" w:rsidRDefault="002C7E52" w:rsidP="00E07538">
      <w:pPr>
        <w:bidi/>
        <w:spacing w:line="480" w:lineRule="auto"/>
        <w:jc w:val="both"/>
        <w:rPr>
          <w:rFonts w:asciiTheme="majorBidi" w:hAnsiTheme="majorBidi" w:cstheme="majorBidi"/>
          <w:sz w:val="28"/>
          <w:szCs w:val="28"/>
          <w:lang w:bidi="ar-SA"/>
        </w:rPr>
      </w:pPr>
    </w:p>
    <w:p w14:paraId="23447AB2" w14:textId="3B252C8D" w:rsidR="00605DC4" w:rsidRDefault="00605DC4" w:rsidP="00E07538">
      <w:pPr>
        <w:pStyle w:val="TOAHeading"/>
        <w:spacing w:line="480" w:lineRule="auto"/>
        <w:rPr>
          <w:rFonts w:asciiTheme="majorBidi" w:hAnsiTheme="majorBidi" w:cstheme="majorBidi"/>
        </w:rPr>
      </w:pPr>
    </w:p>
    <w:p w14:paraId="32E49988" w14:textId="77777777" w:rsidR="00C34628" w:rsidRPr="00E07538" w:rsidRDefault="00C34628" w:rsidP="00E07538">
      <w:pPr>
        <w:pStyle w:val="TOAHeading"/>
        <w:spacing w:line="480" w:lineRule="auto"/>
        <w:rPr>
          <w:rFonts w:asciiTheme="majorBidi" w:hAnsiTheme="majorBidi" w:cstheme="majorBidi"/>
        </w:rPr>
      </w:pPr>
      <w:r w:rsidRPr="00E07538">
        <w:rPr>
          <w:rFonts w:asciiTheme="majorBidi" w:hAnsiTheme="majorBidi" w:cstheme="majorBidi"/>
        </w:rPr>
        <w:t>Table of Contents</w:t>
      </w:r>
    </w:p>
    <w:p w14:paraId="06E2D44C" w14:textId="69FBDE64" w:rsidR="00C34628" w:rsidRPr="00E07538" w:rsidRDefault="00C34628" w:rsidP="00640253">
      <w:pPr>
        <w:pStyle w:val="TOC1"/>
        <w:tabs>
          <w:tab w:val="clear" w:pos="9638"/>
          <w:tab w:val="right" w:leader="dot" w:pos="8788"/>
        </w:tabs>
        <w:spacing w:line="480" w:lineRule="auto"/>
        <w:rPr>
          <w:rFonts w:asciiTheme="majorBidi" w:hAnsiTheme="majorBidi" w:cstheme="majorBidi"/>
        </w:rPr>
      </w:pPr>
      <w:r w:rsidRPr="00E07538">
        <w:rPr>
          <w:rFonts w:asciiTheme="majorBidi" w:hAnsiTheme="majorBidi" w:cstheme="majorBidi"/>
        </w:rPr>
        <w:fldChar w:fldCharType="begin"/>
      </w:r>
      <w:r w:rsidRPr="00E07538">
        <w:rPr>
          <w:rFonts w:asciiTheme="majorBidi" w:hAnsiTheme="majorBidi" w:cstheme="majorBidi"/>
        </w:rPr>
        <w:instrText xml:space="preserve"> TOC \f \t "Chapter title 2,1,Section title,2,Heading 4,4,Heading 3,3,Chapter title 2,1,References,1,Section title,2" \h</w:instrText>
      </w:r>
      <w:r w:rsidRPr="00E07538">
        <w:rPr>
          <w:rFonts w:asciiTheme="majorBidi" w:hAnsiTheme="majorBidi" w:cstheme="majorBidi"/>
        </w:rPr>
        <w:fldChar w:fldCharType="separate"/>
      </w:r>
      <w:hyperlink w:anchor="__RefHeading___Toc22163_1297892678" w:history="1">
        <w:r w:rsidRPr="00E07538">
          <w:rPr>
            <w:rStyle w:val="IndexLink"/>
            <w:rFonts w:asciiTheme="majorBidi" w:hAnsiTheme="majorBidi" w:cstheme="majorBidi"/>
          </w:rPr>
          <w:t>1 Chapter One: Introduction</w:t>
        </w:r>
        <w:r w:rsidRPr="00E07538">
          <w:rPr>
            <w:rStyle w:val="IndexLink"/>
            <w:rFonts w:asciiTheme="majorBidi" w:hAnsiTheme="majorBidi" w:cstheme="majorBidi"/>
          </w:rPr>
          <w:tab/>
        </w:r>
      </w:hyperlink>
      <w:r w:rsidR="00640253">
        <w:rPr>
          <w:rStyle w:val="IndexLink"/>
          <w:rFonts w:asciiTheme="majorBidi" w:hAnsiTheme="majorBidi" w:cstheme="majorBidi"/>
        </w:rPr>
        <w:t>1</w:t>
      </w:r>
    </w:p>
    <w:p w14:paraId="46F70B93" w14:textId="77777777" w:rsidR="00C34628" w:rsidRPr="00E07538" w:rsidRDefault="001524C4" w:rsidP="00E07538">
      <w:pPr>
        <w:pStyle w:val="TOC2"/>
        <w:tabs>
          <w:tab w:val="clear" w:pos="9355"/>
          <w:tab w:val="right" w:leader="dot" w:pos="8788"/>
        </w:tabs>
        <w:spacing w:line="480" w:lineRule="auto"/>
        <w:rPr>
          <w:rFonts w:asciiTheme="majorBidi" w:hAnsiTheme="majorBidi" w:cstheme="majorBidi"/>
        </w:rPr>
      </w:pPr>
      <w:hyperlink w:anchor="__RefHeading___Toc22165_1297892678" w:history="1">
        <w:r w:rsidR="00C34628" w:rsidRPr="00E07538">
          <w:rPr>
            <w:rStyle w:val="IndexLink"/>
            <w:rFonts w:asciiTheme="majorBidi" w:hAnsiTheme="majorBidi" w:cstheme="majorBidi"/>
          </w:rPr>
          <w:t>1.1. Introduction</w:t>
        </w:r>
        <w:r w:rsidR="00C34628" w:rsidRPr="00E07538">
          <w:rPr>
            <w:rStyle w:val="IndexLink"/>
            <w:rFonts w:asciiTheme="majorBidi" w:hAnsiTheme="majorBidi" w:cstheme="majorBidi"/>
          </w:rPr>
          <w:tab/>
          <w:t>2</w:t>
        </w:r>
      </w:hyperlink>
    </w:p>
    <w:p w14:paraId="0E83E770" w14:textId="4CB716E1" w:rsidR="00C34628" w:rsidRPr="00E07538" w:rsidRDefault="001524C4" w:rsidP="00E07538">
      <w:pPr>
        <w:pStyle w:val="TOC2"/>
        <w:tabs>
          <w:tab w:val="clear" w:pos="9355"/>
          <w:tab w:val="right" w:leader="dot" w:pos="8788"/>
        </w:tabs>
        <w:spacing w:line="480" w:lineRule="auto"/>
        <w:rPr>
          <w:rFonts w:asciiTheme="majorBidi" w:hAnsiTheme="majorBidi" w:cstheme="majorBidi"/>
        </w:rPr>
      </w:pPr>
      <w:hyperlink w:anchor="__RefHeading___Toc22167_1297892678" w:history="1">
        <w:r w:rsidR="00640253">
          <w:rPr>
            <w:rStyle w:val="IndexLink"/>
            <w:rFonts w:asciiTheme="majorBidi" w:hAnsiTheme="majorBidi" w:cstheme="majorBidi"/>
          </w:rPr>
          <w:t>1.2. Problem Statement</w:t>
        </w:r>
        <w:r w:rsidR="00C34628" w:rsidRPr="00E07538">
          <w:rPr>
            <w:rStyle w:val="IndexLink"/>
            <w:rFonts w:asciiTheme="majorBidi" w:hAnsiTheme="majorBidi" w:cstheme="majorBidi"/>
          </w:rPr>
          <w:tab/>
          <w:t>4</w:t>
        </w:r>
      </w:hyperlink>
    </w:p>
    <w:p w14:paraId="75526FC7" w14:textId="400216B7" w:rsidR="00C34628" w:rsidRPr="00E07538" w:rsidRDefault="001524C4" w:rsidP="00640253">
      <w:pPr>
        <w:pStyle w:val="TOC2"/>
        <w:tabs>
          <w:tab w:val="clear" w:pos="9355"/>
          <w:tab w:val="right" w:leader="dot" w:pos="8788"/>
        </w:tabs>
        <w:spacing w:line="480" w:lineRule="auto"/>
        <w:rPr>
          <w:rFonts w:asciiTheme="majorBidi" w:hAnsiTheme="majorBidi" w:cstheme="majorBidi"/>
        </w:rPr>
      </w:pPr>
      <w:hyperlink w:anchor="__RefHeading___Toc22169_1297892678" w:history="1">
        <w:r w:rsidR="00640253">
          <w:rPr>
            <w:rStyle w:val="IndexLink"/>
            <w:rFonts w:asciiTheme="majorBidi" w:hAnsiTheme="majorBidi" w:cstheme="majorBidi"/>
          </w:rPr>
          <w:t>1.3. Hypothesis</w:t>
        </w:r>
        <w:r w:rsidR="00C34628" w:rsidRPr="00E07538">
          <w:rPr>
            <w:rStyle w:val="IndexLink"/>
            <w:rFonts w:asciiTheme="majorBidi" w:hAnsiTheme="majorBidi" w:cstheme="majorBidi"/>
          </w:rPr>
          <w:tab/>
        </w:r>
      </w:hyperlink>
      <w:r w:rsidR="00640253">
        <w:rPr>
          <w:rStyle w:val="IndexLink"/>
          <w:rFonts w:asciiTheme="majorBidi" w:hAnsiTheme="majorBidi" w:cstheme="majorBidi"/>
        </w:rPr>
        <w:t>5</w:t>
      </w:r>
    </w:p>
    <w:p w14:paraId="7697190E" w14:textId="049589A6" w:rsidR="00C34628" w:rsidRDefault="001524C4" w:rsidP="00640253">
      <w:pPr>
        <w:pStyle w:val="TOC2"/>
        <w:tabs>
          <w:tab w:val="clear" w:pos="9355"/>
          <w:tab w:val="right" w:leader="dot" w:pos="8788"/>
        </w:tabs>
        <w:spacing w:line="480" w:lineRule="auto"/>
        <w:rPr>
          <w:rStyle w:val="IndexLink"/>
          <w:rFonts w:asciiTheme="majorBidi" w:hAnsiTheme="majorBidi" w:cstheme="majorBidi"/>
        </w:rPr>
      </w:pPr>
      <w:hyperlink w:anchor="__RefHeading___Toc22171_1297892678" w:history="1">
        <w:r w:rsidR="00640253">
          <w:rPr>
            <w:rStyle w:val="IndexLink"/>
            <w:rFonts w:asciiTheme="majorBidi" w:hAnsiTheme="majorBidi" w:cstheme="majorBidi"/>
          </w:rPr>
          <w:t>1.4. Research Questions</w:t>
        </w:r>
        <w:r w:rsidR="00C34628" w:rsidRPr="00E07538">
          <w:rPr>
            <w:rStyle w:val="IndexLink"/>
            <w:rFonts w:asciiTheme="majorBidi" w:hAnsiTheme="majorBidi" w:cstheme="majorBidi"/>
          </w:rPr>
          <w:tab/>
        </w:r>
      </w:hyperlink>
      <w:r w:rsidR="00640253">
        <w:rPr>
          <w:rStyle w:val="IndexLink"/>
          <w:rFonts w:asciiTheme="majorBidi" w:hAnsiTheme="majorBidi" w:cstheme="majorBidi"/>
        </w:rPr>
        <w:t>6</w:t>
      </w:r>
    </w:p>
    <w:p w14:paraId="6A87F1CA" w14:textId="17A1CC2B" w:rsidR="00640253" w:rsidRDefault="00640253" w:rsidP="00E07538">
      <w:pPr>
        <w:pStyle w:val="TOC2"/>
        <w:tabs>
          <w:tab w:val="clear" w:pos="9355"/>
          <w:tab w:val="right" w:leader="dot" w:pos="8788"/>
        </w:tabs>
        <w:spacing w:line="480" w:lineRule="auto"/>
        <w:rPr>
          <w:rStyle w:val="IndexLink"/>
          <w:rFonts w:asciiTheme="majorBidi" w:hAnsiTheme="majorBidi" w:cstheme="majorBidi"/>
        </w:rPr>
      </w:pPr>
      <w:r>
        <w:rPr>
          <w:rStyle w:val="IndexLink"/>
          <w:rFonts w:asciiTheme="majorBidi" w:hAnsiTheme="majorBidi" w:cstheme="majorBidi"/>
        </w:rPr>
        <w:t>1.5. List of Contributions ………………………………………………………………..7</w:t>
      </w:r>
    </w:p>
    <w:p w14:paraId="603B45F5" w14:textId="6926D191" w:rsidR="00640253" w:rsidRPr="00E07538" w:rsidRDefault="00640253" w:rsidP="00E07538">
      <w:pPr>
        <w:pStyle w:val="TOC2"/>
        <w:tabs>
          <w:tab w:val="clear" w:pos="9355"/>
          <w:tab w:val="right" w:leader="dot" w:pos="8788"/>
        </w:tabs>
        <w:spacing w:line="480" w:lineRule="auto"/>
        <w:rPr>
          <w:rFonts w:asciiTheme="majorBidi" w:hAnsiTheme="majorBidi" w:cstheme="majorBidi"/>
        </w:rPr>
      </w:pPr>
      <w:r>
        <w:rPr>
          <w:rStyle w:val="IndexLink"/>
          <w:rFonts w:asciiTheme="majorBidi" w:hAnsiTheme="majorBidi" w:cstheme="majorBidi"/>
        </w:rPr>
        <w:t>1.6. Research Outlines …………………………………………………………………..8</w:t>
      </w:r>
    </w:p>
    <w:p w14:paraId="2F30E151" w14:textId="4C2004A5" w:rsidR="00F950AB" w:rsidRPr="00F950AB" w:rsidRDefault="001524C4" w:rsidP="00F950AB">
      <w:pPr>
        <w:pStyle w:val="TOC1"/>
        <w:tabs>
          <w:tab w:val="clear" w:pos="9638"/>
          <w:tab w:val="right" w:leader="dot" w:pos="8788"/>
        </w:tabs>
        <w:spacing w:line="360" w:lineRule="auto"/>
        <w:rPr>
          <w:rFonts w:asciiTheme="majorBidi" w:hAnsiTheme="majorBidi" w:cstheme="majorBidi"/>
        </w:rPr>
      </w:pPr>
      <w:hyperlink w:anchor="__RefHeading___Toc22207_1297892678" w:history="1">
        <w:r w:rsidR="00774C98">
          <w:rPr>
            <w:rStyle w:val="IndexLink"/>
            <w:rFonts w:asciiTheme="majorBidi" w:hAnsiTheme="majorBidi" w:cstheme="majorBidi"/>
          </w:rPr>
          <w:t>2 Chapter Two</w:t>
        </w:r>
        <w:r w:rsidR="005806D6">
          <w:rPr>
            <w:rStyle w:val="IndexLink"/>
            <w:rFonts w:asciiTheme="majorBidi" w:hAnsiTheme="majorBidi" w:cstheme="majorBidi"/>
          </w:rPr>
          <w:t>: Litrature Review</w:t>
        </w:r>
        <w:r w:rsidR="00C34628" w:rsidRPr="00E07538">
          <w:rPr>
            <w:rStyle w:val="IndexLink"/>
            <w:rFonts w:asciiTheme="majorBidi" w:hAnsiTheme="majorBidi" w:cstheme="majorBidi"/>
          </w:rPr>
          <w:tab/>
          <w:t>34</w:t>
        </w:r>
      </w:hyperlink>
      <w:r w:rsidR="00F950AB" w:rsidRPr="00F950AB">
        <w:rPr>
          <w:rFonts w:asciiTheme="majorBidi" w:hAnsiTheme="majorBidi" w:cstheme="majorBidi" w:hint="eastAsia"/>
        </w:rPr>
        <w:t xml:space="preserve">  </w:t>
      </w:r>
    </w:p>
    <w:p w14:paraId="2DB82FC1" w14:textId="7D1BCE0C" w:rsidR="00C34628" w:rsidRPr="004538B6" w:rsidRDefault="001524C4" w:rsidP="004538B6">
      <w:pPr>
        <w:pStyle w:val="TOC2"/>
        <w:tabs>
          <w:tab w:val="clear" w:pos="9355"/>
          <w:tab w:val="right" w:leader="dot" w:pos="8788"/>
        </w:tabs>
        <w:spacing w:line="480" w:lineRule="auto"/>
        <w:rPr>
          <w:rFonts w:asciiTheme="majorBidi" w:hAnsiTheme="majorBidi" w:cstheme="majorBidi"/>
        </w:rPr>
      </w:pPr>
      <w:hyperlink w:anchor="__RefHeading___Toc22209_1297892678" w:history="1">
        <w:r w:rsidR="005806D6" w:rsidRPr="004538B6">
          <w:rPr>
            <w:rStyle w:val="IndexLink"/>
            <w:rFonts w:asciiTheme="majorBidi" w:hAnsiTheme="majorBidi" w:cstheme="majorBidi"/>
          </w:rPr>
          <w:t>2</w:t>
        </w:r>
        <w:r w:rsidR="00C34628" w:rsidRPr="004538B6">
          <w:rPr>
            <w:rStyle w:val="IndexLink"/>
            <w:rFonts w:asciiTheme="majorBidi" w:hAnsiTheme="majorBidi" w:cstheme="majorBidi"/>
          </w:rPr>
          <w:t>.1. Introduction</w:t>
        </w:r>
        <w:r w:rsidR="00C34628" w:rsidRPr="004538B6">
          <w:rPr>
            <w:rStyle w:val="IndexLink"/>
            <w:rFonts w:asciiTheme="majorBidi" w:hAnsiTheme="majorBidi" w:cstheme="majorBidi"/>
          </w:rPr>
          <w:tab/>
          <w:t>34</w:t>
        </w:r>
      </w:hyperlink>
    </w:p>
    <w:p w14:paraId="0E0CD0B7" w14:textId="75DB0B51" w:rsidR="00C34628" w:rsidRPr="004538B6" w:rsidRDefault="001524C4" w:rsidP="004538B6">
      <w:pPr>
        <w:pStyle w:val="TOC2"/>
        <w:tabs>
          <w:tab w:val="clear" w:pos="9355"/>
          <w:tab w:val="right" w:leader="dot" w:pos="8788"/>
        </w:tabs>
        <w:spacing w:line="480" w:lineRule="auto"/>
        <w:rPr>
          <w:rFonts w:asciiTheme="majorBidi" w:hAnsiTheme="majorBidi" w:cstheme="majorBidi"/>
        </w:rPr>
      </w:pPr>
      <w:hyperlink w:anchor="__RefHeading___Toc24470_1297892678" w:history="1">
        <w:r w:rsidR="005806D6" w:rsidRPr="004538B6">
          <w:rPr>
            <w:rStyle w:val="IndexLink"/>
            <w:rFonts w:asciiTheme="majorBidi" w:hAnsiTheme="majorBidi" w:cstheme="majorBidi"/>
          </w:rPr>
          <w:t>2</w:t>
        </w:r>
        <w:r w:rsidR="00F950AB" w:rsidRPr="004538B6">
          <w:rPr>
            <w:rStyle w:val="IndexLink"/>
            <w:rFonts w:asciiTheme="majorBidi" w:hAnsiTheme="majorBidi" w:cstheme="majorBidi"/>
          </w:rPr>
          <w:t xml:space="preserve">.2. </w:t>
        </w:r>
        <w:r w:rsidR="00F950AB" w:rsidRPr="004538B6">
          <w:rPr>
            <w:rFonts w:asciiTheme="majorBidi" w:hAnsiTheme="majorBidi" w:cstheme="majorBidi" w:hint="eastAsia"/>
          </w:rPr>
          <w:t>Preview</w:t>
        </w:r>
        <w:r w:rsidR="00C34628" w:rsidRPr="004538B6">
          <w:rPr>
            <w:rStyle w:val="IndexLink"/>
            <w:rFonts w:asciiTheme="majorBidi" w:hAnsiTheme="majorBidi" w:cstheme="majorBidi"/>
          </w:rPr>
          <w:tab/>
          <w:t>34</w:t>
        </w:r>
      </w:hyperlink>
    </w:p>
    <w:p w14:paraId="1CAFA88A" w14:textId="53EFCB26" w:rsidR="00C34628" w:rsidRPr="004538B6" w:rsidRDefault="001524C4" w:rsidP="004538B6">
      <w:pPr>
        <w:pStyle w:val="TOC2"/>
        <w:tabs>
          <w:tab w:val="clear" w:pos="9355"/>
          <w:tab w:val="right" w:leader="dot" w:pos="8788"/>
        </w:tabs>
        <w:spacing w:line="480" w:lineRule="auto"/>
        <w:rPr>
          <w:rFonts w:asciiTheme="majorBidi" w:hAnsiTheme="majorBidi" w:cstheme="majorBidi"/>
        </w:rPr>
      </w:pPr>
      <w:hyperlink w:anchor="__RefHeading___Toc22211_1297892678" w:history="1">
        <w:r w:rsidR="005806D6" w:rsidRPr="004538B6">
          <w:rPr>
            <w:rStyle w:val="IndexLink"/>
            <w:rFonts w:asciiTheme="majorBidi" w:hAnsiTheme="majorBidi" w:cstheme="majorBidi"/>
          </w:rPr>
          <w:t>2</w:t>
        </w:r>
        <w:r w:rsidR="00F950AB" w:rsidRPr="004538B6">
          <w:rPr>
            <w:rStyle w:val="IndexLink"/>
            <w:rFonts w:asciiTheme="majorBidi" w:hAnsiTheme="majorBidi" w:cstheme="majorBidi"/>
          </w:rPr>
          <w:t xml:space="preserve">.3. </w:t>
        </w:r>
        <w:r w:rsidR="00F950AB" w:rsidRPr="004538B6">
          <w:rPr>
            <w:rFonts w:asciiTheme="majorBidi" w:hAnsiTheme="majorBidi" w:cstheme="majorBidi" w:hint="eastAsia"/>
          </w:rPr>
          <w:t xml:space="preserve">Manual LRT </w:t>
        </w:r>
        <w:r w:rsidR="00F950AB" w:rsidRPr="004538B6">
          <w:rPr>
            <w:rFonts w:asciiTheme="majorBidi" w:hAnsiTheme="majorBidi" w:cstheme="majorBidi" w:hint="eastAsia"/>
          </w:rPr>
          <w:t>–</w:t>
        </w:r>
        <w:r w:rsidR="00F950AB" w:rsidRPr="004538B6">
          <w:rPr>
            <w:rFonts w:asciiTheme="majorBidi" w:hAnsiTheme="majorBidi" w:cstheme="majorBidi" w:hint="eastAsia"/>
          </w:rPr>
          <w:t xml:space="preserve"> Lextale Exam</w:t>
        </w:r>
        <w:r w:rsidR="00C34628" w:rsidRPr="004538B6">
          <w:rPr>
            <w:rStyle w:val="IndexLink"/>
            <w:rFonts w:asciiTheme="majorBidi" w:hAnsiTheme="majorBidi" w:cstheme="majorBidi"/>
          </w:rPr>
          <w:tab/>
          <w:t>38</w:t>
        </w:r>
      </w:hyperlink>
    </w:p>
    <w:p w14:paraId="37BAAB8B" w14:textId="77777777" w:rsidR="004538B6" w:rsidRPr="004538B6" w:rsidRDefault="001524C4" w:rsidP="004538B6">
      <w:pPr>
        <w:pStyle w:val="TOC2"/>
        <w:tabs>
          <w:tab w:val="clear" w:pos="9355"/>
          <w:tab w:val="right" w:leader="dot" w:pos="8788"/>
        </w:tabs>
        <w:spacing w:line="480" w:lineRule="auto"/>
        <w:rPr>
          <w:rStyle w:val="IndexLink"/>
          <w:rFonts w:asciiTheme="majorBidi" w:hAnsiTheme="majorBidi" w:cstheme="majorBidi"/>
        </w:rPr>
      </w:pPr>
      <w:hyperlink w:anchor="__RefHeading___Toc22213_1297892678" w:history="1">
        <w:r w:rsidR="005806D6" w:rsidRPr="004538B6">
          <w:rPr>
            <w:rStyle w:val="IndexLink"/>
            <w:rFonts w:asciiTheme="majorBidi" w:hAnsiTheme="majorBidi" w:cstheme="majorBidi"/>
          </w:rPr>
          <w:t>2</w:t>
        </w:r>
        <w:r w:rsidR="00F950AB" w:rsidRPr="004538B6">
          <w:rPr>
            <w:rStyle w:val="IndexLink"/>
            <w:rFonts w:asciiTheme="majorBidi" w:hAnsiTheme="majorBidi" w:cstheme="majorBidi"/>
          </w:rPr>
          <w:t xml:space="preserve">.4. </w:t>
        </w:r>
        <w:r w:rsidR="00F950AB" w:rsidRPr="004538B6">
          <w:rPr>
            <w:rFonts w:asciiTheme="majorBidi" w:hAnsiTheme="majorBidi" w:cstheme="majorBidi" w:hint="eastAsia"/>
          </w:rPr>
          <w:t>English Lexicon Project5</w:t>
        </w:r>
        <w:r w:rsidR="00C34628" w:rsidRPr="004538B6">
          <w:rPr>
            <w:rStyle w:val="IndexLink"/>
            <w:rFonts w:asciiTheme="majorBidi" w:hAnsiTheme="majorBidi" w:cstheme="majorBidi"/>
          </w:rPr>
          <w:tab/>
          <w:t>38</w:t>
        </w:r>
      </w:hyperlink>
    </w:p>
    <w:p w14:paraId="39E91738" w14:textId="77777777" w:rsidR="004538B6" w:rsidRPr="004538B6" w:rsidRDefault="001524C4" w:rsidP="004538B6">
      <w:pPr>
        <w:pStyle w:val="TOC2"/>
        <w:tabs>
          <w:tab w:val="clear" w:pos="9355"/>
          <w:tab w:val="right" w:leader="dot" w:pos="8788"/>
        </w:tabs>
        <w:spacing w:line="480" w:lineRule="auto"/>
        <w:rPr>
          <w:rStyle w:val="IndexLink"/>
          <w:rFonts w:asciiTheme="majorBidi" w:hAnsiTheme="majorBidi" w:cstheme="majorBidi"/>
        </w:rPr>
      </w:pPr>
      <w:hyperlink w:anchor="__RefHeading___Toc22215_1297892678" w:history="1">
        <w:r w:rsidR="005806D6" w:rsidRPr="004538B6">
          <w:rPr>
            <w:rStyle w:val="IndexLink"/>
            <w:rFonts w:asciiTheme="majorBidi" w:hAnsiTheme="majorBidi" w:cstheme="majorBidi"/>
            <w:sz w:val="22"/>
            <w:szCs w:val="22"/>
          </w:rPr>
          <w:t>2</w:t>
        </w:r>
        <w:r w:rsidR="00C34628" w:rsidRPr="004538B6">
          <w:rPr>
            <w:rStyle w:val="IndexLink"/>
            <w:rFonts w:asciiTheme="majorBidi" w:hAnsiTheme="majorBidi" w:cstheme="majorBidi"/>
            <w:sz w:val="22"/>
            <w:szCs w:val="22"/>
          </w:rPr>
          <w:t xml:space="preserve">.5. </w:t>
        </w:r>
        <w:r w:rsidR="00F950AB" w:rsidRPr="004538B6">
          <w:rPr>
            <w:rFonts w:asciiTheme="majorBidi" w:hAnsiTheme="majorBidi" w:cstheme="majorBidi" w:hint="eastAsia"/>
            <w:sz w:val="22"/>
            <w:szCs w:val="22"/>
          </w:rPr>
          <w:t>The ARC Nonword Database</w:t>
        </w:r>
        <w:r w:rsidR="00C34628" w:rsidRPr="004538B6">
          <w:rPr>
            <w:rStyle w:val="IndexLink"/>
            <w:rFonts w:asciiTheme="majorBidi" w:hAnsiTheme="majorBidi" w:cstheme="majorBidi"/>
          </w:rPr>
          <w:tab/>
          <w:t>39</w:t>
        </w:r>
      </w:hyperlink>
    </w:p>
    <w:p w14:paraId="637F0F4F" w14:textId="525C4C54" w:rsidR="00C34628" w:rsidRPr="004538B6" w:rsidRDefault="001524C4" w:rsidP="004538B6">
      <w:pPr>
        <w:pStyle w:val="TOC2"/>
        <w:tabs>
          <w:tab w:val="clear" w:pos="9355"/>
          <w:tab w:val="right" w:leader="dot" w:pos="8788"/>
        </w:tabs>
        <w:spacing w:line="480" w:lineRule="auto"/>
        <w:rPr>
          <w:rFonts w:asciiTheme="majorBidi" w:hAnsiTheme="majorBidi" w:cstheme="majorBidi"/>
        </w:rPr>
      </w:pPr>
      <w:hyperlink w:anchor="__RefHeading___Toc22217_1297892678" w:history="1">
        <w:r w:rsidR="005806D6" w:rsidRPr="004538B6">
          <w:rPr>
            <w:rStyle w:val="IndexLink"/>
            <w:rFonts w:asciiTheme="majorBidi" w:hAnsiTheme="majorBidi" w:cstheme="majorBidi"/>
          </w:rPr>
          <w:t>2</w:t>
        </w:r>
        <w:r w:rsidR="00C34628" w:rsidRPr="004538B6">
          <w:rPr>
            <w:rStyle w:val="IndexLink"/>
            <w:rFonts w:asciiTheme="majorBidi" w:hAnsiTheme="majorBidi" w:cstheme="majorBidi"/>
          </w:rPr>
          <w:t xml:space="preserve">.6. </w:t>
        </w:r>
        <w:r w:rsidR="00F950AB" w:rsidRPr="004538B6">
          <w:rPr>
            <w:rFonts w:asciiTheme="majorBidi" w:hAnsiTheme="majorBidi" w:cstheme="majorBidi" w:hint="eastAsia"/>
          </w:rPr>
          <w:t>O.Hamed</w:t>
        </w:r>
        <w:r w:rsidR="00F950AB" w:rsidRPr="004538B6">
          <w:rPr>
            <w:rFonts w:asciiTheme="majorBidi" w:hAnsiTheme="majorBidi" w:cstheme="majorBidi"/>
          </w:rPr>
          <w:t xml:space="preserve"> </w:t>
        </w:r>
        <w:r w:rsidR="00C34628" w:rsidRPr="004538B6">
          <w:rPr>
            <w:rStyle w:val="IndexLink"/>
            <w:rFonts w:asciiTheme="majorBidi" w:hAnsiTheme="majorBidi" w:cstheme="majorBidi"/>
          </w:rPr>
          <w:tab/>
          <w:t>39</w:t>
        </w:r>
      </w:hyperlink>
    </w:p>
    <w:p w14:paraId="1C7B3F44" w14:textId="286E11DE" w:rsidR="00C34628" w:rsidRPr="004538B6" w:rsidRDefault="001524C4" w:rsidP="004538B6">
      <w:pPr>
        <w:pStyle w:val="TOC2"/>
        <w:tabs>
          <w:tab w:val="clear" w:pos="9355"/>
          <w:tab w:val="right" w:leader="dot" w:pos="8788"/>
        </w:tabs>
        <w:spacing w:line="480" w:lineRule="auto"/>
        <w:rPr>
          <w:rFonts w:asciiTheme="majorBidi" w:hAnsiTheme="majorBidi" w:cstheme="majorBidi"/>
        </w:rPr>
      </w:pPr>
      <w:hyperlink w:anchor="__RefHeading___Toc22219_1297892678" w:history="1">
        <w:r w:rsidR="005806D6" w:rsidRPr="004538B6">
          <w:rPr>
            <w:rStyle w:val="IndexLink"/>
            <w:rFonts w:asciiTheme="majorBidi" w:hAnsiTheme="majorBidi" w:cstheme="majorBidi"/>
          </w:rPr>
          <w:t>2</w:t>
        </w:r>
        <w:r w:rsidR="00F950AB" w:rsidRPr="004538B6">
          <w:rPr>
            <w:rStyle w:val="IndexLink"/>
            <w:rFonts w:asciiTheme="majorBidi" w:hAnsiTheme="majorBidi" w:cstheme="majorBidi"/>
          </w:rPr>
          <w:t xml:space="preserve">.7. </w:t>
        </w:r>
        <w:r w:rsidR="00F950AB" w:rsidRPr="004538B6">
          <w:rPr>
            <w:rStyle w:val="IndexLink"/>
            <w:rFonts w:asciiTheme="majorBidi" w:hAnsiTheme="majorBidi" w:cstheme="majorBidi" w:hint="eastAsia"/>
          </w:rPr>
          <w:t>Effect of diacritization</w:t>
        </w:r>
        <w:r w:rsidR="00C34628" w:rsidRPr="004538B6">
          <w:rPr>
            <w:rStyle w:val="IndexLink"/>
            <w:rFonts w:asciiTheme="majorBidi" w:hAnsiTheme="majorBidi" w:cstheme="majorBidi"/>
          </w:rPr>
          <w:tab/>
          <w:t>40</w:t>
        </w:r>
      </w:hyperlink>
    </w:p>
    <w:p w14:paraId="3F36C6F4" w14:textId="57B3A68A" w:rsidR="00C34628" w:rsidRPr="004538B6" w:rsidRDefault="001524C4" w:rsidP="004538B6">
      <w:pPr>
        <w:pStyle w:val="TOC2"/>
        <w:tabs>
          <w:tab w:val="clear" w:pos="9355"/>
          <w:tab w:val="right" w:leader="dot" w:pos="8788"/>
        </w:tabs>
        <w:spacing w:line="480" w:lineRule="auto"/>
        <w:rPr>
          <w:rFonts w:asciiTheme="majorBidi" w:hAnsiTheme="majorBidi" w:cstheme="majorBidi"/>
        </w:rPr>
      </w:pPr>
      <w:hyperlink w:anchor="__RefHeading___Toc22221_1297892678" w:history="1">
        <w:r w:rsidR="005806D6" w:rsidRPr="004538B6">
          <w:rPr>
            <w:rStyle w:val="IndexLink"/>
            <w:rFonts w:asciiTheme="majorBidi" w:hAnsiTheme="majorBidi" w:cstheme="majorBidi"/>
          </w:rPr>
          <w:t>2</w:t>
        </w:r>
        <w:r w:rsidR="00F950AB" w:rsidRPr="004538B6">
          <w:rPr>
            <w:rStyle w:val="IndexLink"/>
            <w:rFonts w:asciiTheme="majorBidi" w:hAnsiTheme="majorBidi" w:cstheme="majorBidi"/>
          </w:rPr>
          <w:t xml:space="preserve">.8. </w:t>
        </w:r>
        <w:r w:rsidR="00F950AB" w:rsidRPr="004538B6">
          <w:rPr>
            <w:rStyle w:val="IndexLink"/>
            <w:rFonts w:asciiTheme="majorBidi" w:hAnsiTheme="majorBidi" w:cstheme="majorBidi" w:hint="eastAsia"/>
          </w:rPr>
          <w:t>Noorati</w:t>
        </w:r>
        <w:r w:rsidR="00C34628" w:rsidRPr="004538B6">
          <w:rPr>
            <w:rStyle w:val="IndexLink"/>
            <w:rFonts w:asciiTheme="majorBidi" w:hAnsiTheme="majorBidi" w:cstheme="majorBidi"/>
          </w:rPr>
          <w:tab/>
          <w:t>41</w:t>
        </w:r>
      </w:hyperlink>
    </w:p>
    <w:p w14:paraId="337B61C6" w14:textId="5FEEB3FF" w:rsidR="00C34628" w:rsidRPr="004538B6" w:rsidRDefault="001524C4" w:rsidP="004538B6">
      <w:pPr>
        <w:pStyle w:val="TOC2"/>
        <w:tabs>
          <w:tab w:val="clear" w:pos="9355"/>
          <w:tab w:val="right" w:leader="dot" w:pos="8788"/>
        </w:tabs>
        <w:spacing w:line="480" w:lineRule="auto"/>
        <w:rPr>
          <w:rFonts w:asciiTheme="majorBidi" w:hAnsiTheme="majorBidi" w:cstheme="majorBidi"/>
        </w:rPr>
      </w:pPr>
      <w:hyperlink w:anchor="__RefHeading___Toc22223_1297892678" w:history="1">
        <w:r w:rsidR="005806D6" w:rsidRPr="004538B6">
          <w:rPr>
            <w:rStyle w:val="IndexLink"/>
            <w:rFonts w:asciiTheme="majorBidi" w:hAnsiTheme="majorBidi" w:cstheme="majorBidi"/>
          </w:rPr>
          <w:t>2</w:t>
        </w:r>
        <w:r w:rsidR="00F950AB" w:rsidRPr="004538B6">
          <w:rPr>
            <w:rStyle w:val="IndexLink"/>
            <w:rFonts w:asciiTheme="majorBidi" w:hAnsiTheme="majorBidi" w:cstheme="majorBidi"/>
          </w:rPr>
          <w:t xml:space="preserve">.9. </w:t>
        </w:r>
        <w:r w:rsidR="00F950AB" w:rsidRPr="004538B6">
          <w:rPr>
            <w:rStyle w:val="IndexLink"/>
            <w:rFonts w:asciiTheme="majorBidi" w:hAnsiTheme="majorBidi" w:cstheme="majorBidi" w:hint="eastAsia"/>
          </w:rPr>
          <w:t>Al Khalil bin Ahmad Alfaraheedi</w:t>
        </w:r>
        <w:r w:rsidR="00C34628" w:rsidRPr="004538B6">
          <w:rPr>
            <w:rStyle w:val="IndexLink"/>
            <w:rFonts w:asciiTheme="majorBidi" w:hAnsiTheme="majorBidi" w:cstheme="majorBidi"/>
          </w:rPr>
          <w:tab/>
          <w:t>42</w:t>
        </w:r>
      </w:hyperlink>
    </w:p>
    <w:p w14:paraId="1F62A852" w14:textId="0924F20C" w:rsidR="00C34628" w:rsidRPr="00E07538" w:rsidRDefault="001524C4" w:rsidP="00E07538">
      <w:pPr>
        <w:pStyle w:val="TOC1"/>
        <w:tabs>
          <w:tab w:val="clear" w:pos="9638"/>
          <w:tab w:val="right" w:leader="dot" w:pos="8788"/>
        </w:tabs>
        <w:spacing w:line="480" w:lineRule="auto"/>
        <w:rPr>
          <w:rFonts w:asciiTheme="majorBidi" w:hAnsiTheme="majorBidi" w:cstheme="majorBidi"/>
        </w:rPr>
      </w:pPr>
      <w:hyperlink w:anchor="__RefHeading___Toc22225_1297892678" w:history="1">
        <w:r w:rsidR="00CE1CE9">
          <w:rPr>
            <w:rStyle w:val="IndexLink"/>
            <w:rFonts w:asciiTheme="majorBidi" w:hAnsiTheme="majorBidi" w:cstheme="majorBidi"/>
          </w:rPr>
          <w:t>3 Chapter Three</w:t>
        </w:r>
        <w:r w:rsidR="00C34628" w:rsidRPr="00E07538">
          <w:rPr>
            <w:rStyle w:val="IndexLink"/>
            <w:rFonts w:asciiTheme="majorBidi" w:hAnsiTheme="majorBidi" w:cstheme="majorBidi"/>
          </w:rPr>
          <w:t>: Methodology</w:t>
        </w:r>
        <w:r w:rsidR="00C34628" w:rsidRPr="00E07538">
          <w:rPr>
            <w:rStyle w:val="IndexLink"/>
            <w:rFonts w:asciiTheme="majorBidi" w:hAnsiTheme="majorBidi" w:cstheme="majorBidi"/>
          </w:rPr>
          <w:tab/>
          <w:t>44</w:t>
        </w:r>
      </w:hyperlink>
    </w:p>
    <w:p w14:paraId="26E01EE4" w14:textId="4F9CBB85" w:rsidR="00C34628" w:rsidRPr="00E07538" w:rsidRDefault="001524C4" w:rsidP="00E07538">
      <w:pPr>
        <w:pStyle w:val="TOC2"/>
        <w:tabs>
          <w:tab w:val="clear" w:pos="9355"/>
          <w:tab w:val="right" w:leader="dot" w:pos="8788"/>
        </w:tabs>
        <w:spacing w:line="480" w:lineRule="auto"/>
        <w:rPr>
          <w:rFonts w:asciiTheme="majorBidi" w:hAnsiTheme="majorBidi" w:cstheme="majorBidi"/>
        </w:rPr>
      </w:pPr>
      <w:hyperlink w:anchor="__RefHeading___Toc22227_1297892678" w:history="1">
        <w:r w:rsidR="00EE4B20">
          <w:rPr>
            <w:rStyle w:val="IndexLink"/>
            <w:rFonts w:asciiTheme="majorBidi" w:hAnsiTheme="majorBidi" w:cstheme="majorBidi"/>
          </w:rPr>
          <w:t>3.1. Overall Objectives</w:t>
        </w:r>
        <w:r w:rsidR="00C34628" w:rsidRPr="00E07538">
          <w:rPr>
            <w:rStyle w:val="IndexLink"/>
            <w:rFonts w:asciiTheme="majorBidi" w:hAnsiTheme="majorBidi" w:cstheme="majorBidi"/>
          </w:rPr>
          <w:tab/>
          <w:t>44</w:t>
        </w:r>
      </w:hyperlink>
    </w:p>
    <w:p w14:paraId="7F0DE724" w14:textId="41C0BCDC" w:rsidR="00C34628" w:rsidRDefault="001524C4" w:rsidP="00EE4B20">
      <w:pPr>
        <w:pStyle w:val="TOC2"/>
        <w:tabs>
          <w:tab w:val="clear" w:pos="9355"/>
          <w:tab w:val="right" w:leader="dot" w:pos="8788"/>
        </w:tabs>
        <w:spacing w:line="480" w:lineRule="auto"/>
        <w:rPr>
          <w:rStyle w:val="IndexLink"/>
          <w:rFonts w:asciiTheme="majorBidi" w:hAnsiTheme="majorBidi" w:cstheme="majorBidi"/>
        </w:rPr>
      </w:pPr>
      <w:hyperlink w:anchor="__RefHeading___Toc22229_1297892678" w:history="1">
        <w:r w:rsidR="00EE4B20">
          <w:rPr>
            <w:rStyle w:val="IndexLink"/>
            <w:rFonts w:asciiTheme="majorBidi" w:hAnsiTheme="majorBidi" w:cstheme="majorBidi"/>
          </w:rPr>
          <w:t>3</w:t>
        </w:r>
        <w:r w:rsidR="00C34628" w:rsidRPr="00E07538">
          <w:rPr>
            <w:rStyle w:val="IndexLink"/>
            <w:rFonts w:asciiTheme="majorBidi" w:hAnsiTheme="majorBidi" w:cstheme="majorBidi"/>
          </w:rPr>
          <w:t xml:space="preserve">.2. </w:t>
        </w:r>
        <w:r w:rsidR="009B0C7E">
          <w:rPr>
            <w:rStyle w:val="IndexLink"/>
            <w:rFonts w:asciiTheme="majorBidi" w:hAnsiTheme="majorBidi" w:cstheme="majorBidi"/>
          </w:rPr>
          <w:t>S</w:t>
        </w:r>
        <w:r w:rsidR="00EE4B20">
          <w:rPr>
            <w:rStyle w:val="IndexLink"/>
            <w:rFonts w:asciiTheme="majorBidi" w:hAnsiTheme="majorBidi" w:cstheme="majorBidi"/>
          </w:rPr>
          <w:t>pecific Aims</w:t>
        </w:r>
        <w:r w:rsidR="00C34628" w:rsidRPr="00E07538">
          <w:rPr>
            <w:rStyle w:val="IndexLink"/>
            <w:rFonts w:asciiTheme="majorBidi" w:hAnsiTheme="majorBidi" w:cstheme="majorBidi"/>
          </w:rPr>
          <w:tab/>
          <w:t>45</w:t>
        </w:r>
      </w:hyperlink>
    </w:p>
    <w:p w14:paraId="27A28229" w14:textId="71FAE876" w:rsidR="00EE4B20" w:rsidRPr="00E07538" w:rsidRDefault="001524C4" w:rsidP="00EE4B20">
      <w:pPr>
        <w:pStyle w:val="TOC2"/>
        <w:tabs>
          <w:tab w:val="clear" w:pos="9355"/>
          <w:tab w:val="right" w:leader="dot" w:pos="8788"/>
        </w:tabs>
        <w:spacing w:line="480" w:lineRule="auto"/>
        <w:rPr>
          <w:rFonts w:asciiTheme="majorBidi" w:hAnsiTheme="majorBidi" w:cstheme="majorBidi"/>
        </w:rPr>
      </w:pPr>
      <w:hyperlink w:anchor="__RefHeading___Toc22229_1297892678" w:history="1">
        <w:r w:rsidR="00EE4B20">
          <w:rPr>
            <w:rStyle w:val="IndexLink"/>
            <w:rFonts w:asciiTheme="majorBidi" w:hAnsiTheme="majorBidi" w:cstheme="majorBidi"/>
          </w:rPr>
          <w:t>3.3</w:t>
        </w:r>
        <w:r w:rsidR="00EE4B20" w:rsidRPr="00E07538">
          <w:rPr>
            <w:rStyle w:val="IndexLink"/>
            <w:rFonts w:asciiTheme="majorBidi" w:hAnsiTheme="majorBidi" w:cstheme="majorBidi"/>
          </w:rPr>
          <w:t xml:space="preserve">. </w:t>
        </w:r>
        <w:r w:rsidR="00EE4B20">
          <w:rPr>
            <w:rStyle w:val="IndexLink"/>
            <w:rFonts w:asciiTheme="majorBidi" w:hAnsiTheme="majorBidi" w:cstheme="majorBidi"/>
          </w:rPr>
          <w:t>Research Design and Methods</w:t>
        </w:r>
        <w:r w:rsidR="00EE4B20" w:rsidRPr="00E07538">
          <w:rPr>
            <w:rStyle w:val="IndexLink"/>
            <w:rFonts w:asciiTheme="majorBidi" w:hAnsiTheme="majorBidi" w:cstheme="majorBidi"/>
          </w:rPr>
          <w:tab/>
          <w:t>45</w:t>
        </w:r>
      </w:hyperlink>
    </w:p>
    <w:p w14:paraId="711646AC" w14:textId="6F1853BF" w:rsidR="00EE4B20" w:rsidRPr="00E07538" w:rsidRDefault="001524C4" w:rsidP="00EE4B20">
      <w:pPr>
        <w:pStyle w:val="TOC2"/>
        <w:tabs>
          <w:tab w:val="clear" w:pos="9355"/>
          <w:tab w:val="right" w:leader="dot" w:pos="8788"/>
        </w:tabs>
        <w:spacing w:line="480" w:lineRule="auto"/>
        <w:rPr>
          <w:rFonts w:asciiTheme="majorBidi" w:hAnsiTheme="majorBidi" w:cstheme="majorBidi"/>
        </w:rPr>
      </w:pPr>
      <w:hyperlink w:anchor="__RefHeading___Toc22229_1297892678" w:history="1">
        <w:r w:rsidR="00EE4B20">
          <w:rPr>
            <w:rStyle w:val="IndexLink"/>
            <w:rFonts w:asciiTheme="majorBidi" w:hAnsiTheme="majorBidi" w:cstheme="majorBidi"/>
          </w:rPr>
          <w:t>3.4</w:t>
        </w:r>
        <w:r w:rsidR="00EE4B20" w:rsidRPr="00E07538">
          <w:rPr>
            <w:rStyle w:val="IndexLink"/>
            <w:rFonts w:asciiTheme="majorBidi" w:hAnsiTheme="majorBidi" w:cstheme="majorBidi"/>
          </w:rPr>
          <w:t xml:space="preserve">. </w:t>
        </w:r>
        <w:r w:rsidR="00D75938">
          <w:rPr>
            <w:rStyle w:val="IndexLink"/>
            <w:rFonts w:asciiTheme="majorBidi" w:hAnsiTheme="majorBidi" w:cstheme="majorBidi"/>
          </w:rPr>
          <w:t>Methodlogy C</w:t>
        </w:r>
        <w:r w:rsidR="00927D68">
          <w:rPr>
            <w:rStyle w:val="IndexLink"/>
            <w:rFonts w:asciiTheme="majorBidi" w:hAnsiTheme="majorBidi" w:cstheme="majorBidi"/>
          </w:rPr>
          <w:t>hallenges</w:t>
        </w:r>
        <w:r w:rsidR="00EE4B20" w:rsidRPr="00E07538">
          <w:rPr>
            <w:rStyle w:val="IndexLink"/>
            <w:rFonts w:asciiTheme="majorBidi" w:hAnsiTheme="majorBidi" w:cstheme="majorBidi"/>
          </w:rPr>
          <w:tab/>
          <w:t>45</w:t>
        </w:r>
      </w:hyperlink>
    </w:p>
    <w:p w14:paraId="536959DF" w14:textId="0408C90B" w:rsidR="00C34628" w:rsidRPr="00E07538" w:rsidRDefault="001524C4" w:rsidP="00E07538">
      <w:pPr>
        <w:pStyle w:val="TOC1"/>
        <w:tabs>
          <w:tab w:val="clear" w:pos="9638"/>
          <w:tab w:val="right" w:leader="dot" w:pos="8788"/>
        </w:tabs>
        <w:spacing w:line="480" w:lineRule="auto"/>
        <w:rPr>
          <w:rFonts w:asciiTheme="majorBidi" w:hAnsiTheme="majorBidi" w:cstheme="majorBidi"/>
        </w:rPr>
      </w:pPr>
      <w:hyperlink w:anchor="__RefHeading___Toc22231_1297892678" w:history="1">
        <w:r w:rsidR="00CE1CE9">
          <w:rPr>
            <w:rStyle w:val="IndexLink"/>
            <w:rFonts w:asciiTheme="majorBidi" w:hAnsiTheme="majorBidi" w:cstheme="majorBidi"/>
          </w:rPr>
          <w:t>4 Chapter Four</w:t>
        </w:r>
        <w:r w:rsidR="00927D68">
          <w:rPr>
            <w:rStyle w:val="IndexLink"/>
            <w:rFonts w:asciiTheme="majorBidi" w:hAnsiTheme="majorBidi" w:cstheme="majorBidi"/>
          </w:rPr>
          <w:t>: Implementation</w:t>
        </w:r>
        <w:r w:rsidR="00C34628" w:rsidRPr="00E07538">
          <w:rPr>
            <w:rStyle w:val="IndexLink"/>
            <w:rFonts w:asciiTheme="majorBidi" w:hAnsiTheme="majorBidi" w:cstheme="majorBidi"/>
          </w:rPr>
          <w:t xml:space="preserve"> Model</w:t>
        </w:r>
        <w:r w:rsidR="00C34628" w:rsidRPr="00E07538">
          <w:rPr>
            <w:rStyle w:val="IndexLink"/>
            <w:rFonts w:asciiTheme="majorBidi" w:hAnsiTheme="majorBidi" w:cstheme="majorBidi"/>
          </w:rPr>
          <w:tab/>
          <w:t>53</w:t>
        </w:r>
      </w:hyperlink>
    </w:p>
    <w:p w14:paraId="0BA99B5A" w14:textId="77777777" w:rsidR="00C34628" w:rsidRPr="00E07538" w:rsidRDefault="001524C4" w:rsidP="00E07538">
      <w:pPr>
        <w:pStyle w:val="TOC2"/>
        <w:tabs>
          <w:tab w:val="clear" w:pos="9355"/>
          <w:tab w:val="right" w:leader="dot" w:pos="8788"/>
        </w:tabs>
        <w:spacing w:line="480" w:lineRule="auto"/>
        <w:rPr>
          <w:rFonts w:asciiTheme="majorBidi" w:hAnsiTheme="majorBidi" w:cstheme="majorBidi"/>
        </w:rPr>
      </w:pPr>
      <w:hyperlink w:anchor="__RefHeading___Toc22233_1297892678" w:history="1">
        <w:r w:rsidR="00C34628" w:rsidRPr="00E07538">
          <w:rPr>
            <w:rStyle w:val="IndexLink"/>
            <w:rFonts w:asciiTheme="majorBidi" w:hAnsiTheme="majorBidi" w:cstheme="majorBidi"/>
          </w:rPr>
          <w:t>5.1. Introduction</w:t>
        </w:r>
        <w:r w:rsidR="00C34628" w:rsidRPr="00E07538">
          <w:rPr>
            <w:rStyle w:val="IndexLink"/>
            <w:rFonts w:asciiTheme="majorBidi" w:hAnsiTheme="majorBidi" w:cstheme="majorBidi"/>
          </w:rPr>
          <w:tab/>
          <w:t>53</w:t>
        </w:r>
      </w:hyperlink>
    </w:p>
    <w:p w14:paraId="04B98F49" w14:textId="18B6C9AF" w:rsidR="00C34628" w:rsidRPr="00E07538" w:rsidRDefault="001524C4" w:rsidP="00927D68">
      <w:pPr>
        <w:pStyle w:val="TOC2"/>
        <w:tabs>
          <w:tab w:val="clear" w:pos="9355"/>
          <w:tab w:val="right" w:leader="dot" w:pos="8788"/>
        </w:tabs>
        <w:spacing w:line="480" w:lineRule="auto"/>
        <w:rPr>
          <w:rFonts w:asciiTheme="majorBidi" w:hAnsiTheme="majorBidi" w:cstheme="majorBidi"/>
        </w:rPr>
      </w:pPr>
      <w:hyperlink w:anchor="__RefHeading___Toc22235_1297892678" w:history="1">
        <w:r w:rsidR="00C34628" w:rsidRPr="00E07538">
          <w:rPr>
            <w:rStyle w:val="IndexLink"/>
            <w:rFonts w:asciiTheme="majorBidi" w:hAnsiTheme="majorBidi" w:cstheme="majorBidi"/>
          </w:rPr>
          <w:t xml:space="preserve">5.2. </w:t>
        </w:r>
        <w:r w:rsidR="00927D68">
          <w:rPr>
            <w:rStyle w:val="IndexLink"/>
            <w:rFonts w:asciiTheme="majorBidi" w:hAnsiTheme="majorBidi" w:cstheme="majorBidi"/>
          </w:rPr>
          <w:t>Technology</w:t>
        </w:r>
        <w:r w:rsidR="00C34628" w:rsidRPr="00E07538">
          <w:rPr>
            <w:rStyle w:val="IndexLink"/>
            <w:rFonts w:asciiTheme="majorBidi" w:hAnsiTheme="majorBidi" w:cstheme="majorBidi"/>
          </w:rPr>
          <w:tab/>
          <w:t>53</w:t>
        </w:r>
      </w:hyperlink>
    </w:p>
    <w:p w14:paraId="5DBA90DA" w14:textId="4FC6D2B1" w:rsidR="00C34628" w:rsidRPr="00E07538" w:rsidRDefault="001524C4" w:rsidP="00927D68">
      <w:pPr>
        <w:pStyle w:val="TOC2"/>
        <w:tabs>
          <w:tab w:val="clear" w:pos="9355"/>
          <w:tab w:val="right" w:leader="dot" w:pos="8788"/>
        </w:tabs>
        <w:spacing w:line="480" w:lineRule="auto"/>
        <w:rPr>
          <w:rFonts w:asciiTheme="majorBidi" w:hAnsiTheme="majorBidi" w:cstheme="majorBidi"/>
        </w:rPr>
      </w:pPr>
      <w:hyperlink w:anchor="__RefHeading___Toc22237_1297892678" w:history="1">
        <w:r w:rsidR="00C34628" w:rsidRPr="00E07538">
          <w:rPr>
            <w:rStyle w:val="IndexLink"/>
            <w:rFonts w:asciiTheme="majorBidi" w:hAnsiTheme="majorBidi" w:cstheme="majorBidi"/>
          </w:rPr>
          <w:t xml:space="preserve">5.3. </w:t>
        </w:r>
        <w:r w:rsidR="00927D68">
          <w:rPr>
            <w:rStyle w:val="IndexLink"/>
            <w:rFonts w:asciiTheme="majorBidi" w:hAnsiTheme="majorBidi" w:cstheme="majorBidi"/>
          </w:rPr>
          <w:t>Project Development</w:t>
        </w:r>
        <w:r w:rsidR="00C34628" w:rsidRPr="00E07538">
          <w:rPr>
            <w:rStyle w:val="IndexLink"/>
            <w:rFonts w:asciiTheme="majorBidi" w:hAnsiTheme="majorBidi" w:cstheme="majorBidi"/>
          </w:rPr>
          <w:tab/>
          <w:t>54</w:t>
        </w:r>
      </w:hyperlink>
    </w:p>
    <w:p w14:paraId="70EA7E08" w14:textId="77777777" w:rsidR="00C34628" w:rsidRPr="00E07538" w:rsidRDefault="001524C4" w:rsidP="00E07538">
      <w:pPr>
        <w:pStyle w:val="TOC2"/>
        <w:tabs>
          <w:tab w:val="clear" w:pos="9355"/>
          <w:tab w:val="right" w:leader="dot" w:pos="8788"/>
        </w:tabs>
        <w:spacing w:line="480" w:lineRule="auto"/>
        <w:rPr>
          <w:rFonts w:asciiTheme="majorBidi" w:hAnsiTheme="majorBidi" w:cstheme="majorBidi"/>
        </w:rPr>
      </w:pPr>
      <w:hyperlink w:anchor="__RefHeading___Toc22251_1297892678" w:history="1">
        <w:r w:rsidR="00C34628" w:rsidRPr="00E07538">
          <w:rPr>
            <w:rStyle w:val="IndexLink"/>
            <w:rFonts w:asciiTheme="majorBidi" w:hAnsiTheme="majorBidi" w:cstheme="majorBidi"/>
          </w:rPr>
          <w:t>5.10. Results and Discussions</w:t>
        </w:r>
        <w:r w:rsidR="00C34628" w:rsidRPr="00E07538">
          <w:rPr>
            <w:rStyle w:val="IndexLink"/>
            <w:rFonts w:asciiTheme="majorBidi" w:hAnsiTheme="majorBidi" w:cstheme="majorBidi"/>
          </w:rPr>
          <w:tab/>
          <w:t>68</w:t>
        </w:r>
      </w:hyperlink>
    </w:p>
    <w:p w14:paraId="6EF1F61C" w14:textId="4BAD4B14" w:rsidR="00C34628" w:rsidRPr="00E07538" w:rsidRDefault="001524C4" w:rsidP="00927D68">
      <w:pPr>
        <w:pStyle w:val="TOC1"/>
        <w:tabs>
          <w:tab w:val="clear" w:pos="9638"/>
          <w:tab w:val="right" w:leader="dot" w:pos="8788"/>
        </w:tabs>
        <w:spacing w:line="480" w:lineRule="auto"/>
        <w:rPr>
          <w:rFonts w:asciiTheme="majorBidi" w:hAnsiTheme="majorBidi" w:cstheme="majorBidi"/>
        </w:rPr>
      </w:pPr>
      <w:hyperlink w:anchor="__RefHeading___Toc22253_1297892678" w:history="1">
        <w:r w:rsidR="00CE1CE9">
          <w:rPr>
            <w:rStyle w:val="IndexLink"/>
            <w:rFonts w:asciiTheme="majorBidi" w:hAnsiTheme="majorBidi" w:cstheme="majorBidi"/>
          </w:rPr>
          <w:t>5</w:t>
        </w:r>
        <w:r w:rsidR="00C34628" w:rsidRPr="00E07538">
          <w:rPr>
            <w:rStyle w:val="IndexLink"/>
            <w:rFonts w:asciiTheme="majorBidi" w:hAnsiTheme="majorBidi" w:cstheme="majorBidi"/>
          </w:rPr>
          <w:t xml:space="preserve"> Chapter </w:t>
        </w:r>
        <w:r w:rsidR="00CE1CE9">
          <w:rPr>
            <w:rStyle w:val="IndexLink"/>
            <w:rFonts w:asciiTheme="majorBidi" w:hAnsiTheme="majorBidi" w:cstheme="majorBidi"/>
          </w:rPr>
          <w:t>Five</w:t>
        </w:r>
        <w:r w:rsidR="00C34628" w:rsidRPr="00E07538">
          <w:rPr>
            <w:rStyle w:val="IndexLink"/>
            <w:rFonts w:asciiTheme="majorBidi" w:hAnsiTheme="majorBidi" w:cstheme="majorBidi"/>
          </w:rPr>
          <w:t xml:space="preserve">: </w:t>
        </w:r>
        <w:r w:rsidR="00927D68">
          <w:rPr>
            <w:rStyle w:val="IndexLink"/>
            <w:rFonts w:asciiTheme="majorBidi" w:hAnsiTheme="majorBidi" w:cstheme="majorBidi"/>
          </w:rPr>
          <w:t>Prove of Concept</w:t>
        </w:r>
        <w:r w:rsidR="00C34628" w:rsidRPr="00E07538">
          <w:rPr>
            <w:rStyle w:val="IndexLink"/>
            <w:rFonts w:asciiTheme="majorBidi" w:hAnsiTheme="majorBidi" w:cstheme="majorBidi"/>
          </w:rPr>
          <w:t xml:space="preserve"> Results and Discussions</w:t>
        </w:r>
        <w:r w:rsidR="00C34628" w:rsidRPr="00E07538">
          <w:rPr>
            <w:rStyle w:val="IndexLink"/>
            <w:rFonts w:asciiTheme="majorBidi" w:hAnsiTheme="majorBidi" w:cstheme="majorBidi"/>
          </w:rPr>
          <w:tab/>
          <w:t>70</w:t>
        </w:r>
      </w:hyperlink>
    </w:p>
    <w:p w14:paraId="537B7E17" w14:textId="77777777" w:rsidR="00C34628" w:rsidRPr="00E07538" w:rsidRDefault="001524C4" w:rsidP="00E07538">
      <w:pPr>
        <w:pStyle w:val="TOC2"/>
        <w:tabs>
          <w:tab w:val="clear" w:pos="9355"/>
          <w:tab w:val="right" w:leader="dot" w:pos="8788"/>
        </w:tabs>
        <w:spacing w:line="480" w:lineRule="auto"/>
        <w:rPr>
          <w:rFonts w:asciiTheme="majorBidi" w:hAnsiTheme="majorBidi" w:cstheme="majorBidi"/>
        </w:rPr>
      </w:pPr>
      <w:hyperlink w:anchor="__RefHeading___Toc22255_1297892678" w:history="1">
        <w:r w:rsidR="00C34628" w:rsidRPr="00E07538">
          <w:rPr>
            <w:rStyle w:val="IndexLink"/>
            <w:rFonts w:asciiTheme="majorBidi" w:hAnsiTheme="majorBidi" w:cstheme="majorBidi"/>
          </w:rPr>
          <w:t>6.1. Introduction</w:t>
        </w:r>
        <w:r w:rsidR="00C34628" w:rsidRPr="00E07538">
          <w:rPr>
            <w:rStyle w:val="IndexLink"/>
            <w:rFonts w:asciiTheme="majorBidi" w:hAnsiTheme="majorBidi" w:cstheme="majorBidi"/>
          </w:rPr>
          <w:tab/>
          <w:t>70</w:t>
        </w:r>
      </w:hyperlink>
    </w:p>
    <w:p w14:paraId="43A1242D" w14:textId="1F730A26" w:rsidR="00C34628" w:rsidRPr="00E07538" w:rsidRDefault="001524C4" w:rsidP="00927D68">
      <w:pPr>
        <w:pStyle w:val="TOC2"/>
        <w:tabs>
          <w:tab w:val="clear" w:pos="9355"/>
          <w:tab w:val="right" w:leader="dot" w:pos="8788"/>
        </w:tabs>
        <w:spacing w:line="480" w:lineRule="auto"/>
        <w:rPr>
          <w:rFonts w:asciiTheme="majorBidi" w:hAnsiTheme="majorBidi" w:cstheme="majorBidi"/>
        </w:rPr>
      </w:pPr>
      <w:hyperlink w:anchor="__RefHeading___Toc22257_1297892678" w:history="1">
        <w:r w:rsidR="00C34628" w:rsidRPr="00E07538">
          <w:rPr>
            <w:rStyle w:val="IndexLink"/>
            <w:rFonts w:asciiTheme="majorBidi" w:hAnsiTheme="majorBidi" w:cstheme="majorBidi"/>
          </w:rPr>
          <w:t xml:space="preserve">6.2. </w:t>
        </w:r>
        <w:r w:rsidR="00927D68">
          <w:rPr>
            <w:rStyle w:val="IndexLink"/>
            <w:rFonts w:asciiTheme="majorBidi" w:hAnsiTheme="majorBidi" w:cstheme="majorBidi"/>
          </w:rPr>
          <w:t>Case Study &amp; EDA</w:t>
        </w:r>
        <w:r w:rsidR="00C34628" w:rsidRPr="00E07538">
          <w:rPr>
            <w:rStyle w:val="IndexLink"/>
            <w:rFonts w:asciiTheme="majorBidi" w:hAnsiTheme="majorBidi" w:cstheme="majorBidi"/>
          </w:rPr>
          <w:tab/>
          <w:t>70</w:t>
        </w:r>
      </w:hyperlink>
    </w:p>
    <w:p w14:paraId="17F5BACD" w14:textId="6A2FA1B0" w:rsidR="00C34628" w:rsidRPr="00E07538" w:rsidRDefault="001524C4" w:rsidP="00927D68">
      <w:pPr>
        <w:pStyle w:val="TOC2"/>
        <w:tabs>
          <w:tab w:val="clear" w:pos="9355"/>
          <w:tab w:val="right" w:leader="dot" w:pos="8788"/>
        </w:tabs>
        <w:spacing w:line="480" w:lineRule="auto"/>
        <w:rPr>
          <w:rFonts w:asciiTheme="majorBidi" w:hAnsiTheme="majorBidi" w:cstheme="majorBidi"/>
        </w:rPr>
      </w:pPr>
      <w:hyperlink w:anchor="__RefHeading___Toc22259_1297892678" w:history="1">
        <w:r w:rsidR="00C34628" w:rsidRPr="00E07538">
          <w:rPr>
            <w:rStyle w:val="IndexLink"/>
            <w:rFonts w:asciiTheme="majorBidi" w:hAnsiTheme="majorBidi" w:cstheme="majorBidi"/>
          </w:rPr>
          <w:t xml:space="preserve">6.3. </w:t>
        </w:r>
        <w:r w:rsidR="00927D68">
          <w:rPr>
            <w:rStyle w:val="IndexLink"/>
            <w:rFonts w:asciiTheme="majorBidi" w:hAnsiTheme="majorBidi" w:cstheme="majorBidi"/>
          </w:rPr>
          <w:t>Reseah Conclusion</w:t>
        </w:r>
        <w:r w:rsidR="00C34628" w:rsidRPr="00E07538">
          <w:rPr>
            <w:rStyle w:val="IndexLink"/>
            <w:rFonts w:asciiTheme="majorBidi" w:hAnsiTheme="majorBidi" w:cstheme="majorBidi"/>
          </w:rPr>
          <w:tab/>
          <w:t>72</w:t>
        </w:r>
      </w:hyperlink>
    </w:p>
    <w:p w14:paraId="07BD8F72" w14:textId="38F417A1" w:rsidR="00C34628" w:rsidRPr="00E07538" w:rsidRDefault="001524C4" w:rsidP="00CE1CE9">
      <w:pPr>
        <w:pStyle w:val="TOC1"/>
        <w:tabs>
          <w:tab w:val="clear" w:pos="9638"/>
          <w:tab w:val="right" w:leader="dot" w:pos="8788"/>
        </w:tabs>
        <w:spacing w:line="480" w:lineRule="auto"/>
        <w:rPr>
          <w:rFonts w:asciiTheme="majorBidi" w:hAnsiTheme="majorBidi" w:cstheme="majorBidi"/>
        </w:rPr>
      </w:pPr>
      <w:hyperlink w:anchor="__RefHeading___Toc22561_1297892678" w:history="1">
        <w:r w:rsidR="00CE1CE9">
          <w:rPr>
            <w:rStyle w:val="IndexLink"/>
            <w:rFonts w:asciiTheme="majorBidi" w:hAnsiTheme="majorBidi" w:cstheme="majorBidi"/>
          </w:rPr>
          <w:t>6</w:t>
        </w:r>
        <w:r w:rsidR="00C34628" w:rsidRPr="00E07538">
          <w:rPr>
            <w:rStyle w:val="IndexLink"/>
            <w:rFonts w:asciiTheme="majorBidi" w:hAnsiTheme="majorBidi" w:cstheme="majorBidi"/>
          </w:rPr>
          <w:t xml:space="preserve"> Chapter </w:t>
        </w:r>
        <w:r w:rsidR="00CE1CE9">
          <w:rPr>
            <w:rStyle w:val="IndexLink"/>
            <w:rFonts w:asciiTheme="majorBidi" w:hAnsiTheme="majorBidi" w:cstheme="majorBidi"/>
          </w:rPr>
          <w:t>Six</w:t>
        </w:r>
        <w:r w:rsidR="00C34628" w:rsidRPr="00E07538">
          <w:rPr>
            <w:rStyle w:val="IndexLink"/>
            <w:rFonts w:asciiTheme="majorBidi" w:hAnsiTheme="majorBidi" w:cstheme="majorBidi"/>
          </w:rPr>
          <w:t>: Conclusions and Future Work</w:t>
        </w:r>
        <w:r w:rsidR="00C34628" w:rsidRPr="00E07538">
          <w:rPr>
            <w:rStyle w:val="IndexLink"/>
            <w:rFonts w:asciiTheme="majorBidi" w:hAnsiTheme="majorBidi" w:cstheme="majorBidi"/>
          </w:rPr>
          <w:tab/>
          <w:t>85</w:t>
        </w:r>
      </w:hyperlink>
    </w:p>
    <w:p w14:paraId="0E34C0C4" w14:textId="4C082845" w:rsidR="00C34628" w:rsidRDefault="001524C4" w:rsidP="00E07538">
      <w:pPr>
        <w:pStyle w:val="TOC2"/>
        <w:tabs>
          <w:tab w:val="clear" w:pos="9355"/>
          <w:tab w:val="right" w:leader="dot" w:pos="8788"/>
        </w:tabs>
        <w:spacing w:line="480" w:lineRule="auto"/>
        <w:rPr>
          <w:rStyle w:val="IndexLink"/>
          <w:rFonts w:asciiTheme="majorBidi" w:hAnsiTheme="majorBidi" w:cstheme="majorBidi"/>
        </w:rPr>
      </w:pPr>
      <w:hyperlink w:anchor="__RefHeading___Toc22273_1297892678" w:history="1">
        <w:r w:rsidR="00CE1CE9">
          <w:rPr>
            <w:rStyle w:val="IndexLink"/>
            <w:rFonts w:asciiTheme="majorBidi" w:hAnsiTheme="majorBidi" w:cstheme="majorBidi"/>
          </w:rPr>
          <w:t>6</w:t>
        </w:r>
        <w:r w:rsidR="006849D4">
          <w:rPr>
            <w:rStyle w:val="IndexLink"/>
            <w:rFonts w:asciiTheme="majorBidi" w:hAnsiTheme="majorBidi" w:cstheme="majorBidi"/>
          </w:rPr>
          <w:t>.1. Introduction</w:t>
        </w:r>
        <w:r w:rsidR="00C34628" w:rsidRPr="00E07538">
          <w:rPr>
            <w:rStyle w:val="IndexLink"/>
            <w:rFonts w:asciiTheme="majorBidi" w:hAnsiTheme="majorBidi" w:cstheme="majorBidi"/>
          </w:rPr>
          <w:tab/>
          <w:t>85</w:t>
        </w:r>
      </w:hyperlink>
    </w:p>
    <w:p w14:paraId="6FFDA9C4" w14:textId="19713C1F" w:rsidR="006849D4" w:rsidRDefault="006849D4" w:rsidP="00E07538">
      <w:pPr>
        <w:pStyle w:val="TOC2"/>
        <w:tabs>
          <w:tab w:val="clear" w:pos="9355"/>
          <w:tab w:val="right" w:leader="dot" w:pos="8788"/>
        </w:tabs>
        <w:spacing w:line="480" w:lineRule="auto"/>
        <w:rPr>
          <w:rStyle w:val="IndexLink"/>
          <w:rFonts w:asciiTheme="majorBidi" w:hAnsiTheme="majorBidi" w:cstheme="majorBidi"/>
        </w:rPr>
      </w:pPr>
      <w:r>
        <w:rPr>
          <w:rStyle w:val="IndexLink"/>
          <w:rFonts w:asciiTheme="majorBidi" w:hAnsiTheme="majorBidi" w:cstheme="majorBidi"/>
        </w:rPr>
        <w:t>6.2. Research Pros ……………………………………………………………………..86</w:t>
      </w:r>
    </w:p>
    <w:p w14:paraId="27E957F8" w14:textId="564DAEC7" w:rsidR="006849D4" w:rsidRDefault="006849D4" w:rsidP="006849D4">
      <w:pPr>
        <w:pStyle w:val="TOC2"/>
        <w:tabs>
          <w:tab w:val="clear" w:pos="9355"/>
          <w:tab w:val="right" w:leader="dot" w:pos="8788"/>
        </w:tabs>
        <w:spacing w:line="480" w:lineRule="auto"/>
        <w:rPr>
          <w:rStyle w:val="IndexLink"/>
          <w:rFonts w:asciiTheme="majorBidi" w:hAnsiTheme="majorBidi" w:cstheme="majorBidi"/>
        </w:rPr>
      </w:pPr>
      <w:r>
        <w:rPr>
          <w:rStyle w:val="IndexLink"/>
          <w:rFonts w:asciiTheme="majorBidi" w:hAnsiTheme="majorBidi" w:cstheme="majorBidi"/>
        </w:rPr>
        <w:t>6.2. Research Cons……………………………………………………………………..86</w:t>
      </w:r>
    </w:p>
    <w:p w14:paraId="7D36FB74" w14:textId="343DE5AF" w:rsidR="006849D4" w:rsidRPr="00E07538" w:rsidRDefault="006849D4" w:rsidP="006849D4">
      <w:pPr>
        <w:pStyle w:val="TOC2"/>
        <w:tabs>
          <w:tab w:val="clear" w:pos="9355"/>
          <w:tab w:val="right" w:leader="dot" w:pos="8788"/>
        </w:tabs>
        <w:spacing w:line="480" w:lineRule="auto"/>
        <w:rPr>
          <w:rFonts w:asciiTheme="majorBidi" w:hAnsiTheme="majorBidi" w:cstheme="majorBidi"/>
        </w:rPr>
      </w:pPr>
      <w:r>
        <w:rPr>
          <w:rStyle w:val="IndexLink"/>
          <w:rFonts w:asciiTheme="majorBidi" w:hAnsiTheme="majorBidi" w:cstheme="majorBidi"/>
        </w:rPr>
        <w:t>6.4 Future work ………………………………………………………………………..86</w:t>
      </w:r>
    </w:p>
    <w:p w14:paraId="18D3DA17" w14:textId="77777777" w:rsidR="00C34628" w:rsidRPr="00E07538" w:rsidRDefault="001524C4" w:rsidP="00E07538">
      <w:pPr>
        <w:pStyle w:val="TOC1"/>
        <w:tabs>
          <w:tab w:val="clear" w:pos="9638"/>
          <w:tab w:val="right" w:leader="dot" w:pos="8788"/>
        </w:tabs>
        <w:spacing w:line="480" w:lineRule="auto"/>
        <w:rPr>
          <w:rFonts w:asciiTheme="majorBidi" w:hAnsiTheme="majorBidi" w:cstheme="majorBidi"/>
        </w:rPr>
      </w:pPr>
      <w:hyperlink w:anchor="__RefHeading___Toc22563_1297892678" w:history="1">
        <w:r w:rsidR="00C34628" w:rsidRPr="00E07538">
          <w:rPr>
            <w:rStyle w:val="IndexLink"/>
            <w:rFonts w:asciiTheme="majorBidi" w:hAnsiTheme="majorBidi" w:cstheme="majorBidi"/>
          </w:rPr>
          <w:t>References</w:t>
        </w:r>
        <w:r w:rsidR="00C34628" w:rsidRPr="00E07538">
          <w:rPr>
            <w:rStyle w:val="IndexLink"/>
            <w:rFonts w:asciiTheme="majorBidi" w:hAnsiTheme="majorBidi" w:cstheme="majorBidi"/>
          </w:rPr>
          <w:tab/>
          <w:t>87</w:t>
        </w:r>
      </w:hyperlink>
    </w:p>
    <w:p w14:paraId="1262661C" w14:textId="4C7C6699" w:rsidR="00C34628" w:rsidRDefault="00C34628" w:rsidP="00E07538">
      <w:pPr>
        <w:spacing w:line="480" w:lineRule="auto"/>
        <w:jc w:val="both"/>
        <w:rPr>
          <w:rFonts w:asciiTheme="majorBidi" w:hAnsiTheme="majorBidi" w:cstheme="majorBidi"/>
        </w:rPr>
      </w:pPr>
      <w:r w:rsidRPr="00E07538">
        <w:rPr>
          <w:rFonts w:asciiTheme="majorBidi" w:hAnsiTheme="majorBidi" w:cstheme="majorBidi"/>
        </w:rPr>
        <w:fldChar w:fldCharType="end"/>
      </w:r>
    </w:p>
    <w:p w14:paraId="5B78E993" w14:textId="40790653" w:rsidR="00774C98" w:rsidRDefault="00774C98" w:rsidP="00E07538">
      <w:pPr>
        <w:spacing w:line="480" w:lineRule="auto"/>
        <w:jc w:val="both"/>
        <w:rPr>
          <w:rFonts w:asciiTheme="majorBidi" w:hAnsiTheme="majorBidi" w:cstheme="majorBidi"/>
        </w:rPr>
      </w:pPr>
    </w:p>
    <w:p w14:paraId="7DF469FA" w14:textId="405683A0" w:rsidR="00774C98" w:rsidRDefault="00774C98" w:rsidP="00E07538">
      <w:pPr>
        <w:spacing w:line="480" w:lineRule="auto"/>
        <w:jc w:val="both"/>
        <w:rPr>
          <w:rFonts w:asciiTheme="majorBidi" w:hAnsiTheme="majorBidi" w:cstheme="majorBidi"/>
        </w:rPr>
      </w:pPr>
    </w:p>
    <w:p w14:paraId="520462B9" w14:textId="2C7D0BAE" w:rsidR="00774C98" w:rsidRDefault="00774C98" w:rsidP="00E07538">
      <w:pPr>
        <w:spacing w:line="480" w:lineRule="auto"/>
        <w:jc w:val="both"/>
        <w:rPr>
          <w:rFonts w:asciiTheme="majorBidi" w:hAnsiTheme="majorBidi" w:cstheme="majorBidi"/>
        </w:rPr>
      </w:pPr>
    </w:p>
    <w:p w14:paraId="5435D605" w14:textId="05CC765F" w:rsidR="00774C98" w:rsidRDefault="00774C98" w:rsidP="00E07538">
      <w:pPr>
        <w:spacing w:line="480" w:lineRule="auto"/>
        <w:jc w:val="both"/>
        <w:rPr>
          <w:rFonts w:asciiTheme="majorBidi" w:hAnsiTheme="majorBidi" w:cstheme="majorBidi"/>
        </w:rPr>
      </w:pPr>
    </w:p>
    <w:p w14:paraId="0FE5D87B" w14:textId="6CC4E37B" w:rsidR="00774C98" w:rsidRDefault="00774C98" w:rsidP="00E07538">
      <w:pPr>
        <w:spacing w:line="480" w:lineRule="auto"/>
        <w:jc w:val="both"/>
        <w:rPr>
          <w:rFonts w:asciiTheme="majorBidi" w:hAnsiTheme="majorBidi" w:cstheme="majorBidi"/>
        </w:rPr>
      </w:pPr>
    </w:p>
    <w:p w14:paraId="5857E5F6" w14:textId="72C6272D" w:rsidR="00774C98" w:rsidRDefault="00774C98" w:rsidP="00E07538">
      <w:pPr>
        <w:spacing w:line="480" w:lineRule="auto"/>
        <w:jc w:val="both"/>
        <w:rPr>
          <w:rFonts w:asciiTheme="majorBidi" w:hAnsiTheme="majorBidi" w:cstheme="majorBidi"/>
        </w:rPr>
      </w:pPr>
    </w:p>
    <w:p w14:paraId="36D9CF2D" w14:textId="40458311" w:rsidR="00774C98" w:rsidRDefault="00774C98" w:rsidP="00E07538">
      <w:pPr>
        <w:spacing w:line="480" w:lineRule="auto"/>
        <w:jc w:val="both"/>
        <w:rPr>
          <w:rFonts w:asciiTheme="majorBidi" w:hAnsiTheme="majorBidi" w:cstheme="majorBidi"/>
        </w:rPr>
      </w:pPr>
    </w:p>
    <w:p w14:paraId="45C1F90B" w14:textId="05BBEA70" w:rsidR="00774C98" w:rsidRDefault="00774C98" w:rsidP="00E07538">
      <w:pPr>
        <w:spacing w:line="480" w:lineRule="auto"/>
        <w:jc w:val="both"/>
        <w:rPr>
          <w:rFonts w:asciiTheme="majorBidi" w:hAnsiTheme="majorBidi" w:cstheme="majorBidi"/>
        </w:rPr>
      </w:pPr>
    </w:p>
    <w:p w14:paraId="151D7028" w14:textId="5B08DD69" w:rsidR="00774C98" w:rsidRDefault="00774C98" w:rsidP="00E07538">
      <w:pPr>
        <w:spacing w:line="480" w:lineRule="auto"/>
        <w:jc w:val="both"/>
        <w:rPr>
          <w:rFonts w:asciiTheme="majorBidi" w:hAnsiTheme="majorBidi" w:cstheme="majorBidi"/>
        </w:rPr>
      </w:pPr>
    </w:p>
    <w:p w14:paraId="7E22F010" w14:textId="5B2FBAAA" w:rsidR="00774C98" w:rsidRDefault="00774C98" w:rsidP="00E07538">
      <w:pPr>
        <w:spacing w:line="480" w:lineRule="auto"/>
        <w:jc w:val="both"/>
        <w:rPr>
          <w:rFonts w:asciiTheme="majorBidi" w:hAnsiTheme="majorBidi" w:cstheme="majorBidi"/>
        </w:rPr>
      </w:pPr>
    </w:p>
    <w:p w14:paraId="5118E7D8" w14:textId="3A3DD198" w:rsidR="00774C98" w:rsidRDefault="00774C98" w:rsidP="00E07538">
      <w:pPr>
        <w:spacing w:line="480" w:lineRule="auto"/>
        <w:jc w:val="both"/>
        <w:rPr>
          <w:rFonts w:asciiTheme="majorBidi" w:hAnsiTheme="majorBidi" w:cstheme="majorBidi"/>
        </w:rPr>
      </w:pPr>
    </w:p>
    <w:p w14:paraId="709E854A" w14:textId="65CFEE74" w:rsidR="00774C98" w:rsidRDefault="00774C98" w:rsidP="00E07538">
      <w:pPr>
        <w:spacing w:line="480" w:lineRule="auto"/>
        <w:jc w:val="both"/>
        <w:rPr>
          <w:rFonts w:asciiTheme="majorBidi" w:hAnsiTheme="majorBidi" w:cstheme="majorBidi"/>
        </w:rPr>
      </w:pPr>
    </w:p>
    <w:p w14:paraId="74FBCA07" w14:textId="74464833" w:rsidR="00774C98" w:rsidRDefault="00774C98" w:rsidP="00E07538">
      <w:pPr>
        <w:spacing w:line="480" w:lineRule="auto"/>
        <w:jc w:val="both"/>
        <w:rPr>
          <w:rFonts w:asciiTheme="majorBidi" w:hAnsiTheme="majorBidi" w:cstheme="majorBidi"/>
        </w:rPr>
      </w:pPr>
    </w:p>
    <w:p w14:paraId="474CBC65" w14:textId="796ACCD9" w:rsidR="00774C98" w:rsidRDefault="00774C98" w:rsidP="00E07538">
      <w:pPr>
        <w:spacing w:line="480" w:lineRule="auto"/>
        <w:jc w:val="both"/>
        <w:rPr>
          <w:rFonts w:asciiTheme="majorBidi" w:hAnsiTheme="majorBidi" w:cstheme="majorBidi"/>
        </w:rPr>
      </w:pPr>
    </w:p>
    <w:p w14:paraId="11418FF4" w14:textId="77777777" w:rsidR="00774C98" w:rsidRPr="00E07538" w:rsidRDefault="00774C98" w:rsidP="00E07538">
      <w:pPr>
        <w:spacing w:line="480" w:lineRule="auto"/>
        <w:jc w:val="both"/>
        <w:rPr>
          <w:rFonts w:asciiTheme="majorBidi" w:hAnsiTheme="majorBidi" w:cstheme="majorBidi"/>
          <w:b/>
          <w:bCs/>
          <w:sz w:val="28"/>
          <w:szCs w:val="28"/>
        </w:rPr>
      </w:pPr>
    </w:p>
    <w:p w14:paraId="63F3EF6A" w14:textId="77777777" w:rsidR="00C34628" w:rsidRPr="00E07538" w:rsidRDefault="00C34628" w:rsidP="00E07538">
      <w:pPr>
        <w:spacing w:line="480" w:lineRule="auto"/>
        <w:jc w:val="both"/>
        <w:rPr>
          <w:rFonts w:asciiTheme="majorBidi" w:hAnsiTheme="majorBidi" w:cstheme="majorBidi"/>
          <w:sz w:val="28"/>
          <w:szCs w:val="28"/>
        </w:rPr>
      </w:pPr>
    </w:p>
    <w:p w14:paraId="547B9EC9" w14:textId="072C7BC9" w:rsidR="00C34628" w:rsidRDefault="00806C5D" w:rsidP="00806C5D">
      <w:pPr>
        <w:pStyle w:val="TableIndexHeading"/>
        <w:spacing w:line="480" w:lineRule="auto"/>
        <w:rPr>
          <w:rFonts w:asciiTheme="majorBidi" w:hAnsiTheme="majorBidi" w:cstheme="majorBidi"/>
        </w:rPr>
      </w:pPr>
      <w:r>
        <w:rPr>
          <w:rFonts w:asciiTheme="majorBidi" w:hAnsiTheme="majorBidi" w:cstheme="majorBidi"/>
        </w:rPr>
        <w:t>Appendix I – Project Source Code</w:t>
      </w:r>
    </w:p>
    <w:p w14:paraId="3DD3D814" w14:textId="773FC776" w:rsidR="00D90A45" w:rsidRPr="00D90A45" w:rsidRDefault="00D90A45" w:rsidP="00D90A45">
      <w:pPr>
        <w:pStyle w:val="TableIndexHeading"/>
        <w:rPr>
          <w:rFonts w:asciiTheme="majorBidi" w:hAnsiTheme="majorBidi" w:cstheme="majorBidi"/>
          <w:b w:val="0"/>
          <w:bCs w:val="0"/>
          <w:sz w:val="24"/>
          <w:szCs w:val="24"/>
        </w:rPr>
      </w:pPr>
      <w:r w:rsidRPr="00D90A45">
        <w:rPr>
          <w:rFonts w:asciiTheme="majorBidi" w:hAnsiTheme="majorBidi" w:cstheme="majorBidi" w:hint="eastAsia"/>
          <w:b w:val="0"/>
          <w:bCs w:val="0"/>
          <w:sz w:val="24"/>
          <w:szCs w:val="24"/>
        </w:rPr>
        <w:t>1.</w:t>
      </w:r>
      <w:r w:rsidRPr="00D90A45">
        <w:rPr>
          <w:rFonts w:asciiTheme="majorBidi" w:hAnsiTheme="majorBidi" w:cstheme="majorBidi" w:hint="eastAsia"/>
          <w:b w:val="0"/>
          <w:bCs w:val="0"/>
          <w:sz w:val="24"/>
          <w:szCs w:val="24"/>
        </w:rPr>
        <w:tab/>
      </w:r>
      <w:r>
        <w:rPr>
          <w:rFonts w:asciiTheme="majorBidi" w:hAnsiTheme="majorBidi" w:cstheme="majorBidi"/>
          <w:b w:val="0"/>
          <w:bCs w:val="0"/>
          <w:sz w:val="24"/>
          <w:szCs w:val="24"/>
        </w:rPr>
        <w:t>Function</w:t>
      </w:r>
      <w:r w:rsidRPr="00D90A45">
        <w:rPr>
          <w:rFonts w:asciiTheme="majorBidi" w:hAnsiTheme="majorBidi" w:cstheme="majorBidi" w:hint="eastAsia"/>
          <w:b w:val="0"/>
          <w:bCs w:val="0"/>
          <w:sz w:val="24"/>
          <w:szCs w:val="24"/>
        </w:rPr>
        <w:t xml:space="preserve"> Name: </w:t>
      </w:r>
      <w:r>
        <w:rPr>
          <w:rFonts w:asciiTheme="majorBidi" w:hAnsiTheme="majorBidi" w:cstheme="majorBidi"/>
          <w:b w:val="0"/>
          <w:bCs w:val="0"/>
          <w:sz w:val="24"/>
          <w:szCs w:val="24"/>
        </w:rPr>
        <w:t>Dataset Preparation………………………………………</w:t>
      </w:r>
      <w:r w:rsidR="00417312">
        <w:rPr>
          <w:rFonts w:asciiTheme="majorBidi" w:hAnsiTheme="majorBidi" w:cstheme="majorBidi"/>
          <w:b w:val="0"/>
          <w:bCs w:val="0"/>
          <w:sz w:val="24"/>
          <w:szCs w:val="24"/>
        </w:rPr>
        <w:t>67</w:t>
      </w:r>
    </w:p>
    <w:p w14:paraId="031542B9" w14:textId="5A2AFD4A" w:rsidR="00D90A45" w:rsidRPr="00D90A45" w:rsidRDefault="00D90A45" w:rsidP="00417312">
      <w:pPr>
        <w:pStyle w:val="TableIndexHeading"/>
        <w:rPr>
          <w:rFonts w:asciiTheme="majorBidi" w:hAnsiTheme="majorBidi" w:cstheme="majorBidi"/>
          <w:b w:val="0"/>
          <w:bCs w:val="0"/>
          <w:sz w:val="24"/>
          <w:szCs w:val="24"/>
        </w:rPr>
      </w:pPr>
      <w:r w:rsidRPr="00D90A45">
        <w:rPr>
          <w:rFonts w:asciiTheme="majorBidi" w:hAnsiTheme="majorBidi" w:cstheme="majorBidi" w:hint="eastAsia"/>
          <w:b w:val="0"/>
          <w:bCs w:val="0"/>
          <w:sz w:val="24"/>
          <w:szCs w:val="24"/>
        </w:rPr>
        <w:t>2.</w:t>
      </w:r>
      <w:r w:rsidRPr="00D90A45">
        <w:rPr>
          <w:rFonts w:asciiTheme="majorBidi" w:hAnsiTheme="majorBidi" w:cstheme="majorBidi" w:hint="eastAsia"/>
          <w:b w:val="0"/>
          <w:bCs w:val="0"/>
          <w:sz w:val="24"/>
          <w:szCs w:val="24"/>
        </w:rPr>
        <w:tab/>
      </w:r>
      <w:r>
        <w:rPr>
          <w:rFonts w:asciiTheme="majorBidi" w:hAnsiTheme="majorBidi" w:cstheme="majorBidi"/>
          <w:b w:val="0"/>
          <w:bCs w:val="0"/>
          <w:sz w:val="24"/>
          <w:szCs w:val="24"/>
        </w:rPr>
        <w:t>Function</w:t>
      </w:r>
      <w:r w:rsidRPr="00D90A45">
        <w:rPr>
          <w:rFonts w:asciiTheme="majorBidi" w:hAnsiTheme="majorBidi" w:cstheme="majorBidi" w:hint="eastAsia"/>
          <w:b w:val="0"/>
          <w:bCs w:val="0"/>
          <w:sz w:val="24"/>
          <w:szCs w:val="24"/>
        </w:rPr>
        <w:t xml:space="preserve"> </w:t>
      </w:r>
      <w:r w:rsidR="00B3534A">
        <w:rPr>
          <w:rFonts w:asciiTheme="majorBidi" w:hAnsiTheme="majorBidi" w:cstheme="majorBidi" w:hint="eastAsia"/>
          <w:b w:val="0"/>
          <w:bCs w:val="0"/>
          <w:sz w:val="24"/>
          <w:szCs w:val="24"/>
        </w:rPr>
        <w:t xml:space="preserve">Name: </w:t>
      </w:r>
      <w:r w:rsidR="00330F29">
        <w:rPr>
          <w:rFonts w:asciiTheme="majorBidi" w:hAnsiTheme="majorBidi" w:cstheme="majorBidi"/>
          <w:b w:val="0"/>
          <w:bCs w:val="0"/>
          <w:sz w:val="24"/>
          <w:szCs w:val="24"/>
        </w:rPr>
        <w:t>Generate Non-Words</w:t>
      </w:r>
      <w:r>
        <w:rPr>
          <w:rFonts w:asciiTheme="majorBidi" w:hAnsiTheme="majorBidi" w:cstheme="majorBidi"/>
          <w:b w:val="0"/>
          <w:bCs w:val="0"/>
          <w:sz w:val="24"/>
          <w:szCs w:val="24"/>
        </w:rPr>
        <w:t xml:space="preserve"> ……………………………………</w:t>
      </w:r>
      <w:r w:rsidR="00417312">
        <w:rPr>
          <w:rFonts w:asciiTheme="majorBidi" w:hAnsiTheme="majorBidi" w:cstheme="majorBidi"/>
          <w:b w:val="0"/>
          <w:bCs w:val="0"/>
          <w:sz w:val="24"/>
          <w:szCs w:val="24"/>
        </w:rPr>
        <w:t>70</w:t>
      </w:r>
    </w:p>
    <w:p w14:paraId="61AD634F" w14:textId="3206E96C" w:rsidR="00D90A45" w:rsidRPr="00D90A45" w:rsidRDefault="00D90A45" w:rsidP="00330F29">
      <w:pPr>
        <w:pStyle w:val="TableIndexHeading"/>
        <w:rPr>
          <w:rFonts w:asciiTheme="majorBidi" w:hAnsiTheme="majorBidi" w:cstheme="majorBidi"/>
          <w:b w:val="0"/>
          <w:bCs w:val="0"/>
          <w:sz w:val="24"/>
          <w:szCs w:val="24"/>
        </w:rPr>
      </w:pPr>
      <w:r w:rsidRPr="00D90A45">
        <w:rPr>
          <w:rFonts w:asciiTheme="majorBidi" w:hAnsiTheme="majorBidi" w:cstheme="majorBidi" w:hint="eastAsia"/>
          <w:b w:val="0"/>
          <w:bCs w:val="0"/>
          <w:sz w:val="24"/>
          <w:szCs w:val="24"/>
        </w:rPr>
        <w:t>3.</w:t>
      </w:r>
      <w:r w:rsidRPr="00D90A45">
        <w:rPr>
          <w:rFonts w:asciiTheme="majorBidi" w:hAnsiTheme="majorBidi" w:cstheme="majorBidi" w:hint="eastAsia"/>
          <w:b w:val="0"/>
          <w:bCs w:val="0"/>
          <w:sz w:val="24"/>
          <w:szCs w:val="24"/>
        </w:rPr>
        <w:tab/>
      </w:r>
      <w:r>
        <w:rPr>
          <w:rFonts w:asciiTheme="majorBidi" w:hAnsiTheme="majorBidi" w:cstheme="majorBidi"/>
          <w:b w:val="0"/>
          <w:bCs w:val="0"/>
          <w:sz w:val="24"/>
          <w:szCs w:val="24"/>
        </w:rPr>
        <w:t>Function</w:t>
      </w:r>
      <w:r w:rsidRPr="00D90A45">
        <w:rPr>
          <w:rFonts w:asciiTheme="majorBidi" w:hAnsiTheme="majorBidi" w:cstheme="majorBidi" w:hint="eastAsia"/>
          <w:b w:val="0"/>
          <w:bCs w:val="0"/>
          <w:sz w:val="24"/>
          <w:szCs w:val="24"/>
        </w:rPr>
        <w:t xml:space="preserve"> Name: </w:t>
      </w:r>
      <w:r w:rsidR="00330F29">
        <w:rPr>
          <w:rFonts w:asciiTheme="majorBidi" w:hAnsiTheme="majorBidi" w:cstheme="majorBidi"/>
          <w:b w:val="0"/>
          <w:bCs w:val="0"/>
          <w:sz w:val="24"/>
          <w:szCs w:val="24"/>
        </w:rPr>
        <w:t>Store Data</w:t>
      </w:r>
      <w:r>
        <w:rPr>
          <w:rFonts w:asciiTheme="majorBidi" w:hAnsiTheme="majorBidi" w:cstheme="majorBidi"/>
          <w:b w:val="0"/>
          <w:bCs w:val="0"/>
          <w:sz w:val="24"/>
          <w:szCs w:val="24"/>
        </w:rPr>
        <w:t xml:space="preserve"> ………………………………………………</w:t>
      </w:r>
      <w:r w:rsidR="00417312">
        <w:rPr>
          <w:rFonts w:asciiTheme="majorBidi" w:hAnsiTheme="majorBidi" w:cstheme="majorBidi"/>
          <w:b w:val="0"/>
          <w:bCs w:val="0"/>
          <w:sz w:val="24"/>
          <w:szCs w:val="24"/>
        </w:rPr>
        <w:t>.72</w:t>
      </w:r>
    </w:p>
    <w:p w14:paraId="53C7BF11" w14:textId="08108595" w:rsidR="00D90A45" w:rsidRPr="00D90A45" w:rsidRDefault="00D90A45" w:rsidP="00330F29">
      <w:pPr>
        <w:pStyle w:val="TableIndexHeading"/>
        <w:rPr>
          <w:rFonts w:asciiTheme="majorBidi" w:hAnsiTheme="majorBidi" w:cstheme="majorBidi"/>
          <w:b w:val="0"/>
          <w:bCs w:val="0"/>
          <w:sz w:val="24"/>
          <w:szCs w:val="24"/>
        </w:rPr>
      </w:pPr>
      <w:r w:rsidRPr="00D90A45">
        <w:rPr>
          <w:rFonts w:asciiTheme="majorBidi" w:hAnsiTheme="majorBidi" w:cstheme="majorBidi" w:hint="eastAsia"/>
          <w:b w:val="0"/>
          <w:bCs w:val="0"/>
          <w:sz w:val="24"/>
          <w:szCs w:val="24"/>
        </w:rPr>
        <w:t>4.</w:t>
      </w:r>
      <w:r w:rsidRPr="00D90A45">
        <w:rPr>
          <w:rFonts w:asciiTheme="majorBidi" w:hAnsiTheme="majorBidi" w:cstheme="majorBidi" w:hint="eastAsia"/>
          <w:b w:val="0"/>
          <w:bCs w:val="0"/>
          <w:sz w:val="24"/>
          <w:szCs w:val="24"/>
        </w:rPr>
        <w:tab/>
      </w:r>
      <w:r>
        <w:rPr>
          <w:rFonts w:asciiTheme="majorBidi" w:hAnsiTheme="majorBidi" w:cstheme="majorBidi"/>
          <w:b w:val="0"/>
          <w:bCs w:val="0"/>
          <w:sz w:val="24"/>
          <w:szCs w:val="24"/>
        </w:rPr>
        <w:t>Function</w:t>
      </w:r>
      <w:r w:rsidRPr="00D90A45">
        <w:rPr>
          <w:rFonts w:asciiTheme="majorBidi" w:hAnsiTheme="majorBidi" w:cstheme="majorBidi" w:hint="eastAsia"/>
          <w:b w:val="0"/>
          <w:bCs w:val="0"/>
          <w:sz w:val="24"/>
          <w:szCs w:val="24"/>
        </w:rPr>
        <w:t xml:space="preserve"> Name: </w:t>
      </w:r>
      <w:r w:rsidR="00330F29">
        <w:rPr>
          <w:rFonts w:asciiTheme="majorBidi" w:hAnsiTheme="majorBidi" w:cstheme="majorBidi"/>
          <w:b w:val="0"/>
          <w:bCs w:val="0"/>
          <w:sz w:val="24"/>
          <w:szCs w:val="24"/>
        </w:rPr>
        <w:t>N-Gram Character</w:t>
      </w:r>
      <w:r>
        <w:rPr>
          <w:rFonts w:asciiTheme="majorBidi" w:hAnsiTheme="majorBidi" w:cstheme="majorBidi"/>
          <w:b w:val="0"/>
          <w:bCs w:val="0"/>
          <w:sz w:val="24"/>
          <w:szCs w:val="24"/>
        </w:rPr>
        <w:t xml:space="preserve"> ………………………………………</w:t>
      </w:r>
      <w:r w:rsidR="00417312">
        <w:rPr>
          <w:rFonts w:asciiTheme="majorBidi" w:hAnsiTheme="majorBidi" w:cstheme="majorBidi"/>
          <w:b w:val="0"/>
          <w:bCs w:val="0"/>
          <w:sz w:val="24"/>
          <w:szCs w:val="24"/>
        </w:rPr>
        <w:t>74</w:t>
      </w:r>
    </w:p>
    <w:p w14:paraId="50959008" w14:textId="19806825" w:rsidR="00D90A45" w:rsidRPr="00D90A45" w:rsidRDefault="00D90A45" w:rsidP="00330F29">
      <w:pPr>
        <w:pStyle w:val="TableIndexHeading"/>
        <w:rPr>
          <w:rFonts w:asciiTheme="majorBidi" w:hAnsiTheme="majorBidi" w:cstheme="majorBidi"/>
          <w:b w:val="0"/>
          <w:bCs w:val="0"/>
          <w:sz w:val="24"/>
          <w:szCs w:val="24"/>
        </w:rPr>
      </w:pPr>
      <w:r w:rsidRPr="00D90A45">
        <w:rPr>
          <w:rFonts w:asciiTheme="majorBidi" w:hAnsiTheme="majorBidi" w:cstheme="majorBidi" w:hint="eastAsia"/>
          <w:b w:val="0"/>
          <w:bCs w:val="0"/>
          <w:sz w:val="24"/>
          <w:szCs w:val="24"/>
        </w:rPr>
        <w:t>5.</w:t>
      </w:r>
      <w:r w:rsidRPr="00D90A45">
        <w:rPr>
          <w:rFonts w:asciiTheme="majorBidi" w:hAnsiTheme="majorBidi" w:cstheme="majorBidi" w:hint="eastAsia"/>
          <w:b w:val="0"/>
          <w:bCs w:val="0"/>
          <w:sz w:val="24"/>
          <w:szCs w:val="24"/>
        </w:rPr>
        <w:tab/>
      </w:r>
      <w:r>
        <w:rPr>
          <w:rFonts w:asciiTheme="majorBidi" w:hAnsiTheme="majorBidi" w:cstheme="majorBidi"/>
          <w:b w:val="0"/>
          <w:bCs w:val="0"/>
          <w:sz w:val="24"/>
          <w:szCs w:val="24"/>
        </w:rPr>
        <w:t>Function</w:t>
      </w:r>
      <w:r w:rsidRPr="00D90A45">
        <w:rPr>
          <w:rFonts w:asciiTheme="majorBidi" w:hAnsiTheme="majorBidi" w:cstheme="majorBidi" w:hint="eastAsia"/>
          <w:b w:val="0"/>
          <w:bCs w:val="0"/>
          <w:sz w:val="24"/>
          <w:szCs w:val="24"/>
        </w:rPr>
        <w:t xml:space="preserve"> Name: </w:t>
      </w:r>
      <w:r w:rsidR="00330F29">
        <w:rPr>
          <w:rFonts w:asciiTheme="majorBidi" w:hAnsiTheme="majorBidi" w:cstheme="majorBidi"/>
          <w:b w:val="0"/>
          <w:bCs w:val="0"/>
          <w:sz w:val="24"/>
          <w:szCs w:val="24"/>
        </w:rPr>
        <w:t>Store Gram Segments</w:t>
      </w:r>
      <w:r>
        <w:rPr>
          <w:rFonts w:asciiTheme="majorBidi" w:hAnsiTheme="majorBidi" w:cstheme="majorBidi"/>
          <w:b w:val="0"/>
          <w:bCs w:val="0"/>
          <w:sz w:val="24"/>
          <w:szCs w:val="24"/>
        </w:rPr>
        <w:t xml:space="preserve"> ……………………………………</w:t>
      </w:r>
      <w:r w:rsidR="00417312">
        <w:rPr>
          <w:rFonts w:asciiTheme="majorBidi" w:hAnsiTheme="majorBidi" w:cstheme="majorBidi"/>
          <w:b w:val="0"/>
          <w:bCs w:val="0"/>
          <w:sz w:val="24"/>
          <w:szCs w:val="24"/>
        </w:rPr>
        <w:t>76</w:t>
      </w:r>
    </w:p>
    <w:p w14:paraId="5EB595CC" w14:textId="5A1B9C27" w:rsidR="00C34628" w:rsidRPr="00E07538" w:rsidRDefault="00C34628" w:rsidP="00E07538">
      <w:pPr>
        <w:spacing w:line="480" w:lineRule="auto"/>
        <w:jc w:val="both"/>
        <w:rPr>
          <w:rFonts w:asciiTheme="majorBidi" w:hAnsiTheme="majorBidi" w:cstheme="majorBidi"/>
          <w:sz w:val="28"/>
          <w:szCs w:val="28"/>
        </w:rPr>
      </w:pPr>
    </w:p>
    <w:p w14:paraId="0315B053" w14:textId="7EB48647" w:rsidR="00C34628" w:rsidRDefault="00C34628" w:rsidP="00E07538">
      <w:pPr>
        <w:spacing w:line="480" w:lineRule="auto"/>
        <w:rPr>
          <w:rFonts w:asciiTheme="majorBidi" w:hAnsiTheme="majorBidi" w:cstheme="majorBidi"/>
        </w:rPr>
      </w:pPr>
    </w:p>
    <w:p w14:paraId="64C1E7F6" w14:textId="6D2E1B57" w:rsidR="001524C4" w:rsidRDefault="001524C4" w:rsidP="001524C4">
      <w:pPr>
        <w:pStyle w:val="TableIndexHeading"/>
        <w:spacing w:line="480" w:lineRule="auto"/>
        <w:rPr>
          <w:rFonts w:asciiTheme="majorBidi" w:hAnsiTheme="majorBidi" w:cstheme="majorBidi"/>
        </w:rPr>
      </w:pPr>
      <w:r>
        <w:rPr>
          <w:rFonts w:asciiTheme="majorBidi" w:hAnsiTheme="majorBidi" w:cstheme="majorBidi"/>
        </w:rPr>
        <w:lastRenderedPageBreak/>
        <w:t>Appendix II – Project Database Source Code</w:t>
      </w:r>
    </w:p>
    <w:p w14:paraId="29CC0EDA" w14:textId="77777777" w:rsidR="00981EA4" w:rsidRPr="00981EA4" w:rsidRDefault="00981EA4" w:rsidP="00981EA4">
      <w:pPr>
        <w:pStyle w:val="ListParagraph"/>
        <w:numPr>
          <w:ilvl w:val="0"/>
          <w:numId w:val="15"/>
        </w:numPr>
        <w:spacing w:line="480" w:lineRule="auto"/>
        <w:rPr>
          <w:rFonts w:asciiTheme="majorBidi" w:hAnsiTheme="majorBidi" w:cstheme="majorBidi" w:hint="eastAsia"/>
        </w:rPr>
      </w:pPr>
      <w:r w:rsidRPr="00981EA4">
        <w:rPr>
          <w:rFonts w:asciiTheme="majorBidi" w:hAnsiTheme="majorBidi" w:cstheme="majorBidi" w:hint="eastAsia"/>
        </w:rPr>
        <w:t>Script Name: LRT.LRT_3_GRAM_SEQ_ddl.sql</w:t>
      </w:r>
    </w:p>
    <w:p w14:paraId="14627A12" w14:textId="77777777" w:rsidR="00981EA4" w:rsidRPr="00981EA4" w:rsidRDefault="00981EA4" w:rsidP="00981EA4">
      <w:pPr>
        <w:pStyle w:val="ListParagraph"/>
        <w:numPr>
          <w:ilvl w:val="0"/>
          <w:numId w:val="15"/>
        </w:numPr>
        <w:spacing w:line="480" w:lineRule="auto"/>
        <w:rPr>
          <w:rFonts w:asciiTheme="majorBidi" w:hAnsiTheme="majorBidi" w:cstheme="majorBidi" w:hint="eastAsia"/>
        </w:rPr>
      </w:pPr>
      <w:r w:rsidRPr="00981EA4">
        <w:rPr>
          <w:rFonts w:asciiTheme="majorBidi" w:hAnsiTheme="majorBidi" w:cstheme="majorBidi" w:hint="eastAsia"/>
        </w:rPr>
        <w:t>Script Name: LRT.LRT_3_GRAM_ddl.sql</w:t>
      </w:r>
    </w:p>
    <w:p w14:paraId="20F1B2D9" w14:textId="77777777" w:rsidR="00981EA4" w:rsidRPr="00981EA4" w:rsidRDefault="00981EA4" w:rsidP="00981EA4">
      <w:pPr>
        <w:pStyle w:val="ListParagraph"/>
        <w:numPr>
          <w:ilvl w:val="0"/>
          <w:numId w:val="15"/>
        </w:numPr>
        <w:spacing w:line="480" w:lineRule="auto"/>
        <w:rPr>
          <w:rFonts w:asciiTheme="majorBidi" w:hAnsiTheme="majorBidi" w:cstheme="majorBidi" w:hint="eastAsia"/>
        </w:rPr>
      </w:pPr>
      <w:r w:rsidRPr="00981EA4">
        <w:rPr>
          <w:rFonts w:asciiTheme="majorBidi" w:hAnsiTheme="majorBidi" w:cstheme="majorBidi" w:hint="eastAsia"/>
        </w:rPr>
        <w:t>Script Name: LRT.LRT_4_GRAM_SEQ_ddl.sql</w:t>
      </w:r>
    </w:p>
    <w:p w14:paraId="7366EC0C" w14:textId="77777777" w:rsidR="00981EA4" w:rsidRPr="00981EA4" w:rsidRDefault="00981EA4" w:rsidP="00981EA4">
      <w:pPr>
        <w:pStyle w:val="ListParagraph"/>
        <w:numPr>
          <w:ilvl w:val="0"/>
          <w:numId w:val="15"/>
        </w:numPr>
        <w:spacing w:line="480" w:lineRule="auto"/>
        <w:rPr>
          <w:rFonts w:asciiTheme="majorBidi" w:hAnsiTheme="majorBidi" w:cstheme="majorBidi" w:hint="eastAsia"/>
        </w:rPr>
      </w:pPr>
      <w:r w:rsidRPr="00981EA4">
        <w:rPr>
          <w:rFonts w:asciiTheme="majorBidi" w:hAnsiTheme="majorBidi" w:cstheme="majorBidi" w:hint="eastAsia"/>
        </w:rPr>
        <w:t>Script Name: LRT.LRT_4_GRAM_ddl.sql</w:t>
      </w:r>
    </w:p>
    <w:p w14:paraId="4E7A718F" w14:textId="77777777" w:rsidR="00981EA4" w:rsidRPr="00981EA4" w:rsidRDefault="00981EA4" w:rsidP="00981EA4">
      <w:pPr>
        <w:pStyle w:val="ListParagraph"/>
        <w:numPr>
          <w:ilvl w:val="0"/>
          <w:numId w:val="15"/>
        </w:numPr>
        <w:spacing w:line="480" w:lineRule="auto"/>
        <w:rPr>
          <w:rFonts w:asciiTheme="majorBidi" w:hAnsiTheme="majorBidi" w:cstheme="majorBidi" w:hint="eastAsia"/>
        </w:rPr>
      </w:pPr>
      <w:r w:rsidRPr="00981EA4">
        <w:rPr>
          <w:rFonts w:asciiTheme="majorBidi" w:hAnsiTheme="majorBidi" w:cstheme="majorBidi" w:hint="eastAsia"/>
        </w:rPr>
        <w:t>Script Name: LRT.LRT_5_GRAM_SEQ_ddl.sql</w:t>
      </w:r>
    </w:p>
    <w:p w14:paraId="4A6355B0" w14:textId="77777777" w:rsidR="00981EA4" w:rsidRPr="00981EA4" w:rsidRDefault="00981EA4" w:rsidP="00981EA4">
      <w:pPr>
        <w:pStyle w:val="ListParagraph"/>
        <w:numPr>
          <w:ilvl w:val="0"/>
          <w:numId w:val="15"/>
        </w:numPr>
        <w:spacing w:line="480" w:lineRule="auto"/>
        <w:rPr>
          <w:rFonts w:asciiTheme="majorBidi" w:hAnsiTheme="majorBidi" w:cstheme="majorBidi" w:hint="eastAsia"/>
        </w:rPr>
      </w:pPr>
      <w:r w:rsidRPr="00981EA4">
        <w:rPr>
          <w:rFonts w:asciiTheme="majorBidi" w:hAnsiTheme="majorBidi" w:cstheme="majorBidi" w:hint="eastAsia"/>
        </w:rPr>
        <w:t>Script Name: LRT.LRT_5_GRAM_ddl.sql</w:t>
      </w:r>
    </w:p>
    <w:p w14:paraId="5FDB1980" w14:textId="77777777" w:rsidR="00981EA4" w:rsidRPr="00981EA4" w:rsidRDefault="00981EA4" w:rsidP="00981EA4">
      <w:pPr>
        <w:pStyle w:val="ListParagraph"/>
        <w:numPr>
          <w:ilvl w:val="0"/>
          <w:numId w:val="15"/>
        </w:numPr>
        <w:spacing w:line="480" w:lineRule="auto"/>
        <w:rPr>
          <w:rFonts w:asciiTheme="majorBidi" w:hAnsiTheme="majorBidi" w:cstheme="majorBidi" w:hint="eastAsia"/>
        </w:rPr>
      </w:pPr>
      <w:r w:rsidRPr="00981EA4">
        <w:rPr>
          <w:rFonts w:asciiTheme="majorBidi" w:hAnsiTheme="majorBidi" w:cstheme="majorBidi" w:hint="eastAsia"/>
        </w:rPr>
        <w:t>Script Name: LRT.LRT_6_GRAM_ddl.sql</w:t>
      </w:r>
    </w:p>
    <w:p w14:paraId="736E3829" w14:textId="77777777" w:rsidR="00981EA4" w:rsidRPr="00981EA4" w:rsidRDefault="00981EA4" w:rsidP="00981EA4">
      <w:pPr>
        <w:pStyle w:val="ListParagraph"/>
        <w:numPr>
          <w:ilvl w:val="0"/>
          <w:numId w:val="15"/>
        </w:numPr>
        <w:spacing w:line="480" w:lineRule="auto"/>
        <w:rPr>
          <w:rFonts w:asciiTheme="majorBidi" w:hAnsiTheme="majorBidi" w:cstheme="majorBidi" w:hint="eastAsia"/>
        </w:rPr>
      </w:pPr>
      <w:r w:rsidRPr="00981EA4">
        <w:rPr>
          <w:rFonts w:asciiTheme="majorBidi" w:hAnsiTheme="majorBidi" w:cstheme="majorBidi" w:hint="eastAsia"/>
        </w:rPr>
        <w:t>Script Name: LRT.LRT_7_GRAM_SEQ_ddl.sql</w:t>
      </w:r>
    </w:p>
    <w:p w14:paraId="666D75FA" w14:textId="77777777" w:rsidR="00981EA4" w:rsidRPr="00981EA4" w:rsidRDefault="00981EA4" w:rsidP="00981EA4">
      <w:pPr>
        <w:pStyle w:val="ListParagraph"/>
        <w:numPr>
          <w:ilvl w:val="0"/>
          <w:numId w:val="15"/>
        </w:numPr>
        <w:spacing w:line="480" w:lineRule="auto"/>
        <w:rPr>
          <w:rFonts w:asciiTheme="majorBidi" w:hAnsiTheme="majorBidi" w:cstheme="majorBidi" w:hint="eastAsia"/>
        </w:rPr>
      </w:pPr>
      <w:r w:rsidRPr="00981EA4">
        <w:rPr>
          <w:rFonts w:asciiTheme="majorBidi" w:hAnsiTheme="majorBidi" w:cstheme="majorBidi" w:hint="eastAsia"/>
        </w:rPr>
        <w:t>Script Name: LRT.LRT_7_GRAM_ddl.sql</w:t>
      </w:r>
    </w:p>
    <w:p w14:paraId="1053E60B" w14:textId="77777777" w:rsidR="00981EA4" w:rsidRPr="00981EA4" w:rsidRDefault="00981EA4" w:rsidP="00981EA4">
      <w:pPr>
        <w:pStyle w:val="ListParagraph"/>
        <w:numPr>
          <w:ilvl w:val="0"/>
          <w:numId w:val="15"/>
        </w:numPr>
        <w:spacing w:line="480" w:lineRule="auto"/>
        <w:rPr>
          <w:rFonts w:asciiTheme="majorBidi" w:hAnsiTheme="majorBidi" w:cstheme="majorBidi" w:hint="eastAsia"/>
        </w:rPr>
      </w:pPr>
      <w:r w:rsidRPr="00981EA4">
        <w:rPr>
          <w:rFonts w:asciiTheme="majorBidi" w:hAnsiTheme="majorBidi" w:cstheme="majorBidi" w:hint="eastAsia"/>
        </w:rPr>
        <w:t xml:space="preserve">Script Name: LRT.LRT_8_GRAM_SEQ_ddl.sql </w:t>
      </w:r>
    </w:p>
    <w:p w14:paraId="7DACEEE3" w14:textId="77777777" w:rsidR="00981EA4" w:rsidRPr="00981EA4" w:rsidRDefault="00981EA4" w:rsidP="00981EA4">
      <w:pPr>
        <w:pStyle w:val="ListParagraph"/>
        <w:numPr>
          <w:ilvl w:val="0"/>
          <w:numId w:val="15"/>
        </w:numPr>
        <w:spacing w:line="480" w:lineRule="auto"/>
        <w:rPr>
          <w:rFonts w:asciiTheme="majorBidi" w:hAnsiTheme="majorBidi" w:cstheme="majorBidi" w:hint="eastAsia"/>
        </w:rPr>
      </w:pPr>
      <w:r w:rsidRPr="00981EA4">
        <w:rPr>
          <w:rFonts w:asciiTheme="majorBidi" w:hAnsiTheme="majorBidi" w:cstheme="majorBidi" w:hint="eastAsia"/>
        </w:rPr>
        <w:t>Script Name: LRT.LRT_9_GRAM_SEQ_ddl.sql</w:t>
      </w:r>
    </w:p>
    <w:p w14:paraId="6E5571D3" w14:textId="77777777" w:rsidR="00981EA4" w:rsidRPr="00981EA4" w:rsidRDefault="00981EA4" w:rsidP="00981EA4">
      <w:pPr>
        <w:pStyle w:val="ListParagraph"/>
        <w:numPr>
          <w:ilvl w:val="0"/>
          <w:numId w:val="15"/>
        </w:numPr>
        <w:spacing w:line="480" w:lineRule="auto"/>
        <w:rPr>
          <w:rFonts w:asciiTheme="majorBidi" w:hAnsiTheme="majorBidi" w:cstheme="majorBidi" w:hint="eastAsia"/>
        </w:rPr>
      </w:pPr>
      <w:r w:rsidRPr="00981EA4">
        <w:rPr>
          <w:rFonts w:asciiTheme="majorBidi" w:hAnsiTheme="majorBidi" w:cstheme="majorBidi" w:hint="eastAsia"/>
        </w:rPr>
        <w:t>Script Name: LRT.LRT_9_GRAM_ddl.sql</w:t>
      </w:r>
    </w:p>
    <w:p w14:paraId="5EFC9320" w14:textId="77777777" w:rsidR="00981EA4" w:rsidRPr="00981EA4" w:rsidRDefault="00981EA4" w:rsidP="00981EA4">
      <w:pPr>
        <w:pStyle w:val="ListParagraph"/>
        <w:numPr>
          <w:ilvl w:val="0"/>
          <w:numId w:val="15"/>
        </w:numPr>
        <w:spacing w:line="480" w:lineRule="auto"/>
        <w:rPr>
          <w:rFonts w:asciiTheme="majorBidi" w:hAnsiTheme="majorBidi" w:cstheme="majorBidi" w:hint="eastAsia"/>
        </w:rPr>
      </w:pPr>
      <w:r w:rsidRPr="00981EA4">
        <w:rPr>
          <w:rFonts w:asciiTheme="majorBidi" w:hAnsiTheme="majorBidi" w:cstheme="majorBidi" w:hint="eastAsia"/>
        </w:rPr>
        <w:t xml:space="preserve">Script Name: </w:t>
      </w:r>
      <w:proofErr w:type="spellStart"/>
      <w:r w:rsidRPr="00981EA4">
        <w:rPr>
          <w:rFonts w:asciiTheme="majorBidi" w:hAnsiTheme="majorBidi" w:cstheme="majorBidi" w:hint="eastAsia"/>
        </w:rPr>
        <w:t>LRT.LRT_CORPUS_ddl.sql</w:t>
      </w:r>
      <w:proofErr w:type="spellEnd"/>
    </w:p>
    <w:p w14:paraId="1AA52CFC" w14:textId="77777777" w:rsidR="00981EA4" w:rsidRPr="00981EA4" w:rsidRDefault="00981EA4" w:rsidP="00981EA4">
      <w:pPr>
        <w:pStyle w:val="ListParagraph"/>
        <w:numPr>
          <w:ilvl w:val="0"/>
          <w:numId w:val="15"/>
        </w:numPr>
        <w:spacing w:line="480" w:lineRule="auto"/>
        <w:rPr>
          <w:rFonts w:asciiTheme="majorBidi" w:hAnsiTheme="majorBidi" w:cstheme="majorBidi" w:hint="eastAsia"/>
        </w:rPr>
      </w:pPr>
      <w:r w:rsidRPr="00981EA4">
        <w:rPr>
          <w:rFonts w:asciiTheme="majorBidi" w:hAnsiTheme="majorBidi" w:cstheme="majorBidi" w:hint="eastAsia"/>
        </w:rPr>
        <w:t xml:space="preserve">Script Name: </w:t>
      </w:r>
      <w:proofErr w:type="spellStart"/>
      <w:r w:rsidRPr="00981EA4">
        <w:rPr>
          <w:rFonts w:asciiTheme="majorBidi" w:hAnsiTheme="majorBidi" w:cstheme="majorBidi" w:hint="eastAsia"/>
        </w:rPr>
        <w:t>LRT.LRT_WORD_SEQ_ddl.sql</w:t>
      </w:r>
      <w:proofErr w:type="spellEnd"/>
    </w:p>
    <w:p w14:paraId="4DBB8AC6" w14:textId="77777777" w:rsidR="00981EA4" w:rsidRPr="00981EA4" w:rsidRDefault="00981EA4" w:rsidP="00981EA4">
      <w:pPr>
        <w:pStyle w:val="ListParagraph"/>
        <w:numPr>
          <w:ilvl w:val="0"/>
          <w:numId w:val="15"/>
        </w:numPr>
        <w:spacing w:line="480" w:lineRule="auto"/>
        <w:rPr>
          <w:rFonts w:asciiTheme="majorBidi" w:hAnsiTheme="majorBidi" w:cstheme="majorBidi" w:hint="eastAsia"/>
        </w:rPr>
      </w:pPr>
      <w:r w:rsidRPr="00981EA4">
        <w:rPr>
          <w:rFonts w:asciiTheme="majorBidi" w:hAnsiTheme="majorBidi" w:cstheme="majorBidi" w:hint="eastAsia"/>
        </w:rPr>
        <w:t xml:space="preserve">Script Name: </w:t>
      </w:r>
      <w:proofErr w:type="spellStart"/>
      <w:r w:rsidRPr="00981EA4">
        <w:rPr>
          <w:rFonts w:asciiTheme="majorBidi" w:hAnsiTheme="majorBidi" w:cstheme="majorBidi" w:hint="eastAsia"/>
        </w:rPr>
        <w:t>LRT.EXAM_TEMPLATE_ITEMS_ddl.sql</w:t>
      </w:r>
      <w:proofErr w:type="spellEnd"/>
    </w:p>
    <w:p w14:paraId="2EC7B5DB" w14:textId="77777777" w:rsidR="00981EA4" w:rsidRPr="00981EA4" w:rsidRDefault="00981EA4" w:rsidP="00981EA4">
      <w:pPr>
        <w:pStyle w:val="ListParagraph"/>
        <w:numPr>
          <w:ilvl w:val="0"/>
          <w:numId w:val="15"/>
        </w:numPr>
        <w:spacing w:line="480" w:lineRule="auto"/>
        <w:rPr>
          <w:rFonts w:asciiTheme="majorBidi" w:hAnsiTheme="majorBidi" w:cstheme="majorBidi" w:hint="eastAsia"/>
        </w:rPr>
      </w:pPr>
      <w:r w:rsidRPr="00981EA4">
        <w:rPr>
          <w:rFonts w:asciiTheme="majorBidi" w:hAnsiTheme="majorBidi" w:cstheme="majorBidi" w:hint="eastAsia"/>
        </w:rPr>
        <w:t xml:space="preserve">Script Name: </w:t>
      </w:r>
      <w:proofErr w:type="spellStart"/>
      <w:r w:rsidRPr="00981EA4">
        <w:rPr>
          <w:rFonts w:asciiTheme="majorBidi" w:hAnsiTheme="majorBidi" w:cstheme="majorBidi" w:hint="eastAsia"/>
        </w:rPr>
        <w:t>LRT.LRT_EXAM_DETAILS_ddl.sql</w:t>
      </w:r>
      <w:proofErr w:type="spellEnd"/>
    </w:p>
    <w:p w14:paraId="3E9869ED" w14:textId="77777777" w:rsidR="00981EA4" w:rsidRPr="00981EA4" w:rsidRDefault="00981EA4" w:rsidP="00981EA4">
      <w:pPr>
        <w:pStyle w:val="ListParagraph"/>
        <w:numPr>
          <w:ilvl w:val="0"/>
          <w:numId w:val="15"/>
        </w:numPr>
        <w:spacing w:line="480" w:lineRule="auto"/>
        <w:rPr>
          <w:rFonts w:asciiTheme="majorBidi" w:hAnsiTheme="majorBidi" w:cstheme="majorBidi" w:hint="eastAsia"/>
        </w:rPr>
      </w:pPr>
      <w:r w:rsidRPr="00981EA4">
        <w:rPr>
          <w:rFonts w:asciiTheme="majorBidi" w:hAnsiTheme="majorBidi" w:cstheme="majorBidi" w:hint="eastAsia"/>
        </w:rPr>
        <w:t xml:space="preserve">Script Name: </w:t>
      </w:r>
      <w:proofErr w:type="spellStart"/>
      <w:r w:rsidRPr="00981EA4">
        <w:rPr>
          <w:rFonts w:asciiTheme="majorBidi" w:hAnsiTheme="majorBidi" w:cstheme="majorBidi" w:hint="eastAsia"/>
        </w:rPr>
        <w:t>LRT.LRT_EXAM_ddl.sql</w:t>
      </w:r>
      <w:proofErr w:type="spellEnd"/>
    </w:p>
    <w:p w14:paraId="78247AFE" w14:textId="77777777" w:rsidR="00981EA4" w:rsidRPr="00981EA4" w:rsidRDefault="00981EA4" w:rsidP="00981EA4">
      <w:pPr>
        <w:pStyle w:val="ListParagraph"/>
        <w:numPr>
          <w:ilvl w:val="0"/>
          <w:numId w:val="15"/>
        </w:numPr>
        <w:spacing w:line="480" w:lineRule="auto"/>
        <w:rPr>
          <w:rFonts w:asciiTheme="majorBidi" w:hAnsiTheme="majorBidi" w:cstheme="majorBidi" w:hint="eastAsia"/>
        </w:rPr>
      </w:pPr>
      <w:r w:rsidRPr="00981EA4">
        <w:rPr>
          <w:rFonts w:asciiTheme="majorBidi" w:hAnsiTheme="majorBidi" w:cstheme="majorBidi" w:hint="eastAsia"/>
        </w:rPr>
        <w:t xml:space="preserve">Script Name: </w:t>
      </w:r>
      <w:proofErr w:type="spellStart"/>
      <w:r w:rsidRPr="00981EA4">
        <w:rPr>
          <w:rFonts w:asciiTheme="majorBidi" w:hAnsiTheme="majorBidi" w:cstheme="majorBidi" w:hint="eastAsia"/>
        </w:rPr>
        <w:t>LRT.LRT_FREQ_ddl.sql</w:t>
      </w:r>
      <w:proofErr w:type="spellEnd"/>
    </w:p>
    <w:p w14:paraId="2A8F5092" w14:textId="77777777" w:rsidR="00981EA4" w:rsidRPr="00981EA4" w:rsidRDefault="00981EA4" w:rsidP="00981EA4">
      <w:pPr>
        <w:pStyle w:val="ListParagraph"/>
        <w:numPr>
          <w:ilvl w:val="0"/>
          <w:numId w:val="15"/>
        </w:numPr>
        <w:spacing w:line="480" w:lineRule="auto"/>
        <w:rPr>
          <w:rFonts w:asciiTheme="majorBidi" w:hAnsiTheme="majorBidi" w:cstheme="majorBidi" w:hint="eastAsia"/>
        </w:rPr>
      </w:pPr>
      <w:r w:rsidRPr="00981EA4">
        <w:rPr>
          <w:rFonts w:asciiTheme="majorBidi" w:hAnsiTheme="majorBidi" w:cstheme="majorBidi" w:hint="eastAsia"/>
        </w:rPr>
        <w:t xml:space="preserve">Script Name: </w:t>
      </w:r>
      <w:proofErr w:type="spellStart"/>
      <w:r w:rsidRPr="00981EA4">
        <w:rPr>
          <w:rFonts w:asciiTheme="majorBidi" w:hAnsiTheme="majorBidi" w:cstheme="majorBidi" w:hint="eastAsia"/>
        </w:rPr>
        <w:t>LRT.LRT_GENERATION_TYPE_ddl.sql</w:t>
      </w:r>
      <w:proofErr w:type="spellEnd"/>
    </w:p>
    <w:p w14:paraId="5712B2E6" w14:textId="77777777" w:rsidR="00981EA4" w:rsidRPr="00981EA4" w:rsidRDefault="00981EA4" w:rsidP="00981EA4">
      <w:pPr>
        <w:pStyle w:val="ListParagraph"/>
        <w:numPr>
          <w:ilvl w:val="0"/>
          <w:numId w:val="15"/>
        </w:numPr>
        <w:spacing w:line="480" w:lineRule="auto"/>
        <w:rPr>
          <w:rFonts w:asciiTheme="majorBidi" w:hAnsiTheme="majorBidi" w:cstheme="majorBidi" w:hint="eastAsia"/>
        </w:rPr>
      </w:pPr>
      <w:r w:rsidRPr="00981EA4">
        <w:rPr>
          <w:rFonts w:asciiTheme="majorBidi" w:hAnsiTheme="majorBidi" w:cstheme="majorBidi" w:hint="eastAsia"/>
        </w:rPr>
        <w:t xml:space="preserve">Script Name: </w:t>
      </w:r>
      <w:proofErr w:type="spellStart"/>
      <w:r w:rsidRPr="00981EA4">
        <w:rPr>
          <w:rFonts w:asciiTheme="majorBidi" w:hAnsiTheme="majorBidi" w:cstheme="majorBidi" w:hint="eastAsia"/>
        </w:rPr>
        <w:t>LRT.LRT_NONWORDS_ddl.sql</w:t>
      </w:r>
      <w:proofErr w:type="spellEnd"/>
    </w:p>
    <w:p w14:paraId="036614CC" w14:textId="77777777" w:rsidR="00981EA4" w:rsidRPr="00981EA4" w:rsidRDefault="00981EA4" w:rsidP="00981EA4">
      <w:pPr>
        <w:pStyle w:val="ListParagraph"/>
        <w:numPr>
          <w:ilvl w:val="0"/>
          <w:numId w:val="15"/>
        </w:numPr>
        <w:spacing w:line="480" w:lineRule="auto"/>
        <w:rPr>
          <w:rFonts w:asciiTheme="majorBidi" w:hAnsiTheme="majorBidi" w:cstheme="majorBidi" w:hint="eastAsia"/>
        </w:rPr>
      </w:pPr>
      <w:r w:rsidRPr="00981EA4">
        <w:rPr>
          <w:rFonts w:asciiTheme="majorBidi" w:hAnsiTheme="majorBidi" w:cstheme="majorBidi" w:hint="eastAsia"/>
        </w:rPr>
        <w:t xml:space="preserve">Script Name: </w:t>
      </w:r>
      <w:proofErr w:type="spellStart"/>
      <w:r w:rsidRPr="00981EA4">
        <w:rPr>
          <w:rFonts w:asciiTheme="majorBidi" w:hAnsiTheme="majorBidi" w:cstheme="majorBidi" w:hint="eastAsia"/>
        </w:rPr>
        <w:t>LRT.LRT_WORD_FREQUENCY_ddl.sql</w:t>
      </w:r>
      <w:proofErr w:type="spellEnd"/>
    </w:p>
    <w:p w14:paraId="6E9040D6" w14:textId="7E389785" w:rsidR="001524C4" w:rsidRPr="00981EA4" w:rsidRDefault="00981EA4" w:rsidP="00981EA4">
      <w:pPr>
        <w:pStyle w:val="ListParagraph"/>
        <w:numPr>
          <w:ilvl w:val="0"/>
          <w:numId w:val="15"/>
        </w:numPr>
        <w:spacing w:line="480" w:lineRule="auto"/>
        <w:rPr>
          <w:rFonts w:asciiTheme="majorBidi" w:hAnsiTheme="majorBidi" w:cstheme="majorBidi"/>
        </w:rPr>
        <w:sectPr w:rsidR="001524C4" w:rsidRPr="00981EA4">
          <w:headerReference w:type="even" r:id="rId9"/>
          <w:headerReference w:type="default" r:id="rId10"/>
          <w:footerReference w:type="default" r:id="rId11"/>
          <w:headerReference w:type="first" r:id="rId12"/>
          <w:footerReference w:type="first" r:id="rId13"/>
          <w:pgSz w:w="11906" w:h="16838"/>
          <w:pgMar w:top="1700" w:right="1417" w:bottom="1223" w:left="1701" w:header="1417" w:footer="709" w:gutter="0"/>
          <w:pgNumType w:start="1"/>
          <w:cols w:space="720"/>
          <w:docGrid w:linePitch="600" w:charSpace="40960"/>
        </w:sectPr>
      </w:pPr>
      <w:r w:rsidRPr="00981EA4">
        <w:rPr>
          <w:rFonts w:asciiTheme="majorBidi" w:hAnsiTheme="majorBidi" w:cstheme="majorBidi" w:hint="eastAsia"/>
        </w:rPr>
        <w:t>Script Name: Triggers for LRT_WORD_FREQUENCY</w:t>
      </w:r>
    </w:p>
    <w:p w14:paraId="3FF8E5BD" w14:textId="77777777" w:rsidR="00774C98" w:rsidRDefault="00774C98" w:rsidP="00605DC4">
      <w:pPr>
        <w:pStyle w:val="Chaptertitle1"/>
        <w:rPr>
          <w:rFonts w:asciiTheme="majorBidi" w:hAnsiTheme="majorBidi" w:cstheme="majorBidi"/>
          <w:sz w:val="68"/>
          <w:szCs w:val="68"/>
        </w:rPr>
      </w:pPr>
      <w:bookmarkStart w:id="0" w:name="__RefHeading___Toc22163_1297892678"/>
      <w:bookmarkStart w:id="1" w:name="__RefNumPara__28477_1297892678"/>
      <w:bookmarkEnd w:id="0"/>
      <w:bookmarkEnd w:id="1"/>
    </w:p>
    <w:p w14:paraId="07860B1D" w14:textId="77777777" w:rsidR="00774C98" w:rsidRDefault="00774C98" w:rsidP="00605DC4">
      <w:pPr>
        <w:pStyle w:val="Chaptertitle1"/>
        <w:rPr>
          <w:rFonts w:asciiTheme="majorBidi" w:hAnsiTheme="majorBidi" w:cstheme="majorBidi"/>
          <w:sz w:val="68"/>
          <w:szCs w:val="68"/>
        </w:rPr>
      </w:pPr>
    </w:p>
    <w:p w14:paraId="057D9CF5" w14:textId="02AB7A78" w:rsidR="00605DC4" w:rsidRPr="00E07538" w:rsidRDefault="00605DC4" w:rsidP="00605DC4">
      <w:pPr>
        <w:pStyle w:val="Chaptertitle1"/>
        <w:rPr>
          <w:rFonts w:asciiTheme="majorBidi" w:hAnsiTheme="majorBidi" w:cstheme="majorBidi"/>
          <w:sz w:val="68"/>
          <w:szCs w:val="68"/>
        </w:rPr>
      </w:pPr>
      <w:r>
        <w:rPr>
          <w:rFonts w:asciiTheme="majorBidi" w:hAnsiTheme="majorBidi" w:cstheme="majorBidi"/>
          <w:sz w:val="68"/>
          <w:szCs w:val="68"/>
        </w:rPr>
        <w:t>Chapter 1</w:t>
      </w:r>
    </w:p>
    <w:p w14:paraId="3EFB0CAA" w14:textId="77777777" w:rsidR="00605DC4" w:rsidRPr="00E07538" w:rsidRDefault="00605DC4" w:rsidP="00605DC4">
      <w:pPr>
        <w:pStyle w:val="Chaptertitle1"/>
        <w:rPr>
          <w:rFonts w:asciiTheme="majorBidi" w:hAnsiTheme="majorBidi" w:cstheme="majorBidi"/>
          <w:sz w:val="68"/>
          <w:szCs w:val="68"/>
        </w:rPr>
      </w:pPr>
    </w:p>
    <w:p w14:paraId="4021AF4C" w14:textId="64CC518B" w:rsidR="00605DC4" w:rsidRPr="00E07538" w:rsidRDefault="00605DC4" w:rsidP="00605DC4">
      <w:pPr>
        <w:pStyle w:val="Chaptertitle1"/>
        <w:rPr>
          <w:rFonts w:asciiTheme="majorBidi" w:hAnsiTheme="majorBidi" w:cstheme="majorBidi"/>
          <w:sz w:val="68"/>
          <w:szCs w:val="68"/>
        </w:rPr>
        <w:sectPr w:rsidR="00605DC4" w:rsidRPr="00E07538">
          <w:headerReference w:type="even" r:id="rId14"/>
          <w:headerReference w:type="default" r:id="rId15"/>
          <w:footerReference w:type="even" r:id="rId16"/>
          <w:footerReference w:type="default" r:id="rId17"/>
          <w:headerReference w:type="first" r:id="rId18"/>
          <w:footerReference w:type="first" r:id="rId19"/>
          <w:pgSz w:w="11906" w:h="16838"/>
          <w:pgMar w:top="1700" w:right="1417" w:bottom="1223" w:left="1701" w:header="1417" w:footer="709" w:gutter="0"/>
          <w:pgNumType w:start="1"/>
          <w:cols w:space="720"/>
          <w:docGrid w:linePitch="600" w:charSpace="40960"/>
        </w:sectPr>
      </w:pPr>
      <w:r w:rsidRPr="00E07538">
        <w:rPr>
          <w:rFonts w:asciiTheme="majorBidi" w:hAnsiTheme="majorBidi" w:cstheme="majorBidi"/>
          <w:sz w:val="68"/>
          <w:szCs w:val="68"/>
        </w:rPr>
        <w:t xml:space="preserve"> </w:t>
      </w:r>
      <w:r>
        <w:rPr>
          <w:rFonts w:asciiTheme="majorBidi" w:hAnsiTheme="majorBidi" w:cstheme="majorBidi"/>
          <w:sz w:val="68"/>
          <w:szCs w:val="68"/>
        </w:rPr>
        <w:t>Introduction</w:t>
      </w:r>
    </w:p>
    <w:p w14:paraId="6C357824" w14:textId="455B7848" w:rsidR="00C34628" w:rsidRPr="000B0B07" w:rsidRDefault="00C34628" w:rsidP="000B0B07">
      <w:pPr>
        <w:pStyle w:val="Sectiontitle"/>
        <w:numPr>
          <w:ilvl w:val="1"/>
          <w:numId w:val="2"/>
        </w:numPr>
        <w:rPr>
          <w:rFonts w:asciiTheme="majorBidi" w:hAnsiTheme="majorBidi" w:cstheme="majorBidi"/>
        </w:rPr>
      </w:pPr>
      <w:bookmarkStart w:id="2" w:name="__RefHeading___Toc22165_1297892678"/>
      <w:bookmarkEnd w:id="2"/>
      <w:r w:rsidRPr="00E07538">
        <w:rPr>
          <w:rFonts w:asciiTheme="majorBidi" w:hAnsiTheme="majorBidi" w:cstheme="majorBidi"/>
        </w:rPr>
        <w:lastRenderedPageBreak/>
        <w:t>Introduction</w:t>
      </w:r>
    </w:p>
    <w:p w14:paraId="24178742" w14:textId="77777777" w:rsidR="0007776A" w:rsidRPr="00E07538" w:rsidRDefault="0007776A" w:rsidP="00E07538">
      <w:pPr>
        <w:pStyle w:val="ListParagraph"/>
        <w:spacing w:line="480" w:lineRule="auto"/>
        <w:jc w:val="both"/>
        <w:rPr>
          <w:rFonts w:asciiTheme="majorBidi" w:hAnsiTheme="majorBidi" w:cstheme="majorBidi"/>
          <w:color w:val="000000" w:themeColor="text1"/>
        </w:rPr>
      </w:pPr>
      <w:r w:rsidRPr="00E07538">
        <w:rPr>
          <w:rFonts w:asciiTheme="majorBidi" w:hAnsiTheme="majorBidi" w:cstheme="majorBidi"/>
          <w:color w:val="000000" w:themeColor="text1"/>
        </w:rPr>
        <w:t xml:space="preserve">Our research </w:t>
      </w:r>
      <w:commentRangeStart w:id="3"/>
      <w:r w:rsidRPr="00E07538">
        <w:rPr>
          <w:rFonts w:asciiTheme="majorBidi" w:hAnsiTheme="majorBidi" w:cstheme="majorBidi"/>
          <w:color w:val="000000" w:themeColor="text1"/>
        </w:rPr>
        <w:t>subject</w:t>
      </w:r>
      <w:commentRangeEnd w:id="3"/>
      <w:r w:rsidRPr="00E07538">
        <w:rPr>
          <w:rStyle w:val="CommentReference"/>
          <w:rFonts w:asciiTheme="majorBidi" w:hAnsiTheme="majorBidi" w:cstheme="majorBidi"/>
          <w:sz w:val="24"/>
          <w:szCs w:val="24"/>
        </w:rPr>
        <w:commentReference w:id="3"/>
      </w:r>
      <w:r w:rsidRPr="00E07538">
        <w:rPr>
          <w:rFonts w:asciiTheme="majorBidi" w:hAnsiTheme="majorBidi" w:cstheme="majorBidi"/>
          <w:color w:val="000000" w:themeColor="text1"/>
        </w:rPr>
        <w:t xml:space="preserve"> is to help foreign learners of Arabic language and the interested parties to estimate learner proficiency level by applying a systematic quick exam based on the lexical recognition tests which are already available to many other left to right languages, mean time creating an algorithm that could transform a certain input concrete vocabulary to produce a non-word that could confuse the leaner is considered the main aspect that this research handling; taking into consideration high complexity of the Arabic language as SHEKEL or diacritization and the huge amount of concreate vocabularies that are classified to used and unused vocabularies.</w:t>
      </w:r>
    </w:p>
    <w:p w14:paraId="35ACA4B3" w14:textId="77777777" w:rsidR="0007776A" w:rsidRPr="00E07538" w:rsidRDefault="0007776A" w:rsidP="00E07538">
      <w:pPr>
        <w:spacing w:line="480" w:lineRule="auto"/>
        <w:ind w:left="720"/>
        <w:rPr>
          <w:rFonts w:asciiTheme="majorBidi" w:hAnsiTheme="majorBidi" w:cstheme="majorBidi"/>
          <w:color w:val="000000" w:themeColor="text1"/>
          <w:sz w:val="24"/>
        </w:rPr>
      </w:pPr>
      <w:r w:rsidRPr="00E07538">
        <w:rPr>
          <w:rFonts w:asciiTheme="majorBidi" w:hAnsiTheme="majorBidi" w:cstheme="majorBidi"/>
          <w:color w:val="000000" w:themeColor="text1"/>
          <w:sz w:val="24"/>
        </w:rPr>
        <w:t xml:space="preserve">Our research </w:t>
      </w:r>
      <w:commentRangeStart w:id="4"/>
      <w:r w:rsidRPr="00E07538">
        <w:rPr>
          <w:rFonts w:asciiTheme="majorBidi" w:hAnsiTheme="majorBidi" w:cstheme="majorBidi"/>
          <w:color w:val="000000" w:themeColor="text1"/>
          <w:sz w:val="24"/>
        </w:rPr>
        <w:t>motivation</w:t>
      </w:r>
      <w:commentRangeEnd w:id="4"/>
      <w:r w:rsidRPr="00E07538">
        <w:rPr>
          <w:rStyle w:val="CommentReference"/>
          <w:rFonts w:asciiTheme="majorBidi" w:eastAsiaTheme="minorHAnsi" w:hAnsiTheme="majorBidi" w:cstheme="majorBidi"/>
          <w:sz w:val="24"/>
          <w:szCs w:val="24"/>
        </w:rPr>
        <w:commentReference w:id="4"/>
      </w:r>
      <w:r w:rsidRPr="00E07538">
        <w:rPr>
          <w:rFonts w:asciiTheme="majorBidi" w:hAnsiTheme="majorBidi" w:cstheme="majorBidi"/>
          <w:color w:val="000000" w:themeColor="text1"/>
          <w:sz w:val="24"/>
        </w:rPr>
        <w:t xml:space="preserve"> inherited from multi-reasons as Arabic language considered one of the top seven languages that people communicate through around the world, in Arab world only there is more than 4</w:t>
      </w:r>
      <w:r w:rsidRPr="00E07538">
        <w:rPr>
          <w:rFonts w:asciiTheme="majorBidi" w:hAnsiTheme="majorBidi" w:cstheme="majorBidi"/>
          <w:color w:val="000000" w:themeColor="text1"/>
          <w:sz w:val="24"/>
          <w:rtl/>
          <w:cs/>
        </w:rPr>
        <w:t>22</w:t>
      </w:r>
      <w:r w:rsidRPr="00E07538">
        <w:rPr>
          <w:rFonts w:asciiTheme="majorBidi" w:hAnsiTheme="majorBidi" w:cstheme="majorBidi"/>
          <w:color w:val="000000" w:themeColor="text1"/>
          <w:sz w:val="24"/>
        </w:rPr>
        <w:t xml:space="preserve"> million person who use Arabic as mother tongue language; besides this we can notice high interest for understanding Arabic reviews over the web and social media to understand Arabs express towards situations, finally Muslims around the word need to know better about their religion so they have to obtain some level of Arabic; besides this we have the enthusiasm to enrich Arabic research in computer science field as this area having big challenges in this regards. </w:t>
      </w:r>
    </w:p>
    <w:p w14:paraId="3B3749EF" w14:textId="77777777" w:rsidR="0007776A" w:rsidRPr="00E07538" w:rsidRDefault="0007776A" w:rsidP="00E07538">
      <w:pPr>
        <w:spacing w:line="480" w:lineRule="auto"/>
        <w:ind w:left="720"/>
        <w:rPr>
          <w:rFonts w:asciiTheme="majorBidi" w:hAnsiTheme="majorBidi" w:cstheme="majorBidi"/>
          <w:color w:val="000000" w:themeColor="text1"/>
          <w:sz w:val="24"/>
        </w:rPr>
      </w:pPr>
      <w:commentRangeStart w:id="5"/>
      <w:r w:rsidRPr="00E07538">
        <w:rPr>
          <w:rFonts w:asciiTheme="majorBidi" w:hAnsiTheme="majorBidi" w:cstheme="majorBidi"/>
          <w:color w:val="000000" w:themeColor="text1"/>
          <w:sz w:val="24"/>
        </w:rPr>
        <w:t xml:space="preserve">Current Problem </w:t>
      </w:r>
      <w:commentRangeEnd w:id="5"/>
      <w:r w:rsidRPr="00E07538">
        <w:rPr>
          <w:rStyle w:val="CommentReference"/>
          <w:rFonts w:asciiTheme="majorBidi" w:eastAsiaTheme="minorHAnsi" w:hAnsiTheme="majorBidi" w:cstheme="majorBidi"/>
          <w:sz w:val="24"/>
          <w:szCs w:val="24"/>
        </w:rPr>
        <w:commentReference w:id="5"/>
      </w:r>
      <w:r w:rsidRPr="00E07538">
        <w:rPr>
          <w:rFonts w:asciiTheme="majorBidi" w:hAnsiTheme="majorBidi" w:cstheme="majorBidi"/>
          <w:color w:val="000000" w:themeColor="text1"/>
          <w:sz w:val="24"/>
        </w:rPr>
        <w:t>could be noticed when learner cannot find an effective measure to indicate their level of recognition and knowledge in Arabic language; such a quick (five minute) exam might be helpful to indicate Arabic language level of the learner.</w:t>
      </w:r>
    </w:p>
    <w:p w14:paraId="531C26AC" w14:textId="77777777" w:rsidR="0007776A" w:rsidRPr="00E07538" w:rsidRDefault="0007776A" w:rsidP="00E07538">
      <w:pPr>
        <w:spacing w:line="480" w:lineRule="auto"/>
        <w:rPr>
          <w:rFonts w:asciiTheme="majorBidi" w:hAnsiTheme="majorBidi" w:cstheme="majorBidi"/>
          <w:color w:val="000000" w:themeColor="text1"/>
          <w:sz w:val="24"/>
        </w:rPr>
      </w:pPr>
    </w:p>
    <w:p w14:paraId="7A046DF2" w14:textId="77777777" w:rsidR="0007776A" w:rsidRPr="00E07538" w:rsidRDefault="0007776A" w:rsidP="00E07538">
      <w:pPr>
        <w:spacing w:line="480" w:lineRule="auto"/>
        <w:ind w:left="720"/>
        <w:rPr>
          <w:rFonts w:asciiTheme="majorBidi" w:hAnsiTheme="majorBidi" w:cstheme="majorBidi"/>
          <w:color w:val="000000" w:themeColor="text1"/>
          <w:sz w:val="24"/>
        </w:rPr>
      </w:pPr>
      <w:r w:rsidRPr="00E07538">
        <w:rPr>
          <w:rFonts w:asciiTheme="majorBidi" w:hAnsiTheme="majorBidi" w:cstheme="majorBidi"/>
          <w:color w:val="000000" w:themeColor="text1"/>
          <w:sz w:val="24"/>
        </w:rPr>
        <w:t xml:space="preserve">Based on current situation, this research </w:t>
      </w:r>
      <w:commentRangeStart w:id="6"/>
      <w:r w:rsidRPr="00E07538">
        <w:rPr>
          <w:rFonts w:asciiTheme="majorBidi" w:hAnsiTheme="majorBidi" w:cstheme="majorBidi"/>
          <w:color w:val="000000" w:themeColor="text1"/>
          <w:sz w:val="24"/>
        </w:rPr>
        <w:t xml:space="preserve">contribution </w:t>
      </w:r>
      <w:commentRangeEnd w:id="6"/>
      <w:r w:rsidRPr="00E07538">
        <w:rPr>
          <w:rStyle w:val="CommentReference"/>
          <w:rFonts w:asciiTheme="majorBidi" w:eastAsiaTheme="minorHAnsi" w:hAnsiTheme="majorBidi" w:cstheme="majorBidi"/>
          <w:sz w:val="24"/>
          <w:szCs w:val="24"/>
        </w:rPr>
        <w:commentReference w:id="6"/>
      </w:r>
      <w:r w:rsidRPr="00E07538">
        <w:rPr>
          <w:rFonts w:asciiTheme="majorBidi" w:hAnsiTheme="majorBidi" w:cstheme="majorBidi"/>
          <w:color w:val="000000" w:themeColor="text1"/>
          <w:sz w:val="24"/>
        </w:rPr>
        <w:t xml:space="preserve">aims at developing Arabic </w:t>
      </w:r>
      <w:r w:rsidRPr="00E07538">
        <w:rPr>
          <w:rFonts w:asciiTheme="majorBidi" w:hAnsiTheme="majorBidi" w:cstheme="majorBidi"/>
          <w:i/>
          <w:sz w:val="24"/>
        </w:rPr>
        <w:lastRenderedPageBreak/>
        <w:t>lexical recognition tests LRT automatically by means of</w:t>
      </w:r>
      <w:r w:rsidRPr="00E07538">
        <w:rPr>
          <w:rFonts w:asciiTheme="majorBidi" w:hAnsiTheme="majorBidi" w:cstheme="majorBidi"/>
          <w:color w:val="000000" w:themeColor="text1"/>
          <w:sz w:val="24"/>
        </w:rPr>
        <w:t xml:space="preserve"> using applying multi-methodology to generate main skeleton of the LRT, so as already applied to German, English and Spanish in generating a non-words with high quality (a non-word that could confuse the learner) through using language model and Markov modelling, mean time we are planning to try applying n-gram character model in generating good non-words in Arabic, we will apply another methodologies that could fit better with Arabic special characteristics related to Arabic Phonetic and Morphology, Generally Phonetic declares how characters could be spoken and morphology indicates how character is being written, this will help the learners in determining their </w:t>
      </w:r>
      <w:r w:rsidRPr="00E07538">
        <w:rPr>
          <w:rFonts w:asciiTheme="majorBidi" w:hAnsiTheme="majorBidi" w:cstheme="majorBidi"/>
          <w:sz w:val="24"/>
        </w:rPr>
        <w:t xml:space="preserve">proficiency </w:t>
      </w:r>
      <w:r w:rsidRPr="00E07538">
        <w:rPr>
          <w:rFonts w:asciiTheme="majorBidi" w:hAnsiTheme="majorBidi" w:cstheme="majorBidi"/>
          <w:color w:val="000000" w:themeColor="text1"/>
          <w:sz w:val="24"/>
        </w:rPr>
        <w:t>level in Arabic.</w:t>
      </w:r>
    </w:p>
    <w:p w14:paraId="16FAD879" w14:textId="77777777" w:rsidR="0007776A" w:rsidRPr="00E07538" w:rsidRDefault="0007776A" w:rsidP="00E07538">
      <w:pPr>
        <w:spacing w:line="480" w:lineRule="auto"/>
        <w:rPr>
          <w:rFonts w:asciiTheme="majorBidi" w:hAnsiTheme="majorBidi" w:cstheme="majorBidi"/>
          <w:color w:val="000000" w:themeColor="text1"/>
          <w:sz w:val="24"/>
        </w:rPr>
      </w:pPr>
    </w:p>
    <w:p w14:paraId="304F61AA" w14:textId="77777777" w:rsidR="0007776A" w:rsidRPr="00E07538" w:rsidRDefault="0007776A" w:rsidP="00E07538">
      <w:pPr>
        <w:spacing w:line="480" w:lineRule="auto"/>
        <w:ind w:left="720"/>
        <w:rPr>
          <w:rFonts w:asciiTheme="majorBidi" w:hAnsiTheme="majorBidi" w:cstheme="majorBidi"/>
          <w:color w:val="000000" w:themeColor="text1"/>
          <w:sz w:val="24"/>
        </w:rPr>
      </w:pPr>
      <w:r w:rsidRPr="00E07538">
        <w:rPr>
          <w:rFonts w:asciiTheme="majorBidi" w:hAnsiTheme="majorBidi" w:cstheme="majorBidi"/>
          <w:color w:val="000000" w:themeColor="text1"/>
          <w:sz w:val="24"/>
        </w:rPr>
        <w:t xml:space="preserve">Research </w:t>
      </w:r>
      <w:commentRangeStart w:id="7"/>
      <w:r w:rsidRPr="00E07538">
        <w:rPr>
          <w:rFonts w:asciiTheme="majorBidi" w:hAnsiTheme="majorBidi" w:cstheme="majorBidi"/>
          <w:color w:val="000000" w:themeColor="text1"/>
          <w:sz w:val="24"/>
        </w:rPr>
        <w:t xml:space="preserve">methodology </w:t>
      </w:r>
      <w:commentRangeEnd w:id="7"/>
      <w:r w:rsidRPr="00E07538">
        <w:rPr>
          <w:rStyle w:val="CommentReference"/>
          <w:rFonts w:asciiTheme="majorBidi" w:eastAsiaTheme="minorHAnsi" w:hAnsiTheme="majorBidi" w:cstheme="majorBidi"/>
          <w:sz w:val="24"/>
          <w:szCs w:val="24"/>
        </w:rPr>
        <w:commentReference w:id="7"/>
      </w:r>
      <w:r w:rsidRPr="00E07538">
        <w:rPr>
          <w:rFonts w:asciiTheme="majorBidi" w:hAnsiTheme="majorBidi" w:cstheme="majorBidi"/>
          <w:color w:val="000000" w:themeColor="text1"/>
          <w:sz w:val="24"/>
        </w:rPr>
        <w:t>will be a mix of language model “Markov model” [mainly: ngram character language model – a statistical based frequency model]; taking into consideration rules of Al-Khalil bin Ahmad Alfaraheedi who put Arabic language phonetical rules, so letters to be replaced will consider that rules to pick letter which is most similar to the original one [similarity by means of orthographic and phonetic].</w:t>
      </w:r>
    </w:p>
    <w:p w14:paraId="70628A13" w14:textId="77777777" w:rsidR="0007776A" w:rsidRPr="00E07538" w:rsidRDefault="0007776A" w:rsidP="00E07538">
      <w:pPr>
        <w:spacing w:line="480" w:lineRule="auto"/>
        <w:rPr>
          <w:rFonts w:asciiTheme="majorBidi" w:hAnsiTheme="majorBidi" w:cstheme="majorBidi"/>
          <w:sz w:val="24"/>
        </w:rPr>
      </w:pPr>
    </w:p>
    <w:p w14:paraId="0F57FA82" w14:textId="77777777" w:rsidR="0007776A" w:rsidRPr="00E07538" w:rsidRDefault="0007776A" w:rsidP="00E07538">
      <w:pPr>
        <w:spacing w:line="480" w:lineRule="auto"/>
        <w:ind w:left="720"/>
        <w:rPr>
          <w:rFonts w:asciiTheme="majorBidi" w:hAnsiTheme="majorBidi" w:cstheme="majorBidi"/>
          <w:sz w:val="24"/>
        </w:rPr>
      </w:pPr>
      <w:r w:rsidRPr="00E07538">
        <w:rPr>
          <w:rFonts w:asciiTheme="majorBidi" w:hAnsiTheme="majorBidi" w:cstheme="majorBidi"/>
          <w:sz w:val="24"/>
        </w:rPr>
        <w:t xml:space="preserve">Lexical recognition test (LRT) is a vocabulary size test. </w:t>
      </w:r>
      <w:commentRangeStart w:id="8"/>
      <w:r w:rsidRPr="00E07538">
        <w:rPr>
          <w:rFonts w:asciiTheme="majorBidi" w:hAnsiTheme="majorBidi" w:cstheme="majorBidi"/>
          <w:sz w:val="24"/>
        </w:rPr>
        <w:t xml:space="preserve">LRTs are frequently used for measuring </w:t>
      </w:r>
      <w:commentRangeEnd w:id="8"/>
      <w:r w:rsidRPr="00E07538">
        <w:rPr>
          <w:rStyle w:val="CommentReference"/>
          <w:rFonts w:asciiTheme="majorBidi" w:hAnsiTheme="majorBidi" w:cstheme="majorBidi"/>
          <w:sz w:val="24"/>
          <w:szCs w:val="24"/>
        </w:rPr>
        <w:commentReference w:id="8"/>
      </w:r>
      <w:r w:rsidRPr="00E07538">
        <w:rPr>
          <w:rFonts w:asciiTheme="majorBidi" w:hAnsiTheme="majorBidi" w:cstheme="majorBidi"/>
          <w:sz w:val="24"/>
        </w:rPr>
        <w:t>language proficiency. In such a test, students are typically shown either valid words like “</w:t>
      </w:r>
      <w:r w:rsidRPr="00E07538">
        <w:rPr>
          <w:rFonts w:asciiTheme="majorBidi" w:hAnsiTheme="majorBidi" w:cstheme="majorBidi"/>
          <w:sz w:val="24"/>
          <w:rtl/>
          <w:lang w:bidi="ar-SA"/>
        </w:rPr>
        <w:t>دولة</w:t>
      </w:r>
      <w:r w:rsidRPr="00E07538">
        <w:rPr>
          <w:rFonts w:asciiTheme="majorBidi" w:hAnsiTheme="majorBidi" w:cstheme="majorBidi"/>
          <w:sz w:val="24"/>
        </w:rPr>
        <w:t>” or non-words like “</w:t>
      </w:r>
      <w:r w:rsidRPr="00E07538">
        <w:rPr>
          <w:rFonts w:asciiTheme="majorBidi" w:hAnsiTheme="majorBidi" w:cstheme="majorBidi"/>
          <w:sz w:val="24"/>
          <w:rtl/>
          <w:lang w:bidi="ar-SA"/>
        </w:rPr>
        <w:t>مناحم</w:t>
      </w:r>
      <w:r w:rsidRPr="00E07538">
        <w:rPr>
          <w:rFonts w:asciiTheme="majorBidi" w:hAnsiTheme="majorBidi" w:cstheme="majorBidi"/>
          <w:sz w:val="24"/>
        </w:rPr>
        <w:t>”, and they need to decide if they are valid or not. The main advantage of a LRT is its simplicity. It only takes five minutes, only ``Yes/No'' questions are asked - as shown in Figure 1, and scoring can easily be automated.</w:t>
      </w:r>
    </w:p>
    <w:p w14:paraId="3D320D97" w14:textId="0F45C362" w:rsidR="0007776A" w:rsidRPr="00E07538" w:rsidRDefault="0007776A" w:rsidP="00E07538">
      <w:pPr>
        <w:spacing w:line="480" w:lineRule="auto"/>
        <w:rPr>
          <w:rFonts w:asciiTheme="majorBidi" w:hAnsiTheme="majorBidi" w:cstheme="majorBidi"/>
          <w:i/>
          <w:sz w:val="24"/>
        </w:rPr>
      </w:pPr>
    </w:p>
    <w:p w14:paraId="444034D2" w14:textId="01A84FC8" w:rsidR="0007776A" w:rsidRPr="00E07538" w:rsidRDefault="0007776A" w:rsidP="00E07538">
      <w:pPr>
        <w:spacing w:line="480" w:lineRule="auto"/>
        <w:rPr>
          <w:rFonts w:asciiTheme="majorBidi" w:hAnsiTheme="majorBidi" w:cstheme="majorBidi"/>
          <w:sz w:val="24"/>
        </w:rPr>
      </w:pPr>
      <w:r w:rsidRPr="00E07538">
        <w:rPr>
          <w:rFonts w:asciiTheme="majorBidi" w:hAnsiTheme="majorBidi" w:cstheme="majorBidi"/>
          <w:noProof/>
          <w:sz w:val="24"/>
          <w:lang w:eastAsia="en-US" w:bidi="ar-SA"/>
        </w:rPr>
        <w:lastRenderedPageBreak/>
        <mc:AlternateContent>
          <mc:Choice Requires="wps">
            <w:drawing>
              <wp:anchor distT="0" distB="0" distL="114300" distR="114300" simplePos="0" relativeHeight="251661312" behindDoc="0" locked="0" layoutInCell="1" allowOverlap="1" wp14:anchorId="60A04EA2" wp14:editId="5059C41A">
                <wp:simplePos x="0" y="0"/>
                <wp:positionH relativeFrom="margin">
                  <wp:posOffset>2543175</wp:posOffset>
                </wp:positionH>
                <wp:positionV relativeFrom="paragraph">
                  <wp:posOffset>28575</wp:posOffset>
                </wp:positionV>
                <wp:extent cx="771525" cy="304800"/>
                <wp:effectExtent l="0" t="0" r="28575" b="19050"/>
                <wp:wrapNone/>
                <wp:docPr id="59" name="Rounded Rectangle 59"/>
                <wp:cNvGraphicFramePr/>
                <a:graphic xmlns:a="http://schemas.openxmlformats.org/drawingml/2006/main">
                  <a:graphicData uri="http://schemas.microsoft.com/office/word/2010/wordprocessingShape">
                    <wps:wsp>
                      <wps:cNvSpPr/>
                      <wps:spPr>
                        <a:xfrm>
                          <a:off x="0" y="0"/>
                          <a:ext cx="771525" cy="3048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DC5C1A7" w14:textId="77777777" w:rsidR="00483D1B" w:rsidRDefault="00483D1B" w:rsidP="0007776A">
                            <w:pPr>
                              <w:jc w:val="center"/>
                              <w:rPr>
                                <w:rFonts w:hint="eastAsia"/>
                              </w:rPr>
                            </w:pPr>
                            <w:r>
                              <w:rPr>
                                <w:rFonts w:cs="Times New Roman" w:hint="cs"/>
                                <w:rtl/>
                                <w:lang w:bidi="ar-SA"/>
                              </w:rPr>
                              <w:t>مناحم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0A04EA2" id="Rounded Rectangle 59" o:spid="_x0000_s1026" style="position:absolute;margin-left:200.25pt;margin-top:2.25pt;width:60.75pt;height:24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" fillcolor="#5b9bd5 [3204]" strokecolor="#1f4d78 [1604]" strokeweight="1pt">
                <v:stroke joinstyle="miter"/>
                <v:textbox>
                  <w:txbxContent>
                    <w:p w14:paraId="4DC5C1A7" w14:textId="77777777" w:rsidR="00483D1B" w:rsidRDefault="00483D1B" w:rsidP="0007776A">
                      <w:pPr>
                        <w:jc w:val="center"/>
                        <w:rPr>
                          <w:rFonts w:hint="eastAsia"/>
                        </w:rPr>
                      </w:pPr>
                      <w:r>
                        <w:rPr>
                          <w:rFonts w:cs="Times New Roman" w:hint="cs"/>
                          <w:rtl/>
                          <w:lang w:bidi="ar-SA"/>
                        </w:rPr>
                        <w:t>مناحم</w:t>
                      </w:r>
                    </w:p>
                  </w:txbxContent>
                </v:textbox>
                <w10:wrap anchorx="margin"/>
              </v:roundrect>
            </w:pict>
          </mc:Fallback>
        </mc:AlternateContent>
      </w:r>
    </w:p>
    <w:tbl>
      <w:tblPr>
        <w:tblStyle w:val="TableGrid"/>
        <w:tblpPr w:leftFromText="180" w:rightFromText="180" w:vertAnchor="text" w:horzAnchor="margin" w:tblpXSpec="center" w:tblpY="42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79"/>
      </w:tblGrid>
      <w:tr w:rsidR="0007776A" w:rsidRPr="00E07538" w14:paraId="5455C1FE" w14:textId="77777777" w:rsidTr="00AD4332">
        <w:trPr>
          <w:trHeight w:val="240"/>
        </w:trPr>
        <w:tc>
          <w:tcPr>
            <w:tcW w:w="4579" w:type="dxa"/>
          </w:tcPr>
          <w:p w14:paraId="6E372365" w14:textId="02F49B79" w:rsidR="0007776A" w:rsidRPr="00E07538" w:rsidRDefault="0007776A" w:rsidP="00E07538">
            <w:pPr>
              <w:bidi/>
              <w:spacing w:line="480" w:lineRule="auto"/>
              <w:jc w:val="center"/>
              <w:rPr>
                <w:rFonts w:asciiTheme="majorBidi" w:hAnsiTheme="majorBidi" w:cstheme="majorBidi"/>
                <w:sz w:val="24"/>
              </w:rPr>
            </w:pPr>
            <w:r w:rsidRPr="00E07538">
              <w:rPr>
                <w:rFonts w:asciiTheme="majorBidi" w:hAnsiTheme="majorBidi" w:cstheme="majorBidi"/>
                <w:noProof/>
                <w:sz w:val="24"/>
                <w:lang w:eastAsia="en-US" w:bidi="ar-SA"/>
              </w:rPr>
              <mc:AlternateContent>
                <mc:Choice Requires="wps">
                  <w:drawing>
                    <wp:anchor distT="0" distB="0" distL="114300" distR="114300" simplePos="0" relativeHeight="251662336" behindDoc="0" locked="0" layoutInCell="1" allowOverlap="1" wp14:anchorId="6771EC75" wp14:editId="775CECF0">
                      <wp:simplePos x="0" y="0"/>
                      <wp:positionH relativeFrom="column">
                        <wp:posOffset>245110</wp:posOffset>
                      </wp:positionH>
                      <wp:positionV relativeFrom="paragraph">
                        <wp:posOffset>38100</wp:posOffset>
                      </wp:positionV>
                      <wp:extent cx="704850" cy="295275"/>
                      <wp:effectExtent l="0" t="0" r="19050" b="28575"/>
                      <wp:wrapNone/>
                      <wp:docPr id="60" name="Rounded Rectangle 60"/>
                      <wp:cNvGraphicFramePr/>
                      <a:graphic xmlns:a="http://schemas.openxmlformats.org/drawingml/2006/main">
                        <a:graphicData uri="http://schemas.microsoft.com/office/word/2010/wordprocessingShape">
                          <wps:wsp>
                            <wps:cNvSpPr/>
                            <wps:spPr>
                              <a:xfrm>
                                <a:off x="0" y="0"/>
                                <a:ext cx="704850" cy="295275"/>
                              </a:xfrm>
                              <a:prstGeom prst="round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24128ADA" w14:textId="77777777" w:rsidR="00483D1B" w:rsidRDefault="00483D1B" w:rsidP="0007776A">
                                  <w:pPr>
                                    <w:jc w:val="center"/>
                                    <w:rPr>
                                      <w:rFonts w:hint="eastAsia"/>
                                    </w:rPr>
                                  </w:pPr>
                                  <w:r>
                                    <w:rPr>
                                      <w:rFonts w:cs="Times New Roman" w:hint="cs"/>
                                      <w:rtl/>
                                      <w:lang w:bidi="ar-SA"/>
                                    </w:rPr>
                                    <w:t>لا</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771EC75" id="Rounded Rectangle 60" o:spid="_x0000_s1027" style="position:absolute;left:0;text-align:left;margin-left:19.3pt;margin-top:3pt;width:55.5pt;height:23.2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" fillcolor="red" strokecolor="#1f4d78 [1604]" strokeweight="1pt">
                      <v:stroke joinstyle="miter"/>
                      <v:textbox>
                        <w:txbxContent>
                          <w:p w14:paraId="24128ADA" w14:textId="77777777" w:rsidR="00483D1B" w:rsidRDefault="00483D1B" w:rsidP="0007776A">
                            <w:pPr>
                              <w:jc w:val="center"/>
                              <w:rPr>
                                <w:rFonts w:hint="eastAsia"/>
                              </w:rPr>
                            </w:pPr>
                            <w:r>
                              <w:rPr>
                                <w:rFonts w:cs="Times New Roman" w:hint="cs"/>
                                <w:rtl/>
                                <w:lang w:bidi="ar-SA"/>
                              </w:rPr>
                              <w:t>لا</w:t>
                            </w:r>
                          </w:p>
                        </w:txbxContent>
                      </v:textbox>
                    </v:roundrect>
                  </w:pict>
                </mc:Fallback>
              </mc:AlternateContent>
            </w:r>
          </w:p>
        </w:tc>
      </w:tr>
      <w:tr w:rsidR="0007776A" w:rsidRPr="00E07538" w14:paraId="45BC748A" w14:textId="77777777" w:rsidTr="00AD4332">
        <w:trPr>
          <w:trHeight w:val="480"/>
        </w:trPr>
        <w:tc>
          <w:tcPr>
            <w:tcW w:w="4579" w:type="dxa"/>
          </w:tcPr>
          <w:p w14:paraId="7900011D" w14:textId="212348ED" w:rsidR="0007776A" w:rsidRPr="00E07538" w:rsidRDefault="0007776A" w:rsidP="00E07538">
            <w:pPr>
              <w:bidi/>
              <w:spacing w:line="480" w:lineRule="auto"/>
              <w:jc w:val="center"/>
              <w:rPr>
                <w:rFonts w:asciiTheme="majorBidi" w:hAnsiTheme="majorBidi" w:cstheme="majorBidi"/>
                <w:i/>
                <w:sz w:val="24"/>
              </w:rPr>
            </w:pPr>
          </w:p>
          <w:p w14:paraId="1037BF8E" w14:textId="77777777" w:rsidR="0007776A" w:rsidRPr="00E07538" w:rsidRDefault="0007776A" w:rsidP="00E07538">
            <w:pPr>
              <w:bidi/>
              <w:spacing w:line="480" w:lineRule="auto"/>
              <w:jc w:val="center"/>
              <w:rPr>
                <w:rFonts w:asciiTheme="majorBidi" w:hAnsiTheme="majorBidi" w:cstheme="majorBidi"/>
                <w:sz w:val="24"/>
              </w:rPr>
            </w:pPr>
            <w:r w:rsidRPr="00E07538">
              <w:rPr>
                <w:rFonts w:asciiTheme="majorBidi" w:hAnsiTheme="majorBidi" w:cstheme="majorBidi"/>
                <w:i/>
                <w:sz w:val="24"/>
              </w:rPr>
              <w:t xml:space="preserve">Figure 1: </w:t>
            </w:r>
            <w:r w:rsidRPr="00E07538">
              <w:rPr>
                <w:rFonts w:asciiTheme="majorBidi" w:hAnsiTheme="majorBidi" w:cstheme="majorBidi"/>
                <w:sz w:val="24"/>
              </w:rPr>
              <w:t>Lexical recognition test formats.</w:t>
            </w:r>
          </w:p>
        </w:tc>
      </w:tr>
    </w:tbl>
    <w:p w14:paraId="7D9B557D" w14:textId="7CFD3225" w:rsidR="00C34628" w:rsidRPr="00E07538" w:rsidRDefault="00F445D4" w:rsidP="00E07538">
      <w:pPr>
        <w:pStyle w:val="BodyText"/>
        <w:spacing w:line="480" w:lineRule="auto"/>
        <w:rPr>
          <w:rFonts w:asciiTheme="majorBidi" w:hAnsiTheme="majorBidi" w:cstheme="majorBidi"/>
          <w:sz w:val="24"/>
          <w:cs/>
        </w:rPr>
      </w:pPr>
      <w:r w:rsidRPr="00E07538">
        <w:rPr>
          <w:rFonts w:asciiTheme="majorBidi" w:hAnsiTheme="majorBidi" w:cstheme="majorBidi"/>
          <w:noProof/>
          <w:sz w:val="24"/>
          <w:lang w:eastAsia="en-US" w:bidi="ar-SA"/>
        </w:rPr>
        <mc:AlternateContent>
          <mc:Choice Requires="wps">
            <w:drawing>
              <wp:anchor distT="0" distB="0" distL="114300" distR="114300" simplePos="0" relativeHeight="251663360" behindDoc="0" locked="0" layoutInCell="1" allowOverlap="1" wp14:anchorId="6246719C" wp14:editId="0E28EB93">
                <wp:simplePos x="0" y="0"/>
                <wp:positionH relativeFrom="column">
                  <wp:posOffset>3536950</wp:posOffset>
                </wp:positionH>
                <wp:positionV relativeFrom="paragraph">
                  <wp:posOffset>353060</wp:posOffset>
                </wp:positionV>
                <wp:extent cx="704850" cy="285750"/>
                <wp:effectExtent l="0" t="0" r="19050" b="19050"/>
                <wp:wrapNone/>
                <wp:docPr id="61" name="Rounded Rectangle 61"/>
                <wp:cNvGraphicFramePr/>
                <a:graphic xmlns:a="http://schemas.openxmlformats.org/drawingml/2006/main">
                  <a:graphicData uri="http://schemas.microsoft.com/office/word/2010/wordprocessingShape">
                    <wps:wsp>
                      <wps:cNvSpPr/>
                      <wps:spPr>
                        <a:xfrm>
                          <a:off x="0" y="0"/>
                          <a:ext cx="704850" cy="285750"/>
                        </a:xfrm>
                        <a:prstGeom prst="round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14:paraId="3144FE4B" w14:textId="77777777" w:rsidR="00483D1B" w:rsidRDefault="00483D1B" w:rsidP="0007776A">
                            <w:pPr>
                              <w:jc w:val="center"/>
                              <w:rPr>
                                <w:rFonts w:hint="eastAsia"/>
                              </w:rPr>
                            </w:pPr>
                            <w:r>
                              <w:rPr>
                                <w:rFonts w:cs="Times New Roman" w:hint="cs"/>
                                <w:rtl/>
                                <w:lang w:bidi="ar-SA"/>
                              </w:rPr>
                              <w:t>نعم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246719C" id="Rounded Rectangle 61" o:spid="_x0000_s1028" style="position:absolute;margin-left:278.5pt;margin-top:27.8pt;width:55.5pt;height:22.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" fillcolor="#00b050" strokecolor="#1f4d78 [1604]" strokeweight="1pt">
                <v:stroke joinstyle="miter"/>
                <v:textbox>
                  <w:txbxContent>
                    <w:p w14:paraId="3144FE4B" w14:textId="77777777" w:rsidR="00483D1B" w:rsidRDefault="00483D1B" w:rsidP="0007776A">
                      <w:pPr>
                        <w:jc w:val="center"/>
                        <w:rPr>
                          <w:rFonts w:hint="eastAsia"/>
                        </w:rPr>
                      </w:pPr>
                      <w:r>
                        <w:rPr>
                          <w:rFonts w:cs="Times New Roman" w:hint="cs"/>
                          <w:rtl/>
                          <w:lang w:bidi="ar-SA"/>
                        </w:rPr>
                        <w:t>نعم</w:t>
                      </w:r>
                    </w:p>
                  </w:txbxContent>
                </v:textbox>
              </v:roundrect>
            </w:pict>
          </mc:Fallback>
        </mc:AlternateContent>
      </w:r>
      <w:r w:rsidR="0007776A" w:rsidRPr="00E07538">
        <w:rPr>
          <w:rFonts w:asciiTheme="majorBidi" w:hAnsiTheme="majorBidi" w:cstheme="majorBidi"/>
          <w:sz w:val="24"/>
        </w:rPr>
        <w:br w:type="textWrapping" w:clear="all"/>
      </w:r>
    </w:p>
    <w:p w14:paraId="4EFC9119" w14:textId="713985F7" w:rsidR="0007776A" w:rsidRPr="00E07538" w:rsidRDefault="0007776A" w:rsidP="00E07538">
      <w:pPr>
        <w:pStyle w:val="BodyText"/>
        <w:spacing w:line="480" w:lineRule="auto"/>
        <w:rPr>
          <w:rFonts w:asciiTheme="majorBidi" w:hAnsiTheme="majorBidi" w:cstheme="majorBidi"/>
          <w:sz w:val="24"/>
          <w:cs/>
        </w:rPr>
      </w:pPr>
    </w:p>
    <w:p w14:paraId="198CEAB8" w14:textId="16AFB7DB" w:rsidR="008953F9" w:rsidRPr="008953F9" w:rsidRDefault="008953F9" w:rsidP="008953F9">
      <w:pPr>
        <w:pStyle w:val="Bezmezer1"/>
        <w:spacing w:line="480" w:lineRule="auto"/>
        <w:ind w:left="1440"/>
        <w:rPr>
          <w:rFonts w:asciiTheme="majorBidi" w:hAnsiTheme="majorBidi" w:cstheme="majorBidi"/>
          <w:b/>
          <w:bCs/>
          <w:sz w:val="28"/>
          <w:szCs w:val="28"/>
        </w:rPr>
      </w:pPr>
    </w:p>
    <w:p w14:paraId="4B2B9D96" w14:textId="13104931" w:rsidR="00C34628" w:rsidRPr="00E07538" w:rsidRDefault="00C34628" w:rsidP="00E07538">
      <w:pPr>
        <w:pStyle w:val="Sectiontitle"/>
        <w:numPr>
          <w:ilvl w:val="1"/>
          <w:numId w:val="2"/>
        </w:numPr>
        <w:rPr>
          <w:rFonts w:asciiTheme="majorBidi" w:hAnsiTheme="majorBidi" w:cstheme="majorBidi"/>
        </w:rPr>
      </w:pPr>
      <w:bookmarkStart w:id="9" w:name="__RefHeading___Toc22167_1297892678"/>
      <w:bookmarkEnd w:id="9"/>
      <w:r w:rsidRPr="00E07538">
        <w:rPr>
          <w:rFonts w:asciiTheme="majorBidi" w:hAnsiTheme="majorBidi" w:cstheme="majorBidi"/>
        </w:rPr>
        <w:t>Problem Statement</w:t>
      </w:r>
    </w:p>
    <w:p w14:paraId="52896C19" w14:textId="77777777" w:rsidR="0007776A" w:rsidRPr="00E07538" w:rsidRDefault="0007776A" w:rsidP="00E07538">
      <w:pPr>
        <w:pStyle w:val="Sectiontitle"/>
        <w:numPr>
          <w:ilvl w:val="0"/>
          <w:numId w:val="0"/>
        </w:numPr>
        <w:ind w:firstLine="720"/>
        <w:rPr>
          <w:rFonts w:asciiTheme="majorBidi" w:hAnsiTheme="majorBidi" w:cstheme="majorBidi"/>
          <w:b w:val="0"/>
          <w:bCs w:val="0"/>
          <w:sz w:val="24"/>
          <w:szCs w:val="24"/>
        </w:rPr>
      </w:pPr>
      <w:r w:rsidRPr="00E07538">
        <w:rPr>
          <w:rFonts w:asciiTheme="majorBidi" w:hAnsiTheme="majorBidi" w:cstheme="majorBidi"/>
          <w:b w:val="0"/>
          <w:bCs w:val="0"/>
          <w:sz w:val="24"/>
          <w:szCs w:val="24"/>
        </w:rPr>
        <w:t>Current problem could be addressed while we are going to design an Arabic lexical recognition test by extending the current algorithms used in designing same exams for other languages as English, German, Spanish...Etc.; current situation imposed many factors to be involved as special properties of Arabic language ( a right to left) language in which not only the common letters which create a vocabulary but the diacritization (SHEKEL) as well, secondly Arabic language has multi-millions of concreate used and unused vocabularies, this restrict abilities to create good non-words which has high ranking to look like a concreate word that finally might be included in the Arabic LRT exam.</w:t>
      </w:r>
    </w:p>
    <w:p w14:paraId="7D04D0F2" w14:textId="77777777" w:rsidR="0007776A" w:rsidRPr="00E07538" w:rsidRDefault="0007776A" w:rsidP="00E07538">
      <w:pPr>
        <w:pStyle w:val="Sectiontitle"/>
        <w:numPr>
          <w:ilvl w:val="0"/>
          <w:numId w:val="0"/>
        </w:numPr>
        <w:rPr>
          <w:rFonts w:asciiTheme="majorBidi" w:hAnsiTheme="majorBidi" w:cstheme="majorBidi"/>
          <w:b w:val="0"/>
          <w:bCs w:val="0"/>
          <w:sz w:val="24"/>
          <w:szCs w:val="24"/>
        </w:rPr>
      </w:pPr>
      <w:r w:rsidRPr="00E07538">
        <w:rPr>
          <w:rFonts w:asciiTheme="majorBidi" w:hAnsiTheme="majorBidi" w:cstheme="majorBidi"/>
          <w:b w:val="0"/>
          <w:bCs w:val="0"/>
          <w:sz w:val="24"/>
          <w:szCs w:val="24"/>
        </w:rPr>
        <w:t>Besides aforementioned challenges, researches in Arabic NLP still scarce and resources (corpuses) are scarce as well; there are available paid corpuses; as per my thought, more considerable corpuses implies more available words samples, this will reduce error rate when judgement/classifying of generated non-word to be a non-word or it is a concreate word because it is exists in the source corpuses.</w:t>
      </w:r>
    </w:p>
    <w:p w14:paraId="33520A0B" w14:textId="18D85A43" w:rsidR="0007776A" w:rsidRPr="00E07538" w:rsidRDefault="0007776A" w:rsidP="00E07538">
      <w:pPr>
        <w:pStyle w:val="Sectiontitle"/>
        <w:numPr>
          <w:ilvl w:val="0"/>
          <w:numId w:val="0"/>
        </w:numPr>
        <w:rPr>
          <w:rFonts w:asciiTheme="majorBidi" w:hAnsiTheme="majorBidi" w:cstheme="majorBidi"/>
          <w:b w:val="0"/>
          <w:bCs w:val="0"/>
          <w:sz w:val="24"/>
          <w:szCs w:val="24"/>
        </w:rPr>
      </w:pPr>
      <w:r w:rsidRPr="00E07538">
        <w:rPr>
          <w:rFonts w:asciiTheme="majorBidi" w:hAnsiTheme="majorBidi" w:cstheme="majorBidi"/>
          <w:b w:val="0"/>
          <w:bCs w:val="0"/>
          <w:sz w:val="24"/>
          <w:szCs w:val="24"/>
        </w:rPr>
        <w:t xml:space="preserve">Mentioned problem, affect probability to create an Arabic LRT version that will help learners to find an effective measurement to indicate their level of recognition and knowledge in Arabic language. </w:t>
      </w:r>
    </w:p>
    <w:p w14:paraId="6D580955" w14:textId="77777777" w:rsidR="0007776A" w:rsidRPr="00E07538" w:rsidRDefault="0007776A" w:rsidP="00E07538">
      <w:pPr>
        <w:pStyle w:val="Sectiontitle"/>
        <w:numPr>
          <w:ilvl w:val="0"/>
          <w:numId w:val="0"/>
        </w:numPr>
        <w:rPr>
          <w:rFonts w:asciiTheme="majorBidi" w:hAnsiTheme="majorBidi" w:cstheme="majorBidi"/>
          <w:b w:val="0"/>
          <w:bCs w:val="0"/>
          <w:sz w:val="24"/>
          <w:szCs w:val="24"/>
        </w:rPr>
      </w:pPr>
      <w:r w:rsidRPr="00E07538">
        <w:rPr>
          <w:rFonts w:asciiTheme="majorBidi" w:hAnsiTheme="majorBidi" w:cstheme="majorBidi"/>
          <w:b w:val="0"/>
          <w:bCs w:val="0"/>
          <w:sz w:val="24"/>
          <w:szCs w:val="24"/>
        </w:rPr>
        <w:t xml:space="preserve">Based on current situation, this research contribution aims at developing Arabic lexical </w:t>
      </w:r>
      <w:r w:rsidRPr="00E07538">
        <w:rPr>
          <w:rFonts w:asciiTheme="majorBidi" w:hAnsiTheme="majorBidi" w:cstheme="majorBidi"/>
          <w:b w:val="0"/>
          <w:bCs w:val="0"/>
          <w:sz w:val="24"/>
          <w:szCs w:val="24"/>
        </w:rPr>
        <w:lastRenderedPageBreak/>
        <w:t>recognition tests automatically by means of using a standard language model proved through implementing a web-based application that generates placement test to measure learner level. This will help the learners in determining their proficiency level in Arabic.</w:t>
      </w:r>
    </w:p>
    <w:p w14:paraId="083F825A" w14:textId="35B64535" w:rsidR="0007776A" w:rsidRPr="00E07538" w:rsidRDefault="0007776A" w:rsidP="00E07538">
      <w:pPr>
        <w:pStyle w:val="Sectiontitle"/>
        <w:numPr>
          <w:ilvl w:val="0"/>
          <w:numId w:val="0"/>
        </w:numPr>
        <w:rPr>
          <w:rFonts w:asciiTheme="majorBidi" w:hAnsiTheme="majorBidi" w:cstheme="majorBidi"/>
          <w:b w:val="0"/>
          <w:bCs w:val="0"/>
          <w:sz w:val="24"/>
          <w:szCs w:val="24"/>
        </w:rPr>
      </w:pPr>
      <w:r w:rsidRPr="00E07538">
        <w:rPr>
          <w:rFonts w:asciiTheme="majorBidi" w:hAnsiTheme="majorBidi" w:cstheme="majorBidi"/>
          <w:b w:val="0"/>
          <w:bCs w:val="0"/>
          <w:sz w:val="24"/>
          <w:szCs w:val="24"/>
        </w:rPr>
        <w:t>Lexical recognition test (LRT) is a vocabulary size test. LRTs are frequently used for measuring language proficiency. In such test, students are typically shown either valid words like “denial” or non-words, as “</w:t>
      </w:r>
      <w:proofErr w:type="spellStart"/>
      <w:r w:rsidRPr="00E07538">
        <w:rPr>
          <w:rFonts w:asciiTheme="majorBidi" w:hAnsiTheme="majorBidi" w:cstheme="majorBidi"/>
          <w:b w:val="0"/>
          <w:bCs w:val="0"/>
          <w:sz w:val="24"/>
          <w:szCs w:val="24"/>
        </w:rPr>
        <w:t>platery</w:t>
      </w:r>
      <w:proofErr w:type="spellEnd"/>
      <w:r w:rsidRPr="00E07538">
        <w:rPr>
          <w:rFonts w:asciiTheme="majorBidi" w:hAnsiTheme="majorBidi" w:cstheme="majorBidi"/>
          <w:b w:val="0"/>
          <w:bCs w:val="0"/>
          <w:sz w:val="24"/>
          <w:szCs w:val="24"/>
        </w:rPr>
        <w:t>”, and they need to decide if they are valid or not. The main advantage of a LRT is its simplicity. It only takes five minutes, only ``Yes/No'' or checklist questions are asked - as shown in Figure 1, and scoring can easily be automated.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8"/>
      </w:tblGrid>
      <w:tr w:rsidR="0007776A" w:rsidRPr="00E07538" w14:paraId="2EED49EB" w14:textId="77777777" w:rsidTr="00AD4332">
        <w:trPr>
          <w:jc w:val="center"/>
        </w:trPr>
        <w:tc>
          <w:tcPr>
            <w:tcW w:w="4258" w:type="dxa"/>
          </w:tcPr>
          <w:p w14:paraId="077858A4" w14:textId="77777777" w:rsidR="0007776A" w:rsidRPr="00E07538" w:rsidRDefault="0007776A" w:rsidP="00E07538">
            <w:pPr>
              <w:spacing w:line="480" w:lineRule="auto"/>
              <w:jc w:val="center"/>
              <w:rPr>
                <w:rFonts w:asciiTheme="majorBidi" w:hAnsiTheme="majorBidi" w:cstheme="majorBidi"/>
                <w:sz w:val="24"/>
              </w:rPr>
            </w:pPr>
            <w:r w:rsidRPr="00E07538">
              <w:rPr>
                <w:rFonts w:asciiTheme="majorBidi" w:hAnsiTheme="majorBidi" w:cstheme="majorBidi"/>
                <w:noProof/>
                <w:sz w:val="24"/>
                <w:lang w:eastAsia="en-US" w:bidi="ar-SA"/>
              </w:rPr>
              <w:drawing>
                <wp:inline distT="0" distB="0" distL="0" distR="0" wp14:anchorId="08F524A9" wp14:editId="3F8C133A">
                  <wp:extent cx="1971675" cy="714375"/>
                  <wp:effectExtent l="0" t="0" r="9525" b="9525"/>
                  <wp:docPr id="62" name="Picture 3" descr="Macintosh HD:Users:ltl2014lf:Documents:lang-tech-papers:2017:LRTs-LATEX:img:LRT-Co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ltl2014lf:Documents:lang-tech-papers:2017:LRTs-LATEX:img:LRT-Comp.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71675" cy="714375"/>
                          </a:xfrm>
                          <a:prstGeom prst="rect">
                            <a:avLst/>
                          </a:prstGeom>
                          <a:noFill/>
                          <a:ln>
                            <a:noFill/>
                          </a:ln>
                        </pic:spPr>
                      </pic:pic>
                    </a:graphicData>
                  </a:graphic>
                </wp:inline>
              </w:drawing>
            </w:r>
          </w:p>
        </w:tc>
      </w:tr>
      <w:tr w:rsidR="0007776A" w:rsidRPr="00E07538" w14:paraId="18D5D447" w14:textId="77777777" w:rsidTr="00AD4332">
        <w:trPr>
          <w:jc w:val="center"/>
        </w:trPr>
        <w:tc>
          <w:tcPr>
            <w:tcW w:w="4258" w:type="dxa"/>
          </w:tcPr>
          <w:p w14:paraId="60399B01" w14:textId="77777777" w:rsidR="0007776A" w:rsidRPr="00E07538" w:rsidRDefault="0007776A" w:rsidP="00E07538">
            <w:pPr>
              <w:spacing w:line="480" w:lineRule="auto"/>
              <w:jc w:val="center"/>
              <w:rPr>
                <w:rFonts w:asciiTheme="majorBidi" w:hAnsiTheme="majorBidi" w:cstheme="majorBidi"/>
                <w:sz w:val="24"/>
              </w:rPr>
            </w:pPr>
          </w:p>
          <w:p w14:paraId="1CFC5F04" w14:textId="77777777" w:rsidR="0007776A" w:rsidRPr="00E07538" w:rsidRDefault="0007776A" w:rsidP="00E07538">
            <w:pPr>
              <w:spacing w:line="480" w:lineRule="auto"/>
              <w:jc w:val="center"/>
              <w:rPr>
                <w:rFonts w:asciiTheme="majorBidi" w:hAnsiTheme="majorBidi" w:cstheme="majorBidi"/>
                <w:sz w:val="24"/>
              </w:rPr>
            </w:pPr>
            <w:r w:rsidRPr="00E07538">
              <w:rPr>
                <w:rFonts w:asciiTheme="majorBidi" w:hAnsiTheme="majorBidi" w:cstheme="majorBidi"/>
                <w:sz w:val="24"/>
              </w:rPr>
              <w:t xml:space="preserve">Figure 1: </w:t>
            </w:r>
          </w:p>
        </w:tc>
      </w:tr>
    </w:tbl>
    <w:p w14:paraId="63496306" w14:textId="7EA24520" w:rsidR="00C34628" w:rsidRPr="008953F9" w:rsidRDefault="00C34628" w:rsidP="008953F9">
      <w:pPr>
        <w:pStyle w:val="Bezmezer1"/>
        <w:spacing w:line="480" w:lineRule="auto"/>
        <w:ind w:left="1440"/>
        <w:rPr>
          <w:rFonts w:asciiTheme="majorBidi" w:hAnsiTheme="majorBidi" w:cstheme="majorBidi"/>
          <w:b/>
          <w:bCs/>
          <w:sz w:val="28"/>
          <w:szCs w:val="28"/>
        </w:rPr>
      </w:pPr>
    </w:p>
    <w:p w14:paraId="78A6A422" w14:textId="055BF842" w:rsidR="00C34628" w:rsidRPr="00E07538" w:rsidRDefault="00C34628" w:rsidP="00E07538">
      <w:pPr>
        <w:pStyle w:val="BodyText"/>
        <w:spacing w:line="480" w:lineRule="auto"/>
        <w:rPr>
          <w:rFonts w:asciiTheme="majorBidi" w:hAnsiTheme="majorBidi" w:cstheme="majorBidi"/>
        </w:rPr>
      </w:pPr>
      <w:r w:rsidRPr="00E07538">
        <w:rPr>
          <w:rFonts w:asciiTheme="majorBidi" w:hAnsiTheme="majorBidi" w:cstheme="majorBidi"/>
          <w:b/>
          <w:bCs/>
          <w:sz w:val="24"/>
        </w:rPr>
        <w:t>1.3. Hypothesis</w:t>
      </w:r>
      <w:r w:rsidR="000B0B07">
        <w:rPr>
          <w:rFonts w:asciiTheme="majorBidi" w:hAnsiTheme="majorBidi" w:cstheme="majorBidi"/>
          <w:b/>
          <w:bCs/>
          <w:sz w:val="24"/>
        </w:rPr>
        <w:t xml:space="preserve"> </w:t>
      </w:r>
      <w:r w:rsidR="000B0B07" w:rsidRPr="00E07538">
        <w:rPr>
          <w:rFonts w:asciiTheme="majorBidi" w:hAnsiTheme="majorBidi" w:cstheme="majorBidi"/>
        </w:rPr>
        <w:t xml:space="preserve"> </w:t>
      </w:r>
    </w:p>
    <w:p w14:paraId="0E786446" w14:textId="77777777" w:rsidR="0007776A" w:rsidRPr="00E07538" w:rsidRDefault="0007776A" w:rsidP="00E07538">
      <w:pPr>
        <w:spacing w:line="480" w:lineRule="auto"/>
        <w:rPr>
          <w:rFonts w:asciiTheme="majorBidi" w:hAnsiTheme="majorBidi" w:cstheme="majorBidi"/>
          <w:sz w:val="24"/>
        </w:rPr>
      </w:pPr>
      <w:r w:rsidRPr="00E07538">
        <w:rPr>
          <w:rFonts w:asciiTheme="majorBidi" w:hAnsiTheme="majorBidi" w:cstheme="majorBidi"/>
          <w:bCs/>
          <w:sz w:val="24"/>
        </w:rPr>
        <w:t>Here are set of hypothesis that will be validated, verified and tested with this research:</w:t>
      </w:r>
    </w:p>
    <w:p w14:paraId="3BAB959D" w14:textId="77777777" w:rsidR="0007776A" w:rsidRPr="00E07538" w:rsidRDefault="0007776A" w:rsidP="00981EA4">
      <w:pPr>
        <w:pStyle w:val="Bezmezer1"/>
        <w:numPr>
          <w:ilvl w:val="0"/>
          <w:numId w:val="3"/>
        </w:numPr>
        <w:spacing w:line="480" w:lineRule="auto"/>
        <w:rPr>
          <w:rFonts w:asciiTheme="majorBidi" w:hAnsiTheme="majorBidi" w:cstheme="majorBidi"/>
          <w:sz w:val="24"/>
          <w:szCs w:val="24"/>
        </w:rPr>
      </w:pPr>
      <w:r w:rsidRPr="00E07538">
        <w:rPr>
          <w:rFonts w:asciiTheme="majorBidi" w:hAnsiTheme="majorBidi" w:cstheme="majorBidi"/>
          <w:sz w:val="24"/>
          <w:szCs w:val="24"/>
        </w:rPr>
        <w:t>Hypothesis #1: Implementing n-gram character model to generate non-words by replacing the a character in an input vocabulary, output will be an anonymous vocabulary to be verified against a corpus of real concreate words, it should not be exist there; then it could considered a non-word, but still need further verification against quality, so added character should fit with orthographic and phonetic rules to enable this non word to confuse the learner.</w:t>
      </w:r>
    </w:p>
    <w:p w14:paraId="40978D1D" w14:textId="77777777" w:rsidR="0007776A" w:rsidRPr="00E07538" w:rsidRDefault="0007776A" w:rsidP="00E07538">
      <w:pPr>
        <w:pStyle w:val="Bezmezer1"/>
        <w:spacing w:line="480" w:lineRule="auto"/>
        <w:ind w:left="1800"/>
        <w:rPr>
          <w:rFonts w:asciiTheme="majorBidi" w:hAnsiTheme="majorBidi" w:cstheme="majorBidi"/>
          <w:sz w:val="24"/>
          <w:szCs w:val="24"/>
        </w:rPr>
      </w:pPr>
    </w:p>
    <w:p w14:paraId="110D6CA7" w14:textId="77777777" w:rsidR="0007776A" w:rsidRPr="00E07538" w:rsidRDefault="0007776A" w:rsidP="00981EA4">
      <w:pPr>
        <w:pStyle w:val="Bezmezer1"/>
        <w:numPr>
          <w:ilvl w:val="0"/>
          <w:numId w:val="3"/>
        </w:numPr>
        <w:spacing w:line="480" w:lineRule="auto"/>
        <w:rPr>
          <w:rFonts w:asciiTheme="majorBidi" w:hAnsiTheme="majorBidi" w:cstheme="majorBidi"/>
          <w:sz w:val="24"/>
          <w:szCs w:val="24"/>
        </w:rPr>
      </w:pPr>
      <w:r w:rsidRPr="00E07538">
        <w:rPr>
          <w:rFonts w:asciiTheme="majorBidi" w:hAnsiTheme="majorBidi" w:cstheme="majorBidi"/>
          <w:sz w:val="24"/>
          <w:szCs w:val="24"/>
        </w:rPr>
        <w:lastRenderedPageBreak/>
        <w:t xml:space="preserve">Hypothesis #2: Including </w:t>
      </w:r>
      <w:proofErr w:type="spellStart"/>
      <w:r w:rsidRPr="00E07538">
        <w:rPr>
          <w:rFonts w:asciiTheme="majorBidi" w:hAnsiTheme="majorBidi" w:cstheme="majorBidi"/>
          <w:sz w:val="24"/>
          <w:szCs w:val="24"/>
        </w:rPr>
        <w:t>diacitization</w:t>
      </w:r>
      <w:proofErr w:type="spellEnd"/>
      <w:r w:rsidRPr="00E07538">
        <w:rPr>
          <w:rFonts w:asciiTheme="majorBidi" w:hAnsiTheme="majorBidi" w:cstheme="majorBidi"/>
          <w:sz w:val="24"/>
          <w:szCs w:val="24"/>
        </w:rPr>
        <w:t xml:space="preserve"> is a challenging issue as it empower revealing of ambiguity.</w:t>
      </w:r>
    </w:p>
    <w:p w14:paraId="4B0DF159" w14:textId="77777777" w:rsidR="0007776A" w:rsidRPr="00E07538" w:rsidRDefault="0007776A" w:rsidP="00E07538">
      <w:pPr>
        <w:pStyle w:val="Bezmezer1"/>
        <w:spacing w:line="480" w:lineRule="auto"/>
        <w:ind w:left="1800"/>
        <w:rPr>
          <w:rFonts w:asciiTheme="majorBidi" w:hAnsiTheme="majorBidi" w:cstheme="majorBidi"/>
          <w:sz w:val="24"/>
          <w:szCs w:val="24"/>
        </w:rPr>
      </w:pPr>
    </w:p>
    <w:p w14:paraId="70F0C363" w14:textId="77777777" w:rsidR="0007776A" w:rsidRPr="00E07538" w:rsidRDefault="0007776A" w:rsidP="00981EA4">
      <w:pPr>
        <w:pStyle w:val="Bezmezer1"/>
        <w:numPr>
          <w:ilvl w:val="0"/>
          <w:numId w:val="3"/>
        </w:numPr>
        <w:spacing w:line="480" w:lineRule="auto"/>
        <w:rPr>
          <w:rFonts w:asciiTheme="majorBidi" w:hAnsiTheme="majorBidi" w:cstheme="majorBidi"/>
          <w:sz w:val="24"/>
          <w:szCs w:val="24"/>
        </w:rPr>
      </w:pPr>
      <w:r w:rsidRPr="00E07538">
        <w:rPr>
          <w:rFonts w:asciiTheme="majorBidi" w:hAnsiTheme="majorBidi" w:cstheme="majorBidi"/>
          <w:sz w:val="24"/>
          <w:szCs w:val="24"/>
        </w:rPr>
        <w:t>Hypothesis #3: Including new non-word in a special corpus of non-words, to be used in auto generating of Arabic Lexical Recognition Test LRT.</w:t>
      </w:r>
    </w:p>
    <w:p w14:paraId="5F84A7EC" w14:textId="77777777" w:rsidR="0007776A" w:rsidRPr="00E07538" w:rsidRDefault="0007776A" w:rsidP="00E07538">
      <w:pPr>
        <w:pStyle w:val="ListParagraph"/>
        <w:spacing w:line="480" w:lineRule="auto"/>
        <w:ind w:left="2160"/>
        <w:rPr>
          <w:rFonts w:asciiTheme="majorBidi" w:hAnsiTheme="majorBidi" w:cstheme="majorBidi"/>
        </w:rPr>
      </w:pPr>
    </w:p>
    <w:p w14:paraId="7F2AE56B" w14:textId="77777777" w:rsidR="0007776A" w:rsidRPr="00E07538" w:rsidRDefault="0007776A" w:rsidP="00981EA4">
      <w:pPr>
        <w:pStyle w:val="Bezmezer1"/>
        <w:numPr>
          <w:ilvl w:val="0"/>
          <w:numId w:val="3"/>
        </w:numPr>
        <w:spacing w:line="480" w:lineRule="auto"/>
        <w:rPr>
          <w:rFonts w:asciiTheme="majorBidi" w:hAnsiTheme="majorBidi" w:cstheme="majorBidi"/>
          <w:sz w:val="24"/>
          <w:szCs w:val="24"/>
        </w:rPr>
      </w:pPr>
      <w:r w:rsidRPr="00E07538">
        <w:rPr>
          <w:rFonts w:asciiTheme="majorBidi" w:hAnsiTheme="majorBidi" w:cstheme="majorBidi"/>
          <w:sz w:val="24"/>
          <w:szCs w:val="24"/>
        </w:rPr>
        <w:t xml:space="preserve">Hypothesis #4: Applying rules given at Al-Khalil bin Ahmad Al-Faraheedi, in which each character has a ranking in phonetical and orthographical; in this hypothesis character transposition aforementioned in </w:t>
      </w:r>
      <w:proofErr w:type="spellStart"/>
      <w:r w:rsidRPr="00E07538">
        <w:rPr>
          <w:rFonts w:asciiTheme="majorBidi" w:hAnsiTheme="majorBidi" w:cstheme="majorBidi"/>
          <w:sz w:val="24"/>
          <w:szCs w:val="24"/>
        </w:rPr>
        <w:t>setp</w:t>
      </w:r>
      <w:proofErr w:type="spellEnd"/>
      <w:r w:rsidRPr="00E07538">
        <w:rPr>
          <w:rFonts w:asciiTheme="majorBidi" w:hAnsiTheme="majorBidi" w:cstheme="majorBidi"/>
          <w:sz w:val="24"/>
          <w:szCs w:val="24"/>
        </w:rPr>
        <w:t xml:space="preserve"> #1 will have further validation against these rules.</w:t>
      </w:r>
    </w:p>
    <w:p w14:paraId="2BB02E29" w14:textId="77777777" w:rsidR="0007776A" w:rsidRPr="00E07538" w:rsidRDefault="0007776A" w:rsidP="00E07538">
      <w:pPr>
        <w:pStyle w:val="ListParagraph"/>
        <w:spacing w:line="480" w:lineRule="auto"/>
        <w:ind w:left="2160"/>
        <w:rPr>
          <w:rFonts w:asciiTheme="majorBidi" w:hAnsiTheme="majorBidi" w:cstheme="majorBidi"/>
        </w:rPr>
      </w:pPr>
    </w:p>
    <w:p w14:paraId="20E7B124" w14:textId="77777777" w:rsidR="0007776A" w:rsidRPr="00E07538" w:rsidRDefault="0007776A" w:rsidP="00981EA4">
      <w:pPr>
        <w:pStyle w:val="Bezmezer1"/>
        <w:numPr>
          <w:ilvl w:val="0"/>
          <w:numId w:val="3"/>
        </w:numPr>
        <w:spacing w:line="480" w:lineRule="auto"/>
        <w:rPr>
          <w:rFonts w:asciiTheme="majorBidi" w:hAnsiTheme="majorBidi" w:cstheme="majorBidi"/>
          <w:sz w:val="24"/>
          <w:szCs w:val="24"/>
        </w:rPr>
      </w:pPr>
      <w:r w:rsidRPr="00E07538">
        <w:rPr>
          <w:rFonts w:asciiTheme="majorBidi" w:hAnsiTheme="majorBidi" w:cstheme="majorBidi"/>
          <w:sz w:val="24"/>
          <w:szCs w:val="24"/>
        </w:rPr>
        <w:t>Hypothesis #5: validation of generated non-words against words available in the Palestinian dialect corpus produced by Ibn Mustafa Jarrar &amp; Nizar Habash; this step is needed since a new generated non-word might be existed in the Palestinian dialectical corpus (this step is necessary and need judge from the research supervisor).</w:t>
      </w:r>
    </w:p>
    <w:p w14:paraId="7383682C" w14:textId="77777777" w:rsidR="0007776A" w:rsidRPr="00E07538" w:rsidRDefault="0007776A" w:rsidP="00E07538">
      <w:pPr>
        <w:pStyle w:val="ListParagraph"/>
        <w:spacing w:line="480" w:lineRule="auto"/>
        <w:ind w:left="2160"/>
        <w:rPr>
          <w:rFonts w:asciiTheme="majorBidi" w:hAnsiTheme="majorBidi" w:cstheme="majorBidi"/>
        </w:rPr>
      </w:pPr>
    </w:p>
    <w:p w14:paraId="56380BD9" w14:textId="339E7362" w:rsidR="000B0B07" w:rsidRPr="008953F9" w:rsidRDefault="0007776A" w:rsidP="00981EA4">
      <w:pPr>
        <w:pStyle w:val="Bezmezer1"/>
        <w:numPr>
          <w:ilvl w:val="0"/>
          <w:numId w:val="3"/>
        </w:numPr>
        <w:spacing w:line="480" w:lineRule="auto"/>
        <w:rPr>
          <w:rFonts w:asciiTheme="majorBidi" w:hAnsiTheme="majorBidi" w:cstheme="majorBidi"/>
          <w:sz w:val="24"/>
        </w:rPr>
      </w:pPr>
      <w:r w:rsidRPr="000B0B07">
        <w:rPr>
          <w:rFonts w:asciiTheme="majorBidi" w:hAnsiTheme="majorBidi" w:cstheme="majorBidi"/>
          <w:sz w:val="24"/>
          <w:szCs w:val="24"/>
        </w:rPr>
        <w:t xml:space="preserve">Hypothesis #6: Proof of concept requires evaluation of student results of the LRT exam for different points of view, first; to check if the LRT exam assess students as a concrete exam?; this need judgement of the Arabic language teacher of the level of the student; on the other hand, we need to have students feedback for </w:t>
      </w:r>
      <w:proofErr w:type="spellStart"/>
      <w:r w:rsidRPr="000B0B07">
        <w:rPr>
          <w:rFonts w:asciiTheme="majorBidi" w:hAnsiTheme="majorBidi" w:cstheme="majorBidi"/>
          <w:sz w:val="24"/>
          <w:szCs w:val="24"/>
        </w:rPr>
        <w:t>diacritized</w:t>
      </w:r>
      <w:proofErr w:type="spellEnd"/>
      <w:r w:rsidRPr="000B0B07">
        <w:rPr>
          <w:rFonts w:asciiTheme="majorBidi" w:hAnsiTheme="majorBidi" w:cstheme="majorBidi"/>
          <w:sz w:val="24"/>
          <w:szCs w:val="24"/>
        </w:rPr>
        <w:t xml:space="preserve"> and </w:t>
      </w:r>
      <w:proofErr w:type="spellStart"/>
      <w:r w:rsidRPr="000B0B07">
        <w:rPr>
          <w:rFonts w:asciiTheme="majorBidi" w:hAnsiTheme="majorBidi" w:cstheme="majorBidi"/>
          <w:sz w:val="24"/>
          <w:szCs w:val="24"/>
        </w:rPr>
        <w:t>undiacritized</w:t>
      </w:r>
      <w:proofErr w:type="spellEnd"/>
      <w:r w:rsidRPr="000B0B07">
        <w:rPr>
          <w:rFonts w:asciiTheme="majorBidi" w:hAnsiTheme="majorBidi" w:cstheme="majorBidi"/>
          <w:sz w:val="24"/>
          <w:szCs w:val="24"/>
        </w:rPr>
        <w:t xml:space="preserve"> version of the exam; this will help us which version to enhance in the future work.</w:t>
      </w:r>
    </w:p>
    <w:p w14:paraId="31CC538C" w14:textId="77777777" w:rsidR="000B0B07" w:rsidRDefault="000B0B07" w:rsidP="000B0B07">
      <w:pPr>
        <w:pStyle w:val="ListParagraph"/>
        <w:rPr>
          <w:rFonts w:asciiTheme="majorBidi" w:hAnsiTheme="majorBidi" w:cstheme="majorBidi"/>
        </w:rPr>
      </w:pPr>
    </w:p>
    <w:p w14:paraId="288B999E" w14:textId="05883A7A" w:rsidR="0007776A" w:rsidRPr="000B0B07" w:rsidRDefault="000B0B07" w:rsidP="000B0B07">
      <w:pPr>
        <w:pStyle w:val="Bezmezer1"/>
        <w:spacing w:line="480" w:lineRule="auto"/>
        <w:rPr>
          <w:rFonts w:asciiTheme="majorBidi" w:hAnsiTheme="majorBidi" w:cstheme="majorBidi"/>
          <w:sz w:val="24"/>
        </w:rPr>
      </w:pPr>
      <w:r w:rsidRPr="000B0B07">
        <w:rPr>
          <w:rFonts w:asciiTheme="majorBidi" w:hAnsiTheme="majorBidi" w:cstheme="majorBidi"/>
          <w:sz w:val="24"/>
        </w:rPr>
        <w:t>1.4</w:t>
      </w:r>
      <w:r w:rsidRPr="000B0B07">
        <w:rPr>
          <w:rFonts w:asciiTheme="majorBidi" w:hAnsiTheme="majorBidi" w:cstheme="majorBidi"/>
          <w:sz w:val="24"/>
        </w:rPr>
        <w:tab/>
      </w:r>
      <w:r w:rsidRPr="000B0B07">
        <w:rPr>
          <w:rFonts w:asciiTheme="majorBidi" w:hAnsiTheme="majorBidi" w:cstheme="majorBidi"/>
          <w:b/>
          <w:bCs/>
          <w:sz w:val="24"/>
        </w:rPr>
        <w:t>Research Questions</w:t>
      </w:r>
    </w:p>
    <w:p w14:paraId="0E90FE58" w14:textId="77777777" w:rsidR="0007776A" w:rsidRPr="00E07538" w:rsidRDefault="0007776A" w:rsidP="00E07538">
      <w:pPr>
        <w:pStyle w:val="Heading2"/>
        <w:widowControl/>
        <w:numPr>
          <w:ilvl w:val="1"/>
          <w:numId w:val="0"/>
        </w:numPr>
        <w:suppressAutoHyphens w:val="0"/>
        <w:spacing w:before="240" w:after="60" w:line="480" w:lineRule="auto"/>
        <w:ind w:left="1080"/>
        <w:jc w:val="both"/>
        <w:rPr>
          <w:rFonts w:asciiTheme="majorBidi" w:hAnsiTheme="majorBidi" w:cstheme="majorBidi"/>
          <w:b w:val="0"/>
          <w:bCs w:val="0"/>
          <w:color w:val="000000" w:themeColor="text1"/>
          <w:sz w:val="24"/>
          <w:szCs w:val="24"/>
        </w:rPr>
      </w:pPr>
      <w:r w:rsidRPr="00E07538">
        <w:rPr>
          <w:rFonts w:asciiTheme="majorBidi" w:hAnsiTheme="majorBidi" w:cstheme="majorBidi"/>
          <w:b w:val="0"/>
          <w:bCs w:val="0"/>
          <w:color w:val="000000" w:themeColor="text1"/>
          <w:sz w:val="24"/>
          <w:szCs w:val="24"/>
        </w:rPr>
        <w:lastRenderedPageBreak/>
        <w:t xml:space="preserve">There are many </w:t>
      </w:r>
      <w:commentRangeStart w:id="10"/>
      <w:r w:rsidRPr="00E07538">
        <w:rPr>
          <w:rFonts w:asciiTheme="majorBidi" w:hAnsiTheme="majorBidi" w:cstheme="majorBidi"/>
          <w:b w:val="0"/>
          <w:bCs w:val="0"/>
          <w:color w:val="000000" w:themeColor="text1"/>
          <w:sz w:val="24"/>
          <w:szCs w:val="24"/>
        </w:rPr>
        <w:t xml:space="preserve">research challenging questions </w:t>
      </w:r>
      <w:commentRangeEnd w:id="10"/>
      <w:r w:rsidRPr="00E07538">
        <w:rPr>
          <w:rStyle w:val="CommentReference"/>
          <w:rFonts w:asciiTheme="majorBidi" w:hAnsiTheme="majorBidi" w:cstheme="majorBidi"/>
          <w:b w:val="0"/>
          <w:bCs w:val="0"/>
          <w:sz w:val="24"/>
          <w:szCs w:val="24"/>
        </w:rPr>
        <w:commentReference w:id="10"/>
      </w:r>
      <w:r w:rsidRPr="00E07538">
        <w:rPr>
          <w:rFonts w:asciiTheme="majorBidi" w:hAnsiTheme="majorBidi" w:cstheme="majorBidi"/>
          <w:b w:val="0"/>
          <w:bCs w:val="0"/>
          <w:color w:val="000000" w:themeColor="text1"/>
          <w:sz w:val="24"/>
          <w:szCs w:val="24"/>
        </w:rPr>
        <w:t>to be answered within this research, main issue is to investigate if current algorithm applied on other languages on English, German and others could be inherited and applied to Arabic language taking into considerations special characteristics of Arabic languages which has some attributes as “</w:t>
      </w:r>
      <w:proofErr w:type="spellStart"/>
      <w:r w:rsidRPr="00E07538">
        <w:rPr>
          <w:rFonts w:asciiTheme="majorBidi" w:hAnsiTheme="majorBidi" w:cstheme="majorBidi"/>
          <w:b w:val="0"/>
          <w:bCs w:val="0"/>
          <w:color w:val="000000" w:themeColor="text1"/>
          <w:sz w:val="24"/>
          <w:szCs w:val="24"/>
        </w:rPr>
        <w:t>Tanuin</w:t>
      </w:r>
      <w:proofErr w:type="spellEnd"/>
      <w:r w:rsidRPr="00E07538">
        <w:rPr>
          <w:rFonts w:asciiTheme="majorBidi" w:hAnsiTheme="majorBidi" w:cstheme="majorBidi"/>
          <w:b w:val="0"/>
          <w:bCs w:val="0"/>
          <w:color w:val="000000" w:themeColor="text1"/>
          <w:sz w:val="24"/>
          <w:szCs w:val="24"/>
        </w:rPr>
        <w:t>” that make diacritization of the word; this attribute is only stick to Arabic language.</w:t>
      </w:r>
    </w:p>
    <w:p w14:paraId="6B7A356E" w14:textId="77777777" w:rsidR="0007776A" w:rsidRPr="00E07538" w:rsidRDefault="0007776A" w:rsidP="00E07538">
      <w:pPr>
        <w:pStyle w:val="ListParagraph"/>
        <w:spacing w:line="480" w:lineRule="auto"/>
        <w:ind w:left="1080"/>
        <w:jc w:val="both"/>
        <w:rPr>
          <w:rFonts w:asciiTheme="majorBidi" w:hAnsiTheme="majorBidi" w:cstheme="majorBidi"/>
          <w:color w:val="000000" w:themeColor="text1"/>
        </w:rPr>
      </w:pPr>
      <w:r w:rsidRPr="00E07538">
        <w:rPr>
          <w:rFonts w:asciiTheme="majorBidi" w:hAnsiTheme="majorBidi" w:cstheme="majorBidi"/>
          <w:color w:val="000000" w:themeColor="text1"/>
        </w:rPr>
        <w:t xml:space="preserve">Aside to the algorithm adaptation and </w:t>
      </w:r>
      <w:proofErr w:type="spellStart"/>
      <w:r w:rsidRPr="00E07538">
        <w:rPr>
          <w:rFonts w:asciiTheme="majorBidi" w:hAnsiTheme="majorBidi" w:cstheme="majorBidi"/>
          <w:color w:val="000000" w:themeColor="text1"/>
        </w:rPr>
        <w:t>diacitization</w:t>
      </w:r>
      <w:proofErr w:type="spellEnd"/>
      <w:r w:rsidRPr="00E07538">
        <w:rPr>
          <w:rFonts w:asciiTheme="majorBidi" w:hAnsiTheme="majorBidi" w:cstheme="majorBidi"/>
          <w:color w:val="000000" w:themeColor="text1"/>
        </w:rPr>
        <w:t>, the corpus availability of Modern standard language and the religious corpus still considered as challenges.</w:t>
      </w:r>
    </w:p>
    <w:p w14:paraId="44EA9175" w14:textId="6DBC02FB" w:rsidR="008953F9" w:rsidRPr="008953F9" w:rsidRDefault="0007776A" w:rsidP="008953F9">
      <w:pPr>
        <w:pStyle w:val="ListParagraph"/>
        <w:spacing w:line="480" w:lineRule="auto"/>
        <w:ind w:left="1080"/>
        <w:jc w:val="both"/>
        <w:rPr>
          <w:rFonts w:asciiTheme="majorBidi" w:hAnsiTheme="majorBidi" w:cstheme="majorBidi"/>
          <w:color w:val="000000" w:themeColor="text1"/>
        </w:rPr>
      </w:pPr>
      <w:r w:rsidRPr="00E07538">
        <w:rPr>
          <w:rFonts w:asciiTheme="majorBidi" w:hAnsiTheme="majorBidi" w:cstheme="majorBidi"/>
          <w:color w:val="000000" w:themeColor="text1"/>
        </w:rPr>
        <w:t>Achieving research objectives will be completed once this thesis reveals methodology and algorithmic design to generate good Arabic non-words that will be input to Arabic lexical recognition test to measure Arabic language learners’ proficiency.</w:t>
      </w:r>
    </w:p>
    <w:p w14:paraId="74245F6B" w14:textId="1D904F0A" w:rsidR="000B0B07" w:rsidRPr="00E07538" w:rsidRDefault="000B0B07" w:rsidP="000B0B07">
      <w:pPr>
        <w:pStyle w:val="Sectiontitle"/>
        <w:numPr>
          <w:ilvl w:val="0"/>
          <w:numId w:val="0"/>
        </w:numPr>
        <w:rPr>
          <w:rFonts w:asciiTheme="majorBidi" w:hAnsiTheme="majorBidi" w:cstheme="majorBidi"/>
        </w:rPr>
      </w:pPr>
      <w:r>
        <w:rPr>
          <w:rFonts w:asciiTheme="majorBidi" w:hAnsiTheme="majorBidi" w:cstheme="majorBidi"/>
        </w:rPr>
        <w:t>1.5</w:t>
      </w:r>
      <w:r w:rsidRPr="00E07538">
        <w:rPr>
          <w:rFonts w:asciiTheme="majorBidi" w:hAnsiTheme="majorBidi" w:cstheme="majorBidi"/>
        </w:rPr>
        <w:t xml:space="preserve"> List of Contributions</w:t>
      </w:r>
    </w:p>
    <w:p w14:paraId="58D4129E" w14:textId="061309EB" w:rsidR="008953F9" w:rsidRPr="008953F9" w:rsidRDefault="000B0B07" w:rsidP="008953F9">
      <w:pPr>
        <w:spacing w:line="480" w:lineRule="auto"/>
        <w:ind w:left="720"/>
        <w:rPr>
          <w:rFonts w:asciiTheme="majorBidi" w:hAnsiTheme="majorBidi" w:cstheme="majorBidi"/>
          <w:color w:val="000000" w:themeColor="text1"/>
          <w:sz w:val="24"/>
        </w:rPr>
      </w:pPr>
      <w:r w:rsidRPr="00E07538">
        <w:rPr>
          <w:rFonts w:asciiTheme="majorBidi" w:hAnsiTheme="majorBidi" w:cstheme="majorBidi"/>
          <w:color w:val="000000" w:themeColor="text1"/>
          <w:sz w:val="24"/>
        </w:rPr>
        <w:t xml:space="preserve">Based on current situation, this research </w:t>
      </w:r>
      <w:commentRangeStart w:id="11"/>
      <w:r w:rsidRPr="00E07538">
        <w:rPr>
          <w:rFonts w:asciiTheme="majorBidi" w:hAnsiTheme="majorBidi" w:cstheme="majorBidi"/>
          <w:color w:val="000000" w:themeColor="text1"/>
          <w:sz w:val="24"/>
        </w:rPr>
        <w:t xml:space="preserve">contribution </w:t>
      </w:r>
      <w:commentRangeEnd w:id="11"/>
      <w:r w:rsidRPr="00E07538">
        <w:rPr>
          <w:rStyle w:val="CommentReference"/>
          <w:rFonts w:asciiTheme="majorBidi" w:eastAsiaTheme="minorHAnsi" w:hAnsiTheme="majorBidi" w:cstheme="majorBidi"/>
          <w:sz w:val="24"/>
        </w:rPr>
        <w:commentReference w:id="11"/>
      </w:r>
      <w:r w:rsidRPr="00E07538">
        <w:rPr>
          <w:rFonts w:asciiTheme="majorBidi" w:hAnsiTheme="majorBidi" w:cstheme="majorBidi"/>
          <w:color w:val="000000" w:themeColor="text1"/>
          <w:sz w:val="24"/>
        </w:rPr>
        <w:t xml:space="preserve">aims at developing Arabic </w:t>
      </w:r>
      <w:r w:rsidRPr="00E07538">
        <w:rPr>
          <w:rFonts w:asciiTheme="majorBidi" w:hAnsiTheme="majorBidi" w:cstheme="majorBidi"/>
          <w:i/>
          <w:sz w:val="24"/>
        </w:rPr>
        <w:t>lexical recognition tests LRT automatically by means of</w:t>
      </w:r>
      <w:r w:rsidRPr="00E07538">
        <w:rPr>
          <w:rFonts w:asciiTheme="majorBidi" w:hAnsiTheme="majorBidi" w:cstheme="majorBidi"/>
          <w:color w:val="000000" w:themeColor="text1"/>
          <w:sz w:val="24"/>
        </w:rPr>
        <w:t xml:space="preserve"> using applying multi-methodology to generate main skeleton of the LRT, so as already applied to German, English and Spanish in generating a non-words with high quality (a non-word that could confuse the learner) through using language model and Markov modelling, mean time we are planning to try applying n-gram character model in generating good non-words in Arabic, we will apply another methodologies that could fit better with Arabic special characteristics related to Arabic Phonetic and Morphology, Generally Phonetic declares how characters could be spoken and morphology indicates how character is being written, this will help the learners in determining their </w:t>
      </w:r>
      <w:r w:rsidRPr="00E07538">
        <w:rPr>
          <w:rFonts w:asciiTheme="majorBidi" w:hAnsiTheme="majorBidi" w:cstheme="majorBidi"/>
          <w:sz w:val="24"/>
        </w:rPr>
        <w:t xml:space="preserve">proficiency </w:t>
      </w:r>
      <w:r w:rsidR="008953F9">
        <w:rPr>
          <w:rFonts w:asciiTheme="majorBidi" w:hAnsiTheme="majorBidi" w:cstheme="majorBidi"/>
          <w:color w:val="000000" w:themeColor="text1"/>
          <w:sz w:val="24"/>
        </w:rPr>
        <w:t>level in Arabic.</w:t>
      </w:r>
    </w:p>
    <w:p w14:paraId="2BC1B9EA" w14:textId="77777777" w:rsidR="000B0B07" w:rsidRDefault="000B0B07" w:rsidP="000B0B07">
      <w:pPr>
        <w:pStyle w:val="BodyText"/>
        <w:tabs>
          <w:tab w:val="left" w:pos="5385"/>
        </w:tabs>
        <w:spacing w:line="480" w:lineRule="auto"/>
        <w:rPr>
          <w:rFonts w:asciiTheme="majorBidi" w:hAnsiTheme="majorBidi" w:cstheme="majorBidi"/>
        </w:rPr>
      </w:pPr>
    </w:p>
    <w:p w14:paraId="635A7E67" w14:textId="51E08334" w:rsidR="00264E2D" w:rsidRDefault="00264E2D" w:rsidP="00981EA4">
      <w:pPr>
        <w:pStyle w:val="Sectiontitle"/>
        <w:numPr>
          <w:ilvl w:val="1"/>
          <w:numId w:val="8"/>
        </w:numPr>
      </w:pPr>
      <w:r>
        <w:t xml:space="preserve"> Thesis </w:t>
      </w:r>
      <w:r w:rsidR="008953F9" w:rsidRPr="008953F9">
        <w:rPr>
          <w:rFonts w:asciiTheme="majorBidi" w:hAnsiTheme="majorBidi" w:cstheme="majorBidi"/>
          <w:color w:val="000000" w:themeColor="text1"/>
        </w:rPr>
        <w:t>Outlines</w:t>
      </w:r>
    </w:p>
    <w:p w14:paraId="21B018B3" w14:textId="77777777" w:rsidR="00264E2D" w:rsidRDefault="00264E2D" w:rsidP="00264E2D">
      <w:pPr>
        <w:pStyle w:val="BodyText"/>
        <w:rPr>
          <w:rFonts w:hint="eastAsia"/>
        </w:rPr>
      </w:pPr>
      <w:r>
        <w:t>In addition to the introduction chapter, this thesis is divided into six chapters. They are listed below with a brief description about the content of each one of them.</w:t>
      </w:r>
    </w:p>
    <w:p w14:paraId="7BB0585A" w14:textId="77777777" w:rsidR="00264E2D" w:rsidRDefault="00264E2D" w:rsidP="00264E2D">
      <w:pPr>
        <w:pStyle w:val="Sectionbody"/>
        <w:ind w:left="720"/>
      </w:pPr>
      <w:r w:rsidRPr="00FB0548">
        <w:rPr>
          <w:b/>
          <w:bCs/>
        </w:rPr>
        <w:t>Chapter 1 (Introduction):</w:t>
      </w:r>
      <w:r>
        <w:t xml:space="preserve"> This chapter includes the main idea and question of the thesis and a summary of the hypotheses and contributions of the thesis.</w:t>
      </w:r>
    </w:p>
    <w:p w14:paraId="557E9183" w14:textId="7B70301B" w:rsidR="00264E2D" w:rsidRDefault="00264E2D" w:rsidP="00774C98">
      <w:pPr>
        <w:pStyle w:val="Sectionbody"/>
        <w:ind w:left="720"/>
      </w:pPr>
      <w:r w:rsidRPr="00FB0548">
        <w:rPr>
          <w:b/>
          <w:bCs/>
        </w:rPr>
        <w:t xml:space="preserve">Chapter </w:t>
      </w:r>
      <w:r w:rsidR="00774C98">
        <w:rPr>
          <w:b/>
          <w:bCs/>
        </w:rPr>
        <w:t>2</w:t>
      </w:r>
      <w:r>
        <w:rPr>
          <w:b/>
          <w:bCs/>
        </w:rPr>
        <w:t>(</w:t>
      </w:r>
      <w:r w:rsidRPr="00FB0548">
        <w:rPr>
          <w:b/>
          <w:bCs/>
        </w:rPr>
        <w:t>Literature Review</w:t>
      </w:r>
      <w:r>
        <w:rPr>
          <w:b/>
          <w:bCs/>
        </w:rPr>
        <w:t>)</w:t>
      </w:r>
      <w:r w:rsidRPr="00FB0548">
        <w:t>:</w:t>
      </w:r>
      <w:r w:rsidRPr="009F240B">
        <w:t xml:space="preserve"> </w:t>
      </w:r>
      <w:r>
        <w:t>The chapter will discuss and analyze the previous research on DSDV and will explain the gaps in this research.</w:t>
      </w:r>
    </w:p>
    <w:p w14:paraId="73A131F1" w14:textId="331E1C59" w:rsidR="00264E2D" w:rsidRDefault="00264E2D" w:rsidP="00774C98">
      <w:pPr>
        <w:pStyle w:val="Sectionbody"/>
        <w:ind w:left="720"/>
      </w:pPr>
      <w:r w:rsidRPr="00FB0548">
        <w:rPr>
          <w:b/>
          <w:bCs/>
        </w:rPr>
        <w:t xml:space="preserve">Chapter </w:t>
      </w:r>
      <w:r w:rsidR="00774C98">
        <w:rPr>
          <w:b/>
          <w:bCs/>
        </w:rPr>
        <w:t>3</w:t>
      </w:r>
      <w:r>
        <w:t xml:space="preserve"> </w:t>
      </w:r>
      <w:r w:rsidRPr="00FB0548">
        <w:rPr>
          <w:b/>
          <w:bCs/>
        </w:rPr>
        <w:t>(Methodology</w:t>
      </w:r>
      <w:r>
        <w:rPr>
          <w:i/>
          <w:iCs/>
        </w:rPr>
        <w:t>)</w:t>
      </w:r>
      <w:r>
        <w:t xml:space="preserve"> This chapter will present the design of the modified DSDV protocol, and will discuss the pseudo code, also it will explain the scenarios which will be used for analyzing the suggested approach. Finally, it will explain the methods and the parameters that will be used for comparing my results with others results. </w:t>
      </w:r>
    </w:p>
    <w:p w14:paraId="0A05E536" w14:textId="1FEE9929" w:rsidR="00264E2D" w:rsidRDefault="00774C98" w:rsidP="00264E2D">
      <w:pPr>
        <w:pStyle w:val="Sectionbody"/>
        <w:ind w:left="720"/>
      </w:pPr>
      <w:r>
        <w:rPr>
          <w:b/>
          <w:bCs/>
        </w:rPr>
        <w:t>Chapter 4</w:t>
      </w:r>
      <w:r w:rsidR="00264E2D" w:rsidRPr="009F240B">
        <w:rPr>
          <w:b/>
          <w:bCs/>
        </w:rPr>
        <w:t>(</w:t>
      </w:r>
      <w:r w:rsidR="00264E2D" w:rsidRPr="00FB0548">
        <w:rPr>
          <w:b/>
          <w:bCs/>
        </w:rPr>
        <w:t>Mathematical Model</w:t>
      </w:r>
      <w:r w:rsidR="00264E2D">
        <w:rPr>
          <w:b/>
          <w:bCs/>
        </w:rPr>
        <w:t xml:space="preserve"> – </w:t>
      </w:r>
      <w:proofErr w:type="spellStart"/>
      <w:r w:rsidR="00264E2D">
        <w:rPr>
          <w:b/>
          <w:bCs/>
        </w:rPr>
        <w:t>Explatory</w:t>
      </w:r>
      <w:proofErr w:type="spellEnd"/>
      <w:r w:rsidR="00264E2D">
        <w:rPr>
          <w:b/>
          <w:bCs/>
        </w:rPr>
        <w:t xml:space="preserve"> Data Analysis EDA</w:t>
      </w:r>
      <w:r w:rsidR="00264E2D" w:rsidRPr="00FB0548">
        <w:rPr>
          <w:b/>
          <w:bCs/>
        </w:rPr>
        <w:t>)</w:t>
      </w:r>
      <w:r w:rsidR="00264E2D">
        <w:t xml:space="preserve"> </w:t>
      </w:r>
      <w:proofErr w:type="gramStart"/>
      <w:r w:rsidR="00264E2D">
        <w:t>This</w:t>
      </w:r>
      <w:proofErr w:type="gramEnd"/>
      <w:r w:rsidR="00264E2D">
        <w:t xml:space="preserve"> chapter includes a mathematical model to find approximate value for the path duration in ad hoc networks in general. The chapter also includes the calculations necessary to find the effect of the new DSDV and </w:t>
      </w:r>
      <w:proofErr w:type="spellStart"/>
      <w:r w:rsidR="00264E2D">
        <w:t>orginal</w:t>
      </w:r>
      <w:proofErr w:type="spellEnd"/>
      <w:r w:rsidR="00264E2D">
        <w:t xml:space="preserve"> DSDV on the path duration.</w:t>
      </w:r>
    </w:p>
    <w:p w14:paraId="1F37096F" w14:textId="6E383871" w:rsidR="00264E2D" w:rsidRDefault="00774C98" w:rsidP="00264E2D">
      <w:pPr>
        <w:pStyle w:val="Sectionbody"/>
        <w:ind w:left="720"/>
      </w:pPr>
      <w:r>
        <w:rPr>
          <w:b/>
          <w:bCs/>
        </w:rPr>
        <w:t>Chapter 5</w:t>
      </w:r>
      <w:r w:rsidR="00264E2D" w:rsidRPr="00FB0548">
        <w:rPr>
          <w:b/>
          <w:bCs/>
        </w:rPr>
        <w:t xml:space="preserve"> (Simulation Results and Discussions</w:t>
      </w:r>
      <w:r>
        <w:rPr>
          <w:b/>
          <w:bCs/>
        </w:rPr>
        <w:t xml:space="preserve"> Experiment</w:t>
      </w:r>
      <w:r w:rsidR="00264E2D">
        <w:rPr>
          <w:i/>
          <w:iCs/>
        </w:rPr>
        <w:t>)</w:t>
      </w:r>
      <w:r w:rsidR="00264E2D" w:rsidRPr="00FB0548">
        <w:t>:</w:t>
      </w:r>
      <w:r w:rsidR="00264E2D">
        <w:rPr>
          <w:i/>
          <w:iCs/>
        </w:rPr>
        <w:t xml:space="preserve"> </w:t>
      </w:r>
      <w:r w:rsidR="00264E2D">
        <w:t xml:space="preserve"> The chapter will present the test hypotheses; previous comparison studies and it will present my tests results. Also, in this chapter we will propose all the performance metrics that will be used for comparing the performance of our protocols with the performance of previous DSDV based protocols. The chapter will also include a description of all the scenarios that will be used for testing. Finally, in this section a comparison will be conducted between the methods and the parameters used between my method’s </w:t>
      </w:r>
      <w:r w:rsidR="00264E2D">
        <w:lastRenderedPageBreak/>
        <w:t>results and others.</w:t>
      </w:r>
    </w:p>
    <w:p w14:paraId="1D719F5F" w14:textId="695D94FC" w:rsidR="00264E2D" w:rsidRDefault="00264E2D" w:rsidP="00774C98">
      <w:pPr>
        <w:pStyle w:val="Sectionbody"/>
        <w:ind w:left="720"/>
        <w:sectPr w:rsidR="00264E2D" w:rsidSect="00E5046C">
          <w:headerReference w:type="even" r:id="rId23"/>
          <w:headerReference w:type="default" r:id="rId24"/>
          <w:footerReference w:type="even" r:id="rId25"/>
          <w:footerReference w:type="default" r:id="rId26"/>
          <w:headerReference w:type="first" r:id="rId27"/>
          <w:footerReference w:type="first" r:id="rId28"/>
          <w:pgSz w:w="11906" w:h="16838"/>
          <w:pgMar w:top="1700" w:right="1417" w:bottom="1223" w:left="1701" w:header="1417" w:footer="709" w:gutter="0"/>
          <w:cols w:space="720"/>
          <w:docGrid w:linePitch="600" w:charSpace="40960"/>
        </w:sectPr>
      </w:pPr>
      <w:r w:rsidRPr="00FB0548">
        <w:rPr>
          <w:b/>
          <w:bCs/>
        </w:rPr>
        <w:t xml:space="preserve">Chapter </w:t>
      </w:r>
      <w:r w:rsidR="00774C98">
        <w:rPr>
          <w:b/>
          <w:bCs/>
        </w:rPr>
        <w:t>6</w:t>
      </w:r>
      <w:r w:rsidRPr="00FB0548">
        <w:rPr>
          <w:b/>
          <w:bCs/>
        </w:rPr>
        <w:t xml:space="preserve"> (Conclusions and Future Work):</w:t>
      </w:r>
      <w:r>
        <w:t xml:space="preserve"> Based on the results of comparative study, the chapter will conclude where </w:t>
      </w:r>
      <w:proofErr w:type="gramStart"/>
      <w:r>
        <w:t>does our study achieve</w:t>
      </w:r>
      <w:proofErr w:type="gramEnd"/>
      <w:r>
        <w:t xml:space="preserve"> the best and worst results. In addition, it will include the recommendation based on the results.</w:t>
      </w:r>
    </w:p>
    <w:p w14:paraId="1EE87FDC" w14:textId="77777777" w:rsidR="00774C98" w:rsidRDefault="00774C98" w:rsidP="00D97FBC">
      <w:pPr>
        <w:pStyle w:val="Chaptertitle1"/>
        <w:rPr>
          <w:rFonts w:asciiTheme="majorBidi" w:hAnsiTheme="majorBidi" w:cstheme="majorBidi"/>
          <w:sz w:val="68"/>
          <w:szCs w:val="68"/>
        </w:rPr>
      </w:pPr>
      <w:bookmarkStart w:id="12" w:name="__RefHeading___Toc22173_1297892678"/>
      <w:bookmarkStart w:id="13" w:name="__RefHeading___Toc22175_1297892678"/>
      <w:bookmarkStart w:id="14" w:name="__RefHeading___Toc22207_1297892678"/>
      <w:bookmarkEnd w:id="12"/>
      <w:bookmarkEnd w:id="13"/>
      <w:bookmarkEnd w:id="14"/>
    </w:p>
    <w:p w14:paraId="5BE588FF" w14:textId="77777777" w:rsidR="00774C98" w:rsidRDefault="00774C98" w:rsidP="00D97FBC">
      <w:pPr>
        <w:pStyle w:val="Chaptertitle1"/>
        <w:rPr>
          <w:rFonts w:asciiTheme="majorBidi" w:hAnsiTheme="majorBidi" w:cstheme="majorBidi"/>
          <w:sz w:val="68"/>
          <w:szCs w:val="68"/>
        </w:rPr>
      </w:pPr>
    </w:p>
    <w:p w14:paraId="5D8081D6" w14:textId="3FCB6DCD" w:rsidR="00D97FBC" w:rsidRPr="00E07538" w:rsidRDefault="00D97FBC" w:rsidP="00D97FBC">
      <w:pPr>
        <w:pStyle w:val="Chaptertitle1"/>
        <w:rPr>
          <w:rFonts w:asciiTheme="majorBidi" w:hAnsiTheme="majorBidi" w:cstheme="majorBidi"/>
          <w:sz w:val="68"/>
          <w:szCs w:val="68"/>
        </w:rPr>
      </w:pPr>
      <w:r>
        <w:rPr>
          <w:rFonts w:asciiTheme="majorBidi" w:hAnsiTheme="majorBidi" w:cstheme="majorBidi"/>
          <w:sz w:val="68"/>
          <w:szCs w:val="68"/>
        </w:rPr>
        <w:t xml:space="preserve">Chapter </w:t>
      </w:r>
      <w:r w:rsidR="00774C98">
        <w:rPr>
          <w:rFonts w:asciiTheme="majorBidi" w:hAnsiTheme="majorBidi" w:cstheme="majorBidi"/>
          <w:sz w:val="68"/>
          <w:szCs w:val="68"/>
        </w:rPr>
        <w:t>2</w:t>
      </w:r>
    </w:p>
    <w:p w14:paraId="2601D027" w14:textId="77777777" w:rsidR="00D97FBC" w:rsidRPr="00E07538" w:rsidRDefault="00D97FBC" w:rsidP="00D97FBC">
      <w:pPr>
        <w:pStyle w:val="Chaptertitle1"/>
        <w:rPr>
          <w:rFonts w:asciiTheme="majorBidi" w:hAnsiTheme="majorBidi" w:cstheme="majorBidi"/>
          <w:sz w:val="68"/>
          <w:szCs w:val="68"/>
        </w:rPr>
      </w:pPr>
    </w:p>
    <w:p w14:paraId="2E9B20BD" w14:textId="178E3662" w:rsidR="00D97FBC" w:rsidRPr="00E07538" w:rsidRDefault="00E5046C" w:rsidP="00E5046C">
      <w:pPr>
        <w:pStyle w:val="Chaptertitle1"/>
        <w:rPr>
          <w:rFonts w:asciiTheme="majorBidi" w:hAnsiTheme="majorBidi" w:cstheme="majorBidi"/>
          <w:sz w:val="68"/>
          <w:szCs w:val="68"/>
        </w:rPr>
        <w:sectPr w:rsidR="00D97FBC" w:rsidRPr="00E07538" w:rsidSect="00E5046C">
          <w:headerReference w:type="even" r:id="rId29"/>
          <w:headerReference w:type="default" r:id="rId30"/>
          <w:footerReference w:type="even" r:id="rId31"/>
          <w:footerReference w:type="default" r:id="rId32"/>
          <w:headerReference w:type="first" r:id="rId33"/>
          <w:footerReference w:type="first" r:id="rId34"/>
          <w:pgSz w:w="11906" w:h="16838"/>
          <w:pgMar w:top="1700" w:right="1417" w:bottom="1223" w:left="1701" w:header="1417" w:footer="709" w:gutter="0"/>
          <w:cols w:space="720"/>
          <w:docGrid w:linePitch="600" w:charSpace="40960"/>
        </w:sectPr>
      </w:pPr>
      <w:r>
        <w:rPr>
          <w:rFonts w:asciiTheme="majorBidi" w:hAnsiTheme="majorBidi" w:cstheme="majorBidi"/>
          <w:sz w:val="68"/>
          <w:szCs w:val="68"/>
        </w:rPr>
        <w:t>Literature Re</w:t>
      </w:r>
      <w:r w:rsidR="008B3CC9">
        <w:rPr>
          <w:rFonts w:asciiTheme="majorBidi" w:hAnsiTheme="majorBidi" w:cstheme="majorBidi"/>
          <w:sz w:val="68"/>
          <w:szCs w:val="68"/>
        </w:rPr>
        <w:t>view</w:t>
      </w:r>
    </w:p>
    <w:p w14:paraId="70644573" w14:textId="77777777" w:rsidR="005806D6" w:rsidRPr="00E5046C" w:rsidRDefault="005806D6" w:rsidP="005806D6">
      <w:pPr>
        <w:spacing w:line="480" w:lineRule="auto"/>
        <w:rPr>
          <w:rStyle w:val="Strong"/>
          <w:rFonts w:asciiTheme="majorBidi" w:hAnsiTheme="majorBidi" w:cstheme="majorBidi"/>
          <w:sz w:val="28"/>
          <w:szCs w:val="28"/>
        </w:rPr>
      </w:pPr>
    </w:p>
    <w:p w14:paraId="7FA7CD83" w14:textId="77777777" w:rsidR="00D97FBC" w:rsidRDefault="00D97FBC" w:rsidP="00E07538">
      <w:pPr>
        <w:pStyle w:val="Chaptertitle2"/>
        <w:rPr>
          <w:rFonts w:asciiTheme="majorBidi" w:hAnsiTheme="majorBidi" w:cstheme="majorBidi"/>
          <w:b w:val="0"/>
          <w:bCs w:val="0"/>
          <w:sz w:val="24"/>
          <w:szCs w:val="24"/>
        </w:rPr>
      </w:pPr>
    </w:p>
    <w:p w14:paraId="49304512" w14:textId="5CBE80C8" w:rsidR="00C34628" w:rsidRPr="00774C98" w:rsidRDefault="00E5046C" w:rsidP="00E5046C">
      <w:pPr>
        <w:pStyle w:val="Chaptertitle2"/>
        <w:rPr>
          <w:rFonts w:asciiTheme="majorBidi" w:hAnsiTheme="majorBidi" w:cstheme="majorBidi"/>
          <w:sz w:val="28"/>
          <w:szCs w:val="28"/>
        </w:rPr>
      </w:pPr>
      <w:r>
        <w:rPr>
          <w:rFonts w:asciiTheme="majorBidi" w:hAnsiTheme="majorBidi" w:cstheme="majorBidi"/>
          <w:sz w:val="28"/>
          <w:szCs w:val="28"/>
        </w:rPr>
        <w:t>Chapter 2</w:t>
      </w:r>
      <w:r w:rsidR="00C34628" w:rsidRPr="00774C98">
        <w:rPr>
          <w:rFonts w:asciiTheme="majorBidi" w:hAnsiTheme="majorBidi" w:cstheme="majorBidi"/>
          <w:sz w:val="28"/>
          <w:szCs w:val="28"/>
        </w:rPr>
        <w:t xml:space="preserve">: </w:t>
      </w:r>
      <w:r>
        <w:rPr>
          <w:rFonts w:asciiTheme="majorBidi" w:hAnsiTheme="majorBidi" w:cstheme="majorBidi"/>
          <w:sz w:val="28"/>
          <w:szCs w:val="28"/>
        </w:rPr>
        <w:t>Literature Review</w:t>
      </w:r>
    </w:p>
    <w:p w14:paraId="5C98A8E4" w14:textId="24083893" w:rsidR="0055156F" w:rsidRPr="00E5046C" w:rsidRDefault="0055156F" w:rsidP="0055156F">
      <w:pPr>
        <w:spacing w:line="480" w:lineRule="auto"/>
        <w:rPr>
          <w:rStyle w:val="Strong"/>
          <w:rFonts w:asciiTheme="majorBidi" w:hAnsiTheme="majorBidi" w:cstheme="majorBidi"/>
          <w:sz w:val="28"/>
          <w:szCs w:val="28"/>
        </w:rPr>
      </w:pPr>
      <w:bookmarkStart w:id="15" w:name="__RefHeading___Toc22209_1297892678"/>
      <w:bookmarkEnd w:id="15"/>
      <w:r>
        <w:rPr>
          <w:rStyle w:val="Strong"/>
          <w:rFonts w:asciiTheme="majorBidi" w:hAnsiTheme="majorBidi" w:cstheme="majorBidi"/>
          <w:sz w:val="28"/>
          <w:szCs w:val="28"/>
        </w:rPr>
        <w:t>2.1</w:t>
      </w:r>
      <w:r>
        <w:rPr>
          <w:rStyle w:val="Strong"/>
          <w:rFonts w:asciiTheme="majorBidi" w:hAnsiTheme="majorBidi" w:cstheme="majorBidi"/>
          <w:sz w:val="28"/>
          <w:szCs w:val="28"/>
        </w:rPr>
        <w:tab/>
        <w:t xml:space="preserve">Preview </w:t>
      </w:r>
    </w:p>
    <w:p w14:paraId="7EF52E63" w14:textId="160B78FE" w:rsidR="00B27DA8" w:rsidRDefault="00B27DA8" w:rsidP="00E07538">
      <w:pPr>
        <w:spacing w:line="480" w:lineRule="auto"/>
        <w:rPr>
          <w:rFonts w:asciiTheme="majorBidi" w:hAnsiTheme="majorBidi" w:cstheme="majorBidi"/>
          <w:sz w:val="24"/>
        </w:rPr>
      </w:pPr>
      <w:r w:rsidRPr="00E07538">
        <w:rPr>
          <w:rStyle w:val="Strong"/>
          <w:rFonts w:asciiTheme="majorBidi" w:hAnsiTheme="majorBidi" w:cstheme="majorBidi"/>
          <w:b w:val="0"/>
          <w:bCs w:val="0"/>
          <w:sz w:val="24"/>
        </w:rPr>
        <w:t>As we know, LRT exams already exist for many languages, here we are going to have a view for most related experiments done by those who tried to create this exam till the current moment, so b</w:t>
      </w:r>
      <w:r w:rsidRPr="00E07538">
        <w:rPr>
          <w:rFonts w:asciiTheme="majorBidi" w:hAnsiTheme="majorBidi" w:cstheme="majorBidi"/>
          <w:sz w:val="24"/>
        </w:rPr>
        <w:t>efore we are going with our implementation, we would like to show historical background associated with each entity related to creating Arabic lexical recognition test version; these component are generating good non-words, diacritization role and benefits and data preparation which consist of MSA Modern Standard Arabic language and Palestinian dialect.</w:t>
      </w:r>
    </w:p>
    <w:p w14:paraId="512D5E25" w14:textId="7C6F8DE6" w:rsidR="0055156F" w:rsidRPr="005806D6" w:rsidRDefault="005806D6" w:rsidP="00E07538">
      <w:pPr>
        <w:spacing w:line="480" w:lineRule="auto"/>
        <w:rPr>
          <w:rFonts w:asciiTheme="majorBidi" w:hAnsiTheme="majorBidi" w:cstheme="majorBidi"/>
          <w:b/>
          <w:bCs/>
          <w:sz w:val="28"/>
          <w:szCs w:val="28"/>
        </w:rPr>
      </w:pPr>
      <w:r>
        <w:rPr>
          <w:rFonts w:asciiTheme="majorBidi" w:hAnsiTheme="majorBidi" w:cstheme="majorBidi"/>
          <w:b/>
          <w:bCs/>
          <w:sz w:val="28"/>
          <w:szCs w:val="28"/>
        </w:rPr>
        <w:t>2.2</w:t>
      </w:r>
      <w:r w:rsidR="0055156F" w:rsidRPr="005806D6">
        <w:rPr>
          <w:rFonts w:asciiTheme="majorBidi" w:hAnsiTheme="majorBidi" w:cstheme="majorBidi"/>
          <w:b/>
          <w:bCs/>
          <w:sz w:val="28"/>
          <w:szCs w:val="28"/>
        </w:rPr>
        <w:tab/>
      </w:r>
      <w:r>
        <w:rPr>
          <w:rFonts w:asciiTheme="majorBidi" w:hAnsiTheme="majorBidi" w:cstheme="majorBidi"/>
          <w:b/>
          <w:bCs/>
          <w:sz w:val="28"/>
          <w:szCs w:val="28"/>
        </w:rPr>
        <w:t xml:space="preserve">Manual LRT – </w:t>
      </w:r>
      <w:r w:rsidR="0055156F" w:rsidRPr="005806D6">
        <w:rPr>
          <w:rFonts w:asciiTheme="majorBidi" w:hAnsiTheme="majorBidi" w:cstheme="majorBidi"/>
          <w:b/>
          <w:bCs/>
          <w:sz w:val="28"/>
          <w:szCs w:val="28"/>
        </w:rPr>
        <w:t>Lextale</w:t>
      </w:r>
      <w:r>
        <w:rPr>
          <w:rFonts w:asciiTheme="majorBidi" w:hAnsiTheme="majorBidi" w:cstheme="majorBidi"/>
          <w:b/>
          <w:bCs/>
          <w:sz w:val="28"/>
          <w:szCs w:val="28"/>
        </w:rPr>
        <w:t xml:space="preserve"> Exam</w:t>
      </w:r>
    </w:p>
    <w:p w14:paraId="1F018EF1" w14:textId="77777777" w:rsidR="00B27DA8" w:rsidRPr="00E07538" w:rsidRDefault="00B27DA8" w:rsidP="00E07538">
      <w:pPr>
        <w:shd w:val="clear" w:color="auto" w:fill="FFFFFF"/>
        <w:spacing w:line="480" w:lineRule="auto"/>
        <w:textAlignment w:val="top"/>
        <w:rPr>
          <w:rFonts w:asciiTheme="majorBidi" w:hAnsiTheme="majorBidi" w:cstheme="majorBidi"/>
          <w:sz w:val="24"/>
        </w:rPr>
      </w:pPr>
      <w:r w:rsidRPr="00E07538">
        <w:rPr>
          <w:rFonts w:asciiTheme="majorBidi" w:hAnsiTheme="majorBidi" w:cstheme="majorBidi"/>
          <w:sz w:val="24"/>
        </w:rPr>
        <w:t>[REF: Lextale]</w:t>
      </w:r>
      <w:r w:rsidRPr="00E07538">
        <w:rPr>
          <w:rFonts w:asciiTheme="majorBidi" w:hAnsiTheme="majorBidi" w:cstheme="majorBidi"/>
          <w:sz w:val="24"/>
        </w:rPr>
        <w:sym w:font="Wingdings" w:char="F0E0"/>
      </w:r>
    </w:p>
    <w:p w14:paraId="19D57A83" w14:textId="41B71BF7" w:rsidR="00B27DA8" w:rsidRPr="00E07538" w:rsidRDefault="00B27DA8" w:rsidP="00E07538">
      <w:pPr>
        <w:shd w:val="clear" w:color="auto" w:fill="FFFFFF"/>
        <w:spacing w:line="480" w:lineRule="auto"/>
        <w:textAlignment w:val="top"/>
        <w:rPr>
          <w:rFonts w:asciiTheme="majorBidi" w:hAnsiTheme="majorBidi" w:cstheme="majorBidi"/>
          <w:color w:val="131413"/>
          <w:sz w:val="24"/>
        </w:rPr>
      </w:pPr>
      <w:proofErr w:type="spellStart"/>
      <w:r w:rsidRPr="00E07538">
        <w:rPr>
          <w:rFonts w:asciiTheme="majorBidi" w:hAnsiTheme="majorBidi" w:cstheme="majorBidi"/>
          <w:sz w:val="24"/>
        </w:rPr>
        <w:t>LexTALE</w:t>
      </w:r>
      <w:proofErr w:type="spellEnd"/>
      <w:r w:rsidRPr="00E07538">
        <w:rPr>
          <w:rFonts w:asciiTheme="majorBidi" w:hAnsiTheme="majorBidi" w:cstheme="majorBidi"/>
          <w:sz w:val="24"/>
        </w:rPr>
        <w:t xml:space="preserve"> is a measurement for language proficiency applied for English, Dutch &amp; German languages; </w:t>
      </w:r>
      <w:proofErr w:type="spellStart"/>
      <w:r w:rsidRPr="00E07538">
        <w:rPr>
          <w:rFonts w:asciiTheme="majorBidi" w:hAnsiTheme="majorBidi" w:cstheme="majorBidi"/>
          <w:sz w:val="24"/>
        </w:rPr>
        <w:t>LexTALE</w:t>
      </w:r>
      <w:proofErr w:type="spellEnd"/>
      <w:r w:rsidRPr="00E07538">
        <w:rPr>
          <w:rFonts w:asciiTheme="majorBidi" w:hAnsiTheme="majorBidi" w:cstheme="majorBidi"/>
          <w:sz w:val="24"/>
        </w:rPr>
        <w:t xml:space="preserve"> is a 5 minute (yes, no) vocabulary identification test; it shows good results when indication vocabulary knowledge but still substantial when comparing it with other language proficiency tests</w:t>
      </w:r>
      <w:r w:rsidRPr="00E07538">
        <w:rPr>
          <w:rFonts w:asciiTheme="majorBidi" w:hAnsiTheme="majorBidi" w:cstheme="majorBidi"/>
          <w:sz w:val="24"/>
          <w:rtl/>
          <w:cs/>
        </w:rPr>
        <w:t xml:space="preserve"> </w:t>
      </w:r>
      <w:r w:rsidRPr="00E07538">
        <w:rPr>
          <w:rFonts w:asciiTheme="majorBidi" w:hAnsiTheme="majorBidi" w:cstheme="majorBidi"/>
          <w:sz w:val="24"/>
        </w:rPr>
        <w:t xml:space="preserve">as </w:t>
      </w:r>
      <w:r w:rsidRPr="00E07538">
        <w:rPr>
          <w:rFonts w:asciiTheme="majorBidi" w:hAnsiTheme="majorBidi" w:cstheme="majorBidi"/>
          <w:color w:val="222222"/>
          <w:sz w:val="24"/>
        </w:rPr>
        <w:t>TOEIC (Test Of English for International Communication);</w:t>
      </w:r>
      <w:r w:rsidRPr="00E07538">
        <w:rPr>
          <w:rFonts w:asciiTheme="majorBidi" w:hAnsiTheme="majorBidi" w:cstheme="majorBidi"/>
          <w:sz w:val="24"/>
        </w:rPr>
        <w:t xml:space="preserve"> and outstanding in </w:t>
      </w:r>
      <w:r w:rsidR="005806D6" w:rsidRPr="00E07538">
        <w:rPr>
          <w:rFonts w:asciiTheme="majorBidi" w:hAnsiTheme="majorBidi" w:cstheme="majorBidi"/>
          <w:sz w:val="24"/>
        </w:rPr>
        <w:t>self-rating</w:t>
      </w:r>
      <w:r w:rsidRPr="00E07538">
        <w:rPr>
          <w:rFonts w:asciiTheme="majorBidi" w:hAnsiTheme="majorBidi" w:cstheme="majorBidi"/>
          <w:sz w:val="24"/>
        </w:rPr>
        <w:t xml:space="preserve"> prediction, users could apply this test through </w:t>
      </w:r>
      <w:hyperlink r:id="rId35" w:history="1">
        <w:r w:rsidRPr="00E07538">
          <w:rPr>
            <w:rStyle w:val="Hyperlink"/>
            <w:rFonts w:asciiTheme="majorBidi" w:hAnsiTheme="majorBidi" w:cstheme="majorBidi"/>
            <w:sz w:val="24"/>
          </w:rPr>
          <w:t>www.lextale.com</w:t>
        </w:r>
      </w:hyperlink>
      <w:r w:rsidRPr="00E07538">
        <w:rPr>
          <w:rFonts w:asciiTheme="majorBidi" w:hAnsiTheme="majorBidi" w:cstheme="majorBidi"/>
          <w:color w:val="131413"/>
          <w:sz w:val="24"/>
        </w:rPr>
        <w:t xml:space="preserve">. </w:t>
      </w:r>
    </w:p>
    <w:p w14:paraId="2DC9A797" w14:textId="77777777" w:rsidR="00B27DA8" w:rsidRPr="00E07538" w:rsidRDefault="00B27DA8" w:rsidP="00E07538">
      <w:pPr>
        <w:autoSpaceDE w:val="0"/>
        <w:autoSpaceDN w:val="0"/>
        <w:adjustRightInd w:val="0"/>
        <w:spacing w:line="480" w:lineRule="auto"/>
        <w:rPr>
          <w:rStyle w:val="Hyperlink"/>
          <w:rFonts w:asciiTheme="majorBidi" w:hAnsiTheme="majorBidi" w:cstheme="majorBidi"/>
          <w:color w:val="000000" w:themeColor="text1"/>
          <w:sz w:val="24"/>
        </w:rPr>
      </w:pPr>
      <w:proofErr w:type="spellStart"/>
      <w:r w:rsidRPr="00E07538">
        <w:rPr>
          <w:rFonts w:asciiTheme="majorBidi" w:hAnsiTheme="majorBidi" w:cstheme="majorBidi"/>
          <w:sz w:val="24"/>
        </w:rPr>
        <w:t>LexTALE</w:t>
      </w:r>
      <w:proofErr w:type="spellEnd"/>
      <w:r w:rsidRPr="00E07538">
        <w:rPr>
          <w:rFonts w:asciiTheme="majorBidi" w:hAnsiTheme="majorBidi" w:cstheme="majorBidi"/>
          <w:sz w:val="24"/>
        </w:rPr>
        <w:t xml:space="preserve"> exam consists of 60 yes/no questions, 40 word &amp; 20 non-word; non-words were generated and created manually and it looks like real words that could confuse foreign learner of identifying them easily. </w:t>
      </w:r>
      <w:r w:rsidRPr="00E07538">
        <w:rPr>
          <w:rFonts w:asciiTheme="majorBidi" w:hAnsiTheme="majorBidi" w:cstheme="majorBidi"/>
          <w:sz w:val="24"/>
        </w:rPr>
        <w:sym w:font="Wingdings" w:char="F0DF"/>
      </w:r>
      <w:r w:rsidRPr="00E07538">
        <w:rPr>
          <w:rStyle w:val="Hyperlink"/>
          <w:rFonts w:asciiTheme="majorBidi" w:hAnsiTheme="majorBidi" w:cstheme="majorBidi"/>
          <w:color w:val="000000" w:themeColor="text1"/>
          <w:sz w:val="24"/>
        </w:rPr>
        <w:t xml:space="preserve">[REF: </w:t>
      </w:r>
      <w:r w:rsidRPr="00E07538">
        <w:rPr>
          <w:rFonts w:asciiTheme="majorBidi" w:hAnsiTheme="majorBidi" w:cstheme="majorBidi"/>
          <w:sz w:val="24"/>
        </w:rPr>
        <w:t>Generating Non-words for Vocabulary Proficiency Testing</w:t>
      </w:r>
      <w:r w:rsidRPr="00E07538">
        <w:rPr>
          <w:rStyle w:val="Hyperlink"/>
          <w:rFonts w:asciiTheme="majorBidi" w:hAnsiTheme="majorBidi" w:cstheme="majorBidi"/>
          <w:color w:val="000000" w:themeColor="text1"/>
          <w:sz w:val="24"/>
        </w:rPr>
        <w:t>]</w:t>
      </w:r>
    </w:p>
    <w:p w14:paraId="2C2F27F2" w14:textId="77777777" w:rsidR="00B27DA8" w:rsidRPr="00E07538" w:rsidRDefault="00B27DA8" w:rsidP="00E07538">
      <w:pPr>
        <w:autoSpaceDE w:val="0"/>
        <w:autoSpaceDN w:val="0"/>
        <w:adjustRightInd w:val="0"/>
        <w:spacing w:line="480" w:lineRule="auto"/>
        <w:rPr>
          <w:rFonts w:asciiTheme="majorBidi" w:hAnsiTheme="majorBidi" w:cstheme="majorBidi"/>
          <w:sz w:val="24"/>
        </w:rPr>
      </w:pPr>
    </w:p>
    <w:p w14:paraId="281C2B75" w14:textId="77777777" w:rsidR="00B27DA8" w:rsidRPr="00E07538" w:rsidRDefault="00B27DA8" w:rsidP="00E07538">
      <w:pPr>
        <w:autoSpaceDE w:val="0"/>
        <w:autoSpaceDN w:val="0"/>
        <w:adjustRightInd w:val="0"/>
        <w:spacing w:line="480" w:lineRule="auto"/>
        <w:rPr>
          <w:rFonts w:asciiTheme="majorBidi" w:hAnsiTheme="majorBidi" w:cstheme="majorBidi"/>
          <w:sz w:val="24"/>
        </w:rPr>
      </w:pPr>
      <w:r w:rsidRPr="00E07538">
        <w:rPr>
          <w:rFonts w:asciiTheme="majorBidi" w:hAnsiTheme="majorBidi" w:cstheme="majorBidi"/>
          <w:sz w:val="24"/>
        </w:rPr>
        <w:t xml:space="preserve">In summary, </w:t>
      </w:r>
      <w:proofErr w:type="spellStart"/>
      <w:r w:rsidRPr="00E07538">
        <w:rPr>
          <w:rFonts w:asciiTheme="majorBidi" w:hAnsiTheme="majorBidi" w:cstheme="majorBidi"/>
          <w:sz w:val="24"/>
        </w:rPr>
        <w:t>LexTALE</w:t>
      </w:r>
      <w:proofErr w:type="spellEnd"/>
      <w:r w:rsidRPr="00E07538">
        <w:rPr>
          <w:rFonts w:asciiTheme="majorBidi" w:hAnsiTheme="majorBidi" w:cstheme="majorBidi"/>
          <w:sz w:val="24"/>
        </w:rPr>
        <w:t xml:space="preserve"> achieved considered a good measurement for learner of English as </w:t>
      </w:r>
      <w:r w:rsidRPr="00E07538">
        <w:rPr>
          <w:rFonts w:asciiTheme="majorBidi" w:hAnsiTheme="majorBidi" w:cstheme="majorBidi"/>
          <w:sz w:val="24"/>
        </w:rPr>
        <w:lastRenderedPageBreak/>
        <w:t xml:space="preserve">a second language with level medium to high, </w:t>
      </w:r>
      <w:proofErr w:type="spellStart"/>
      <w:r w:rsidRPr="00E07538">
        <w:rPr>
          <w:rFonts w:asciiTheme="majorBidi" w:hAnsiTheme="majorBidi" w:cstheme="majorBidi"/>
          <w:sz w:val="24"/>
        </w:rPr>
        <w:t>LexTALE</w:t>
      </w:r>
      <w:proofErr w:type="spellEnd"/>
      <w:r w:rsidRPr="00E07538">
        <w:rPr>
          <w:rFonts w:asciiTheme="majorBidi" w:hAnsiTheme="majorBidi" w:cstheme="majorBidi"/>
          <w:sz w:val="24"/>
        </w:rPr>
        <w:t xml:space="preserve"> for Dutch and German still not classified as a good measure or not but it was built with the same design as English.</w:t>
      </w:r>
    </w:p>
    <w:p w14:paraId="5BBBF85A" w14:textId="4832F6E3" w:rsidR="00B27DA8" w:rsidRPr="005806D6" w:rsidRDefault="005806D6" w:rsidP="005806D6">
      <w:pPr>
        <w:spacing w:line="480" w:lineRule="auto"/>
        <w:rPr>
          <w:rFonts w:asciiTheme="majorBidi" w:hAnsiTheme="majorBidi" w:cstheme="majorBidi"/>
          <w:b/>
          <w:bCs/>
          <w:sz w:val="28"/>
          <w:szCs w:val="28"/>
        </w:rPr>
      </w:pPr>
      <w:r w:rsidRPr="005806D6">
        <w:rPr>
          <w:rFonts w:asciiTheme="majorBidi" w:hAnsiTheme="majorBidi" w:cstheme="majorBidi"/>
          <w:b/>
          <w:bCs/>
          <w:sz w:val="28"/>
          <w:szCs w:val="28"/>
        </w:rPr>
        <w:t>2.3</w:t>
      </w:r>
      <w:r w:rsidR="0055156F" w:rsidRPr="005806D6">
        <w:rPr>
          <w:rFonts w:asciiTheme="majorBidi" w:hAnsiTheme="majorBidi" w:cstheme="majorBidi"/>
          <w:b/>
          <w:bCs/>
          <w:sz w:val="28"/>
          <w:szCs w:val="28"/>
        </w:rPr>
        <w:tab/>
      </w:r>
      <w:r w:rsidRPr="005806D6">
        <w:rPr>
          <w:rFonts w:asciiTheme="majorBidi" w:hAnsiTheme="majorBidi" w:cstheme="majorBidi"/>
          <w:b/>
          <w:bCs/>
          <w:sz w:val="28"/>
          <w:szCs w:val="28"/>
        </w:rPr>
        <w:t xml:space="preserve">English Lexicon Project5 </w:t>
      </w:r>
    </w:p>
    <w:p w14:paraId="55336E29" w14:textId="77777777" w:rsidR="00B27DA8" w:rsidRPr="00E07538" w:rsidRDefault="00B27DA8" w:rsidP="00E07538">
      <w:pPr>
        <w:spacing w:line="480" w:lineRule="auto"/>
        <w:rPr>
          <w:rFonts w:asciiTheme="majorBidi" w:hAnsiTheme="majorBidi" w:cstheme="majorBidi"/>
          <w:sz w:val="24"/>
        </w:rPr>
      </w:pPr>
      <w:r w:rsidRPr="00E07538">
        <w:rPr>
          <w:rFonts w:asciiTheme="majorBidi" w:hAnsiTheme="majorBidi" w:cstheme="majorBidi"/>
          <w:color w:val="000000"/>
          <w:sz w:val="24"/>
        </w:rPr>
        <w:t xml:space="preserve">[REF: Balota] </w:t>
      </w:r>
      <w:r w:rsidRPr="00E07538">
        <w:rPr>
          <w:rFonts w:asciiTheme="majorBidi" w:hAnsiTheme="majorBidi" w:cstheme="majorBidi"/>
          <w:color w:val="000000"/>
          <w:sz w:val="24"/>
        </w:rPr>
        <w:sym w:font="Wingdings" w:char="F0E0"/>
      </w:r>
    </w:p>
    <w:p w14:paraId="3115F017" w14:textId="77777777" w:rsidR="00B27DA8" w:rsidRPr="00E07538" w:rsidRDefault="00B27DA8" w:rsidP="00E07538">
      <w:pPr>
        <w:spacing w:line="480" w:lineRule="auto"/>
        <w:rPr>
          <w:rFonts w:asciiTheme="majorBidi" w:hAnsiTheme="majorBidi" w:cstheme="majorBidi"/>
          <w:sz w:val="24"/>
          <w:rtl/>
          <w:cs/>
        </w:rPr>
      </w:pPr>
      <w:commentRangeStart w:id="16"/>
      <w:r w:rsidRPr="00E07538">
        <w:rPr>
          <w:rFonts w:asciiTheme="majorBidi" w:hAnsiTheme="majorBidi" w:cstheme="majorBidi"/>
          <w:sz w:val="24"/>
        </w:rPr>
        <w:t xml:space="preserve">Manually paradigm </w:t>
      </w:r>
      <w:commentRangeEnd w:id="16"/>
      <w:r w:rsidRPr="00E07538">
        <w:rPr>
          <w:rStyle w:val="CommentReference"/>
          <w:rFonts w:asciiTheme="majorBidi" w:hAnsiTheme="majorBidi" w:cstheme="majorBidi"/>
          <w:sz w:val="24"/>
          <w:szCs w:val="24"/>
        </w:rPr>
        <w:commentReference w:id="16"/>
      </w:r>
      <w:r w:rsidRPr="00E07538">
        <w:rPr>
          <w:rFonts w:asciiTheme="majorBidi" w:hAnsiTheme="majorBidi" w:cstheme="majorBidi"/>
          <w:sz w:val="24"/>
        </w:rPr>
        <w:t>was adopted by “English Lexicon Project5 (Balota et al., 2007)” and manually a non-words database were created.</w:t>
      </w:r>
    </w:p>
    <w:p w14:paraId="31A869FD" w14:textId="77777777" w:rsidR="00B27DA8" w:rsidRPr="00E07538" w:rsidRDefault="00B27DA8" w:rsidP="00E07538">
      <w:pPr>
        <w:autoSpaceDE w:val="0"/>
        <w:autoSpaceDN w:val="0"/>
        <w:adjustRightInd w:val="0"/>
        <w:spacing w:line="480" w:lineRule="auto"/>
        <w:rPr>
          <w:rFonts w:asciiTheme="majorBidi" w:hAnsiTheme="majorBidi" w:cstheme="majorBidi"/>
          <w:sz w:val="24"/>
        </w:rPr>
      </w:pPr>
      <w:r w:rsidRPr="00E07538">
        <w:rPr>
          <w:rFonts w:asciiTheme="majorBidi" w:hAnsiTheme="majorBidi" w:cstheme="majorBidi"/>
          <w:color w:val="000000"/>
          <w:sz w:val="24"/>
        </w:rPr>
        <w:t>English Lexicon Project ELP</w:t>
      </w:r>
      <w:r w:rsidRPr="00E07538">
        <w:rPr>
          <w:rFonts w:asciiTheme="majorBidi" w:hAnsiTheme="majorBidi" w:cstheme="majorBidi"/>
          <w:sz w:val="24"/>
        </w:rPr>
        <w:t xml:space="preserve"> is a large repository of database (descriptive and behavior) associated with search engine which aims to provide a researchers with a database that could help them overcome obstacles of processing lexical, ELP could be accessed through </w:t>
      </w:r>
      <w:hyperlink r:id="rId36" w:history="1">
        <w:r w:rsidRPr="00E07538">
          <w:rPr>
            <w:rStyle w:val="Hyperlink"/>
            <w:rFonts w:asciiTheme="majorBidi" w:hAnsiTheme="majorBidi" w:cstheme="majorBidi"/>
            <w:sz w:val="24"/>
          </w:rPr>
          <w:t>http://elexicon.wustl.edu</w:t>
        </w:r>
      </w:hyperlink>
    </w:p>
    <w:p w14:paraId="24F6DB44" w14:textId="77777777" w:rsidR="00B27DA8" w:rsidRPr="00E07538" w:rsidRDefault="00B27DA8" w:rsidP="00E07538">
      <w:pPr>
        <w:autoSpaceDE w:val="0"/>
        <w:autoSpaceDN w:val="0"/>
        <w:adjustRightInd w:val="0"/>
        <w:spacing w:line="480" w:lineRule="auto"/>
        <w:rPr>
          <w:rFonts w:asciiTheme="majorBidi" w:hAnsiTheme="majorBidi" w:cstheme="majorBidi"/>
          <w:sz w:val="24"/>
        </w:rPr>
      </w:pPr>
      <w:r w:rsidRPr="00E07538">
        <w:rPr>
          <w:rFonts w:asciiTheme="majorBidi" w:hAnsiTheme="majorBidi" w:cstheme="majorBidi"/>
          <w:sz w:val="24"/>
        </w:rPr>
        <w:t>“</w:t>
      </w:r>
      <w:proofErr w:type="spellStart"/>
      <w:r w:rsidRPr="00E07538">
        <w:rPr>
          <w:rFonts w:asciiTheme="majorBidi" w:hAnsiTheme="majorBidi" w:cstheme="majorBidi"/>
          <w:sz w:val="24"/>
        </w:rPr>
        <w:t>LexTALE</w:t>
      </w:r>
      <w:proofErr w:type="spellEnd"/>
      <w:r w:rsidRPr="00E07538">
        <w:rPr>
          <w:rFonts w:asciiTheme="majorBidi" w:hAnsiTheme="majorBidi" w:cstheme="majorBidi"/>
          <w:sz w:val="24"/>
        </w:rPr>
        <w:t xml:space="preserve"> scores are validated by correlating them with other proficiency scores based on a word translation task and the commercial ‘Quick Placement Test’. The test has been adapted to other languages beyond English, e.g. Dutch and German [21], French [11], and Spanish [20].</w:t>
      </w:r>
    </w:p>
    <w:p w14:paraId="2D4676B4" w14:textId="77777777" w:rsidR="00B27DA8" w:rsidRPr="00E07538" w:rsidRDefault="00B27DA8" w:rsidP="00E07538">
      <w:pPr>
        <w:autoSpaceDE w:val="0"/>
        <w:autoSpaceDN w:val="0"/>
        <w:adjustRightInd w:val="0"/>
        <w:spacing w:line="480" w:lineRule="auto"/>
        <w:rPr>
          <w:rFonts w:asciiTheme="majorBidi" w:hAnsiTheme="majorBidi" w:cstheme="majorBidi"/>
          <w:sz w:val="24"/>
        </w:rPr>
      </w:pPr>
    </w:p>
    <w:p w14:paraId="0344974F" w14:textId="77777777" w:rsidR="00B27DA8" w:rsidRPr="00E07538" w:rsidRDefault="00B27DA8" w:rsidP="00E07538">
      <w:pPr>
        <w:autoSpaceDE w:val="0"/>
        <w:autoSpaceDN w:val="0"/>
        <w:adjustRightInd w:val="0"/>
        <w:spacing w:line="480" w:lineRule="auto"/>
        <w:rPr>
          <w:rFonts w:asciiTheme="majorBidi" w:hAnsiTheme="majorBidi" w:cstheme="majorBidi"/>
          <w:sz w:val="24"/>
        </w:rPr>
      </w:pPr>
      <w:r w:rsidRPr="00E07538">
        <w:rPr>
          <w:rFonts w:asciiTheme="majorBidi" w:hAnsiTheme="majorBidi" w:cstheme="majorBidi"/>
          <w:sz w:val="24"/>
        </w:rPr>
        <w:t>“</w:t>
      </w:r>
    </w:p>
    <w:p w14:paraId="796D62D9" w14:textId="77777777" w:rsidR="00B27DA8" w:rsidRPr="00E07538" w:rsidRDefault="00B27DA8" w:rsidP="00E07538">
      <w:pPr>
        <w:autoSpaceDE w:val="0"/>
        <w:autoSpaceDN w:val="0"/>
        <w:adjustRightInd w:val="0"/>
        <w:spacing w:line="480" w:lineRule="auto"/>
        <w:rPr>
          <w:rFonts w:asciiTheme="majorBidi" w:hAnsiTheme="majorBidi" w:cstheme="majorBidi"/>
          <w:sz w:val="24"/>
        </w:rPr>
      </w:pPr>
      <w:r w:rsidRPr="00E07538">
        <w:rPr>
          <w:rFonts w:asciiTheme="majorBidi" w:hAnsiTheme="majorBidi" w:cstheme="majorBidi"/>
          <w:sz w:val="24"/>
        </w:rPr>
        <w:t xml:space="preserve"> Data were collected through participation of 1300 participants from six universities, the website aforementioned provide additional descriptive statistical data for available words and nonwords as frequency</w:t>
      </w:r>
      <w:proofErr w:type="gramStart"/>
      <w:r w:rsidRPr="00E07538">
        <w:rPr>
          <w:rFonts w:asciiTheme="majorBidi" w:hAnsiTheme="majorBidi" w:cstheme="majorBidi"/>
          <w:sz w:val="24"/>
        </w:rPr>
        <w:t>..</w:t>
      </w:r>
      <w:proofErr w:type="gramEnd"/>
      <w:r w:rsidRPr="00E07538">
        <w:rPr>
          <w:rFonts w:asciiTheme="majorBidi" w:hAnsiTheme="majorBidi" w:cstheme="majorBidi"/>
          <w:sz w:val="24"/>
        </w:rPr>
        <w:t xml:space="preserve"> As shown below:</w:t>
      </w:r>
    </w:p>
    <w:p w14:paraId="74762507" w14:textId="77777777" w:rsidR="00B27DA8" w:rsidRPr="00E07538" w:rsidRDefault="00B27DA8" w:rsidP="00E07538">
      <w:pPr>
        <w:autoSpaceDE w:val="0"/>
        <w:autoSpaceDN w:val="0"/>
        <w:adjustRightInd w:val="0"/>
        <w:spacing w:line="480" w:lineRule="auto"/>
        <w:rPr>
          <w:rFonts w:asciiTheme="majorBidi" w:hAnsiTheme="majorBidi" w:cstheme="majorBidi"/>
          <w:sz w:val="24"/>
        </w:rPr>
      </w:pPr>
      <w:r w:rsidRPr="00E07538">
        <w:rPr>
          <w:rFonts w:asciiTheme="majorBidi" w:hAnsiTheme="majorBidi" w:cstheme="majorBidi"/>
          <w:noProof/>
          <w:sz w:val="24"/>
          <w:lang w:eastAsia="en-US" w:bidi="ar-SA"/>
        </w:rPr>
        <w:lastRenderedPageBreak/>
        <w:drawing>
          <wp:inline distT="0" distB="0" distL="0" distR="0" wp14:anchorId="73FD426A" wp14:editId="55E9C15C">
            <wp:extent cx="4562475" cy="515302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62475" cy="5153025"/>
                    </a:xfrm>
                    <a:prstGeom prst="rect">
                      <a:avLst/>
                    </a:prstGeom>
                  </pic:spPr>
                </pic:pic>
              </a:graphicData>
            </a:graphic>
          </wp:inline>
        </w:drawing>
      </w:r>
    </w:p>
    <w:p w14:paraId="73777A98" w14:textId="77777777" w:rsidR="00B27DA8" w:rsidRPr="00E07538" w:rsidRDefault="00B27DA8" w:rsidP="00E07538">
      <w:pPr>
        <w:autoSpaceDE w:val="0"/>
        <w:autoSpaceDN w:val="0"/>
        <w:adjustRightInd w:val="0"/>
        <w:spacing w:line="480" w:lineRule="auto"/>
        <w:rPr>
          <w:rFonts w:asciiTheme="majorBidi" w:hAnsiTheme="majorBidi" w:cstheme="majorBidi"/>
          <w:sz w:val="24"/>
        </w:rPr>
      </w:pPr>
      <w:r w:rsidRPr="00E07538">
        <w:rPr>
          <w:rFonts w:asciiTheme="majorBidi" w:hAnsiTheme="majorBidi" w:cstheme="majorBidi"/>
          <w:sz w:val="24"/>
        </w:rPr>
        <w:t xml:space="preserve"> </w:t>
      </w:r>
    </w:p>
    <w:p w14:paraId="49A71F91" w14:textId="77777777" w:rsidR="00B27DA8" w:rsidRPr="00E07538" w:rsidRDefault="00B27DA8" w:rsidP="00E07538">
      <w:pPr>
        <w:autoSpaceDE w:val="0"/>
        <w:autoSpaceDN w:val="0"/>
        <w:adjustRightInd w:val="0"/>
        <w:spacing w:line="480" w:lineRule="auto"/>
        <w:rPr>
          <w:rFonts w:asciiTheme="majorBidi" w:hAnsiTheme="majorBidi" w:cstheme="majorBidi"/>
          <w:sz w:val="24"/>
        </w:rPr>
      </w:pPr>
      <w:r w:rsidRPr="00E07538">
        <w:rPr>
          <w:rFonts w:asciiTheme="majorBidi" w:hAnsiTheme="majorBidi" w:cstheme="majorBidi"/>
          <w:sz w:val="24"/>
        </w:rPr>
        <w:t>ELP use a manual procedure to create nonwords through replace certain characters within the target word to gain on a nonword similar to the original one in terms of orthographic, phonological and morphological.</w:t>
      </w:r>
    </w:p>
    <w:p w14:paraId="2B72CB61" w14:textId="77777777" w:rsidR="00B27DA8" w:rsidRPr="00E07538" w:rsidRDefault="00B27DA8" w:rsidP="00E07538">
      <w:pPr>
        <w:autoSpaceDE w:val="0"/>
        <w:autoSpaceDN w:val="0"/>
        <w:adjustRightInd w:val="0"/>
        <w:spacing w:line="480" w:lineRule="auto"/>
        <w:rPr>
          <w:rFonts w:asciiTheme="majorBidi" w:hAnsiTheme="majorBidi" w:cstheme="majorBidi"/>
          <w:sz w:val="24"/>
        </w:rPr>
      </w:pPr>
    </w:p>
    <w:p w14:paraId="6DF10993" w14:textId="77777777" w:rsidR="00B27DA8" w:rsidRPr="00E07538" w:rsidRDefault="00B27DA8" w:rsidP="00E07538">
      <w:pPr>
        <w:autoSpaceDE w:val="0"/>
        <w:autoSpaceDN w:val="0"/>
        <w:adjustRightInd w:val="0"/>
        <w:spacing w:line="480" w:lineRule="auto"/>
        <w:rPr>
          <w:rFonts w:asciiTheme="majorBidi" w:hAnsiTheme="majorBidi" w:cstheme="majorBidi"/>
          <w:sz w:val="24"/>
        </w:rPr>
      </w:pPr>
      <w:r w:rsidRPr="00E07538">
        <w:rPr>
          <w:rFonts w:asciiTheme="majorBidi" w:hAnsiTheme="majorBidi" w:cstheme="majorBidi"/>
          <w:sz w:val="24"/>
        </w:rPr>
        <w:t>Below sections were copied as is, to be reviewed &amp; rewritten</w:t>
      </w:r>
    </w:p>
    <w:p w14:paraId="5309353A" w14:textId="77777777" w:rsidR="00B27DA8" w:rsidRPr="00E07538" w:rsidRDefault="00B27DA8" w:rsidP="00981EA4">
      <w:pPr>
        <w:pStyle w:val="ListParagraph"/>
        <w:numPr>
          <w:ilvl w:val="0"/>
          <w:numId w:val="4"/>
        </w:numPr>
        <w:autoSpaceDE w:val="0"/>
        <w:autoSpaceDN w:val="0"/>
        <w:adjustRightInd w:val="0"/>
        <w:spacing w:line="480" w:lineRule="auto"/>
        <w:rPr>
          <w:rFonts w:asciiTheme="majorBidi" w:hAnsiTheme="majorBidi" w:cstheme="majorBidi"/>
          <w:color w:val="000000"/>
        </w:rPr>
      </w:pPr>
      <w:r w:rsidRPr="00E07538">
        <w:rPr>
          <w:rFonts w:asciiTheme="majorBidi" w:hAnsiTheme="majorBidi" w:cstheme="majorBidi"/>
        </w:rPr>
        <w:t>Orthographic Neighborhood Characteristics</w:t>
      </w:r>
    </w:p>
    <w:p w14:paraId="234BD068" w14:textId="77777777" w:rsidR="00B27DA8" w:rsidRPr="00E07538" w:rsidRDefault="00B27DA8" w:rsidP="00E07538">
      <w:pPr>
        <w:autoSpaceDE w:val="0"/>
        <w:autoSpaceDN w:val="0"/>
        <w:adjustRightInd w:val="0"/>
        <w:spacing w:line="480" w:lineRule="auto"/>
        <w:ind w:left="720"/>
        <w:rPr>
          <w:rFonts w:asciiTheme="majorBidi" w:hAnsiTheme="majorBidi" w:cstheme="majorBidi"/>
          <w:sz w:val="24"/>
        </w:rPr>
      </w:pPr>
      <w:r w:rsidRPr="00E07538">
        <w:rPr>
          <w:rFonts w:asciiTheme="majorBidi" w:hAnsiTheme="majorBidi" w:cstheme="majorBidi"/>
          <w:sz w:val="24"/>
        </w:rPr>
        <w:t>For example, the ELP returns the following orthographic</w:t>
      </w:r>
    </w:p>
    <w:p w14:paraId="2E86F38F" w14:textId="77777777" w:rsidR="00B27DA8" w:rsidRPr="00E07538" w:rsidRDefault="00B27DA8" w:rsidP="00E07538">
      <w:pPr>
        <w:autoSpaceDE w:val="0"/>
        <w:autoSpaceDN w:val="0"/>
        <w:adjustRightInd w:val="0"/>
        <w:spacing w:line="480" w:lineRule="auto"/>
        <w:ind w:left="720"/>
        <w:rPr>
          <w:rFonts w:asciiTheme="majorBidi" w:hAnsiTheme="majorBidi" w:cstheme="majorBidi"/>
          <w:sz w:val="24"/>
        </w:rPr>
      </w:pPr>
      <w:r w:rsidRPr="00E07538">
        <w:rPr>
          <w:rFonts w:asciiTheme="majorBidi" w:hAnsiTheme="majorBidi" w:cstheme="majorBidi"/>
          <w:sz w:val="24"/>
        </w:rPr>
        <w:t>Neighbors of CAT: OAT, COT, VAT, CAB, MAT, CAM, BAT, RAT, CAD, HAT, CAP, PAT, FAT, SAT, EAT, CAR, CUT, CAN.</w:t>
      </w:r>
    </w:p>
    <w:p w14:paraId="0A3A7D42" w14:textId="77777777" w:rsidR="00B27DA8" w:rsidRPr="00E07538" w:rsidRDefault="00B27DA8" w:rsidP="00981EA4">
      <w:pPr>
        <w:pStyle w:val="ListParagraph"/>
        <w:numPr>
          <w:ilvl w:val="0"/>
          <w:numId w:val="4"/>
        </w:numPr>
        <w:spacing w:after="160" w:line="480" w:lineRule="auto"/>
        <w:rPr>
          <w:rFonts w:asciiTheme="majorBidi" w:hAnsiTheme="majorBidi" w:cstheme="majorBidi"/>
        </w:rPr>
      </w:pPr>
      <w:r w:rsidRPr="00E07538">
        <w:rPr>
          <w:rFonts w:asciiTheme="majorBidi" w:hAnsiTheme="majorBidi" w:cstheme="majorBidi"/>
        </w:rPr>
        <w:lastRenderedPageBreak/>
        <w:t>Bigram Frequency Characteristics</w:t>
      </w:r>
    </w:p>
    <w:p w14:paraId="00E40B52" w14:textId="77777777" w:rsidR="00B27DA8" w:rsidRPr="00E07538" w:rsidRDefault="00B27DA8" w:rsidP="00E07538">
      <w:pPr>
        <w:autoSpaceDE w:val="0"/>
        <w:autoSpaceDN w:val="0"/>
        <w:adjustRightInd w:val="0"/>
        <w:spacing w:line="480" w:lineRule="auto"/>
        <w:ind w:left="720"/>
        <w:rPr>
          <w:rFonts w:asciiTheme="majorBidi" w:hAnsiTheme="majorBidi" w:cstheme="majorBidi"/>
          <w:sz w:val="24"/>
        </w:rPr>
      </w:pPr>
      <w:r w:rsidRPr="00E07538">
        <w:rPr>
          <w:rFonts w:asciiTheme="majorBidi" w:hAnsiTheme="majorBidi" w:cstheme="majorBidi"/>
          <w:sz w:val="24"/>
        </w:rPr>
        <w:t>Letter string (e.g., DOG) is the sum of the frequencies of its successive bigrams (i.e., DO &amp; OG</w:t>
      </w:r>
    </w:p>
    <w:p w14:paraId="4793010F" w14:textId="77777777" w:rsidR="00B27DA8" w:rsidRPr="00E07538" w:rsidRDefault="00B27DA8" w:rsidP="00981EA4">
      <w:pPr>
        <w:pStyle w:val="ListParagraph"/>
        <w:numPr>
          <w:ilvl w:val="0"/>
          <w:numId w:val="4"/>
        </w:numPr>
        <w:spacing w:after="160" w:line="480" w:lineRule="auto"/>
        <w:rPr>
          <w:rFonts w:asciiTheme="majorBidi" w:hAnsiTheme="majorBidi" w:cstheme="majorBidi"/>
        </w:rPr>
      </w:pPr>
      <w:r w:rsidRPr="00E07538">
        <w:rPr>
          <w:rFonts w:asciiTheme="majorBidi" w:hAnsiTheme="majorBidi" w:cstheme="majorBidi"/>
        </w:rPr>
        <w:t>Phonological Characteristics</w:t>
      </w:r>
    </w:p>
    <w:p w14:paraId="6D9C8619" w14:textId="77777777" w:rsidR="00B27DA8" w:rsidRPr="00E07538" w:rsidRDefault="00B27DA8" w:rsidP="00E07538">
      <w:pPr>
        <w:autoSpaceDE w:val="0"/>
        <w:autoSpaceDN w:val="0"/>
        <w:adjustRightInd w:val="0"/>
        <w:spacing w:line="480" w:lineRule="auto"/>
        <w:ind w:left="720"/>
        <w:rPr>
          <w:rFonts w:asciiTheme="majorBidi" w:hAnsiTheme="majorBidi" w:cstheme="majorBidi"/>
          <w:sz w:val="24"/>
        </w:rPr>
      </w:pPr>
      <w:r w:rsidRPr="00E07538">
        <w:rPr>
          <w:rFonts w:asciiTheme="majorBidi" w:hAnsiTheme="majorBidi" w:cstheme="majorBidi"/>
          <w:i/>
          <w:sz w:val="24"/>
        </w:rPr>
        <w:t xml:space="preserve">Number of phonemes </w:t>
      </w:r>
      <w:r w:rsidRPr="00E07538">
        <w:rPr>
          <w:rFonts w:asciiTheme="majorBidi" w:hAnsiTheme="majorBidi" w:cstheme="majorBidi"/>
          <w:sz w:val="24"/>
        </w:rPr>
        <w:t>provides the phoneme count for a word. For example, CAT /</w:t>
      </w:r>
      <w:proofErr w:type="spellStart"/>
      <w:r w:rsidRPr="00E07538">
        <w:rPr>
          <w:rFonts w:asciiTheme="majorBidi" w:eastAsia="Times-PhoneticIPA" w:hAnsiTheme="majorBidi" w:cstheme="majorBidi"/>
          <w:sz w:val="24"/>
        </w:rPr>
        <w:t>kat</w:t>
      </w:r>
      <w:proofErr w:type="spellEnd"/>
      <w:r w:rsidRPr="00E07538">
        <w:rPr>
          <w:rFonts w:asciiTheme="majorBidi" w:hAnsiTheme="majorBidi" w:cstheme="majorBidi"/>
          <w:sz w:val="24"/>
        </w:rPr>
        <w:t xml:space="preserve">/ has three phonemes. </w:t>
      </w:r>
      <w:r w:rsidRPr="00E07538">
        <w:rPr>
          <w:rFonts w:asciiTheme="majorBidi" w:hAnsiTheme="majorBidi" w:cstheme="majorBidi"/>
          <w:i/>
          <w:sz w:val="24"/>
        </w:rPr>
        <w:t xml:space="preserve">Number of syllables </w:t>
      </w:r>
      <w:r w:rsidRPr="00E07538">
        <w:rPr>
          <w:rFonts w:asciiTheme="majorBidi" w:hAnsiTheme="majorBidi" w:cstheme="majorBidi"/>
          <w:sz w:val="24"/>
        </w:rPr>
        <w:t>provides the syllable count for a word. For example, CAT /</w:t>
      </w:r>
      <w:proofErr w:type="spellStart"/>
      <w:r w:rsidRPr="00E07538">
        <w:rPr>
          <w:rFonts w:asciiTheme="majorBidi" w:eastAsia="Times-PhoneticIPA" w:hAnsiTheme="majorBidi" w:cstheme="majorBidi"/>
          <w:sz w:val="24"/>
        </w:rPr>
        <w:t>kat</w:t>
      </w:r>
      <w:proofErr w:type="spellEnd"/>
      <w:r w:rsidRPr="00E07538">
        <w:rPr>
          <w:rFonts w:asciiTheme="majorBidi" w:hAnsiTheme="majorBidi" w:cstheme="majorBidi"/>
          <w:sz w:val="24"/>
        </w:rPr>
        <w:t>/ has one syllable.</w:t>
      </w:r>
    </w:p>
    <w:p w14:paraId="28D156BC" w14:textId="77777777" w:rsidR="00B27DA8" w:rsidRPr="00E07538" w:rsidRDefault="00B27DA8" w:rsidP="00E07538">
      <w:pPr>
        <w:autoSpaceDE w:val="0"/>
        <w:autoSpaceDN w:val="0"/>
        <w:adjustRightInd w:val="0"/>
        <w:spacing w:line="480" w:lineRule="auto"/>
        <w:rPr>
          <w:rFonts w:asciiTheme="majorBidi" w:hAnsiTheme="majorBidi" w:cstheme="majorBidi"/>
          <w:sz w:val="24"/>
        </w:rPr>
      </w:pPr>
    </w:p>
    <w:p w14:paraId="01F92246" w14:textId="77777777" w:rsidR="00B27DA8" w:rsidRPr="00E07538" w:rsidRDefault="00B27DA8" w:rsidP="00981EA4">
      <w:pPr>
        <w:pStyle w:val="ListParagraph"/>
        <w:numPr>
          <w:ilvl w:val="0"/>
          <w:numId w:val="4"/>
        </w:numPr>
        <w:spacing w:after="160" w:line="480" w:lineRule="auto"/>
        <w:rPr>
          <w:rFonts w:asciiTheme="majorBidi" w:hAnsiTheme="majorBidi" w:cstheme="majorBidi"/>
        </w:rPr>
      </w:pPr>
      <w:r w:rsidRPr="00E07538">
        <w:rPr>
          <w:rFonts w:asciiTheme="majorBidi" w:hAnsiTheme="majorBidi" w:cstheme="majorBidi"/>
        </w:rPr>
        <w:t>Morphological Characteristics</w:t>
      </w:r>
    </w:p>
    <w:p w14:paraId="4DA47ED7" w14:textId="77777777" w:rsidR="00B27DA8" w:rsidRPr="00E07538" w:rsidRDefault="00B27DA8" w:rsidP="00E07538">
      <w:pPr>
        <w:autoSpaceDE w:val="0"/>
        <w:autoSpaceDN w:val="0"/>
        <w:adjustRightInd w:val="0"/>
        <w:spacing w:line="480" w:lineRule="auto"/>
        <w:ind w:left="720"/>
        <w:rPr>
          <w:rFonts w:asciiTheme="majorBidi" w:hAnsiTheme="majorBidi" w:cstheme="majorBidi"/>
          <w:sz w:val="24"/>
        </w:rPr>
      </w:pPr>
      <w:r w:rsidRPr="00E07538">
        <w:rPr>
          <w:rFonts w:asciiTheme="majorBidi" w:hAnsiTheme="majorBidi" w:cstheme="majorBidi"/>
          <w:i/>
          <w:sz w:val="24"/>
        </w:rPr>
        <w:t>Morpheme Parse</w:t>
      </w:r>
      <w:r w:rsidRPr="00E07538">
        <w:rPr>
          <w:rFonts w:asciiTheme="majorBidi" w:hAnsiTheme="majorBidi" w:cstheme="majorBidi"/>
          <w:sz w:val="24"/>
        </w:rPr>
        <w:t>—</w:t>
      </w:r>
      <w:r w:rsidRPr="00E07538">
        <w:rPr>
          <w:rFonts w:asciiTheme="majorBidi" w:hAnsiTheme="majorBidi" w:cstheme="majorBidi"/>
          <w:i/>
          <w:sz w:val="24"/>
        </w:rPr>
        <w:t xml:space="preserve">Letters </w:t>
      </w:r>
      <w:r w:rsidRPr="00E07538">
        <w:rPr>
          <w:rFonts w:asciiTheme="majorBidi" w:hAnsiTheme="majorBidi" w:cstheme="majorBidi"/>
          <w:sz w:val="24"/>
        </w:rPr>
        <w:t>parses words into morphemes (units of meaning), using letter segments (e.g., CATS is parsed as CAT-S).</w:t>
      </w:r>
    </w:p>
    <w:p w14:paraId="3AA2ECC7" w14:textId="77777777" w:rsidR="00B27DA8" w:rsidRPr="00E07538" w:rsidRDefault="00B27DA8" w:rsidP="00E07538">
      <w:pPr>
        <w:autoSpaceDE w:val="0"/>
        <w:autoSpaceDN w:val="0"/>
        <w:adjustRightInd w:val="0"/>
        <w:spacing w:line="480" w:lineRule="auto"/>
        <w:rPr>
          <w:rFonts w:asciiTheme="majorBidi" w:hAnsiTheme="majorBidi" w:cstheme="majorBidi"/>
          <w:sz w:val="24"/>
        </w:rPr>
      </w:pPr>
    </w:p>
    <w:p w14:paraId="176263A4" w14:textId="77777777" w:rsidR="00B27DA8" w:rsidRPr="00E07538" w:rsidRDefault="00B27DA8" w:rsidP="00981EA4">
      <w:pPr>
        <w:pStyle w:val="ListParagraph"/>
        <w:numPr>
          <w:ilvl w:val="0"/>
          <w:numId w:val="4"/>
        </w:numPr>
        <w:autoSpaceDE w:val="0"/>
        <w:autoSpaceDN w:val="0"/>
        <w:adjustRightInd w:val="0"/>
        <w:spacing w:line="480" w:lineRule="auto"/>
        <w:rPr>
          <w:rFonts w:asciiTheme="majorBidi" w:hAnsiTheme="majorBidi" w:cstheme="majorBidi"/>
        </w:rPr>
      </w:pPr>
      <w:r w:rsidRPr="00E07538">
        <w:rPr>
          <w:rFonts w:asciiTheme="majorBidi" w:hAnsiTheme="majorBidi" w:cstheme="majorBidi"/>
        </w:rPr>
        <w:t>Part of Speech</w:t>
      </w:r>
    </w:p>
    <w:p w14:paraId="349539C9" w14:textId="77777777" w:rsidR="00B27DA8" w:rsidRPr="00E07538" w:rsidRDefault="00B27DA8" w:rsidP="00E07538">
      <w:pPr>
        <w:autoSpaceDE w:val="0"/>
        <w:autoSpaceDN w:val="0"/>
        <w:adjustRightInd w:val="0"/>
        <w:spacing w:line="480" w:lineRule="auto"/>
        <w:ind w:left="720"/>
        <w:rPr>
          <w:rFonts w:asciiTheme="majorBidi" w:hAnsiTheme="majorBidi" w:cstheme="majorBidi"/>
          <w:sz w:val="24"/>
        </w:rPr>
      </w:pPr>
      <w:r w:rsidRPr="00E07538">
        <w:rPr>
          <w:rFonts w:asciiTheme="majorBidi" w:hAnsiTheme="majorBidi" w:cstheme="majorBidi"/>
          <w:i/>
          <w:sz w:val="24"/>
        </w:rPr>
        <w:t xml:space="preserve">Part of Speech </w:t>
      </w:r>
      <w:r w:rsidRPr="00E07538">
        <w:rPr>
          <w:rFonts w:asciiTheme="majorBidi" w:hAnsiTheme="majorBidi" w:cstheme="majorBidi"/>
          <w:sz w:val="24"/>
        </w:rPr>
        <w:t>provides the word’s part of speech, and shows how the word is used. Parts of speech include verbs, nouns, adjectives, and prepositions.</w:t>
      </w:r>
    </w:p>
    <w:p w14:paraId="220CF91B" w14:textId="77777777" w:rsidR="0055156F" w:rsidRPr="008B3CC9" w:rsidRDefault="0055156F" w:rsidP="00E07538">
      <w:pPr>
        <w:autoSpaceDE w:val="0"/>
        <w:autoSpaceDN w:val="0"/>
        <w:adjustRightInd w:val="0"/>
        <w:spacing w:line="480" w:lineRule="auto"/>
        <w:ind w:left="720"/>
        <w:rPr>
          <w:rFonts w:asciiTheme="majorBidi" w:hAnsiTheme="majorBidi" w:cstheme="majorBidi"/>
          <w:b/>
          <w:bCs/>
          <w:sz w:val="28"/>
          <w:szCs w:val="28"/>
        </w:rPr>
      </w:pPr>
    </w:p>
    <w:p w14:paraId="5BD69821" w14:textId="49806061" w:rsidR="00B27DA8" w:rsidRPr="008B3CC9" w:rsidRDefault="008B3CC9" w:rsidP="00E07538">
      <w:pPr>
        <w:autoSpaceDE w:val="0"/>
        <w:autoSpaceDN w:val="0"/>
        <w:adjustRightInd w:val="0"/>
        <w:spacing w:line="480" w:lineRule="auto"/>
        <w:ind w:left="720"/>
        <w:rPr>
          <w:rFonts w:asciiTheme="majorBidi" w:hAnsiTheme="majorBidi" w:cstheme="majorBidi"/>
          <w:b/>
          <w:bCs/>
          <w:sz w:val="28"/>
          <w:szCs w:val="28"/>
        </w:rPr>
      </w:pPr>
      <w:r w:rsidRPr="008B3CC9">
        <w:rPr>
          <w:rFonts w:asciiTheme="majorBidi" w:hAnsiTheme="majorBidi" w:cstheme="majorBidi"/>
          <w:b/>
          <w:bCs/>
          <w:sz w:val="28"/>
          <w:szCs w:val="28"/>
        </w:rPr>
        <w:t>2.</w:t>
      </w:r>
      <w:r>
        <w:rPr>
          <w:rFonts w:asciiTheme="majorBidi" w:hAnsiTheme="majorBidi" w:cstheme="majorBidi"/>
          <w:b/>
          <w:bCs/>
          <w:sz w:val="28"/>
          <w:szCs w:val="28"/>
        </w:rPr>
        <w:t>4</w:t>
      </w:r>
      <w:r w:rsidR="0055156F" w:rsidRPr="008B3CC9">
        <w:rPr>
          <w:rFonts w:asciiTheme="majorBidi" w:hAnsiTheme="majorBidi" w:cstheme="majorBidi"/>
          <w:b/>
          <w:bCs/>
          <w:sz w:val="28"/>
          <w:szCs w:val="28"/>
        </w:rPr>
        <w:tab/>
      </w:r>
      <w:commentRangeStart w:id="17"/>
      <w:r w:rsidR="0055156F" w:rsidRPr="008B3CC9">
        <w:rPr>
          <w:rFonts w:asciiTheme="majorBidi" w:hAnsiTheme="majorBidi" w:cstheme="majorBidi"/>
          <w:b/>
          <w:bCs/>
          <w:sz w:val="28"/>
          <w:szCs w:val="28"/>
        </w:rPr>
        <w:t>The ARC Nonword Database</w:t>
      </w:r>
      <w:commentRangeEnd w:id="17"/>
      <w:r w:rsidR="0055156F" w:rsidRPr="008B3CC9">
        <w:rPr>
          <w:rStyle w:val="CommentReference"/>
          <w:rFonts w:asciiTheme="majorBidi" w:hAnsiTheme="majorBidi" w:cstheme="majorBidi"/>
          <w:b/>
          <w:bCs/>
          <w:sz w:val="28"/>
          <w:szCs w:val="28"/>
        </w:rPr>
        <w:commentReference w:id="17"/>
      </w:r>
    </w:p>
    <w:p w14:paraId="52970819" w14:textId="77777777" w:rsidR="00B27DA8" w:rsidRPr="00E07538" w:rsidRDefault="00B27DA8" w:rsidP="00E07538">
      <w:pPr>
        <w:autoSpaceDE w:val="0"/>
        <w:autoSpaceDN w:val="0"/>
        <w:adjustRightInd w:val="0"/>
        <w:spacing w:line="480" w:lineRule="auto"/>
        <w:rPr>
          <w:rFonts w:asciiTheme="majorBidi" w:hAnsiTheme="majorBidi" w:cstheme="majorBidi"/>
          <w:sz w:val="24"/>
        </w:rPr>
      </w:pPr>
      <w:commentRangeStart w:id="18"/>
      <w:r w:rsidRPr="00E07538">
        <w:rPr>
          <w:rFonts w:asciiTheme="majorBidi" w:hAnsiTheme="majorBidi" w:cstheme="majorBidi"/>
          <w:sz w:val="24"/>
        </w:rPr>
        <w:t>The ARC Nonword Database</w:t>
      </w:r>
      <w:commentRangeEnd w:id="18"/>
      <w:r w:rsidRPr="00E07538">
        <w:rPr>
          <w:rStyle w:val="CommentReference"/>
          <w:rFonts w:asciiTheme="majorBidi" w:hAnsiTheme="majorBidi" w:cstheme="majorBidi"/>
          <w:sz w:val="24"/>
          <w:szCs w:val="24"/>
        </w:rPr>
        <w:commentReference w:id="18"/>
      </w:r>
      <w:r w:rsidRPr="00E07538">
        <w:rPr>
          <w:rFonts w:asciiTheme="majorBidi" w:hAnsiTheme="majorBidi" w:cstheme="majorBidi"/>
          <w:sz w:val="24"/>
        </w:rPr>
        <w:t xml:space="preserve"> [REF: Rastle, Kathleen]</w:t>
      </w:r>
      <w:r w:rsidRPr="00E07538">
        <w:rPr>
          <w:rFonts w:asciiTheme="majorBidi" w:hAnsiTheme="majorBidi" w:cstheme="majorBidi"/>
          <w:sz w:val="24"/>
        </w:rPr>
        <w:sym w:font="Wingdings" w:char="F0E0"/>
      </w:r>
    </w:p>
    <w:p w14:paraId="071E8652" w14:textId="0701C7A9" w:rsidR="00B27DA8" w:rsidRPr="008B3CC9" w:rsidRDefault="0055156F" w:rsidP="00E07538">
      <w:pPr>
        <w:autoSpaceDE w:val="0"/>
        <w:autoSpaceDN w:val="0"/>
        <w:adjustRightInd w:val="0"/>
        <w:spacing w:line="480" w:lineRule="auto"/>
        <w:rPr>
          <w:rFonts w:asciiTheme="majorBidi" w:hAnsiTheme="majorBidi" w:cstheme="majorBidi"/>
          <w:b/>
          <w:bCs/>
          <w:sz w:val="28"/>
          <w:szCs w:val="28"/>
        </w:rPr>
      </w:pPr>
      <w:r>
        <w:rPr>
          <w:rFonts w:asciiTheme="majorBidi" w:hAnsiTheme="majorBidi" w:cstheme="majorBidi"/>
          <w:sz w:val="24"/>
        </w:rPr>
        <w:tab/>
      </w:r>
      <w:r w:rsidR="008B3CC9" w:rsidRPr="008B3CC9">
        <w:rPr>
          <w:rFonts w:asciiTheme="majorBidi" w:hAnsiTheme="majorBidi" w:cstheme="majorBidi"/>
          <w:b/>
          <w:bCs/>
          <w:sz w:val="28"/>
          <w:szCs w:val="28"/>
        </w:rPr>
        <w:t>2.</w:t>
      </w:r>
      <w:r w:rsidR="008B3CC9">
        <w:rPr>
          <w:rFonts w:asciiTheme="majorBidi" w:hAnsiTheme="majorBidi" w:cstheme="majorBidi"/>
          <w:b/>
          <w:bCs/>
          <w:sz w:val="28"/>
          <w:szCs w:val="28"/>
        </w:rPr>
        <w:t>5</w:t>
      </w:r>
      <w:r w:rsidRPr="008B3CC9">
        <w:rPr>
          <w:rFonts w:asciiTheme="majorBidi" w:hAnsiTheme="majorBidi" w:cstheme="majorBidi"/>
          <w:b/>
          <w:bCs/>
          <w:sz w:val="28"/>
          <w:szCs w:val="28"/>
        </w:rPr>
        <w:t xml:space="preserve"> Wuggy Keuleers</w:t>
      </w:r>
    </w:p>
    <w:p w14:paraId="3913A618" w14:textId="77777777" w:rsidR="00B27DA8" w:rsidRPr="00E07538" w:rsidRDefault="00B27DA8" w:rsidP="00E07538">
      <w:pPr>
        <w:autoSpaceDE w:val="0"/>
        <w:autoSpaceDN w:val="0"/>
        <w:adjustRightInd w:val="0"/>
        <w:spacing w:line="480" w:lineRule="auto"/>
        <w:rPr>
          <w:rFonts w:asciiTheme="majorBidi" w:hAnsiTheme="majorBidi" w:cstheme="majorBidi"/>
          <w:sz w:val="24"/>
        </w:rPr>
      </w:pPr>
      <w:r w:rsidRPr="00E07538">
        <w:rPr>
          <w:rFonts w:asciiTheme="majorBidi" w:hAnsiTheme="majorBidi" w:cstheme="majorBidi"/>
          <w:sz w:val="24"/>
        </w:rPr>
        <w:t xml:space="preserve"> </w:t>
      </w:r>
      <w:commentRangeStart w:id="19"/>
      <w:r w:rsidRPr="00E07538">
        <w:rPr>
          <w:rFonts w:asciiTheme="majorBidi" w:hAnsiTheme="majorBidi" w:cstheme="majorBidi"/>
          <w:sz w:val="24"/>
        </w:rPr>
        <w:t>[REF: Wuggy Keuleers]</w:t>
      </w:r>
      <w:commentRangeEnd w:id="19"/>
      <w:r w:rsidRPr="00E07538">
        <w:rPr>
          <w:rStyle w:val="CommentReference"/>
          <w:rFonts w:asciiTheme="majorBidi" w:hAnsiTheme="majorBidi" w:cstheme="majorBidi"/>
          <w:sz w:val="24"/>
          <w:szCs w:val="24"/>
        </w:rPr>
        <w:commentReference w:id="19"/>
      </w:r>
      <w:r w:rsidRPr="00E07538">
        <w:rPr>
          <w:rFonts w:asciiTheme="majorBidi" w:hAnsiTheme="majorBidi" w:cstheme="majorBidi"/>
          <w:sz w:val="24"/>
        </w:rPr>
        <w:t xml:space="preserve"> </w:t>
      </w:r>
      <w:r w:rsidRPr="00E07538">
        <w:rPr>
          <w:rFonts w:asciiTheme="majorBidi" w:hAnsiTheme="majorBidi" w:cstheme="majorBidi"/>
          <w:sz w:val="24"/>
        </w:rPr>
        <w:sym w:font="Wingdings" w:char="F0E0"/>
      </w:r>
    </w:p>
    <w:p w14:paraId="41D7CA4C" w14:textId="77777777" w:rsidR="00B27DA8" w:rsidRPr="00E07538" w:rsidRDefault="00B27DA8" w:rsidP="00E07538">
      <w:pPr>
        <w:autoSpaceDE w:val="0"/>
        <w:autoSpaceDN w:val="0"/>
        <w:adjustRightInd w:val="0"/>
        <w:spacing w:line="480" w:lineRule="auto"/>
        <w:rPr>
          <w:rFonts w:asciiTheme="majorBidi" w:hAnsiTheme="majorBidi" w:cstheme="majorBidi"/>
          <w:sz w:val="24"/>
        </w:rPr>
      </w:pPr>
      <w:r w:rsidRPr="00E07538">
        <w:rPr>
          <w:rFonts w:asciiTheme="majorBidi" w:hAnsiTheme="majorBidi" w:cstheme="majorBidi"/>
          <w:sz w:val="24"/>
        </w:rPr>
        <w:t xml:space="preserve">Actually, Wuggy is a computer program that could help researchers having a better pseudo word /non-word quality through “sub syllabic structure and transition frequencies between sub syllabic elements”  it is already applied for multiple languages as Dutch, English, German, French, Spanish, Serbian, and Basque, and, with little effort, it can be expanded to </w:t>
      </w:r>
      <w:r w:rsidRPr="00E07538">
        <w:rPr>
          <w:rFonts w:asciiTheme="majorBidi" w:hAnsiTheme="majorBidi" w:cstheme="majorBidi"/>
          <w:sz w:val="24"/>
        </w:rPr>
        <w:lastRenderedPageBreak/>
        <w:t>other languages.</w:t>
      </w:r>
    </w:p>
    <w:p w14:paraId="0E78AED0" w14:textId="77777777" w:rsidR="00B27DA8" w:rsidRPr="00E07538" w:rsidRDefault="00B27DA8" w:rsidP="00E07538">
      <w:pPr>
        <w:autoSpaceDE w:val="0"/>
        <w:autoSpaceDN w:val="0"/>
        <w:adjustRightInd w:val="0"/>
        <w:spacing w:line="480" w:lineRule="auto"/>
        <w:rPr>
          <w:rFonts w:asciiTheme="majorBidi" w:hAnsiTheme="majorBidi" w:cstheme="majorBidi"/>
          <w:sz w:val="24"/>
        </w:rPr>
      </w:pPr>
      <w:r w:rsidRPr="00E07538">
        <w:rPr>
          <w:rFonts w:asciiTheme="majorBidi" w:hAnsiTheme="majorBidi" w:cstheme="majorBidi"/>
          <w:sz w:val="24"/>
        </w:rPr>
        <w:t>Pseudo word is very important factor for lexical decision, which is “one of the core instruments in the psycholinguist’s toolbox for the study of word processing”.</w:t>
      </w:r>
    </w:p>
    <w:p w14:paraId="46D715F0" w14:textId="77777777" w:rsidR="00B27DA8" w:rsidRPr="00E07538" w:rsidRDefault="00B27DA8" w:rsidP="00E07538">
      <w:pPr>
        <w:autoSpaceDE w:val="0"/>
        <w:autoSpaceDN w:val="0"/>
        <w:adjustRightInd w:val="0"/>
        <w:spacing w:line="480" w:lineRule="auto"/>
        <w:rPr>
          <w:rFonts w:asciiTheme="majorBidi" w:hAnsiTheme="majorBidi" w:cstheme="majorBidi"/>
          <w:sz w:val="24"/>
        </w:rPr>
      </w:pPr>
    </w:p>
    <w:p w14:paraId="447170C1" w14:textId="77777777" w:rsidR="00B27DA8" w:rsidRPr="00E07538" w:rsidRDefault="00B27DA8" w:rsidP="00E07538">
      <w:pPr>
        <w:autoSpaceDE w:val="0"/>
        <w:autoSpaceDN w:val="0"/>
        <w:adjustRightInd w:val="0"/>
        <w:spacing w:line="480" w:lineRule="auto"/>
        <w:rPr>
          <w:rFonts w:asciiTheme="majorBidi" w:hAnsiTheme="majorBidi" w:cstheme="majorBidi"/>
          <w:sz w:val="24"/>
        </w:rPr>
      </w:pPr>
      <w:commentRangeStart w:id="20"/>
      <w:r w:rsidRPr="00E07538">
        <w:rPr>
          <w:rFonts w:asciiTheme="majorBidi" w:hAnsiTheme="majorBidi" w:cstheme="majorBidi"/>
          <w:sz w:val="24"/>
        </w:rPr>
        <w:t>” As a rule, the more dissimilar the</w:t>
      </w:r>
      <w:commentRangeEnd w:id="20"/>
      <w:r w:rsidRPr="00E07538">
        <w:rPr>
          <w:rStyle w:val="CommentReference"/>
          <w:rFonts w:asciiTheme="majorBidi" w:hAnsiTheme="majorBidi" w:cstheme="majorBidi"/>
          <w:sz w:val="24"/>
          <w:szCs w:val="24"/>
        </w:rPr>
        <w:commentReference w:id="20"/>
      </w:r>
      <w:r w:rsidRPr="00E07538">
        <w:rPr>
          <w:rFonts w:asciiTheme="majorBidi" w:hAnsiTheme="majorBidi" w:cstheme="majorBidi"/>
          <w:sz w:val="24"/>
        </w:rPr>
        <w:t xml:space="preserve"> nonwords are to the words, the faster are the lexical decision times and the smaller is the impact of word features such as word frequency, age of acquisition, and spelling–sound consistency.</w:t>
      </w:r>
    </w:p>
    <w:p w14:paraId="4EFF6A6A" w14:textId="77777777" w:rsidR="00B27DA8" w:rsidRPr="00E07538" w:rsidRDefault="00B27DA8" w:rsidP="00E07538">
      <w:pPr>
        <w:autoSpaceDE w:val="0"/>
        <w:autoSpaceDN w:val="0"/>
        <w:adjustRightInd w:val="0"/>
        <w:spacing w:line="480" w:lineRule="auto"/>
        <w:rPr>
          <w:rFonts w:asciiTheme="majorBidi" w:hAnsiTheme="majorBidi" w:cstheme="majorBidi"/>
          <w:sz w:val="24"/>
        </w:rPr>
      </w:pPr>
      <w:r w:rsidRPr="00E07538">
        <w:rPr>
          <w:rFonts w:asciiTheme="majorBidi" w:hAnsiTheme="majorBidi" w:cstheme="majorBidi"/>
          <w:sz w:val="24"/>
        </w:rPr>
        <w:t xml:space="preserve"> (e.g., </w:t>
      </w:r>
      <w:proofErr w:type="spellStart"/>
      <w:r w:rsidRPr="00E07538">
        <w:rPr>
          <w:rFonts w:asciiTheme="majorBidi" w:hAnsiTheme="majorBidi" w:cstheme="majorBidi"/>
          <w:sz w:val="24"/>
        </w:rPr>
        <w:t>Borowsky</w:t>
      </w:r>
      <w:proofErr w:type="spellEnd"/>
      <w:r w:rsidRPr="00E07538">
        <w:rPr>
          <w:rFonts w:asciiTheme="majorBidi" w:hAnsiTheme="majorBidi" w:cstheme="majorBidi"/>
          <w:sz w:val="24"/>
        </w:rPr>
        <w:t xml:space="preserve"> &amp; Masson, 1996; </w:t>
      </w:r>
      <w:proofErr w:type="spellStart"/>
      <w:r w:rsidRPr="00E07538">
        <w:rPr>
          <w:rFonts w:asciiTheme="majorBidi" w:hAnsiTheme="majorBidi" w:cstheme="majorBidi"/>
          <w:sz w:val="24"/>
        </w:rPr>
        <w:t>Gerhand</w:t>
      </w:r>
      <w:proofErr w:type="spellEnd"/>
      <w:r w:rsidRPr="00E07538">
        <w:rPr>
          <w:rFonts w:asciiTheme="majorBidi" w:hAnsiTheme="majorBidi" w:cstheme="majorBidi"/>
          <w:sz w:val="24"/>
        </w:rPr>
        <w:t xml:space="preserve"> &amp; Barry, 1999; </w:t>
      </w:r>
      <w:proofErr w:type="spellStart"/>
      <w:r w:rsidRPr="00E07538">
        <w:rPr>
          <w:rFonts w:asciiTheme="majorBidi" w:hAnsiTheme="majorBidi" w:cstheme="majorBidi"/>
          <w:sz w:val="24"/>
        </w:rPr>
        <w:t>Ghyselinck</w:t>
      </w:r>
      <w:proofErr w:type="spellEnd"/>
      <w:r w:rsidRPr="00E07538">
        <w:rPr>
          <w:rFonts w:asciiTheme="majorBidi" w:hAnsiTheme="majorBidi" w:cstheme="majorBidi"/>
          <w:sz w:val="24"/>
        </w:rPr>
        <w:t>, Lewis, &amp; Brysbaert, 2004;</w:t>
      </w:r>
    </w:p>
    <w:p w14:paraId="37A2373B" w14:textId="77777777" w:rsidR="00B27DA8" w:rsidRPr="00E07538" w:rsidRDefault="00B27DA8" w:rsidP="00E07538">
      <w:pPr>
        <w:autoSpaceDE w:val="0"/>
        <w:autoSpaceDN w:val="0"/>
        <w:adjustRightInd w:val="0"/>
        <w:spacing w:line="480" w:lineRule="auto"/>
        <w:rPr>
          <w:rFonts w:asciiTheme="majorBidi" w:hAnsiTheme="majorBidi" w:cstheme="majorBidi"/>
          <w:sz w:val="24"/>
        </w:rPr>
      </w:pPr>
      <w:r w:rsidRPr="00E07538">
        <w:rPr>
          <w:rFonts w:asciiTheme="majorBidi" w:hAnsiTheme="majorBidi" w:cstheme="majorBidi"/>
          <w:sz w:val="24"/>
        </w:rPr>
        <w:t xml:space="preserve">Gibbs &amp; Van </w:t>
      </w:r>
      <w:proofErr w:type="spellStart"/>
      <w:r w:rsidRPr="00E07538">
        <w:rPr>
          <w:rFonts w:asciiTheme="majorBidi" w:hAnsiTheme="majorBidi" w:cstheme="majorBidi"/>
          <w:sz w:val="24"/>
        </w:rPr>
        <w:t>Orden</w:t>
      </w:r>
      <w:proofErr w:type="spellEnd"/>
      <w:r w:rsidRPr="00E07538">
        <w:rPr>
          <w:rFonts w:asciiTheme="majorBidi" w:hAnsiTheme="majorBidi" w:cstheme="majorBidi"/>
          <w:sz w:val="24"/>
        </w:rPr>
        <w:t xml:space="preserve">, 1998). </w:t>
      </w:r>
    </w:p>
    <w:p w14:paraId="652D9A4A" w14:textId="77777777" w:rsidR="00B27DA8" w:rsidRPr="00E07538" w:rsidRDefault="00B27DA8" w:rsidP="00E07538">
      <w:pPr>
        <w:autoSpaceDE w:val="0"/>
        <w:autoSpaceDN w:val="0"/>
        <w:adjustRightInd w:val="0"/>
        <w:spacing w:line="480" w:lineRule="auto"/>
        <w:rPr>
          <w:rFonts w:asciiTheme="majorBidi" w:hAnsiTheme="majorBidi" w:cstheme="majorBidi"/>
          <w:sz w:val="24"/>
        </w:rPr>
      </w:pPr>
      <w:r w:rsidRPr="00E07538">
        <w:rPr>
          <w:rFonts w:asciiTheme="majorBidi" w:hAnsiTheme="majorBidi" w:cstheme="majorBidi"/>
          <w:sz w:val="24"/>
        </w:rPr>
        <w:t xml:space="preserve">For instance, in Gibbs and Van </w:t>
      </w:r>
      <w:proofErr w:type="spellStart"/>
      <w:r w:rsidRPr="00E07538">
        <w:rPr>
          <w:rFonts w:asciiTheme="majorBidi" w:hAnsiTheme="majorBidi" w:cstheme="majorBidi"/>
          <w:sz w:val="24"/>
        </w:rPr>
        <w:t>Orden</w:t>
      </w:r>
      <w:proofErr w:type="spellEnd"/>
      <w:r w:rsidRPr="00E07538">
        <w:rPr>
          <w:rFonts w:asciiTheme="majorBidi" w:hAnsiTheme="majorBidi" w:cstheme="majorBidi"/>
          <w:sz w:val="24"/>
        </w:rPr>
        <w:t xml:space="preserve"> (Experiment 1), lexical decision times to the words were shortest (496 </w:t>
      </w:r>
      <w:proofErr w:type="spellStart"/>
      <w:r w:rsidRPr="00E07538">
        <w:rPr>
          <w:rFonts w:asciiTheme="majorBidi" w:hAnsiTheme="majorBidi" w:cstheme="majorBidi"/>
          <w:sz w:val="24"/>
        </w:rPr>
        <w:t>msec</w:t>
      </w:r>
      <w:proofErr w:type="spellEnd"/>
      <w:r w:rsidRPr="00E07538">
        <w:rPr>
          <w:rFonts w:asciiTheme="majorBidi" w:hAnsiTheme="majorBidi" w:cstheme="majorBidi"/>
          <w:sz w:val="24"/>
        </w:rPr>
        <w:t xml:space="preserve">) when the nonwords were illegal letter strings (i.e., letter sequences, such as </w:t>
      </w:r>
      <w:proofErr w:type="spellStart"/>
      <w:r w:rsidRPr="00E07538">
        <w:rPr>
          <w:rFonts w:asciiTheme="majorBidi" w:hAnsiTheme="majorBidi" w:cstheme="majorBidi"/>
          <w:i/>
          <w:sz w:val="24"/>
        </w:rPr>
        <w:t>ldfa</w:t>
      </w:r>
      <w:proofErr w:type="spellEnd"/>
      <w:r w:rsidRPr="00E07538">
        <w:rPr>
          <w:rFonts w:asciiTheme="majorBidi" w:hAnsiTheme="majorBidi" w:cstheme="majorBidi"/>
          <w:sz w:val="24"/>
        </w:rPr>
        <w:t xml:space="preserve">, that are not observed in the language), longer (558 </w:t>
      </w:r>
      <w:proofErr w:type="spellStart"/>
      <w:r w:rsidRPr="00E07538">
        <w:rPr>
          <w:rFonts w:asciiTheme="majorBidi" w:hAnsiTheme="majorBidi" w:cstheme="majorBidi"/>
          <w:sz w:val="24"/>
        </w:rPr>
        <w:t>msec</w:t>
      </w:r>
      <w:proofErr w:type="spellEnd"/>
      <w:r w:rsidRPr="00E07538">
        <w:rPr>
          <w:rFonts w:asciiTheme="majorBidi" w:hAnsiTheme="majorBidi" w:cstheme="majorBidi"/>
          <w:sz w:val="24"/>
        </w:rPr>
        <w:t xml:space="preserve">) when the nonwords were legal letter strings (e.g., </w:t>
      </w:r>
      <w:proofErr w:type="spellStart"/>
      <w:r w:rsidRPr="00E07538">
        <w:rPr>
          <w:rFonts w:asciiTheme="majorBidi" w:hAnsiTheme="majorBidi" w:cstheme="majorBidi"/>
          <w:i/>
          <w:sz w:val="24"/>
        </w:rPr>
        <w:t>dilt</w:t>
      </w:r>
      <w:proofErr w:type="spellEnd"/>
      <w:r w:rsidRPr="00E07538">
        <w:rPr>
          <w:rFonts w:asciiTheme="majorBidi" w:hAnsiTheme="majorBidi" w:cstheme="majorBidi"/>
          <w:sz w:val="24"/>
        </w:rPr>
        <w:t xml:space="preserve">), and still longer (698 </w:t>
      </w:r>
      <w:proofErr w:type="spellStart"/>
      <w:r w:rsidRPr="00E07538">
        <w:rPr>
          <w:rFonts w:asciiTheme="majorBidi" w:hAnsiTheme="majorBidi" w:cstheme="majorBidi"/>
          <w:sz w:val="24"/>
        </w:rPr>
        <w:t>msec</w:t>
      </w:r>
      <w:proofErr w:type="spellEnd"/>
      <w:r w:rsidRPr="00E07538">
        <w:rPr>
          <w:rFonts w:asciiTheme="majorBidi" w:hAnsiTheme="majorBidi" w:cstheme="majorBidi"/>
          <w:sz w:val="24"/>
        </w:rPr>
        <w:t xml:space="preserve">) when the nonwords were </w:t>
      </w:r>
      <w:proofErr w:type="spellStart"/>
      <w:r w:rsidRPr="00E07538">
        <w:rPr>
          <w:rFonts w:asciiTheme="majorBidi" w:hAnsiTheme="majorBidi" w:cstheme="majorBidi"/>
          <w:sz w:val="24"/>
        </w:rPr>
        <w:t>pseudohomophones</w:t>
      </w:r>
      <w:proofErr w:type="spellEnd"/>
      <w:r w:rsidRPr="00E07538">
        <w:rPr>
          <w:rFonts w:asciiTheme="majorBidi" w:hAnsiTheme="majorBidi" w:cstheme="majorBidi"/>
          <w:sz w:val="24"/>
        </w:rPr>
        <w:t xml:space="preserve"> (i.e., sounding like real words, e.g., </w:t>
      </w:r>
      <w:proofErr w:type="spellStart"/>
      <w:r w:rsidRPr="00E07538">
        <w:rPr>
          <w:rFonts w:asciiTheme="majorBidi" w:hAnsiTheme="majorBidi" w:cstheme="majorBidi"/>
          <w:i/>
          <w:sz w:val="24"/>
        </w:rPr>
        <w:t>durt</w:t>
      </w:r>
      <w:proofErr w:type="spellEnd"/>
      <w:r w:rsidRPr="00E07538">
        <w:rPr>
          <w:rFonts w:asciiTheme="majorBidi" w:hAnsiTheme="majorBidi" w:cstheme="majorBidi"/>
          <w:sz w:val="24"/>
        </w:rPr>
        <w:t xml:space="preserve">). At the same time, the difference in reaction times (RTs) between words with a consistent rhyme pronunciation (e.g., </w:t>
      </w:r>
      <w:r w:rsidRPr="00E07538">
        <w:rPr>
          <w:rFonts w:asciiTheme="majorBidi" w:hAnsiTheme="majorBidi" w:cstheme="majorBidi"/>
          <w:i/>
          <w:sz w:val="24"/>
        </w:rPr>
        <w:t>beech</w:t>
      </w:r>
      <w:r w:rsidRPr="00E07538">
        <w:rPr>
          <w:rFonts w:asciiTheme="majorBidi" w:hAnsiTheme="majorBidi" w:cstheme="majorBidi"/>
          <w:sz w:val="24"/>
        </w:rPr>
        <w:t xml:space="preserve">) and matched words with an inconsistent rhyme pronunciation (e.g., </w:t>
      </w:r>
      <w:r w:rsidRPr="00E07538">
        <w:rPr>
          <w:rFonts w:asciiTheme="majorBidi" w:hAnsiTheme="majorBidi" w:cstheme="majorBidi"/>
          <w:i/>
          <w:sz w:val="24"/>
        </w:rPr>
        <w:t xml:space="preserve">beard </w:t>
      </w:r>
      <w:r w:rsidRPr="00E07538">
        <w:rPr>
          <w:rFonts w:asciiTheme="majorBidi" w:hAnsiTheme="majorBidi" w:cstheme="majorBidi"/>
          <w:sz w:val="24"/>
        </w:rPr>
        <w:t xml:space="preserve">[inconsistent with </w:t>
      </w:r>
      <w:r w:rsidRPr="00E07538">
        <w:rPr>
          <w:rFonts w:asciiTheme="majorBidi" w:hAnsiTheme="majorBidi" w:cstheme="majorBidi"/>
          <w:i/>
          <w:sz w:val="24"/>
        </w:rPr>
        <w:t>heard</w:t>
      </w:r>
      <w:r w:rsidRPr="00E07538">
        <w:rPr>
          <w:rFonts w:asciiTheme="majorBidi" w:hAnsiTheme="majorBidi" w:cstheme="majorBidi"/>
          <w:sz w:val="24"/>
        </w:rPr>
        <w:t>]) increased.</w:t>
      </w:r>
    </w:p>
    <w:p w14:paraId="2184EA24" w14:textId="77777777" w:rsidR="00B27DA8" w:rsidRPr="00E07538" w:rsidRDefault="00B27DA8" w:rsidP="00E07538">
      <w:pPr>
        <w:autoSpaceDE w:val="0"/>
        <w:autoSpaceDN w:val="0"/>
        <w:adjustRightInd w:val="0"/>
        <w:spacing w:line="480" w:lineRule="auto"/>
        <w:rPr>
          <w:rFonts w:asciiTheme="majorBidi" w:hAnsiTheme="majorBidi" w:cstheme="majorBidi"/>
          <w:sz w:val="24"/>
        </w:rPr>
      </w:pPr>
    </w:p>
    <w:p w14:paraId="03173814" w14:textId="77777777" w:rsidR="00B27DA8" w:rsidRPr="00E07538" w:rsidRDefault="00B27DA8" w:rsidP="00E07538">
      <w:pPr>
        <w:autoSpaceDE w:val="0"/>
        <w:autoSpaceDN w:val="0"/>
        <w:adjustRightInd w:val="0"/>
        <w:spacing w:line="480" w:lineRule="auto"/>
        <w:rPr>
          <w:rFonts w:asciiTheme="majorBidi" w:hAnsiTheme="majorBidi" w:cstheme="majorBidi"/>
          <w:sz w:val="24"/>
        </w:rPr>
      </w:pPr>
      <w:r w:rsidRPr="00E07538">
        <w:rPr>
          <w:rFonts w:asciiTheme="majorBidi" w:hAnsiTheme="majorBidi" w:cstheme="majorBidi"/>
          <w:sz w:val="24"/>
        </w:rPr>
        <w:t xml:space="preserve">Because of the impact of the nonwords on lexical decision performance, there is general agreement among researchers that nonwords should be legal nonwords, unless there are theoretical reasons to use illegal nonwords. Legal nonwords that conform to the orthographic and phonological patterns of a language are also called </w:t>
      </w:r>
      <w:r w:rsidRPr="00E07538">
        <w:rPr>
          <w:rFonts w:asciiTheme="majorBidi" w:hAnsiTheme="majorBidi" w:cstheme="majorBidi"/>
          <w:i/>
          <w:sz w:val="24"/>
        </w:rPr>
        <w:t>pseudo words</w:t>
      </w:r>
      <w:r w:rsidRPr="00E07538">
        <w:rPr>
          <w:rFonts w:asciiTheme="majorBidi" w:hAnsiTheme="majorBidi" w:cstheme="majorBidi"/>
          <w:sz w:val="24"/>
        </w:rPr>
        <w:t>.”</w:t>
      </w:r>
    </w:p>
    <w:p w14:paraId="2CCF184E" w14:textId="77777777" w:rsidR="00B27DA8" w:rsidRPr="00E07538" w:rsidRDefault="00B27DA8" w:rsidP="00E07538">
      <w:pPr>
        <w:autoSpaceDE w:val="0"/>
        <w:autoSpaceDN w:val="0"/>
        <w:adjustRightInd w:val="0"/>
        <w:spacing w:line="480" w:lineRule="auto"/>
        <w:rPr>
          <w:rFonts w:asciiTheme="majorBidi" w:hAnsiTheme="majorBidi" w:cstheme="majorBidi"/>
          <w:sz w:val="24"/>
        </w:rPr>
      </w:pPr>
    </w:p>
    <w:p w14:paraId="1FE4354B" w14:textId="77777777" w:rsidR="00B27DA8" w:rsidRPr="00E07538" w:rsidRDefault="00B27DA8" w:rsidP="00E07538">
      <w:pPr>
        <w:autoSpaceDE w:val="0"/>
        <w:autoSpaceDN w:val="0"/>
        <w:adjustRightInd w:val="0"/>
        <w:spacing w:line="480" w:lineRule="auto"/>
        <w:rPr>
          <w:rFonts w:asciiTheme="majorBidi" w:hAnsiTheme="majorBidi" w:cstheme="majorBidi"/>
          <w:sz w:val="24"/>
        </w:rPr>
      </w:pPr>
      <w:r w:rsidRPr="00E07538">
        <w:rPr>
          <w:rFonts w:asciiTheme="majorBidi" w:hAnsiTheme="majorBidi" w:cstheme="majorBidi"/>
          <w:sz w:val="24"/>
        </w:rPr>
        <w:t xml:space="preserve">Restriction of Wuggy algorithm appear in the shot words as it has limited sub syllabic or </w:t>
      </w:r>
      <w:r w:rsidRPr="00E07538">
        <w:rPr>
          <w:rFonts w:asciiTheme="majorBidi" w:hAnsiTheme="majorBidi" w:cstheme="majorBidi"/>
          <w:sz w:val="24"/>
        </w:rPr>
        <w:lastRenderedPageBreak/>
        <w:t xml:space="preserve">summed bi-gram </w:t>
      </w:r>
      <w:proofErr w:type="spellStart"/>
      <w:r w:rsidRPr="00E07538">
        <w:rPr>
          <w:rFonts w:asciiTheme="majorBidi" w:hAnsiTheme="majorBidi" w:cstheme="majorBidi"/>
          <w:sz w:val="24"/>
        </w:rPr>
        <w:t>neighbourhood</w:t>
      </w:r>
      <w:proofErr w:type="spellEnd"/>
      <w:r w:rsidRPr="00E07538">
        <w:rPr>
          <w:rFonts w:asciiTheme="majorBidi" w:hAnsiTheme="majorBidi" w:cstheme="majorBidi"/>
          <w:sz w:val="24"/>
        </w:rPr>
        <w:t xml:space="preserve"> , secondly the program still require user input called matching expression so it is not fully automated solution to generate legal nonwords since the algorithm doesn’t auto-detect the expression by which the word is ending.</w:t>
      </w:r>
    </w:p>
    <w:p w14:paraId="10DD3745" w14:textId="77777777" w:rsidR="00B27DA8" w:rsidRPr="00E07538" w:rsidRDefault="00B27DA8" w:rsidP="00E07538">
      <w:pPr>
        <w:autoSpaceDE w:val="0"/>
        <w:autoSpaceDN w:val="0"/>
        <w:adjustRightInd w:val="0"/>
        <w:spacing w:line="480" w:lineRule="auto"/>
        <w:rPr>
          <w:rFonts w:asciiTheme="majorBidi" w:hAnsiTheme="majorBidi" w:cstheme="majorBidi"/>
          <w:sz w:val="24"/>
        </w:rPr>
      </w:pPr>
    </w:p>
    <w:p w14:paraId="119E0E50" w14:textId="77777777" w:rsidR="00B27DA8" w:rsidRPr="00E07538" w:rsidRDefault="00B27DA8" w:rsidP="00E07538">
      <w:pPr>
        <w:autoSpaceDE w:val="0"/>
        <w:autoSpaceDN w:val="0"/>
        <w:adjustRightInd w:val="0"/>
        <w:spacing w:line="480" w:lineRule="auto"/>
        <w:rPr>
          <w:rFonts w:asciiTheme="majorBidi" w:hAnsiTheme="majorBidi" w:cstheme="majorBidi"/>
          <w:sz w:val="24"/>
        </w:rPr>
      </w:pPr>
      <w:r w:rsidRPr="00E07538">
        <w:rPr>
          <w:rFonts w:asciiTheme="majorBidi" w:hAnsiTheme="majorBidi" w:cstheme="majorBidi"/>
          <w:sz w:val="24"/>
        </w:rPr>
        <w:t xml:space="preserve">Unlike (Rastle et al.,2002) through which user can search for non-words in nonwords database with different </w:t>
      </w:r>
      <w:proofErr w:type="spellStart"/>
      <w:r w:rsidRPr="00E07538">
        <w:rPr>
          <w:rFonts w:asciiTheme="majorBidi" w:hAnsiTheme="majorBidi" w:cstheme="majorBidi"/>
          <w:sz w:val="24"/>
        </w:rPr>
        <w:t>flavour</w:t>
      </w:r>
      <w:proofErr w:type="spellEnd"/>
      <w:r w:rsidRPr="00E07538">
        <w:rPr>
          <w:rFonts w:asciiTheme="majorBidi" w:hAnsiTheme="majorBidi" w:cstheme="majorBidi"/>
          <w:sz w:val="24"/>
        </w:rPr>
        <w:t xml:space="preserve"> as bigram, trigram and orthographic and phonological consistency, user could search Wuggy for nonwords/</w:t>
      </w:r>
      <w:proofErr w:type="spellStart"/>
      <w:r w:rsidRPr="00E07538">
        <w:rPr>
          <w:rFonts w:asciiTheme="majorBidi" w:hAnsiTheme="majorBidi" w:cstheme="majorBidi"/>
          <w:sz w:val="24"/>
        </w:rPr>
        <w:t>pesuduwords</w:t>
      </w:r>
      <w:proofErr w:type="spellEnd"/>
      <w:r w:rsidRPr="00E07538">
        <w:rPr>
          <w:rFonts w:asciiTheme="majorBidi" w:hAnsiTheme="majorBidi" w:cstheme="majorBidi"/>
          <w:sz w:val="24"/>
        </w:rPr>
        <w:t xml:space="preserve"> with a specified criteria that best matches given creation criteria.</w:t>
      </w:r>
    </w:p>
    <w:p w14:paraId="7797C809" w14:textId="77777777" w:rsidR="00B27DA8" w:rsidRPr="00E07538" w:rsidRDefault="00B27DA8" w:rsidP="00E07538">
      <w:pPr>
        <w:spacing w:line="480" w:lineRule="auto"/>
        <w:rPr>
          <w:rFonts w:asciiTheme="majorBidi" w:hAnsiTheme="majorBidi" w:cstheme="majorBidi"/>
          <w:sz w:val="24"/>
        </w:rPr>
      </w:pPr>
    </w:p>
    <w:p w14:paraId="14E1EB39" w14:textId="77777777" w:rsidR="00B27DA8" w:rsidRPr="00E07538" w:rsidRDefault="00B27DA8" w:rsidP="00E07538">
      <w:pPr>
        <w:spacing w:line="480" w:lineRule="auto"/>
        <w:rPr>
          <w:rFonts w:asciiTheme="majorBidi" w:hAnsiTheme="majorBidi" w:cstheme="majorBidi"/>
          <w:sz w:val="24"/>
        </w:rPr>
      </w:pPr>
      <w:r w:rsidRPr="00E07538">
        <w:rPr>
          <w:rFonts w:asciiTheme="majorBidi" w:hAnsiTheme="majorBidi" w:cstheme="majorBidi"/>
          <w:sz w:val="24"/>
        </w:rPr>
        <w:t>One of main limitation of Wuggy is that the created nonwords depend on the given sub syllabic, which mean depending on the knowledge and judge experience strategy.</w:t>
      </w:r>
    </w:p>
    <w:p w14:paraId="3A099730" w14:textId="77777777" w:rsidR="00B27DA8" w:rsidRPr="00E07538" w:rsidRDefault="00B27DA8" w:rsidP="00E07538">
      <w:pPr>
        <w:spacing w:line="480" w:lineRule="auto"/>
        <w:rPr>
          <w:rFonts w:asciiTheme="majorBidi" w:hAnsiTheme="majorBidi" w:cstheme="majorBidi"/>
          <w:sz w:val="24"/>
        </w:rPr>
      </w:pPr>
      <w:r w:rsidRPr="00E07538">
        <w:rPr>
          <w:rFonts w:asciiTheme="majorBidi" w:hAnsiTheme="majorBidi" w:cstheme="majorBidi"/>
          <w:sz w:val="24"/>
        </w:rPr>
        <w:t>Limitation …cont...</w:t>
      </w:r>
    </w:p>
    <w:p w14:paraId="1CF9F018" w14:textId="77777777" w:rsidR="00B27DA8" w:rsidRPr="00E07538" w:rsidRDefault="00B27DA8" w:rsidP="00E07538">
      <w:pPr>
        <w:autoSpaceDE w:val="0"/>
        <w:autoSpaceDN w:val="0"/>
        <w:adjustRightInd w:val="0"/>
        <w:spacing w:line="480" w:lineRule="auto"/>
        <w:rPr>
          <w:rFonts w:asciiTheme="majorBidi" w:hAnsiTheme="majorBidi" w:cstheme="majorBidi"/>
          <w:sz w:val="24"/>
        </w:rPr>
      </w:pPr>
      <w:r w:rsidRPr="00E07538">
        <w:rPr>
          <w:rFonts w:asciiTheme="majorBidi" w:hAnsiTheme="majorBidi" w:cstheme="majorBidi"/>
          <w:sz w:val="24"/>
        </w:rPr>
        <w:t>“Wuggy does not use phonetic representations, but it uses a list of possible syllable nuclei for each particular language to directly segment spelled syllables into orthographic sub syllabic</w:t>
      </w:r>
    </w:p>
    <w:p w14:paraId="3B7C9286" w14:textId="77777777" w:rsidR="00B27DA8" w:rsidRPr="00E07538" w:rsidRDefault="00B27DA8" w:rsidP="00E07538">
      <w:pPr>
        <w:autoSpaceDE w:val="0"/>
        <w:autoSpaceDN w:val="0"/>
        <w:adjustRightInd w:val="0"/>
        <w:spacing w:line="480" w:lineRule="auto"/>
        <w:rPr>
          <w:rFonts w:asciiTheme="majorBidi" w:hAnsiTheme="majorBidi" w:cstheme="majorBidi"/>
          <w:sz w:val="24"/>
        </w:rPr>
      </w:pPr>
      <w:proofErr w:type="gramStart"/>
      <w:r w:rsidRPr="00E07538">
        <w:rPr>
          <w:rFonts w:asciiTheme="majorBidi" w:hAnsiTheme="majorBidi" w:cstheme="majorBidi"/>
          <w:sz w:val="24"/>
        </w:rPr>
        <w:t>elements</w:t>
      </w:r>
      <w:proofErr w:type="gramEnd"/>
      <w:r w:rsidRPr="00E07538">
        <w:rPr>
          <w:rFonts w:asciiTheme="majorBidi" w:hAnsiTheme="majorBidi" w:cstheme="majorBidi"/>
          <w:sz w:val="24"/>
        </w:rPr>
        <w:t>. Although there is no principled way to resolve all ambiguities in segmenting spelled words, this does not often lead to problems when generating spelled pseudo words.</w:t>
      </w:r>
    </w:p>
    <w:p w14:paraId="350DF54C" w14:textId="77777777" w:rsidR="00B27DA8" w:rsidRPr="00E07538" w:rsidRDefault="00B27DA8" w:rsidP="00E07538">
      <w:pPr>
        <w:autoSpaceDE w:val="0"/>
        <w:autoSpaceDN w:val="0"/>
        <w:adjustRightInd w:val="0"/>
        <w:spacing w:line="480" w:lineRule="auto"/>
        <w:rPr>
          <w:rFonts w:asciiTheme="majorBidi" w:hAnsiTheme="majorBidi" w:cstheme="majorBidi"/>
          <w:sz w:val="24"/>
        </w:rPr>
      </w:pPr>
      <w:r w:rsidRPr="00E07538">
        <w:rPr>
          <w:rFonts w:asciiTheme="majorBidi" w:hAnsiTheme="majorBidi" w:cstheme="majorBidi"/>
          <w:sz w:val="24"/>
        </w:rPr>
        <w:t xml:space="preserve">Take, for instance, the words </w:t>
      </w:r>
      <w:r w:rsidRPr="00E07538">
        <w:rPr>
          <w:rFonts w:asciiTheme="majorBidi" w:hAnsiTheme="majorBidi" w:cstheme="majorBidi"/>
          <w:i/>
          <w:sz w:val="24"/>
        </w:rPr>
        <w:t xml:space="preserve">house </w:t>
      </w:r>
      <w:r w:rsidRPr="00E07538">
        <w:rPr>
          <w:rFonts w:asciiTheme="majorBidi" w:hAnsiTheme="majorBidi" w:cstheme="majorBidi"/>
          <w:sz w:val="24"/>
        </w:rPr>
        <w:t xml:space="preserve">and </w:t>
      </w:r>
      <w:r w:rsidRPr="00E07538">
        <w:rPr>
          <w:rFonts w:asciiTheme="majorBidi" w:hAnsiTheme="majorBidi" w:cstheme="majorBidi"/>
          <w:i/>
          <w:sz w:val="24"/>
        </w:rPr>
        <w:t xml:space="preserve">touch. </w:t>
      </w:r>
      <w:r w:rsidRPr="00E07538">
        <w:rPr>
          <w:rFonts w:asciiTheme="majorBidi" w:hAnsiTheme="majorBidi" w:cstheme="majorBidi"/>
          <w:sz w:val="24"/>
        </w:rPr>
        <w:t xml:space="preserve">The status of </w:t>
      </w:r>
      <w:r w:rsidRPr="00E07538">
        <w:rPr>
          <w:rFonts w:asciiTheme="majorBidi" w:hAnsiTheme="majorBidi" w:cstheme="majorBidi"/>
          <w:i/>
          <w:sz w:val="24"/>
        </w:rPr>
        <w:t xml:space="preserve">u </w:t>
      </w:r>
      <w:r w:rsidRPr="00E07538">
        <w:rPr>
          <w:rFonts w:asciiTheme="majorBidi" w:hAnsiTheme="majorBidi" w:cstheme="majorBidi"/>
          <w:sz w:val="24"/>
        </w:rPr>
        <w:t>is ambiguous, because, in the spoken syllable, it can be treated as the consonant /</w:t>
      </w:r>
      <w:r w:rsidRPr="00E07538">
        <w:rPr>
          <w:rFonts w:asciiTheme="majorBidi" w:eastAsia="Times-PhoneticIPA" w:hAnsiTheme="majorBidi" w:cstheme="majorBidi"/>
          <w:sz w:val="24"/>
        </w:rPr>
        <w:t>υ</w:t>
      </w:r>
      <w:r w:rsidRPr="00E07538">
        <w:rPr>
          <w:rFonts w:asciiTheme="majorBidi" w:hAnsiTheme="majorBidi" w:cstheme="majorBidi"/>
          <w:sz w:val="24"/>
        </w:rPr>
        <w:t>/, which is part</w:t>
      </w:r>
    </w:p>
    <w:p w14:paraId="73883D8C" w14:textId="77777777" w:rsidR="00B27DA8" w:rsidRPr="00E07538" w:rsidRDefault="00B27DA8" w:rsidP="00E07538">
      <w:pPr>
        <w:autoSpaceDE w:val="0"/>
        <w:autoSpaceDN w:val="0"/>
        <w:adjustRightInd w:val="0"/>
        <w:spacing w:line="480" w:lineRule="auto"/>
        <w:rPr>
          <w:rFonts w:asciiTheme="majorBidi" w:hAnsiTheme="majorBidi" w:cstheme="majorBidi"/>
          <w:sz w:val="24"/>
        </w:rPr>
      </w:pPr>
      <w:proofErr w:type="gramStart"/>
      <w:r w:rsidRPr="00E07538">
        <w:rPr>
          <w:rFonts w:asciiTheme="majorBidi" w:hAnsiTheme="majorBidi" w:cstheme="majorBidi"/>
          <w:sz w:val="24"/>
        </w:rPr>
        <w:t>of</w:t>
      </w:r>
      <w:proofErr w:type="gramEnd"/>
      <w:r w:rsidRPr="00E07538">
        <w:rPr>
          <w:rFonts w:asciiTheme="majorBidi" w:hAnsiTheme="majorBidi" w:cstheme="majorBidi"/>
          <w:sz w:val="24"/>
        </w:rPr>
        <w:t xml:space="preserve"> the coda, whereas in the spoken syllable it is part of the nucleus. In </w:t>
      </w:r>
      <w:proofErr w:type="spellStart"/>
      <w:r w:rsidRPr="00E07538">
        <w:rPr>
          <w:rFonts w:asciiTheme="majorBidi" w:hAnsiTheme="majorBidi" w:cstheme="majorBidi"/>
          <w:sz w:val="24"/>
        </w:rPr>
        <w:t>Wuggy’s</w:t>
      </w:r>
      <w:proofErr w:type="spellEnd"/>
      <w:r w:rsidRPr="00E07538">
        <w:rPr>
          <w:rFonts w:asciiTheme="majorBidi" w:hAnsiTheme="majorBidi" w:cstheme="majorBidi"/>
          <w:sz w:val="24"/>
        </w:rPr>
        <w:t xml:space="preserve"> English language module, </w:t>
      </w:r>
      <w:proofErr w:type="spellStart"/>
      <w:r w:rsidRPr="00E07538">
        <w:rPr>
          <w:rFonts w:asciiTheme="majorBidi" w:hAnsiTheme="majorBidi" w:cstheme="majorBidi"/>
          <w:i/>
          <w:sz w:val="24"/>
        </w:rPr>
        <w:t>ou</w:t>
      </w:r>
      <w:proofErr w:type="spellEnd"/>
      <w:r w:rsidRPr="00E07538">
        <w:rPr>
          <w:rFonts w:asciiTheme="majorBidi" w:hAnsiTheme="majorBidi" w:cstheme="majorBidi"/>
          <w:i/>
          <w:sz w:val="24"/>
        </w:rPr>
        <w:t xml:space="preserve"> </w:t>
      </w:r>
      <w:r w:rsidRPr="00E07538">
        <w:rPr>
          <w:rFonts w:asciiTheme="majorBidi" w:hAnsiTheme="majorBidi" w:cstheme="majorBidi"/>
          <w:sz w:val="24"/>
        </w:rPr>
        <w:t xml:space="preserve">is considered a possible nucleus. Therefore, </w:t>
      </w:r>
      <w:r w:rsidRPr="00E07538">
        <w:rPr>
          <w:rFonts w:asciiTheme="majorBidi" w:hAnsiTheme="majorBidi" w:cstheme="majorBidi"/>
          <w:i/>
          <w:sz w:val="24"/>
        </w:rPr>
        <w:t xml:space="preserve">house </w:t>
      </w:r>
      <w:r w:rsidRPr="00E07538">
        <w:rPr>
          <w:rFonts w:asciiTheme="majorBidi" w:hAnsiTheme="majorBidi" w:cstheme="majorBidi"/>
          <w:sz w:val="24"/>
        </w:rPr>
        <w:t xml:space="preserve">and </w:t>
      </w:r>
      <w:r w:rsidRPr="00E07538">
        <w:rPr>
          <w:rFonts w:asciiTheme="majorBidi" w:hAnsiTheme="majorBidi" w:cstheme="majorBidi"/>
          <w:i/>
          <w:sz w:val="24"/>
        </w:rPr>
        <w:t xml:space="preserve">touch </w:t>
      </w:r>
      <w:r w:rsidRPr="00E07538">
        <w:rPr>
          <w:rFonts w:asciiTheme="majorBidi" w:hAnsiTheme="majorBidi" w:cstheme="majorBidi"/>
          <w:sz w:val="24"/>
        </w:rPr>
        <w:t xml:space="preserve">are segmented as </w:t>
      </w:r>
      <w:r w:rsidRPr="00E07538">
        <w:rPr>
          <w:rFonts w:asciiTheme="majorBidi" w:hAnsiTheme="majorBidi" w:cstheme="majorBidi"/>
          <w:i/>
          <w:sz w:val="24"/>
        </w:rPr>
        <w:t>h-</w:t>
      </w:r>
      <w:proofErr w:type="spellStart"/>
      <w:r w:rsidRPr="00E07538">
        <w:rPr>
          <w:rFonts w:asciiTheme="majorBidi" w:hAnsiTheme="majorBidi" w:cstheme="majorBidi"/>
          <w:i/>
          <w:sz w:val="24"/>
        </w:rPr>
        <w:t>ou</w:t>
      </w:r>
      <w:proofErr w:type="spellEnd"/>
      <w:r w:rsidRPr="00E07538">
        <w:rPr>
          <w:rFonts w:asciiTheme="majorBidi" w:hAnsiTheme="majorBidi" w:cstheme="majorBidi"/>
          <w:i/>
          <w:sz w:val="24"/>
        </w:rPr>
        <w:t>-se and t-</w:t>
      </w:r>
      <w:proofErr w:type="spellStart"/>
      <w:r w:rsidRPr="00E07538">
        <w:rPr>
          <w:rFonts w:asciiTheme="majorBidi" w:hAnsiTheme="majorBidi" w:cstheme="majorBidi"/>
          <w:i/>
          <w:sz w:val="24"/>
        </w:rPr>
        <w:t>ou</w:t>
      </w:r>
      <w:proofErr w:type="spellEnd"/>
      <w:r w:rsidRPr="00E07538">
        <w:rPr>
          <w:rFonts w:asciiTheme="majorBidi" w:hAnsiTheme="majorBidi" w:cstheme="majorBidi"/>
          <w:i/>
          <w:sz w:val="24"/>
        </w:rPr>
        <w:t>-</w:t>
      </w:r>
      <w:proofErr w:type="spellStart"/>
      <w:r w:rsidRPr="00E07538">
        <w:rPr>
          <w:rFonts w:asciiTheme="majorBidi" w:hAnsiTheme="majorBidi" w:cstheme="majorBidi"/>
          <w:i/>
          <w:sz w:val="24"/>
        </w:rPr>
        <w:t>ch</w:t>
      </w:r>
      <w:r w:rsidRPr="00E07538">
        <w:rPr>
          <w:rFonts w:asciiTheme="majorBidi" w:hAnsiTheme="majorBidi" w:cstheme="majorBidi"/>
          <w:sz w:val="24"/>
        </w:rPr>
        <w:t>.</w:t>
      </w:r>
      <w:proofErr w:type="spellEnd"/>
      <w:r w:rsidRPr="00E07538">
        <w:rPr>
          <w:rFonts w:asciiTheme="majorBidi" w:hAnsiTheme="majorBidi" w:cstheme="majorBidi"/>
          <w:sz w:val="24"/>
        </w:rPr>
        <w:t xml:space="preserve"> Because Wuggy strings together two segments if they are found to occur in sequence in some word in the lexicon, we will get the pseudo words</w:t>
      </w:r>
      <w:r w:rsidRPr="00E07538">
        <w:rPr>
          <w:rFonts w:asciiTheme="majorBidi" w:hAnsiTheme="majorBidi" w:cstheme="majorBidi"/>
          <w:i/>
          <w:sz w:val="24"/>
        </w:rPr>
        <w:t xml:space="preserve"> </w:t>
      </w:r>
      <w:proofErr w:type="spellStart"/>
      <w:r w:rsidRPr="00E07538">
        <w:rPr>
          <w:rFonts w:asciiTheme="majorBidi" w:hAnsiTheme="majorBidi" w:cstheme="majorBidi"/>
          <w:i/>
          <w:sz w:val="24"/>
        </w:rPr>
        <w:t>houch</w:t>
      </w:r>
      <w:proofErr w:type="spellEnd"/>
      <w:r w:rsidRPr="00E07538">
        <w:rPr>
          <w:rFonts w:asciiTheme="majorBidi" w:hAnsiTheme="majorBidi" w:cstheme="majorBidi"/>
          <w:i/>
          <w:sz w:val="24"/>
        </w:rPr>
        <w:t xml:space="preserve"> </w:t>
      </w:r>
      <w:r w:rsidRPr="00E07538">
        <w:rPr>
          <w:rFonts w:asciiTheme="majorBidi" w:hAnsiTheme="majorBidi" w:cstheme="majorBidi"/>
          <w:sz w:val="24"/>
        </w:rPr>
        <w:t>(</w:t>
      </w:r>
      <w:r w:rsidRPr="00E07538">
        <w:rPr>
          <w:rFonts w:asciiTheme="majorBidi" w:hAnsiTheme="majorBidi" w:cstheme="majorBidi"/>
          <w:i/>
          <w:sz w:val="24"/>
        </w:rPr>
        <w:t>h-</w:t>
      </w:r>
      <w:proofErr w:type="spellStart"/>
      <w:r w:rsidRPr="00E07538">
        <w:rPr>
          <w:rFonts w:asciiTheme="majorBidi" w:hAnsiTheme="majorBidi" w:cstheme="majorBidi"/>
          <w:i/>
          <w:sz w:val="24"/>
        </w:rPr>
        <w:t>ou</w:t>
      </w:r>
      <w:proofErr w:type="spellEnd"/>
      <w:r w:rsidRPr="00E07538">
        <w:rPr>
          <w:rFonts w:asciiTheme="majorBidi" w:hAnsiTheme="majorBidi" w:cstheme="majorBidi"/>
          <w:i/>
          <w:sz w:val="24"/>
        </w:rPr>
        <w:t>-</w:t>
      </w:r>
      <w:proofErr w:type="spellStart"/>
      <w:r w:rsidRPr="00E07538">
        <w:rPr>
          <w:rFonts w:asciiTheme="majorBidi" w:hAnsiTheme="majorBidi" w:cstheme="majorBidi"/>
          <w:i/>
          <w:sz w:val="24"/>
        </w:rPr>
        <w:t>ch</w:t>
      </w:r>
      <w:proofErr w:type="spellEnd"/>
      <w:r w:rsidRPr="00E07538">
        <w:rPr>
          <w:rFonts w:asciiTheme="majorBidi" w:hAnsiTheme="majorBidi" w:cstheme="majorBidi"/>
          <w:sz w:val="24"/>
        </w:rPr>
        <w:t xml:space="preserve">) and </w:t>
      </w:r>
      <w:proofErr w:type="spellStart"/>
      <w:r w:rsidRPr="00E07538">
        <w:rPr>
          <w:rFonts w:asciiTheme="majorBidi" w:hAnsiTheme="majorBidi" w:cstheme="majorBidi"/>
          <w:i/>
          <w:sz w:val="24"/>
        </w:rPr>
        <w:t>touse</w:t>
      </w:r>
      <w:proofErr w:type="spellEnd"/>
      <w:r w:rsidRPr="00E07538">
        <w:rPr>
          <w:rFonts w:asciiTheme="majorBidi" w:hAnsiTheme="majorBidi" w:cstheme="majorBidi"/>
          <w:i/>
          <w:sz w:val="24"/>
        </w:rPr>
        <w:t xml:space="preserve"> </w:t>
      </w:r>
      <w:r w:rsidRPr="00E07538">
        <w:rPr>
          <w:rFonts w:asciiTheme="majorBidi" w:hAnsiTheme="majorBidi" w:cstheme="majorBidi"/>
          <w:sz w:val="24"/>
        </w:rPr>
        <w:t>(</w:t>
      </w:r>
      <w:r w:rsidRPr="00E07538">
        <w:rPr>
          <w:rFonts w:asciiTheme="majorBidi" w:hAnsiTheme="majorBidi" w:cstheme="majorBidi"/>
          <w:i/>
          <w:sz w:val="24"/>
        </w:rPr>
        <w:t>t-</w:t>
      </w:r>
      <w:proofErr w:type="spellStart"/>
      <w:r w:rsidRPr="00E07538">
        <w:rPr>
          <w:rFonts w:asciiTheme="majorBidi" w:hAnsiTheme="majorBidi" w:cstheme="majorBidi"/>
          <w:i/>
          <w:sz w:val="24"/>
        </w:rPr>
        <w:t>ou</w:t>
      </w:r>
      <w:proofErr w:type="spellEnd"/>
      <w:r w:rsidRPr="00E07538">
        <w:rPr>
          <w:rFonts w:asciiTheme="majorBidi" w:hAnsiTheme="majorBidi" w:cstheme="majorBidi"/>
          <w:i/>
          <w:sz w:val="24"/>
        </w:rPr>
        <w:t>-se</w:t>
      </w:r>
      <w:r w:rsidRPr="00E07538">
        <w:rPr>
          <w:rFonts w:asciiTheme="majorBidi" w:hAnsiTheme="majorBidi" w:cstheme="majorBidi"/>
          <w:sz w:val="24"/>
        </w:rPr>
        <w:t xml:space="preserve">). </w:t>
      </w:r>
    </w:p>
    <w:p w14:paraId="4CAE1500" w14:textId="77777777" w:rsidR="00B27DA8" w:rsidRPr="00E07538" w:rsidRDefault="00B27DA8" w:rsidP="00E07538">
      <w:pPr>
        <w:autoSpaceDE w:val="0"/>
        <w:autoSpaceDN w:val="0"/>
        <w:adjustRightInd w:val="0"/>
        <w:spacing w:line="480" w:lineRule="auto"/>
        <w:rPr>
          <w:rFonts w:asciiTheme="majorBidi" w:hAnsiTheme="majorBidi" w:cstheme="majorBidi"/>
          <w:sz w:val="24"/>
        </w:rPr>
      </w:pPr>
      <w:r w:rsidRPr="00E07538">
        <w:rPr>
          <w:rFonts w:asciiTheme="majorBidi" w:hAnsiTheme="majorBidi" w:cstheme="majorBidi"/>
          <w:sz w:val="24"/>
        </w:rPr>
        <w:t xml:space="preserve">Although the pronunciation of these pseudo words is unclear, none of the possible </w:t>
      </w:r>
      <w:r w:rsidRPr="00E07538">
        <w:rPr>
          <w:rFonts w:asciiTheme="majorBidi" w:hAnsiTheme="majorBidi" w:cstheme="majorBidi"/>
          <w:sz w:val="24"/>
        </w:rPr>
        <w:lastRenderedPageBreak/>
        <w:t>pronunciations violates the phono tactic constraints of English. For our purposes (i.e., the</w:t>
      </w:r>
    </w:p>
    <w:p w14:paraId="4D6885A1" w14:textId="77777777" w:rsidR="00B27DA8" w:rsidRPr="00E07538" w:rsidRDefault="00B27DA8" w:rsidP="00E07538">
      <w:pPr>
        <w:autoSpaceDE w:val="0"/>
        <w:autoSpaceDN w:val="0"/>
        <w:adjustRightInd w:val="0"/>
        <w:spacing w:line="480" w:lineRule="auto"/>
        <w:rPr>
          <w:rFonts w:asciiTheme="majorBidi" w:hAnsiTheme="majorBidi" w:cstheme="majorBidi"/>
          <w:sz w:val="24"/>
        </w:rPr>
      </w:pPr>
      <w:r w:rsidRPr="00E07538">
        <w:rPr>
          <w:rFonts w:asciiTheme="majorBidi" w:hAnsiTheme="majorBidi" w:cstheme="majorBidi"/>
          <w:sz w:val="24"/>
        </w:rPr>
        <w:t>Generation of spelled pseudo words), this approach seems sufficient. Of course, the quality of the pseudo words that are generated also depends on the correct syllabification</w:t>
      </w:r>
    </w:p>
    <w:p w14:paraId="3DDB4928" w14:textId="77777777" w:rsidR="00B27DA8" w:rsidRPr="00E07538" w:rsidRDefault="00B27DA8" w:rsidP="00E07538">
      <w:pPr>
        <w:autoSpaceDE w:val="0"/>
        <w:autoSpaceDN w:val="0"/>
        <w:adjustRightInd w:val="0"/>
        <w:spacing w:line="480" w:lineRule="auto"/>
        <w:rPr>
          <w:rFonts w:asciiTheme="majorBidi" w:hAnsiTheme="majorBidi" w:cstheme="majorBidi"/>
          <w:sz w:val="24"/>
        </w:rPr>
      </w:pPr>
      <w:r w:rsidRPr="00E07538">
        <w:rPr>
          <w:rFonts w:asciiTheme="majorBidi" w:hAnsiTheme="majorBidi" w:cstheme="majorBidi"/>
          <w:sz w:val="24"/>
        </w:rPr>
        <w:t>Of the words, that Wuggy uses to construct its model from. We hope that users will give feedback about cases in which the syllabification seems to be unsatisfactory or in</w:t>
      </w:r>
    </w:p>
    <w:p w14:paraId="20924AF1" w14:textId="77777777" w:rsidR="00B27DA8" w:rsidRPr="00E07538" w:rsidRDefault="00B27DA8" w:rsidP="00E07538">
      <w:pPr>
        <w:autoSpaceDE w:val="0"/>
        <w:autoSpaceDN w:val="0"/>
        <w:adjustRightInd w:val="0"/>
        <w:spacing w:line="480" w:lineRule="auto"/>
        <w:rPr>
          <w:rFonts w:asciiTheme="majorBidi" w:hAnsiTheme="majorBidi" w:cstheme="majorBidi"/>
          <w:sz w:val="24"/>
        </w:rPr>
      </w:pPr>
      <w:r w:rsidRPr="00E07538">
        <w:rPr>
          <w:rFonts w:asciiTheme="majorBidi" w:hAnsiTheme="majorBidi" w:cstheme="majorBidi"/>
          <w:sz w:val="24"/>
        </w:rPr>
        <w:t xml:space="preserve">Which the segmentation rules give unexpected results, so that this can be improved in subsequent versions.” </w:t>
      </w:r>
    </w:p>
    <w:p w14:paraId="2751B700" w14:textId="77777777" w:rsidR="00B27DA8" w:rsidRPr="00E07538" w:rsidRDefault="00B27DA8" w:rsidP="00E07538">
      <w:pPr>
        <w:autoSpaceDE w:val="0"/>
        <w:autoSpaceDN w:val="0"/>
        <w:adjustRightInd w:val="0"/>
        <w:spacing w:line="480" w:lineRule="auto"/>
        <w:rPr>
          <w:rFonts w:asciiTheme="majorBidi" w:hAnsiTheme="majorBidi" w:cstheme="majorBidi"/>
          <w:sz w:val="24"/>
        </w:rPr>
      </w:pPr>
      <w:r w:rsidRPr="00E07538">
        <w:rPr>
          <w:rFonts w:asciiTheme="majorBidi" w:hAnsiTheme="majorBidi" w:cstheme="majorBidi"/>
          <w:sz w:val="24"/>
        </w:rPr>
        <w:t>“</w:t>
      </w:r>
    </w:p>
    <w:p w14:paraId="04E63E5D" w14:textId="77777777" w:rsidR="00B27DA8" w:rsidRPr="00E07538" w:rsidRDefault="00B27DA8" w:rsidP="00E07538">
      <w:pPr>
        <w:autoSpaceDE w:val="0"/>
        <w:autoSpaceDN w:val="0"/>
        <w:adjustRightInd w:val="0"/>
        <w:spacing w:line="480" w:lineRule="auto"/>
        <w:rPr>
          <w:rFonts w:asciiTheme="majorBidi" w:hAnsiTheme="majorBidi" w:cstheme="majorBidi"/>
          <w:sz w:val="24"/>
        </w:rPr>
      </w:pPr>
      <w:r w:rsidRPr="00E07538">
        <w:rPr>
          <w:rFonts w:asciiTheme="majorBidi" w:hAnsiTheme="majorBidi" w:cstheme="majorBidi"/>
          <w:sz w:val="24"/>
        </w:rPr>
        <w:t>A limitation of the Wuggy algorithm is that it does not generate the pronunciations for orthographic pseudo words. This means that Wuggy cannot indicate whether a</w:t>
      </w:r>
    </w:p>
    <w:p w14:paraId="0FF33494" w14:textId="77777777" w:rsidR="00B27DA8" w:rsidRPr="00E07538" w:rsidRDefault="00B27DA8" w:rsidP="00E07538">
      <w:pPr>
        <w:autoSpaceDE w:val="0"/>
        <w:autoSpaceDN w:val="0"/>
        <w:adjustRightInd w:val="0"/>
        <w:spacing w:line="480" w:lineRule="auto"/>
        <w:rPr>
          <w:rFonts w:asciiTheme="majorBidi" w:hAnsiTheme="majorBidi" w:cstheme="majorBidi"/>
          <w:sz w:val="24"/>
        </w:rPr>
      </w:pPr>
      <w:r w:rsidRPr="00E07538">
        <w:rPr>
          <w:rFonts w:asciiTheme="majorBidi" w:hAnsiTheme="majorBidi" w:cstheme="majorBidi"/>
          <w:sz w:val="24"/>
        </w:rPr>
        <w:t xml:space="preserve">Word is a </w:t>
      </w:r>
      <w:proofErr w:type="spellStart"/>
      <w:r w:rsidRPr="00E07538">
        <w:rPr>
          <w:rFonts w:asciiTheme="majorBidi" w:hAnsiTheme="majorBidi" w:cstheme="majorBidi"/>
          <w:sz w:val="24"/>
        </w:rPr>
        <w:t>pseudohomophone</w:t>
      </w:r>
      <w:proofErr w:type="spellEnd"/>
      <w:r w:rsidRPr="00E07538">
        <w:rPr>
          <w:rFonts w:asciiTheme="majorBidi" w:hAnsiTheme="majorBidi" w:cstheme="majorBidi"/>
          <w:sz w:val="24"/>
        </w:rPr>
        <w:t>. A solution to this problem would be to add individual grapheme-to-phoneme conversion modules for each language, which is beyond the</w:t>
      </w:r>
    </w:p>
    <w:p w14:paraId="0034CD7D" w14:textId="77777777" w:rsidR="00B27DA8" w:rsidRPr="00E07538" w:rsidRDefault="00B27DA8" w:rsidP="00E07538">
      <w:pPr>
        <w:autoSpaceDE w:val="0"/>
        <w:autoSpaceDN w:val="0"/>
        <w:adjustRightInd w:val="0"/>
        <w:spacing w:line="480" w:lineRule="auto"/>
        <w:rPr>
          <w:rFonts w:asciiTheme="majorBidi" w:hAnsiTheme="majorBidi" w:cstheme="majorBidi"/>
          <w:sz w:val="24"/>
        </w:rPr>
      </w:pPr>
      <w:r w:rsidRPr="00E07538">
        <w:rPr>
          <w:rFonts w:asciiTheme="majorBidi" w:hAnsiTheme="majorBidi" w:cstheme="majorBidi"/>
          <w:sz w:val="24"/>
        </w:rPr>
        <w:t>Scope of the program in its current state.</w:t>
      </w:r>
    </w:p>
    <w:p w14:paraId="04BBDEF9" w14:textId="77777777" w:rsidR="00B27DA8" w:rsidRPr="00E07538" w:rsidRDefault="00B27DA8" w:rsidP="00E07538">
      <w:pPr>
        <w:autoSpaceDE w:val="0"/>
        <w:autoSpaceDN w:val="0"/>
        <w:adjustRightInd w:val="0"/>
        <w:spacing w:line="480" w:lineRule="auto"/>
        <w:rPr>
          <w:rFonts w:asciiTheme="majorBidi" w:hAnsiTheme="majorBidi" w:cstheme="majorBidi"/>
          <w:sz w:val="24"/>
        </w:rPr>
      </w:pPr>
      <w:r w:rsidRPr="00E07538">
        <w:rPr>
          <w:rFonts w:asciiTheme="majorBidi" w:hAnsiTheme="majorBidi" w:cstheme="majorBidi"/>
          <w:sz w:val="24"/>
        </w:rPr>
        <w:t>”</w:t>
      </w:r>
    </w:p>
    <w:p w14:paraId="3665B087" w14:textId="77777777" w:rsidR="00B27DA8" w:rsidRPr="00E07538" w:rsidRDefault="00B27DA8" w:rsidP="00E07538">
      <w:pPr>
        <w:spacing w:line="480" w:lineRule="auto"/>
        <w:rPr>
          <w:rFonts w:asciiTheme="majorBidi" w:hAnsiTheme="majorBidi" w:cstheme="majorBidi"/>
          <w:sz w:val="24"/>
        </w:rPr>
      </w:pPr>
      <w:r w:rsidRPr="00E07538">
        <w:rPr>
          <w:rFonts w:asciiTheme="majorBidi" w:hAnsiTheme="majorBidi" w:cstheme="majorBidi"/>
          <w:sz w:val="24"/>
        </w:rPr>
        <w:t>Main window of application:</w:t>
      </w:r>
      <w:r w:rsidRPr="00E07538">
        <w:rPr>
          <w:rFonts w:asciiTheme="majorBidi" w:hAnsiTheme="majorBidi" w:cstheme="majorBidi"/>
          <w:noProof/>
          <w:sz w:val="24"/>
          <w:lang w:eastAsia="en-US" w:bidi="ar-SA"/>
        </w:rPr>
        <w:drawing>
          <wp:inline distT="0" distB="0" distL="0" distR="0" wp14:anchorId="03ABD326" wp14:editId="71CFFB6B">
            <wp:extent cx="5943600" cy="2991643"/>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3600" cy="2991643"/>
                    </a:xfrm>
                    <a:prstGeom prst="rect">
                      <a:avLst/>
                    </a:prstGeom>
                    <a:noFill/>
                    <a:ln>
                      <a:noFill/>
                    </a:ln>
                  </pic:spPr>
                </pic:pic>
              </a:graphicData>
            </a:graphic>
          </wp:inline>
        </w:drawing>
      </w:r>
    </w:p>
    <w:p w14:paraId="76320A7C" w14:textId="77777777" w:rsidR="00B27DA8" w:rsidRPr="00E07538" w:rsidRDefault="00B27DA8" w:rsidP="00E07538">
      <w:pPr>
        <w:spacing w:line="480" w:lineRule="auto"/>
        <w:rPr>
          <w:rFonts w:asciiTheme="majorBidi" w:hAnsiTheme="majorBidi" w:cstheme="majorBidi"/>
          <w:noProof/>
          <w:sz w:val="24"/>
        </w:rPr>
      </w:pPr>
    </w:p>
    <w:p w14:paraId="78C93021" w14:textId="77777777" w:rsidR="00B27DA8" w:rsidRPr="00E07538" w:rsidRDefault="00B27DA8" w:rsidP="00E07538">
      <w:pPr>
        <w:spacing w:line="480" w:lineRule="auto"/>
        <w:rPr>
          <w:rFonts w:asciiTheme="majorBidi" w:hAnsiTheme="majorBidi" w:cstheme="majorBidi"/>
          <w:noProof/>
          <w:sz w:val="24"/>
        </w:rPr>
      </w:pPr>
      <w:r w:rsidRPr="00E07538">
        <w:rPr>
          <w:rFonts w:asciiTheme="majorBidi" w:hAnsiTheme="majorBidi" w:cstheme="majorBidi"/>
          <w:sz w:val="24"/>
        </w:rPr>
        <w:lastRenderedPageBreak/>
        <w:t xml:space="preserve">Figure 2. Output window with results for the words </w:t>
      </w:r>
      <w:r w:rsidRPr="00E07538">
        <w:rPr>
          <w:rFonts w:asciiTheme="majorBidi" w:hAnsiTheme="majorBidi" w:cstheme="majorBidi"/>
          <w:i/>
          <w:sz w:val="24"/>
        </w:rPr>
        <w:t xml:space="preserve">milk </w:t>
      </w:r>
      <w:r w:rsidRPr="00E07538">
        <w:rPr>
          <w:rFonts w:asciiTheme="majorBidi" w:hAnsiTheme="majorBidi" w:cstheme="majorBidi"/>
          <w:sz w:val="24"/>
        </w:rPr>
        <w:t xml:space="preserve">and </w:t>
      </w:r>
      <w:r w:rsidRPr="00E07538">
        <w:rPr>
          <w:rFonts w:asciiTheme="majorBidi" w:hAnsiTheme="majorBidi" w:cstheme="majorBidi"/>
          <w:i/>
          <w:sz w:val="24"/>
        </w:rPr>
        <w:t>sentence</w:t>
      </w:r>
      <w:r w:rsidRPr="00E07538">
        <w:rPr>
          <w:rFonts w:asciiTheme="majorBidi" w:hAnsiTheme="majorBidi" w:cstheme="majorBidi"/>
          <w:sz w:val="24"/>
        </w:rPr>
        <w:t>.</w:t>
      </w:r>
    </w:p>
    <w:p w14:paraId="59485035" w14:textId="77777777" w:rsidR="00B27DA8" w:rsidRPr="00E07538" w:rsidRDefault="00B27DA8" w:rsidP="00E07538">
      <w:pPr>
        <w:spacing w:line="480" w:lineRule="auto"/>
        <w:rPr>
          <w:rFonts w:asciiTheme="majorBidi" w:hAnsiTheme="majorBidi" w:cstheme="majorBidi"/>
          <w:sz w:val="24"/>
        </w:rPr>
      </w:pPr>
      <w:r w:rsidRPr="00E07538">
        <w:rPr>
          <w:rFonts w:asciiTheme="majorBidi" w:hAnsiTheme="majorBidi" w:cstheme="majorBidi"/>
          <w:noProof/>
          <w:sz w:val="24"/>
          <w:lang w:eastAsia="en-US" w:bidi="ar-SA"/>
        </w:rPr>
        <w:drawing>
          <wp:inline distT="0" distB="0" distL="0" distR="0" wp14:anchorId="52ED34ED" wp14:editId="71144814">
            <wp:extent cx="5943600" cy="2665633"/>
            <wp:effectExtent l="0" t="0" r="0" b="190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43600" cy="2665633"/>
                    </a:xfrm>
                    <a:prstGeom prst="rect">
                      <a:avLst/>
                    </a:prstGeom>
                    <a:noFill/>
                    <a:ln>
                      <a:noFill/>
                    </a:ln>
                  </pic:spPr>
                </pic:pic>
              </a:graphicData>
            </a:graphic>
          </wp:inline>
        </w:drawing>
      </w:r>
    </w:p>
    <w:p w14:paraId="74C923AB" w14:textId="1BF3CE4F" w:rsidR="0055156F" w:rsidRPr="008B3CC9" w:rsidRDefault="0055156F" w:rsidP="008B3CC9">
      <w:pPr>
        <w:spacing w:line="480" w:lineRule="auto"/>
        <w:rPr>
          <w:rFonts w:asciiTheme="majorBidi" w:hAnsiTheme="majorBidi" w:cstheme="majorBidi"/>
          <w:b/>
          <w:bCs/>
          <w:sz w:val="24"/>
        </w:rPr>
      </w:pPr>
      <w:r w:rsidRPr="008B3CC9">
        <w:rPr>
          <w:rFonts w:asciiTheme="majorBidi" w:hAnsiTheme="majorBidi" w:cstheme="majorBidi"/>
          <w:b/>
          <w:bCs/>
          <w:sz w:val="24"/>
        </w:rPr>
        <w:t>Word Gen</w:t>
      </w:r>
      <w:r w:rsidR="005806D6" w:rsidRPr="008B3CC9">
        <w:rPr>
          <w:rFonts w:asciiTheme="majorBidi" w:hAnsiTheme="majorBidi" w:cstheme="majorBidi"/>
          <w:b/>
          <w:bCs/>
          <w:sz w:val="24"/>
        </w:rPr>
        <w:t xml:space="preserve"> </w:t>
      </w:r>
    </w:p>
    <w:p w14:paraId="35B66C75" w14:textId="77777777" w:rsidR="00B27DA8" w:rsidRPr="00E07538" w:rsidRDefault="00B27DA8" w:rsidP="00E07538">
      <w:pPr>
        <w:autoSpaceDE w:val="0"/>
        <w:autoSpaceDN w:val="0"/>
        <w:adjustRightInd w:val="0"/>
        <w:spacing w:line="480" w:lineRule="auto"/>
        <w:rPr>
          <w:rFonts w:asciiTheme="majorBidi" w:hAnsiTheme="majorBidi" w:cstheme="majorBidi"/>
          <w:iCs/>
          <w:sz w:val="24"/>
        </w:rPr>
      </w:pPr>
      <w:proofErr w:type="spellStart"/>
      <w:r w:rsidRPr="00E07538">
        <w:rPr>
          <w:rFonts w:asciiTheme="majorBidi" w:hAnsiTheme="majorBidi" w:cstheme="majorBidi"/>
          <w:sz w:val="24"/>
        </w:rPr>
        <w:t>WordGen</w:t>
      </w:r>
      <w:proofErr w:type="spellEnd"/>
      <w:r w:rsidRPr="00E07538">
        <w:rPr>
          <w:rFonts w:asciiTheme="majorBidi" w:hAnsiTheme="majorBidi" w:cstheme="majorBidi"/>
          <w:sz w:val="24"/>
        </w:rPr>
        <w:t xml:space="preserve">: A tool for word selection and nonword generation in Dutch, English, German, and French. </w:t>
      </w:r>
      <w:commentRangeStart w:id="21"/>
      <w:r w:rsidRPr="00E07538">
        <w:rPr>
          <w:rFonts w:asciiTheme="majorBidi" w:hAnsiTheme="majorBidi" w:cstheme="majorBidi"/>
          <w:sz w:val="24"/>
        </w:rPr>
        <w:t>[REF: Wuggy Keuleers]</w:t>
      </w:r>
      <w:commentRangeEnd w:id="21"/>
      <w:r w:rsidRPr="00E07538">
        <w:rPr>
          <w:rStyle w:val="CommentReference"/>
          <w:rFonts w:asciiTheme="majorBidi" w:hAnsiTheme="majorBidi" w:cstheme="majorBidi"/>
          <w:sz w:val="24"/>
          <w:szCs w:val="24"/>
        </w:rPr>
        <w:commentReference w:id="21"/>
      </w:r>
    </w:p>
    <w:p w14:paraId="326BA7C9" w14:textId="77777777" w:rsidR="00B27DA8" w:rsidRPr="00E07538" w:rsidRDefault="00B27DA8" w:rsidP="00E07538">
      <w:pPr>
        <w:autoSpaceDE w:val="0"/>
        <w:autoSpaceDN w:val="0"/>
        <w:adjustRightInd w:val="0"/>
        <w:spacing w:line="480" w:lineRule="auto"/>
        <w:rPr>
          <w:rFonts w:asciiTheme="majorBidi" w:hAnsiTheme="majorBidi" w:cstheme="majorBidi"/>
          <w:sz w:val="24"/>
        </w:rPr>
      </w:pPr>
    </w:p>
    <w:p w14:paraId="67109758" w14:textId="7653F39F" w:rsidR="00B27DA8" w:rsidRDefault="00B27DA8" w:rsidP="00E07538">
      <w:pPr>
        <w:spacing w:line="480" w:lineRule="auto"/>
        <w:rPr>
          <w:rFonts w:asciiTheme="majorBidi" w:hAnsiTheme="majorBidi" w:cstheme="majorBidi"/>
          <w:sz w:val="24"/>
        </w:rPr>
      </w:pPr>
      <w:r w:rsidRPr="00E07538">
        <w:rPr>
          <w:rFonts w:asciiTheme="majorBidi" w:hAnsiTheme="majorBidi" w:cstheme="majorBidi"/>
          <w:sz w:val="24"/>
        </w:rPr>
        <w:t xml:space="preserve">For generating good non-words, </w:t>
      </w:r>
      <w:commentRangeStart w:id="22"/>
      <w:r w:rsidRPr="00E07538">
        <w:rPr>
          <w:rStyle w:val="Hyperlink"/>
          <w:rFonts w:asciiTheme="majorBidi" w:hAnsiTheme="majorBidi" w:cstheme="majorBidi"/>
          <w:sz w:val="24"/>
        </w:rPr>
        <w:t xml:space="preserve">[REF: Generating non-word] </w:t>
      </w:r>
      <w:commentRangeEnd w:id="22"/>
      <w:r w:rsidRPr="00E07538">
        <w:rPr>
          <w:rStyle w:val="CommentReference"/>
          <w:rFonts w:asciiTheme="majorBidi" w:hAnsiTheme="majorBidi" w:cstheme="majorBidi"/>
          <w:sz w:val="24"/>
          <w:szCs w:val="24"/>
        </w:rPr>
        <w:commentReference w:id="22"/>
      </w:r>
      <w:r w:rsidRPr="00E07538">
        <w:rPr>
          <w:rFonts w:asciiTheme="majorBidi" w:hAnsiTheme="majorBidi" w:cstheme="majorBidi"/>
          <w:sz w:val="24"/>
        </w:rPr>
        <w:t xml:space="preserve">had diving in this issue actually, non-words were generated based on two methodologies manually, by letting use modify a certain real word to gain on a non-word; </w:t>
      </w:r>
      <w:proofErr w:type="gramStart"/>
      <w:r w:rsidRPr="00E07538">
        <w:rPr>
          <w:rFonts w:asciiTheme="majorBidi" w:hAnsiTheme="majorBidi" w:cstheme="majorBidi"/>
          <w:sz w:val="24"/>
        </w:rPr>
        <w:t>the another</w:t>
      </w:r>
      <w:proofErr w:type="gramEnd"/>
      <w:r w:rsidRPr="00E07538">
        <w:rPr>
          <w:rFonts w:asciiTheme="majorBidi" w:hAnsiTheme="majorBidi" w:cstheme="majorBidi"/>
          <w:sz w:val="24"/>
        </w:rPr>
        <w:t xml:space="preserve"> way is to generate non-word automatically.</w:t>
      </w:r>
    </w:p>
    <w:p w14:paraId="0DB624B5" w14:textId="59986BC9" w:rsidR="008B3CC9" w:rsidRPr="008B3CC9" w:rsidRDefault="008B3CC9" w:rsidP="00E07538">
      <w:pPr>
        <w:spacing w:line="480" w:lineRule="auto"/>
        <w:rPr>
          <w:rFonts w:asciiTheme="majorBidi" w:hAnsiTheme="majorBidi" w:cstheme="majorBidi"/>
          <w:b/>
          <w:bCs/>
          <w:sz w:val="28"/>
          <w:szCs w:val="28"/>
        </w:rPr>
      </w:pPr>
      <w:r>
        <w:rPr>
          <w:rFonts w:asciiTheme="majorBidi" w:hAnsiTheme="majorBidi" w:cstheme="majorBidi"/>
          <w:b/>
          <w:bCs/>
          <w:sz w:val="28"/>
          <w:szCs w:val="28"/>
        </w:rPr>
        <w:t>2.6</w:t>
      </w:r>
      <w:r w:rsidRPr="008B3CC9">
        <w:rPr>
          <w:rFonts w:asciiTheme="majorBidi" w:hAnsiTheme="majorBidi" w:cstheme="majorBidi"/>
          <w:b/>
          <w:bCs/>
          <w:sz w:val="28"/>
          <w:szCs w:val="28"/>
        </w:rPr>
        <w:t xml:space="preserve"> </w:t>
      </w:r>
      <w:proofErr w:type="spellStart"/>
      <w:r w:rsidRPr="008B3CC9">
        <w:rPr>
          <w:rFonts w:asciiTheme="majorBidi" w:hAnsiTheme="majorBidi" w:cstheme="majorBidi"/>
          <w:b/>
          <w:bCs/>
          <w:sz w:val="28"/>
          <w:szCs w:val="28"/>
        </w:rPr>
        <w:t>O.Hamed</w:t>
      </w:r>
      <w:proofErr w:type="spellEnd"/>
    </w:p>
    <w:p w14:paraId="028AF632" w14:textId="77777777" w:rsidR="00B27DA8" w:rsidRPr="00E07538" w:rsidRDefault="00B27DA8" w:rsidP="00E07538">
      <w:pPr>
        <w:spacing w:line="480" w:lineRule="auto"/>
        <w:rPr>
          <w:rFonts w:asciiTheme="majorBidi" w:hAnsiTheme="majorBidi" w:cstheme="majorBidi"/>
          <w:sz w:val="24"/>
        </w:rPr>
      </w:pPr>
      <w:proofErr w:type="spellStart"/>
      <w:r w:rsidRPr="008B3CC9">
        <w:rPr>
          <w:rFonts w:asciiTheme="majorBidi" w:hAnsiTheme="majorBidi" w:cstheme="majorBidi"/>
          <w:b/>
          <w:bCs/>
          <w:sz w:val="28"/>
          <w:szCs w:val="28"/>
        </w:rPr>
        <w:t>O.Hamed</w:t>
      </w:r>
      <w:proofErr w:type="spellEnd"/>
      <w:r w:rsidRPr="00E07538">
        <w:rPr>
          <w:rFonts w:asciiTheme="majorBidi" w:hAnsiTheme="majorBidi" w:cstheme="majorBidi"/>
          <w:sz w:val="24"/>
        </w:rPr>
        <w:t xml:space="preserve"> suggested using full automatic methodology to generate a high quality non-word that could be used in lexical recognition test and confuse the learner.</w:t>
      </w:r>
    </w:p>
    <w:p w14:paraId="28138CDF" w14:textId="77777777" w:rsidR="00B27DA8" w:rsidRPr="00E07538" w:rsidRDefault="00B27DA8" w:rsidP="00E07538">
      <w:pPr>
        <w:autoSpaceDE w:val="0"/>
        <w:autoSpaceDN w:val="0"/>
        <w:adjustRightInd w:val="0"/>
        <w:spacing w:line="480" w:lineRule="auto"/>
        <w:rPr>
          <w:rFonts w:asciiTheme="majorBidi" w:hAnsiTheme="majorBidi" w:cstheme="majorBidi"/>
          <w:sz w:val="24"/>
        </w:rPr>
      </w:pPr>
      <w:r w:rsidRPr="00E07538">
        <w:rPr>
          <w:rFonts w:asciiTheme="majorBidi" w:hAnsiTheme="majorBidi" w:cstheme="majorBidi"/>
          <w:sz w:val="24"/>
        </w:rPr>
        <w:t xml:space="preserve">Automatic paradigm was adopted </w:t>
      </w:r>
      <w:proofErr w:type="gramStart"/>
      <w:r w:rsidRPr="00E07538">
        <w:rPr>
          <w:rFonts w:asciiTheme="majorBidi" w:hAnsiTheme="majorBidi" w:cstheme="majorBidi"/>
          <w:sz w:val="24"/>
        </w:rPr>
        <w:t>by .[</w:t>
      </w:r>
      <w:proofErr w:type="gramEnd"/>
      <w:r w:rsidRPr="00E07538">
        <w:rPr>
          <w:rFonts w:asciiTheme="majorBidi" w:hAnsiTheme="majorBidi" w:cstheme="majorBidi"/>
          <w:sz w:val="24"/>
        </w:rPr>
        <w:t xml:space="preserve">REF: Rastle, Kathleen] a non-word </w:t>
      </w:r>
      <w:commentRangeStart w:id="23"/>
      <w:r w:rsidRPr="00E07538">
        <w:rPr>
          <w:rFonts w:asciiTheme="majorBidi" w:hAnsiTheme="majorBidi" w:cstheme="majorBidi"/>
          <w:sz w:val="24"/>
        </w:rPr>
        <w:t>database</w:t>
      </w:r>
      <w:commentRangeEnd w:id="23"/>
      <w:r w:rsidRPr="00E07538">
        <w:rPr>
          <w:rStyle w:val="CommentReference"/>
          <w:rFonts w:asciiTheme="majorBidi" w:hAnsiTheme="majorBidi" w:cstheme="majorBidi"/>
          <w:sz w:val="24"/>
          <w:szCs w:val="24"/>
        </w:rPr>
        <w:commentReference w:id="23"/>
      </w:r>
      <w:r w:rsidRPr="00E07538">
        <w:rPr>
          <w:rFonts w:asciiTheme="majorBidi" w:hAnsiTheme="majorBidi" w:cstheme="majorBidi"/>
          <w:sz w:val="24"/>
        </w:rPr>
        <w:t xml:space="preserve"> were created automatically following phono tactic and orthographic on English language. </w:t>
      </w:r>
    </w:p>
    <w:p w14:paraId="110FFD0A" w14:textId="77777777" w:rsidR="00B27DA8" w:rsidRPr="00E07538" w:rsidRDefault="00B27DA8" w:rsidP="00E07538">
      <w:pPr>
        <w:autoSpaceDE w:val="0"/>
        <w:autoSpaceDN w:val="0"/>
        <w:adjustRightInd w:val="0"/>
        <w:spacing w:line="480" w:lineRule="auto"/>
        <w:rPr>
          <w:rFonts w:asciiTheme="majorBidi" w:hAnsiTheme="majorBidi" w:cstheme="majorBidi"/>
          <w:sz w:val="24"/>
        </w:rPr>
      </w:pPr>
      <w:r w:rsidRPr="00E07538">
        <w:rPr>
          <w:rFonts w:asciiTheme="majorBidi" w:hAnsiTheme="majorBidi" w:cstheme="majorBidi"/>
          <w:sz w:val="24"/>
        </w:rPr>
        <w:t>Some other paradigm like “</w:t>
      </w:r>
      <w:commentRangeStart w:id="24"/>
      <w:proofErr w:type="spellStart"/>
      <w:r w:rsidRPr="00E07538">
        <w:rPr>
          <w:rFonts w:asciiTheme="majorBidi" w:hAnsiTheme="majorBidi" w:cstheme="majorBidi"/>
          <w:sz w:val="24"/>
        </w:rPr>
        <w:t>WordGen</w:t>
      </w:r>
      <w:proofErr w:type="spellEnd"/>
      <w:r w:rsidRPr="00E07538">
        <w:rPr>
          <w:rFonts w:asciiTheme="majorBidi" w:hAnsiTheme="majorBidi" w:cstheme="majorBidi"/>
          <w:sz w:val="24"/>
        </w:rPr>
        <w:t xml:space="preserve"> (</w:t>
      </w:r>
      <w:proofErr w:type="spellStart"/>
      <w:r w:rsidRPr="00E07538">
        <w:rPr>
          <w:rFonts w:asciiTheme="majorBidi" w:hAnsiTheme="majorBidi" w:cstheme="majorBidi"/>
          <w:sz w:val="24"/>
        </w:rPr>
        <w:t>Duyck</w:t>
      </w:r>
      <w:proofErr w:type="spellEnd"/>
      <w:r w:rsidRPr="00E07538">
        <w:rPr>
          <w:rFonts w:asciiTheme="majorBidi" w:hAnsiTheme="majorBidi" w:cstheme="majorBidi"/>
          <w:sz w:val="24"/>
        </w:rPr>
        <w:t xml:space="preserve"> et al., 2004)</w:t>
      </w:r>
      <w:commentRangeEnd w:id="24"/>
      <w:r w:rsidRPr="00E07538">
        <w:rPr>
          <w:rStyle w:val="CommentReference"/>
          <w:rFonts w:asciiTheme="majorBidi" w:hAnsiTheme="majorBidi" w:cstheme="majorBidi"/>
          <w:sz w:val="24"/>
          <w:szCs w:val="24"/>
        </w:rPr>
        <w:commentReference w:id="24"/>
      </w:r>
      <w:r w:rsidRPr="00E07538">
        <w:rPr>
          <w:rFonts w:asciiTheme="majorBidi" w:hAnsiTheme="majorBidi" w:cstheme="majorBidi"/>
          <w:sz w:val="24"/>
        </w:rPr>
        <w:t>” were used both manually and automatically methods to generate non-words, automatic generation but manual pick of a good non-word.</w:t>
      </w:r>
    </w:p>
    <w:p w14:paraId="2D6B31B0" w14:textId="77777777" w:rsidR="00B27DA8" w:rsidRPr="00E07538" w:rsidRDefault="00B27DA8" w:rsidP="00E07538">
      <w:pPr>
        <w:autoSpaceDE w:val="0"/>
        <w:autoSpaceDN w:val="0"/>
        <w:bidi/>
        <w:adjustRightInd w:val="0"/>
        <w:spacing w:after="160" w:line="480" w:lineRule="auto"/>
        <w:ind w:firstLine="720"/>
        <w:jc w:val="right"/>
        <w:rPr>
          <w:rFonts w:asciiTheme="majorBidi" w:hAnsiTheme="majorBidi" w:cstheme="majorBidi"/>
          <w:sz w:val="24"/>
        </w:rPr>
      </w:pPr>
    </w:p>
    <w:p w14:paraId="045E0A9A" w14:textId="77777777" w:rsidR="00B27DA8" w:rsidRPr="00E07538" w:rsidRDefault="00B27DA8" w:rsidP="00E07538">
      <w:pPr>
        <w:autoSpaceDE w:val="0"/>
        <w:autoSpaceDN w:val="0"/>
        <w:bidi/>
        <w:adjustRightInd w:val="0"/>
        <w:spacing w:after="160" w:line="480" w:lineRule="auto"/>
        <w:ind w:firstLine="720"/>
        <w:jc w:val="right"/>
        <w:rPr>
          <w:rFonts w:asciiTheme="majorBidi" w:hAnsiTheme="majorBidi" w:cstheme="majorBidi"/>
          <w:sz w:val="24"/>
        </w:rPr>
      </w:pPr>
      <w:r w:rsidRPr="00E07538">
        <w:rPr>
          <w:rFonts w:asciiTheme="majorBidi" w:hAnsiTheme="majorBidi" w:cstheme="majorBidi"/>
          <w:sz w:val="24"/>
        </w:rPr>
        <w:t>In addition to aforementioned, [REF: Wuggy Keuleers], “</w:t>
      </w:r>
      <w:commentRangeStart w:id="25"/>
      <w:proofErr w:type="spellStart"/>
      <w:r w:rsidRPr="00E07538">
        <w:rPr>
          <w:rFonts w:asciiTheme="majorBidi" w:hAnsiTheme="majorBidi" w:cstheme="majorBidi"/>
          <w:sz w:val="24"/>
        </w:rPr>
        <w:t>WordGen</w:t>
      </w:r>
      <w:proofErr w:type="spellEnd"/>
      <w:r w:rsidRPr="00E07538">
        <w:rPr>
          <w:rFonts w:asciiTheme="majorBidi" w:hAnsiTheme="majorBidi" w:cstheme="majorBidi"/>
          <w:sz w:val="24"/>
        </w:rPr>
        <w:t xml:space="preserve"> (</w:t>
      </w:r>
      <w:proofErr w:type="spellStart"/>
      <w:r w:rsidRPr="00E07538">
        <w:rPr>
          <w:rFonts w:asciiTheme="majorBidi" w:hAnsiTheme="majorBidi" w:cstheme="majorBidi"/>
          <w:sz w:val="24"/>
        </w:rPr>
        <w:t>Duyck</w:t>
      </w:r>
      <w:proofErr w:type="spellEnd"/>
      <w:r w:rsidRPr="00E07538">
        <w:rPr>
          <w:rFonts w:asciiTheme="majorBidi" w:hAnsiTheme="majorBidi" w:cstheme="majorBidi"/>
          <w:sz w:val="24"/>
        </w:rPr>
        <w:t xml:space="preserve"> et al., 2004)</w:t>
      </w:r>
      <w:commentRangeEnd w:id="25"/>
      <w:r w:rsidRPr="00E07538">
        <w:rPr>
          <w:rStyle w:val="CommentReference"/>
          <w:rFonts w:asciiTheme="majorBidi" w:hAnsiTheme="majorBidi" w:cstheme="majorBidi"/>
          <w:sz w:val="24"/>
          <w:szCs w:val="24"/>
        </w:rPr>
        <w:commentReference w:id="25"/>
      </w:r>
      <w:r w:rsidRPr="00E07538">
        <w:rPr>
          <w:rFonts w:asciiTheme="majorBidi" w:hAnsiTheme="majorBidi" w:cstheme="majorBidi"/>
          <w:sz w:val="24"/>
        </w:rPr>
        <w:t>” is another word generator that considers assembling words syllable to generate a high quality non-word.</w:t>
      </w:r>
    </w:p>
    <w:p w14:paraId="26C96B5F" w14:textId="44D59D53" w:rsidR="00B27DA8" w:rsidRPr="008B3CC9" w:rsidRDefault="008B3CC9" w:rsidP="00E07538">
      <w:pPr>
        <w:tabs>
          <w:tab w:val="left" w:pos="4080"/>
        </w:tabs>
        <w:autoSpaceDE w:val="0"/>
        <w:autoSpaceDN w:val="0"/>
        <w:adjustRightInd w:val="0"/>
        <w:spacing w:line="480" w:lineRule="auto"/>
        <w:rPr>
          <w:rFonts w:asciiTheme="majorBidi" w:hAnsiTheme="majorBidi" w:cstheme="majorBidi"/>
          <w:b/>
          <w:bCs/>
          <w:sz w:val="32"/>
          <w:szCs w:val="32"/>
        </w:rPr>
      </w:pPr>
      <w:proofErr w:type="gramStart"/>
      <w:r w:rsidRPr="008B3CC9">
        <w:rPr>
          <w:rFonts w:asciiTheme="majorBidi" w:hAnsiTheme="majorBidi" w:cstheme="majorBidi"/>
          <w:b/>
          <w:bCs/>
          <w:sz w:val="32"/>
          <w:szCs w:val="32"/>
        </w:rPr>
        <w:t>2.</w:t>
      </w:r>
      <w:r>
        <w:rPr>
          <w:rFonts w:asciiTheme="majorBidi" w:hAnsiTheme="majorBidi" w:cstheme="majorBidi"/>
          <w:b/>
          <w:bCs/>
          <w:sz w:val="32"/>
          <w:szCs w:val="32"/>
        </w:rPr>
        <w:t>7</w:t>
      </w:r>
      <w:r w:rsidRPr="008B3CC9">
        <w:rPr>
          <w:rFonts w:asciiTheme="majorBidi" w:hAnsiTheme="majorBidi" w:cstheme="majorBidi"/>
          <w:b/>
          <w:bCs/>
          <w:sz w:val="32"/>
          <w:szCs w:val="32"/>
        </w:rPr>
        <w:t xml:space="preserve"> </w:t>
      </w:r>
      <w:r w:rsidR="0055156F" w:rsidRPr="008B3CC9">
        <w:rPr>
          <w:rFonts w:asciiTheme="majorBidi" w:hAnsiTheme="majorBidi" w:cstheme="majorBidi"/>
          <w:b/>
          <w:bCs/>
          <w:sz w:val="32"/>
          <w:szCs w:val="32"/>
        </w:rPr>
        <w:t xml:space="preserve"> Effect</w:t>
      </w:r>
      <w:proofErr w:type="gramEnd"/>
      <w:r w:rsidR="0055156F" w:rsidRPr="008B3CC9">
        <w:rPr>
          <w:rFonts w:asciiTheme="majorBidi" w:hAnsiTheme="majorBidi" w:cstheme="majorBidi"/>
          <w:b/>
          <w:bCs/>
          <w:sz w:val="32"/>
          <w:szCs w:val="32"/>
        </w:rPr>
        <w:t xml:space="preserve"> of diacritization</w:t>
      </w:r>
      <w:r w:rsidR="00B27DA8" w:rsidRPr="008B3CC9">
        <w:rPr>
          <w:rFonts w:asciiTheme="majorBidi" w:hAnsiTheme="majorBidi" w:cstheme="majorBidi"/>
          <w:b/>
          <w:bCs/>
          <w:sz w:val="32"/>
          <w:szCs w:val="32"/>
        </w:rPr>
        <w:tab/>
      </w:r>
    </w:p>
    <w:p w14:paraId="1828E28C" w14:textId="77777777" w:rsidR="00B27DA8" w:rsidRPr="00E07538" w:rsidRDefault="00B27DA8" w:rsidP="00E07538">
      <w:pPr>
        <w:autoSpaceDE w:val="0"/>
        <w:autoSpaceDN w:val="0"/>
        <w:adjustRightInd w:val="0"/>
        <w:spacing w:line="480" w:lineRule="auto"/>
        <w:rPr>
          <w:rFonts w:asciiTheme="majorBidi" w:hAnsiTheme="majorBidi" w:cstheme="majorBidi"/>
          <w:sz w:val="24"/>
        </w:rPr>
      </w:pPr>
      <w:r w:rsidRPr="00E07538">
        <w:rPr>
          <w:rFonts w:asciiTheme="majorBidi" w:hAnsiTheme="majorBidi" w:cstheme="majorBidi"/>
          <w:color w:val="222222"/>
          <w:sz w:val="24"/>
        </w:rPr>
        <w:t xml:space="preserve"> </w:t>
      </w:r>
      <w:commentRangeStart w:id="26"/>
      <w:r w:rsidRPr="00E07538">
        <w:rPr>
          <w:rFonts w:asciiTheme="majorBidi" w:hAnsiTheme="majorBidi" w:cstheme="majorBidi"/>
          <w:color w:val="222222"/>
          <w:sz w:val="24"/>
        </w:rPr>
        <w:t xml:space="preserve">[REF: effects of </w:t>
      </w:r>
      <w:r w:rsidRPr="00E07538">
        <w:rPr>
          <w:rFonts w:asciiTheme="majorBidi" w:hAnsiTheme="majorBidi" w:cstheme="majorBidi"/>
          <w:sz w:val="24"/>
        </w:rPr>
        <w:t>diacritization</w:t>
      </w:r>
      <w:r w:rsidRPr="00E07538">
        <w:rPr>
          <w:rFonts w:asciiTheme="majorBidi" w:hAnsiTheme="majorBidi" w:cstheme="majorBidi"/>
          <w:color w:val="222222"/>
          <w:sz w:val="24"/>
        </w:rPr>
        <w:t>]</w:t>
      </w:r>
      <w:commentRangeEnd w:id="26"/>
      <w:r w:rsidRPr="00E07538">
        <w:rPr>
          <w:rStyle w:val="CommentReference"/>
          <w:rFonts w:asciiTheme="majorBidi" w:hAnsiTheme="majorBidi" w:cstheme="majorBidi"/>
          <w:sz w:val="24"/>
          <w:szCs w:val="24"/>
        </w:rPr>
        <w:commentReference w:id="26"/>
      </w:r>
      <w:r w:rsidRPr="00E07538">
        <w:rPr>
          <w:rFonts w:asciiTheme="majorBidi" w:hAnsiTheme="majorBidi" w:cstheme="majorBidi"/>
          <w:color w:val="222222"/>
          <w:sz w:val="24"/>
        </w:rPr>
        <w:t xml:space="preserve"> </w:t>
      </w:r>
      <w:r w:rsidRPr="00E07538">
        <w:rPr>
          <w:rFonts w:asciiTheme="majorBidi" w:hAnsiTheme="majorBidi" w:cstheme="majorBidi"/>
          <w:color w:val="222222"/>
          <w:sz w:val="24"/>
        </w:rPr>
        <w:sym w:font="Wingdings" w:char="F0E0"/>
      </w:r>
    </w:p>
    <w:p w14:paraId="7387CFD3" w14:textId="77777777" w:rsidR="00B27DA8" w:rsidRPr="00E07538" w:rsidRDefault="00B27DA8" w:rsidP="00E07538">
      <w:pPr>
        <w:autoSpaceDE w:val="0"/>
        <w:autoSpaceDN w:val="0"/>
        <w:adjustRightInd w:val="0"/>
        <w:spacing w:line="480" w:lineRule="auto"/>
        <w:rPr>
          <w:rFonts w:asciiTheme="majorBidi" w:hAnsiTheme="majorBidi" w:cstheme="majorBidi"/>
          <w:sz w:val="24"/>
        </w:rPr>
      </w:pPr>
      <w:r w:rsidRPr="00E07538">
        <w:rPr>
          <w:rFonts w:asciiTheme="majorBidi" w:hAnsiTheme="majorBidi" w:cstheme="majorBidi"/>
          <w:sz w:val="24"/>
        </w:rPr>
        <w:t xml:space="preserve">In this paper researcher trying to show the importance role of </w:t>
      </w:r>
      <w:proofErr w:type="spellStart"/>
      <w:r w:rsidRPr="00E07538">
        <w:rPr>
          <w:rFonts w:asciiTheme="majorBidi" w:hAnsiTheme="majorBidi" w:cstheme="majorBidi"/>
          <w:sz w:val="24"/>
        </w:rPr>
        <w:t>diritized</w:t>
      </w:r>
      <w:proofErr w:type="spellEnd"/>
      <w:r w:rsidRPr="00E07538">
        <w:rPr>
          <w:rFonts w:asciiTheme="majorBidi" w:hAnsiTheme="majorBidi" w:cstheme="majorBidi"/>
          <w:sz w:val="24"/>
        </w:rPr>
        <w:t xml:space="preserve"> Arabic vocabularies assessment in the lexical recognition test as they believe that </w:t>
      </w:r>
      <w:proofErr w:type="spellStart"/>
      <w:r w:rsidRPr="00E07538">
        <w:rPr>
          <w:rFonts w:asciiTheme="majorBidi" w:hAnsiTheme="majorBidi" w:cstheme="majorBidi"/>
          <w:sz w:val="24"/>
        </w:rPr>
        <w:t>diacitization</w:t>
      </w:r>
      <w:proofErr w:type="spellEnd"/>
      <w:r w:rsidRPr="00E07538">
        <w:rPr>
          <w:rFonts w:asciiTheme="majorBidi" w:hAnsiTheme="majorBidi" w:cstheme="majorBidi"/>
          <w:sz w:val="24"/>
        </w:rPr>
        <w:t xml:space="preserve"> reveals words ambiguity and make better judgement while student identify the word.</w:t>
      </w:r>
    </w:p>
    <w:p w14:paraId="3C3CCFFB" w14:textId="77777777" w:rsidR="00B27DA8" w:rsidRPr="00E07538" w:rsidRDefault="00B27DA8" w:rsidP="00E07538">
      <w:pPr>
        <w:autoSpaceDE w:val="0"/>
        <w:autoSpaceDN w:val="0"/>
        <w:adjustRightInd w:val="0"/>
        <w:spacing w:line="480" w:lineRule="auto"/>
        <w:rPr>
          <w:rFonts w:asciiTheme="majorBidi" w:hAnsiTheme="majorBidi" w:cstheme="majorBidi"/>
          <w:sz w:val="24"/>
        </w:rPr>
      </w:pPr>
      <w:r w:rsidRPr="00E07538">
        <w:rPr>
          <w:rFonts w:asciiTheme="majorBidi" w:hAnsiTheme="majorBidi" w:cstheme="majorBidi"/>
          <w:sz w:val="24"/>
        </w:rPr>
        <w:t xml:space="preserve">For that purpose a </w:t>
      </w:r>
      <w:proofErr w:type="spellStart"/>
      <w:r w:rsidRPr="00E07538">
        <w:rPr>
          <w:rFonts w:asciiTheme="majorBidi" w:hAnsiTheme="majorBidi" w:cstheme="majorBidi"/>
          <w:sz w:val="24"/>
        </w:rPr>
        <w:t>diacritzed</w:t>
      </w:r>
      <w:proofErr w:type="spellEnd"/>
      <w:r w:rsidRPr="00E07538">
        <w:rPr>
          <w:rFonts w:asciiTheme="majorBidi" w:hAnsiTheme="majorBidi" w:cstheme="majorBidi"/>
          <w:sz w:val="24"/>
        </w:rPr>
        <w:t xml:space="preserve"> version of Arabic lexical test were generated besides a </w:t>
      </w:r>
      <w:proofErr w:type="spellStart"/>
      <w:r w:rsidRPr="00E07538">
        <w:rPr>
          <w:rFonts w:asciiTheme="majorBidi" w:hAnsiTheme="majorBidi" w:cstheme="majorBidi"/>
          <w:sz w:val="24"/>
        </w:rPr>
        <w:t>nondicritized</w:t>
      </w:r>
      <w:proofErr w:type="spellEnd"/>
      <w:r w:rsidRPr="00E07538">
        <w:rPr>
          <w:rFonts w:asciiTheme="majorBidi" w:hAnsiTheme="majorBidi" w:cstheme="majorBidi"/>
          <w:sz w:val="24"/>
        </w:rPr>
        <w:t xml:space="preserve"> on to show the role of </w:t>
      </w:r>
      <w:proofErr w:type="spellStart"/>
      <w:r w:rsidRPr="00E07538">
        <w:rPr>
          <w:rFonts w:asciiTheme="majorBidi" w:hAnsiTheme="majorBidi" w:cstheme="majorBidi"/>
          <w:sz w:val="24"/>
        </w:rPr>
        <w:t>dicitization</w:t>
      </w:r>
      <w:proofErr w:type="spellEnd"/>
      <w:r w:rsidRPr="00E07538">
        <w:rPr>
          <w:rFonts w:asciiTheme="majorBidi" w:hAnsiTheme="majorBidi" w:cstheme="majorBidi"/>
          <w:sz w:val="24"/>
        </w:rPr>
        <w:t>.</w:t>
      </w:r>
    </w:p>
    <w:p w14:paraId="0403B39E" w14:textId="77777777" w:rsidR="00B27DA8" w:rsidRPr="00E07538" w:rsidRDefault="00B27DA8" w:rsidP="00E07538">
      <w:pPr>
        <w:autoSpaceDE w:val="0"/>
        <w:autoSpaceDN w:val="0"/>
        <w:adjustRightInd w:val="0"/>
        <w:spacing w:line="480" w:lineRule="auto"/>
        <w:rPr>
          <w:rFonts w:asciiTheme="majorBidi" w:hAnsiTheme="majorBidi" w:cstheme="majorBidi"/>
          <w:sz w:val="24"/>
        </w:rPr>
      </w:pPr>
      <w:r w:rsidRPr="00E07538">
        <w:rPr>
          <w:rFonts w:asciiTheme="majorBidi" w:hAnsiTheme="majorBidi" w:cstheme="majorBidi"/>
          <w:sz w:val="24"/>
        </w:rPr>
        <w:t xml:space="preserve">Here is an example that show that same Arabic vocabulary could have </w:t>
      </w:r>
      <w:proofErr w:type="spellStart"/>
      <w:r w:rsidRPr="00E07538">
        <w:rPr>
          <w:rFonts w:asciiTheme="majorBidi" w:hAnsiTheme="majorBidi" w:cstheme="majorBidi"/>
          <w:sz w:val="24"/>
        </w:rPr>
        <w:t>multimeaning</w:t>
      </w:r>
      <w:proofErr w:type="spellEnd"/>
      <w:r w:rsidRPr="00E07538">
        <w:rPr>
          <w:rFonts w:asciiTheme="majorBidi" w:hAnsiTheme="majorBidi" w:cstheme="majorBidi"/>
          <w:sz w:val="24"/>
        </w:rPr>
        <w:t xml:space="preserve"> based on the given </w:t>
      </w:r>
      <w:proofErr w:type="spellStart"/>
      <w:r w:rsidRPr="00E07538">
        <w:rPr>
          <w:rFonts w:asciiTheme="majorBidi" w:hAnsiTheme="majorBidi" w:cstheme="majorBidi"/>
          <w:sz w:val="24"/>
        </w:rPr>
        <w:t>dicritizations</w:t>
      </w:r>
      <w:proofErr w:type="spellEnd"/>
      <w:r w:rsidRPr="00E07538">
        <w:rPr>
          <w:rFonts w:asciiTheme="majorBidi" w:hAnsiTheme="majorBidi" w:cstheme="majorBidi"/>
          <w:sz w:val="24"/>
        </w:rPr>
        <w:t>:</w:t>
      </w:r>
    </w:p>
    <w:p w14:paraId="1D0E694D" w14:textId="77777777" w:rsidR="00B27DA8" w:rsidRPr="00E07538" w:rsidRDefault="00B27DA8" w:rsidP="00E07538">
      <w:pPr>
        <w:autoSpaceDE w:val="0"/>
        <w:autoSpaceDN w:val="0"/>
        <w:adjustRightInd w:val="0"/>
        <w:spacing w:line="480" w:lineRule="auto"/>
        <w:rPr>
          <w:rFonts w:asciiTheme="majorBidi" w:hAnsiTheme="majorBidi" w:cstheme="majorBidi"/>
          <w:sz w:val="24"/>
        </w:rPr>
      </w:pPr>
      <w:r w:rsidRPr="00E07538">
        <w:rPr>
          <w:rFonts w:asciiTheme="majorBidi" w:hAnsiTheme="majorBidi" w:cstheme="majorBidi"/>
          <w:noProof/>
          <w:sz w:val="24"/>
          <w:lang w:eastAsia="en-US" w:bidi="ar-SA"/>
        </w:rPr>
        <w:drawing>
          <wp:inline distT="0" distB="0" distL="0" distR="0" wp14:anchorId="321E1B41" wp14:editId="48086D58">
            <wp:extent cx="3838575" cy="225742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38575" cy="2257425"/>
                    </a:xfrm>
                    <a:prstGeom prst="rect">
                      <a:avLst/>
                    </a:prstGeom>
                  </pic:spPr>
                </pic:pic>
              </a:graphicData>
            </a:graphic>
          </wp:inline>
        </w:drawing>
      </w:r>
    </w:p>
    <w:p w14:paraId="235B15CA" w14:textId="77777777" w:rsidR="0055156F" w:rsidRDefault="00B27DA8" w:rsidP="00E07538">
      <w:pPr>
        <w:autoSpaceDE w:val="0"/>
        <w:autoSpaceDN w:val="0"/>
        <w:adjustRightInd w:val="0"/>
        <w:spacing w:line="480" w:lineRule="auto"/>
        <w:rPr>
          <w:rFonts w:asciiTheme="majorBidi" w:hAnsiTheme="majorBidi" w:cstheme="majorBidi"/>
          <w:sz w:val="24"/>
        </w:rPr>
      </w:pPr>
      <w:r w:rsidRPr="00E07538">
        <w:rPr>
          <w:rFonts w:asciiTheme="majorBidi" w:hAnsiTheme="majorBidi" w:cstheme="majorBidi"/>
          <w:sz w:val="24"/>
        </w:rPr>
        <w:t xml:space="preserve">Actually, Arabic educators consider </w:t>
      </w:r>
      <w:proofErr w:type="spellStart"/>
      <w:r w:rsidRPr="00E07538">
        <w:rPr>
          <w:rFonts w:asciiTheme="majorBidi" w:hAnsiTheme="majorBidi" w:cstheme="majorBidi"/>
          <w:sz w:val="24"/>
        </w:rPr>
        <w:t>dicitization</w:t>
      </w:r>
      <w:proofErr w:type="spellEnd"/>
      <w:r w:rsidRPr="00E07538">
        <w:rPr>
          <w:rFonts w:asciiTheme="majorBidi" w:hAnsiTheme="majorBidi" w:cstheme="majorBidi"/>
          <w:sz w:val="24"/>
        </w:rPr>
        <w:t xml:space="preserve"> in their learning process as in the educational series titled “I Love Arabic Language” so </w:t>
      </w:r>
      <w:proofErr w:type="spellStart"/>
      <w:r w:rsidRPr="00E07538">
        <w:rPr>
          <w:rFonts w:asciiTheme="majorBidi" w:hAnsiTheme="majorBidi" w:cstheme="majorBidi"/>
          <w:sz w:val="24"/>
        </w:rPr>
        <w:t>undiacritized</w:t>
      </w:r>
      <w:proofErr w:type="spellEnd"/>
      <w:r w:rsidRPr="00E07538">
        <w:rPr>
          <w:rFonts w:asciiTheme="majorBidi" w:hAnsiTheme="majorBidi" w:cstheme="majorBidi"/>
          <w:sz w:val="24"/>
        </w:rPr>
        <w:t xml:space="preserve"> Arabic LRT might </w:t>
      </w:r>
    </w:p>
    <w:p w14:paraId="5A4C8FEF" w14:textId="566BEE85" w:rsidR="0055156F" w:rsidRPr="008B3CC9" w:rsidRDefault="008B3CC9" w:rsidP="00E07538">
      <w:pPr>
        <w:autoSpaceDE w:val="0"/>
        <w:autoSpaceDN w:val="0"/>
        <w:adjustRightInd w:val="0"/>
        <w:spacing w:line="480" w:lineRule="auto"/>
        <w:rPr>
          <w:rFonts w:asciiTheme="majorBidi" w:hAnsiTheme="majorBidi" w:cstheme="majorBidi"/>
          <w:b/>
          <w:bCs/>
          <w:sz w:val="28"/>
          <w:szCs w:val="28"/>
        </w:rPr>
      </w:pPr>
      <w:r>
        <w:rPr>
          <w:rFonts w:asciiTheme="majorBidi" w:hAnsiTheme="majorBidi" w:cstheme="majorBidi"/>
          <w:b/>
          <w:bCs/>
          <w:sz w:val="28"/>
          <w:szCs w:val="28"/>
        </w:rPr>
        <w:t>2.8</w:t>
      </w:r>
      <w:r w:rsidR="0055156F" w:rsidRPr="008B3CC9">
        <w:rPr>
          <w:rFonts w:asciiTheme="majorBidi" w:hAnsiTheme="majorBidi" w:cstheme="majorBidi"/>
          <w:b/>
          <w:bCs/>
          <w:sz w:val="28"/>
          <w:szCs w:val="28"/>
        </w:rPr>
        <w:t xml:space="preserve"> </w:t>
      </w:r>
      <w:proofErr w:type="spellStart"/>
      <w:r w:rsidR="0055156F" w:rsidRPr="008B3CC9">
        <w:rPr>
          <w:rFonts w:asciiTheme="majorBidi" w:hAnsiTheme="majorBidi" w:cstheme="majorBidi"/>
          <w:b/>
          <w:bCs/>
          <w:sz w:val="28"/>
          <w:szCs w:val="28"/>
        </w:rPr>
        <w:t>Noorati</w:t>
      </w:r>
      <w:proofErr w:type="spellEnd"/>
    </w:p>
    <w:p w14:paraId="4CEA6B97" w14:textId="63374485" w:rsidR="00B27DA8" w:rsidRPr="00E07538" w:rsidRDefault="00B27DA8" w:rsidP="00E07538">
      <w:pPr>
        <w:autoSpaceDE w:val="0"/>
        <w:autoSpaceDN w:val="0"/>
        <w:adjustRightInd w:val="0"/>
        <w:spacing w:line="480" w:lineRule="auto"/>
        <w:rPr>
          <w:rFonts w:asciiTheme="majorBidi" w:hAnsiTheme="majorBidi" w:cstheme="majorBidi"/>
          <w:sz w:val="24"/>
        </w:rPr>
      </w:pPr>
      <w:proofErr w:type="gramStart"/>
      <w:r w:rsidRPr="00E07538">
        <w:rPr>
          <w:rFonts w:asciiTheme="majorBidi" w:hAnsiTheme="majorBidi" w:cstheme="majorBidi"/>
          <w:sz w:val="24"/>
        </w:rPr>
        <w:t>provide</w:t>
      </w:r>
      <w:proofErr w:type="gramEnd"/>
      <w:r w:rsidRPr="00E07538">
        <w:rPr>
          <w:rFonts w:asciiTheme="majorBidi" w:hAnsiTheme="majorBidi" w:cstheme="majorBidi"/>
          <w:sz w:val="24"/>
        </w:rPr>
        <w:t xml:space="preserve"> underestimation of language proficiency. </w:t>
      </w:r>
      <w:commentRangeStart w:id="27"/>
      <w:r w:rsidRPr="00E07538">
        <w:rPr>
          <w:rStyle w:val="Hyperlink"/>
          <w:rFonts w:asciiTheme="majorBidi" w:hAnsiTheme="majorBidi" w:cstheme="majorBidi"/>
          <w:sz w:val="24"/>
        </w:rPr>
        <w:t xml:space="preserve">[REF: Noorart] </w:t>
      </w:r>
      <w:commentRangeEnd w:id="27"/>
      <w:r w:rsidRPr="00E07538">
        <w:rPr>
          <w:rStyle w:val="CommentReference"/>
          <w:rFonts w:asciiTheme="majorBidi" w:hAnsiTheme="majorBidi" w:cstheme="majorBidi"/>
          <w:sz w:val="24"/>
          <w:szCs w:val="24"/>
        </w:rPr>
        <w:commentReference w:id="27"/>
      </w:r>
      <w:r w:rsidRPr="00E07538">
        <w:rPr>
          <w:rStyle w:val="Hyperlink"/>
          <w:rFonts w:asciiTheme="majorBidi" w:hAnsiTheme="majorBidi" w:cstheme="majorBidi"/>
          <w:sz w:val="24"/>
        </w:rPr>
        <w:sym w:font="Wingdings" w:char="F0E0"/>
      </w:r>
    </w:p>
    <w:p w14:paraId="582E57AC" w14:textId="77777777" w:rsidR="00B27DA8" w:rsidRPr="00E07538" w:rsidRDefault="001524C4" w:rsidP="00E07538">
      <w:pPr>
        <w:autoSpaceDE w:val="0"/>
        <w:autoSpaceDN w:val="0"/>
        <w:adjustRightInd w:val="0"/>
        <w:spacing w:line="480" w:lineRule="auto"/>
        <w:rPr>
          <w:rFonts w:asciiTheme="majorBidi" w:hAnsiTheme="majorBidi" w:cstheme="majorBidi"/>
          <w:sz w:val="24"/>
        </w:rPr>
      </w:pPr>
      <w:hyperlink r:id="rId41" w:history="1">
        <w:r w:rsidR="00B27DA8" w:rsidRPr="00E07538">
          <w:rPr>
            <w:rStyle w:val="Hyperlink"/>
            <w:rFonts w:asciiTheme="majorBidi" w:hAnsiTheme="majorBidi" w:cstheme="majorBidi"/>
            <w:sz w:val="24"/>
          </w:rPr>
          <w:t>http://www.noorart.com/school_section/i_love_the_arabic_language_arabic_curriculum</w:t>
        </w:r>
      </w:hyperlink>
    </w:p>
    <w:p w14:paraId="04E636D5" w14:textId="77777777" w:rsidR="00B27DA8" w:rsidRPr="00E07538" w:rsidRDefault="00B27DA8" w:rsidP="00E07538">
      <w:pPr>
        <w:autoSpaceDE w:val="0"/>
        <w:autoSpaceDN w:val="0"/>
        <w:adjustRightInd w:val="0"/>
        <w:spacing w:line="480" w:lineRule="auto"/>
        <w:rPr>
          <w:rFonts w:asciiTheme="majorBidi" w:hAnsiTheme="majorBidi" w:cstheme="majorBidi"/>
          <w:sz w:val="24"/>
        </w:rPr>
      </w:pPr>
    </w:p>
    <w:p w14:paraId="0ED23896" w14:textId="77777777" w:rsidR="00B27DA8" w:rsidRPr="00E07538" w:rsidRDefault="00B27DA8" w:rsidP="00E07538">
      <w:pPr>
        <w:autoSpaceDE w:val="0"/>
        <w:autoSpaceDN w:val="0"/>
        <w:adjustRightInd w:val="0"/>
        <w:spacing w:line="480" w:lineRule="auto"/>
        <w:rPr>
          <w:rFonts w:asciiTheme="majorBidi" w:hAnsiTheme="majorBidi" w:cstheme="majorBidi"/>
          <w:sz w:val="24"/>
        </w:rPr>
      </w:pPr>
      <w:r w:rsidRPr="00E07538">
        <w:rPr>
          <w:rFonts w:asciiTheme="majorBidi" w:hAnsiTheme="majorBidi" w:cstheme="majorBidi"/>
          <w:sz w:val="24"/>
        </w:rPr>
        <w:t xml:space="preserve">As in the given example above, we clearly noted that absence of </w:t>
      </w:r>
      <w:proofErr w:type="spellStart"/>
      <w:r w:rsidRPr="00E07538">
        <w:rPr>
          <w:rFonts w:asciiTheme="majorBidi" w:hAnsiTheme="majorBidi" w:cstheme="majorBidi"/>
          <w:sz w:val="24"/>
        </w:rPr>
        <w:t>dicritization</w:t>
      </w:r>
      <w:proofErr w:type="spellEnd"/>
      <w:r w:rsidRPr="00E07538">
        <w:rPr>
          <w:rFonts w:asciiTheme="majorBidi" w:hAnsiTheme="majorBidi" w:cstheme="majorBidi"/>
          <w:sz w:val="24"/>
        </w:rPr>
        <w:t xml:space="preserve"> increase ambiguity of identification, actually most written Arabic a non-discretized except in the religious, educational and some art related books.</w:t>
      </w:r>
    </w:p>
    <w:p w14:paraId="31D1969A" w14:textId="77777777" w:rsidR="00B27DA8" w:rsidRPr="00E07538" w:rsidRDefault="00B27DA8" w:rsidP="00E07538">
      <w:pPr>
        <w:autoSpaceDE w:val="0"/>
        <w:autoSpaceDN w:val="0"/>
        <w:adjustRightInd w:val="0"/>
        <w:spacing w:line="480" w:lineRule="auto"/>
        <w:rPr>
          <w:rFonts w:asciiTheme="majorBidi" w:hAnsiTheme="majorBidi" w:cstheme="majorBidi"/>
          <w:sz w:val="24"/>
        </w:rPr>
      </w:pPr>
    </w:p>
    <w:p w14:paraId="508B700E" w14:textId="77777777" w:rsidR="00B27DA8" w:rsidRPr="00E07538" w:rsidRDefault="00B27DA8" w:rsidP="00E07538">
      <w:pPr>
        <w:autoSpaceDE w:val="0"/>
        <w:autoSpaceDN w:val="0"/>
        <w:adjustRightInd w:val="0"/>
        <w:spacing w:line="480" w:lineRule="auto"/>
        <w:rPr>
          <w:rFonts w:asciiTheme="majorBidi" w:hAnsiTheme="majorBidi" w:cstheme="majorBidi"/>
          <w:sz w:val="24"/>
        </w:rPr>
      </w:pPr>
      <w:r w:rsidRPr="00E07538">
        <w:rPr>
          <w:rFonts w:asciiTheme="majorBidi" w:hAnsiTheme="majorBidi" w:cstheme="majorBidi"/>
          <w:sz w:val="24"/>
        </w:rPr>
        <w:t>Diacritization has an impact on nonwords design as</w:t>
      </w:r>
    </w:p>
    <w:p w14:paraId="1056A853" w14:textId="77777777" w:rsidR="00B27DA8" w:rsidRPr="00E07538" w:rsidRDefault="00B27DA8" w:rsidP="00E07538">
      <w:pPr>
        <w:autoSpaceDE w:val="0"/>
        <w:autoSpaceDN w:val="0"/>
        <w:adjustRightInd w:val="0"/>
        <w:spacing w:line="480" w:lineRule="auto"/>
        <w:rPr>
          <w:rFonts w:asciiTheme="majorBidi" w:hAnsiTheme="majorBidi" w:cstheme="majorBidi"/>
          <w:sz w:val="24"/>
        </w:rPr>
      </w:pPr>
      <w:r w:rsidRPr="00E07538">
        <w:rPr>
          <w:rFonts w:asciiTheme="majorBidi" w:hAnsiTheme="majorBidi" w:cstheme="majorBidi"/>
          <w:sz w:val="24"/>
        </w:rPr>
        <w:t>“</w:t>
      </w:r>
    </w:p>
    <w:p w14:paraId="67842675" w14:textId="77777777" w:rsidR="00B27DA8" w:rsidRPr="00E07538" w:rsidRDefault="00B27DA8" w:rsidP="00E07538">
      <w:pPr>
        <w:autoSpaceDE w:val="0"/>
        <w:autoSpaceDN w:val="0"/>
        <w:adjustRightInd w:val="0"/>
        <w:spacing w:line="480" w:lineRule="auto"/>
        <w:rPr>
          <w:rFonts w:asciiTheme="majorBidi" w:hAnsiTheme="majorBidi" w:cstheme="majorBidi"/>
          <w:sz w:val="24"/>
        </w:rPr>
      </w:pPr>
      <w:r w:rsidRPr="00E07538">
        <w:rPr>
          <w:rFonts w:asciiTheme="majorBidi" w:hAnsiTheme="majorBidi" w:cstheme="majorBidi"/>
          <w:sz w:val="24"/>
        </w:rPr>
        <w:t>Arabic diacritization is an orthographic way to describe Arabic word pronunciation [33]. We</w:t>
      </w:r>
    </w:p>
    <w:p w14:paraId="53C43A15" w14:textId="77777777" w:rsidR="00B27DA8" w:rsidRPr="00E07538" w:rsidRDefault="00B27DA8" w:rsidP="00E07538">
      <w:pPr>
        <w:autoSpaceDE w:val="0"/>
        <w:autoSpaceDN w:val="0"/>
        <w:adjustRightInd w:val="0"/>
        <w:spacing w:line="480" w:lineRule="auto"/>
        <w:rPr>
          <w:rFonts w:asciiTheme="majorBidi" w:hAnsiTheme="majorBidi" w:cstheme="majorBidi"/>
          <w:sz w:val="24"/>
        </w:rPr>
      </w:pPr>
      <w:r w:rsidRPr="00E07538">
        <w:rPr>
          <w:rFonts w:asciiTheme="majorBidi" w:hAnsiTheme="majorBidi" w:cstheme="majorBidi"/>
          <w:sz w:val="24"/>
        </w:rPr>
        <w:t>Hypothesize that the non-</w:t>
      </w:r>
      <w:proofErr w:type="spellStart"/>
      <w:r w:rsidRPr="00E07538">
        <w:rPr>
          <w:rFonts w:asciiTheme="majorBidi" w:hAnsiTheme="majorBidi" w:cstheme="majorBidi"/>
          <w:sz w:val="24"/>
        </w:rPr>
        <w:t>diacritized</w:t>
      </w:r>
      <w:proofErr w:type="spellEnd"/>
      <w:r w:rsidRPr="00E07538">
        <w:rPr>
          <w:rFonts w:asciiTheme="majorBidi" w:hAnsiTheme="majorBidi" w:cstheme="majorBidi"/>
          <w:sz w:val="24"/>
        </w:rPr>
        <w:t xml:space="preserve"> nonwords are probably easier than the </w:t>
      </w:r>
      <w:proofErr w:type="spellStart"/>
      <w:r w:rsidRPr="00E07538">
        <w:rPr>
          <w:rFonts w:asciiTheme="majorBidi" w:hAnsiTheme="majorBidi" w:cstheme="majorBidi"/>
          <w:sz w:val="24"/>
        </w:rPr>
        <w:t>diacritized</w:t>
      </w:r>
      <w:proofErr w:type="spellEnd"/>
      <w:r w:rsidRPr="00E07538">
        <w:rPr>
          <w:rFonts w:asciiTheme="majorBidi" w:hAnsiTheme="majorBidi" w:cstheme="majorBidi"/>
          <w:sz w:val="24"/>
        </w:rPr>
        <w:t xml:space="preserve"> ones. The </w:t>
      </w:r>
      <w:proofErr w:type="spellStart"/>
      <w:r w:rsidRPr="00E07538">
        <w:rPr>
          <w:rFonts w:asciiTheme="majorBidi" w:hAnsiTheme="majorBidi" w:cstheme="majorBidi"/>
          <w:sz w:val="24"/>
        </w:rPr>
        <w:t>diacritized</w:t>
      </w:r>
      <w:proofErr w:type="spellEnd"/>
      <w:r w:rsidRPr="00E07538">
        <w:rPr>
          <w:rFonts w:asciiTheme="majorBidi" w:hAnsiTheme="majorBidi" w:cstheme="majorBidi"/>
          <w:sz w:val="24"/>
        </w:rPr>
        <w:t xml:space="preserve"> nonwords can distract better with closely related, especially if they are labelled with pronounceable diacritics.</w:t>
      </w:r>
    </w:p>
    <w:p w14:paraId="29F520D4" w14:textId="1B129545" w:rsidR="00B27DA8" w:rsidRDefault="00B27DA8" w:rsidP="00E07538">
      <w:pPr>
        <w:autoSpaceDE w:val="0"/>
        <w:autoSpaceDN w:val="0"/>
        <w:adjustRightInd w:val="0"/>
        <w:spacing w:line="480" w:lineRule="auto"/>
        <w:rPr>
          <w:rFonts w:asciiTheme="majorBidi" w:hAnsiTheme="majorBidi" w:cstheme="majorBidi"/>
          <w:sz w:val="24"/>
        </w:rPr>
      </w:pPr>
      <w:r w:rsidRPr="00E07538">
        <w:rPr>
          <w:rFonts w:asciiTheme="majorBidi" w:hAnsiTheme="majorBidi" w:cstheme="majorBidi"/>
          <w:sz w:val="24"/>
        </w:rPr>
        <w:t>“</w:t>
      </w:r>
    </w:p>
    <w:p w14:paraId="32F53044" w14:textId="4B236FA0" w:rsidR="0055156F" w:rsidRPr="008B3CC9" w:rsidRDefault="008B3CC9" w:rsidP="00E07538">
      <w:pPr>
        <w:autoSpaceDE w:val="0"/>
        <w:autoSpaceDN w:val="0"/>
        <w:adjustRightInd w:val="0"/>
        <w:spacing w:line="480" w:lineRule="auto"/>
        <w:rPr>
          <w:rFonts w:asciiTheme="majorBidi" w:hAnsiTheme="majorBidi" w:cstheme="majorBidi"/>
          <w:b/>
          <w:bCs/>
          <w:sz w:val="28"/>
          <w:szCs w:val="28"/>
        </w:rPr>
      </w:pPr>
      <w:r>
        <w:rPr>
          <w:rFonts w:asciiTheme="majorBidi" w:hAnsiTheme="majorBidi" w:cstheme="majorBidi"/>
          <w:b/>
          <w:bCs/>
          <w:sz w:val="28"/>
          <w:szCs w:val="28"/>
        </w:rPr>
        <w:t>2.9</w:t>
      </w:r>
      <w:r w:rsidR="0055156F" w:rsidRPr="008B3CC9">
        <w:rPr>
          <w:rFonts w:asciiTheme="majorBidi" w:hAnsiTheme="majorBidi" w:cstheme="majorBidi"/>
          <w:b/>
          <w:bCs/>
          <w:sz w:val="28"/>
          <w:szCs w:val="28"/>
        </w:rPr>
        <w:tab/>
        <w:t>Al Khalil bin Ahmad Alfaraheedi</w:t>
      </w:r>
    </w:p>
    <w:p w14:paraId="3BF93FC1" w14:textId="77777777" w:rsidR="00B27DA8" w:rsidRPr="00E07538" w:rsidRDefault="00B27DA8" w:rsidP="00E07538">
      <w:pPr>
        <w:autoSpaceDE w:val="0"/>
        <w:autoSpaceDN w:val="0"/>
        <w:adjustRightInd w:val="0"/>
        <w:spacing w:line="480" w:lineRule="auto"/>
        <w:rPr>
          <w:rFonts w:asciiTheme="majorBidi" w:hAnsiTheme="majorBidi" w:cstheme="majorBidi"/>
          <w:sz w:val="24"/>
        </w:rPr>
      </w:pPr>
      <w:r w:rsidRPr="00E07538">
        <w:rPr>
          <w:rFonts w:asciiTheme="majorBidi" w:hAnsiTheme="majorBidi" w:cstheme="majorBidi"/>
          <w:sz w:val="24"/>
        </w:rPr>
        <w:t xml:space="preserve">Generating </w:t>
      </w:r>
      <w:proofErr w:type="spellStart"/>
      <w:r w:rsidRPr="00E07538">
        <w:rPr>
          <w:rFonts w:asciiTheme="majorBidi" w:hAnsiTheme="majorBidi" w:cstheme="majorBidi"/>
          <w:sz w:val="24"/>
        </w:rPr>
        <w:t>nonowrods</w:t>
      </w:r>
      <w:proofErr w:type="spellEnd"/>
      <w:r w:rsidRPr="00E07538">
        <w:rPr>
          <w:rFonts w:asciiTheme="majorBidi" w:hAnsiTheme="majorBidi" w:cstheme="majorBidi"/>
          <w:sz w:val="24"/>
        </w:rPr>
        <w:t xml:space="preserve"> could base on selecting high frequency words, and then generating nonwords with </w:t>
      </w:r>
      <w:proofErr w:type="spellStart"/>
      <w:r w:rsidRPr="00E07538">
        <w:rPr>
          <w:rFonts w:asciiTheme="majorBidi" w:hAnsiTheme="majorBidi" w:cstheme="majorBidi"/>
          <w:sz w:val="24"/>
        </w:rPr>
        <w:t>dicirization</w:t>
      </w:r>
      <w:proofErr w:type="spellEnd"/>
      <w:r w:rsidRPr="00E07538">
        <w:rPr>
          <w:rFonts w:asciiTheme="majorBidi" w:hAnsiTheme="majorBidi" w:cstheme="majorBidi"/>
          <w:sz w:val="24"/>
        </w:rPr>
        <w:t xml:space="preserve"> – nonwords generation with consider Arabic letters orthographic and phonological issues as mentioned </w:t>
      </w:r>
      <w:commentRangeStart w:id="28"/>
      <w:r w:rsidRPr="00E07538">
        <w:rPr>
          <w:rFonts w:asciiTheme="majorBidi" w:hAnsiTheme="majorBidi" w:cstheme="majorBidi"/>
          <w:sz w:val="24"/>
        </w:rPr>
        <w:t>@alfaraheedi-alain.</w:t>
      </w:r>
      <w:commentRangeEnd w:id="28"/>
      <w:r w:rsidRPr="00E07538">
        <w:rPr>
          <w:rStyle w:val="CommentReference"/>
          <w:rFonts w:asciiTheme="majorBidi" w:hAnsiTheme="majorBidi" w:cstheme="majorBidi"/>
          <w:sz w:val="24"/>
          <w:szCs w:val="24"/>
        </w:rPr>
        <w:commentReference w:id="28"/>
      </w:r>
    </w:p>
    <w:p w14:paraId="640FA7AD" w14:textId="77777777" w:rsidR="00B27DA8" w:rsidRPr="00E07538" w:rsidRDefault="00B27DA8" w:rsidP="00E07538">
      <w:pPr>
        <w:autoSpaceDE w:val="0"/>
        <w:autoSpaceDN w:val="0"/>
        <w:adjustRightInd w:val="0"/>
        <w:spacing w:line="480" w:lineRule="auto"/>
        <w:rPr>
          <w:rFonts w:asciiTheme="majorBidi" w:hAnsiTheme="majorBidi" w:cstheme="majorBidi"/>
          <w:sz w:val="24"/>
        </w:rPr>
      </w:pPr>
    </w:p>
    <w:p w14:paraId="47A08C83" w14:textId="77777777" w:rsidR="00B27DA8" w:rsidRPr="00E07538" w:rsidRDefault="00B27DA8" w:rsidP="00E07538">
      <w:pPr>
        <w:autoSpaceDE w:val="0"/>
        <w:autoSpaceDN w:val="0"/>
        <w:adjustRightInd w:val="0"/>
        <w:spacing w:line="480" w:lineRule="auto"/>
        <w:rPr>
          <w:rFonts w:asciiTheme="majorBidi" w:hAnsiTheme="majorBidi" w:cstheme="majorBidi"/>
          <w:sz w:val="24"/>
        </w:rPr>
      </w:pPr>
      <w:r w:rsidRPr="00E07538">
        <w:rPr>
          <w:rFonts w:asciiTheme="majorBidi" w:hAnsiTheme="majorBidi" w:cstheme="majorBidi"/>
          <w:sz w:val="24"/>
        </w:rPr>
        <w:t>@</w:t>
      </w:r>
      <w:proofErr w:type="spellStart"/>
      <w:r w:rsidRPr="00E07538">
        <w:rPr>
          <w:rFonts w:asciiTheme="majorBidi" w:hAnsiTheme="majorBidi" w:cstheme="majorBidi"/>
          <w:sz w:val="24"/>
        </w:rPr>
        <w:t>mohammadnassar</w:t>
      </w:r>
      <w:proofErr w:type="spellEnd"/>
      <w:r w:rsidRPr="00E07538">
        <w:rPr>
          <w:rFonts w:asciiTheme="majorBidi" w:hAnsiTheme="majorBidi" w:cstheme="majorBidi"/>
          <w:sz w:val="24"/>
        </w:rPr>
        <w:t xml:space="preserve"> – nonwords definition</w:t>
      </w:r>
    </w:p>
    <w:p w14:paraId="753B504F" w14:textId="77777777" w:rsidR="00B27DA8" w:rsidRPr="00E07538" w:rsidRDefault="00B27DA8" w:rsidP="00E07538">
      <w:pPr>
        <w:autoSpaceDE w:val="0"/>
        <w:autoSpaceDN w:val="0"/>
        <w:adjustRightInd w:val="0"/>
        <w:spacing w:line="480" w:lineRule="auto"/>
        <w:rPr>
          <w:rFonts w:asciiTheme="majorBidi" w:hAnsiTheme="majorBidi" w:cstheme="majorBidi"/>
          <w:sz w:val="24"/>
        </w:rPr>
      </w:pPr>
      <w:r w:rsidRPr="00E07538">
        <w:rPr>
          <w:rFonts w:asciiTheme="majorBidi" w:hAnsiTheme="majorBidi" w:cstheme="majorBidi"/>
          <w:sz w:val="24"/>
        </w:rPr>
        <w:t>“</w:t>
      </w:r>
    </w:p>
    <w:p w14:paraId="7F84D4EA" w14:textId="77777777" w:rsidR="00B27DA8" w:rsidRPr="00E07538" w:rsidRDefault="00B27DA8" w:rsidP="00E07538">
      <w:pPr>
        <w:autoSpaceDE w:val="0"/>
        <w:autoSpaceDN w:val="0"/>
        <w:adjustRightInd w:val="0"/>
        <w:spacing w:line="480" w:lineRule="auto"/>
        <w:rPr>
          <w:rFonts w:asciiTheme="majorBidi" w:hAnsiTheme="majorBidi" w:cstheme="majorBidi"/>
          <w:sz w:val="24"/>
        </w:rPr>
      </w:pPr>
      <w:r w:rsidRPr="00E07538">
        <w:rPr>
          <w:rFonts w:asciiTheme="majorBidi" w:hAnsiTheme="majorBidi" w:cstheme="majorBidi"/>
          <w:sz w:val="24"/>
        </w:rPr>
        <w:t>In a lexical recognition test, a good nonword acts as a distractor, i.e. it is similar enough to real words that it forces test takers to be careful about their answers. However, nonwords</w:t>
      </w:r>
    </w:p>
    <w:p w14:paraId="25E91CB4" w14:textId="77777777" w:rsidR="00B27DA8" w:rsidRPr="00E07538" w:rsidRDefault="00B27DA8" w:rsidP="00E07538">
      <w:pPr>
        <w:autoSpaceDE w:val="0"/>
        <w:autoSpaceDN w:val="0"/>
        <w:adjustRightInd w:val="0"/>
        <w:spacing w:line="480" w:lineRule="auto"/>
        <w:rPr>
          <w:rFonts w:asciiTheme="majorBidi" w:hAnsiTheme="majorBidi" w:cstheme="majorBidi"/>
          <w:sz w:val="24"/>
        </w:rPr>
      </w:pPr>
      <w:r w:rsidRPr="00E07538">
        <w:rPr>
          <w:rFonts w:asciiTheme="majorBidi" w:hAnsiTheme="majorBidi" w:cstheme="majorBidi"/>
          <w:sz w:val="24"/>
        </w:rPr>
        <w:t>Should of course not be a valid word from the vocabulary of a language.</w:t>
      </w:r>
    </w:p>
    <w:p w14:paraId="7AFEFD6E" w14:textId="77777777" w:rsidR="00B27DA8" w:rsidRPr="00E07538" w:rsidRDefault="00B27DA8" w:rsidP="00E07538">
      <w:pPr>
        <w:autoSpaceDE w:val="0"/>
        <w:autoSpaceDN w:val="0"/>
        <w:adjustRightInd w:val="0"/>
        <w:spacing w:line="480" w:lineRule="auto"/>
        <w:rPr>
          <w:rFonts w:asciiTheme="majorBidi" w:hAnsiTheme="majorBidi" w:cstheme="majorBidi"/>
          <w:sz w:val="24"/>
        </w:rPr>
      </w:pPr>
      <w:r w:rsidRPr="00E07538">
        <w:rPr>
          <w:rFonts w:asciiTheme="majorBidi" w:hAnsiTheme="majorBidi" w:cstheme="majorBidi"/>
          <w:sz w:val="24"/>
        </w:rPr>
        <w:t>“</w:t>
      </w:r>
    </w:p>
    <w:p w14:paraId="234D4F36" w14:textId="77777777" w:rsidR="00B27DA8" w:rsidRPr="00E07538" w:rsidRDefault="00B27DA8" w:rsidP="00E07538">
      <w:pPr>
        <w:autoSpaceDE w:val="0"/>
        <w:autoSpaceDN w:val="0"/>
        <w:adjustRightInd w:val="0"/>
        <w:spacing w:line="480" w:lineRule="auto"/>
        <w:rPr>
          <w:rFonts w:asciiTheme="majorBidi" w:hAnsiTheme="majorBidi" w:cstheme="majorBidi"/>
          <w:sz w:val="24"/>
        </w:rPr>
      </w:pPr>
    </w:p>
    <w:p w14:paraId="67E493F8" w14:textId="77777777" w:rsidR="00B27DA8" w:rsidRPr="00E07538" w:rsidRDefault="00B27DA8" w:rsidP="00E07538">
      <w:pPr>
        <w:autoSpaceDE w:val="0"/>
        <w:autoSpaceDN w:val="0"/>
        <w:adjustRightInd w:val="0"/>
        <w:spacing w:line="480" w:lineRule="auto"/>
        <w:rPr>
          <w:rFonts w:asciiTheme="majorBidi" w:hAnsiTheme="majorBidi" w:cstheme="majorBidi"/>
          <w:sz w:val="24"/>
        </w:rPr>
      </w:pPr>
    </w:p>
    <w:p w14:paraId="470D8AA1" w14:textId="77777777" w:rsidR="00B27DA8" w:rsidRPr="00E07538" w:rsidRDefault="00B27DA8" w:rsidP="00E07538">
      <w:pPr>
        <w:autoSpaceDE w:val="0"/>
        <w:autoSpaceDN w:val="0"/>
        <w:adjustRightInd w:val="0"/>
        <w:spacing w:line="480" w:lineRule="auto"/>
        <w:rPr>
          <w:rFonts w:asciiTheme="majorBidi" w:hAnsiTheme="majorBidi" w:cstheme="majorBidi"/>
          <w:sz w:val="24"/>
        </w:rPr>
      </w:pPr>
    </w:p>
    <w:p w14:paraId="6D8C0DCA" w14:textId="77777777" w:rsidR="00B27DA8" w:rsidRPr="00E07538" w:rsidRDefault="00B27DA8" w:rsidP="00E07538">
      <w:pPr>
        <w:autoSpaceDE w:val="0"/>
        <w:autoSpaceDN w:val="0"/>
        <w:adjustRightInd w:val="0"/>
        <w:spacing w:line="480" w:lineRule="auto"/>
        <w:rPr>
          <w:rFonts w:asciiTheme="majorBidi" w:hAnsiTheme="majorBidi" w:cstheme="majorBidi"/>
          <w:sz w:val="24"/>
        </w:rPr>
      </w:pPr>
    </w:p>
    <w:p w14:paraId="30F9ED47" w14:textId="77777777" w:rsidR="00B27DA8" w:rsidRPr="00E07538" w:rsidRDefault="00B27DA8" w:rsidP="00E07538">
      <w:pPr>
        <w:autoSpaceDE w:val="0"/>
        <w:autoSpaceDN w:val="0"/>
        <w:adjustRightInd w:val="0"/>
        <w:spacing w:line="480" w:lineRule="auto"/>
        <w:rPr>
          <w:rFonts w:asciiTheme="majorBidi" w:hAnsiTheme="majorBidi" w:cstheme="majorBidi"/>
          <w:sz w:val="24"/>
        </w:rPr>
      </w:pPr>
      <w:r w:rsidRPr="00E07538">
        <w:rPr>
          <w:rFonts w:asciiTheme="majorBidi" w:hAnsiTheme="majorBidi" w:cstheme="majorBidi"/>
          <w:sz w:val="24"/>
        </w:rPr>
        <w:t>@</w:t>
      </w:r>
      <w:proofErr w:type="spellStart"/>
      <w:r w:rsidRPr="00E07538">
        <w:rPr>
          <w:rFonts w:asciiTheme="majorBidi" w:hAnsiTheme="majorBidi" w:cstheme="majorBidi"/>
          <w:sz w:val="24"/>
        </w:rPr>
        <w:t>mohammadnassar</w:t>
      </w:r>
      <w:proofErr w:type="spellEnd"/>
      <w:r w:rsidRPr="00E07538">
        <w:rPr>
          <w:rFonts w:asciiTheme="majorBidi" w:hAnsiTheme="majorBidi" w:cstheme="majorBidi"/>
          <w:sz w:val="24"/>
        </w:rPr>
        <w:t xml:space="preserve"> – Nonwords creation in English</w:t>
      </w:r>
    </w:p>
    <w:p w14:paraId="7F109009" w14:textId="77777777" w:rsidR="00B27DA8" w:rsidRPr="00E07538" w:rsidRDefault="00B27DA8" w:rsidP="00E07538">
      <w:pPr>
        <w:autoSpaceDE w:val="0"/>
        <w:autoSpaceDN w:val="0"/>
        <w:adjustRightInd w:val="0"/>
        <w:spacing w:line="480" w:lineRule="auto"/>
        <w:rPr>
          <w:rFonts w:asciiTheme="majorBidi" w:hAnsiTheme="majorBidi" w:cstheme="majorBidi"/>
          <w:sz w:val="24"/>
        </w:rPr>
      </w:pPr>
      <w:r w:rsidRPr="00E07538">
        <w:rPr>
          <w:rFonts w:asciiTheme="majorBidi" w:hAnsiTheme="majorBidi" w:cstheme="majorBidi"/>
          <w:sz w:val="24"/>
        </w:rPr>
        <w:t>“</w:t>
      </w:r>
    </w:p>
    <w:p w14:paraId="3972A1E8" w14:textId="77777777" w:rsidR="00B27DA8" w:rsidRPr="00E07538" w:rsidRDefault="00B27DA8" w:rsidP="00E07538">
      <w:pPr>
        <w:autoSpaceDE w:val="0"/>
        <w:autoSpaceDN w:val="0"/>
        <w:adjustRightInd w:val="0"/>
        <w:spacing w:line="480" w:lineRule="auto"/>
        <w:rPr>
          <w:rFonts w:asciiTheme="majorBidi" w:hAnsiTheme="majorBidi" w:cstheme="majorBidi"/>
          <w:sz w:val="24"/>
        </w:rPr>
      </w:pPr>
      <w:r w:rsidRPr="00E07538">
        <w:rPr>
          <w:rFonts w:asciiTheme="majorBidi" w:hAnsiTheme="majorBidi" w:cstheme="majorBidi"/>
          <w:sz w:val="24"/>
        </w:rPr>
        <w:t>In a lexical recognition test, a good nonword acts as a distractor, i.e. it is similar enough to real words that it forces test takers to be careful about their answers. However, nonwords</w:t>
      </w:r>
    </w:p>
    <w:p w14:paraId="7DBA05D6" w14:textId="77777777" w:rsidR="00B27DA8" w:rsidRPr="00E07538" w:rsidRDefault="00B27DA8" w:rsidP="00E07538">
      <w:pPr>
        <w:autoSpaceDE w:val="0"/>
        <w:autoSpaceDN w:val="0"/>
        <w:adjustRightInd w:val="0"/>
        <w:spacing w:line="480" w:lineRule="auto"/>
        <w:rPr>
          <w:rFonts w:asciiTheme="majorBidi" w:hAnsiTheme="majorBidi" w:cstheme="majorBidi"/>
          <w:sz w:val="24"/>
        </w:rPr>
      </w:pPr>
      <w:r w:rsidRPr="00E07538">
        <w:rPr>
          <w:rFonts w:asciiTheme="majorBidi" w:hAnsiTheme="majorBidi" w:cstheme="majorBidi"/>
          <w:sz w:val="24"/>
        </w:rPr>
        <w:t>Should of course not be a valid word from the vocabulary of a language.</w:t>
      </w:r>
    </w:p>
    <w:p w14:paraId="647EEAA9" w14:textId="77777777" w:rsidR="00B27DA8" w:rsidRPr="00E07538" w:rsidRDefault="00B27DA8" w:rsidP="00E07538">
      <w:pPr>
        <w:autoSpaceDE w:val="0"/>
        <w:autoSpaceDN w:val="0"/>
        <w:adjustRightInd w:val="0"/>
        <w:spacing w:line="480" w:lineRule="auto"/>
        <w:rPr>
          <w:rFonts w:asciiTheme="majorBidi" w:hAnsiTheme="majorBidi" w:cstheme="majorBidi"/>
          <w:sz w:val="24"/>
        </w:rPr>
      </w:pPr>
      <w:r w:rsidRPr="00E07538">
        <w:rPr>
          <w:rFonts w:asciiTheme="majorBidi" w:hAnsiTheme="majorBidi" w:cstheme="majorBidi"/>
          <w:sz w:val="24"/>
        </w:rPr>
        <w:t>“</w:t>
      </w:r>
    </w:p>
    <w:p w14:paraId="0119B4F0" w14:textId="77777777" w:rsidR="00C34628" w:rsidRPr="00E07538" w:rsidRDefault="00C34628" w:rsidP="00E07538">
      <w:pPr>
        <w:pStyle w:val="Sectionbody"/>
        <w:rPr>
          <w:rFonts w:asciiTheme="majorBidi" w:hAnsiTheme="majorBidi" w:cstheme="majorBidi"/>
        </w:rPr>
      </w:pPr>
    </w:p>
    <w:p w14:paraId="523F0286" w14:textId="77777777" w:rsidR="00C34628" w:rsidRPr="00E07538" w:rsidRDefault="00C34628" w:rsidP="00E07538">
      <w:pPr>
        <w:pStyle w:val="Sectionbody"/>
        <w:rPr>
          <w:rFonts w:asciiTheme="majorBidi" w:hAnsiTheme="majorBidi" w:cstheme="majorBidi"/>
        </w:rPr>
      </w:pPr>
    </w:p>
    <w:p w14:paraId="5650B661" w14:textId="77777777" w:rsidR="00C34628" w:rsidRPr="00E07538" w:rsidRDefault="00C34628" w:rsidP="00E07538">
      <w:pPr>
        <w:pStyle w:val="Sectionbody"/>
        <w:rPr>
          <w:rFonts w:asciiTheme="majorBidi" w:hAnsiTheme="majorBidi" w:cstheme="majorBidi"/>
        </w:rPr>
      </w:pPr>
    </w:p>
    <w:p w14:paraId="71719B86" w14:textId="77777777" w:rsidR="00C34628" w:rsidRPr="00E07538" w:rsidRDefault="00C34628" w:rsidP="00E07538">
      <w:pPr>
        <w:pStyle w:val="Sectionbody"/>
        <w:rPr>
          <w:rFonts w:asciiTheme="majorBidi" w:hAnsiTheme="majorBidi" w:cstheme="majorBidi"/>
        </w:rPr>
      </w:pPr>
    </w:p>
    <w:p w14:paraId="2E686049" w14:textId="77777777" w:rsidR="00C34628" w:rsidRPr="00E07538" w:rsidRDefault="00C34628" w:rsidP="00E07538">
      <w:pPr>
        <w:pStyle w:val="Sectionbody"/>
        <w:rPr>
          <w:rFonts w:asciiTheme="majorBidi" w:hAnsiTheme="majorBidi" w:cstheme="majorBidi"/>
        </w:rPr>
      </w:pPr>
    </w:p>
    <w:p w14:paraId="7542AD0E" w14:textId="77777777" w:rsidR="00C34628" w:rsidRPr="00E07538" w:rsidRDefault="00C34628" w:rsidP="00E07538">
      <w:pPr>
        <w:pStyle w:val="Sectionbody"/>
        <w:rPr>
          <w:rFonts w:asciiTheme="majorBidi" w:hAnsiTheme="majorBidi" w:cstheme="majorBidi"/>
        </w:rPr>
      </w:pPr>
    </w:p>
    <w:p w14:paraId="19F5D871" w14:textId="77777777" w:rsidR="00C34628" w:rsidRPr="00E07538" w:rsidRDefault="00C34628" w:rsidP="00E07538">
      <w:pPr>
        <w:pStyle w:val="Sectionbody"/>
        <w:rPr>
          <w:rFonts w:asciiTheme="majorBidi" w:hAnsiTheme="majorBidi" w:cstheme="majorBidi"/>
        </w:rPr>
      </w:pPr>
    </w:p>
    <w:p w14:paraId="077D1F53" w14:textId="77777777" w:rsidR="00C34628" w:rsidRPr="00E07538" w:rsidRDefault="00C34628" w:rsidP="00E07538">
      <w:pPr>
        <w:pStyle w:val="Sectionbody"/>
        <w:rPr>
          <w:rFonts w:asciiTheme="majorBidi" w:hAnsiTheme="majorBidi" w:cstheme="majorBidi"/>
        </w:rPr>
      </w:pPr>
    </w:p>
    <w:p w14:paraId="66277670" w14:textId="77777777" w:rsidR="00C34628" w:rsidRPr="00E07538" w:rsidRDefault="00C34628" w:rsidP="00E07538">
      <w:pPr>
        <w:pStyle w:val="Sectionbody"/>
        <w:rPr>
          <w:rFonts w:asciiTheme="majorBidi" w:hAnsiTheme="majorBidi" w:cstheme="majorBidi"/>
        </w:rPr>
      </w:pPr>
    </w:p>
    <w:p w14:paraId="68734B58" w14:textId="77777777" w:rsidR="00B27DA8" w:rsidRPr="00E07538" w:rsidRDefault="00B27DA8" w:rsidP="00E07538">
      <w:pPr>
        <w:pStyle w:val="Chaptertitle1"/>
        <w:rPr>
          <w:rFonts w:asciiTheme="majorBidi" w:hAnsiTheme="majorBidi" w:cstheme="majorBidi"/>
          <w:sz w:val="68"/>
          <w:szCs w:val="68"/>
        </w:rPr>
      </w:pPr>
    </w:p>
    <w:p w14:paraId="4D651DEB" w14:textId="77777777" w:rsidR="00B27DA8" w:rsidRPr="00E07538" w:rsidRDefault="00B27DA8" w:rsidP="00E07538">
      <w:pPr>
        <w:pStyle w:val="Chaptertitle1"/>
        <w:rPr>
          <w:rFonts w:asciiTheme="majorBidi" w:hAnsiTheme="majorBidi" w:cstheme="majorBidi"/>
          <w:sz w:val="68"/>
          <w:szCs w:val="68"/>
        </w:rPr>
      </w:pPr>
    </w:p>
    <w:p w14:paraId="5CF1D34A" w14:textId="77777777" w:rsidR="00B27DA8" w:rsidRPr="00E07538" w:rsidRDefault="00B27DA8" w:rsidP="00E07538">
      <w:pPr>
        <w:pStyle w:val="Chaptertitle1"/>
        <w:rPr>
          <w:rFonts w:asciiTheme="majorBidi" w:hAnsiTheme="majorBidi" w:cstheme="majorBidi"/>
          <w:sz w:val="68"/>
          <w:szCs w:val="68"/>
        </w:rPr>
      </w:pPr>
    </w:p>
    <w:p w14:paraId="5884FE08" w14:textId="77777777" w:rsidR="00B27DA8" w:rsidRPr="00E07538" w:rsidRDefault="00B27DA8" w:rsidP="00E07538">
      <w:pPr>
        <w:pStyle w:val="Chaptertitle1"/>
        <w:rPr>
          <w:rFonts w:asciiTheme="majorBidi" w:hAnsiTheme="majorBidi" w:cstheme="majorBidi"/>
          <w:sz w:val="68"/>
          <w:szCs w:val="68"/>
        </w:rPr>
      </w:pPr>
    </w:p>
    <w:p w14:paraId="12F784E0" w14:textId="3B9D3BEE" w:rsidR="00C34628" w:rsidRPr="00E07538" w:rsidRDefault="00774C98" w:rsidP="00E07538">
      <w:pPr>
        <w:pStyle w:val="Chaptertitle1"/>
        <w:rPr>
          <w:rFonts w:asciiTheme="majorBidi" w:hAnsiTheme="majorBidi" w:cstheme="majorBidi"/>
          <w:sz w:val="68"/>
          <w:szCs w:val="68"/>
        </w:rPr>
      </w:pPr>
      <w:r>
        <w:rPr>
          <w:rFonts w:asciiTheme="majorBidi" w:hAnsiTheme="majorBidi" w:cstheme="majorBidi"/>
          <w:sz w:val="68"/>
          <w:szCs w:val="68"/>
        </w:rPr>
        <w:t>Chapter 3</w:t>
      </w:r>
    </w:p>
    <w:p w14:paraId="3CB14537" w14:textId="5F5B7A6D" w:rsidR="00C34628" w:rsidRDefault="00C34628" w:rsidP="00E07538">
      <w:pPr>
        <w:pStyle w:val="Chaptertitle1"/>
        <w:rPr>
          <w:rFonts w:asciiTheme="majorBidi" w:hAnsiTheme="majorBidi" w:cstheme="majorBidi"/>
          <w:sz w:val="68"/>
          <w:szCs w:val="68"/>
        </w:rPr>
      </w:pPr>
    </w:p>
    <w:p w14:paraId="77B91F86" w14:textId="1DE3388C" w:rsidR="00C34628" w:rsidRDefault="00C34628" w:rsidP="00E07538">
      <w:pPr>
        <w:pStyle w:val="Chaptertitle1"/>
        <w:rPr>
          <w:rFonts w:asciiTheme="majorBidi" w:hAnsiTheme="majorBidi" w:cstheme="majorBidi"/>
          <w:sz w:val="68"/>
          <w:szCs w:val="68"/>
        </w:rPr>
      </w:pPr>
      <w:r w:rsidRPr="00E07538">
        <w:rPr>
          <w:rFonts w:asciiTheme="majorBidi" w:hAnsiTheme="majorBidi" w:cstheme="majorBidi"/>
          <w:sz w:val="68"/>
          <w:szCs w:val="68"/>
        </w:rPr>
        <w:t xml:space="preserve"> Methodology</w:t>
      </w:r>
    </w:p>
    <w:p w14:paraId="30FD128D" w14:textId="77777777" w:rsidR="006C52E8" w:rsidRDefault="006C52E8" w:rsidP="00E07538">
      <w:pPr>
        <w:pStyle w:val="Chaptertitle1"/>
        <w:rPr>
          <w:rFonts w:asciiTheme="majorBidi" w:hAnsiTheme="majorBidi" w:cstheme="majorBidi"/>
          <w:sz w:val="68"/>
          <w:szCs w:val="68"/>
        </w:rPr>
      </w:pPr>
    </w:p>
    <w:p w14:paraId="39E8D63D" w14:textId="38D2A922" w:rsidR="008953F9" w:rsidRDefault="008953F9" w:rsidP="00E07538">
      <w:pPr>
        <w:pStyle w:val="Chaptertitle1"/>
        <w:rPr>
          <w:rFonts w:asciiTheme="majorBidi" w:hAnsiTheme="majorBidi" w:cstheme="majorBidi"/>
          <w:sz w:val="68"/>
          <w:szCs w:val="68"/>
        </w:rPr>
      </w:pPr>
    </w:p>
    <w:p w14:paraId="04AF5DCA" w14:textId="77777777" w:rsidR="00221A98" w:rsidRDefault="00221A98" w:rsidP="00E07538">
      <w:pPr>
        <w:pStyle w:val="Chaptertitle1"/>
        <w:rPr>
          <w:rFonts w:asciiTheme="majorBidi" w:hAnsiTheme="majorBidi" w:cstheme="majorBidi"/>
          <w:sz w:val="68"/>
          <w:szCs w:val="68"/>
        </w:rPr>
      </w:pPr>
    </w:p>
    <w:p w14:paraId="770552DB" w14:textId="55828358" w:rsidR="008953F9" w:rsidRPr="00E07538" w:rsidRDefault="001F23D8" w:rsidP="009B0C7E">
      <w:pPr>
        <w:pStyle w:val="Sectionbody"/>
        <w:rPr>
          <w:rFonts w:asciiTheme="majorBidi" w:hAnsiTheme="majorBidi" w:cstheme="majorBidi"/>
          <w:b/>
          <w:bCs/>
          <w:cs/>
        </w:rPr>
      </w:pPr>
      <w:r>
        <w:rPr>
          <w:rFonts w:asciiTheme="majorBidi" w:hAnsiTheme="majorBidi" w:cstheme="majorBidi"/>
          <w:b/>
          <w:bCs/>
        </w:rPr>
        <w:lastRenderedPageBreak/>
        <w:t>3.</w:t>
      </w:r>
      <w:r>
        <w:rPr>
          <w:rFonts w:asciiTheme="majorBidi" w:hAnsiTheme="majorBidi" w:cstheme="majorBidi"/>
          <w:b/>
          <w:bCs/>
        </w:rPr>
        <w:tab/>
      </w:r>
      <w:r w:rsidR="00221A98">
        <w:rPr>
          <w:rFonts w:asciiTheme="majorBidi" w:hAnsiTheme="majorBidi" w:cstheme="majorBidi"/>
          <w:b/>
          <w:bCs/>
        </w:rPr>
        <w:t xml:space="preserve">Chapter </w:t>
      </w:r>
      <w:r w:rsidR="009B0C7E">
        <w:rPr>
          <w:rFonts w:asciiTheme="majorBidi" w:hAnsiTheme="majorBidi" w:cstheme="majorBidi"/>
          <w:b/>
          <w:bCs/>
        </w:rPr>
        <w:t>T</w:t>
      </w:r>
      <w:r w:rsidR="00221A98">
        <w:rPr>
          <w:rFonts w:asciiTheme="majorBidi" w:hAnsiTheme="majorBidi" w:cstheme="majorBidi"/>
          <w:b/>
          <w:bCs/>
        </w:rPr>
        <w:t xml:space="preserve">hree: </w:t>
      </w:r>
      <w:r w:rsidR="008953F9" w:rsidRPr="00E07538">
        <w:rPr>
          <w:rFonts w:asciiTheme="majorBidi" w:hAnsiTheme="majorBidi" w:cstheme="majorBidi"/>
          <w:b/>
          <w:bCs/>
        </w:rPr>
        <w:t>Methodology</w:t>
      </w:r>
    </w:p>
    <w:p w14:paraId="22488283" w14:textId="08722218" w:rsidR="008953F9" w:rsidRPr="00E07538" w:rsidRDefault="001F23D8" w:rsidP="009B0C7E">
      <w:pPr>
        <w:pStyle w:val="Heading3"/>
        <w:widowControl/>
        <w:numPr>
          <w:ilvl w:val="0"/>
          <w:numId w:val="0"/>
        </w:numPr>
        <w:suppressAutoHyphens w:val="0"/>
        <w:spacing w:before="120" w:after="60" w:line="480" w:lineRule="auto"/>
        <w:ind w:left="720"/>
        <w:jc w:val="both"/>
        <w:rPr>
          <w:rFonts w:asciiTheme="majorBidi" w:hAnsiTheme="majorBidi" w:cstheme="majorBidi"/>
          <w:sz w:val="24"/>
          <w:szCs w:val="24"/>
        </w:rPr>
      </w:pPr>
      <w:r>
        <w:rPr>
          <w:rFonts w:asciiTheme="majorBidi" w:hAnsiTheme="majorBidi" w:cstheme="majorBidi"/>
          <w:sz w:val="24"/>
          <w:szCs w:val="24"/>
        </w:rPr>
        <w:t>3.1.</w:t>
      </w:r>
      <w:r>
        <w:rPr>
          <w:rFonts w:asciiTheme="majorBidi" w:hAnsiTheme="majorBidi" w:cstheme="majorBidi"/>
          <w:sz w:val="24"/>
          <w:szCs w:val="24"/>
        </w:rPr>
        <w:tab/>
      </w:r>
      <w:r w:rsidR="008953F9" w:rsidRPr="00E07538">
        <w:rPr>
          <w:rFonts w:asciiTheme="majorBidi" w:hAnsiTheme="majorBidi" w:cstheme="majorBidi"/>
          <w:sz w:val="24"/>
          <w:szCs w:val="24"/>
        </w:rPr>
        <w:t>Overall Objectives</w:t>
      </w:r>
    </w:p>
    <w:p w14:paraId="52C3A53E" w14:textId="77777777" w:rsidR="008953F9" w:rsidRPr="00E07538" w:rsidRDefault="008953F9" w:rsidP="009B0C7E">
      <w:pPr>
        <w:pStyle w:val="ListParagraph"/>
        <w:spacing w:line="480" w:lineRule="auto"/>
        <w:ind w:left="990" w:firstLine="720"/>
        <w:jc w:val="both"/>
        <w:rPr>
          <w:rFonts w:asciiTheme="majorBidi" w:hAnsiTheme="majorBidi" w:cstheme="majorBidi"/>
          <w:color w:val="000000" w:themeColor="text1"/>
        </w:rPr>
      </w:pPr>
      <w:r w:rsidRPr="00E07538">
        <w:rPr>
          <w:rFonts w:asciiTheme="majorBidi" w:hAnsiTheme="majorBidi" w:cstheme="majorBidi"/>
          <w:color w:val="000000" w:themeColor="text1"/>
        </w:rPr>
        <w:t xml:space="preserve">Main objectives of this research topic is to create a specific program or an algorithm that </w:t>
      </w:r>
      <w:commentRangeStart w:id="29"/>
      <w:r w:rsidRPr="00E07538">
        <w:rPr>
          <w:rFonts w:asciiTheme="majorBidi" w:hAnsiTheme="majorBidi" w:cstheme="majorBidi"/>
          <w:color w:val="000000" w:themeColor="text1"/>
        </w:rPr>
        <w:t>will</w:t>
      </w:r>
      <w:commentRangeEnd w:id="29"/>
      <w:r w:rsidRPr="00E07538">
        <w:rPr>
          <w:rStyle w:val="CommentReference"/>
          <w:rFonts w:asciiTheme="majorBidi" w:hAnsiTheme="majorBidi" w:cstheme="majorBidi"/>
          <w:sz w:val="24"/>
          <w:szCs w:val="24"/>
        </w:rPr>
        <w:commentReference w:id="29"/>
      </w:r>
      <w:r w:rsidRPr="00E07538">
        <w:rPr>
          <w:rFonts w:asciiTheme="majorBidi" w:hAnsiTheme="majorBidi" w:cstheme="majorBidi"/>
          <w:color w:val="000000" w:themeColor="text1"/>
        </w:rPr>
        <w:t xml:space="preserve"> do automation towards generation of new Arabic non-words to be used in creating Arabic Lexical Recognition Test LRT; LRT is a quick test that measure proficiency of Arabic language knowledge for foreign or new learners of Arabic language. </w:t>
      </w:r>
    </w:p>
    <w:p w14:paraId="36A72A91" w14:textId="0299FC52" w:rsidR="008953F9" w:rsidRPr="00E07538" w:rsidRDefault="008953F9" w:rsidP="009B0C7E">
      <w:pPr>
        <w:spacing w:line="480" w:lineRule="auto"/>
        <w:ind w:left="990" w:firstLine="720"/>
        <w:rPr>
          <w:rFonts w:asciiTheme="majorBidi" w:hAnsiTheme="majorBidi" w:cstheme="majorBidi"/>
          <w:sz w:val="24"/>
        </w:rPr>
      </w:pPr>
      <w:r w:rsidRPr="00E07538">
        <w:rPr>
          <w:rFonts w:asciiTheme="majorBidi" w:hAnsiTheme="majorBidi" w:cstheme="majorBidi"/>
          <w:sz w:val="24"/>
        </w:rPr>
        <w:t xml:space="preserve">This research intended to apply language model that had been applied on other languages as German, English, Spanish... etc.; </w:t>
      </w:r>
      <w:r w:rsidR="009B0C7E">
        <w:rPr>
          <w:rFonts w:asciiTheme="majorBidi" w:hAnsiTheme="majorBidi" w:cstheme="majorBidi"/>
          <w:sz w:val="24"/>
        </w:rPr>
        <w:t>T</w:t>
      </w:r>
      <w:r w:rsidRPr="00E07538">
        <w:rPr>
          <w:rFonts w:asciiTheme="majorBidi" w:hAnsiTheme="majorBidi" w:cstheme="majorBidi"/>
          <w:sz w:val="24"/>
        </w:rPr>
        <w:t>o create good Arabic non-words to be used in Arabic placement test “Lexical Recognition Test” which is a vocabulary identification based common test, So the research expected to show if language modelling could be applied and produce expected results or the used algorithm should be tuned to fit with Arabic language or another algorithm</w:t>
      </w:r>
      <w:r w:rsidR="009B0C7E">
        <w:rPr>
          <w:rFonts w:asciiTheme="majorBidi" w:hAnsiTheme="majorBidi" w:cstheme="majorBidi"/>
          <w:sz w:val="24"/>
        </w:rPr>
        <w:t xml:space="preserve"> that</w:t>
      </w:r>
      <w:r w:rsidRPr="00E07538">
        <w:rPr>
          <w:rFonts w:asciiTheme="majorBidi" w:hAnsiTheme="majorBidi" w:cstheme="majorBidi"/>
          <w:sz w:val="24"/>
        </w:rPr>
        <w:t xml:space="preserve"> could be better fit to create  non-words.</w:t>
      </w:r>
    </w:p>
    <w:p w14:paraId="4618DDDC" w14:textId="77777777" w:rsidR="008953F9" w:rsidRPr="00E07538" w:rsidRDefault="008953F9" w:rsidP="008953F9">
      <w:pPr>
        <w:spacing w:line="480" w:lineRule="auto"/>
        <w:ind w:left="1440"/>
        <w:rPr>
          <w:rFonts w:asciiTheme="majorBidi" w:hAnsiTheme="majorBidi" w:cstheme="majorBidi"/>
          <w:sz w:val="24"/>
        </w:rPr>
      </w:pPr>
    </w:p>
    <w:p w14:paraId="43040AF3" w14:textId="747BA5CC" w:rsidR="008953F9" w:rsidRPr="009B0C7E" w:rsidRDefault="001F23D8" w:rsidP="009B0C7E">
      <w:pPr>
        <w:pStyle w:val="Heading3"/>
        <w:widowControl/>
        <w:numPr>
          <w:ilvl w:val="0"/>
          <w:numId w:val="0"/>
        </w:numPr>
        <w:suppressAutoHyphens w:val="0"/>
        <w:spacing w:before="120" w:after="60" w:line="480" w:lineRule="auto"/>
        <w:ind w:left="990"/>
        <w:jc w:val="both"/>
        <w:rPr>
          <w:rFonts w:asciiTheme="majorBidi" w:hAnsiTheme="majorBidi" w:cstheme="majorBidi"/>
          <w:sz w:val="24"/>
          <w:szCs w:val="24"/>
        </w:rPr>
      </w:pPr>
      <w:r w:rsidRPr="009B0C7E">
        <w:rPr>
          <w:rFonts w:asciiTheme="majorBidi" w:hAnsiTheme="majorBidi" w:cstheme="majorBidi"/>
          <w:sz w:val="24"/>
          <w:szCs w:val="24"/>
        </w:rPr>
        <w:t>3.2</w:t>
      </w:r>
      <w:r w:rsidR="00221A98" w:rsidRPr="009B0C7E">
        <w:rPr>
          <w:rFonts w:asciiTheme="majorBidi" w:hAnsiTheme="majorBidi" w:cstheme="majorBidi"/>
          <w:sz w:val="24"/>
          <w:szCs w:val="24"/>
        </w:rPr>
        <w:t>.</w:t>
      </w:r>
      <w:r w:rsidRPr="009B0C7E">
        <w:rPr>
          <w:rFonts w:asciiTheme="majorBidi" w:hAnsiTheme="majorBidi" w:cstheme="majorBidi"/>
          <w:sz w:val="24"/>
          <w:szCs w:val="24"/>
        </w:rPr>
        <w:tab/>
      </w:r>
      <w:r w:rsidR="008953F9" w:rsidRPr="009B0C7E">
        <w:rPr>
          <w:rFonts w:asciiTheme="majorBidi" w:hAnsiTheme="majorBidi" w:cstheme="majorBidi"/>
          <w:sz w:val="24"/>
          <w:szCs w:val="24"/>
        </w:rPr>
        <w:t xml:space="preserve">Specific </w:t>
      </w:r>
      <w:commentRangeStart w:id="30"/>
      <w:r w:rsidR="008953F9" w:rsidRPr="009B0C7E">
        <w:rPr>
          <w:rFonts w:asciiTheme="majorBidi" w:hAnsiTheme="majorBidi" w:cstheme="majorBidi"/>
          <w:sz w:val="24"/>
          <w:szCs w:val="24"/>
        </w:rPr>
        <w:t>Aims</w:t>
      </w:r>
      <w:commentRangeEnd w:id="30"/>
      <w:r w:rsidR="00E84CAB">
        <w:rPr>
          <w:rStyle w:val="CommentReference"/>
          <w:rFonts w:ascii="Liberation Serif" w:hAnsi="Liberation Serif"/>
          <w:b w:val="0"/>
          <w:bCs w:val="0"/>
        </w:rPr>
        <w:commentReference w:id="30"/>
      </w:r>
    </w:p>
    <w:p w14:paraId="0D24F7CE" w14:textId="5881BE83" w:rsidR="008953F9" w:rsidRPr="00E07538" w:rsidRDefault="008953F9" w:rsidP="009B0C7E">
      <w:pPr>
        <w:spacing w:line="480" w:lineRule="auto"/>
        <w:ind w:left="990" w:firstLine="720"/>
        <w:rPr>
          <w:rFonts w:asciiTheme="majorBidi" w:hAnsiTheme="majorBidi" w:cstheme="majorBidi"/>
          <w:sz w:val="24"/>
        </w:rPr>
      </w:pPr>
      <w:r w:rsidRPr="00E07538">
        <w:rPr>
          <w:rFonts w:asciiTheme="majorBidi" w:hAnsiTheme="majorBidi" w:cstheme="majorBidi"/>
          <w:sz w:val="24"/>
        </w:rPr>
        <w:t xml:space="preserve">Specific aim is to check if n-gram character model could be applied to Arabic language to generate good non-words, a modification should be applied to this algorithm, or another algorithm should be created and applied, another </w:t>
      </w:r>
      <w:r w:rsidR="009B0C7E">
        <w:rPr>
          <w:rFonts w:asciiTheme="majorBidi" w:hAnsiTheme="majorBidi" w:cstheme="majorBidi"/>
          <w:sz w:val="24"/>
        </w:rPr>
        <w:t xml:space="preserve">potential </w:t>
      </w:r>
      <w:r w:rsidRPr="00E07538">
        <w:rPr>
          <w:rFonts w:asciiTheme="majorBidi" w:hAnsiTheme="majorBidi" w:cstheme="majorBidi"/>
          <w:sz w:val="24"/>
        </w:rPr>
        <w:t>objective to apply diacritization and to investigate its effect on generated non-words.</w:t>
      </w:r>
    </w:p>
    <w:p w14:paraId="5E43400C" w14:textId="77777777" w:rsidR="008953F9" w:rsidRPr="00E07538" w:rsidRDefault="008953F9" w:rsidP="009B0C7E">
      <w:pPr>
        <w:spacing w:line="480" w:lineRule="auto"/>
        <w:ind w:left="990"/>
        <w:rPr>
          <w:rFonts w:asciiTheme="majorBidi" w:hAnsiTheme="majorBidi" w:cstheme="majorBidi"/>
          <w:sz w:val="24"/>
        </w:rPr>
      </w:pPr>
      <w:r w:rsidRPr="00E07538">
        <w:rPr>
          <w:rFonts w:asciiTheme="majorBidi" w:hAnsiTheme="majorBidi" w:cstheme="majorBidi"/>
          <w:sz w:val="24"/>
        </w:rPr>
        <w:t xml:space="preserve">Therefore, this research aims to re-use an algorithm of n-gram character model or to generate another algorithm that aims to generate good non-words to be used in Arabic LRT questions. </w:t>
      </w:r>
    </w:p>
    <w:p w14:paraId="54FCFEA0" w14:textId="4844E846" w:rsidR="008953F9" w:rsidRPr="00E07538" w:rsidRDefault="008953F9" w:rsidP="009B0C7E">
      <w:pPr>
        <w:spacing w:line="480" w:lineRule="auto"/>
        <w:ind w:left="990"/>
        <w:rPr>
          <w:rFonts w:asciiTheme="majorBidi" w:hAnsiTheme="majorBidi" w:cstheme="majorBidi"/>
          <w:sz w:val="24"/>
        </w:rPr>
      </w:pPr>
      <w:r w:rsidRPr="00E07538">
        <w:rPr>
          <w:rFonts w:asciiTheme="majorBidi" w:hAnsiTheme="majorBidi" w:cstheme="majorBidi"/>
          <w:sz w:val="24"/>
        </w:rPr>
        <w:t xml:space="preserve">Actually, Generating good Arabic non-words </w:t>
      </w:r>
      <w:r w:rsidR="009B0C7E">
        <w:rPr>
          <w:rFonts w:asciiTheme="majorBidi" w:hAnsiTheme="majorBidi" w:cstheme="majorBidi"/>
          <w:sz w:val="24"/>
        </w:rPr>
        <w:t>facing</w:t>
      </w:r>
      <w:r w:rsidRPr="00E07538">
        <w:rPr>
          <w:rFonts w:asciiTheme="majorBidi" w:hAnsiTheme="majorBidi" w:cstheme="majorBidi"/>
          <w:sz w:val="24"/>
        </w:rPr>
        <w:t xml:space="preserve"> many challenges and </w:t>
      </w:r>
      <w:r w:rsidRPr="00E07538">
        <w:rPr>
          <w:rFonts w:asciiTheme="majorBidi" w:hAnsiTheme="majorBidi" w:cstheme="majorBidi"/>
          <w:sz w:val="24"/>
        </w:rPr>
        <w:lastRenderedPageBreak/>
        <w:t>questions as if the applied algorithm to other languages as German &amp; English could be applied to Arabic or this algorithm should be modified to fit Arabic language; the second issue is how much applying diac</w:t>
      </w:r>
      <w:r w:rsidR="009B0C7E">
        <w:rPr>
          <w:rFonts w:asciiTheme="majorBidi" w:hAnsiTheme="majorBidi" w:cstheme="majorBidi"/>
          <w:sz w:val="24"/>
        </w:rPr>
        <w:t>r</w:t>
      </w:r>
      <w:r w:rsidRPr="00E07538">
        <w:rPr>
          <w:rFonts w:asciiTheme="majorBidi" w:hAnsiTheme="majorBidi" w:cstheme="majorBidi"/>
          <w:sz w:val="24"/>
        </w:rPr>
        <w:t xml:space="preserve">itization could cost to be applied </w:t>
      </w:r>
      <w:r w:rsidR="009B0C7E">
        <w:rPr>
          <w:rFonts w:asciiTheme="majorBidi" w:hAnsiTheme="majorBidi" w:cstheme="majorBidi"/>
          <w:sz w:val="24"/>
        </w:rPr>
        <w:t>on</w:t>
      </w:r>
      <w:r w:rsidRPr="00E07538">
        <w:rPr>
          <w:rFonts w:asciiTheme="majorBidi" w:hAnsiTheme="majorBidi" w:cstheme="majorBidi"/>
          <w:sz w:val="24"/>
        </w:rPr>
        <w:t xml:space="preserve"> generated non-words and how much does this diac</w:t>
      </w:r>
      <w:r w:rsidR="009B0C7E">
        <w:rPr>
          <w:rFonts w:asciiTheme="majorBidi" w:hAnsiTheme="majorBidi" w:cstheme="majorBidi"/>
          <w:sz w:val="24"/>
        </w:rPr>
        <w:t>r</w:t>
      </w:r>
      <w:r w:rsidRPr="00E07538">
        <w:rPr>
          <w:rFonts w:asciiTheme="majorBidi" w:hAnsiTheme="majorBidi" w:cstheme="majorBidi"/>
          <w:sz w:val="24"/>
        </w:rPr>
        <w:t>itization will be helpful or if we can proceed without diacritization process or not.</w:t>
      </w:r>
    </w:p>
    <w:p w14:paraId="08C11A0B" w14:textId="7A6439EC" w:rsidR="008953F9" w:rsidRDefault="008953F9" w:rsidP="009B0C7E">
      <w:pPr>
        <w:spacing w:line="480" w:lineRule="auto"/>
        <w:ind w:left="990" w:firstLine="720"/>
        <w:rPr>
          <w:rFonts w:asciiTheme="majorBidi" w:hAnsiTheme="majorBidi" w:cstheme="majorBidi"/>
          <w:sz w:val="24"/>
        </w:rPr>
      </w:pPr>
      <w:r w:rsidRPr="00E07538">
        <w:rPr>
          <w:rFonts w:asciiTheme="majorBidi" w:hAnsiTheme="majorBidi" w:cstheme="majorBidi"/>
          <w:sz w:val="24"/>
        </w:rPr>
        <w:t xml:space="preserve"> Last issue that coming to my mind is about the measurement of the goodness of the generate</w:t>
      </w:r>
      <w:r w:rsidR="009B0C7E">
        <w:rPr>
          <w:rFonts w:asciiTheme="majorBidi" w:hAnsiTheme="majorBidi" w:cstheme="majorBidi"/>
          <w:sz w:val="24"/>
        </w:rPr>
        <w:t>d</w:t>
      </w:r>
      <w:r w:rsidRPr="00E07538">
        <w:rPr>
          <w:rFonts w:asciiTheme="majorBidi" w:hAnsiTheme="majorBidi" w:cstheme="majorBidi"/>
          <w:sz w:val="24"/>
        </w:rPr>
        <w:t xml:space="preserve"> non-words, in other words how much does this non-word could be confused and not naïve non-words.</w:t>
      </w:r>
    </w:p>
    <w:p w14:paraId="37C76472" w14:textId="3B46166B" w:rsidR="00E125DF" w:rsidRPr="00E07538" w:rsidRDefault="001F23D8" w:rsidP="00221A98">
      <w:pPr>
        <w:pStyle w:val="Heading1"/>
        <w:widowControl/>
        <w:suppressAutoHyphens w:val="0"/>
        <w:spacing w:line="480" w:lineRule="auto"/>
        <w:ind w:left="360" w:firstLine="360"/>
        <w:rPr>
          <w:rFonts w:asciiTheme="majorBidi" w:hAnsiTheme="majorBidi" w:cstheme="majorBidi"/>
          <w:noProof/>
          <w:sz w:val="24"/>
          <w:szCs w:val="24"/>
        </w:rPr>
      </w:pPr>
      <w:bookmarkStart w:id="31" w:name="__RefHeading___Toc22169_1297892678"/>
      <w:bookmarkStart w:id="32" w:name="__RefHeading___Toc22171_1297892678"/>
      <w:bookmarkStart w:id="33" w:name="__RefHeading___Toc22225_1297892678"/>
      <w:bookmarkEnd w:id="31"/>
      <w:bookmarkEnd w:id="32"/>
      <w:bookmarkEnd w:id="33"/>
      <w:r>
        <w:rPr>
          <w:rFonts w:asciiTheme="majorBidi" w:hAnsiTheme="majorBidi" w:cstheme="majorBidi"/>
          <w:noProof/>
          <w:sz w:val="24"/>
          <w:szCs w:val="24"/>
        </w:rPr>
        <w:t>3.3</w:t>
      </w:r>
      <w:r w:rsidR="00221A98">
        <w:rPr>
          <w:rFonts w:asciiTheme="majorBidi" w:hAnsiTheme="majorBidi" w:cstheme="majorBidi"/>
          <w:noProof/>
          <w:sz w:val="24"/>
          <w:szCs w:val="24"/>
        </w:rPr>
        <w:t>.</w:t>
      </w:r>
      <w:r>
        <w:rPr>
          <w:rFonts w:asciiTheme="majorBidi" w:hAnsiTheme="majorBidi" w:cstheme="majorBidi"/>
          <w:noProof/>
          <w:sz w:val="24"/>
          <w:szCs w:val="24"/>
        </w:rPr>
        <w:tab/>
      </w:r>
      <w:r w:rsidR="00663B21" w:rsidRPr="00E07538">
        <w:rPr>
          <w:rFonts w:asciiTheme="majorBidi" w:hAnsiTheme="majorBidi" w:cstheme="majorBidi"/>
          <w:noProof/>
          <w:sz w:val="24"/>
          <w:szCs w:val="24"/>
        </w:rPr>
        <w:t>Research Design And Methods</w:t>
      </w:r>
    </w:p>
    <w:p w14:paraId="776532EA" w14:textId="77777777" w:rsidR="00E125DF" w:rsidRPr="001F23D8" w:rsidRDefault="00E125DF" w:rsidP="00981EA4">
      <w:pPr>
        <w:pStyle w:val="Subtitle"/>
        <w:numPr>
          <w:ilvl w:val="1"/>
          <w:numId w:val="11"/>
        </w:numPr>
        <w:spacing w:line="480" w:lineRule="auto"/>
        <w:ind w:left="1170"/>
        <w:jc w:val="left"/>
        <w:rPr>
          <w:rFonts w:asciiTheme="majorBidi" w:hAnsiTheme="majorBidi" w:cstheme="majorBidi"/>
          <w:b/>
          <w:bCs/>
          <w:color w:val="auto"/>
          <w:sz w:val="24"/>
          <w:szCs w:val="24"/>
        </w:rPr>
      </w:pPr>
      <w:r w:rsidRPr="001F23D8">
        <w:rPr>
          <w:rFonts w:asciiTheme="majorBidi" w:hAnsiTheme="majorBidi" w:cstheme="majorBidi"/>
          <w:b/>
          <w:bCs/>
          <w:color w:val="auto"/>
          <w:sz w:val="24"/>
          <w:szCs w:val="24"/>
        </w:rPr>
        <w:t>Overview</w:t>
      </w:r>
    </w:p>
    <w:p w14:paraId="005F427B" w14:textId="130455A2" w:rsidR="00E125DF" w:rsidRPr="00E07538" w:rsidRDefault="00E125DF" w:rsidP="007D5FB3">
      <w:pPr>
        <w:tabs>
          <w:tab w:val="left" w:pos="3855"/>
        </w:tabs>
        <w:spacing w:line="480" w:lineRule="auto"/>
        <w:ind w:left="780"/>
        <w:rPr>
          <w:rFonts w:asciiTheme="majorBidi" w:hAnsiTheme="majorBidi" w:cstheme="majorBidi"/>
          <w:sz w:val="24"/>
        </w:rPr>
      </w:pPr>
      <w:r w:rsidRPr="00E07538">
        <w:rPr>
          <w:rFonts w:asciiTheme="majorBidi" w:hAnsiTheme="majorBidi" w:cstheme="majorBidi"/>
          <w:color w:val="000000" w:themeColor="text1"/>
          <w:sz w:val="24"/>
        </w:rPr>
        <w:t xml:space="preserve">Here, illustration of proposed solution </w:t>
      </w:r>
      <w:r w:rsidR="00AA646C">
        <w:rPr>
          <w:rFonts w:asciiTheme="majorBidi" w:hAnsiTheme="majorBidi" w:cstheme="majorBidi"/>
          <w:color w:val="000000" w:themeColor="text1"/>
          <w:sz w:val="24"/>
        </w:rPr>
        <w:t xml:space="preserve">model </w:t>
      </w:r>
      <w:r w:rsidRPr="00E07538">
        <w:rPr>
          <w:rFonts w:asciiTheme="majorBidi" w:hAnsiTheme="majorBidi" w:cstheme="majorBidi"/>
          <w:color w:val="000000" w:themeColor="text1"/>
          <w:sz w:val="24"/>
        </w:rPr>
        <w:t xml:space="preserve">that shows a new contribution </w:t>
      </w:r>
      <w:r w:rsidR="007D5FB3">
        <w:rPr>
          <w:rFonts w:asciiTheme="majorBidi" w:hAnsiTheme="majorBidi" w:cstheme="majorBidi"/>
          <w:color w:val="000000" w:themeColor="text1"/>
          <w:sz w:val="24"/>
        </w:rPr>
        <w:t xml:space="preserve">of </w:t>
      </w:r>
      <w:r w:rsidR="007D5FB3">
        <w:rPr>
          <w:rFonts w:asciiTheme="majorBidi" w:hAnsiTheme="majorBidi" w:cstheme="majorBidi"/>
          <w:sz w:val="24"/>
        </w:rPr>
        <w:t xml:space="preserve"> increasing the quality of Arabic LRT</w:t>
      </w:r>
      <w:r w:rsidRPr="00E07538">
        <w:rPr>
          <w:rFonts w:asciiTheme="majorBidi" w:hAnsiTheme="majorBidi" w:cstheme="majorBidi"/>
          <w:sz w:val="24"/>
        </w:rPr>
        <w:t xml:space="preserve"> exam and targeted different levels of the Arabic learners, I will work to what proposed by Hamed and </w:t>
      </w:r>
      <w:proofErr w:type="spellStart"/>
      <w:r w:rsidRPr="00E07538">
        <w:rPr>
          <w:rFonts w:asciiTheme="majorBidi" w:hAnsiTheme="majorBidi" w:cstheme="majorBidi"/>
          <w:sz w:val="24"/>
        </w:rPr>
        <w:t>Zenich</w:t>
      </w:r>
      <w:proofErr w:type="spellEnd"/>
      <w:r w:rsidRPr="00E07538">
        <w:rPr>
          <w:rFonts w:asciiTheme="majorBidi" w:hAnsiTheme="majorBidi" w:cstheme="majorBidi"/>
          <w:sz w:val="24"/>
        </w:rPr>
        <w:t xml:space="preserve"> [5] paper which is to </w:t>
      </w:r>
      <w:r w:rsidR="00AA646C">
        <w:rPr>
          <w:rFonts w:asciiTheme="majorBidi" w:hAnsiTheme="majorBidi" w:cstheme="majorBidi"/>
          <w:sz w:val="24"/>
        </w:rPr>
        <w:t xml:space="preserve">apply automatic generated robust non-words and to check possibility of </w:t>
      </w:r>
      <w:r w:rsidRPr="00E07538">
        <w:rPr>
          <w:rFonts w:asciiTheme="majorBidi" w:hAnsiTheme="majorBidi" w:cstheme="majorBidi"/>
          <w:sz w:val="24"/>
        </w:rPr>
        <w:t>add</w:t>
      </w:r>
      <w:r w:rsidR="00AA646C">
        <w:rPr>
          <w:rFonts w:asciiTheme="majorBidi" w:hAnsiTheme="majorBidi" w:cstheme="majorBidi"/>
          <w:sz w:val="24"/>
        </w:rPr>
        <w:t>ition Arabic language diacritics to the words, besides considering words frequency to tune difficulty level of delivered non-word, so that</w:t>
      </w:r>
      <w:r w:rsidRPr="00E07538">
        <w:rPr>
          <w:rFonts w:asciiTheme="majorBidi" w:hAnsiTheme="majorBidi" w:cstheme="majorBidi"/>
          <w:sz w:val="24"/>
        </w:rPr>
        <w:t xml:space="preserve"> suggested methodology includes below stages and techniques:</w:t>
      </w:r>
    </w:p>
    <w:p w14:paraId="61862BBE" w14:textId="28110404" w:rsidR="00E125DF" w:rsidRPr="00AA646C" w:rsidRDefault="00AA646C" w:rsidP="00AA646C">
      <w:pPr>
        <w:tabs>
          <w:tab w:val="left" w:pos="3855"/>
        </w:tabs>
        <w:spacing w:line="480" w:lineRule="auto"/>
        <w:ind w:left="720"/>
        <w:rPr>
          <w:rFonts w:asciiTheme="majorBidi" w:hAnsiTheme="majorBidi" w:cstheme="majorBidi"/>
          <w:b/>
          <w:bCs/>
          <w:sz w:val="24"/>
        </w:rPr>
      </w:pPr>
      <w:r w:rsidRPr="00AA646C">
        <w:rPr>
          <w:rFonts w:asciiTheme="majorBidi" w:hAnsiTheme="majorBidi" w:cstheme="majorBidi"/>
          <w:b/>
          <w:bCs/>
          <w:sz w:val="24"/>
        </w:rPr>
        <w:t>Stage 1: Non-words generations</w:t>
      </w:r>
    </w:p>
    <w:p w14:paraId="734907AA" w14:textId="4BDFCE42" w:rsidR="00E125DF" w:rsidRPr="00E07538" w:rsidRDefault="00E125DF" w:rsidP="000D2607">
      <w:pPr>
        <w:pStyle w:val="ListParagraph"/>
        <w:spacing w:after="160" w:line="480" w:lineRule="auto"/>
        <w:rPr>
          <w:rFonts w:asciiTheme="majorBidi" w:hAnsiTheme="majorBidi" w:cstheme="majorBidi"/>
        </w:rPr>
      </w:pPr>
      <w:r w:rsidRPr="00E07538">
        <w:rPr>
          <w:rFonts w:asciiTheme="majorBidi" w:hAnsiTheme="majorBidi" w:cstheme="majorBidi"/>
        </w:rPr>
        <w:t xml:space="preserve">Generating </w:t>
      </w:r>
      <w:r w:rsidRPr="00E07538">
        <w:rPr>
          <w:rFonts w:asciiTheme="majorBidi" w:hAnsiTheme="majorBidi" w:cstheme="majorBidi"/>
          <w:bCs/>
        </w:rPr>
        <w:t>nonwords from modern standard language (un-</w:t>
      </w:r>
      <w:r w:rsidR="00AA646C" w:rsidRPr="00E07538">
        <w:rPr>
          <w:rFonts w:asciiTheme="majorBidi" w:hAnsiTheme="majorBidi" w:cstheme="majorBidi"/>
          <w:bCs/>
        </w:rPr>
        <w:t>Diacritized</w:t>
      </w:r>
      <w:r w:rsidRPr="00E07538">
        <w:rPr>
          <w:rFonts w:asciiTheme="majorBidi" w:hAnsiTheme="majorBidi" w:cstheme="majorBidi"/>
          <w:bCs/>
        </w:rPr>
        <w:t xml:space="preserve">) and comparing them to generated nonwords from </w:t>
      </w:r>
      <w:r w:rsidR="00AA646C">
        <w:rPr>
          <w:rFonts w:asciiTheme="majorBidi" w:hAnsiTheme="majorBidi" w:cstheme="majorBidi"/>
          <w:bCs/>
        </w:rPr>
        <w:t>un-</w:t>
      </w:r>
      <w:r w:rsidR="00AA646C" w:rsidRPr="00E07538">
        <w:rPr>
          <w:rFonts w:asciiTheme="majorBidi" w:hAnsiTheme="majorBidi" w:cstheme="majorBidi"/>
          <w:bCs/>
        </w:rPr>
        <w:t>Diacritized</w:t>
      </w:r>
      <w:r w:rsidRPr="00E07538">
        <w:rPr>
          <w:rFonts w:asciiTheme="majorBidi" w:hAnsiTheme="majorBidi" w:cstheme="majorBidi"/>
          <w:bCs/>
        </w:rPr>
        <w:t xml:space="preserve">  Arabic words, this will be done through processing an existed </w:t>
      </w:r>
      <w:proofErr w:type="spellStart"/>
      <w:r w:rsidRPr="00E07538">
        <w:rPr>
          <w:rFonts w:asciiTheme="majorBidi" w:hAnsiTheme="majorBidi" w:cstheme="majorBidi"/>
          <w:bCs/>
        </w:rPr>
        <w:t>diacritized</w:t>
      </w:r>
      <w:proofErr w:type="spellEnd"/>
      <w:r w:rsidRPr="00E07538">
        <w:rPr>
          <w:rFonts w:asciiTheme="majorBidi" w:hAnsiTheme="majorBidi" w:cstheme="majorBidi"/>
          <w:bCs/>
        </w:rPr>
        <w:t xml:space="preserve"> &amp; non-</w:t>
      </w:r>
      <w:proofErr w:type="spellStart"/>
      <w:r w:rsidRPr="00E07538">
        <w:rPr>
          <w:rFonts w:asciiTheme="majorBidi" w:hAnsiTheme="majorBidi" w:cstheme="majorBidi"/>
          <w:bCs/>
        </w:rPr>
        <w:t>diacritized</w:t>
      </w:r>
      <w:proofErr w:type="spellEnd"/>
      <w:r w:rsidRPr="00E07538">
        <w:rPr>
          <w:rFonts w:asciiTheme="majorBidi" w:hAnsiTheme="majorBidi" w:cstheme="majorBidi"/>
          <w:bCs/>
        </w:rPr>
        <w:t xml:space="preserve"> corpora  as </w:t>
      </w:r>
      <w:r w:rsidR="00AA646C">
        <w:rPr>
          <w:rFonts w:asciiTheme="majorBidi" w:hAnsiTheme="majorBidi" w:cstheme="majorBidi"/>
          <w:bCs/>
        </w:rPr>
        <w:t xml:space="preserve">will be </w:t>
      </w:r>
      <w:r w:rsidRPr="00E07538">
        <w:rPr>
          <w:rFonts w:asciiTheme="majorBidi" w:hAnsiTheme="majorBidi" w:cstheme="majorBidi"/>
          <w:bCs/>
        </w:rPr>
        <w:t>explained in the coming sections,  corpora</w:t>
      </w:r>
      <w:r w:rsidR="007D5FB3">
        <w:rPr>
          <w:rFonts w:asciiTheme="majorBidi" w:hAnsiTheme="majorBidi" w:cstheme="majorBidi"/>
          <w:bCs/>
        </w:rPr>
        <w:t xml:space="preserve"> sources</w:t>
      </w:r>
      <w:r w:rsidRPr="00E07538">
        <w:rPr>
          <w:rFonts w:asciiTheme="majorBidi" w:hAnsiTheme="majorBidi" w:cstheme="majorBidi"/>
          <w:bCs/>
        </w:rPr>
        <w:t xml:space="preserve"> </w:t>
      </w:r>
      <w:r w:rsidR="007D5FB3">
        <w:rPr>
          <w:rFonts w:asciiTheme="majorBidi" w:hAnsiTheme="majorBidi" w:cstheme="majorBidi"/>
          <w:bCs/>
        </w:rPr>
        <w:t xml:space="preserve">are </w:t>
      </w:r>
      <w:r w:rsidRPr="00E07538">
        <w:rPr>
          <w:rFonts w:asciiTheme="majorBidi" w:hAnsiTheme="majorBidi" w:cstheme="majorBidi"/>
          <w:bCs/>
        </w:rPr>
        <w:t>list</w:t>
      </w:r>
      <w:r w:rsidR="007D5FB3">
        <w:rPr>
          <w:rFonts w:asciiTheme="majorBidi" w:hAnsiTheme="majorBidi" w:cstheme="majorBidi"/>
          <w:bCs/>
        </w:rPr>
        <w:t xml:space="preserve">ed </w:t>
      </w:r>
      <w:r w:rsidR="000D2607">
        <w:rPr>
          <w:rFonts w:asciiTheme="majorBidi" w:hAnsiTheme="majorBidi" w:cstheme="majorBidi"/>
          <w:bCs/>
        </w:rPr>
        <w:t xml:space="preserve">in the </w:t>
      </w:r>
      <w:r w:rsidR="007D5FB3">
        <w:rPr>
          <w:rFonts w:asciiTheme="majorBidi" w:hAnsiTheme="majorBidi" w:cstheme="majorBidi"/>
          <w:bCs/>
        </w:rPr>
        <w:t>below</w:t>
      </w:r>
      <w:r w:rsidR="000D2607">
        <w:rPr>
          <w:rFonts w:asciiTheme="majorBidi" w:hAnsiTheme="majorBidi" w:cstheme="majorBidi"/>
          <w:bCs/>
        </w:rPr>
        <w:t xml:space="preserve"> </w:t>
      </w:r>
      <w:r w:rsidRPr="00E07538">
        <w:rPr>
          <w:rFonts w:asciiTheme="majorBidi" w:hAnsiTheme="majorBidi" w:cstheme="majorBidi"/>
          <w:bCs/>
        </w:rPr>
        <w:t xml:space="preserve">table: </w:t>
      </w:r>
    </w:p>
    <w:tbl>
      <w:tblPr>
        <w:tblStyle w:val="TableGrid"/>
        <w:tblW w:w="0" w:type="auto"/>
        <w:tblInd w:w="625" w:type="dxa"/>
        <w:tblLook w:val="04A0" w:firstRow="1" w:lastRow="0" w:firstColumn="1" w:lastColumn="0" w:noHBand="0" w:noVBand="1"/>
      </w:tblPr>
      <w:tblGrid>
        <w:gridCol w:w="456"/>
        <w:gridCol w:w="2459"/>
        <w:gridCol w:w="3167"/>
        <w:gridCol w:w="2071"/>
      </w:tblGrid>
      <w:tr w:rsidR="00E125DF" w:rsidRPr="00E07538" w14:paraId="72E40F6C" w14:textId="77777777" w:rsidTr="00AA646C">
        <w:tc>
          <w:tcPr>
            <w:tcW w:w="450" w:type="dxa"/>
          </w:tcPr>
          <w:p w14:paraId="53B805B5" w14:textId="40BB49C1" w:rsidR="00E125DF" w:rsidRPr="00E07538" w:rsidRDefault="00E125DF" w:rsidP="00E07538">
            <w:pPr>
              <w:spacing w:line="480" w:lineRule="auto"/>
              <w:rPr>
                <w:rFonts w:asciiTheme="majorBidi" w:hAnsiTheme="majorBidi" w:cstheme="majorBidi"/>
                <w:sz w:val="24"/>
              </w:rPr>
            </w:pPr>
            <w:r w:rsidRPr="00E07538">
              <w:rPr>
                <w:rFonts w:asciiTheme="majorBidi" w:hAnsiTheme="majorBidi" w:cstheme="majorBidi"/>
                <w:sz w:val="24"/>
              </w:rPr>
              <w:lastRenderedPageBreak/>
              <w:t>Id</w:t>
            </w:r>
          </w:p>
        </w:tc>
        <w:tc>
          <w:tcPr>
            <w:tcW w:w="2602" w:type="dxa"/>
          </w:tcPr>
          <w:p w14:paraId="55BFE1D2" w14:textId="3C3334D1" w:rsidR="00E125DF" w:rsidRPr="00E07538" w:rsidRDefault="00E125DF" w:rsidP="00E07538">
            <w:pPr>
              <w:spacing w:line="480" w:lineRule="auto"/>
              <w:rPr>
                <w:rFonts w:asciiTheme="majorBidi" w:hAnsiTheme="majorBidi" w:cstheme="majorBidi"/>
                <w:sz w:val="24"/>
              </w:rPr>
            </w:pPr>
            <w:r w:rsidRPr="00E07538">
              <w:rPr>
                <w:rFonts w:asciiTheme="majorBidi" w:hAnsiTheme="majorBidi" w:cstheme="majorBidi"/>
                <w:sz w:val="24"/>
              </w:rPr>
              <w:t>Desc</w:t>
            </w:r>
            <w:r w:rsidR="00AA646C">
              <w:rPr>
                <w:rFonts w:asciiTheme="majorBidi" w:hAnsiTheme="majorBidi" w:cstheme="majorBidi"/>
                <w:sz w:val="24"/>
              </w:rPr>
              <w:t>ription</w:t>
            </w:r>
          </w:p>
        </w:tc>
        <w:tc>
          <w:tcPr>
            <w:tcW w:w="3343" w:type="dxa"/>
          </w:tcPr>
          <w:p w14:paraId="3D4712CD" w14:textId="77777777" w:rsidR="00E125DF" w:rsidRPr="00E07538" w:rsidRDefault="00E125DF" w:rsidP="00E07538">
            <w:pPr>
              <w:spacing w:line="480" w:lineRule="auto"/>
              <w:rPr>
                <w:rFonts w:asciiTheme="majorBidi" w:hAnsiTheme="majorBidi" w:cstheme="majorBidi"/>
                <w:sz w:val="24"/>
              </w:rPr>
            </w:pPr>
            <w:r w:rsidRPr="00E07538">
              <w:rPr>
                <w:rFonts w:asciiTheme="majorBidi" w:hAnsiTheme="majorBidi" w:cstheme="majorBidi"/>
                <w:sz w:val="24"/>
              </w:rPr>
              <w:t xml:space="preserve">Sample </w:t>
            </w:r>
          </w:p>
        </w:tc>
        <w:tc>
          <w:tcPr>
            <w:tcW w:w="1758" w:type="dxa"/>
          </w:tcPr>
          <w:p w14:paraId="6AA91052" w14:textId="6E24AABD" w:rsidR="00E125DF" w:rsidRPr="00E07538" w:rsidRDefault="00E125DF" w:rsidP="00E07538">
            <w:pPr>
              <w:spacing w:line="480" w:lineRule="auto"/>
              <w:rPr>
                <w:rFonts w:asciiTheme="majorBidi" w:hAnsiTheme="majorBidi" w:cstheme="majorBidi"/>
                <w:sz w:val="24"/>
              </w:rPr>
            </w:pPr>
            <w:r w:rsidRPr="00E07538">
              <w:rPr>
                <w:rFonts w:asciiTheme="majorBidi" w:hAnsiTheme="majorBidi" w:cstheme="majorBidi"/>
                <w:sz w:val="24"/>
              </w:rPr>
              <w:t>File</w:t>
            </w:r>
            <w:r w:rsidR="00AA646C">
              <w:rPr>
                <w:rFonts w:asciiTheme="majorBidi" w:hAnsiTheme="majorBidi" w:cstheme="majorBidi"/>
                <w:sz w:val="24"/>
              </w:rPr>
              <w:t xml:space="preserve"> Name</w:t>
            </w:r>
          </w:p>
        </w:tc>
      </w:tr>
      <w:tr w:rsidR="00E125DF" w:rsidRPr="00E07538" w14:paraId="486FB5FE" w14:textId="77777777" w:rsidTr="00AA646C">
        <w:tc>
          <w:tcPr>
            <w:tcW w:w="450" w:type="dxa"/>
          </w:tcPr>
          <w:p w14:paraId="3230A92E" w14:textId="77777777" w:rsidR="00E125DF" w:rsidRPr="00E07538" w:rsidRDefault="00E125DF" w:rsidP="00E07538">
            <w:pPr>
              <w:spacing w:line="480" w:lineRule="auto"/>
              <w:rPr>
                <w:rFonts w:asciiTheme="majorBidi" w:hAnsiTheme="majorBidi" w:cstheme="majorBidi"/>
                <w:sz w:val="24"/>
              </w:rPr>
            </w:pPr>
            <w:r w:rsidRPr="00E07538">
              <w:rPr>
                <w:rFonts w:asciiTheme="majorBidi" w:hAnsiTheme="majorBidi" w:cstheme="majorBidi"/>
                <w:sz w:val="24"/>
              </w:rPr>
              <w:t>1</w:t>
            </w:r>
          </w:p>
        </w:tc>
        <w:tc>
          <w:tcPr>
            <w:tcW w:w="2602" w:type="dxa"/>
          </w:tcPr>
          <w:p w14:paraId="0FD728CC" w14:textId="0FB707E7" w:rsidR="00E125DF" w:rsidRPr="00E07538" w:rsidRDefault="00E125DF" w:rsidP="00E07538">
            <w:pPr>
              <w:spacing w:line="480" w:lineRule="auto"/>
              <w:rPr>
                <w:rFonts w:asciiTheme="majorBidi" w:hAnsiTheme="majorBidi" w:cstheme="majorBidi"/>
                <w:sz w:val="24"/>
              </w:rPr>
            </w:pPr>
            <w:r w:rsidRPr="00E07538">
              <w:rPr>
                <w:rFonts w:asciiTheme="majorBidi" w:hAnsiTheme="majorBidi" w:cstheme="majorBidi"/>
                <w:sz w:val="24"/>
              </w:rPr>
              <w:t>Non</w:t>
            </w:r>
            <w:r w:rsidR="00AA646C">
              <w:rPr>
                <w:rFonts w:asciiTheme="majorBidi" w:hAnsiTheme="majorBidi" w:cstheme="majorBidi"/>
                <w:sz w:val="24"/>
              </w:rPr>
              <w:t>-</w:t>
            </w:r>
            <w:r w:rsidRPr="00E07538">
              <w:rPr>
                <w:rFonts w:asciiTheme="majorBidi" w:hAnsiTheme="majorBidi" w:cstheme="majorBidi"/>
                <w:sz w:val="24"/>
              </w:rPr>
              <w:t>Diacritized Corpus</w:t>
            </w:r>
          </w:p>
        </w:tc>
        <w:tc>
          <w:tcPr>
            <w:tcW w:w="3343" w:type="dxa"/>
          </w:tcPr>
          <w:p w14:paraId="4C44E0D7" w14:textId="77777777" w:rsidR="00E125DF" w:rsidRPr="00E07538" w:rsidRDefault="00E125DF" w:rsidP="00E07538">
            <w:pPr>
              <w:spacing w:line="480" w:lineRule="auto"/>
              <w:rPr>
                <w:rFonts w:asciiTheme="majorBidi" w:hAnsiTheme="majorBidi" w:cstheme="majorBidi"/>
                <w:sz w:val="24"/>
              </w:rPr>
            </w:pPr>
            <w:r w:rsidRPr="00E07538">
              <w:rPr>
                <w:rFonts w:asciiTheme="majorBidi" w:hAnsiTheme="majorBidi" w:cstheme="majorBidi"/>
                <w:sz w:val="24"/>
                <w:rtl/>
                <w:lang w:bidi="ar-SA"/>
              </w:rPr>
              <w:t>وهو أفضل في كل الأحوال من انتخابات جديدة أو حكومة أقلية</w:t>
            </w:r>
            <w:r w:rsidRPr="00E07538">
              <w:rPr>
                <w:rFonts w:asciiTheme="majorBidi" w:hAnsiTheme="majorBidi" w:cstheme="majorBidi"/>
                <w:sz w:val="24"/>
              </w:rPr>
              <w:t xml:space="preserve"> "</w:t>
            </w:r>
          </w:p>
          <w:p w14:paraId="097283EE" w14:textId="77777777" w:rsidR="00E125DF" w:rsidRPr="00E07538" w:rsidRDefault="00E125DF" w:rsidP="00E07538">
            <w:pPr>
              <w:spacing w:line="480" w:lineRule="auto"/>
              <w:rPr>
                <w:rFonts w:asciiTheme="majorBidi" w:hAnsiTheme="majorBidi" w:cstheme="majorBidi"/>
                <w:sz w:val="24"/>
              </w:rPr>
            </w:pPr>
            <w:r w:rsidRPr="00E07538">
              <w:rPr>
                <w:rFonts w:asciiTheme="majorBidi" w:hAnsiTheme="majorBidi" w:cstheme="majorBidi"/>
                <w:sz w:val="24"/>
                <w:rtl/>
                <w:lang w:bidi="ar-SA"/>
              </w:rPr>
              <w:t xml:space="preserve">وعرضت ميركل السبت إجراء مفاوضات مع الاشتراكيين الديمقراطيين </w:t>
            </w:r>
            <w:r w:rsidRPr="00E07538">
              <w:rPr>
                <w:rFonts w:asciiTheme="majorBidi" w:hAnsiTheme="majorBidi" w:cstheme="majorBidi"/>
                <w:sz w:val="24"/>
                <w:rtl/>
                <w:cs/>
              </w:rPr>
              <w:t xml:space="preserve">" </w:t>
            </w:r>
            <w:r w:rsidRPr="00E07538">
              <w:rPr>
                <w:rFonts w:asciiTheme="majorBidi" w:hAnsiTheme="majorBidi" w:cstheme="majorBidi"/>
                <w:sz w:val="24"/>
                <w:rtl/>
                <w:cs/>
                <w:lang w:bidi="ar-SA"/>
              </w:rPr>
              <w:t xml:space="preserve">على أساس الاحترام المتبادل </w:t>
            </w:r>
            <w:r w:rsidRPr="00E07538">
              <w:rPr>
                <w:rFonts w:asciiTheme="majorBidi" w:hAnsiTheme="majorBidi" w:cstheme="majorBidi"/>
                <w:sz w:val="24"/>
                <w:rtl/>
                <w:cs/>
              </w:rPr>
              <w:t xml:space="preserve">" </w:t>
            </w:r>
            <w:r w:rsidRPr="00E07538">
              <w:rPr>
                <w:rFonts w:asciiTheme="majorBidi" w:hAnsiTheme="majorBidi" w:cstheme="majorBidi"/>
                <w:sz w:val="24"/>
                <w:rtl/>
                <w:cs/>
                <w:lang w:bidi="ar-SA"/>
              </w:rPr>
              <w:t xml:space="preserve">وضرورة التوصل إلى </w:t>
            </w:r>
            <w:r w:rsidRPr="00E07538">
              <w:rPr>
                <w:rFonts w:asciiTheme="majorBidi" w:hAnsiTheme="majorBidi" w:cstheme="majorBidi"/>
                <w:sz w:val="24"/>
                <w:rtl/>
                <w:cs/>
              </w:rPr>
              <w:t xml:space="preserve">" </w:t>
            </w:r>
            <w:r w:rsidRPr="00E07538">
              <w:rPr>
                <w:rFonts w:asciiTheme="majorBidi" w:hAnsiTheme="majorBidi" w:cstheme="majorBidi"/>
                <w:sz w:val="24"/>
                <w:rtl/>
                <w:cs/>
                <w:lang w:bidi="ar-SA"/>
              </w:rPr>
              <w:t>تسوية</w:t>
            </w:r>
            <w:r w:rsidRPr="00E07538">
              <w:rPr>
                <w:rFonts w:asciiTheme="majorBidi" w:hAnsiTheme="majorBidi" w:cstheme="majorBidi"/>
                <w:sz w:val="24"/>
              </w:rPr>
              <w:t xml:space="preserve"> " .</w:t>
            </w:r>
          </w:p>
          <w:p w14:paraId="093C038D" w14:textId="77777777" w:rsidR="00E125DF" w:rsidRPr="00E07538" w:rsidRDefault="00E125DF" w:rsidP="00E07538">
            <w:pPr>
              <w:spacing w:line="480" w:lineRule="auto"/>
              <w:rPr>
                <w:rFonts w:asciiTheme="majorBidi" w:hAnsiTheme="majorBidi" w:cstheme="majorBidi"/>
                <w:sz w:val="24"/>
              </w:rPr>
            </w:pPr>
            <w:r w:rsidRPr="00E07538">
              <w:rPr>
                <w:rFonts w:asciiTheme="majorBidi" w:hAnsiTheme="majorBidi" w:cstheme="majorBidi"/>
                <w:sz w:val="24"/>
                <w:rtl/>
                <w:lang w:bidi="ar-SA"/>
              </w:rPr>
              <w:t>ائتلاف موسع</w:t>
            </w:r>
          </w:p>
        </w:tc>
        <w:tc>
          <w:tcPr>
            <w:tcW w:w="1758" w:type="dxa"/>
          </w:tcPr>
          <w:p w14:paraId="5E60F3A4" w14:textId="2EABFCB2" w:rsidR="00E125DF" w:rsidRPr="00E07538" w:rsidRDefault="00AD0DB6" w:rsidP="00E07538">
            <w:pPr>
              <w:spacing w:line="480" w:lineRule="auto"/>
              <w:rPr>
                <w:rFonts w:asciiTheme="majorBidi" w:hAnsiTheme="majorBidi" w:cstheme="majorBidi"/>
                <w:sz w:val="24"/>
              </w:rPr>
            </w:pPr>
            <w:r>
              <w:rPr>
                <w:rFonts w:asciiTheme="majorBidi" w:eastAsia="Times New Roman" w:hAnsiTheme="majorBidi" w:cstheme="majorBidi"/>
                <w:sz w:val="24"/>
              </w:rPr>
              <w:t>aljazeera.txt</w:t>
            </w:r>
          </w:p>
        </w:tc>
      </w:tr>
      <w:tr w:rsidR="00E125DF" w:rsidRPr="00E07538" w14:paraId="5E3F8DFC" w14:textId="77777777" w:rsidTr="00AA646C">
        <w:tc>
          <w:tcPr>
            <w:tcW w:w="450" w:type="dxa"/>
          </w:tcPr>
          <w:p w14:paraId="00A59BD5" w14:textId="77777777" w:rsidR="00E125DF" w:rsidRPr="00E07538" w:rsidRDefault="00E125DF" w:rsidP="00E07538">
            <w:pPr>
              <w:spacing w:line="480" w:lineRule="auto"/>
              <w:rPr>
                <w:rFonts w:asciiTheme="majorBidi" w:hAnsiTheme="majorBidi" w:cstheme="majorBidi"/>
                <w:sz w:val="24"/>
              </w:rPr>
            </w:pPr>
            <w:r w:rsidRPr="00E07538">
              <w:rPr>
                <w:rFonts w:asciiTheme="majorBidi" w:hAnsiTheme="majorBidi" w:cstheme="majorBidi"/>
                <w:sz w:val="24"/>
              </w:rPr>
              <w:t>2</w:t>
            </w:r>
          </w:p>
        </w:tc>
        <w:tc>
          <w:tcPr>
            <w:tcW w:w="2602" w:type="dxa"/>
          </w:tcPr>
          <w:p w14:paraId="6C57E396" w14:textId="1CF332EF" w:rsidR="00E125DF" w:rsidRPr="00E07538" w:rsidRDefault="00E125DF" w:rsidP="00E07538">
            <w:pPr>
              <w:spacing w:line="480" w:lineRule="auto"/>
              <w:rPr>
                <w:rFonts w:asciiTheme="majorBidi" w:hAnsiTheme="majorBidi" w:cstheme="majorBidi"/>
                <w:sz w:val="24"/>
              </w:rPr>
            </w:pPr>
            <w:r w:rsidRPr="00E07538">
              <w:rPr>
                <w:rFonts w:asciiTheme="majorBidi" w:hAnsiTheme="majorBidi" w:cstheme="majorBidi"/>
                <w:sz w:val="24"/>
              </w:rPr>
              <w:t>Non</w:t>
            </w:r>
            <w:r w:rsidR="00AA646C">
              <w:rPr>
                <w:rFonts w:asciiTheme="majorBidi" w:hAnsiTheme="majorBidi" w:cstheme="majorBidi"/>
                <w:sz w:val="24"/>
              </w:rPr>
              <w:t>-</w:t>
            </w:r>
            <w:r w:rsidRPr="00E07538">
              <w:rPr>
                <w:rFonts w:asciiTheme="majorBidi" w:hAnsiTheme="majorBidi" w:cstheme="majorBidi"/>
                <w:sz w:val="24"/>
              </w:rPr>
              <w:t>Diacritized Corpus</w:t>
            </w:r>
          </w:p>
        </w:tc>
        <w:tc>
          <w:tcPr>
            <w:tcW w:w="3343" w:type="dxa"/>
          </w:tcPr>
          <w:p w14:paraId="02C2EDF4" w14:textId="77777777" w:rsidR="00E125DF" w:rsidRPr="00E07538" w:rsidRDefault="00E125DF" w:rsidP="00E07538">
            <w:pPr>
              <w:spacing w:line="480" w:lineRule="auto"/>
              <w:rPr>
                <w:rFonts w:asciiTheme="majorBidi" w:hAnsiTheme="majorBidi" w:cstheme="majorBidi"/>
                <w:sz w:val="24"/>
              </w:rPr>
            </w:pPr>
            <w:r w:rsidRPr="00E07538">
              <w:rPr>
                <w:rFonts w:asciiTheme="majorBidi" w:hAnsiTheme="majorBidi" w:cstheme="majorBidi"/>
                <w:sz w:val="24"/>
                <w:rtl/>
                <w:lang w:bidi="ar-SA"/>
              </w:rPr>
              <w:t>، ولكن بحلة جديدة كليا</w:t>
            </w:r>
            <w:r w:rsidRPr="00E07538">
              <w:rPr>
                <w:rFonts w:asciiTheme="majorBidi" w:hAnsiTheme="majorBidi" w:cstheme="majorBidi"/>
                <w:sz w:val="24"/>
              </w:rPr>
              <w:t>”.</w:t>
            </w:r>
          </w:p>
          <w:p w14:paraId="0B2F5D6B" w14:textId="12970E9C" w:rsidR="00E125DF" w:rsidRPr="00E07538" w:rsidRDefault="00E125DF" w:rsidP="00206EEC">
            <w:pPr>
              <w:spacing w:line="480" w:lineRule="auto"/>
              <w:rPr>
                <w:rFonts w:asciiTheme="majorBidi" w:hAnsiTheme="majorBidi" w:cstheme="majorBidi"/>
                <w:sz w:val="24"/>
              </w:rPr>
            </w:pPr>
            <w:r w:rsidRPr="00E07538">
              <w:rPr>
                <w:rFonts w:asciiTheme="majorBidi" w:hAnsiTheme="majorBidi" w:cstheme="majorBidi"/>
                <w:sz w:val="24"/>
                <w:rtl/>
                <w:lang w:bidi="ar-SA"/>
              </w:rPr>
              <w:t xml:space="preserve">ومن جانبها، قالت الكاتبة سارة عقيل </w:t>
            </w:r>
            <w:r w:rsidRPr="00E07538">
              <w:rPr>
                <w:rFonts w:asciiTheme="majorBidi" w:hAnsiTheme="majorBidi" w:cstheme="majorBidi"/>
                <w:sz w:val="24"/>
                <w:rtl/>
                <w:cs/>
              </w:rPr>
              <w:t>“</w:t>
            </w:r>
            <w:r w:rsidRPr="00E07538">
              <w:rPr>
                <w:rFonts w:asciiTheme="majorBidi" w:hAnsiTheme="majorBidi" w:cstheme="majorBidi"/>
                <w:sz w:val="24"/>
                <w:rtl/>
                <w:cs/>
                <w:lang w:bidi="ar-SA"/>
              </w:rPr>
              <w:t>كنت أسعى دائماً إلى الترويج للمعاني</w:t>
            </w:r>
            <w:r w:rsidRPr="00E07538">
              <w:rPr>
                <w:rFonts w:asciiTheme="majorBidi" w:hAnsiTheme="majorBidi" w:cstheme="majorBidi"/>
                <w:sz w:val="24"/>
                <w:rtl/>
                <w:lang w:bidi="ar-SA"/>
              </w:rPr>
              <w:t xml:space="preserve"> والقيم التربوية عبر القصص والسرد، من هنا جاءت فكرة كتابي </w:t>
            </w:r>
            <w:r w:rsidRPr="00E07538">
              <w:rPr>
                <w:rFonts w:asciiTheme="majorBidi" w:hAnsiTheme="majorBidi" w:cstheme="majorBidi"/>
                <w:sz w:val="24"/>
                <w:rtl/>
                <w:cs/>
              </w:rPr>
              <w:t>(</w:t>
            </w:r>
            <w:r w:rsidRPr="00E07538">
              <w:rPr>
                <w:rFonts w:asciiTheme="majorBidi" w:hAnsiTheme="majorBidi" w:cstheme="majorBidi"/>
                <w:sz w:val="24"/>
                <w:rtl/>
                <w:cs/>
                <w:lang w:bidi="ar-SA"/>
              </w:rPr>
              <w:t>في الثلاجة</w:t>
            </w:r>
            <w:r w:rsidRPr="00E07538">
              <w:rPr>
                <w:rFonts w:asciiTheme="majorBidi" w:hAnsiTheme="majorBidi" w:cstheme="majorBidi"/>
                <w:sz w:val="24"/>
                <w:rtl/>
                <w:cs/>
              </w:rPr>
              <w:t xml:space="preserve">) </w:t>
            </w:r>
            <w:r w:rsidRPr="00E07538">
              <w:rPr>
                <w:rFonts w:asciiTheme="majorBidi" w:hAnsiTheme="majorBidi" w:cstheme="majorBidi"/>
                <w:sz w:val="24"/>
                <w:rtl/>
                <w:cs/>
                <w:lang w:bidi="ar-SA"/>
              </w:rPr>
              <w:t xml:space="preserve">الذي يجسد الحوار بين فئات الخضراوات </w:t>
            </w:r>
          </w:p>
        </w:tc>
        <w:tc>
          <w:tcPr>
            <w:tcW w:w="1758" w:type="dxa"/>
          </w:tcPr>
          <w:p w14:paraId="331F990E" w14:textId="778BDB02" w:rsidR="00E125DF" w:rsidRPr="00E07538" w:rsidRDefault="00AD0DB6" w:rsidP="00E07538">
            <w:pPr>
              <w:spacing w:line="480" w:lineRule="auto"/>
              <w:rPr>
                <w:rFonts w:asciiTheme="majorBidi" w:hAnsiTheme="majorBidi" w:cstheme="majorBidi"/>
                <w:sz w:val="24"/>
              </w:rPr>
            </w:pPr>
            <w:r>
              <w:rPr>
                <w:rFonts w:asciiTheme="majorBidi" w:eastAsia="Times New Roman" w:hAnsiTheme="majorBidi" w:cstheme="majorBidi"/>
                <w:sz w:val="24"/>
              </w:rPr>
              <w:t>kacst.txt</w:t>
            </w:r>
          </w:p>
        </w:tc>
      </w:tr>
      <w:tr w:rsidR="00E125DF" w:rsidRPr="00E07538" w14:paraId="40836F90" w14:textId="77777777" w:rsidTr="00AA646C">
        <w:tc>
          <w:tcPr>
            <w:tcW w:w="450" w:type="dxa"/>
          </w:tcPr>
          <w:p w14:paraId="4736DA52" w14:textId="77777777" w:rsidR="00E125DF" w:rsidRPr="00E07538" w:rsidRDefault="00E125DF" w:rsidP="00E07538">
            <w:pPr>
              <w:spacing w:line="480" w:lineRule="auto"/>
              <w:rPr>
                <w:rFonts w:asciiTheme="majorBidi" w:hAnsiTheme="majorBidi" w:cstheme="majorBidi"/>
                <w:sz w:val="24"/>
              </w:rPr>
            </w:pPr>
            <w:r w:rsidRPr="00E07538">
              <w:rPr>
                <w:rFonts w:asciiTheme="majorBidi" w:hAnsiTheme="majorBidi" w:cstheme="majorBidi"/>
                <w:sz w:val="24"/>
              </w:rPr>
              <w:t>3</w:t>
            </w:r>
          </w:p>
        </w:tc>
        <w:tc>
          <w:tcPr>
            <w:tcW w:w="2602" w:type="dxa"/>
          </w:tcPr>
          <w:p w14:paraId="1E624ED0" w14:textId="38F5B738" w:rsidR="00E125DF" w:rsidRPr="00E07538" w:rsidRDefault="00E125DF" w:rsidP="00E07538">
            <w:pPr>
              <w:spacing w:line="480" w:lineRule="auto"/>
              <w:rPr>
                <w:rFonts w:asciiTheme="majorBidi" w:hAnsiTheme="majorBidi" w:cstheme="majorBidi"/>
                <w:sz w:val="24"/>
              </w:rPr>
            </w:pPr>
            <w:r w:rsidRPr="00E07538">
              <w:rPr>
                <w:rFonts w:asciiTheme="majorBidi" w:hAnsiTheme="majorBidi" w:cstheme="majorBidi"/>
                <w:sz w:val="24"/>
              </w:rPr>
              <w:t>Non</w:t>
            </w:r>
            <w:r w:rsidR="00AA646C">
              <w:rPr>
                <w:rFonts w:asciiTheme="majorBidi" w:hAnsiTheme="majorBidi" w:cstheme="majorBidi"/>
                <w:sz w:val="24"/>
              </w:rPr>
              <w:t>-</w:t>
            </w:r>
            <w:r w:rsidRPr="00E07538">
              <w:rPr>
                <w:rFonts w:asciiTheme="majorBidi" w:hAnsiTheme="majorBidi" w:cstheme="majorBidi"/>
                <w:sz w:val="24"/>
              </w:rPr>
              <w:t>Diacritized Corpus</w:t>
            </w:r>
          </w:p>
        </w:tc>
        <w:tc>
          <w:tcPr>
            <w:tcW w:w="3343" w:type="dxa"/>
          </w:tcPr>
          <w:p w14:paraId="3C763EEE" w14:textId="77777777" w:rsidR="00E125DF" w:rsidRPr="00E07538" w:rsidRDefault="00E125DF" w:rsidP="00E07538">
            <w:pPr>
              <w:spacing w:line="480" w:lineRule="auto"/>
              <w:rPr>
                <w:rFonts w:asciiTheme="majorBidi" w:hAnsiTheme="majorBidi" w:cstheme="majorBidi"/>
                <w:sz w:val="24"/>
              </w:rPr>
            </w:pPr>
          </w:p>
          <w:p w14:paraId="1F59013C" w14:textId="77777777" w:rsidR="00E125DF" w:rsidRPr="00E07538" w:rsidRDefault="00E125DF" w:rsidP="00E07538">
            <w:pPr>
              <w:spacing w:line="480" w:lineRule="auto"/>
              <w:rPr>
                <w:rFonts w:asciiTheme="majorBidi" w:hAnsiTheme="majorBidi" w:cstheme="majorBidi"/>
                <w:sz w:val="24"/>
              </w:rPr>
            </w:pPr>
            <w:r w:rsidRPr="00E07538">
              <w:rPr>
                <w:rFonts w:asciiTheme="majorBidi" w:hAnsiTheme="majorBidi" w:cstheme="majorBidi"/>
                <w:sz w:val="24"/>
                <w:rtl/>
                <w:lang w:bidi="ar-SA"/>
              </w:rPr>
              <w:t>المنتدى الذي يعقد بقاعة الاجتماعات الكبرى بمقر الغرفة لما له من أهمية كبيرة</w:t>
            </w:r>
            <w:r w:rsidRPr="00E07538">
              <w:rPr>
                <w:rFonts w:asciiTheme="majorBidi" w:hAnsiTheme="majorBidi" w:cstheme="majorBidi"/>
                <w:sz w:val="24"/>
              </w:rPr>
              <w:t xml:space="preserve">                         </w:t>
            </w:r>
          </w:p>
        </w:tc>
        <w:tc>
          <w:tcPr>
            <w:tcW w:w="1758" w:type="dxa"/>
          </w:tcPr>
          <w:p w14:paraId="34912D4B" w14:textId="75C54328" w:rsidR="00E125DF" w:rsidRPr="00E07538" w:rsidRDefault="00AD0DB6" w:rsidP="00254963">
            <w:pPr>
              <w:spacing w:line="480" w:lineRule="auto"/>
              <w:rPr>
                <w:rFonts w:asciiTheme="majorBidi" w:hAnsiTheme="majorBidi" w:cstheme="majorBidi"/>
                <w:sz w:val="24"/>
              </w:rPr>
            </w:pPr>
            <w:r>
              <w:rPr>
                <w:rFonts w:asciiTheme="majorBidi" w:eastAsia="Times New Roman" w:hAnsiTheme="majorBidi" w:cstheme="majorBidi"/>
                <w:sz w:val="24"/>
              </w:rPr>
              <w:t>khaleej.txt</w:t>
            </w:r>
          </w:p>
        </w:tc>
      </w:tr>
      <w:tr w:rsidR="00E125DF" w:rsidRPr="00E07538" w14:paraId="67830D06" w14:textId="77777777" w:rsidTr="00AA646C">
        <w:tc>
          <w:tcPr>
            <w:tcW w:w="450" w:type="dxa"/>
          </w:tcPr>
          <w:p w14:paraId="0D5BAE93" w14:textId="77777777" w:rsidR="00E125DF" w:rsidRPr="00E07538" w:rsidRDefault="00E125DF" w:rsidP="00E07538">
            <w:pPr>
              <w:spacing w:line="480" w:lineRule="auto"/>
              <w:rPr>
                <w:rFonts w:asciiTheme="majorBidi" w:hAnsiTheme="majorBidi" w:cstheme="majorBidi"/>
                <w:sz w:val="24"/>
              </w:rPr>
            </w:pPr>
            <w:r w:rsidRPr="00E07538">
              <w:rPr>
                <w:rFonts w:asciiTheme="majorBidi" w:hAnsiTheme="majorBidi" w:cstheme="majorBidi"/>
                <w:sz w:val="24"/>
              </w:rPr>
              <w:t>4</w:t>
            </w:r>
          </w:p>
        </w:tc>
        <w:tc>
          <w:tcPr>
            <w:tcW w:w="2602" w:type="dxa"/>
          </w:tcPr>
          <w:p w14:paraId="1144E6EA" w14:textId="4582A241" w:rsidR="00E125DF" w:rsidRPr="00E07538" w:rsidRDefault="00E125DF" w:rsidP="00E07538">
            <w:pPr>
              <w:spacing w:line="480" w:lineRule="auto"/>
              <w:rPr>
                <w:rFonts w:asciiTheme="majorBidi" w:hAnsiTheme="majorBidi" w:cstheme="majorBidi"/>
                <w:sz w:val="24"/>
              </w:rPr>
            </w:pPr>
            <w:r w:rsidRPr="00E07538">
              <w:rPr>
                <w:rFonts w:asciiTheme="majorBidi" w:hAnsiTheme="majorBidi" w:cstheme="majorBidi"/>
                <w:sz w:val="24"/>
              </w:rPr>
              <w:t>Non</w:t>
            </w:r>
            <w:r w:rsidR="00AA646C">
              <w:rPr>
                <w:rFonts w:asciiTheme="majorBidi" w:hAnsiTheme="majorBidi" w:cstheme="majorBidi"/>
                <w:sz w:val="24"/>
              </w:rPr>
              <w:t>-</w:t>
            </w:r>
            <w:r w:rsidRPr="00E07538">
              <w:rPr>
                <w:rFonts w:asciiTheme="majorBidi" w:hAnsiTheme="majorBidi" w:cstheme="majorBidi"/>
                <w:sz w:val="24"/>
              </w:rPr>
              <w:t>Diacritized Corpus</w:t>
            </w:r>
          </w:p>
        </w:tc>
        <w:tc>
          <w:tcPr>
            <w:tcW w:w="3343" w:type="dxa"/>
          </w:tcPr>
          <w:p w14:paraId="1B5B6A9D" w14:textId="77777777" w:rsidR="00E125DF" w:rsidRPr="00E07538" w:rsidRDefault="00E125DF" w:rsidP="00E07538">
            <w:pPr>
              <w:spacing w:line="480" w:lineRule="auto"/>
              <w:rPr>
                <w:rFonts w:asciiTheme="majorBidi" w:hAnsiTheme="majorBidi" w:cstheme="majorBidi"/>
                <w:sz w:val="24"/>
              </w:rPr>
            </w:pPr>
            <w:r w:rsidRPr="00E07538">
              <w:rPr>
                <w:rFonts w:asciiTheme="majorBidi" w:hAnsiTheme="majorBidi" w:cstheme="majorBidi"/>
                <w:sz w:val="24"/>
                <w:rtl/>
                <w:lang w:bidi="ar-SA"/>
              </w:rPr>
              <w:t>بمكتب مدير عام التليفزيون المهندس عبدالله العبري وبوجود صالح</w:t>
            </w:r>
          </w:p>
        </w:tc>
        <w:tc>
          <w:tcPr>
            <w:tcW w:w="1758" w:type="dxa"/>
          </w:tcPr>
          <w:p w14:paraId="1D15C714" w14:textId="554727B1" w:rsidR="00E125DF" w:rsidRPr="00E07538" w:rsidRDefault="00AD0DB6" w:rsidP="00E07538">
            <w:pPr>
              <w:spacing w:line="480" w:lineRule="auto"/>
              <w:rPr>
                <w:rFonts w:asciiTheme="majorBidi" w:hAnsiTheme="majorBidi" w:cstheme="majorBidi"/>
                <w:sz w:val="24"/>
              </w:rPr>
            </w:pPr>
            <w:r>
              <w:rPr>
                <w:rFonts w:asciiTheme="majorBidi" w:eastAsia="Times New Roman" w:hAnsiTheme="majorBidi" w:cstheme="majorBidi"/>
                <w:sz w:val="24"/>
              </w:rPr>
              <w:t>watan.txt</w:t>
            </w:r>
          </w:p>
        </w:tc>
      </w:tr>
      <w:tr w:rsidR="00E125DF" w:rsidRPr="00E07538" w14:paraId="4A99B6D1" w14:textId="77777777" w:rsidTr="00AA646C">
        <w:tc>
          <w:tcPr>
            <w:tcW w:w="450" w:type="dxa"/>
          </w:tcPr>
          <w:p w14:paraId="29979951" w14:textId="77777777" w:rsidR="00E125DF" w:rsidRPr="00E07538" w:rsidRDefault="00E125DF" w:rsidP="00E07538">
            <w:pPr>
              <w:spacing w:line="480" w:lineRule="auto"/>
              <w:rPr>
                <w:rFonts w:asciiTheme="majorBidi" w:hAnsiTheme="majorBidi" w:cstheme="majorBidi"/>
                <w:sz w:val="24"/>
              </w:rPr>
            </w:pPr>
            <w:r w:rsidRPr="00E07538">
              <w:rPr>
                <w:rFonts w:asciiTheme="majorBidi" w:hAnsiTheme="majorBidi" w:cstheme="majorBidi"/>
                <w:sz w:val="24"/>
              </w:rPr>
              <w:t>5</w:t>
            </w:r>
          </w:p>
        </w:tc>
        <w:tc>
          <w:tcPr>
            <w:tcW w:w="2602" w:type="dxa"/>
          </w:tcPr>
          <w:p w14:paraId="37E16EC0" w14:textId="3F977952" w:rsidR="00E125DF" w:rsidRPr="00E07538" w:rsidRDefault="00E125DF" w:rsidP="00E07538">
            <w:pPr>
              <w:spacing w:line="480" w:lineRule="auto"/>
              <w:rPr>
                <w:rFonts w:asciiTheme="majorBidi" w:hAnsiTheme="majorBidi" w:cstheme="majorBidi"/>
                <w:sz w:val="24"/>
              </w:rPr>
            </w:pPr>
            <w:r w:rsidRPr="00E07538">
              <w:rPr>
                <w:rFonts w:asciiTheme="majorBidi" w:hAnsiTheme="majorBidi" w:cstheme="majorBidi"/>
                <w:sz w:val="24"/>
              </w:rPr>
              <w:t>Non</w:t>
            </w:r>
            <w:r w:rsidR="00AA646C">
              <w:rPr>
                <w:rFonts w:asciiTheme="majorBidi" w:hAnsiTheme="majorBidi" w:cstheme="majorBidi"/>
                <w:sz w:val="24"/>
              </w:rPr>
              <w:t>-</w:t>
            </w:r>
            <w:r w:rsidRPr="00E07538">
              <w:rPr>
                <w:rFonts w:asciiTheme="majorBidi" w:hAnsiTheme="majorBidi" w:cstheme="majorBidi"/>
                <w:sz w:val="24"/>
              </w:rPr>
              <w:t>Diacritized Corpus</w:t>
            </w:r>
          </w:p>
        </w:tc>
        <w:tc>
          <w:tcPr>
            <w:tcW w:w="3343" w:type="dxa"/>
          </w:tcPr>
          <w:p w14:paraId="5E6289AD" w14:textId="77777777" w:rsidR="00E125DF" w:rsidRPr="00E07538" w:rsidRDefault="00E125DF" w:rsidP="00E07538">
            <w:pPr>
              <w:spacing w:line="480" w:lineRule="auto"/>
              <w:rPr>
                <w:rFonts w:asciiTheme="majorBidi" w:hAnsiTheme="majorBidi" w:cstheme="majorBidi"/>
                <w:sz w:val="24"/>
              </w:rPr>
            </w:pPr>
            <w:r w:rsidRPr="00E07538">
              <w:rPr>
                <w:rFonts w:asciiTheme="majorBidi" w:hAnsiTheme="majorBidi" w:cstheme="majorBidi"/>
                <w:sz w:val="24"/>
                <w:rtl/>
                <w:lang w:bidi="ar-SA"/>
              </w:rPr>
              <w:t xml:space="preserve">الحكم الرابع </w:t>
            </w:r>
            <w:r w:rsidRPr="00E07538">
              <w:rPr>
                <w:rFonts w:asciiTheme="majorBidi" w:hAnsiTheme="majorBidi" w:cstheme="majorBidi"/>
                <w:sz w:val="24"/>
                <w:rtl/>
                <w:cs/>
              </w:rPr>
              <w:t xml:space="preserve">- </w:t>
            </w:r>
            <w:r w:rsidRPr="00E07538">
              <w:rPr>
                <w:rFonts w:asciiTheme="majorBidi" w:hAnsiTheme="majorBidi" w:cstheme="majorBidi"/>
                <w:sz w:val="24"/>
                <w:rtl/>
                <w:cs/>
                <w:lang w:bidi="ar-SA"/>
              </w:rPr>
              <w:t xml:space="preserve">إذا حل </w:t>
            </w:r>
            <w:r w:rsidRPr="00E07538">
              <w:rPr>
                <w:rFonts w:asciiTheme="majorBidi" w:hAnsiTheme="majorBidi" w:cstheme="majorBidi"/>
                <w:sz w:val="24"/>
                <w:rtl/>
                <w:lang w:bidi="ar-SA"/>
              </w:rPr>
              <w:t>الزمان المستقبل الذي انعقدت الكفالة مضافة إليه طولب الكفيل بالكفالة</w:t>
            </w:r>
            <w:r w:rsidRPr="00E07538">
              <w:rPr>
                <w:rFonts w:asciiTheme="majorBidi" w:hAnsiTheme="majorBidi" w:cstheme="majorBidi"/>
                <w:sz w:val="24"/>
              </w:rPr>
              <w:t xml:space="preserve"> .</w:t>
            </w:r>
          </w:p>
        </w:tc>
        <w:tc>
          <w:tcPr>
            <w:tcW w:w="1758" w:type="dxa"/>
          </w:tcPr>
          <w:p w14:paraId="05488818" w14:textId="6670F3F0" w:rsidR="00E125DF" w:rsidRPr="00E07538" w:rsidRDefault="00AD0DB6" w:rsidP="00E07538">
            <w:pPr>
              <w:spacing w:line="480" w:lineRule="auto"/>
              <w:rPr>
                <w:rFonts w:asciiTheme="majorBidi" w:hAnsiTheme="majorBidi" w:cstheme="majorBidi"/>
                <w:sz w:val="24"/>
              </w:rPr>
            </w:pPr>
            <w:r>
              <w:rPr>
                <w:rFonts w:asciiTheme="majorBidi" w:eastAsia="Times New Roman" w:hAnsiTheme="majorBidi" w:cstheme="majorBidi"/>
                <w:sz w:val="24"/>
              </w:rPr>
              <w:t>11books.txt</w:t>
            </w:r>
          </w:p>
        </w:tc>
      </w:tr>
      <w:tr w:rsidR="00E125DF" w:rsidRPr="00E07538" w14:paraId="5FF3A504" w14:textId="77777777" w:rsidTr="00AA646C">
        <w:tc>
          <w:tcPr>
            <w:tcW w:w="450" w:type="dxa"/>
          </w:tcPr>
          <w:p w14:paraId="06074F50" w14:textId="77777777" w:rsidR="00E125DF" w:rsidRPr="00E07538" w:rsidRDefault="00E125DF" w:rsidP="00E07538">
            <w:pPr>
              <w:spacing w:line="480" w:lineRule="auto"/>
              <w:rPr>
                <w:rFonts w:asciiTheme="majorBidi" w:hAnsiTheme="majorBidi" w:cstheme="majorBidi"/>
                <w:sz w:val="24"/>
              </w:rPr>
            </w:pPr>
            <w:r w:rsidRPr="00E07538">
              <w:rPr>
                <w:rFonts w:asciiTheme="majorBidi" w:hAnsiTheme="majorBidi" w:cstheme="majorBidi"/>
                <w:sz w:val="24"/>
              </w:rPr>
              <w:t>6</w:t>
            </w:r>
          </w:p>
        </w:tc>
        <w:tc>
          <w:tcPr>
            <w:tcW w:w="2602" w:type="dxa"/>
          </w:tcPr>
          <w:p w14:paraId="617A6C4E" w14:textId="3116133C" w:rsidR="00E125DF" w:rsidRPr="00E07538" w:rsidRDefault="00E125DF" w:rsidP="00E07538">
            <w:pPr>
              <w:spacing w:line="480" w:lineRule="auto"/>
              <w:rPr>
                <w:rFonts w:asciiTheme="majorBidi" w:hAnsiTheme="majorBidi" w:cstheme="majorBidi"/>
                <w:sz w:val="24"/>
              </w:rPr>
            </w:pPr>
            <w:r w:rsidRPr="00E07538">
              <w:rPr>
                <w:rFonts w:asciiTheme="majorBidi" w:hAnsiTheme="majorBidi" w:cstheme="majorBidi"/>
                <w:sz w:val="24"/>
              </w:rPr>
              <w:t>Non</w:t>
            </w:r>
            <w:r w:rsidR="00AA646C">
              <w:rPr>
                <w:rFonts w:asciiTheme="majorBidi" w:hAnsiTheme="majorBidi" w:cstheme="majorBidi"/>
                <w:sz w:val="24"/>
              </w:rPr>
              <w:t>-</w:t>
            </w:r>
            <w:r w:rsidRPr="00E07538">
              <w:rPr>
                <w:rFonts w:asciiTheme="majorBidi" w:hAnsiTheme="majorBidi" w:cstheme="majorBidi"/>
                <w:sz w:val="24"/>
              </w:rPr>
              <w:t xml:space="preserve">Diacritized </w:t>
            </w:r>
            <w:r w:rsidRPr="00E07538">
              <w:rPr>
                <w:rFonts w:asciiTheme="majorBidi" w:hAnsiTheme="majorBidi" w:cstheme="majorBidi"/>
                <w:sz w:val="24"/>
              </w:rPr>
              <w:lastRenderedPageBreak/>
              <w:t>Corpus</w:t>
            </w:r>
          </w:p>
        </w:tc>
        <w:tc>
          <w:tcPr>
            <w:tcW w:w="3343" w:type="dxa"/>
          </w:tcPr>
          <w:p w14:paraId="3099C7AD" w14:textId="77777777" w:rsidR="00E125DF" w:rsidRPr="00E07538" w:rsidRDefault="00E125DF" w:rsidP="00E07538">
            <w:pPr>
              <w:spacing w:line="480" w:lineRule="auto"/>
              <w:rPr>
                <w:rFonts w:asciiTheme="majorBidi" w:hAnsiTheme="majorBidi" w:cstheme="majorBidi"/>
                <w:sz w:val="24"/>
              </w:rPr>
            </w:pPr>
            <w:r w:rsidRPr="00E07538">
              <w:rPr>
                <w:rFonts w:asciiTheme="majorBidi" w:hAnsiTheme="majorBidi" w:cstheme="majorBidi"/>
                <w:sz w:val="24"/>
                <w:rtl/>
                <w:lang w:bidi="ar-SA"/>
              </w:rPr>
              <w:lastRenderedPageBreak/>
              <w:t xml:space="preserve">، إلى وجود حوالي مليون ونصف </w:t>
            </w:r>
            <w:r w:rsidRPr="00E07538">
              <w:rPr>
                <w:rFonts w:asciiTheme="majorBidi" w:hAnsiTheme="majorBidi" w:cstheme="majorBidi"/>
                <w:sz w:val="24"/>
                <w:rtl/>
                <w:lang w:bidi="ar-SA"/>
              </w:rPr>
              <w:lastRenderedPageBreak/>
              <w:t xml:space="preserve">مليون تونسي يستهلكون التبغ ، فضلا عن </w:t>
            </w:r>
            <w:r w:rsidRPr="00E07538">
              <w:rPr>
                <w:rFonts w:asciiTheme="majorBidi" w:hAnsiTheme="majorBidi" w:cstheme="majorBidi"/>
                <w:sz w:val="24"/>
                <w:rtl/>
                <w:cs/>
              </w:rPr>
              <w:t xml:space="preserve">700 </w:t>
            </w:r>
            <w:r w:rsidRPr="00E07538">
              <w:rPr>
                <w:rFonts w:asciiTheme="majorBidi" w:hAnsiTheme="majorBidi" w:cstheme="majorBidi"/>
                <w:sz w:val="24"/>
                <w:rtl/>
                <w:cs/>
                <w:lang w:bidi="ar-SA"/>
              </w:rPr>
              <w:t>ألف مستهلك للكحول</w:t>
            </w:r>
          </w:p>
        </w:tc>
        <w:tc>
          <w:tcPr>
            <w:tcW w:w="1758" w:type="dxa"/>
          </w:tcPr>
          <w:p w14:paraId="168DFB70" w14:textId="65592848" w:rsidR="00E125DF" w:rsidRPr="00E07538" w:rsidRDefault="00AD0DB6" w:rsidP="00E07538">
            <w:pPr>
              <w:spacing w:line="480" w:lineRule="auto"/>
              <w:rPr>
                <w:rFonts w:asciiTheme="majorBidi" w:hAnsiTheme="majorBidi" w:cstheme="majorBidi"/>
                <w:sz w:val="24"/>
              </w:rPr>
            </w:pPr>
            <w:r>
              <w:rPr>
                <w:rFonts w:asciiTheme="majorBidi" w:eastAsia="Times New Roman" w:hAnsiTheme="majorBidi" w:cstheme="majorBidi"/>
                <w:sz w:val="24"/>
              </w:rPr>
              <w:lastRenderedPageBreak/>
              <w:t>aljazeera100.txt</w:t>
            </w:r>
          </w:p>
        </w:tc>
      </w:tr>
      <w:tr w:rsidR="00E125DF" w:rsidRPr="00E07538" w14:paraId="736ED48E" w14:textId="77777777" w:rsidTr="00AA646C">
        <w:tc>
          <w:tcPr>
            <w:tcW w:w="450" w:type="dxa"/>
          </w:tcPr>
          <w:p w14:paraId="210E8689" w14:textId="77777777" w:rsidR="00E125DF" w:rsidRPr="00E07538" w:rsidRDefault="00E125DF" w:rsidP="00E07538">
            <w:pPr>
              <w:spacing w:line="480" w:lineRule="auto"/>
              <w:rPr>
                <w:rFonts w:asciiTheme="majorBidi" w:hAnsiTheme="majorBidi" w:cstheme="majorBidi"/>
                <w:sz w:val="24"/>
              </w:rPr>
            </w:pPr>
            <w:r w:rsidRPr="00E07538">
              <w:rPr>
                <w:rFonts w:asciiTheme="majorBidi" w:hAnsiTheme="majorBidi" w:cstheme="majorBidi"/>
                <w:sz w:val="24"/>
              </w:rPr>
              <w:t>7</w:t>
            </w:r>
          </w:p>
        </w:tc>
        <w:tc>
          <w:tcPr>
            <w:tcW w:w="2602" w:type="dxa"/>
          </w:tcPr>
          <w:p w14:paraId="454C07D1" w14:textId="36ECB379" w:rsidR="00E125DF" w:rsidRPr="00E07538" w:rsidRDefault="00E125DF" w:rsidP="00E07538">
            <w:pPr>
              <w:spacing w:line="480" w:lineRule="auto"/>
              <w:rPr>
                <w:rFonts w:asciiTheme="majorBidi" w:hAnsiTheme="majorBidi" w:cstheme="majorBidi"/>
                <w:sz w:val="24"/>
              </w:rPr>
            </w:pPr>
            <w:r w:rsidRPr="00E07538">
              <w:rPr>
                <w:rFonts w:asciiTheme="majorBidi" w:hAnsiTheme="majorBidi" w:cstheme="majorBidi"/>
                <w:sz w:val="24"/>
              </w:rPr>
              <w:t>Non</w:t>
            </w:r>
            <w:r w:rsidR="00AA646C">
              <w:rPr>
                <w:rFonts w:asciiTheme="majorBidi" w:hAnsiTheme="majorBidi" w:cstheme="majorBidi"/>
                <w:sz w:val="24"/>
              </w:rPr>
              <w:t>-</w:t>
            </w:r>
            <w:r w:rsidRPr="00E07538">
              <w:rPr>
                <w:rFonts w:asciiTheme="majorBidi" w:hAnsiTheme="majorBidi" w:cstheme="majorBidi"/>
                <w:sz w:val="24"/>
              </w:rPr>
              <w:t>Diacritized Corpus</w:t>
            </w:r>
          </w:p>
        </w:tc>
        <w:tc>
          <w:tcPr>
            <w:tcW w:w="3343" w:type="dxa"/>
          </w:tcPr>
          <w:p w14:paraId="10D4B2CC" w14:textId="77777777" w:rsidR="00E125DF" w:rsidRPr="00E07538" w:rsidRDefault="00E125DF" w:rsidP="00E07538">
            <w:pPr>
              <w:spacing w:line="480" w:lineRule="auto"/>
              <w:rPr>
                <w:rFonts w:asciiTheme="majorBidi" w:hAnsiTheme="majorBidi" w:cstheme="majorBidi"/>
                <w:sz w:val="24"/>
              </w:rPr>
            </w:pPr>
            <w:r w:rsidRPr="00E07538">
              <w:rPr>
                <w:rFonts w:asciiTheme="majorBidi" w:hAnsiTheme="majorBidi" w:cstheme="majorBidi"/>
                <w:sz w:val="24"/>
                <w:rtl/>
                <w:lang w:bidi="ar-SA"/>
              </w:rPr>
              <w:t xml:space="preserve">وجائزة </w:t>
            </w:r>
            <w:r w:rsidRPr="00E07538">
              <w:rPr>
                <w:rFonts w:asciiTheme="majorBidi" w:hAnsiTheme="majorBidi" w:cstheme="majorBidi"/>
                <w:sz w:val="24"/>
                <w:rtl/>
                <w:cs/>
              </w:rPr>
              <w:t>"</w:t>
            </w:r>
            <w:r w:rsidRPr="00E07538">
              <w:rPr>
                <w:rFonts w:asciiTheme="majorBidi" w:hAnsiTheme="majorBidi" w:cstheme="majorBidi"/>
                <w:sz w:val="24"/>
                <w:rtl/>
                <w:cs/>
                <w:lang w:bidi="ar-SA"/>
              </w:rPr>
              <w:t>ت</w:t>
            </w:r>
            <w:r w:rsidRPr="00E07538">
              <w:rPr>
                <w:rFonts w:asciiTheme="majorBidi" w:hAnsiTheme="majorBidi" w:cstheme="majorBidi"/>
                <w:sz w:val="24"/>
                <w:rtl/>
                <w:lang w:bidi="ar-SA"/>
              </w:rPr>
              <w:t>ريم عمران</w:t>
            </w:r>
            <w:r w:rsidRPr="00E07538">
              <w:rPr>
                <w:rFonts w:asciiTheme="majorBidi" w:hAnsiTheme="majorBidi" w:cstheme="majorBidi"/>
                <w:sz w:val="24"/>
                <w:rtl/>
                <w:cs/>
              </w:rPr>
              <w:t xml:space="preserve">" </w:t>
            </w:r>
            <w:r w:rsidRPr="00E07538">
              <w:rPr>
                <w:rFonts w:asciiTheme="majorBidi" w:hAnsiTheme="majorBidi" w:cstheme="majorBidi"/>
                <w:sz w:val="24"/>
                <w:rtl/>
                <w:cs/>
                <w:lang w:bidi="ar-SA"/>
              </w:rPr>
              <w:t xml:space="preserve">الصحفية للمقال الصحفى فى دورتها الثالثة للعام </w:t>
            </w:r>
            <w:r w:rsidRPr="00E07538">
              <w:rPr>
                <w:rFonts w:asciiTheme="majorBidi" w:hAnsiTheme="majorBidi" w:cstheme="majorBidi"/>
                <w:sz w:val="24"/>
                <w:rtl/>
                <w:cs/>
              </w:rPr>
              <w:t>2005</w:t>
            </w:r>
            <w:r w:rsidRPr="00E07538">
              <w:rPr>
                <w:rFonts w:asciiTheme="majorBidi" w:hAnsiTheme="majorBidi" w:cstheme="majorBidi"/>
                <w:sz w:val="24"/>
              </w:rPr>
              <w:t xml:space="preserve"> /</w:t>
            </w:r>
          </w:p>
        </w:tc>
        <w:tc>
          <w:tcPr>
            <w:tcW w:w="1758" w:type="dxa"/>
          </w:tcPr>
          <w:p w14:paraId="4ADBF5BB" w14:textId="3432D3E9" w:rsidR="00E125DF" w:rsidRPr="00E07538" w:rsidRDefault="00AD0DB6" w:rsidP="00E07538">
            <w:pPr>
              <w:spacing w:line="480" w:lineRule="auto"/>
              <w:rPr>
                <w:rFonts w:asciiTheme="majorBidi" w:hAnsiTheme="majorBidi" w:cstheme="majorBidi"/>
                <w:sz w:val="24"/>
              </w:rPr>
            </w:pPr>
            <w:r>
              <w:rPr>
                <w:rFonts w:asciiTheme="majorBidi" w:eastAsia="Times New Roman" w:hAnsiTheme="majorBidi" w:cstheme="majorBidi"/>
                <w:sz w:val="24"/>
              </w:rPr>
              <w:t>kacst100.txt</w:t>
            </w:r>
          </w:p>
        </w:tc>
      </w:tr>
      <w:tr w:rsidR="00E125DF" w:rsidRPr="00E07538" w14:paraId="0D1D94A8" w14:textId="77777777" w:rsidTr="00AA646C">
        <w:tc>
          <w:tcPr>
            <w:tcW w:w="450" w:type="dxa"/>
          </w:tcPr>
          <w:p w14:paraId="7DDD52AE" w14:textId="77777777" w:rsidR="00E125DF" w:rsidRPr="00E07538" w:rsidRDefault="00E125DF" w:rsidP="00E07538">
            <w:pPr>
              <w:spacing w:line="480" w:lineRule="auto"/>
              <w:rPr>
                <w:rFonts w:asciiTheme="majorBidi" w:hAnsiTheme="majorBidi" w:cstheme="majorBidi"/>
                <w:sz w:val="24"/>
              </w:rPr>
            </w:pPr>
            <w:r w:rsidRPr="00E07538">
              <w:rPr>
                <w:rFonts w:asciiTheme="majorBidi" w:hAnsiTheme="majorBidi" w:cstheme="majorBidi"/>
                <w:sz w:val="24"/>
              </w:rPr>
              <w:t>8</w:t>
            </w:r>
          </w:p>
        </w:tc>
        <w:tc>
          <w:tcPr>
            <w:tcW w:w="2602" w:type="dxa"/>
          </w:tcPr>
          <w:p w14:paraId="2EB9CA3C" w14:textId="31ADF828" w:rsidR="00E125DF" w:rsidRPr="00E07538" w:rsidRDefault="00E125DF" w:rsidP="00E07538">
            <w:pPr>
              <w:spacing w:line="480" w:lineRule="auto"/>
              <w:rPr>
                <w:rFonts w:asciiTheme="majorBidi" w:hAnsiTheme="majorBidi" w:cstheme="majorBidi"/>
                <w:sz w:val="24"/>
              </w:rPr>
            </w:pPr>
            <w:r w:rsidRPr="00E07538">
              <w:rPr>
                <w:rFonts w:asciiTheme="majorBidi" w:hAnsiTheme="majorBidi" w:cstheme="majorBidi"/>
                <w:sz w:val="24"/>
              </w:rPr>
              <w:t>Non</w:t>
            </w:r>
            <w:r w:rsidR="00AA646C">
              <w:rPr>
                <w:rFonts w:asciiTheme="majorBidi" w:hAnsiTheme="majorBidi" w:cstheme="majorBidi"/>
                <w:sz w:val="24"/>
              </w:rPr>
              <w:t>-</w:t>
            </w:r>
            <w:r w:rsidRPr="00E07538">
              <w:rPr>
                <w:rFonts w:asciiTheme="majorBidi" w:hAnsiTheme="majorBidi" w:cstheme="majorBidi"/>
                <w:sz w:val="24"/>
              </w:rPr>
              <w:t>Diacritized Corpus</w:t>
            </w:r>
          </w:p>
        </w:tc>
        <w:tc>
          <w:tcPr>
            <w:tcW w:w="3343" w:type="dxa"/>
          </w:tcPr>
          <w:p w14:paraId="28901E5D" w14:textId="48182ABF" w:rsidR="00E125DF" w:rsidRPr="00E07538" w:rsidRDefault="00E125DF" w:rsidP="00206EEC">
            <w:pPr>
              <w:spacing w:line="480" w:lineRule="auto"/>
              <w:rPr>
                <w:rFonts w:asciiTheme="majorBidi" w:hAnsiTheme="majorBidi" w:cstheme="majorBidi"/>
                <w:sz w:val="24"/>
              </w:rPr>
            </w:pPr>
            <w:r w:rsidRPr="00E07538">
              <w:rPr>
                <w:rFonts w:asciiTheme="majorBidi" w:hAnsiTheme="majorBidi" w:cstheme="majorBidi"/>
                <w:sz w:val="24"/>
                <w:rtl/>
                <w:lang w:bidi="ar-SA"/>
              </w:rPr>
              <w:t xml:space="preserve">يه لتسويق منتجاتهم في الاسواق المحلية والخليجيه والعربية والاسلامية كما انه يتيح للمشاركين والعارضين من البحرين توسيع مجال تجارتهم وقاعدتهم التسويقية وتطويرها ويشكل هذا المعرض فرصة حقيقية للتعريف بالمنتجات البحرينية </w:t>
            </w:r>
          </w:p>
        </w:tc>
        <w:tc>
          <w:tcPr>
            <w:tcW w:w="1758" w:type="dxa"/>
          </w:tcPr>
          <w:p w14:paraId="3BE9A2F6" w14:textId="10B708F1" w:rsidR="00E125DF" w:rsidRPr="00E07538" w:rsidRDefault="00AD0DB6" w:rsidP="00E07538">
            <w:pPr>
              <w:spacing w:line="480" w:lineRule="auto"/>
              <w:rPr>
                <w:rFonts w:asciiTheme="majorBidi" w:hAnsiTheme="majorBidi" w:cstheme="majorBidi"/>
                <w:sz w:val="24"/>
              </w:rPr>
            </w:pPr>
            <w:r>
              <w:rPr>
                <w:rFonts w:asciiTheme="majorBidi" w:eastAsia="Times New Roman" w:hAnsiTheme="majorBidi" w:cstheme="majorBidi"/>
                <w:sz w:val="24"/>
              </w:rPr>
              <w:t>khaleej100.txt</w:t>
            </w:r>
          </w:p>
        </w:tc>
      </w:tr>
      <w:tr w:rsidR="00E125DF" w:rsidRPr="00E07538" w14:paraId="61C454D7" w14:textId="77777777" w:rsidTr="00AA646C">
        <w:tc>
          <w:tcPr>
            <w:tcW w:w="450" w:type="dxa"/>
          </w:tcPr>
          <w:p w14:paraId="42DCA9FA" w14:textId="77777777" w:rsidR="00E125DF" w:rsidRPr="00E07538" w:rsidRDefault="00E125DF" w:rsidP="00E07538">
            <w:pPr>
              <w:spacing w:line="480" w:lineRule="auto"/>
              <w:rPr>
                <w:rFonts w:asciiTheme="majorBidi" w:hAnsiTheme="majorBidi" w:cstheme="majorBidi"/>
                <w:sz w:val="24"/>
              </w:rPr>
            </w:pPr>
            <w:r w:rsidRPr="00E07538">
              <w:rPr>
                <w:rFonts w:asciiTheme="majorBidi" w:hAnsiTheme="majorBidi" w:cstheme="majorBidi"/>
                <w:sz w:val="24"/>
              </w:rPr>
              <w:t>9</w:t>
            </w:r>
          </w:p>
        </w:tc>
        <w:tc>
          <w:tcPr>
            <w:tcW w:w="2602" w:type="dxa"/>
          </w:tcPr>
          <w:p w14:paraId="2671B776" w14:textId="7A15F024" w:rsidR="00E125DF" w:rsidRPr="00E07538" w:rsidRDefault="00E125DF" w:rsidP="00E07538">
            <w:pPr>
              <w:spacing w:line="480" w:lineRule="auto"/>
              <w:rPr>
                <w:rFonts w:asciiTheme="majorBidi" w:hAnsiTheme="majorBidi" w:cstheme="majorBidi"/>
                <w:sz w:val="24"/>
              </w:rPr>
            </w:pPr>
            <w:r w:rsidRPr="00E07538">
              <w:rPr>
                <w:rFonts w:asciiTheme="majorBidi" w:hAnsiTheme="majorBidi" w:cstheme="majorBidi"/>
                <w:sz w:val="24"/>
              </w:rPr>
              <w:t>Non</w:t>
            </w:r>
            <w:r w:rsidR="00AA646C">
              <w:rPr>
                <w:rFonts w:asciiTheme="majorBidi" w:hAnsiTheme="majorBidi" w:cstheme="majorBidi"/>
                <w:sz w:val="24"/>
              </w:rPr>
              <w:t>-</w:t>
            </w:r>
            <w:r w:rsidRPr="00E07538">
              <w:rPr>
                <w:rFonts w:asciiTheme="majorBidi" w:hAnsiTheme="majorBidi" w:cstheme="majorBidi"/>
                <w:sz w:val="24"/>
              </w:rPr>
              <w:t>Diacritized Corpus</w:t>
            </w:r>
          </w:p>
        </w:tc>
        <w:tc>
          <w:tcPr>
            <w:tcW w:w="3343" w:type="dxa"/>
          </w:tcPr>
          <w:p w14:paraId="7397E2F6" w14:textId="77777777" w:rsidR="00E125DF" w:rsidRPr="00E07538" w:rsidRDefault="00E125DF" w:rsidP="00E07538">
            <w:pPr>
              <w:spacing w:line="480" w:lineRule="auto"/>
              <w:rPr>
                <w:rFonts w:asciiTheme="majorBidi" w:hAnsiTheme="majorBidi" w:cstheme="majorBidi"/>
                <w:sz w:val="24"/>
              </w:rPr>
            </w:pPr>
            <w:r w:rsidRPr="00E07538">
              <w:rPr>
                <w:rFonts w:asciiTheme="majorBidi" w:hAnsiTheme="majorBidi" w:cstheme="majorBidi"/>
                <w:sz w:val="24"/>
                <w:rtl/>
                <w:lang w:bidi="ar-SA"/>
              </w:rPr>
              <w:t>هل سبق لك أن أردت تشكيل نص أو جملة ووجدت صعوبة في ذلك لأن مدرس</w:t>
            </w:r>
          </w:p>
        </w:tc>
        <w:tc>
          <w:tcPr>
            <w:tcW w:w="1758" w:type="dxa"/>
          </w:tcPr>
          <w:p w14:paraId="24EAE0F1" w14:textId="73D1AEB0" w:rsidR="00E125DF" w:rsidRPr="00E07538" w:rsidRDefault="00AD0DB6" w:rsidP="00E07538">
            <w:pPr>
              <w:spacing w:line="480" w:lineRule="auto"/>
              <w:rPr>
                <w:rFonts w:asciiTheme="majorBidi" w:hAnsiTheme="majorBidi" w:cstheme="majorBidi"/>
                <w:sz w:val="24"/>
              </w:rPr>
            </w:pPr>
            <w:r w:rsidRPr="00AD0DB6">
              <w:rPr>
                <w:rFonts w:asciiTheme="majorBidi" w:eastAsia="Times New Roman" w:hAnsiTheme="majorBidi" w:cstheme="majorBidi"/>
                <w:sz w:val="22"/>
                <w:szCs w:val="22"/>
              </w:rPr>
              <w:t>msa.txt</w:t>
            </w:r>
          </w:p>
        </w:tc>
      </w:tr>
      <w:tr w:rsidR="00E125DF" w:rsidRPr="00E07538" w14:paraId="3CB169C4" w14:textId="77777777" w:rsidTr="00AA646C">
        <w:tc>
          <w:tcPr>
            <w:tcW w:w="450" w:type="dxa"/>
          </w:tcPr>
          <w:p w14:paraId="43F7AD66" w14:textId="77777777" w:rsidR="00E125DF" w:rsidRPr="00E07538" w:rsidRDefault="00E125DF" w:rsidP="00E07538">
            <w:pPr>
              <w:spacing w:line="480" w:lineRule="auto"/>
              <w:rPr>
                <w:rFonts w:asciiTheme="majorBidi" w:hAnsiTheme="majorBidi" w:cstheme="majorBidi"/>
                <w:sz w:val="24"/>
              </w:rPr>
            </w:pPr>
            <w:r w:rsidRPr="00E07538">
              <w:rPr>
                <w:rFonts w:asciiTheme="majorBidi" w:hAnsiTheme="majorBidi" w:cstheme="majorBidi"/>
                <w:sz w:val="24"/>
              </w:rPr>
              <w:t>10</w:t>
            </w:r>
          </w:p>
        </w:tc>
        <w:tc>
          <w:tcPr>
            <w:tcW w:w="2602" w:type="dxa"/>
          </w:tcPr>
          <w:p w14:paraId="0FC3EE1C" w14:textId="36AA9E93" w:rsidR="00E125DF" w:rsidRPr="00E07538" w:rsidRDefault="00E125DF" w:rsidP="00E07538">
            <w:pPr>
              <w:spacing w:line="480" w:lineRule="auto"/>
              <w:rPr>
                <w:rFonts w:asciiTheme="majorBidi" w:hAnsiTheme="majorBidi" w:cstheme="majorBidi"/>
                <w:sz w:val="24"/>
              </w:rPr>
            </w:pPr>
            <w:r w:rsidRPr="00E07538">
              <w:rPr>
                <w:rFonts w:asciiTheme="majorBidi" w:hAnsiTheme="majorBidi" w:cstheme="majorBidi"/>
                <w:sz w:val="24"/>
              </w:rPr>
              <w:t>Non</w:t>
            </w:r>
            <w:r w:rsidR="00AA646C">
              <w:rPr>
                <w:rFonts w:asciiTheme="majorBidi" w:hAnsiTheme="majorBidi" w:cstheme="majorBidi"/>
                <w:sz w:val="24"/>
              </w:rPr>
              <w:t>-</w:t>
            </w:r>
            <w:r w:rsidRPr="00E07538">
              <w:rPr>
                <w:rFonts w:asciiTheme="majorBidi" w:hAnsiTheme="majorBidi" w:cstheme="majorBidi"/>
                <w:sz w:val="24"/>
              </w:rPr>
              <w:t>Diacritized Corpus</w:t>
            </w:r>
          </w:p>
        </w:tc>
        <w:tc>
          <w:tcPr>
            <w:tcW w:w="3343" w:type="dxa"/>
          </w:tcPr>
          <w:p w14:paraId="6A9269A8" w14:textId="77777777" w:rsidR="00E125DF" w:rsidRPr="00E07538" w:rsidRDefault="00E125DF" w:rsidP="00E07538">
            <w:pPr>
              <w:spacing w:line="480" w:lineRule="auto"/>
              <w:rPr>
                <w:rFonts w:asciiTheme="majorBidi" w:hAnsiTheme="majorBidi" w:cstheme="majorBidi"/>
                <w:sz w:val="24"/>
              </w:rPr>
            </w:pPr>
            <w:r w:rsidRPr="00E07538">
              <w:rPr>
                <w:rFonts w:asciiTheme="majorBidi" w:hAnsiTheme="majorBidi" w:cstheme="majorBidi"/>
                <w:sz w:val="24"/>
                <w:rtl/>
                <w:lang w:bidi="ar-SA"/>
              </w:rPr>
              <w:t>ذلك الكتاب لا ريب فيه هدى للمتقين</w:t>
            </w:r>
          </w:p>
        </w:tc>
        <w:tc>
          <w:tcPr>
            <w:tcW w:w="1758" w:type="dxa"/>
          </w:tcPr>
          <w:p w14:paraId="0DEC48CC" w14:textId="5B4847D5" w:rsidR="00E125DF" w:rsidRPr="00E07538" w:rsidRDefault="00AD0DB6" w:rsidP="00E07538">
            <w:pPr>
              <w:spacing w:line="480" w:lineRule="auto"/>
              <w:rPr>
                <w:rFonts w:asciiTheme="majorBidi" w:hAnsiTheme="majorBidi" w:cstheme="majorBidi"/>
                <w:sz w:val="24"/>
              </w:rPr>
            </w:pPr>
            <w:r>
              <w:rPr>
                <w:rFonts w:asciiTheme="majorBidi" w:eastAsia="Times New Roman" w:hAnsiTheme="majorBidi" w:cstheme="majorBidi"/>
                <w:sz w:val="24"/>
              </w:rPr>
              <w:t>quran.txt</w:t>
            </w:r>
          </w:p>
        </w:tc>
      </w:tr>
      <w:tr w:rsidR="00E125DF" w:rsidRPr="00E07538" w14:paraId="5C3A106C" w14:textId="77777777" w:rsidTr="00AA646C">
        <w:tc>
          <w:tcPr>
            <w:tcW w:w="450" w:type="dxa"/>
          </w:tcPr>
          <w:p w14:paraId="7D334BC2" w14:textId="77777777" w:rsidR="00E125DF" w:rsidRPr="00E07538" w:rsidRDefault="00E125DF" w:rsidP="00E07538">
            <w:pPr>
              <w:spacing w:line="480" w:lineRule="auto"/>
              <w:rPr>
                <w:rFonts w:asciiTheme="majorBidi" w:hAnsiTheme="majorBidi" w:cstheme="majorBidi"/>
                <w:sz w:val="24"/>
              </w:rPr>
            </w:pPr>
            <w:r w:rsidRPr="00E07538">
              <w:rPr>
                <w:rFonts w:asciiTheme="majorBidi" w:hAnsiTheme="majorBidi" w:cstheme="majorBidi"/>
                <w:sz w:val="24"/>
              </w:rPr>
              <w:t>11</w:t>
            </w:r>
          </w:p>
        </w:tc>
        <w:tc>
          <w:tcPr>
            <w:tcW w:w="2602" w:type="dxa"/>
          </w:tcPr>
          <w:p w14:paraId="33EE3D39" w14:textId="4A922CDE" w:rsidR="00E125DF" w:rsidRPr="00E07538" w:rsidRDefault="00E125DF" w:rsidP="00E07538">
            <w:pPr>
              <w:spacing w:line="480" w:lineRule="auto"/>
              <w:rPr>
                <w:rFonts w:asciiTheme="majorBidi" w:hAnsiTheme="majorBidi" w:cstheme="majorBidi"/>
                <w:sz w:val="24"/>
              </w:rPr>
            </w:pPr>
            <w:r w:rsidRPr="00E07538">
              <w:rPr>
                <w:rFonts w:asciiTheme="majorBidi" w:hAnsiTheme="majorBidi" w:cstheme="majorBidi"/>
                <w:sz w:val="24"/>
              </w:rPr>
              <w:t>Non</w:t>
            </w:r>
            <w:r w:rsidR="00AA646C">
              <w:rPr>
                <w:rFonts w:asciiTheme="majorBidi" w:hAnsiTheme="majorBidi" w:cstheme="majorBidi"/>
                <w:sz w:val="24"/>
              </w:rPr>
              <w:t>-</w:t>
            </w:r>
            <w:r w:rsidRPr="00E07538">
              <w:rPr>
                <w:rFonts w:asciiTheme="majorBidi" w:hAnsiTheme="majorBidi" w:cstheme="majorBidi"/>
                <w:sz w:val="24"/>
              </w:rPr>
              <w:t>Diacritized Corpus</w:t>
            </w:r>
          </w:p>
        </w:tc>
        <w:tc>
          <w:tcPr>
            <w:tcW w:w="3343" w:type="dxa"/>
          </w:tcPr>
          <w:p w14:paraId="55AF9556" w14:textId="77777777" w:rsidR="00E125DF" w:rsidRPr="00E07538" w:rsidRDefault="00E125DF" w:rsidP="00E07538">
            <w:pPr>
              <w:spacing w:line="480" w:lineRule="auto"/>
              <w:rPr>
                <w:rFonts w:asciiTheme="majorBidi" w:hAnsiTheme="majorBidi" w:cstheme="majorBidi"/>
                <w:sz w:val="24"/>
              </w:rPr>
            </w:pPr>
            <w:r w:rsidRPr="00E07538">
              <w:rPr>
                <w:rFonts w:asciiTheme="majorBidi" w:hAnsiTheme="majorBidi" w:cstheme="majorBidi"/>
                <w:sz w:val="24"/>
                <w:rtl/>
                <w:lang w:bidi="ar-SA"/>
              </w:rPr>
              <w:t>الوقف لآخر بنقصان فاحش فالإجارة فاسدة فلو تعين متول</w:t>
            </w:r>
          </w:p>
        </w:tc>
        <w:tc>
          <w:tcPr>
            <w:tcW w:w="1758" w:type="dxa"/>
          </w:tcPr>
          <w:p w14:paraId="4C00F815" w14:textId="232B8A36" w:rsidR="00E125DF" w:rsidRPr="00E07538" w:rsidRDefault="00AD0DB6" w:rsidP="00E07538">
            <w:pPr>
              <w:spacing w:line="480" w:lineRule="auto"/>
              <w:rPr>
                <w:rFonts w:asciiTheme="majorBidi" w:hAnsiTheme="majorBidi" w:cstheme="majorBidi"/>
                <w:sz w:val="24"/>
              </w:rPr>
            </w:pPr>
            <w:r>
              <w:rPr>
                <w:rFonts w:asciiTheme="majorBidi" w:eastAsia="Times New Roman" w:hAnsiTheme="majorBidi" w:cstheme="majorBidi"/>
                <w:sz w:val="24"/>
              </w:rPr>
              <w:t>rdi.txt</w:t>
            </w:r>
          </w:p>
        </w:tc>
      </w:tr>
      <w:tr w:rsidR="00E125DF" w:rsidRPr="00E07538" w14:paraId="5CD7183A" w14:textId="77777777" w:rsidTr="00AA646C">
        <w:tc>
          <w:tcPr>
            <w:tcW w:w="450" w:type="dxa"/>
          </w:tcPr>
          <w:p w14:paraId="3A94F46C" w14:textId="77777777" w:rsidR="00E125DF" w:rsidRPr="00E07538" w:rsidRDefault="00E125DF" w:rsidP="00E07538">
            <w:pPr>
              <w:spacing w:line="480" w:lineRule="auto"/>
              <w:rPr>
                <w:rFonts w:asciiTheme="majorBidi" w:hAnsiTheme="majorBidi" w:cstheme="majorBidi"/>
                <w:sz w:val="24"/>
              </w:rPr>
            </w:pPr>
            <w:r w:rsidRPr="00E07538">
              <w:rPr>
                <w:rFonts w:asciiTheme="majorBidi" w:hAnsiTheme="majorBidi" w:cstheme="majorBidi"/>
                <w:sz w:val="24"/>
              </w:rPr>
              <w:t>12</w:t>
            </w:r>
          </w:p>
        </w:tc>
        <w:tc>
          <w:tcPr>
            <w:tcW w:w="2602" w:type="dxa"/>
          </w:tcPr>
          <w:p w14:paraId="7F71B05E" w14:textId="64D014B7" w:rsidR="00E125DF" w:rsidRPr="00E07538" w:rsidRDefault="00E125DF" w:rsidP="00E07538">
            <w:pPr>
              <w:spacing w:line="480" w:lineRule="auto"/>
              <w:rPr>
                <w:rFonts w:asciiTheme="majorBidi" w:hAnsiTheme="majorBidi" w:cstheme="majorBidi"/>
                <w:sz w:val="24"/>
              </w:rPr>
            </w:pPr>
            <w:r w:rsidRPr="00E07538">
              <w:rPr>
                <w:rFonts w:asciiTheme="majorBidi" w:hAnsiTheme="majorBidi" w:cstheme="majorBidi"/>
                <w:sz w:val="24"/>
              </w:rPr>
              <w:t>Non</w:t>
            </w:r>
            <w:r w:rsidR="00AA646C">
              <w:rPr>
                <w:rFonts w:asciiTheme="majorBidi" w:hAnsiTheme="majorBidi" w:cstheme="majorBidi"/>
                <w:sz w:val="24"/>
              </w:rPr>
              <w:t>-</w:t>
            </w:r>
            <w:r w:rsidRPr="00E07538">
              <w:rPr>
                <w:rFonts w:asciiTheme="majorBidi" w:hAnsiTheme="majorBidi" w:cstheme="majorBidi"/>
                <w:sz w:val="24"/>
              </w:rPr>
              <w:t>Diacritized Corpus</w:t>
            </w:r>
          </w:p>
        </w:tc>
        <w:tc>
          <w:tcPr>
            <w:tcW w:w="3343" w:type="dxa"/>
          </w:tcPr>
          <w:p w14:paraId="4723AB21" w14:textId="3F483FF7" w:rsidR="00E125DF" w:rsidRPr="00E07538" w:rsidRDefault="00E125DF" w:rsidP="00206EEC">
            <w:pPr>
              <w:spacing w:line="480" w:lineRule="auto"/>
              <w:rPr>
                <w:rFonts w:asciiTheme="majorBidi" w:hAnsiTheme="majorBidi" w:cstheme="majorBidi"/>
                <w:sz w:val="24"/>
              </w:rPr>
            </w:pPr>
            <w:r w:rsidRPr="00E07538">
              <w:rPr>
                <w:rFonts w:asciiTheme="majorBidi" w:hAnsiTheme="majorBidi" w:cstheme="majorBidi"/>
                <w:sz w:val="24"/>
              </w:rPr>
              <w:t xml:space="preserve">_ </w:t>
            </w:r>
            <w:r w:rsidRPr="00E07538">
              <w:rPr>
                <w:rFonts w:asciiTheme="majorBidi" w:hAnsiTheme="majorBidi" w:cstheme="majorBidi"/>
                <w:sz w:val="24"/>
                <w:rtl/>
                <w:lang w:bidi="ar-SA"/>
              </w:rPr>
              <w:t xml:space="preserve">علاج السكري </w:t>
            </w:r>
            <w:r w:rsidRPr="00E07538">
              <w:rPr>
                <w:rFonts w:asciiTheme="majorBidi" w:hAnsiTheme="majorBidi" w:cstheme="majorBidi"/>
                <w:sz w:val="24"/>
                <w:rtl/>
                <w:cs/>
              </w:rPr>
              <w:t>#</w:t>
            </w:r>
            <w:r w:rsidRPr="00E07538">
              <w:rPr>
                <w:rFonts w:asciiTheme="majorBidi" w:hAnsiTheme="majorBidi" w:cstheme="majorBidi"/>
                <w:sz w:val="24"/>
                <w:rtl/>
                <w:cs/>
                <w:lang w:bidi="ar-SA"/>
              </w:rPr>
              <w:t>اف</w:t>
            </w:r>
            <w:r w:rsidRPr="00E07538">
              <w:rPr>
                <w:rFonts w:asciiTheme="majorBidi" w:hAnsiTheme="majorBidi" w:cstheme="majorBidi"/>
                <w:sz w:val="24"/>
                <w:rtl/>
                <w:cs/>
              </w:rPr>
              <w:t>_</w:t>
            </w:r>
            <w:r w:rsidRPr="00E07538">
              <w:rPr>
                <w:rFonts w:asciiTheme="majorBidi" w:hAnsiTheme="majorBidi" w:cstheme="majorBidi"/>
                <w:sz w:val="24"/>
                <w:rtl/>
                <w:cs/>
                <w:lang w:bidi="ar-SA"/>
              </w:rPr>
              <w:t xml:space="preserve">نتشورال </w:t>
            </w:r>
            <w:r w:rsidRPr="00E07538">
              <w:rPr>
                <w:rFonts w:asciiTheme="majorBidi" w:hAnsiTheme="majorBidi" w:cstheme="majorBidi"/>
                <w:sz w:val="24"/>
                <w:rtl/>
                <w:cs/>
              </w:rPr>
              <w:t>#</w:t>
            </w:r>
            <w:r w:rsidRPr="00E07538">
              <w:rPr>
                <w:rFonts w:asciiTheme="majorBidi" w:hAnsiTheme="majorBidi" w:cstheme="majorBidi"/>
                <w:sz w:val="24"/>
                <w:rtl/>
                <w:cs/>
                <w:lang w:bidi="ar-SA"/>
              </w:rPr>
              <w:t xml:space="preserve">السعودية </w:t>
            </w:r>
            <w:r w:rsidRPr="00E07538">
              <w:rPr>
                <w:rFonts w:asciiTheme="majorBidi" w:hAnsiTheme="majorBidi" w:cstheme="majorBidi"/>
                <w:sz w:val="24"/>
                <w:rtl/>
                <w:cs/>
              </w:rPr>
              <w:t>#</w:t>
            </w:r>
            <w:r w:rsidRPr="00E07538">
              <w:rPr>
                <w:rFonts w:asciiTheme="majorBidi" w:hAnsiTheme="majorBidi" w:cstheme="majorBidi"/>
                <w:sz w:val="24"/>
                <w:rtl/>
                <w:cs/>
                <w:lang w:bidi="ar-SA"/>
              </w:rPr>
              <w:t xml:space="preserve">العراق </w:t>
            </w:r>
            <w:r w:rsidRPr="00E07538">
              <w:rPr>
                <w:rFonts w:asciiTheme="majorBidi" w:hAnsiTheme="majorBidi" w:cstheme="majorBidi"/>
                <w:sz w:val="24"/>
                <w:rtl/>
                <w:cs/>
              </w:rPr>
              <w:t>#</w:t>
            </w:r>
            <w:r w:rsidRPr="00E07538">
              <w:rPr>
                <w:rFonts w:asciiTheme="majorBidi" w:hAnsiTheme="majorBidi" w:cstheme="majorBidi"/>
                <w:sz w:val="24"/>
                <w:rtl/>
                <w:cs/>
                <w:lang w:bidi="ar-SA"/>
              </w:rPr>
              <w:t xml:space="preserve">اليمن </w:t>
            </w:r>
            <w:r w:rsidRPr="00E07538">
              <w:rPr>
                <w:rFonts w:asciiTheme="majorBidi" w:hAnsiTheme="majorBidi" w:cstheme="majorBidi"/>
                <w:sz w:val="24"/>
                <w:rtl/>
                <w:cs/>
              </w:rPr>
              <w:t>#</w:t>
            </w:r>
            <w:r w:rsidRPr="00E07538">
              <w:rPr>
                <w:rFonts w:asciiTheme="majorBidi" w:hAnsiTheme="majorBidi" w:cstheme="majorBidi"/>
                <w:sz w:val="24"/>
                <w:rtl/>
                <w:cs/>
                <w:lang w:bidi="ar-SA"/>
              </w:rPr>
              <w:t xml:space="preserve">مصر </w:t>
            </w:r>
            <w:r w:rsidRPr="00E07538">
              <w:rPr>
                <w:rFonts w:asciiTheme="majorBidi" w:hAnsiTheme="majorBidi" w:cstheme="majorBidi"/>
                <w:sz w:val="24"/>
                <w:rtl/>
                <w:cs/>
              </w:rPr>
              <w:t>#</w:t>
            </w:r>
            <w:r w:rsidRPr="00E07538">
              <w:rPr>
                <w:rFonts w:asciiTheme="majorBidi" w:hAnsiTheme="majorBidi" w:cstheme="majorBidi"/>
                <w:sz w:val="24"/>
                <w:rtl/>
                <w:cs/>
                <w:lang w:bidi="ar-SA"/>
              </w:rPr>
              <w:t xml:space="preserve">قطر </w:t>
            </w:r>
            <w:r w:rsidRPr="00E07538">
              <w:rPr>
                <w:rFonts w:asciiTheme="majorBidi" w:hAnsiTheme="majorBidi" w:cstheme="majorBidi"/>
                <w:sz w:val="24"/>
                <w:rtl/>
                <w:cs/>
              </w:rPr>
              <w:t>#</w:t>
            </w:r>
            <w:r w:rsidRPr="00E07538">
              <w:rPr>
                <w:rFonts w:asciiTheme="majorBidi" w:hAnsiTheme="majorBidi" w:cstheme="majorBidi"/>
                <w:sz w:val="24"/>
                <w:rtl/>
                <w:cs/>
                <w:lang w:bidi="ar-SA"/>
              </w:rPr>
              <w:t xml:space="preserve">الكويت </w:t>
            </w:r>
            <w:r w:rsidRPr="00E07538">
              <w:rPr>
                <w:rFonts w:asciiTheme="majorBidi" w:hAnsiTheme="majorBidi" w:cstheme="majorBidi"/>
                <w:sz w:val="24"/>
                <w:rtl/>
                <w:cs/>
              </w:rPr>
              <w:t>#</w:t>
            </w:r>
            <w:r w:rsidRPr="00E07538">
              <w:rPr>
                <w:rFonts w:asciiTheme="majorBidi" w:hAnsiTheme="majorBidi" w:cstheme="majorBidi"/>
                <w:sz w:val="24"/>
                <w:rtl/>
                <w:cs/>
                <w:lang w:bidi="ar-SA"/>
              </w:rPr>
              <w:t xml:space="preserve">عمان </w:t>
            </w:r>
            <w:r w:rsidRPr="00E07538">
              <w:rPr>
                <w:rFonts w:asciiTheme="majorBidi" w:hAnsiTheme="majorBidi" w:cstheme="majorBidi"/>
                <w:sz w:val="24"/>
                <w:rtl/>
                <w:cs/>
              </w:rPr>
              <w:t>#</w:t>
            </w:r>
            <w:r w:rsidRPr="00E07538">
              <w:rPr>
                <w:rFonts w:asciiTheme="majorBidi" w:hAnsiTheme="majorBidi" w:cstheme="majorBidi"/>
                <w:sz w:val="24"/>
                <w:rtl/>
                <w:cs/>
                <w:lang w:bidi="ar-SA"/>
              </w:rPr>
              <w:t xml:space="preserve">سوريا </w:t>
            </w:r>
            <w:r w:rsidRPr="00E07538">
              <w:rPr>
                <w:rFonts w:asciiTheme="majorBidi" w:hAnsiTheme="majorBidi" w:cstheme="majorBidi"/>
                <w:sz w:val="24"/>
                <w:rtl/>
                <w:cs/>
              </w:rPr>
              <w:t>#</w:t>
            </w:r>
            <w:r w:rsidRPr="00E07538">
              <w:rPr>
                <w:rFonts w:asciiTheme="majorBidi" w:hAnsiTheme="majorBidi" w:cstheme="majorBidi"/>
                <w:sz w:val="24"/>
                <w:rtl/>
                <w:cs/>
                <w:lang w:bidi="ar-SA"/>
              </w:rPr>
              <w:t xml:space="preserve">ليبيا </w:t>
            </w:r>
            <w:r w:rsidRPr="00E07538">
              <w:rPr>
                <w:rFonts w:asciiTheme="majorBidi" w:hAnsiTheme="majorBidi" w:cstheme="majorBidi"/>
                <w:sz w:val="24"/>
                <w:rtl/>
                <w:cs/>
              </w:rPr>
              <w:t>46</w:t>
            </w:r>
            <w:r w:rsidR="00206EEC">
              <w:rPr>
                <w:rFonts w:asciiTheme="majorBidi" w:hAnsiTheme="majorBidi" w:cstheme="majorBidi"/>
                <w:sz w:val="24"/>
              </w:rPr>
              <w:tab/>
              <w:t>OBJ</w:t>
            </w:r>
          </w:p>
        </w:tc>
        <w:tc>
          <w:tcPr>
            <w:tcW w:w="1758" w:type="dxa"/>
          </w:tcPr>
          <w:p w14:paraId="3E68FDA2" w14:textId="02A119F1" w:rsidR="00E125DF" w:rsidRPr="00E07538" w:rsidRDefault="00AD0DB6" w:rsidP="00E07538">
            <w:pPr>
              <w:spacing w:line="480" w:lineRule="auto"/>
              <w:rPr>
                <w:rFonts w:asciiTheme="majorBidi" w:hAnsiTheme="majorBidi" w:cstheme="majorBidi"/>
                <w:sz w:val="24"/>
              </w:rPr>
            </w:pPr>
            <w:r>
              <w:rPr>
                <w:rFonts w:asciiTheme="majorBidi" w:eastAsia="Times New Roman" w:hAnsiTheme="majorBidi" w:cstheme="majorBidi"/>
                <w:sz w:val="24"/>
              </w:rPr>
              <w:t>tweets.txt</w:t>
            </w:r>
          </w:p>
        </w:tc>
      </w:tr>
      <w:tr w:rsidR="00E125DF" w:rsidRPr="00E07538" w14:paraId="205A9DCB" w14:textId="77777777" w:rsidTr="00AA646C">
        <w:tc>
          <w:tcPr>
            <w:tcW w:w="450" w:type="dxa"/>
          </w:tcPr>
          <w:p w14:paraId="42C943E2" w14:textId="77777777" w:rsidR="00E125DF" w:rsidRPr="00E07538" w:rsidRDefault="00E125DF" w:rsidP="00E07538">
            <w:pPr>
              <w:spacing w:line="480" w:lineRule="auto"/>
              <w:rPr>
                <w:rFonts w:asciiTheme="majorBidi" w:hAnsiTheme="majorBidi" w:cstheme="majorBidi"/>
                <w:sz w:val="24"/>
              </w:rPr>
            </w:pPr>
            <w:r w:rsidRPr="00E07538">
              <w:rPr>
                <w:rFonts w:asciiTheme="majorBidi" w:hAnsiTheme="majorBidi" w:cstheme="majorBidi"/>
                <w:sz w:val="24"/>
              </w:rPr>
              <w:t>13</w:t>
            </w:r>
          </w:p>
        </w:tc>
        <w:tc>
          <w:tcPr>
            <w:tcW w:w="2602" w:type="dxa"/>
          </w:tcPr>
          <w:p w14:paraId="3E3E14A3" w14:textId="1DB7A90B" w:rsidR="00E125DF" w:rsidRPr="00E07538" w:rsidRDefault="00E125DF" w:rsidP="00E07538">
            <w:pPr>
              <w:spacing w:line="480" w:lineRule="auto"/>
              <w:rPr>
                <w:rFonts w:asciiTheme="majorBidi" w:hAnsiTheme="majorBidi" w:cstheme="majorBidi"/>
                <w:sz w:val="24"/>
              </w:rPr>
            </w:pPr>
            <w:r w:rsidRPr="00E07538">
              <w:rPr>
                <w:rFonts w:asciiTheme="majorBidi" w:hAnsiTheme="majorBidi" w:cstheme="majorBidi"/>
                <w:sz w:val="24"/>
              </w:rPr>
              <w:t>Non</w:t>
            </w:r>
            <w:r w:rsidR="00AA646C">
              <w:rPr>
                <w:rFonts w:asciiTheme="majorBidi" w:hAnsiTheme="majorBidi" w:cstheme="majorBidi"/>
                <w:sz w:val="24"/>
              </w:rPr>
              <w:t>-</w:t>
            </w:r>
            <w:r w:rsidRPr="00E07538">
              <w:rPr>
                <w:rFonts w:asciiTheme="majorBidi" w:hAnsiTheme="majorBidi" w:cstheme="majorBidi"/>
                <w:sz w:val="24"/>
              </w:rPr>
              <w:t>Diacritized Corpus</w:t>
            </w:r>
          </w:p>
        </w:tc>
        <w:tc>
          <w:tcPr>
            <w:tcW w:w="3343" w:type="dxa"/>
          </w:tcPr>
          <w:p w14:paraId="6EAA7B64" w14:textId="77777777" w:rsidR="00E125DF" w:rsidRPr="00E07538" w:rsidRDefault="00E125DF" w:rsidP="00E07538">
            <w:pPr>
              <w:spacing w:line="480" w:lineRule="auto"/>
              <w:rPr>
                <w:rFonts w:asciiTheme="majorBidi" w:hAnsiTheme="majorBidi" w:cstheme="majorBidi"/>
                <w:sz w:val="24"/>
              </w:rPr>
            </w:pPr>
            <w:r w:rsidRPr="00E07538">
              <w:rPr>
                <w:rFonts w:asciiTheme="majorBidi" w:hAnsiTheme="majorBidi" w:cstheme="majorBidi"/>
                <w:sz w:val="24"/>
                <w:rtl/>
                <w:lang w:bidi="ar-SA"/>
              </w:rPr>
              <w:t xml:space="preserve">بعد استقالة رئيس </w:t>
            </w:r>
            <w:r w:rsidRPr="00E07538">
              <w:rPr>
                <w:rFonts w:asciiTheme="majorBidi" w:hAnsiTheme="majorBidi" w:cstheme="majorBidi"/>
                <w:sz w:val="24"/>
                <w:rtl/>
                <w:cs/>
              </w:rPr>
              <w:t>#</w:t>
            </w:r>
            <w:r w:rsidRPr="00E07538">
              <w:rPr>
                <w:rFonts w:asciiTheme="majorBidi" w:hAnsiTheme="majorBidi" w:cstheme="majorBidi"/>
                <w:sz w:val="24"/>
                <w:rtl/>
                <w:cs/>
                <w:lang w:bidi="ar-SA"/>
              </w:rPr>
              <w:t>المحكمة</w:t>
            </w:r>
            <w:r w:rsidRPr="00E07538">
              <w:rPr>
                <w:rFonts w:asciiTheme="majorBidi" w:hAnsiTheme="majorBidi" w:cstheme="majorBidi"/>
                <w:sz w:val="24"/>
                <w:rtl/>
                <w:cs/>
              </w:rPr>
              <w:t>_</w:t>
            </w:r>
            <w:r w:rsidRPr="00E07538">
              <w:rPr>
                <w:rFonts w:asciiTheme="majorBidi" w:hAnsiTheme="majorBidi" w:cstheme="majorBidi"/>
                <w:sz w:val="24"/>
                <w:rtl/>
                <w:cs/>
                <w:lang w:bidi="ar-SA"/>
              </w:rPr>
              <w:t xml:space="preserve">الدستورية ننتظر استقالة </w:t>
            </w:r>
            <w:r w:rsidRPr="00E07538">
              <w:rPr>
                <w:rFonts w:asciiTheme="majorBidi" w:hAnsiTheme="majorBidi" w:cstheme="majorBidi"/>
                <w:sz w:val="24"/>
                <w:rtl/>
                <w:cs/>
              </w:rPr>
              <w:t>#</w:t>
            </w:r>
            <w:r w:rsidRPr="00E07538">
              <w:rPr>
                <w:rFonts w:asciiTheme="majorBidi" w:hAnsiTheme="majorBidi" w:cstheme="majorBidi"/>
                <w:sz w:val="24"/>
                <w:rtl/>
                <w:cs/>
                <w:lang w:bidi="ar-SA"/>
              </w:rPr>
              <w:t>رئيس</w:t>
            </w:r>
            <w:r w:rsidRPr="00E07538">
              <w:rPr>
                <w:rFonts w:asciiTheme="majorBidi" w:hAnsiTheme="majorBidi" w:cstheme="majorBidi"/>
                <w:sz w:val="24"/>
                <w:rtl/>
                <w:cs/>
              </w:rPr>
              <w:t>_</w:t>
            </w:r>
            <w:r w:rsidRPr="00E07538">
              <w:rPr>
                <w:rFonts w:asciiTheme="majorBidi" w:hAnsiTheme="majorBidi" w:cstheme="majorBidi"/>
                <w:sz w:val="24"/>
                <w:rtl/>
                <w:cs/>
                <w:lang w:bidi="ar-SA"/>
              </w:rPr>
              <w:t xml:space="preserve">القضاء </w:t>
            </w:r>
            <w:r w:rsidRPr="00E07538">
              <w:rPr>
                <w:rFonts w:asciiTheme="majorBidi" w:hAnsiTheme="majorBidi" w:cstheme="majorBidi"/>
                <w:sz w:val="24"/>
                <w:rtl/>
                <w:cs/>
              </w:rPr>
              <w:lastRenderedPageBreak/>
              <w:t>#</w:t>
            </w:r>
            <w:r w:rsidRPr="00E07538">
              <w:rPr>
                <w:rFonts w:asciiTheme="majorBidi" w:hAnsiTheme="majorBidi" w:cstheme="majorBidi"/>
                <w:sz w:val="24"/>
                <w:rtl/>
                <w:cs/>
                <w:lang w:bidi="ar-SA"/>
              </w:rPr>
              <w:t>السودان</w:t>
            </w:r>
          </w:p>
        </w:tc>
        <w:tc>
          <w:tcPr>
            <w:tcW w:w="1758" w:type="dxa"/>
          </w:tcPr>
          <w:p w14:paraId="1D4CA4CA" w14:textId="5F65C760" w:rsidR="00E125DF" w:rsidRPr="00E07538" w:rsidRDefault="00AD0DB6" w:rsidP="00E07538">
            <w:pPr>
              <w:spacing w:line="480" w:lineRule="auto"/>
              <w:rPr>
                <w:rFonts w:asciiTheme="majorBidi" w:hAnsiTheme="majorBidi" w:cstheme="majorBidi"/>
                <w:sz w:val="24"/>
              </w:rPr>
            </w:pPr>
            <w:r>
              <w:rPr>
                <w:rFonts w:asciiTheme="majorBidi" w:eastAsia="Times New Roman" w:hAnsiTheme="majorBidi" w:cstheme="majorBidi"/>
                <w:sz w:val="24"/>
              </w:rPr>
              <w:lastRenderedPageBreak/>
              <w:t>tweets-ann.txt</w:t>
            </w:r>
          </w:p>
        </w:tc>
      </w:tr>
      <w:tr w:rsidR="00E125DF" w:rsidRPr="00E07538" w14:paraId="5470FD88" w14:textId="77777777" w:rsidTr="00AA646C">
        <w:tc>
          <w:tcPr>
            <w:tcW w:w="450" w:type="dxa"/>
          </w:tcPr>
          <w:p w14:paraId="4F64485E" w14:textId="77777777" w:rsidR="00E125DF" w:rsidRPr="00E07538" w:rsidRDefault="00E125DF" w:rsidP="00E07538">
            <w:pPr>
              <w:spacing w:line="480" w:lineRule="auto"/>
              <w:rPr>
                <w:rFonts w:asciiTheme="majorBidi" w:hAnsiTheme="majorBidi" w:cstheme="majorBidi"/>
                <w:sz w:val="24"/>
              </w:rPr>
            </w:pPr>
            <w:r w:rsidRPr="00E07538">
              <w:rPr>
                <w:rFonts w:asciiTheme="majorBidi" w:hAnsiTheme="majorBidi" w:cstheme="majorBidi"/>
                <w:sz w:val="24"/>
              </w:rPr>
              <w:t>14</w:t>
            </w:r>
          </w:p>
        </w:tc>
        <w:tc>
          <w:tcPr>
            <w:tcW w:w="2602" w:type="dxa"/>
          </w:tcPr>
          <w:p w14:paraId="55390CE6" w14:textId="29DCC870" w:rsidR="00E125DF" w:rsidRPr="00E07538" w:rsidRDefault="00E125DF" w:rsidP="00E07538">
            <w:pPr>
              <w:spacing w:line="480" w:lineRule="auto"/>
              <w:rPr>
                <w:rFonts w:asciiTheme="majorBidi" w:hAnsiTheme="majorBidi" w:cstheme="majorBidi"/>
                <w:sz w:val="24"/>
              </w:rPr>
            </w:pPr>
            <w:r w:rsidRPr="00E07538">
              <w:rPr>
                <w:rFonts w:asciiTheme="majorBidi" w:hAnsiTheme="majorBidi" w:cstheme="majorBidi"/>
                <w:sz w:val="24"/>
              </w:rPr>
              <w:t>Non</w:t>
            </w:r>
            <w:r w:rsidR="00AA646C">
              <w:rPr>
                <w:rFonts w:asciiTheme="majorBidi" w:hAnsiTheme="majorBidi" w:cstheme="majorBidi"/>
                <w:sz w:val="24"/>
              </w:rPr>
              <w:t>-</w:t>
            </w:r>
            <w:r w:rsidRPr="00E07538">
              <w:rPr>
                <w:rFonts w:asciiTheme="majorBidi" w:hAnsiTheme="majorBidi" w:cstheme="majorBidi"/>
                <w:sz w:val="24"/>
              </w:rPr>
              <w:t>Diacritized Corpus</w:t>
            </w:r>
          </w:p>
        </w:tc>
        <w:tc>
          <w:tcPr>
            <w:tcW w:w="3343" w:type="dxa"/>
          </w:tcPr>
          <w:p w14:paraId="08B0A9BA" w14:textId="77777777" w:rsidR="00E125DF" w:rsidRPr="00E07538" w:rsidRDefault="00E125DF" w:rsidP="00E07538">
            <w:pPr>
              <w:spacing w:line="480" w:lineRule="auto"/>
              <w:rPr>
                <w:rFonts w:asciiTheme="majorBidi" w:hAnsiTheme="majorBidi" w:cstheme="majorBidi"/>
                <w:sz w:val="24"/>
              </w:rPr>
            </w:pPr>
            <w:r w:rsidRPr="00E07538">
              <w:rPr>
                <w:rFonts w:asciiTheme="majorBidi" w:hAnsiTheme="majorBidi" w:cstheme="majorBidi"/>
                <w:sz w:val="24"/>
                <w:rtl/>
                <w:lang w:bidi="ar-SA"/>
              </w:rPr>
              <w:t>الترويحي وهو اليوم المفتوح وذلك باقامة فعاليات رياضية وترويحية مختلفة بمشاركة عدد كبير من ابنائنا الصغار والكبار</w:t>
            </w:r>
          </w:p>
        </w:tc>
        <w:tc>
          <w:tcPr>
            <w:tcW w:w="1758" w:type="dxa"/>
          </w:tcPr>
          <w:p w14:paraId="7C6BF3B2" w14:textId="1587DA64" w:rsidR="00E125DF" w:rsidRPr="00E07538" w:rsidRDefault="00AD0DB6" w:rsidP="00E07538">
            <w:pPr>
              <w:spacing w:line="480" w:lineRule="auto"/>
              <w:rPr>
                <w:rFonts w:asciiTheme="majorBidi" w:hAnsiTheme="majorBidi" w:cstheme="majorBidi"/>
                <w:sz w:val="24"/>
              </w:rPr>
            </w:pPr>
            <w:r>
              <w:rPr>
                <w:rFonts w:asciiTheme="majorBidi" w:eastAsia="Times New Roman" w:hAnsiTheme="majorBidi" w:cstheme="majorBidi"/>
                <w:sz w:val="24"/>
              </w:rPr>
              <w:t>watan100.txt</w:t>
            </w:r>
          </w:p>
        </w:tc>
      </w:tr>
      <w:tr w:rsidR="00E125DF" w:rsidRPr="00E07538" w14:paraId="17707876" w14:textId="77777777" w:rsidTr="00AA646C">
        <w:tc>
          <w:tcPr>
            <w:tcW w:w="450" w:type="dxa"/>
          </w:tcPr>
          <w:p w14:paraId="0DBB2CA4" w14:textId="77777777" w:rsidR="00E125DF" w:rsidRPr="00E07538" w:rsidRDefault="00E125DF" w:rsidP="00E07538">
            <w:pPr>
              <w:spacing w:line="480" w:lineRule="auto"/>
              <w:rPr>
                <w:rFonts w:asciiTheme="majorBidi" w:hAnsiTheme="majorBidi" w:cstheme="majorBidi"/>
                <w:sz w:val="24"/>
              </w:rPr>
            </w:pPr>
            <w:r w:rsidRPr="00E07538">
              <w:rPr>
                <w:rFonts w:asciiTheme="majorBidi" w:hAnsiTheme="majorBidi" w:cstheme="majorBidi"/>
                <w:sz w:val="24"/>
              </w:rPr>
              <w:t>15</w:t>
            </w:r>
          </w:p>
        </w:tc>
        <w:tc>
          <w:tcPr>
            <w:tcW w:w="2602" w:type="dxa"/>
          </w:tcPr>
          <w:p w14:paraId="60AC4813" w14:textId="1602486E" w:rsidR="00E125DF" w:rsidRPr="00E07538" w:rsidRDefault="00E125DF" w:rsidP="00E07538">
            <w:pPr>
              <w:spacing w:line="480" w:lineRule="auto"/>
              <w:rPr>
                <w:rFonts w:asciiTheme="majorBidi" w:hAnsiTheme="majorBidi" w:cstheme="majorBidi"/>
                <w:sz w:val="24"/>
              </w:rPr>
            </w:pPr>
            <w:r w:rsidRPr="00E07538">
              <w:rPr>
                <w:rFonts w:asciiTheme="majorBidi" w:hAnsiTheme="majorBidi" w:cstheme="majorBidi"/>
                <w:sz w:val="24"/>
              </w:rPr>
              <w:t>Non</w:t>
            </w:r>
            <w:r w:rsidR="00AA646C">
              <w:rPr>
                <w:rFonts w:asciiTheme="majorBidi" w:hAnsiTheme="majorBidi" w:cstheme="majorBidi"/>
                <w:sz w:val="24"/>
              </w:rPr>
              <w:t>-</w:t>
            </w:r>
            <w:r w:rsidRPr="00E07538">
              <w:rPr>
                <w:rFonts w:asciiTheme="majorBidi" w:hAnsiTheme="majorBidi" w:cstheme="majorBidi"/>
                <w:sz w:val="24"/>
              </w:rPr>
              <w:t>Diacritized Corpus</w:t>
            </w:r>
          </w:p>
        </w:tc>
        <w:tc>
          <w:tcPr>
            <w:tcW w:w="3343" w:type="dxa"/>
          </w:tcPr>
          <w:p w14:paraId="4C55D918" w14:textId="77777777" w:rsidR="00E125DF" w:rsidRPr="00E07538" w:rsidRDefault="00E125DF" w:rsidP="00E07538">
            <w:pPr>
              <w:spacing w:line="480" w:lineRule="auto"/>
              <w:rPr>
                <w:rFonts w:asciiTheme="majorBidi" w:hAnsiTheme="majorBidi" w:cstheme="majorBidi"/>
                <w:sz w:val="24"/>
              </w:rPr>
            </w:pPr>
            <w:r w:rsidRPr="00E07538">
              <w:rPr>
                <w:rFonts w:asciiTheme="majorBidi" w:hAnsiTheme="majorBidi" w:cstheme="majorBidi"/>
                <w:sz w:val="24"/>
                <w:rtl/>
                <w:lang w:bidi="ar-SA"/>
              </w:rPr>
              <w:t>بعد استقالة رئيس المحكمة</w:t>
            </w:r>
            <w:r w:rsidRPr="00E07538">
              <w:rPr>
                <w:rFonts w:asciiTheme="majorBidi" w:hAnsiTheme="majorBidi" w:cstheme="majorBidi"/>
                <w:sz w:val="24"/>
                <w:rtl/>
                <w:cs/>
              </w:rPr>
              <w:t>_</w:t>
            </w:r>
            <w:r w:rsidRPr="00E07538">
              <w:rPr>
                <w:rFonts w:asciiTheme="majorBidi" w:hAnsiTheme="majorBidi" w:cstheme="majorBidi"/>
                <w:sz w:val="24"/>
                <w:rtl/>
                <w:cs/>
                <w:lang w:bidi="ar-SA"/>
              </w:rPr>
              <w:t>الدستورية ننتظر استقالة رئيس</w:t>
            </w:r>
            <w:r w:rsidRPr="00E07538">
              <w:rPr>
                <w:rFonts w:asciiTheme="majorBidi" w:hAnsiTheme="majorBidi" w:cstheme="majorBidi"/>
                <w:sz w:val="24"/>
                <w:rtl/>
                <w:cs/>
              </w:rPr>
              <w:t>_</w:t>
            </w:r>
            <w:r w:rsidRPr="00E07538">
              <w:rPr>
                <w:rFonts w:asciiTheme="majorBidi" w:hAnsiTheme="majorBidi" w:cstheme="majorBidi"/>
                <w:sz w:val="24"/>
                <w:rtl/>
                <w:cs/>
                <w:lang w:bidi="ar-SA"/>
              </w:rPr>
              <w:t>القضاء السودان</w:t>
            </w:r>
          </w:p>
        </w:tc>
        <w:tc>
          <w:tcPr>
            <w:tcW w:w="1758" w:type="dxa"/>
          </w:tcPr>
          <w:p w14:paraId="14763F8B" w14:textId="5C157A11" w:rsidR="00E125DF" w:rsidRPr="00E07538" w:rsidRDefault="00AD0DB6" w:rsidP="00E07538">
            <w:pPr>
              <w:spacing w:line="480" w:lineRule="auto"/>
              <w:rPr>
                <w:rFonts w:asciiTheme="majorBidi" w:hAnsiTheme="majorBidi" w:cstheme="majorBidi"/>
                <w:sz w:val="24"/>
              </w:rPr>
            </w:pPr>
            <w:r>
              <w:rPr>
                <w:rFonts w:asciiTheme="majorBidi" w:eastAsia="Times New Roman" w:hAnsiTheme="majorBidi" w:cstheme="majorBidi"/>
                <w:sz w:val="24"/>
              </w:rPr>
              <w:t>tweets-sharp.txt</w:t>
            </w:r>
          </w:p>
        </w:tc>
      </w:tr>
      <w:tr w:rsidR="00E125DF" w:rsidRPr="00E07538" w14:paraId="7522E4AE" w14:textId="77777777" w:rsidTr="00AA646C">
        <w:tc>
          <w:tcPr>
            <w:tcW w:w="450" w:type="dxa"/>
          </w:tcPr>
          <w:p w14:paraId="50CA0CD9" w14:textId="77777777" w:rsidR="00E125DF" w:rsidRPr="00E07538" w:rsidRDefault="00E125DF" w:rsidP="00E07538">
            <w:pPr>
              <w:spacing w:line="480" w:lineRule="auto"/>
              <w:rPr>
                <w:rFonts w:asciiTheme="majorBidi" w:hAnsiTheme="majorBidi" w:cstheme="majorBidi"/>
                <w:sz w:val="24"/>
              </w:rPr>
            </w:pPr>
            <w:r w:rsidRPr="00E07538">
              <w:rPr>
                <w:rFonts w:asciiTheme="majorBidi" w:hAnsiTheme="majorBidi" w:cstheme="majorBidi"/>
                <w:sz w:val="24"/>
              </w:rPr>
              <w:t>16</w:t>
            </w:r>
          </w:p>
        </w:tc>
        <w:tc>
          <w:tcPr>
            <w:tcW w:w="2602" w:type="dxa"/>
          </w:tcPr>
          <w:p w14:paraId="725BD3B2" w14:textId="70A17255" w:rsidR="00E125DF" w:rsidRPr="00E07538" w:rsidRDefault="00E125DF" w:rsidP="00E07538">
            <w:pPr>
              <w:spacing w:line="480" w:lineRule="auto"/>
              <w:rPr>
                <w:rFonts w:asciiTheme="majorBidi" w:hAnsiTheme="majorBidi" w:cstheme="majorBidi"/>
                <w:sz w:val="24"/>
              </w:rPr>
            </w:pPr>
            <w:r w:rsidRPr="00E07538">
              <w:rPr>
                <w:rFonts w:asciiTheme="majorBidi" w:hAnsiTheme="majorBidi" w:cstheme="majorBidi"/>
                <w:sz w:val="24"/>
              </w:rPr>
              <w:t>Non</w:t>
            </w:r>
            <w:r w:rsidR="00AA646C">
              <w:rPr>
                <w:rFonts w:asciiTheme="majorBidi" w:hAnsiTheme="majorBidi" w:cstheme="majorBidi"/>
                <w:sz w:val="24"/>
              </w:rPr>
              <w:t>-</w:t>
            </w:r>
            <w:r w:rsidRPr="00E07538">
              <w:rPr>
                <w:rFonts w:asciiTheme="majorBidi" w:hAnsiTheme="majorBidi" w:cstheme="majorBidi"/>
                <w:sz w:val="24"/>
              </w:rPr>
              <w:t>Diacritized Corpus</w:t>
            </w:r>
          </w:p>
        </w:tc>
        <w:tc>
          <w:tcPr>
            <w:tcW w:w="3343" w:type="dxa"/>
          </w:tcPr>
          <w:p w14:paraId="47D53EF6" w14:textId="77777777" w:rsidR="00E125DF" w:rsidRPr="00E07538" w:rsidRDefault="00E125DF" w:rsidP="00E07538">
            <w:pPr>
              <w:spacing w:line="480" w:lineRule="auto"/>
              <w:rPr>
                <w:rFonts w:asciiTheme="majorBidi" w:hAnsiTheme="majorBidi" w:cstheme="majorBidi"/>
                <w:sz w:val="24"/>
              </w:rPr>
            </w:pPr>
            <w:r w:rsidRPr="00E07538">
              <w:rPr>
                <w:rFonts w:asciiTheme="majorBidi" w:hAnsiTheme="majorBidi" w:cstheme="majorBidi"/>
                <w:sz w:val="24"/>
                <w:rtl/>
                <w:lang w:bidi="ar-SA"/>
              </w:rPr>
              <w:t>فيلم جاذبية يتصدر ترشيحات جوائز الأكاديمية البريطانية لفنون الفيلم والتلفزيون</w:t>
            </w:r>
          </w:p>
        </w:tc>
        <w:tc>
          <w:tcPr>
            <w:tcW w:w="1758" w:type="dxa"/>
          </w:tcPr>
          <w:p w14:paraId="5ADD4167" w14:textId="233AB4EE" w:rsidR="00E125DF" w:rsidRPr="00E07538" w:rsidRDefault="00AD0DB6" w:rsidP="00E07538">
            <w:pPr>
              <w:spacing w:line="480" w:lineRule="auto"/>
              <w:rPr>
                <w:rFonts w:asciiTheme="majorBidi" w:hAnsiTheme="majorBidi" w:cstheme="majorBidi"/>
                <w:sz w:val="24"/>
              </w:rPr>
            </w:pPr>
            <w:r>
              <w:rPr>
                <w:rFonts w:asciiTheme="majorBidi" w:eastAsia="Times New Roman" w:hAnsiTheme="majorBidi" w:cstheme="majorBidi"/>
                <w:sz w:val="24"/>
              </w:rPr>
              <w:t>WikiNewsTruth.txt</w:t>
            </w:r>
          </w:p>
        </w:tc>
      </w:tr>
      <w:tr w:rsidR="00E125DF" w:rsidRPr="00E07538" w14:paraId="45886B59" w14:textId="77777777" w:rsidTr="00AA646C">
        <w:tc>
          <w:tcPr>
            <w:tcW w:w="450" w:type="dxa"/>
          </w:tcPr>
          <w:p w14:paraId="56ABE65D" w14:textId="77777777" w:rsidR="00E125DF" w:rsidRPr="00E07538" w:rsidRDefault="00E125DF" w:rsidP="00E07538">
            <w:pPr>
              <w:spacing w:line="480" w:lineRule="auto"/>
              <w:rPr>
                <w:rFonts w:asciiTheme="majorBidi" w:hAnsiTheme="majorBidi" w:cstheme="majorBidi"/>
                <w:sz w:val="24"/>
              </w:rPr>
            </w:pPr>
            <w:r w:rsidRPr="00E07538">
              <w:rPr>
                <w:rFonts w:asciiTheme="majorBidi" w:hAnsiTheme="majorBidi" w:cstheme="majorBidi"/>
                <w:sz w:val="24"/>
              </w:rPr>
              <w:t>17</w:t>
            </w:r>
          </w:p>
        </w:tc>
        <w:tc>
          <w:tcPr>
            <w:tcW w:w="2602" w:type="dxa"/>
          </w:tcPr>
          <w:p w14:paraId="1BB16111" w14:textId="77777777" w:rsidR="00E125DF" w:rsidRPr="00E07538" w:rsidRDefault="00E125DF" w:rsidP="00E07538">
            <w:pPr>
              <w:spacing w:line="480" w:lineRule="auto"/>
              <w:rPr>
                <w:rFonts w:asciiTheme="majorBidi" w:hAnsiTheme="majorBidi" w:cstheme="majorBidi"/>
                <w:sz w:val="24"/>
              </w:rPr>
            </w:pPr>
            <w:r w:rsidRPr="00E07538">
              <w:rPr>
                <w:rFonts w:asciiTheme="majorBidi" w:hAnsiTheme="majorBidi" w:cstheme="majorBidi"/>
                <w:sz w:val="24"/>
              </w:rPr>
              <w:t>Diacritized Corpus</w:t>
            </w:r>
          </w:p>
        </w:tc>
        <w:tc>
          <w:tcPr>
            <w:tcW w:w="3343" w:type="dxa"/>
          </w:tcPr>
          <w:p w14:paraId="7EE59680" w14:textId="5ED20731" w:rsidR="00E125DF" w:rsidRPr="00AD0DB6" w:rsidRDefault="00E125DF" w:rsidP="00206EEC">
            <w:pPr>
              <w:spacing w:line="480" w:lineRule="auto"/>
              <w:rPr>
                <w:rFonts w:asciiTheme="majorBidi" w:hAnsiTheme="majorBidi" w:cstheme="majorBidi"/>
                <w:sz w:val="22"/>
                <w:szCs w:val="22"/>
              </w:rPr>
            </w:pPr>
            <w:r w:rsidRPr="00AD0DB6">
              <w:rPr>
                <w:rFonts w:asciiTheme="majorBidi" w:hAnsiTheme="majorBidi" w:cstheme="majorBidi"/>
                <w:sz w:val="22"/>
                <w:szCs w:val="22"/>
                <w:rtl/>
                <w:lang w:bidi="ar-SA"/>
              </w:rPr>
              <w:t>َمْسِ بِمَكْتَبِ مُديرٍ عامٍّ التِّليفِزْيونَ المُهَنْدِسُ عبدُاللهُ العِبْريُّ وَبِوُجودِ صالِحِ بْنُ مَحْفوظُ القاسِمي مُديرُ البَرامِجِ العامَّةِ بِالتِّليفِزْيونِ وزوينَةُ الرّاشِدي مُنَسِّقَةً مَكْتَبَةَ التِّليفِزْيونِ اَنِ الإِدار</w:t>
            </w:r>
            <w:r w:rsidR="00206EEC" w:rsidRPr="00AD0DB6">
              <w:rPr>
                <w:rFonts w:asciiTheme="majorBidi" w:hAnsiTheme="majorBidi" w:cstheme="majorBidi"/>
                <w:sz w:val="22"/>
                <w:szCs w:val="22"/>
                <w:rtl/>
                <w:lang w:bidi="ar-SA"/>
              </w:rPr>
              <w:t>َةَ سَعَتْ جاهِدَةً مِنْ أَجْلِ</w:t>
            </w:r>
          </w:p>
        </w:tc>
        <w:tc>
          <w:tcPr>
            <w:tcW w:w="1758" w:type="dxa"/>
          </w:tcPr>
          <w:p w14:paraId="48CB97B9" w14:textId="673C7D2D" w:rsidR="00E125DF" w:rsidRPr="00AD0DB6" w:rsidRDefault="00AD0DB6" w:rsidP="00E07538">
            <w:pPr>
              <w:spacing w:line="480" w:lineRule="auto"/>
              <w:rPr>
                <w:rFonts w:asciiTheme="majorBidi" w:hAnsiTheme="majorBidi" w:cstheme="majorBidi"/>
                <w:sz w:val="22"/>
                <w:szCs w:val="22"/>
              </w:rPr>
            </w:pPr>
            <w:r w:rsidRPr="00AD0DB6">
              <w:rPr>
                <w:rFonts w:asciiTheme="majorBidi" w:eastAsia="Times New Roman" w:hAnsiTheme="majorBidi" w:cstheme="majorBidi"/>
                <w:sz w:val="22"/>
                <w:szCs w:val="22"/>
              </w:rPr>
              <w:t>watan-diac.txt</w:t>
            </w:r>
          </w:p>
        </w:tc>
      </w:tr>
    </w:tbl>
    <w:p w14:paraId="1D8B18B0" w14:textId="3A6AC3E9" w:rsidR="00E125DF" w:rsidRDefault="00E125DF" w:rsidP="00E07538">
      <w:pPr>
        <w:spacing w:line="480" w:lineRule="auto"/>
        <w:ind w:left="1770"/>
        <w:rPr>
          <w:rFonts w:asciiTheme="majorBidi" w:hAnsiTheme="majorBidi" w:cstheme="majorBidi"/>
          <w:sz w:val="24"/>
        </w:rPr>
      </w:pPr>
    </w:p>
    <w:p w14:paraId="2CEA84B5" w14:textId="5A50B8E9" w:rsidR="00206EEC" w:rsidRPr="005263AE" w:rsidRDefault="005263AE" w:rsidP="005263AE">
      <w:pPr>
        <w:spacing w:line="480" w:lineRule="auto"/>
        <w:ind w:left="1770"/>
        <w:jc w:val="center"/>
        <w:rPr>
          <w:rFonts w:asciiTheme="majorBidi" w:hAnsiTheme="majorBidi" w:cstheme="majorBidi"/>
          <w:i/>
          <w:iCs/>
          <w:sz w:val="24"/>
          <w:u w:val="single"/>
        </w:rPr>
      </w:pPr>
      <w:r w:rsidRPr="005263AE">
        <w:rPr>
          <w:rFonts w:asciiTheme="majorBidi" w:hAnsiTheme="majorBidi" w:cstheme="majorBidi"/>
          <w:i/>
          <w:iCs/>
          <w:sz w:val="24"/>
          <w:u w:val="single"/>
        </w:rPr>
        <w:t>Table 3.1: Data Source Corpora List</w:t>
      </w:r>
    </w:p>
    <w:p w14:paraId="48B96E79" w14:textId="0CCFE762" w:rsidR="00206EEC" w:rsidRDefault="00206EEC" w:rsidP="00E07538">
      <w:pPr>
        <w:spacing w:line="480" w:lineRule="auto"/>
        <w:ind w:left="1770"/>
        <w:rPr>
          <w:rFonts w:asciiTheme="majorBidi" w:hAnsiTheme="majorBidi" w:cstheme="majorBidi"/>
          <w:sz w:val="24"/>
        </w:rPr>
      </w:pPr>
    </w:p>
    <w:p w14:paraId="7C3EEC3A" w14:textId="0A180E1F" w:rsidR="00E125DF" w:rsidRPr="00E07538" w:rsidRDefault="00E125DF" w:rsidP="00981EA4">
      <w:pPr>
        <w:pStyle w:val="ListParagraph"/>
        <w:numPr>
          <w:ilvl w:val="0"/>
          <w:numId w:val="7"/>
        </w:numPr>
        <w:spacing w:after="160" w:line="480" w:lineRule="auto"/>
        <w:ind w:left="540"/>
        <w:rPr>
          <w:rFonts w:asciiTheme="majorBidi" w:hAnsiTheme="majorBidi" w:cstheme="majorBidi"/>
        </w:rPr>
      </w:pPr>
      <w:r w:rsidRPr="00E07538">
        <w:rPr>
          <w:rFonts w:asciiTheme="majorBidi" w:hAnsiTheme="majorBidi" w:cstheme="majorBidi"/>
          <w:bCs/>
        </w:rPr>
        <w:t xml:space="preserve">in </w:t>
      </w:r>
      <w:r w:rsidR="006E48B2" w:rsidRPr="006E48B2">
        <w:rPr>
          <w:rFonts w:asciiTheme="majorBidi" w:hAnsiTheme="majorBidi" w:cstheme="majorBidi"/>
          <w:i/>
          <w:iCs/>
        </w:rPr>
        <w:t>Table 3.1</w:t>
      </w:r>
      <w:r w:rsidRPr="00E07538">
        <w:rPr>
          <w:rFonts w:asciiTheme="majorBidi" w:hAnsiTheme="majorBidi" w:cstheme="majorBidi"/>
          <w:bCs/>
          <w:i/>
          <w:iCs/>
        </w:rPr>
        <w:t xml:space="preserve"> (it is a </w:t>
      </w:r>
      <w:r w:rsidR="001B1013">
        <w:rPr>
          <w:rFonts w:asciiTheme="majorBidi" w:hAnsiTheme="majorBidi" w:cstheme="majorBidi"/>
          <w:bCs/>
          <w:i/>
          <w:iCs/>
        </w:rPr>
        <w:t xml:space="preserve">snippet </w:t>
      </w:r>
      <w:r w:rsidR="001B1013" w:rsidRPr="00E07538">
        <w:rPr>
          <w:rFonts w:asciiTheme="majorBidi" w:hAnsiTheme="majorBidi" w:cstheme="majorBidi"/>
          <w:bCs/>
          <w:i/>
          <w:iCs/>
        </w:rPr>
        <w:t>of</w:t>
      </w:r>
      <w:r w:rsidRPr="00E07538">
        <w:rPr>
          <w:rFonts w:asciiTheme="majorBidi" w:hAnsiTheme="majorBidi" w:cstheme="majorBidi"/>
          <w:bCs/>
          <w:i/>
          <w:iCs/>
        </w:rPr>
        <w:t xml:space="preserve"> </w:t>
      </w:r>
      <w:proofErr w:type="spellStart"/>
      <w:r w:rsidRPr="00E07538">
        <w:rPr>
          <w:rFonts w:asciiTheme="majorBidi" w:hAnsiTheme="majorBidi" w:cstheme="majorBidi"/>
          <w:bCs/>
          <w:i/>
          <w:iCs/>
        </w:rPr>
        <w:t>Watan</w:t>
      </w:r>
      <w:proofErr w:type="spellEnd"/>
      <w:r w:rsidRPr="00E07538">
        <w:rPr>
          <w:rFonts w:asciiTheme="majorBidi" w:hAnsiTheme="majorBidi" w:cstheme="majorBidi"/>
          <w:bCs/>
          <w:i/>
          <w:iCs/>
        </w:rPr>
        <w:t xml:space="preserve"> Corpus, usage allowed only for scientific purposes),</w:t>
      </w:r>
      <w:r w:rsidRPr="00E07538">
        <w:rPr>
          <w:rFonts w:asciiTheme="majorBidi" w:hAnsiTheme="majorBidi" w:cstheme="majorBidi"/>
          <w:bCs/>
        </w:rPr>
        <w:t xml:space="preserve"> by using available corpora (plural of corpus) that contains millions of </w:t>
      </w:r>
      <w:proofErr w:type="spellStart"/>
      <w:r w:rsidRPr="00E07538">
        <w:rPr>
          <w:rFonts w:asciiTheme="majorBidi" w:hAnsiTheme="majorBidi" w:cstheme="majorBidi"/>
          <w:bCs/>
        </w:rPr>
        <w:t>diacritized</w:t>
      </w:r>
      <w:proofErr w:type="spellEnd"/>
      <w:r w:rsidRPr="00E07538">
        <w:rPr>
          <w:rFonts w:asciiTheme="majorBidi" w:hAnsiTheme="majorBidi" w:cstheme="majorBidi"/>
          <w:bCs/>
        </w:rPr>
        <w:t xml:space="preserve"> Arabic words, we could eliminate the process of consisting our own corpus then spending much more time to make it </w:t>
      </w:r>
      <w:proofErr w:type="spellStart"/>
      <w:r w:rsidRPr="00E07538">
        <w:rPr>
          <w:rFonts w:asciiTheme="majorBidi" w:hAnsiTheme="majorBidi" w:cstheme="majorBidi"/>
          <w:bCs/>
        </w:rPr>
        <w:t>diacritized</w:t>
      </w:r>
      <w:proofErr w:type="spellEnd"/>
      <w:r w:rsidRPr="00E07538">
        <w:rPr>
          <w:rFonts w:asciiTheme="majorBidi" w:hAnsiTheme="majorBidi" w:cstheme="majorBidi"/>
          <w:bCs/>
        </w:rPr>
        <w:t xml:space="preserve">, by </w:t>
      </w:r>
      <w:r w:rsidR="001B1013">
        <w:rPr>
          <w:rFonts w:asciiTheme="majorBidi" w:hAnsiTheme="majorBidi" w:cstheme="majorBidi"/>
          <w:bCs/>
        </w:rPr>
        <w:t>getting</w:t>
      </w:r>
      <w:r w:rsidRPr="00E07538">
        <w:rPr>
          <w:rFonts w:asciiTheme="majorBidi" w:hAnsiTheme="majorBidi" w:cstheme="majorBidi"/>
          <w:bCs/>
        </w:rPr>
        <w:t xml:space="preserve"> on such corpora we just need to apply some processing prerequisite steps </w:t>
      </w:r>
      <w:r w:rsidR="001B1013">
        <w:rPr>
          <w:rFonts w:asciiTheme="majorBidi" w:hAnsiTheme="majorBidi" w:cstheme="majorBidi"/>
          <w:bCs/>
        </w:rPr>
        <w:t>of data preparation such</w:t>
      </w:r>
      <w:r w:rsidRPr="00E07538">
        <w:rPr>
          <w:rFonts w:asciiTheme="majorBidi" w:hAnsiTheme="majorBidi" w:cstheme="majorBidi"/>
          <w:bCs/>
        </w:rPr>
        <w:t xml:space="preserve"> removing special characters and numbers existed in the context (data cleansing).</w:t>
      </w:r>
    </w:p>
    <w:p w14:paraId="14F97A8A" w14:textId="77777777" w:rsidR="00E125DF" w:rsidRPr="00E07538" w:rsidRDefault="00E125DF" w:rsidP="00206EEC">
      <w:pPr>
        <w:pStyle w:val="ListParagraph"/>
        <w:spacing w:line="480" w:lineRule="auto"/>
        <w:ind w:left="0" w:firstLine="540"/>
        <w:rPr>
          <w:rFonts w:asciiTheme="majorBidi" w:hAnsiTheme="majorBidi" w:cstheme="majorBidi"/>
        </w:rPr>
      </w:pPr>
      <w:r w:rsidRPr="00E07538">
        <w:rPr>
          <w:rFonts w:asciiTheme="majorBidi" w:hAnsiTheme="majorBidi" w:cstheme="majorBidi"/>
          <w:bCs/>
        </w:rPr>
        <w:t>Last step in this stage is storing valid words/vocabularies in a database.</w:t>
      </w:r>
    </w:p>
    <w:p w14:paraId="41DEB136" w14:textId="237578B2" w:rsidR="00E125DF" w:rsidRPr="00E07538" w:rsidRDefault="00E125DF" w:rsidP="00206EEC">
      <w:pPr>
        <w:pStyle w:val="ListParagraph"/>
        <w:spacing w:line="480" w:lineRule="auto"/>
        <w:ind w:left="1080"/>
        <w:rPr>
          <w:rFonts w:asciiTheme="majorBidi" w:hAnsiTheme="majorBidi" w:cstheme="majorBidi"/>
        </w:rPr>
      </w:pPr>
      <w:r w:rsidRPr="00E07538">
        <w:rPr>
          <w:rFonts w:asciiTheme="majorBidi" w:hAnsiTheme="majorBidi" w:cstheme="majorBidi"/>
          <w:rtl/>
        </w:rPr>
        <w:lastRenderedPageBreak/>
        <w:t xml:space="preserve">وَيَوْمَ الخَميسِ يُذاعُ بَرْنامَجٍ ( حَديثٌ ثَقافيٌّ ) يُقَدِّمَهُ مُحَدِّثونَ واكاديميونْ اَوْ اُدَباءٌ مَشْهورونَ كُلِّ مُنَمَّهٍ يَتَناوَلُ مَوْضوعًا في عَشْرِ دَقائِقَ لِشَرْحِهِ وَتِبْيانِ تَفاصيلِهِ وَفي السّاعَةِ 6.02 يُذاعُ بَرْنامَجٍ ( هَمَساتُ المَساءِ ) وَهوَ بَرْنامَجٌ ثَقافيٌّ ادَّبي يَتَناوَلُ الكَلِمَةَ الطَّيِّبَةَ وهَمْسَةِ المَساءِ قَبْلَ غُروبِ الشَّمْسِ وَفي السّاعَةِ 6.30 يُذاعُ بَرْنامَجٍ ( زُهورٌ أَدَبيَّةٌ ) وَهوَ مُخْتاراتٌ شِعْريَّةٌ مِنْ الشِّعْرِ والطُّرْفَةِ والْحِكْمَةِ في خَمْسِ دَقائِقَ مُشَبَّعَةِ بِالثَّقافَةِ والْأَدَبِ . السّاعَةُ 7.02 يُذاعُ بَرْنامَجٍ ( الِافِّلاجُ ) وَيَتَحَدَّثُ عَنْ بِناءِ الِافِّلاجِ العُمانيَّةِ وَطَريقَةٍ شِعْها مُنْذُ القَدَمِ وَفي السّاعَةِ 8.00 يُذاعٍّ مِنْ السَّبْتِ الى الِاربعاءْ بَرْنامَجٌ ( البَثِّ المُباشِرِ ) وَيَعْني </w:t>
      </w:r>
    </w:p>
    <w:p w14:paraId="17413D7C" w14:textId="77777777" w:rsidR="00E125DF" w:rsidRPr="00E07538" w:rsidRDefault="00E125DF" w:rsidP="00E07538">
      <w:pPr>
        <w:pStyle w:val="ListParagraph"/>
        <w:spacing w:line="480" w:lineRule="auto"/>
        <w:ind w:left="1080"/>
        <w:rPr>
          <w:rFonts w:asciiTheme="majorBidi" w:hAnsiTheme="majorBidi" w:cstheme="majorBidi"/>
        </w:rPr>
      </w:pPr>
      <w:r w:rsidRPr="00E07538">
        <w:rPr>
          <w:rFonts w:asciiTheme="majorBidi" w:hAnsiTheme="majorBidi" w:cstheme="majorBidi"/>
        </w:rPr>
        <w:tab/>
      </w:r>
      <w:r w:rsidRPr="00E07538">
        <w:rPr>
          <w:rFonts w:asciiTheme="majorBidi" w:hAnsiTheme="majorBidi" w:cstheme="majorBidi"/>
        </w:rPr>
        <w:tab/>
      </w:r>
      <w:r w:rsidRPr="00E07538">
        <w:rPr>
          <w:rFonts w:asciiTheme="majorBidi" w:hAnsiTheme="majorBidi" w:cstheme="majorBidi"/>
        </w:rPr>
        <w:tab/>
        <w:t xml:space="preserve">Figure 2:   </w:t>
      </w:r>
      <w:proofErr w:type="spellStart"/>
      <w:r w:rsidRPr="00E07538">
        <w:rPr>
          <w:rFonts w:asciiTheme="majorBidi" w:hAnsiTheme="majorBidi" w:cstheme="majorBidi"/>
        </w:rPr>
        <w:t>Watan</w:t>
      </w:r>
      <w:proofErr w:type="spellEnd"/>
      <w:r w:rsidRPr="00E07538">
        <w:rPr>
          <w:rFonts w:asciiTheme="majorBidi" w:hAnsiTheme="majorBidi" w:cstheme="majorBidi"/>
        </w:rPr>
        <w:t xml:space="preserve"> Diacritized Corpus Snapshot</w:t>
      </w:r>
    </w:p>
    <w:p w14:paraId="62AC6FA9" w14:textId="7B258FE8" w:rsidR="00E125DF" w:rsidRPr="00E07538" w:rsidRDefault="00E125DF" w:rsidP="003F1C69">
      <w:pPr>
        <w:pStyle w:val="ListParagraph"/>
        <w:spacing w:line="480" w:lineRule="auto"/>
        <w:ind w:left="1080"/>
        <w:rPr>
          <w:rFonts w:asciiTheme="majorBidi" w:hAnsiTheme="majorBidi" w:cstheme="majorBidi"/>
        </w:rPr>
      </w:pPr>
      <w:r w:rsidRPr="00E07538">
        <w:rPr>
          <w:rFonts w:asciiTheme="majorBidi" w:hAnsiTheme="majorBidi" w:cstheme="majorBidi"/>
        </w:rPr>
        <w:t xml:space="preserve">A new suggested algorithm base on generating nonwords through </w:t>
      </w:r>
      <w:r w:rsidR="001B1013">
        <w:rPr>
          <w:rFonts w:asciiTheme="majorBidi" w:hAnsiTheme="majorBidi" w:cstheme="majorBidi"/>
        </w:rPr>
        <w:t xml:space="preserve">considering </w:t>
      </w:r>
      <w:r w:rsidR="001B1013" w:rsidRPr="00E07538">
        <w:rPr>
          <w:rFonts w:asciiTheme="majorBidi" w:hAnsiTheme="majorBidi" w:cstheme="majorBidi"/>
        </w:rPr>
        <w:t>Arabic</w:t>
      </w:r>
      <w:r w:rsidRPr="00E07538">
        <w:rPr>
          <w:rFonts w:asciiTheme="majorBidi" w:hAnsiTheme="majorBidi" w:cstheme="majorBidi"/>
        </w:rPr>
        <w:t xml:space="preserve"> </w:t>
      </w:r>
      <w:r w:rsidR="001B1013">
        <w:rPr>
          <w:rFonts w:asciiTheme="majorBidi" w:hAnsiTheme="majorBidi" w:cstheme="majorBidi"/>
        </w:rPr>
        <w:t>language words characteristics (</w:t>
      </w:r>
      <w:r w:rsidRPr="00E07538">
        <w:rPr>
          <w:rFonts w:asciiTheme="majorBidi" w:hAnsiTheme="majorBidi" w:cstheme="majorBidi"/>
        </w:rPr>
        <w:t>orthographic and phonological</w:t>
      </w:r>
      <w:r w:rsidR="001B1013">
        <w:rPr>
          <w:rFonts w:asciiTheme="majorBidi" w:hAnsiTheme="majorBidi" w:cstheme="majorBidi"/>
        </w:rPr>
        <w:t>), orthographic intended on how Arabic character is look like in shape/</w:t>
      </w:r>
      <w:r w:rsidR="003F1C69">
        <w:rPr>
          <w:rFonts w:asciiTheme="majorBidi" w:hAnsiTheme="majorBidi" w:cstheme="majorBidi"/>
        </w:rPr>
        <w:t>draw terms</w:t>
      </w:r>
      <w:r w:rsidR="001B1013">
        <w:rPr>
          <w:rFonts w:asciiTheme="majorBidi" w:hAnsiTheme="majorBidi" w:cstheme="majorBidi"/>
        </w:rPr>
        <w:t xml:space="preserve"> of a sequence of numbers while phonological intended on how the pronunciation of a specific character is look like; these </w:t>
      </w:r>
      <w:r w:rsidR="003F1C69">
        <w:rPr>
          <w:rFonts w:asciiTheme="majorBidi" w:hAnsiTheme="majorBidi" w:cstheme="majorBidi"/>
        </w:rPr>
        <w:t xml:space="preserve">characteristics </w:t>
      </w:r>
      <w:r w:rsidR="003F1C69" w:rsidRPr="00E07538">
        <w:rPr>
          <w:rFonts w:asciiTheme="majorBidi" w:hAnsiTheme="majorBidi" w:cstheme="majorBidi"/>
        </w:rPr>
        <w:t>will</w:t>
      </w:r>
      <w:r w:rsidRPr="00E07538">
        <w:rPr>
          <w:rFonts w:asciiTheme="majorBidi" w:hAnsiTheme="majorBidi" w:cstheme="majorBidi"/>
        </w:rPr>
        <w:t xml:space="preserve"> be used &amp; provide it's input to the current used</w:t>
      </w:r>
      <w:r w:rsidR="001B1013">
        <w:rPr>
          <w:rFonts w:asciiTheme="majorBidi" w:hAnsiTheme="majorBidi" w:cstheme="majorBidi"/>
        </w:rPr>
        <w:t xml:space="preserve"> (for: English, French ..Etc.)</w:t>
      </w:r>
      <w:r w:rsidRPr="00E07538">
        <w:rPr>
          <w:rFonts w:asciiTheme="majorBidi" w:hAnsiTheme="majorBidi" w:cstheme="majorBidi"/>
        </w:rPr>
        <w:t xml:space="preserve"> statistical model (</w:t>
      </w:r>
      <w:r w:rsidR="001B1013">
        <w:rPr>
          <w:rFonts w:asciiTheme="majorBidi" w:hAnsiTheme="majorBidi" w:cstheme="majorBidi"/>
        </w:rPr>
        <w:t>n</w:t>
      </w:r>
      <w:r w:rsidRPr="00E07538">
        <w:rPr>
          <w:rFonts w:asciiTheme="majorBidi" w:hAnsiTheme="majorBidi" w:cstheme="majorBidi"/>
        </w:rPr>
        <w:t>-gram) “Markov model” [3] that used in this approach to create a word ranking based on their frequent occurrence, this might help</w:t>
      </w:r>
      <w:r w:rsidR="001B1013">
        <w:rPr>
          <w:rFonts w:asciiTheme="majorBidi" w:hAnsiTheme="majorBidi" w:cstheme="majorBidi"/>
        </w:rPr>
        <w:t>ful</w:t>
      </w:r>
      <w:r w:rsidRPr="00E07538">
        <w:rPr>
          <w:rFonts w:asciiTheme="majorBidi" w:hAnsiTheme="majorBidi" w:cstheme="majorBidi"/>
        </w:rPr>
        <w:t xml:space="preserve"> </w:t>
      </w:r>
      <w:r w:rsidR="001B1013">
        <w:rPr>
          <w:rFonts w:asciiTheme="majorBidi" w:hAnsiTheme="majorBidi" w:cstheme="majorBidi"/>
        </w:rPr>
        <w:t>idea’s while</w:t>
      </w:r>
      <w:r w:rsidRPr="00E07538">
        <w:rPr>
          <w:rFonts w:asciiTheme="majorBidi" w:hAnsiTheme="majorBidi" w:cstheme="majorBidi"/>
        </w:rPr>
        <w:t xml:space="preserve"> generating </w:t>
      </w:r>
      <w:r w:rsidR="001B1013">
        <w:rPr>
          <w:rFonts w:asciiTheme="majorBidi" w:hAnsiTheme="majorBidi" w:cstheme="majorBidi"/>
        </w:rPr>
        <w:t xml:space="preserve">Arabic </w:t>
      </w:r>
      <w:r w:rsidRPr="00E07538">
        <w:rPr>
          <w:rFonts w:asciiTheme="majorBidi" w:hAnsiTheme="majorBidi" w:cstheme="majorBidi"/>
        </w:rPr>
        <w:t xml:space="preserve">non-words based on an </w:t>
      </w:r>
      <w:r w:rsidR="003F1C69">
        <w:rPr>
          <w:rFonts w:asciiTheme="majorBidi" w:hAnsiTheme="majorBidi" w:cstheme="majorBidi"/>
        </w:rPr>
        <w:t>input real</w:t>
      </w:r>
      <w:r w:rsidRPr="00E07538">
        <w:rPr>
          <w:rFonts w:asciiTheme="majorBidi" w:hAnsiTheme="majorBidi" w:cstheme="majorBidi"/>
        </w:rPr>
        <w:t xml:space="preserve"> word, so we might get a word with high/low frequency to generate a correspond non-word to confuse the examiner. </w:t>
      </w:r>
    </w:p>
    <w:p w14:paraId="3FBB18A3" w14:textId="702F3797" w:rsidR="00E125DF" w:rsidRDefault="00E125DF" w:rsidP="006E48B2">
      <w:pPr>
        <w:spacing w:line="480" w:lineRule="auto"/>
        <w:ind w:left="1440"/>
        <w:rPr>
          <w:rFonts w:asciiTheme="majorBidi" w:hAnsiTheme="majorBidi" w:cstheme="majorBidi"/>
        </w:rPr>
      </w:pPr>
      <w:r w:rsidRPr="006E48B2">
        <w:rPr>
          <w:rFonts w:asciiTheme="majorBidi" w:hAnsiTheme="majorBidi" w:cstheme="majorBidi"/>
          <w:sz w:val="24"/>
        </w:rPr>
        <w:t xml:space="preserve">Generate Arabic </w:t>
      </w:r>
      <w:proofErr w:type="spellStart"/>
      <w:r w:rsidRPr="006E48B2">
        <w:rPr>
          <w:rFonts w:asciiTheme="majorBidi" w:hAnsiTheme="majorBidi" w:cstheme="majorBidi"/>
          <w:bCs/>
          <w:sz w:val="24"/>
        </w:rPr>
        <w:t>diacritized</w:t>
      </w:r>
      <w:proofErr w:type="spellEnd"/>
      <w:r w:rsidRPr="006E48B2">
        <w:rPr>
          <w:rFonts w:asciiTheme="majorBidi" w:hAnsiTheme="majorBidi" w:cstheme="majorBidi"/>
          <w:bCs/>
          <w:sz w:val="24"/>
        </w:rPr>
        <w:t>/non-</w:t>
      </w:r>
      <w:proofErr w:type="spellStart"/>
      <w:r w:rsidRPr="006E48B2">
        <w:rPr>
          <w:rFonts w:asciiTheme="majorBidi" w:hAnsiTheme="majorBidi" w:cstheme="majorBidi"/>
          <w:bCs/>
          <w:sz w:val="24"/>
        </w:rPr>
        <w:t>diacritized</w:t>
      </w:r>
      <w:proofErr w:type="spellEnd"/>
      <w:r w:rsidRPr="006E48B2">
        <w:rPr>
          <w:rFonts w:asciiTheme="majorBidi" w:hAnsiTheme="majorBidi" w:cstheme="majorBidi"/>
          <w:bCs/>
          <w:sz w:val="24"/>
        </w:rPr>
        <w:t xml:space="preserve"> non</w:t>
      </w:r>
      <w:r w:rsidRPr="006E48B2">
        <w:rPr>
          <w:rFonts w:asciiTheme="majorBidi" w:hAnsiTheme="majorBidi" w:cstheme="majorBidi"/>
          <w:sz w:val="24"/>
        </w:rPr>
        <w:t>-words automatically: find below</w:t>
      </w:r>
      <w:r w:rsidR="006E48B2" w:rsidRPr="006E48B2">
        <w:rPr>
          <w:rFonts w:asciiTheme="majorBidi" w:hAnsiTheme="majorBidi" w:cstheme="majorBidi"/>
          <w:sz w:val="24"/>
        </w:rPr>
        <w:t xml:space="preserve"> </w:t>
      </w:r>
      <w:r w:rsidR="006E48B2" w:rsidRPr="006E48B2">
        <w:rPr>
          <w:rFonts w:asciiTheme="majorBidi" w:hAnsiTheme="majorBidi" w:cstheme="majorBidi"/>
          <w:sz w:val="24"/>
          <w:u w:val="single"/>
        </w:rPr>
        <w:t>high-level flow charts diagram</w:t>
      </w:r>
      <w:r w:rsidR="006E48B2" w:rsidRPr="006E48B2">
        <w:rPr>
          <w:rFonts w:asciiTheme="majorBidi" w:hAnsiTheme="majorBidi" w:cstheme="majorBidi"/>
          <w:i/>
          <w:iCs/>
          <w:sz w:val="24"/>
          <w:u w:val="single"/>
        </w:rPr>
        <w:t xml:space="preserve"> (Data Source Preparation Algorithm Flowchart</w:t>
      </w:r>
      <w:r w:rsidR="006E48B2">
        <w:rPr>
          <w:rFonts w:asciiTheme="majorBidi" w:hAnsiTheme="majorBidi" w:cstheme="majorBidi"/>
        </w:rPr>
        <w:t>)</w:t>
      </w:r>
    </w:p>
    <w:p w14:paraId="262C29E9" w14:textId="07509063" w:rsidR="006E48B2" w:rsidRDefault="006E48B2" w:rsidP="00E07538">
      <w:pPr>
        <w:pStyle w:val="ListParagraph"/>
        <w:spacing w:line="480" w:lineRule="auto"/>
        <w:ind w:left="1080"/>
        <w:rPr>
          <w:rFonts w:asciiTheme="majorBidi" w:hAnsiTheme="majorBidi" w:cstheme="majorBidi"/>
        </w:rPr>
      </w:pPr>
    </w:p>
    <w:p w14:paraId="38BFD70B" w14:textId="32A999DD" w:rsidR="006E48B2" w:rsidRDefault="006E48B2" w:rsidP="00E07538">
      <w:pPr>
        <w:pStyle w:val="ListParagraph"/>
        <w:spacing w:line="480" w:lineRule="auto"/>
        <w:ind w:left="1080"/>
        <w:rPr>
          <w:rFonts w:asciiTheme="majorBidi" w:hAnsiTheme="majorBidi" w:cstheme="majorBidi"/>
        </w:rPr>
      </w:pPr>
    </w:p>
    <w:p w14:paraId="2F807719" w14:textId="6E65BC51" w:rsidR="006E48B2" w:rsidRDefault="006E48B2" w:rsidP="00E07538">
      <w:pPr>
        <w:pStyle w:val="ListParagraph"/>
        <w:spacing w:line="480" w:lineRule="auto"/>
        <w:ind w:left="1080"/>
        <w:rPr>
          <w:rFonts w:asciiTheme="majorBidi" w:hAnsiTheme="majorBidi" w:cstheme="majorBidi"/>
        </w:rPr>
      </w:pPr>
    </w:p>
    <w:p w14:paraId="4FF65F25" w14:textId="77777777" w:rsidR="006E48B2" w:rsidRPr="00E07538" w:rsidRDefault="006E48B2" w:rsidP="00E07538">
      <w:pPr>
        <w:pStyle w:val="ListParagraph"/>
        <w:spacing w:line="480" w:lineRule="auto"/>
        <w:ind w:left="1080"/>
        <w:rPr>
          <w:rFonts w:asciiTheme="majorBidi" w:hAnsiTheme="majorBidi" w:cstheme="majorBidi"/>
          <w:b/>
          <w:bCs/>
          <w:u w:val="single"/>
        </w:rPr>
      </w:pPr>
    </w:p>
    <w:p w14:paraId="07ACE9A1" w14:textId="6CA40E9E" w:rsidR="00E125DF" w:rsidRDefault="00E125DF" w:rsidP="00E07538">
      <w:pPr>
        <w:spacing w:line="480" w:lineRule="auto"/>
        <w:ind w:left="1770"/>
        <w:rPr>
          <w:rFonts w:asciiTheme="majorBidi" w:hAnsiTheme="majorBidi" w:cstheme="majorBidi"/>
          <w:b/>
          <w:bCs/>
          <w:sz w:val="24"/>
          <w:u w:val="single"/>
        </w:rPr>
      </w:pPr>
    </w:p>
    <w:p w14:paraId="0F8B72C0" w14:textId="77777777" w:rsidR="00E125DF" w:rsidRPr="003F1C69" w:rsidRDefault="00E125DF" w:rsidP="00E07538">
      <w:pPr>
        <w:spacing w:line="480" w:lineRule="auto"/>
        <w:ind w:left="1770"/>
        <w:rPr>
          <w:rFonts w:asciiTheme="majorBidi" w:hAnsiTheme="majorBidi" w:cstheme="majorBidi"/>
          <w:b/>
          <w:bCs/>
          <w:sz w:val="24"/>
          <w:u w:val="single"/>
        </w:rPr>
      </w:pPr>
      <w:r w:rsidRPr="003F1C69">
        <w:rPr>
          <w:rFonts w:asciiTheme="majorBidi" w:hAnsiTheme="majorBidi" w:cstheme="majorBidi"/>
          <w:b/>
          <w:bCs/>
          <w:sz w:val="24"/>
          <w:u w:val="single"/>
        </w:rPr>
        <w:t>Data Source Preparation Algorithm Flowchart</w:t>
      </w:r>
    </w:p>
    <w:p w14:paraId="73BDD822" w14:textId="77777777" w:rsidR="00E125DF" w:rsidRPr="003F1C69" w:rsidRDefault="00E125DF" w:rsidP="00E07538">
      <w:pPr>
        <w:spacing w:line="480" w:lineRule="auto"/>
        <w:rPr>
          <w:rFonts w:asciiTheme="majorBidi" w:hAnsiTheme="majorBidi" w:cstheme="majorBidi"/>
          <w:sz w:val="24"/>
        </w:rPr>
      </w:pPr>
    </w:p>
    <w:p w14:paraId="55198CE2" w14:textId="77777777" w:rsidR="00E125DF" w:rsidRPr="003F1C69" w:rsidRDefault="00E125DF" w:rsidP="00E07538">
      <w:pPr>
        <w:spacing w:line="480" w:lineRule="auto"/>
        <w:rPr>
          <w:rFonts w:asciiTheme="majorBidi" w:hAnsiTheme="majorBidi" w:cstheme="majorBidi"/>
          <w:sz w:val="24"/>
        </w:rPr>
      </w:pPr>
      <w:r w:rsidRPr="003F1C69">
        <w:rPr>
          <w:rFonts w:asciiTheme="majorBidi" w:hAnsiTheme="majorBidi" w:cstheme="majorBidi"/>
          <w:noProof/>
          <w:sz w:val="24"/>
          <w:lang w:eastAsia="en-US" w:bidi="ar-SA"/>
        </w:rPr>
        <mc:AlternateContent>
          <mc:Choice Requires="wps">
            <w:drawing>
              <wp:anchor distT="0" distB="0" distL="114300" distR="114300" simplePos="0" relativeHeight="251705344" behindDoc="0" locked="0" layoutInCell="1" allowOverlap="1" wp14:anchorId="3272CBC3" wp14:editId="78FFBE58">
                <wp:simplePos x="0" y="0"/>
                <wp:positionH relativeFrom="margin">
                  <wp:posOffset>1988185</wp:posOffset>
                </wp:positionH>
                <wp:positionV relativeFrom="paragraph">
                  <wp:posOffset>112395</wp:posOffset>
                </wp:positionV>
                <wp:extent cx="1286510" cy="499110"/>
                <wp:effectExtent l="0" t="0" r="27940" b="15240"/>
                <wp:wrapNone/>
                <wp:docPr id="78" name="Oval 78"/>
                <wp:cNvGraphicFramePr/>
                <a:graphic xmlns:a="http://schemas.openxmlformats.org/drawingml/2006/main">
                  <a:graphicData uri="http://schemas.microsoft.com/office/word/2010/wordprocessingShape">
                    <wps:wsp>
                      <wps:cNvSpPr/>
                      <wps:spPr>
                        <a:xfrm>
                          <a:off x="0" y="0"/>
                          <a:ext cx="1286510" cy="499110"/>
                        </a:xfrm>
                        <a:prstGeom prst="ellipse">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853F5A1" w14:textId="77777777" w:rsidR="00483D1B" w:rsidRPr="003F1C69" w:rsidRDefault="00483D1B" w:rsidP="00E125DF">
                            <w:pPr>
                              <w:jc w:val="center"/>
                              <w:rPr>
                                <w:rFonts w:cstheme="majorBidi" w:hint="eastAsia"/>
                                <w:sz w:val="22"/>
                                <w:szCs w:val="22"/>
                              </w:rPr>
                            </w:pPr>
                            <w:r w:rsidRPr="003F1C69">
                              <w:rPr>
                                <w:rFonts w:cstheme="majorBidi"/>
                                <w:color w:val="000000" w:themeColor="text1"/>
                                <w:sz w:val="22"/>
                                <w:szCs w:val="22"/>
                              </w:rPr>
                              <w:t xml:space="preserve">Start  </w:t>
                            </w:r>
                            <w:r w:rsidRPr="003F1C69">
                              <w:rPr>
                                <w:rFonts w:cstheme="majorBidi"/>
                                <w:sz w:val="22"/>
                                <w:szCs w:val="22"/>
                              </w:rPr>
                              <w:t xml:space="preserve">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oval w14:anchorId="3272CBC3" id="Oval 78" o:spid="_x0000_s1029" style="position:absolute;margin-left:156.55pt;margin-top:8.85pt;width:101.3pt;height:39.3pt;z-index:25170534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" fillcolor="#fbe4d5 [661]" strokecolor="#1f4d78 [1604]" strokeweight="1pt">
                <v:stroke joinstyle="miter"/>
                <v:textbox>
                  <w:txbxContent>
                    <w:p w14:paraId="4853F5A1" w14:textId="77777777" w:rsidR="00483D1B" w:rsidRPr="003F1C69" w:rsidRDefault="00483D1B" w:rsidP="00E125DF">
                      <w:pPr>
                        <w:jc w:val="center"/>
                        <w:rPr>
                          <w:rFonts w:cstheme="majorBidi" w:hint="eastAsia"/>
                          <w:sz w:val="22"/>
                          <w:szCs w:val="22"/>
                        </w:rPr>
                      </w:pPr>
                      <w:r w:rsidRPr="003F1C69">
                        <w:rPr>
                          <w:rFonts w:cstheme="majorBidi"/>
                          <w:color w:val="000000" w:themeColor="text1"/>
                          <w:sz w:val="22"/>
                          <w:szCs w:val="22"/>
                        </w:rPr>
                        <w:t xml:space="preserve">Start  </w:t>
                      </w:r>
                      <w:r w:rsidRPr="003F1C69">
                        <w:rPr>
                          <w:rFonts w:cstheme="majorBidi"/>
                          <w:sz w:val="22"/>
                          <w:szCs w:val="22"/>
                        </w:rPr>
                        <w:t xml:space="preserve"> </w:t>
                      </w:r>
                    </w:p>
                  </w:txbxContent>
                </v:textbox>
                <w10:wrap anchorx="margin"/>
              </v:oval>
            </w:pict>
          </mc:Fallback>
        </mc:AlternateContent>
      </w:r>
      <w:r w:rsidRPr="003F1C69">
        <w:rPr>
          <w:rFonts w:asciiTheme="majorBidi" w:hAnsiTheme="majorBidi" w:cstheme="majorBidi"/>
          <w:noProof/>
          <w:sz w:val="24"/>
          <w:lang w:eastAsia="en-US" w:bidi="ar-SA"/>
        </w:rPr>
        <mc:AlternateContent>
          <mc:Choice Requires="wps">
            <w:drawing>
              <wp:anchor distT="0" distB="0" distL="114300" distR="114300" simplePos="0" relativeHeight="251674624" behindDoc="0" locked="0" layoutInCell="1" allowOverlap="1" wp14:anchorId="06363341" wp14:editId="6858ECB3">
                <wp:simplePos x="0" y="0"/>
                <wp:positionH relativeFrom="column">
                  <wp:posOffset>2551430</wp:posOffset>
                </wp:positionH>
                <wp:positionV relativeFrom="paragraph">
                  <wp:posOffset>626745</wp:posOffset>
                </wp:positionV>
                <wp:extent cx="137160" cy="244475"/>
                <wp:effectExtent l="19050" t="0" r="34290" b="41275"/>
                <wp:wrapNone/>
                <wp:docPr id="37" name="Down Arrow 37"/>
                <wp:cNvGraphicFramePr/>
                <a:graphic xmlns:a="http://schemas.openxmlformats.org/drawingml/2006/main">
                  <a:graphicData uri="http://schemas.microsoft.com/office/word/2010/wordprocessingShape">
                    <wps:wsp>
                      <wps:cNvSpPr/>
                      <wps:spPr>
                        <a:xfrm>
                          <a:off x="0" y="0"/>
                          <a:ext cx="137160" cy="2444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824D4FF"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37" o:spid="_x0000_s1026" type="#_x0000_t67" style="position:absolute;margin-left:200.9pt;margin-top:49.35pt;width:10.8pt;height:19.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" adj="15541" fillcolor="#5b9bd5 [3204]" strokecolor="#1f4d78 [1604]" strokeweight="1pt"/>
            </w:pict>
          </mc:Fallback>
        </mc:AlternateContent>
      </w:r>
      <w:r w:rsidRPr="003F1C69">
        <w:rPr>
          <w:rFonts w:asciiTheme="majorBidi" w:hAnsiTheme="majorBidi" w:cstheme="majorBidi"/>
          <w:noProof/>
          <w:sz w:val="24"/>
          <w:lang w:eastAsia="en-US" w:bidi="ar-SA"/>
        </w:rPr>
        <mc:AlternateContent>
          <mc:Choice Requires="wps">
            <w:drawing>
              <wp:anchor distT="0" distB="0" distL="114300" distR="114300" simplePos="0" relativeHeight="251678720" behindDoc="0" locked="0" layoutInCell="1" allowOverlap="1" wp14:anchorId="367D6FB0" wp14:editId="0532728E">
                <wp:simplePos x="0" y="0"/>
                <wp:positionH relativeFrom="column">
                  <wp:posOffset>2550322</wp:posOffset>
                </wp:positionH>
                <wp:positionV relativeFrom="paragraph">
                  <wp:posOffset>3115945</wp:posOffset>
                </wp:positionV>
                <wp:extent cx="148590" cy="307975"/>
                <wp:effectExtent l="19050" t="0" r="22860" b="34925"/>
                <wp:wrapNone/>
                <wp:docPr id="38" name="Down Arrow 38"/>
                <wp:cNvGraphicFramePr/>
                <a:graphic xmlns:a="http://schemas.openxmlformats.org/drawingml/2006/main">
                  <a:graphicData uri="http://schemas.microsoft.com/office/word/2010/wordprocessingShape">
                    <wps:wsp>
                      <wps:cNvSpPr/>
                      <wps:spPr>
                        <a:xfrm>
                          <a:off x="0" y="0"/>
                          <a:ext cx="148590" cy="3079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shape w14:anchorId="791828BB" id="Down Arrow 38" o:spid="_x0000_s1026" type="#_x0000_t67" style="position:absolute;margin-left:200.8pt;margin-top:245.35pt;width:11.7pt;height:24.2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" adj="16389" fillcolor="#5b9bd5 [3204]" strokecolor="#1f4d78 [1604]" strokeweight="1pt"/>
            </w:pict>
          </mc:Fallback>
        </mc:AlternateContent>
      </w:r>
      <w:r w:rsidRPr="003F1C69">
        <w:rPr>
          <w:rFonts w:asciiTheme="majorBidi" w:hAnsiTheme="majorBidi" w:cstheme="majorBidi"/>
          <w:noProof/>
          <w:sz w:val="24"/>
          <w:lang w:eastAsia="en-US" w:bidi="ar-SA"/>
        </w:rPr>
        <mc:AlternateContent>
          <mc:Choice Requires="wps">
            <w:drawing>
              <wp:anchor distT="0" distB="0" distL="114300" distR="114300" simplePos="0" relativeHeight="251677696" behindDoc="0" locked="0" layoutInCell="1" allowOverlap="1" wp14:anchorId="7B616D3A" wp14:editId="63A83A63">
                <wp:simplePos x="0" y="0"/>
                <wp:positionH relativeFrom="column">
                  <wp:posOffset>2561752</wp:posOffset>
                </wp:positionH>
                <wp:positionV relativeFrom="paragraph">
                  <wp:posOffset>2466340</wp:posOffset>
                </wp:positionV>
                <wp:extent cx="127000" cy="339725"/>
                <wp:effectExtent l="19050" t="0" r="44450" b="41275"/>
                <wp:wrapNone/>
                <wp:docPr id="39" name="Down Arrow 39"/>
                <wp:cNvGraphicFramePr/>
                <a:graphic xmlns:a="http://schemas.openxmlformats.org/drawingml/2006/main">
                  <a:graphicData uri="http://schemas.microsoft.com/office/word/2010/wordprocessingShape">
                    <wps:wsp>
                      <wps:cNvSpPr/>
                      <wps:spPr>
                        <a:xfrm>
                          <a:off x="0" y="0"/>
                          <a:ext cx="127000" cy="33972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124CB43" id="Down Arrow 39" o:spid="_x0000_s1026" type="#_x0000_t67" style="position:absolute;margin-left:201.7pt;margin-top:194.2pt;width:10pt;height:26.75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" adj="17563" fillcolor="#5b9bd5 [3204]" strokecolor="#1f4d78 [1604]" strokeweight="1pt"/>
            </w:pict>
          </mc:Fallback>
        </mc:AlternateContent>
      </w:r>
      <w:r w:rsidRPr="003F1C69">
        <w:rPr>
          <w:rFonts w:asciiTheme="majorBidi" w:hAnsiTheme="majorBidi" w:cstheme="majorBidi"/>
          <w:noProof/>
          <w:sz w:val="24"/>
          <w:lang w:eastAsia="en-US" w:bidi="ar-SA"/>
        </w:rPr>
        <mc:AlternateContent>
          <mc:Choice Requires="wps">
            <w:drawing>
              <wp:anchor distT="0" distB="0" distL="114300" distR="114300" simplePos="0" relativeHeight="251676672" behindDoc="0" locked="0" layoutInCell="1" allowOverlap="1" wp14:anchorId="47D4CC98" wp14:editId="49B9BAE2">
                <wp:simplePos x="0" y="0"/>
                <wp:positionH relativeFrom="column">
                  <wp:posOffset>2561752</wp:posOffset>
                </wp:positionH>
                <wp:positionV relativeFrom="paragraph">
                  <wp:posOffset>1838960</wp:posOffset>
                </wp:positionV>
                <wp:extent cx="126365" cy="318770"/>
                <wp:effectExtent l="19050" t="0" r="45085" b="43180"/>
                <wp:wrapNone/>
                <wp:docPr id="40" name="Down Arrow 40"/>
                <wp:cNvGraphicFramePr/>
                <a:graphic xmlns:a="http://schemas.openxmlformats.org/drawingml/2006/main">
                  <a:graphicData uri="http://schemas.microsoft.com/office/word/2010/wordprocessingShape">
                    <wps:wsp>
                      <wps:cNvSpPr/>
                      <wps:spPr>
                        <a:xfrm>
                          <a:off x="0" y="0"/>
                          <a:ext cx="126365" cy="31877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10302C6" id="Down Arrow 40" o:spid="_x0000_s1026" type="#_x0000_t67" style="position:absolute;margin-left:201.7pt;margin-top:144.8pt;width:9.95pt;height:25.1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" adj="17319" fillcolor="#5b9bd5 [3204]" strokecolor="#1f4d78 [1604]" strokeweight="1pt"/>
            </w:pict>
          </mc:Fallback>
        </mc:AlternateContent>
      </w:r>
      <w:r w:rsidRPr="003F1C69">
        <w:rPr>
          <w:rFonts w:asciiTheme="majorBidi" w:hAnsiTheme="majorBidi" w:cstheme="majorBidi"/>
          <w:noProof/>
          <w:sz w:val="24"/>
          <w:lang w:eastAsia="en-US" w:bidi="ar-SA"/>
        </w:rPr>
        <mc:AlternateContent>
          <mc:Choice Requires="wps">
            <w:drawing>
              <wp:anchor distT="0" distB="0" distL="114300" distR="114300" simplePos="0" relativeHeight="251675648" behindDoc="0" locked="0" layoutInCell="1" allowOverlap="1" wp14:anchorId="75435DDE" wp14:editId="347511D3">
                <wp:simplePos x="0" y="0"/>
                <wp:positionH relativeFrom="column">
                  <wp:posOffset>2551814</wp:posOffset>
                </wp:positionH>
                <wp:positionV relativeFrom="paragraph">
                  <wp:posOffset>1190743</wp:posOffset>
                </wp:positionV>
                <wp:extent cx="148752" cy="329565"/>
                <wp:effectExtent l="19050" t="0" r="22860" b="32385"/>
                <wp:wrapNone/>
                <wp:docPr id="41" name="Down Arrow 41"/>
                <wp:cNvGraphicFramePr/>
                <a:graphic xmlns:a="http://schemas.openxmlformats.org/drawingml/2006/main">
                  <a:graphicData uri="http://schemas.microsoft.com/office/word/2010/wordprocessingShape">
                    <wps:wsp>
                      <wps:cNvSpPr/>
                      <wps:spPr>
                        <a:xfrm>
                          <a:off x="0" y="0"/>
                          <a:ext cx="148752" cy="32956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BBAF6C2" id="Down Arrow 41" o:spid="_x0000_s1026" type="#_x0000_t67" style="position:absolute;margin-left:200.95pt;margin-top:93.75pt;width:11.7pt;height:25.9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" adj="16725" fillcolor="#5b9bd5 [3204]" strokecolor="#1f4d78 [1604]" strokeweight="1pt"/>
            </w:pict>
          </mc:Fallback>
        </mc:AlternateContent>
      </w:r>
      <w:r w:rsidRPr="003F1C69">
        <w:rPr>
          <w:rFonts w:asciiTheme="majorBidi" w:hAnsiTheme="majorBidi" w:cstheme="majorBidi"/>
          <w:noProof/>
          <w:sz w:val="24"/>
          <w:lang w:eastAsia="en-US" w:bidi="ar-SA"/>
        </w:rPr>
        <mc:AlternateContent>
          <mc:Choice Requires="wps">
            <w:drawing>
              <wp:anchor distT="0" distB="0" distL="114300" distR="114300" simplePos="0" relativeHeight="251672576" behindDoc="0" locked="0" layoutInCell="1" allowOverlap="1" wp14:anchorId="0A398F04" wp14:editId="5D304B3E">
                <wp:simplePos x="0" y="0"/>
                <wp:positionH relativeFrom="column">
                  <wp:posOffset>744220</wp:posOffset>
                </wp:positionH>
                <wp:positionV relativeFrom="paragraph">
                  <wp:posOffset>3436782</wp:posOffset>
                </wp:positionV>
                <wp:extent cx="3902075" cy="297180"/>
                <wp:effectExtent l="0" t="0" r="22225" b="26670"/>
                <wp:wrapNone/>
                <wp:docPr id="42" name="Rectangle 42"/>
                <wp:cNvGraphicFramePr/>
                <a:graphic xmlns:a="http://schemas.openxmlformats.org/drawingml/2006/main">
                  <a:graphicData uri="http://schemas.microsoft.com/office/word/2010/wordprocessingShape">
                    <wps:wsp>
                      <wps:cNvSpPr/>
                      <wps:spPr>
                        <a:xfrm>
                          <a:off x="0" y="0"/>
                          <a:ext cx="3902075" cy="297180"/>
                        </a:xfrm>
                        <a:prstGeom prst="rect">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8030B83" w14:textId="77777777" w:rsidR="00483D1B" w:rsidRPr="003F1C69" w:rsidRDefault="00483D1B" w:rsidP="00E125DF">
                            <w:pPr>
                              <w:rPr>
                                <w:rFonts w:cstheme="majorBidi" w:hint="eastAsia"/>
                                <w:sz w:val="22"/>
                                <w:szCs w:val="22"/>
                              </w:rPr>
                            </w:pPr>
                            <w:r w:rsidRPr="003F1C69">
                              <w:rPr>
                                <w:rFonts w:cstheme="majorBidi"/>
                                <w:color w:val="000000" w:themeColor="text1"/>
                                <w:sz w:val="22"/>
                                <w:szCs w:val="22"/>
                              </w:rPr>
                              <w:t xml:space="preserve">Create Processed Data Source and Store Real output words in </w:t>
                            </w:r>
                            <w:r w:rsidRPr="003F1C69">
                              <w:rPr>
                                <w:rFonts w:cstheme="majorBid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Corpus1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398F04" id="Rectangle 42" o:spid="_x0000_s1030" style="position:absolute;margin-left:58.6pt;margin-top:270.6pt;width:307.25pt;height:23.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" fillcolor="#ffd966 [1943]" strokecolor="#1f4d78 [1604]" strokeweight="1pt">
                <v:textbox>
                  <w:txbxContent>
                    <w:p w14:paraId="58030B83" w14:textId="77777777" w:rsidR="00483D1B" w:rsidRPr="003F1C69" w:rsidRDefault="00483D1B" w:rsidP="00E125DF">
                      <w:pPr>
                        <w:rPr>
                          <w:rFonts w:cstheme="majorBidi" w:hint="eastAsia"/>
                          <w:sz w:val="22"/>
                          <w:szCs w:val="22"/>
                        </w:rPr>
                      </w:pPr>
                      <w:r w:rsidRPr="003F1C69">
                        <w:rPr>
                          <w:rFonts w:cstheme="majorBidi"/>
                          <w:color w:val="000000" w:themeColor="text1"/>
                          <w:sz w:val="22"/>
                          <w:szCs w:val="22"/>
                        </w:rPr>
                        <w:t xml:space="preserve">Create Processed Data Source and Store Real output words in </w:t>
                      </w:r>
                      <w:r w:rsidRPr="003F1C69">
                        <w:rPr>
                          <w:rFonts w:cstheme="majorBid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Corpus1 </w:t>
                      </w:r>
                    </w:p>
                  </w:txbxContent>
                </v:textbox>
              </v:rect>
            </w:pict>
          </mc:Fallback>
        </mc:AlternateContent>
      </w:r>
      <w:r w:rsidRPr="003F1C69">
        <w:rPr>
          <w:rFonts w:asciiTheme="majorBidi" w:hAnsiTheme="majorBidi" w:cstheme="majorBidi"/>
          <w:noProof/>
          <w:sz w:val="24"/>
          <w:lang w:eastAsia="en-US" w:bidi="ar-SA"/>
        </w:rPr>
        <mc:AlternateContent>
          <mc:Choice Requires="wps">
            <w:drawing>
              <wp:anchor distT="0" distB="0" distL="114300" distR="114300" simplePos="0" relativeHeight="251671552" behindDoc="0" locked="0" layoutInCell="1" allowOverlap="1" wp14:anchorId="20C36B9B" wp14:editId="0403EA3C">
                <wp:simplePos x="0" y="0"/>
                <wp:positionH relativeFrom="column">
                  <wp:posOffset>743895</wp:posOffset>
                </wp:positionH>
                <wp:positionV relativeFrom="paragraph">
                  <wp:posOffset>2808886</wp:posOffset>
                </wp:positionV>
                <wp:extent cx="3923340" cy="297180"/>
                <wp:effectExtent l="0" t="0" r="20320" b="26670"/>
                <wp:wrapNone/>
                <wp:docPr id="43" name="Rectangle 43"/>
                <wp:cNvGraphicFramePr/>
                <a:graphic xmlns:a="http://schemas.openxmlformats.org/drawingml/2006/main">
                  <a:graphicData uri="http://schemas.microsoft.com/office/word/2010/wordprocessingShape">
                    <wps:wsp>
                      <wps:cNvSpPr/>
                      <wps:spPr>
                        <a:xfrm>
                          <a:off x="0" y="0"/>
                          <a:ext cx="3923340" cy="297180"/>
                        </a:xfrm>
                        <a:prstGeom prst="rect">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7DD7B42" w14:textId="77777777" w:rsidR="00483D1B" w:rsidRPr="003F1C69" w:rsidRDefault="00483D1B" w:rsidP="00E125DF">
                            <w:pPr>
                              <w:rPr>
                                <w:rFonts w:hint="eastAsia"/>
                                <w:color w:val="000000" w:themeColor="text1"/>
                                <w:sz w:val="22"/>
                                <w:szCs w:val="22"/>
                              </w:rPr>
                            </w:pPr>
                            <w:r w:rsidRPr="003F1C69">
                              <w:rPr>
                                <w:color w:val="000000" w:themeColor="text1"/>
                                <w:sz w:val="22"/>
                                <w:szCs w:val="22"/>
                              </w:rPr>
                              <w:t>Data Demoralization</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C36B9B" id="Rectangle 43" o:spid="_x0000_s1031" style="position:absolute;margin-left:58.55pt;margin-top:221.15pt;width:308.9pt;height:23.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" fillcolor="#ffd966 [1943]" strokecolor="#1f4d78 [1604]" strokeweight="1pt">
                <v:textbox>
                  <w:txbxContent>
                    <w:p w14:paraId="07DD7B42" w14:textId="77777777" w:rsidR="00483D1B" w:rsidRPr="003F1C69" w:rsidRDefault="00483D1B" w:rsidP="00E125DF">
                      <w:pPr>
                        <w:rPr>
                          <w:rFonts w:hint="eastAsia"/>
                          <w:color w:val="000000" w:themeColor="text1"/>
                          <w:sz w:val="22"/>
                          <w:szCs w:val="22"/>
                        </w:rPr>
                      </w:pPr>
                      <w:r w:rsidRPr="003F1C69">
                        <w:rPr>
                          <w:color w:val="000000" w:themeColor="text1"/>
                          <w:sz w:val="22"/>
                          <w:szCs w:val="22"/>
                        </w:rPr>
                        <w:t>Data Demoralization</w:t>
                      </w:r>
                    </w:p>
                  </w:txbxContent>
                </v:textbox>
              </v:rect>
            </w:pict>
          </mc:Fallback>
        </mc:AlternateContent>
      </w:r>
      <w:r w:rsidRPr="003F1C69">
        <w:rPr>
          <w:rFonts w:asciiTheme="majorBidi" w:hAnsiTheme="majorBidi" w:cstheme="majorBidi"/>
          <w:noProof/>
          <w:sz w:val="24"/>
          <w:lang w:eastAsia="en-US" w:bidi="ar-SA"/>
        </w:rPr>
        <mc:AlternateContent>
          <mc:Choice Requires="wps">
            <w:drawing>
              <wp:anchor distT="0" distB="0" distL="114300" distR="114300" simplePos="0" relativeHeight="251667456" behindDoc="0" locked="0" layoutInCell="1" allowOverlap="1" wp14:anchorId="253DB9DE" wp14:editId="4C104AB8">
                <wp:simplePos x="0" y="0"/>
                <wp:positionH relativeFrom="column">
                  <wp:posOffset>722630</wp:posOffset>
                </wp:positionH>
                <wp:positionV relativeFrom="paragraph">
                  <wp:posOffset>884555</wp:posOffset>
                </wp:positionV>
                <wp:extent cx="3965575" cy="297180"/>
                <wp:effectExtent l="0" t="0" r="15875" b="26670"/>
                <wp:wrapSquare wrapText="bothSides"/>
                <wp:docPr id="67" name="Rectangle 67"/>
                <wp:cNvGraphicFramePr/>
                <a:graphic xmlns:a="http://schemas.openxmlformats.org/drawingml/2006/main">
                  <a:graphicData uri="http://schemas.microsoft.com/office/word/2010/wordprocessingShape">
                    <wps:wsp>
                      <wps:cNvSpPr/>
                      <wps:spPr>
                        <a:xfrm>
                          <a:off x="0" y="0"/>
                          <a:ext cx="3965575" cy="297180"/>
                        </a:xfrm>
                        <a:prstGeom prst="rect">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6CE3E36" w14:textId="6B0EC412" w:rsidR="00483D1B" w:rsidRPr="003F1C69" w:rsidRDefault="00483D1B" w:rsidP="00E125DF">
                            <w:pPr>
                              <w:rPr>
                                <w:rFonts w:hint="eastAsia"/>
                                <w:color w:val="000000" w:themeColor="text1"/>
                                <w:sz w:val="22"/>
                                <w:szCs w:val="22"/>
                              </w:rPr>
                            </w:pPr>
                            <w:r w:rsidRPr="003F1C69">
                              <w:rPr>
                                <w:color w:val="000000" w:themeColor="text1"/>
                                <w:sz w:val="22"/>
                                <w:szCs w:val="22"/>
                              </w:rPr>
                              <w:t>Read Corpus files as separate lines</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3DB9DE" id="Rectangle 67" o:spid="_x0000_s1032" style="position:absolute;margin-left:56.9pt;margin-top:69.65pt;width:312.25pt;height:23.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" fillcolor="#ffd966 [1943]" strokecolor="#1f4d78 [1604]" strokeweight="1pt">
                <v:textbox>
                  <w:txbxContent>
                    <w:p w14:paraId="56CE3E36" w14:textId="6B0EC412" w:rsidR="00483D1B" w:rsidRPr="003F1C69" w:rsidRDefault="00483D1B" w:rsidP="00E125DF">
                      <w:pPr>
                        <w:rPr>
                          <w:rFonts w:hint="eastAsia"/>
                          <w:color w:val="000000" w:themeColor="text1"/>
                          <w:sz w:val="22"/>
                          <w:szCs w:val="22"/>
                        </w:rPr>
                      </w:pPr>
                      <w:r w:rsidRPr="003F1C69">
                        <w:rPr>
                          <w:color w:val="000000" w:themeColor="text1"/>
                          <w:sz w:val="22"/>
                          <w:szCs w:val="22"/>
                        </w:rPr>
                        <w:t>Read Corpus files as separate lines</w:t>
                      </w:r>
                    </w:p>
                  </w:txbxContent>
                </v:textbox>
                <w10:wrap type="square"/>
              </v:rect>
            </w:pict>
          </mc:Fallback>
        </mc:AlternateContent>
      </w:r>
      <w:r w:rsidRPr="003F1C69">
        <w:rPr>
          <w:rFonts w:asciiTheme="majorBidi" w:hAnsiTheme="majorBidi" w:cstheme="majorBidi"/>
          <w:noProof/>
          <w:sz w:val="24"/>
          <w:lang w:eastAsia="en-US" w:bidi="ar-SA"/>
        </w:rPr>
        <mc:AlternateContent>
          <mc:Choice Requires="wps">
            <w:drawing>
              <wp:anchor distT="0" distB="0" distL="114300" distR="114300" simplePos="0" relativeHeight="251669504" behindDoc="0" locked="0" layoutInCell="1" allowOverlap="1" wp14:anchorId="280F6337" wp14:editId="715DFDCF">
                <wp:simplePos x="0" y="0"/>
                <wp:positionH relativeFrom="column">
                  <wp:posOffset>744279</wp:posOffset>
                </wp:positionH>
                <wp:positionV relativeFrom="paragraph">
                  <wp:posOffset>1533747</wp:posOffset>
                </wp:positionV>
                <wp:extent cx="3944679" cy="297180"/>
                <wp:effectExtent l="0" t="0" r="17780" b="26670"/>
                <wp:wrapNone/>
                <wp:docPr id="68" name="Rectangle 68"/>
                <wp:cNvGraphicFramePr/>
                <a:graphic xmlns:a="http://schemas.openxmlformats.org/drawingml/2006/main">
                  <a:graphicData uri="http://schemas.microsoft.com/office/word/2010/wordprocessingShape">
                    <wps:wsp>
                      <wps:cNvSpPr/>
                      <wps:spPr>
                        <a:xfrm>
                          <a:off x="0" y="0"/>
                          <a:ext cx="3944679" cy="297180"/>
                        </a:xfrm>
                        <a:prstGeom prst="rect">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135700A" w14:textId="77777777" w:rsidR="00483D1B" w:rsidRPr="003F1C69" w:rsidRDefault="00483D1B" w:rsidP="00E125DF">
                            <w:pPr>
                              <w:rPr>
                                <w:rFonts w:hint="eastAsia"/>
                                <w:color w:val="000000" w:themeColor="text1"/>
                                <w:sz w:val="22"/>
                                <w:szCs w:val="22"/>
                              </w:rPr>
                            </w:pPr>
                            <w:r w:rsidRPr="003F1C69">
                              <w:rPr>
                                <w:color w:val="000000" w:themeColor="text1"/>
                                <w:sz w:val="22"/>
                                <w:szCs w:val="22"/>
                              </w:rPr>
                              <w:t>Split Lines into single words</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0F6337" id="Rectangle 68" o:spid="_x0000_s1033" style="position:absolute;margin-left:58.6pt;margin-top:120.75pt;width:310.6pt;height:23.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" fillcolor="#ffd966 [1943]" strokecolor="#1f4d78 [1604]" strokeweight="1pt">
                <v:textbox>
                  <w:txbxContent>
                    <w:p w14:paraId="4135700A" w14:textId="77777777" w:rsidR="00483D1B" w:rsidRPr="003F1C69" w:rsidRDefault="00483D1B" w:rsidP="00E125DF">
                      <w:pPr>
                        <w:rPr>
                          <w:rFonts w:hint="eastAsia"/>
                          <w:color w:val="000000" w:themeColor="text1"/>
                          <w:sz w:val="22"/>
                          <w:szCs w:val="22"/>
                        </w:rPr>
                      </w:pPr>
                      <w:r w:rsidRPr="003F1C69">
                        <w:rPr>
                          <w:color w:val="000000" w:themeColor="text1"/>
                          <w:sz w:val="22"/>
                          <w:szCs w:val="22"/>
                        </w:rPr>
                        <w:t>Split Lines into single words</w:t>
                      </w:r>
                    </w:p>
                  </w:txbxContent>
                </v:textbox>
              </v:rect>
            </w:pict>
          </mc:Fallback>
        </mc:AlternateContent>
      </w:r>
      <w:r w:rsidRPr="003F1C69">
        <w:rPr>
          <w:rFonts w:asciiTheme="majorBidi" w:hAnsiTheme="majorBidi" w:cstheme="majorBidi"/>
          <w:noProof/>
          <w:sz w:val="24"/>
          <w:lang w:eastAsia="en-US" w:bidi="ar-SA"/>
        </w:rPr>
        <mc:AlternateContent>
          <mc:Choice Requires="wps">
            <w:drawing>
              <wp:anchor distT="0" distB="0" distL="114300" distR="114300" simplePos="0" relativeHeight="251670528" behindDoc="0" locked="0" layoutInCell="1" allowOverlap="1" wp14:anchorId="3DDEDD51" wp14:editId="29DD54A7">
                <wp:simplePos x="0" y="0"/>
                <wp:positionH relativeFrom="column">
                  <wp:posOffset>723014</wp:posOffset>
                </wp:positionH>
                <wp:positionV relativeFrom="paragraph">
                  <wp:posOffset>2161067</wp:posOffset>
                </wp:positionV>
                <wp:extent cx="3934046" cy="297180"/>
                <wp:effectExtent l="0" t="0" r="28575" b="26670"/>
                <wp:wrapNone/>
                <wp:docPr id="69" name="Rectangle 69"/>
                <wp:cNvGraphicFramePr/>
                <a:graphic xmlns:a="http://schemas.openxmlformats.org/drawingml/2006/main">
                  <a:graphicData uri="http://schemas.microsoft.com/office/word/2010/wordprocessingShape">
                    <wps:wsp>
                      <wps:cNvSpPr/>
                      <wps:spPr>
                        <a:xfrm>
                          <a:off x="0" y="0"/>
                          <a:ext cx="3934046" cy="297180"/>
                        </a:xfrm>
                        <a:prstGeom prst="rect">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A1801FB" w14:textId="77777777" w:rsidR="00483D1B" w:rsidRPr="003F1C69" w:rsidRDefault="00483D1B" w:rsidP="003F1C69">
                            <w:pPr>
                              <w:rPr>
                                <w:rFonts w:hint="eastAsia"/>
                                <w:color w:val="000000" w:themeColor="text1"/>
                                <w:sz w:val="22"/>
                                <w:szCs w:val="22"/>
                              </w:rPr>
                            </w:pPr>
                            <w:r w:rsidRPr="003F1C69">
                              <w:rPr>
                                <w:color w:val="000000" w:themeColor="text1"/>
                                <w:sz w:val="22"/>
                                <w:szCs w:val="22"/>
                              </w:rPr>
                              <w:t>Data cleansing [exclude punctuation], length &gt;2, only alpha words</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DEDD51" id="Rectangle 69" o:spid="_x0000_s1034" style="position:absolute;margin-left:56.95pt;margin-top:170.15pt;width:309.75pt;height:23.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" fillcolor="#ffd966 [1943]" strokecolor="#1f4d78 [1604]" strokeweight="1pt">
                <v:textbox>
                  <w:txbxContent>
                    <w:p w14:paraId="3A1801FB" w14:textId="77777777" w:rsidR="00483D1B" w:rsidRPr="003F1C69" w:rsidRDefault="00483D1B" w:rsidP="003F1C69">
                      <w:pPr>
                        <w:rPr>
                          <w:rFonts w:hint="eastAsia"/>
                          <w:color w:val="000000" w:themeColor="text1"/>
                          <w:sz w:val="22"/>
                          <w:szCs w:val="22"/>
                        </w:rPr>
                      </w:pPr>
                      <w:r w:rsidRPr="003F1C69">
                        <w:rPr>
                          <w:color w:val="000000" w:themeColor="text1"/>
                          <w:sz w:val="22"/>
                          <w:szCs w:val="22"/>
                        </w:rPr>
                        <w:t>Data cleansing [exclude punctuation], length &gt;2, only alpha words</w:t>
                      </w:r>
                    </w:p>
                  </w:txbxContent>
                </v:textbox>
              </v:rect>
            </w:pict>
          </mc:Fallback>
        </mc:AlternateContent>
      </w:r>
    </w:p>
    <w:p w14:paraId="503E8FBE" w14:textId="77777777" w:rsidR="00E125DF" w:rsidRPr="003F1C69" w:rsidRDefault="00E125DF" w:rsidP="00E07538">
      <w:pPr>
        <w:spacing w:line="480" w:lineRule="auto"/>
        <w:rPr>
          <w:rFonts w:asciiTheme="majorBidi" w:hAnsiTheme="majorBidi" w:cstheme="majorBidi"/>
          <w:sz w:val="24"/>
        </w:rPr>
      </w:pPr>
    </w:p>
    <w:p w14:paraId="0B1D5D78" w14:textId="06B1ED6A" w:rsidR="00E125DF" w:rsidRPr="003F1C69" w:rsidRDefault="00206EEC" w:rsidP="00E07538">
      <w:pPr>
        <w:spacing w:line="480" w:lineRule="auto"/>
        <w:rPr>
          <w:rFonts w:asciiTheme="majorBidi" w:hAnsiTheme="majorBidi" w:cstheme="majorBidi"/>
          <w:sz w:val="24"/>
        </w:rPr>
      </w:pPr>
      <w:r w:rsidRPr="003F1C69">
        <w:rPr>
          <w:rFonts w:asciiTheme="majorBidi" w:hAnsiTheme="majorBidi" w:cstheme="majorBidi"/>
          <w:noProof/>
          <w:sz w:val="24"/>
          <w:lang w:eastAsia="en-US" w:bidi="ar-SA"/>
        </w:rPr>
        <mc:AlternateContent>
          <mc:Choice Requires="wps">
            <w:drawing>
              <wp:anchor distT="0" distB="0" distL="114300" distR="114300" simplePos="0" relativeHeight="251698176" behindDoc="0" locked="0" layoutInCell="1" allowOverlap="1" wp14:anchorId="19ACE1DD" wp14:editId="7876174A">
                <wp:simplePos x="0" y="0"/>
                <wp:positionH relativeFrom="margin">
                  <wp:posOffset>5187950</wp:posOffset>
                </wp:positionH>
                <wp:positionV relativeFrom="paragraph">
                  <wp:posOffset>127000</wp:posOffset>
                </wp:positionV>
                <wp:extent cx="796925" cy="478155"/>
                <wp:effectExtent l="0" t="0" r="22225" b="17145"/>
                <wp:wrapNone/>
                <wp:docPr id="70" name="Flowchart: Magnetic Disk 70"/>
                <wp:cNvGraphicFramePr/>
                <a:graphic xmlns:a="http://schemas.openxmlformats.org/drawingml/2006/main">
                  <a:graphicData uri="http://schemas.microsoft.com/office/word/2010/wordprocessingShape">
                    <wps:wsp>
                      <wps:cNvSpPr/>
                      <wps:spPr>
                        <a:xfrm>
                          <a:off x="0" y="0"/>
                          <a:ext cx="796925" cy="478155"/>
                        </a:xfrm>
                        <a:prstGeom prst="flowChartMagneticDisk">
                          <a:avLst/>
                        </a:prstGeom>
                        <a:pattFill prst="pct5">
                          <a:fgClr>
                            <a:schemeClr val="accent1"/>
                          </a:fgClr>
                          <a:bgClr>
                            <a:schemeClr val="bg1"/>
                          </a:bgClr>
                        </a:patt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610C590" w14:textId="77777777" w:rsidR="00483D1B" w:rsidRDefault="00483D1B" w:rsidP="00E125DF">
                            <w:pPr>
                              <w:jc w:val="center"/>
                              <w:rPr>
                                <w:rFonts w:hint="eastAsia"/>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19ACE1DD"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70" o:spid="_x0000_s1035" type="#_x0000_t132" style="position:absolute;margin-left:408.5pt;margin-top:10pt;width:62.75pt;height:37.65pt;z-index:25169817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" fillcolor="#5b9bd5 [3204]" strokecolor="#1f4d78 [1604]" strokeweight="1pt">
                <v:fill r:id="rId42" o:title="" color2="white [3212]" type="pattern"/>
                <v:stroke joinstyle="miter"/>
                <v:textbox>
                  <w:txbxContent>
                    <w:p w14:paraId="4610C590" w14:textId="77777777" w:rsidR="00483D1B" w:rsidRDefault="00483D1B" w:rsidP="00E125DF">
                      <w:pPr>
                        <w:jc w:val="center"/>
                        <w:rPr>
                          <w:rFonts w:hint="eastAsia"/>
                        </w:rPr>
                      </w:pPr>
                    </w:p>
                  </w:txbxContent>
                </v:textbox>
                <w10:wrap anchorx="margin"/>
              </v:shape>
            </w:pict>
          </mc:Fallback>
        </mc:AlternateContent>
      </w:r>
      <w:r w:rsidRPr="003F1C69">
        <w:rPr>
          <w:rFonts w:asciiTheme="majorBidi" w:hAnsiTheme="majorBidi" w:cstheme="majorBidi"/>
          <w:noProof/>
          <w:sz w:val="24"/>
          <w:lang w:eastAsia="en-US" w:bidi="ar-SA"/>
        </w:rPr>
        <mc:AlternateContent>
          <mc:Choice Requires="wps">
            <w:drawing>
              <wp:anchor distT="0" distB="0" distL="114300" distR="114300" simplePos="0" relativeHeight="251699200" behindDoc="0" locked="0" layoutInCell="1" allowOverlap="1" wp14:anchorId="2B05578C" wp14:editId="2BD3D3EE">
                <wp:simplePos x="0" y="0"/>
                <wp:positionH relativeFrom="column">
                  <wp:posOffset>4688840</wp:posOffset>
                </wp:positionH>
                <wp:positionV relativeFrom="paragraph">
                  <wp:posOffset>245745</wp:posOffset>
                </wp:positionV>
                <wp:extent cx="488950" cy="148590"/>
                <wp:effectExtent l="19050" t="19050" r="25400" b="41910"/>
                <wp:wrapNone/>
                <wp:docPr id="71" name="Left Arrow 71"/>
                <wp:cNvGraphicFramePr/>
                <a:graphic xmlns:a="http://schemas.openxmlformats.org/drawingml/2006/main">
                  <a:graphicData uri="http://schemas.microsoft.com/office/word/2010/wordprocessingShape">
                    <wps:wsp>
                      <wps:cNvSpPr/>
                      <wps:spPr>
                        <a:xfrm>
                          <a:off x="0" y="0"/>
                          <a:ext cx="488950" cy="148590"/>
                        </a:xfrm>
                        <a:prstGeom prst="leftArrow">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2C390DD"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71" o:spid="_x0000_s1026" type="#_x0000_t66" style="position:absolute;margin-left:369.2pt;margin-top:19.35pt;width:38.5pt;height:11.7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" adj="3282" fillcolor="#5b9bd5" strokecolor="#41719c" strokeweight="1pt"/>
            </w:pict>
          </mc:Fallback>
        </mc:AlternateContent>
      </w:r>
    </w:p>
    <w:p w14:paraId="00977839" w14:textId="49F762E7" w:rsidR="00E125DF" w:rsidRPr="003F1C69" w:rsidRDefault="00206EEC" w:rsidP="00E07538">
      <w:pPr>
        <w:spacing w:line="480" w:lineRule="auto"/>
        <w:rPr>
          <w:rFonts w:asciiTheme="majorBidi" w:hAnsiTheme="majorBidi" w:cstheme="majorBidi"/>
          <w:sz w:val="24"/>
        </w:rPr>
      </w:pPr>
      <w:r w:rsidRPr="003F1C69">
        <w:rPr>
          <w:rFonts w:asciiTheme="majorBidi" w:hAnsiTheme="majorBidi" w:cstheme="majorBidi"/>
          <w:noProof/>
          <w:sz w:val="24"/>
          <w:lang w:eastAsia="en-US" w:bidi="ar-SA"/>
        </w:rPr>
        <mc:AlternateContent>
          <mc:Choice Requires="wps">
            <w:drawing>
              <wp:anchor distT="0" distB="0" distL="114300" distR="114300" simplePos="0" relativeHeight="251681792" behindDoc="0" locked="0" layoutInCell="1" allowOverlap="1" wp14:anchorId="71BA1FFE" wp14:editId="5709D107">
                <wp:simplePos x="0" y="0"/>
                <wp:positionH relativeFrom="column">
                  <wp:posOffset>4806315</wp:posOffset>
                </wp:positionH>
                <wp:positionV relativeFrom="paragraph">
                  <wp:posOffset>292100</wp:posOffset>
                </wp:positionV>
                <wp:extent cx="1647825" cy="257175"/>
                <wp:effectExtent l="0" t="0" r="9525" b="9525"/>
                <wp:wrapNone/>
                <wp:docPr id="72" name="Text Box 72"/>
                <wp:cNvGraphicFramePr/>
                <a:graphic xmlns:a="http://schemas.openxmlformats.org/drawingml/2006/main">
                  <a:graphicData uri="http://schemas.microsoft.com/office/word/2010/wordprocessingShape">
                    <wps:wsp>
                      <wps:cNvSpPr txBox="1"/>
                      <wps:spPr>
                        <a:xfrm>
                          <a:off x="0" y="0"/>
                          <a:ext cx="1647825" cy="257175"/>
                        </a:xfrm>
                        <a:prstGeom prst="rect">
                          <a:avLst/>
                        </a:prstGeom>
                        <a:solidFill>
                          <a:prstClr val="white"/>
                        </a:solidFill>
                        <a:ln>
                          <a:noFill/>
                        </a:ln>
                      </wps:spPr>
                      <wps:txbx>
                        <w:txbxContent>
                          <w:p w14:paraId="0C77F4D1" w14:textId="77777777" w:rsidR="00483D1B" w:rsidRPr="003F1C69" w:rsidRDefault="00483D1B" w:rsidP="00E125DF">
                            <w:pPr>
                              <w:pStyle w:val="Caption"/>
                              <w:rPr>
                                <w:rFonts w:cstheme="majorBidi" w:hint="eastAsia"/>
                                <w:i w:val="0"/>
                                <w:iCs w:val="0"/>
                                <w:noProof/>
                                <w:color w:val="000000" w:themeColor="text1"/>
                                <w:sz w:val="20"/>
                                <w:szCs w:val="20"/>
                              </w:rPr>
                            </w:pPr>
                            <w:r w:rsidRPr="003F1C69">
                              <w:rPr>
                                <w:rFonts w:cstheme="majorBidi"/>
                                <w:i w:val="0"/>
                                <w:iCs w:val="0"/>
                                <w:noProof/>
                                <w:color w:val="000000" w:themeColor="text1"/>
                                <w:sz w:val="20"/>
                                <w:szCs w:val="20"/>
                              </w:rPr>
                              <w:t>Orginal Data Source - Corpus</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BA1FFE" id="_x0000_t202" coordsize="21600,21600" o:spt="202" path="m,l,21600r21600,l21600,xe">
                <v:stroke joinstyle="miter"/>
                <v:path gradientshapeok="t" o:connecttype="rect"/>
              </v:shapetype>
              <v:shape id="Text Box 72" o:spid="_x0000_s1036" type="#_x0000_t202" style="position:absolute;margin-left:378.45pt;margin-top:23pt;width:129.75pt;height:20.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" stroked="f">
                <v:textbox inset="0,0,0,0">
                  <w:txbxContent>
                    <w:p w14:paraId="0C77F4D1" w14:textId="77777777" w:rsidR="00483D1B" w:rsidRPr="003F1C69" w:rsidRDefault="00483D1B" w:rsidP="00E125DF">
                      <w:pPr>
                        <w:pStyle w:val="Caption"/>
                        <w:rPr>
                          <w:rFonts w:cstheme="majorBidi" w:hint="eastAsia"/>
                          <w:i w:val="0"/>
                          <w:iCs w:val="0"/>
                          <w:noProof/>
                          <w:color w:val="000000" w:themeColor="text1"/>
                          <w:sz w:val="20"/>
                          <w:szCs w:val="20"/>
                        </w:rPr>
                      </w:pPr>
                      <w:r w:rsidRPr="003F1C69">
                        <w:rPr>
                          <w:rFonts w:cstheme="majorBidi"/>
                          <w:i w:val="0"/>
                          <w:iCs w:val="0"/>
                          <w:noProof/>
                          <w:color w:val="000000" w:themeColor="text1"/>
                          <w:sz w:val="20"/>
                          <w:szCs w:val="20"/>
                        </w:rPr>
                        <w:t>Orginal Data Source - Corpus</w:t>
                      </w:r>
                    </w:p>
                  </w:txbxContent>
                </v:textbox>
              </v:shape>
            </w:pict>
          </mc:Fallback>
        </mc:AlternateContent>
      </w:r>
    </w:p>
    <w:p w14:paraId="4DEBDBF4" w14:textId="5E6E5673" w:rsidR="00E125DF" w:rsidRPr="003F1C69" w:rsidRDefault="00E125DF" w:rsidP="00E07538">
      <w:pPr>
        <w:spacing w:line="480" w:lineRule="auto"/>
        <w:rPr>
          <w:rFonts w:asciiTheme="majorBidi" w:hAnsiTheme="majorBidi" w:cstheme="majorBidi"/>
          <w:sz w:val="24"/>
        </w:rPr>
      </w:pPr>
    </w:p>
    <w:p w14:paraId="6C61F0C9" w14:textId="77777777" w:rsidR="00E125DF" w:rsidRPr="003F1C69" w:rsidRDefault="00E125DF" w:rsidP="00E07538">
      <w:pPr>
        <w:spacing w:line="480" w:lineRule="auto"/>
        <w:rPr>
          <w:rFonts w:asciiTheme="majorBidi" w:hAnsiTheme="majorBidi" w:cstheme="majorBidi"/>
          <w:sz w:val="24"/>
        </w:rPr>
      </w:pPr>
    </w:p>
    <w:p w14:paraId="045F4FD3" w14:textId="77777777" w:rsidR="00E125DF" w:rsidRPr="003F1C69" w:rsidRDefault="00E125DF" w:rsidP="00E07538">
      <w:pPr>
        <w:spacing w:line="480" w:lineRule="auto"/>
        <w:rPr>
          <w:rFonts w:asciiTheme="majorBidi" w:hAnsiTheme="majorBidi" w:cstheme="majorBidi"/>
          <w:sz w:val="24"/>
        </w:rPr>
      </w:pPr>
    </w:p>
    <w:p w14:paraId="57860E6B" w14:textId="77777777" w:rsidR="00E125DF" w:rsidRPr="003F1C69" w:rsidRDefault="00E125DF" w:rsidP="00E07538">
      <w:pPr>
        <w:spacing w:line="480" w:lineRule="auto"/>
        <w:rPr>
          <w:rFonts w:asciiTheme="majorBidi" w:hAnsiTheme="majorBidi" w:cstheme="majorBidi"/>
          <w:sz w:val="24"/>
        </w:rPr>
      </w:pPr>
    </w:p>
    <w:p w14:paraId="4CE404A0" w14:textId="77777777" w:rsidR="00E125DF" w:rsidRPr="003F1C69" w:rsidRDefault="00E125DF" w:rsidP="00E07538">
      <w:pPr>
        <w:spacing w:line="480" w:lineRule="auto"/>
        <w:rPr>
          <w:rFonts w:asciiTheme="majorBidi" w:hAnsiTheme="majorBidi" w:cstheme="majorBidi"/>
          <w:sz w:val="24"/>
        </w:rPr>
      </w:pPr>
    </w:p>
    <w:p w14:paraId="62923B39" w14:textId="14AEBEEB" w:rsidR="00E125DF" w:rsidRPr="003F1C69" w:rsidRDefault="00206EEC" w:rsidP="00E07538">
      <w:pPr>
        <w:spacing w:line="480" w:lineRule="auto"/>
        <w:rPr>
          <w:rFonts w:asciiTheme="majorBidi" w:hAnsiTheme="majorBidi" w:cstheme="majorBidi"/>
          <w:sz w:val="24"/>
        </w:rPr>
      </w:pPr>
      <w:r w:rsidRPr="003F1C69">
        <w:rPr>
          <w:rFonts w:asciiTheme="majorBidi" w:hAnsiTheme="majorBidi" w:cstheme="majorBidi"/>
          <w:noProof/>
          <w:sz w:val="24"/>
          <w:lang w:eastAsia="en-US" w:bidi="ar-SA"/>
        </w:rPr>
        <mc:AlternateContent>
          <mc:Choice Requires="wps">
            <w:drawing>
              <wp:anchor distT="0" distB="0" distL="114300" distR="114300" simplePos="0" relativeHeight="251679744" behindDoc="0" locked="0" layoutInCell="1" allowOverlap="1" wp14:anchorId="445E9B77" wp14:editId="7904A396">
                <wp:simplePos x="0" y="0"/>
                <wp:positionH relativeFrom="column">
                  <wp:posOffset>4667250</wp:posOffset>
                </wp:positionH>
                <wp:positionV relativeFrom="paragraph">
                  <wp:posOffset>351790</wp:posOffset>
                </wp:positionV>
                <wp:extent cx="509905" cy="137795"/>
                <wp:effectExtent l="0" t="19050" r="42545" b="33655"/>
                <wp:wrapNone/>
                <wp:docPr id="75" name="Right Arrow 75"/>
                <wp:cNvGraphicFramePr/>
                <a:graphic xmlns:a="http://schemas.openxmlformats.org/drawingml/2006/main">
                  <a:graphicData uri="http://schemas.microsoft.com/office/word/2010/wordprocessingShape">
                    <wps:wsp>
                      <wps:cNvSpPr/>
                      <wps:spPr>
                        <a:xfrm>
                          <a:off x="0" y="0"/>
                          <a:ext cx="509905" cy="13779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94D7A31"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75" o:spid="_x0000_s1026" type="#_x0000_t13" style="position:absolute;margin-left:367.5pt;margin-top:27.7pt;width:40.15pt;height:10.8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" adj="18681" fillcolor="#5b9bd5 [3204]" strokecolor="#1f4d78 [1604]" strokeweight="1pt"/>
            </w:pict>
          </mc:Fallback>
        </mc:AlternateContent>
      </w:r>
      <w:r w:rsidRPr="003F1C69">
        <w:rPr>
          <w:rFonts w:asciiTheme="majorBidi" w:hAnsiTheme="majorBidi" w:cstheme="majorBidi"/>
          <w:noProof/>
          <w:sz w:val="24"/>
          <w:lang w:eastAsia="en-US" w:bidi="ar-SA"/>
        </w:rPr>
        <mc:AlternateContent>
          <mc:Choice Requires="wps">
            <w:drawing>
              <wp:anchor distT="0" distB="0" distL="114300" distR="114300" simplePos="0" relativeHeight="251700224" behindDoc="0" locked="0" layoutInCell="1" allowOverlap="1" wp14:anchorId="2FEDC90D" wp14:editId="5DB26D59">
                <wp:simplePos x="0" y="0"/>
                <wp:positionH relativeFrom="margin">
                  <wp:posOffset>5187950</wp:posOffset>
                </wp:positionH>
                <wp:positionV relativeFrom="paragraph">
                  <wp:posOffset>109220</wp:posOffset>
                </wp:positionV>
                <wp:extent cx="796925" cy="478155"/>
                <wp:effectExtent l="0" t="0" r="22225" b="17145"/>
                <wp:wrapNone/>
                <wp:docPr id="74" name="Flowchart: Magnetic Disk 74"/>
                <wp:cNvGraphicFramePr/>
                <a:graphic xmlns:a="http://schemas.openxmlformats.org/drawingml/2006/main">
                  <a:graphicData uri="http://schemas.microsoft.com/office/word/2010/wordprocessingShape">
                    <wps:wsp>
                      <wps:cNvSpPr/>
                      <wps:spPr>
                        <a:xfrm>
                          <a:off x="0" y="0"/>
                          <a:ext cx="796925" cy="478155"/>
                        </a:xfrm>
                        <a:prstGeom prst="flowChartMagneticDisk">
                          <a:avLst/>
                        </a:prstGeom>
                        <a:pattFill prst="pct5">
                          <a:fgClr>
                            <a:schemeClr val="accent1"/>
                          </a:fgClr>
                          <a:bgClr>
                            <a:schemeClr val="bg1"/>
                          </a:bgClr>
                        </a:patt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A3157D" w14:textId="77777777" w:rsidR="00483D1B" w:rsidRDefault="00483D1B" w:rsidP="00E125DF">
                            <w:pPr>
                              <w:jc w:val="center"/>
                              <w:rPr>
                                <w:rFonts w:hint="eastAsia"/>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FEDC90D" id="Flowchart: Magnetic Disk 74" o:spid="_x0000_s1037" type="#_x0000_t132" style="position:absolute;margin-left:408.5pt;margin-top:8.6pt;width:62.75pt;height:37.65pt;z-index:25170022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" fillcolor="#5b9bd5 [3204]" strokecolor="#1f4d78 [1604]" strokeweight="1pt">
                <v:fill r:id="rId42" o:title="" color2="white [3212]" type="pattern"/>
                <v:stroke joinstyle="miter"/>
                <v:textbox>
                  <w:txbxContent>
                    <w:p w14:paraId="23A3157D" w14:textId="77777777" w:rsidR="00483D1B" w:rsidRDefault="00483D1B" w:rsidP="00E125DF">
                      <w:pPr>
                        <w:jc w:val="center"/>
                        <w:rPr>
                          <w:rFonts w:hint="eastAsia"/>
                        </w:rPr>
                      </w:pPr>
                    </w:p>
                  </w:txbxContent>
                </v:textbox>
                <w10:wrap anchorx="margin"/>
              </v:shape>
            </w:pict>
          </mc:Fallback>
        </mc:AlternateContent>
      </w:r>
    </w:p>
    <w:p w14:paraId="1EF6F664" w14:textId="0F7121DF" w:rsidR="00E125DF" w:rsidRPr="003F1C69" w:rsidRDefault="00206EEC" w:rsidP="00E07538">
      <w:pPr>
        <w:spacing w:line="480" w:lineRule="auto"/>
        <w:rPr>
          <w:rFonts w:asciiTheme="majorBidi" w:hAnsiTheme="majorBidi" w:cstheme="majorBidi"/>
          <w:sz w:val="24"/>
        </w:rPr>
      </w:pPr>
      <w:r w:rsidRPr="003F1C69">
        <w:rPr>
          <w:rFonts w:asciiTheme="majorBidi" w:hAnsiTheme="majorBidi" w:cstheme="majorBidi"/>
          <w:noProof/>
          <w:sz w:val="24"/>
          <w:lang w:eastAsia="en-US" w:bidi="ar-SA"/>
        </w:rPr>
        <mc:AlternateContent>
          <mc:Choice Requires="wps">
            <w:drawing>
              <wp:anchor distT="0" distB="0" distL="114300" distR="114300" simplePos="0" relativeHeight="251668480" behindDoc="0" locked="0" layoutInCell="1" allowOverlap="1" wp14:anchorId="63879E4B" wp14:editId="48C58FD8">
                <wp:simplePos x="0" y="0"/>
                <wp:positionH relativeFrom="margin">
                  <wp:posOffset>5120640</wp:posOffset>
                </wp:positionH>
                <wp:positionV relativeFrom="paragraph">
                  <wp:posOffset>267970</wp:posOffset>
                </wp:positionV>
                <wp:extent cx="1238250" cy="266700"/>
                <wp:effectExtent l="0" t="0" r="0" b="0"/>
                <wp:wrapNone/>
                <wp:docPr id="73" name="Text Box 73"/>
                <wp:cNvGraphicFramePr/>
                <a:graphic xmlns:a="http://schemas.openxmlformats.org/drawingml/2006/main">
                  <a:graphicData uri="http://schemas.microsoft.com/office/word/2010/wordprocessingShape">
                    <wps:wsp>
                      <wps:cNvSpPr txBox="1"/>
                      <wps:spPr>
                        <a:xfrm>
                          <a:off x="0" y="0"/>
                          <a:ext cx="1238250" cy="266700"/>
                        </a:xfrm>
                        <a:prstGeom prst="rect">
                          <a:avLst/>
                        </a:prstGeom>
                        <a:solidFill>
                          <a:prstClr val="white"/>
                        </a:solidFill>
                        <a:ln>
                          <a:noFill/>
                        </a:ln>
                      </wps:spPr>
                      <wps:txbx>
                        <w:txbxContent>
                          <w:p w14:paraId="668F9895" w14:textId="77777777" w:rsidR="00483D1B" w:rsidRPr="003F1C69" w:rsidRDefault="00483D1B" w:rsidP="00E125DF">
                            <w:pPr>
                              <w:pStyle w:val="Caption"/>
                              <w:rPr>
                                <w:rFonts w:cstheme="majorBidi" w:hint="eastAsia"/>
                                <w:i w:val="0"/>
                                <w:iCs w:val="0"/>
                                <w:noProof/>
                                <w:color w:val="000000" w:themeColor="text1"/>
                                <w:sz w:val="22"/>
                                <w:szCs w:val="22"/>
                              </w:rPr>
                            </w:pPr>
                            <w:r w:rsidRPr="003F1C69">
                              <w:rPr>
                                <w:rFonts w:cstheme="majorBidi"/>
                                <w:i w:val="0"/>
                                <w:iCs w:val="0"/>
                                <w:color w:val="000000" w:themeColor="text1"/>
                                <w:sz w:val="22"/>
                                <w:szCs w:val="22"/>
                              </w:rPr>
                              <w:t xml:space="preserve">Processed </w:t>
                            </w:r>
                            <w:r w:rsidRPr="003F1C69">
                              <w:rPr>
                                <w:rFonts w:cstheme="majorBidi"/>
                                <w:i w:val="0"/>
                                <w:iCs w:val="0"/>
                                <w:noProof/>
                                <w:color w:val="000000" w:themeColor="text1"/>
                                <w:sz w:val="22"/>
                                <w:szCs w:val="22"/>
                              </w:rPr>
                              <w:t>DS</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879E4B" id="Text Box 73" o:spid="_x0000_s1038" type="#_x0000_t202" style="position:absolute;margin-left:403.2pt;margin-top:21.1pt;width:97.5pt;height:21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" stroked="f">
                <v:textbox inset="0,0,0,0">
                  <w:txbxContent>
                    <w:p w14:paraId="668F9895" w14:textId="77777777" w:rsidR="00483D1B" w:rsidRPr="003F1C69" w:rsidRDefault="00483D1B" w:rsidP="00E125DF">
                      <w:pPr>
                        <w:pStyle w:val="Caption"/>
                        <w:rPr>
                          <w:rFonts w:cstheme="majorBidi" w:hint="eastAsia"/>
                          <w:i w:val="0"/>
                          <w:iCs w:val="0"/>
                          <w:noProof/>
                          <w:color w:val="000000" w:themeColor="text1"/>
                          <w:sz w:val="22"/>
                          <w:szCs w:val="22"/>
                        </w:rPr>
                      </w:pPr>
                      <w:r w:rsidRPr="003F1C69">
                        <w:rPr>
                          <w:rFonts w:cstheme="majorBidi"/>
                          <w:i w:val="0"/>
                          <w:iCs w:val="0"/>
                          <w:color w:val="000000" w:themeColor="text1"/>
                          <w:sz w:val="22"/>
                          <w:szCs w:val="22"/>
                        </w:rPr>
                        <w:t xml:space="preserve">Processed </w:t>
                      </w:r>
                      <w:r w:rsidRPr="003F1C69">
                        <w:rPr>
                          <w:rFonts w:cstheme="majorBidi"/>
                          <w:i w:val="0"/>
                          <w:iCs w:val="0"/>
                          <w:noProof/>
                          <w:color w:val="000000" w:themeColor="text1"/>
                          <w:sz w:val="22"/>
                          <w:szCs w:val="22"/>
                        </w:rPr>
                        <w:t>DS</w:t>
                      </w:r>
                    </w:p>
                  </w:txbxContent>
                </v:textbox>
                <w10:wrap anchorx="margin"/>
              </v:shape>
            </w:pict>
          </mc:Fallback>
        </mc:AlternateContent>
      </w:r>
      <w:r w:rsidRPr="003F1C69">
        <w:rPr>
          <w:rFonts w:asciiTheme="majorBidi" w:hAnsiTheme="majorBidi" w:cstheme="majorBidi"/>
          <w:noProof/>
          <w:sz w:val="24"/>
          <w:lang w:eastAsia="en-US" w:bidi="ar-SA"/>
        </w:rPr>
        <mc:AlternateContent>
          <mc:Choice Requires="wps">
            <w:drawing>
              <wp:anchor distT="0" distB="0" distL="114300" distR="114300" simplePos="0" relativeHeight="251680768" behindDoc="0" locked="0" layoutInCell="1" allowOverlap="1" wp14:anchorId="2CA9C3F3" wp14:editId="719467E9">
                <wp:simplePos x="0" y="0"/>
                <wp:positionH relativeFrom="column">
                  <wp:posOffset>2550160</wp:posOffset>
                </wp:positionH>
                <wp:positionV relativeFrom="paragraph">
                  <wp:posOffset>277495</wp:posOffset>
                </wp:positionV>
                <wp:extent cx="148590" cy="307975"/>
                <wp:effectExtent l="19050" t="0" r="22860" b="34925"/>
                <wp:wrapNone/>
                <wp:docPr id="76" name="Down Arrow 76"/>
                <wp:cNvGraphicFramePr/>
                <a:graphic xmlns:a="http://schemas.openxmlformats.org/drawingml/2006/main">
                  <a:graphicData uri="http://schemas.microsoft.com/office/word/2010/wordprocessingShape">
                    <wps:wsp>
                      <wps:cNvSpPr/>
                      <wps:spPr>
                        <a:xfrm>
                          <a:off x="0" y="0"/>
                          <a:ext cx="148590" cy="3079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shapetype w14:anchorId="12820D17"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76" o:spid="_x0000_s1026" type="#_x0000_t67" style="position:absolute;margin-left:200.8pt;margin-top:21.85pt;width:11.7pt;height:24.2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" adj="16389" fillcolor="#5b9bd5 [3204]" strokecolor="#1f4d78 [1604]" strokeweight="1pt"/>
            </w:pict>
          </mc:Fallback>
        </mc:AlternateContent>
      </w:r>
    </w:p>
    <w:p w14:paraId="03571766" w14:textId="591ED8D4" w:rsidR="00E125DF" w:rsidRPr="003F1C69" w:rsidRDefault="00206EEC" w:rsidP="00E07538">
      <w:pPr>
        <w:spacing w:line="480" w:lineRule="auto"/>
        <w:rPr>
          <w:rFonts w:asciiTheme="majorBidi" w:hAnsiTheme="majorBidi" w:cstheme="majorBidi"/>
          <w:sz w:val="24"/>
        </w:rPr>
      </w:pPr>
      <w:r w:rsidRPr="003F1C69">
        <w:rPr>
          <w:rFonts w:asciiTheme="majorBidi" w:hAnsiTheme="majorBidi" w:cstheme="majorBidi"/>
          <w:noProof/>
          <w:sz w:val="24"/>
          <w:lang w:eastAsia="en-US" w:bidi="ar-SA"/>
        </w:rPr>
        <mc:AlternateContent>
          <mc:Choice Requires="wps">
            <w:drawing>
              <wp:anchor distT="0" distB="0" distL="114300" distR="114300" simplePos="0" relativeHeight="251706368" behindDoc="0" locked="0" layoutInCell="1" allowOverlap="1" wp14:anchorId="2BACC979" wp14:editId="6DE83B60">
                <wp:simplePos x="0" y="0"/>
                <wp:positionH relativeFrom="margin">
                  <wp:posOffset>1997710</wp:posOffset>
                </wp:positionH>
                <wp:positionV relativeFrom="paragraph">
                  <wp:posOffset>319405</wp:posOffset>
                </wp:positionV>
                <wp:extent cx="1286510" cy="499110"/>
                <wp:effectExtent l="0" t="0" r="27940" b="15240"/>
                <wp:wrapNone/>
                <wp:docPr id="79" name="Oval 79"/>
                <wp:cNvGraphicFramePr/>
                <a:graphic xmlns:a="http://schemas.openxmlformats.org/drawingml/2006/main">
                  <a:graphicData uri="http://schemas.microsoft.com/office/word/2010/wordprocessingShape">
                    <wps:wsp>
                      <wps:cNvSpPr/>
                      <wps:spPr>
                        <a:xfrm>
                          <a:off x="0" y="0"/>
                          <a:ext cx="1286510" cy="499110"/>
                        </a:xfrm>
                        <a:prstGeom prst="ellipse">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03A5DF1" w14:textId="77777777" w:rsidR="00483D1B" w:rsidRPr="003F1C69" w:rsidRDefault="00483D1B" w:rsidP="00E125DF">
                            <w:pPr>
                              <w:jc w:val="center"/>
                              <w:rPr>
                                <w:rFonts w:hint="eastAsia"/>
                                <w:color w:val="000000" w:themeColor="text1"/>
                                <w:sz w:val="22"/>
                                <w:szCs w:val="22"/>
                              </w:rPr>
                            </w:pPr>
                            <w:r w:rsidRPr="003F1C69">
                              <w:rPr>
                                <w:color w:val="000000" w:themeColor="text1"/>
                                <w:sz w:val="22"/>
                                <w:szCs w:val="22"/>
                              </w:rPr>
                              <w:t>End</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oval w14:anchorId="2BACC979" id="Oval 79" o:spid="_x0000_s1039" style="position:absolute;margin-left:157.3pt;margin-top:25.15pt;width:101.3pt;height:39.3pt;z-index:25170636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" fillcolor="#fbe4d5 [661]" strokecolor="#1f4d78 [1604]" strokeweight="1pt">
                <v:stroke joinstyle="miter"/>
                <v:textbox>
                  <w:txbxContent>
                    <w:p w14:paraId="303A5DF1" w14:textId="77777777" w:rsidR="00483D1B" w:rsidRPr="003F1C69" w:rsidRDefault="00483D1B" w:rsidP="00E125DF">
                      <w:pPr>
                        <w:jc w:val="center"/>
                        <w:rPr>
                          <w:rFonts w:hint="eastAsia"/>
                          <w:color w:val="000000" w:themeColor="text1"/>
                          <w:sz w:val="22"/>
                          <w:szCs w:val="22"/>
                        </w:rPr>
                      </w:pPr>
                      <w:r w:rsidRPr="003F1C69">
                        <w:rPr>
                          <w:color w:val="000000" w:themeColor="text1"/>
                          <w:sz w:val="22"/>
                          <w:szCs w:val="22"/>
                        </w:rPr>
                        <w:t>End</w:t>
                      </w:r>
                    </w:p>
                  </w:txbxContent>
                </v:textbox>
                <w10:wrap anchorx="margin"/>
              </v:oval>
            </w:pict>
          </mc:Fallback>
        </mc:AlternateContent>
      </w:r>
    </w:p>
    <w:p w14:paraId="3F2958F4" w14:textId="61D1464A" w:rsidR="00E125DF" w:rsidRPr="003F1C69" w:rsidRDefault="00E125DF" w:rsidP="00E07538">
      <w:pPr>
        <w:spacing w:line="480" w:lineRule="auto"/>
        <w:rPr>
          <w:rFonts w:asciiTheme="majorBidi" w:hAnsiTheme="majorBidi" w:cstheme="majorBidi"/>
          <w:sz w:val="24"/>
        </w:rPr>
      </w:pPr>
    </w:p>
    <w:p w14:paraId="30466B9F" w14:textId="14E65DEB" w:rsidR="00E125DF" w:rsidRPr="003F1C69" w:rsidRDefault="00E125DF" w:rsidP="00E07538">
      <w:pPr>
        <w:spacing w:line="480" w:lineRule="auto"/>
        <w:rPr>
          <w:rFonts w:asciiTheme="majorBidi" w:hAnsiTheme="majorBidi" w:cstheme="majorBidi"/>
          <w:sz w:val="24"/>
        </w:rPr>
      </w:pPr>
    </w:p>
    <w:p w14:paraId="189B8A95" w14:textId="0BE0002A" w:rsidR="00E125DF" w:rsidRPr="00E07538" w:rsidRDefault="00E125DF" w:rsidP="00E07538">
      <w:pPr>
        <w:spacing w:line="480" w:lineRule="auto"/>
        <w:rPr>
          <w:rFonts w:asciiTheme="majorBidi" w:hAnsiTheme="majorBidi" w:cstheme="majorBidi"/>
          <w:sz w:val="24"/>
        </w:rPr>
      </w:pPr>
    </w:p>
    <w:p w14:paraId="459BDF75" w14:textId="644BDF0D" w:rsidR="00770258" w:rsidRPr="00770258" w:rsidRDefault="00770258" w:rsidP="00770258">
      <w:pPr>
        <w:spacing w:line="480" w:lineRule="auto"/>
        <w:ind w:left="1770"/>
        <w:rPr>
          <w:rFonts w:asciiTheme="majorBidi" w:hAnsiTheme="majorBidi" w:cstheme="majorBidi"/>
          <w:i/>
          <w:iCs/>
          <w:sz w:val="24"/>
          <w:u w:val="single"/>
        </w:rPr>
      </w:pPr>
      <w:r>
        <w:rPr>
          <w:rFonts w:asciiTheme="majorBidi" w:hAnsiTheme="majorBidi" w:cstheme="majorBidi"/>
          <w:i/>
          <w:iCs/>
          <w:sz w:val="22"/>
          <w:szCs w:val="22"/>
          <w:u w:val="single"/>
        </w:rPr>
        <w:t>Figure 3.</w:t>
      </w:r>
      <w:r w:rsidRPr="00770258">
        <w:rPr>
          <w:rFonts w:asciiTheme="majorBidi" w:hAnsiTheme="majorBidi" w:cstheme="majorBidi"/>
          <w:i/>
          <w:iCs/>
          <w:sz w:val="22"/>
          <w:szCs w:val="22"/>
          <w:u w:val="single"/>
        </w:rPr>
        <w:t xml:space="preserve">1: </w:t>
      </w:r>
      <w:r w:rsidRPr="00770258">
        <w:rPr>
          <w:rFonts w:asciiTheme="majorBidi" w:hAnsiTheme="majorBidi" w:cstheme="majorBidi"/>
          <w:i/>
          <w:iCs/>
          <w:sz w:val="24"/>
          <w:u w:val="single"/>
        </w:rPr>
        <w:t>Data Source Preparation Algorithm Flowchart</w:t>
      </w:r>
    </w:p>
    <w:p w14:paraId="357ED37E" w14:textId="514B0216" w:rsidR="00770258" w:rsidRDefault="00770258" w:rsidP="00770258">
      <w:pPr>
        <w:spacing w:line="480" w:lineRule="auto"/>
        <w:jc w:val="center"/>
        <w:rPr>
          <w:rFonts w:asciiTheme="majorBidi" w:hAnsiTheme="majorBidi" w:cstheme="majorBidi"/>
          <w:i/>
          <w:iCs/>
          <w:sz w:val="22"/>
          <w:szCs w:val="22"/>
          <w:u w:val="single"/>
        </w:rPr>
      </w:pPr>
    </w:p>
    <w:p w14:paraId="2220251C" w14:textId="77777777" w:rsidR="00E125DF" w:rsidRPr="00E07538" w:rsidRDefault="00E125DF" w:rsidP="00E07538">
      <w:pPr>
        <w:spacing w:line="480" w:lineRule="auto"/>
        <w:rPr>
          <w:rFonts w:asciiTheme="majorBidi" w:hAnsiTheme="majorBidi" w:cstheme="majorBidi"/>
          <w:sz w:val="24"/>
        </w:rPr>
      </w:pPr>
    </w:p>
    <w:p w14:paraId="463C78BD" w14:textId="39ACE1B0" w:rsidR="00E125DF" w:rsidRDefault="00E125DF" w:rsidP="00E07538">
      <w:pPr>
        <w:spacing w:line="480" w:lineRule="auto"/>
        <w:rPr>
          <w:rFonts w:asciiTheme="majorBidi" w:hAnsiTheme="majorBidi" w:cstheme="majorBidi"/>
          <w:sz w:val="24"/>
        </w:rPr>
      </w:pPr>
    </w:p>
    <w:p w14:paraId="385AEF36" w14:textId="1397AF08" w:rsidR="006E48B2" w:rsidRDefault="006E48B2" w:rsidP="00E07538">
      <w:pPr>
        <w:spacing w:line="480" w:lineRule="auto"/>
        <w:rPr>
          <w:rFonts w:asciiTheme="majorBidi" w:hAnsiTheme="majorBidi" w:cstheme="majorBidi"/>
          <w:sz w:val="24"/>
        </w:rPr>
      </w:pPr>
    </w:p>
    <w:p w14:paraId="3D22732A" w14:textId="6DA8E101" w:rsidR="006E48B2" w:rsidRDefault="006E48B2" w:rsidP="00E07538">
      <w:pPr>
        <w:spacing w:line="480" w:lineRule="auto"/>
        <w:rPr>
          <w:rFonts w:asciiTheme="majorBidi" w:hAnsiTheme="majorBidi" w:cstheme="majorBidi"/>
          <w:sz w:val="24"/>
        </w:rPr>
      </w:pPr>
    </w:p>
    <w:p w14:paraId="02CCDFE6" w14:textId="77777777" w:rsidR="006E48B2" w:rsidRPr="00E07538" w:rsidRDefault="006E48B2" w:rsidP="00E07538">
      <w:pPr>
        <w:spacing w:line="480" w:lineRule="auto"/>
        <w:rPr>
          <w:rFonts w:asciiTheme="majorBidi" w:hAnsiTheme="majorBidi" w:cstheme="majorBidi"/>
          <w:sz w:val="24"/>
        </w:rPr>
      </w:pPr>
    </w:p>
    <w:p w14:paraId="18F0D523" w14:textId="77777777" w:rsidR="00E125DF" w:rsidRPr="00E07538" w:rsidRDefault="00E125DF" w:rsidP="00E07538">
      <w:pPr>
        <w:spacing w:line="480" w:lineRule="auto"/>
        <w:rPr>
          <w:rFonts w:asciiTheme="majorBidi" w:hAnsiTheme="majorBidi" w:cstheme="majorBidi"/>
          <w:sz w:val="24"/>
        </w:rPr>
      </w:pPr>
    </w:p>
    <w:p w14:paraId="5A22F7FF" w14:textId="18A98622" w:rsidR="003F1C69" w:rsidRDefault="003F1C69" w:rsidP="003F1C69">
      <w:pPr>
        <w:spacing w:line="480" w:lineRule="auto"/>
        <w:ind w:left="1770"/>
        <w:rPr>
          <w:rFonts w:asciiTheme="majorBidi" w:hAnsiTheme="majorBidi" w:cstheme="majorBidi"/>
          <w:b/>
          <w:bCs/>
          <w:sz w:val="24"/>
          <w:u w:val="single"/>
        </w:rPr>
      </w:pPr>
      <w:r w:rsidRPr="003F1C69">
        <w:rPr>
          <w:rFonts w:asciiTheme="majorBidi" w:hAnsiTheme="majorBidi" w:cstheme="majorBidi"/>
          <w:b/>
          <w:bCs/>
          <w:sz w:val="24"/>
          <w:u w:val="single"/>
        </w:rPr>
        <w:t xml:space="preserve">Data Source Preparation Algorithm </w:t>
      </w:r>
      <w:r>
        <w:rPr>
          <w:rFonts w:asciiTheme="majorBidi" w:hAnsiTheme="majorBidi" w:cstheme="majorBidi"/>
          <w:b/>
          <w:bCs/>
          <w:sz w:val="24"/>
          <w:u w:val="single"/>
        </w:rPr>
        <w:t>Pseudocode</w:t>
      </w:r>
    </w:p>
    <w:p w14:paraId="6199CCBE" w14:textId="5271EBB8" w:rsidR="00677AC4" w:rsidRPr="00677AC4" w:rsidRDefault="00677AC4" w:rsidP="00981EA4">
      <w:pPr>
        <w:pStyle w:val="ListParagraph"/>
        <w:numPr>
          <w:ilvl w:val="0"/>
          <w:numId w:val="12"/>
        </w:numPr>
        <w:spacing w:line="480" w:lineRule="auto"/>
        <w:rPr>
          <w:rFonts w:asciiTheme="majorBidi" w:hAnsiTheme="majorBidi" w:cstheme="majorBidi"/>
          <w:b/>
          <w:bCs/>
          <w:u w:val="single"/>
        </w:rPr>
      </w:pPr>
      <w:r w:rsidRPr="00677AC4">
        <w:rPr>
          <w:rFonts w:asciiTheme="majorBidi" w:hAnsiTheme="majorBidi" w:cstheme="majorBidi"/>
          <w:b/>
          <w:bCs/>
          <w:u w:val="single"/>
        </w:rPr>
        <w:t>Pseudocode -  DSPrepare.py</w:t>
      </w:r>
    </w:p>
    <w:p w14:paraId="19ED1BDE" w14:textId="77777777" w:rsidR="00677AC4" w:rsidRDefault="00677AC4" w:rsidP="00677AC4">
      <w:pPr>
        <w:spacing w:line="480" w:lineRule="auto"/>
        <w:ind w:left="360" w:firstLine="720"/>
        <w:rPr>
          <w:rFonts w:asciiTheme="majorBidi" w:hAnsiTheme="majorBidi" w:cstheme="majorBidi"/>
          <w:sz w:val="24"/>
        </w:rPr>
      </w:pPr>
      <w:r>
        <w:rPr>
          <w:rFonts w:asciiTheme="majorBidi" w:hAnsiTheme="majorBidi" w:cstheme="majorBidi"/>
          <w:sz w:val="24"/>
        </w:rPr>
        <w:t>Appendix I: Project Code</w:t>
      </w:r>
    </w:p>
    <w:p w14:paraId="29FD98B7" w14:textId="77777777" w:rsidR="002A5CB1" w:rsidRDefault="00677AC4" w:rsidP="002A5CB1">
      <w:pPr>
        <w:autoSpaceDE w:val="0"/>
        <w:autoSpaceDN w:val="0"/>
        <w:adjustRightInd w:val="0"/>
        <w:spacing w:line="480" w:lineRule="auto"/>
        <w:ind w:left="360" w:firstLine="720"/>
        <w:rPr>
          <w:rFonts w:asciiTheme="majorBidi" w:hAnsiTheme="majorBidi" w:cstheme="majorBidi"/>
          <w:sz w:val="24"/>
        </w:rPr>
      </w:pPr>
      <w:r w:rsidRPr="00EC0035">
        <w:rPr>
          <w:rFonts w:asciiTheme="majorBidi" w:hAnsiTheme="majorBidi" w:cstheme="majorBidi"/>
          <w:sz w:val="22"/>
          <w:szCs w:val="22"/>
        </w:rPr>
        <w:t xml:space="preserve">GitHub: </w:t>
      </w:r>
      <w:hyperlink r:id="rId43" w:history="1">
        <w:r w:rsidR="002A5CB1">
          <w:rPr>
            <w:rStyle w:val="Hyperlink"/>
          </w:rPr>
          <w:t>https://github.com/mohammad-nassar/MSThesisDoc/blob/master/DSPrepare.py</w:t>
        </w:r>
      </w:hyperlink>
    </w:p>
    <w:p w14:paraId="4D666E3C" w14:textId="516EFD70" w:rsidR="005111F5" w:rsidRDefault="00677AC4" w:rsidP="002A5CB1">
      <w:pPr>
        <w:autoSpaceDE w:val="0"/>
        <w:autoSpaceDN w:val="0"/>
        <w:adjustRightInd w:val="0"/>
        <w:spacing w:line="480" w:lineRule="auto"/>
        <w:ind w:left="360" w:firstLine="720"/>
        <w:rPr>
          <w:rFonts w:ascii="Consolas" w:hAnsi="Consolas"/>
          <w:b/>
          <w:bCs/>
          <w:color w:val="008080"/>
        </w:rPr>
      </w:pPr>
      <w:r>
        <w:rPr>
          <w:rFonts w:asciiTheme="majorBidi" w:hAnsiTheme="majorBidi" w:cstheme="majorBidi"/>
          <w:sz w:val="24"/>
        </w:rPr>
        <w:t xml:space="preserve"> </w:t>
      </w:r>
      <w:r w:rsidR="005111F5">
        <w:rPr>
          <w:rFonts w:ascii="Consolas" w:hAnsi="Consolas"/>
          <w:b/>
          <w:bCs/>
          <w:color w:val="008080"/>
        </w:rPr>
        <w:t>"""</w:t>
      </w:r>
    </w:p>
    <w:p w14:paraId="24F46B29" w14:textId="648F4F77" w:rsidR="005111F5" w:rsidRDefault="005111F5" w:rsidP="00677AC4">
      <w:pPr>
        <w:pStyle w:val="HTMLPreformatted"/>
        <w:shd w:val="clear" w:color="auto" w:fill="FFFFFF"/>
        <w:ind w:left="1080"/>
        <w:rPr>
          <w:rFonts w:ascii="Consolas" w:hAnsi="Consolas"/>
          <w:b/>
          <w:bCs/>
          <w:color w:val="008080"/>
        </w:rPr>
      </w:pPr>
      <w:r w:rsidRPr="005111F5">
        <w:rPr>
          <w:rFonts w:ascii="Consolas" w:hAnsi="Consolas"/>
          <w:i/>
          <w:iCs/>
          <w:color w:val="008080"/>
        </w:rPr>
        <w:t>Execution sequence: 1</w:t>
      </w:r>
      <w:r w:rsidRPr="005111F5">
        <w:rPr>
          <w:rFonts w:ascii="Consolas" w:hAnsi="Consolas"/>
          <w:i/>
          <w:iCs/>
          <w:color w:val="008080"/>
        </w:rPr>
        <w:br/>
      </w:r>
      <w:r w:rsidRPr="005111F5">
        <w:rPr>
          <w:rFonts w:ascii="Consolas" w:hAnsi="Consolas"/>
          <w:i/>
          <w:iCs/>
          <w:color w:val="008080"/>
        </w:rPr>
        <w:br/>
      </w:r>
      <w:r w:rsidR="00677AC4" w:rsidRPr="005111F5">
        <w:rPr>
          <w:rFonts w:ascii="Consolas" w:hAnsi="Consolas"/>
          <w:i/>
          <w:iCs/>
          <w:color w:val="008080"/>
        </w:rPr>
        <w:t>this</w:t>
      </w:r>
      <w:r w:rsidRPr="005111F5">
        <w:rPr>
          <w:rFonts w:ascii="Consolas" w:hAnsi="Consolas"/>
          <w:i/>
          <w:iCs/>
          <w:color w:val="008080"/>
        </w:rPr>
        <w:t xml:space="preserve"> is the first python file to be executed.</w:t>
      </w:r>
      <w:r w:rsidRPr="005111F5">
        <w:rPr>
          <w:rFonts w:ascii="Consolas" w:hAnsi="Consolas"/>
          <w:i/>
          <w:iCs/>
          <w:color w:val="008080"/>
        </w:rPr>
        <w:br/>
        <w:t>-Get separated words from all corpus list and insert them in one file "Tokenized_all_v5.txt"</w:t>
      </w:r>
      <w:r w:rsidRPr="005111F5">
        <w:rPr>
          <w:rFonts w:ascii="Consolas" w:hAnsi="Consolas"/>
          <w:i/>
          <w:iCs/>
          <w:color w:val="008080"/>
        </w:rPr>
        <w:br/>
        <w:t xml:space="preserve">-generate all statistical file to hold word counts per corpus and </w:t>
      </w:r>
      <w:proofErr w:type="spellStart"/>
      <w:r w:rsidRPr="005111F5">
        <w:rPr>
          <w:rFonts w:ascii="Consolas" w:hAnsi="Consolas"/>
          <w:i/>
          <w:iCs/>
          <w:color w:val="008080"/>
        </w:rPr>
        <w:t>acumalative</w:t>
      </w:r>
      <w:proofErr w:type="spellEnd"/>
      <w:r w:rsidRPr="005111F5">
        <w:rPr>
          <w:rFonts w:ascii="Consolas" w:hAnsi="Consolas"/>
          <w:i/>
          <w:iCs/>
          <w:color w:val="008080"/>
        </w:rPr>
        <w:t xml:space="preserve"> total words "</w:t>
      </w:r>
      <w:proofErr w:type="spellStart"/>
      <w:r w:rsidRPr="005111F5">
        <w:rPr>
          <w:rFonts w:ascii="Consolas" w:hAnsi="Consolas"/>
          <w:i/>
          <w:iCs/>
          <w:color w:val="008080"/>
        </w:rPr>
        <w:t>WordStatisticeFile</w:t>
      </w:r>
      <w:proofErr w:type="spellEnd"/>
      <w:r w:rsidRPr="005111F5">
        <w:rPr>
          <w:rFonts w:ascii="Consolas" w:hAnsi="Consolas"/>
          <w:i/>
          <w:iCs/>
          <w:color w:val="008080"/>
        </w:rPr>
        <w:t>"</w:t>
      </w:r>
      <w:r>
        <w:rPr>
          <w:rFonts w:ascii="Consolas" w:hAnsi="Consolas"/>
          <w:b/>
          <w:bCs/>
          <w:color w:val="008080"/>
        </w:rPr>
        <w:br/>
      </w:r>
    </w:p>
    <w:p w14:paraId="1CF58371" w14:textId="6D9FC278" w:rsidR="005111F5" w:rsidRDefault="005111F5" w:rsidP="00677AC4">
      <w:pPr>
        <w:pStyle w:val="HTMLPreformatted"/>
        <w:shd w:val="clear" w:color="auto" w:fill="FFFFFF"/>
        <w:ind w:left="1080"/>
        <w:rPr>
          <w:rFonts w:ascii="Consolas" w:hAnsi="Consolas"/>
          <w:color w:val="000000"/>
        </w:rPr>
      </w:pPr>
      <w:r>
        <w:rPr>
          <w:rFonts w:ascii="Consolas" w:hAnsi="Consolas"/>
          <w:b/>
          <w:bCs/>
          <w:color w:val="008080"/>
        </w:rPr>
        <w:t>"""</w:t>
      </w:r>
    </w:p>
    <w:p w14:paraId="5EA12F5A" w14:textId="0FF802AA" w:rsidR="005111F5" w:rsidRPr="005111F5" w:rsidRDefault="005111F5" w:rsidP="00677AC4">
      <w:pPr>
        <w:pStyle w:val="HTMLPreformatted"/>
        <w:shd w:val="clear" w:color="auto" w:fill="FFFFFF"/>
        <w:ind w:left="1080"/>
        <w:rPr>
          <w:rFonts w:ascii="Consolas" w:hAnsi="Consolas"/>
          <w:i/>
          <w:iCs/>
          <w:color w:val="000000"/>
        </w:rPr>
      </w:pPr>
      <w:r w:rsidRPr="005111F5">
        <w:rPr>
          <w:rFonts w:ascii="Consolas" w:hAnsi="Consolas"/>
          <w:i/>
          <w:iCs/>
          <w:color w:val="008080"/>
        </w:rPr>
        <w:t>"""</w:t>
      </w:r>
      <w:r w:rsidRPr="005111F5">
        <w:rPr>
          <w:rFonts w:ascii="Consolas" w:hAnsi="Consolas"/>
          <w:i/>
          <w:iCs/>
          <w:color w:val="008080"/>
        </w:rPr>
        <w:br/>
      </w:r>
      <w:proofErr w:type="spellStart"/>
      <w:r w:rsidRPr="005111F5">
        <w:rPr>
          <w:rFonts w:ascii="Consolas" w:hAnsi="Consolas"/>
          <w:i/>
          <w:iCs/>
          <w:color w:val="008080"/>
        </w:rPr>
        <w:t>corpusList</w:t>
      </w:r>
      <w:proofErr w:type="spellEnd"/>
      <w:r w:rsidRPr="005111F5">
        <w:rPr>
          <w:rFonts w:ascii="Consolas" w:hAnsi="Consolas"/>
          <w:i/>
          <w:iCs/>
          <w:color w:val="008080"/>
        </w:rPr>
        <w:t xml:space="preserve"> = [</w:t>
      </w:r>
      <w:r>
        <w:rPr>
          <w:rFonts w:ascii="Consolas" w:hAnsi="Consolas"/>
          <w:i/>
          <w:iCs/>
          <w:color w:val="008080"/>
        </w:rPr>
        <w:tab/>
      </w:r>
      <w:r w:rsidRPr="005111F5">
        <w:rPr>
          <w:rFonts w:ascii="Consolas" w:hAnsi="Consolas"/>
          <w:i/>
          <w:iCs/>
          <w:color w:val="008080"/>
        </w:rPr>
        <w:t>'1_corpus.txt',</w:t>
      </w:r>
      <w:r w:rsidRPr="005111F5">
        <w:rPr>
          <w:rFonts w:ascii="Consolas" w:hAnsi="Consolas"/>
          <w:i/>
          <w:iCs/>
          <w:color w:val="008080"/>
        </w:rPr>
        <w:br/>
        <w:t xml:space="preserve">                  '2_Watan.txt',</w:t>
      </w:r>
      <w:r w:rsidRPr="005111F5">
        <w:rPr>
          <w:rFonts w:ascii="Consolas" w:hAnsi="Consolas"/>
          <w:i/>
          <w:iCs/>
          <w:color w:val="008080"/>
        </w:rPr>
        <w:br/>
        <w:t xml:space="preserve">                  '3_Khaleej.txt',</w:t>
      </w:r>
      <w:r w:rsidRPr="005111F5">
        <w:rPr>
          <w:rFonts w:ascii="Consolas" w:hAnsi="Consolas"/>
          <w:i/>
          <w:iCs/>
          <w:color w:val="008080"/>
        </w:rPr>
        <w:br/>
        <w:t xml:space="preserve">                  '4_KACST.txt',</w:t>
      </w:r>
      <w:r w:rsidRPr="005111F5">
        <w:rPr>
          <w:rFonts w:ascii="Consolas" w:hAnsi="Consolas"/>
          <w:i/>
          <w:iCs/>
          <w:color w:val="008080"/>
        </w:rPr>
        <w:br/>
        <w:t xml:space="preserve">                  '5_aljazeera.txt',</w:t>
      </w:r>
      <w:r w:rsidRPr="005111F5">
        <w:rPr>
          <w:rFonts w:ascii="Consolas" w:hAnsi="Consolas"/>
          <w:i/>
          <w:iCs/>
          <w:color w:val="008080"/>
        </w:rPr>
        <w:br/>
        <w:t xml:space="preserve">                  '6_Tweets-ann.txt',</w:t>
      </w:r>
      <w:r w:rsidRPr="005111F5">
        <w:rPr>
          <w:rFonts w:ascii="Consolas" w:hAnsi="Consolas"/>
          <w:i/>
          <w:iCs/>
          <w:color w:val="008080"/>
        </w:rPr>
        <w:br/>
        <w:t xml:space="preserve">                  '7_Tweets-sharp.txt',</w:t>
      </w:r>
      <w:r w:rsidRPr="005111F5">
        <w:rPr>
          <w:rFonts w:ascii="Consolas" w:hAnsi="Consolas"/>
          <w:i/>
          <w:iCs/>
          <w:color w:val="008080"/>
        </w:rPr>
        <w:br/>
        <w:t xml:space="preserve">                  '8_Khaleej100.txt',</w:t>
      </w:r>
      <w:r w:rsidRPr="005111F5">
        <w:rPr>
          <w:rFonts w:ascii="Consolas" w:hAnsi="Consolas"/>
          <w:i/>
          <w:iCs/>
          <w:color w:val="008080"/>
        </w:rPr>
        <w:br/>
        <w:t xml:space="preserve">                  '9_KACST100.txt',</w:t>
      </w:r>
      <w:r w:rsidRPr="005111F5">
        <w:rPr>
          <w:rFonts w:ascii="Consolas" w:hAnsi="Consolas"/>
          <w:i/>
          <w:iCs/>
          <w:color w:val="008080"/>
        </w:rPr>
        <w:br/>
        <w:t xml:space="preserve">                  '10_Watan100.txt',</w:t>
      </w:r>
      <w:r w:rsidRPr="005111F5">
        <w:rPr>
          <w:rFonts w:ascii="Consolas" w:hAnsi="Consolas"/>
          <w:i/>
          <w:iCs/>
          <w:color w:val="008080"/>
        </w:rPr>
        <w:br/>
        <w:t xml:space="preserve">                  '11_aljazeera100.txt',</w:t>
      </w:r>
      <w:r w:rsidRPr="005111F5">
        <w:rPr>
          <w:rFonts w:ascii="Consolas" w:hAnsi="Consolas"/>
          <w:i/>
          <w:iCs/>
          <w:color w:val="008080"/>
        </w:rPr>
        <w:br/>
        <w:t xml:space="preserve">                  '12_rdi.txt',</w:t>
      </w:r>
      <w:r w:rsidRPr="005111F5">
        <w:rPr>
          <w:rFonts w:ascii="Consolas" w:hAnsi="Consolas"/>
          <w:i/>
          <w:iCs/>
          <w:color w:val="008080"/>
        </w:rPr>
        <w:br/>
        <w:t xml:space="preserve">                  '13_Books.txt',</w:t>
      </w:r>
      <w:r w:rsidRPr="005111F5">
        <w:rPr>
          <w:rFonts w:ascii="Consolas" w:hAnsi="Consolas"/>
          <w:i/>
          <w:iCs/>
          <w:color w:val="008080"/>
        </w:rPr>
        <w:br/>
        <w:t xml:space="preserve">                  '14_quran.txt',</w:t>
      </w:r>
      <w:r w:rsidRPr="005111F5">
        <w:rPr>
          <w:rFonts w:ascii="Consolas" w:hAnsi="Consolas"/>
          <w:i/>
          <w:iCs/>
          <w:color w:val="008080"/>
        </w:rPr>
        <w:br/>
        <w:t xml:space="preserve">                  '15_Wiki</w:t>
      </w:r>
      <w:r>
        <w:rPr>
          <w:rFonts w:ascii="Consolas" w:hAnsi="Consolas"/>
          <w:i/>
          <w:iCs/>
          <w:color w:val="008080"/>
        </w:rPr>
        <w:t>NewsTruth.txt'</w:t>
      </w:r>
      <w:r>
        <w:rPr>
          <w:rFonts w:ascii="Consolas" w:hAnsi="Consolas"/>
          <w:i/>
          <w:iCs/>
          <w:color w:val="008080"/>
        </w:rPr>
        <w:br/>
        <w:t xml:space="preserve">            </w:t>
      </w:r>
      <w:r w:rsidRPr="005111F5">
        <w:rPr>
          <w:rFonts w:ascii="Consolas" w:hAnsi="Consolas"/>
          <w:i/>
          <w:iCs/>
          <w:color w:val="008080"/>
        </w:rPr>
        <w:t>]</w:t>
      </w:r>
      <w:r w:rsidRPr="005111F5">
        <w:rPr>
          <w:rFonts w:ascii="Consolas" w:hAnsi="Consolas"/>
          <w:i/>
          <w:iCs/>
          <w:color w:val="008080"/>
        </w:rPr>
        <w:br/>
        <w:t>"""</w:t>
      </w:r>
      <w:r w:rsidRPr="005111F5">
        <w:rPr>
          <w:rFonts w:ascii="Consolas" w:hAnsi="Consolas"/>
          <w:i/>
          <w:iCs/>
          <w:color w:val="008080"/>
        </w:rPr>
        <w:br/>
        <w:t>"""</w:t>
      </w:r>
      <w:r w:rsidRPr="005111F5">
        <w:rPr>
          <w:rFonts w:ascii="Consolas" w:hAnsi="Consolas"/>
          <w:i/>
          <w:iCs/>
          <w:color w:val="008080"/>
        </w:rPr>
        <w:br/>
      </w:r>
      <w:proofErr w:type="spellStart"/>
      <w:r w:rsidRPr="005111F5">
        <w:rPr>
          <w:rFonts w:ascii="Consolas" w:hAnsi="Consolas"/>
          <w:i/>
          <w:iCs/>
          <w:color w:val="008080"/>
        </w:rPr>
        <w:t>Psedocode</w:t>
      </w:r>
      <w:proofErr w:type="spellEnd"/>
      <w:r w:rsidRPr="005111F5">
        <w:rPr>
          <w:rFonts w:ascii="Consolas" w:hAnsi="Consolas"/>
          <w:i/>
          <w:iCs/>
          <w:color w:val="008080"/>
        </w:rPr>
        <w:br/>
      </w:r>
      <w:r w:rsidRPr="005111F5">
        <w:rPr>
          <w:rFonts w:ascii="Consolas" w:hAnsi="Consolas"/>
          <w:i/>
          <w:iCs/>
          <w:color w:val="008080"/>
        </w:rPr>
        <w:br/>
      </w:r>
      <w:proofErr w:type="spellStart"/>
      <w:r w:rsidRPr="005111F5">
        <w:rPr>
          <w:rFonts w:ascii="Consolas" w:hAnsi="Consolas"/>
          <w:i/>
          <w:iCs/>
          <w:color w:val="008080"/>
        </w:rPr>
        <w:t>readCorpusFiles</w:t>
      </w:r>
      <w:proofErr w:type="spellEnd"/>
      <w:r w:rsidRPr="005111F5">
        <w:rPr>
          <w:rFonts w:ascii="Consolas" w:hAnsi="Consolas"/>
          <w:i/>
          <w:iCs/>
          <w:color w:val="008080"/>
        </w:rPr>
        <w:t>(</w:t>
      </w:r>
      <w:proofErr w:type="spellStart"/>
      <w:r w:rsidRPr="005111F5">
        <w:rPr>
          <w:rFonts w:ascii="Consolas" w:hAnsi="Consolas"/>
          <w:i/>
          <w:iCs/>
          <w:color w:val="008080"/>
        </w:rPr>
        <w:t>filePath</w:t>
      </w:r>
      <w:proofErr w:type="spellEnd"/>
      <w:r w:rsidRPr="005111F5">
        <w:rPr>
          <w:rFonts w:ascii="Consolas" w:hAnsi="Consolas"/>
          <w:i/>
          <w:iCs/>
          <w:color w:val="008080"/>
        </w:rPr>
        <w:t>)</w:t>
      </w:r>
      <w:r w:rsidRPr="005111F5">
        <w:rPr>
          <w:rFonts w:ascii="Consolas" w:hAnsi="Consolas"/>
          <w:i/>
          <w:iCs/>
          <w:color w:val="008080"/>
        </w:rPr>
        <w:br/>
        <w:t xml:space="preserve">    for </w:t>
      </w:r>
      <w:proofErr w:type="spellStart"/>
      <w:r w:rsidRPr="005111F5">
        <w:rPr>
          <w:rFonts w:ascii="Consolas" w:hAnsi="Consolas"/>
          <w:i/>
          <w:iCs/>
          <w:color w:val="008080"/>
        </w:rPr>
        <w:t>fileName</w:t>
      </w:r>
      <w:proofErr w:type="spellEnd"/>
      <w:r w:rsidRPr="005111F5">
        <w:rPr>
          <w:rFonts w:ascii="Consolas" w:hAnsi="Consolas"/>
          <w:i/>
          <w:iCs/>
          <w:color w:val="008080"/>
        </w:rPr>
        <w:t xml:space="preserve"> in </w:t>
      </w:r>
      <w:proofErr w:type="spellStart"/>
      <w:r w:rsidRPr="005111F5">
        <w:rPr>
          <w:rFonts w:ascii="Consolas" w:hAnsi="Consolas"/>
          <w:i/>
          <w:iCs/>
          <w:color w:val="008080"/>
        </w:rPr>
        <w:t>filePath</w:t>
      </w:r>
      <w:proofErr w:type="spellEnd"/>
      <w:r w:rsidRPr="005111F5">
        <w:rPr>
          <w:rFonts w:ascii="Consolas" w:hAnsi="Consolas"/>
          <w:i/>
          <w:iCs/>
          <w:color w:val="008080"/>
        </w:rPr>
        <w:br/>
        <w:t xml:space="preserve">        </w:t>
      </w:r>
      <w:proofErr w:type="spellStart"/>
      <w:r w:rsidRPr="005111F5">
        <w:rPr>
          <w:rFonts w:ascii="Consolas" w:hAnsi="Consolas"/>
          <w:i/>
          <w:iCs/>
          <w:color w:val="008080"/>
        </w:rPr>
        <w:t>getLines</w:t>
      </w:r>
      <w:proofErr w:type="spellEnd"/>
      <w:r w:rsidRPr="005111F5">
        <w:rPr>
          <w:rFonts w:ascii="Consolas" w:hAnsi="Consolas"/>
          <w:i/>
          <w:iCs/>
          <w:color w:val="008080"/>
        </w:rPr>
        <w:t>(</w:t>
      </w:r>
      <w:proofErr w:type="spellStart"/>
      <w:r w:rsidRPr="005111F5">
        <w:rPr>
          <w:rFonts w:ascii="Consolas" w:hAnsi="Consolas"/>
          <w:i/>
          <w:iCs/>
          <w:color w:val="008080"/>
        </w:rPr>
        <w:t>fileName</w:t>
      </w:r>
      <w:proofErr w:type="spellEnd"/>
      <w:r w:rsidRPr="005111F5">
        <w:rPr>
          <w:rFonts w:ascii="Consolas" w:hAnsi="Consolas"/>
          <w:i/>
          <w:iCs/>
          <w:color w:val="008080"/>
        </w:rPr>
        <w:t>)</w:t>
      </w:r>
      <w:r w:rsidRPr="005111F5">
        <w:rPr>
          <w:rFonts w:ascii="Consolas" w:hAnsi="Consolas"/>
          <w:i/>
          <w:iCs/>
          <w:color w:val="008080"/>
        </w:rPr>
        <w:br/>
      </w:r>
      <w:proofErr w:type="spellStart"/>
      <w:r w:rsidRPr="005111F5">
        <w:rPr>
          <w:rFonts w:ascii="Consolas" w:hAnsi="Consolas"/>
          <w:i/>
          <w:iCs/>
          <w:color w:val="008080"/>
        </w:rPr>
        <w:t>getLines</w:t>
      </w:r>
      <w:proofErr w:type="spellEnd"/>
      <w:r w:rsidRPr="005111F5">
        <w:rPr>
          <w:rFonts w:ascii="Consolas" w:hAnsi="Consolas"/>
          <w:i/>
          <w:iCs/>
          <w:color w:val="008080"/>
        </w:rPr>
        <w:t>(</w:t>
      </w:r>
      <w:proofErr w:type="spellStart"/>
      <w:r w:rsidRPr="005111F5">
        <w:rPr>
          <w:rFonts w:ascii="Consolas" w:hAnsi="Consolas"/>
          <w:i/>
          <w:iCs/>
          <w:color w:val="008080"/>
        </w:rPr>
        <w:t>fileName</w:t>
      </w:r>
      <w:proofErr w:type="spellEnd"/>
      <w:r w:rsidRPr="005111F5">
        <w:rPr>
          <w:rFonts w:ascii="Consolas" w:hAnsi="Consolas"/>
          <w:i/>
          <w:iCs/>
          <w:color w:val="008080"/>
        </w:rPr>
        <w:t>)</w:t>
      </w:r>
      <w:r w:rsidRPr="005111F5">
        <w:rPr>
          <w:rFonts w:ascii="Consolas" w:hAnsi="Consolas"/>
          <w:i/>
          <w:iCs/>
          <w:color w:val="008080"/>
        </w:rPr>
        <w:br/>
        <w:t xml:space="preserve">    for line in </w:t>
      </w:r>
      <w:proofErr w:type="spellStart"/>
      <w:r w:rsidRPr="005111F5">
        <w:rPr>
          <w:rFonts w:ascii="Consolas" w:hAnsi="Consolas"/>
          <w:i/>
          <w:iCs/>
          <w:color w:val="008080"/>
        </w:rPr>
        <w:t>fileName</w:t>
      </w:r>
      <w:proofErr w:type="spellEnd"/>
      <w:r w:rsidRPr="005111F5">
        <w:rPr>
          <w:rFonts w:ascii="Consolas" w:hAnsi="Consolas"/>
          <w:i/>
          <w:iCs/>
          <w:color w:val="008080"/>
        </w:rPr>
        <w:br/>
        <w:t xml:space="preserve">        </w:t>
      </w:r>
      <w:proofErr w:type="spellStart"/>
      <w:r w:rsidRPr="005111F5">
        <w:rPr>
          <w:rFonts w:ascii="Consolas" w:hAnsi="Consolas"/>
          <w:i/>
          <w:iCs/>
          <w:color w:val="008080"/>
        </w:rPr>
        <w:t>splitLineIntoWords</w:t>
      </w:r>
      <w:proofErr w:type="spellEnd"/>
      <w:r w:rsidRPr="005111F5">
        <w:rPr>
          <w:rFonts w:ascii="Consolas" w:hAnsi="Consolas"/>
          <w:i/>
          <w:iCs/>
          <w:color w:val="008080"/>
        </w:rPr>
        <w:t>(line)</w:t>
      </w:r>
      <w:r w:rsidRPr="005111F5">
        <w:rPr>
          <w:rFonts w:ascii="Consolas" w:hAnsi="Consolas"/>
          <w:i/>
          <w:iCs/>
          <w:color w:val="008080"/>
        </w:rPr>
        <w:br/>
      </w:r>
      <w:proofErr w:type="spellStart"/>
      <w:r w:rsidRPr="005111F5">
        <w:rPr>
          <w:rFonts w:ascii="Consolas" w:hAnsi="Consolas"/>
          <w:i/>
          <w:iCs/>
          <w:color w:val="008080"/>
        </w:rPr>
        <w:t>splitLineIntoWords</w:t>
      </w:r>
      <w:proofErr w:type="spellEnd"/>
      <w:r w:rsidRPr="005111F5">
        <w:rPr>
          <w:rFonts w:ascii="Consolas" w:hAnsi="Consolas"/>
          <w:i/>
          <w:iCs/>
          <w:color w:val="008080"/>
        </w:rPr>
        <w:t>(line)</w:t>
      </w:r>
      <w:r w:rsidRPr="005111F5">
        <w:rPr>
          <w:rFonts w:ascii="Consolas" w:hAnsi="Consolas"/>
          <w:i/>
          <w:iCs/>
          <w:color w:val="008080"/>
        </w:rPr>
        <w:br/>
        <w:t xml:space="preserve">    for word in </w:t>
      </w:r>
      <w:proofErr w:type="spellStart"/>
      <w:r w:rsidRPr="005111F5">
        <w:rPr>
          <w:rFonts w:ascii="Consolas" w:hAnsi="Consolas"/>
          <w:i/>
          <w:iCs/>
          <w:color w:val="008080"/>
        </w:rPr>
        <w:t>line.split</w:t>
      </w:r>
      <w:proofErr w:type="spellEnd"/>
      <w:r w:rsidRPr="005111F5">
        <w:rPr>
          <w:rFonts w:ascii="Consolas" w:hAnsi="Consolas"/>
          <w:i/>
          <w:iCs/>
          <w:color w:val="008080"/>
        </w:rPr>
        <w:t>(</w:t>
      </w:r>
      <w:proofErr w:type="spellStart"/>
      <w:r w:rsidRPr="005111F5">
        <w:rPr>
          <w:rFonts w:ascii="Consolas" w:hAnsi="Consolas"/>
          <w:i/>
          <w:iCs/>
          <w:color w:val="008080"/>
        </w:rPr>
        <w:t>whiteSpace</w:t>
      </w:r>
      <w:proofErr w:type="spellEnd"/>
      <w:r w:rsidRPr="005111F5">
        <w:rPr>
          <w:rFonts w:ascii="Consolas" w:hAnsi="Consolas"/>
          <w:i/>
          <w:iCs/>
          <w:color w:val="008080"/>
        </w:rPr>
        <w:t>)</w:t>
      </w:r>
      <w:r w:rsidRPr="005111F5">
        <w:rPr>
          <w:rFonts w:ascii="Consolas" w:hAnsi="Consolas"/>
          <w:i/>
          <w:iCs/>
          <w:color w:val="008080"/>
        </w:rPr>
        <w:br/>
        <w:t xml:space="preserve">    </w:t>
      </w:r>
      <w:proofErr w:type="spellStart"/>
      <w:r w:rsidRPr="005111F5">
        <w:rPr>
          <w:rFonts w:ascii="Consolas" w:hAnsi="Consolas"/>
          <w:i/>
          <w:iCs/>
          <w:color w:val="008080"/>
        </w:rPr>
        <w:t>filterWord</w:t>
      </w:r>
      <w:proofErr w:type="spellEnd"/>
      <w:r w:rsidRPr="005111F5">
        <w:rPr>
          <w:rFonts w:ascii="Consolas" w:hAnsi="Consolas"/>
          <w:i/>
          <w:iCs/>
          <w:color w:val="008080"/>
        </w:rPr>
        <w:t>(word)</w:t>
      </w:r>
      <w:r w:rsidRPr="005111F5">
        <w:rPr>
          <w:rFonts w:ascii="Consolas" w:hAnsi="Consolas"/>
          <w:i/>
          <w:iCs/>
          <w:color w:val="008080"/>
        </w:rPr>
        <w:br/>
      </w:r>
      <w:proofErr w:type="spellStart"/>
      <w:r w:rsidRPr="005111F5">
        <w:rPr>
          <w:rFonts w:ascii="Consolas" w:hAnsi="Consolas"/>
          <w:i/>
          <w:iCs/>
          <w:color w:val="008080"/>
        </w:rPr>
        <w:t>filterword</w:t>
      </w:r>
      <w:proofErr w:type="spellEnd"/>
      <w:r w:rsidRPr="005111F5">
        <w:rPr>
          <w:rFonts w:ascii="Consolas" w:hAnsi="Consolas"/>
          <w:i/>
          <w:iCs/>
          <w:color w:val="008080"/>
        </w:rPr>
        <w:t>(word)</w:t>
      </w:r>
      <w:r w:rsidRPr="005111F5">
        <w:rPr>
          <w:rFonts w:ascii="Consolas" w:hAnsi="Consolas"/>
          <w:i/>
          <w:iCs/>
          <w:color w:val="008080"/>
        </w:rPr>
        <w:br/>
        <w:t xml:space="preserve">    if word not contains (char in </w:t>
      </w:r>
      <w:proofErr w:type="spellStart"/>
      <w:r w:rsidRPr="005111F5">
        <w:rPr>
          <w:rFonts w:ascii="Consolas" w:hAnsi="Consolas"/>
          <w:i/>
          <w:iCs/>
          <w:color w:val="008080"/>
        </w:rPr>
        <w:t>arabic_punctuations</w:t>
      </w:r>
      <w:proofErr w:type="spellEnd"/>
      <w:r w:rsidRPr="005111F5">
        <w:rPr>
          <w:rFonts w:ascii="Consolas" w:hAnsi="Consolas"/>
          <w:i/>
          <w:iCs/>
          <w:color w:val="008080"/>
        </w:rPr>
        <w:t>)</w:t>
      </w:r>
      <w:r w:rsidRPr="005111F5">
        <w:rPr>
          <w:rFonts w:ascii="Consolas" w:hAnsi="Consolas"/>
          <w:i/>
          <w:iCs/>
          <w:color w:val="008080"/>
        </w:rPr>
        <w:br/>
        <w:t xml:space="preserve">        </w:t>
      </w:r>
      <w:proofErr w:type="spellStart"/>
      <w:r w:rsidRPr="005111F5">
        <w:rPr>
          <w:rFonts w:ascii="Consolas" w:hAnsi="Consolas"/>
          <w:i/>
          <w:iCs/>
          <w:color w:val="008080"/>
        </w:rPr>
        <w:t>storeRealWordsInOneFile</w:t>
      </w:r>
      <w:proofErr w:type="spellEnd"/>
      <w:r w:rsidRPr="005111F5">
        <w:rPr>
          <w:rFonts w:ascii="Consolas" w:hAnsi="Consolas"/>
          <w:i/>
          <w:iCs/>
          <w:color w:val="008080"/>
        </w:rPr>
        <w:t>(word)</w:t>
      </w:r>
      <w:r w:rsidRPr="005111F5">
        <w:rPr>
          <w:rFonts w:ascii="Consolas" w:hAnsi="Consolas"/>
          <w:i/>
          <w:iCs/>
          <w:color w:val="008080"/>
        </w:rPr>
        <w:br/>
      </w:r>
      <w:proofErr w:type="spellStart"/>
      <w:r w:rsidRPr="005111F5">
        <w:rPr>
          <w:rFonts w:ascii="Consolas" w:hAnsi="Consolas"/>
          <w:i/>
          <w:iCs/>
          <w:color w:val="008080"/>
        </w:rPr>
        <w:t>storeRealWordsInOneFile</w:t>
      </w:r>
      <w:proofErr w:type="spellEnd"/>
      <w:r w:rsidRPr="005111F5">
        <w:rPr>
          <w:rFonts w:ascii="Consolas" w:hAnsi="Consolas"/>
          <w:i/>
          <w:iCs/>
          <w:color w:val="008080"/>
        </w:rPr>
        <w:t>(word)</w:t>
      </w:r>
      <w:r w:rsidRPr="005111F5">
        <w:rPr>
          <w:rFonts w:ascii="Consolas" w:hAnsi="Consolas"/>
          <w:i/>
          <w:iCs/>
          <w:color w:val="008080"/>
        </w:rPr>
        <w:br/>
        <w:t xml:space="preserve">    </w:t>
      </w:r>
      <w:proofErr w:type="spellStart"/>
      <w:r w:rsidRPr="005111F5">
        <w:rPr>
          <w:rFonts w:ascii="Consolas" w:hAnsi="Consolas"/>
          <w:i/>
          <w:iCs/>
          <w:color w:val="008080"/>
        </w:rPr>
        <w:t>insertIntoMainCorpus</w:t>
      </w:r>
      <w:proofErr w:type="spellEnd"/>
      <w:r w:rsidRPr="005111F5">
        <w:rPr>
          <w:rFonts w:ascii="Consolas" w:hAnsi="Consolas"/>
          <w:i/>
          <w:iCs/>
          <w:color w:val="008080"/>
        </w:rPr>
        <w:t>(word)</w:t>
      </w:r>
      <w:r w:rsidRPr="005111F5">
        <w:rPr>
          <w:rFonts w:ascii="Consolas" w:hAnsi="Consolas"/>
          <w:i/>
          <w:iCs/>
          <w:color w:val="008080"/>
        </w:rPr>
        <w:br/>
        <w:t>"""</w:t>
      </w:r>
    </w:p>
    <w:p w14:paraId="7997F8BE" w14:textId="6E8181CC" w:rsidR="005111F5" w:rsidRPr="00677AC4" w:rsidRDefault="00677AC4" w:rsidP="00981EA4">
      <w:pPr>
        <w:pStyle w:val="ListParagraph"/>
        <w:numPr>
          <w:ilvl w:val="0"/>
          <w:numId w:val="12"/>
        </w:numPr>
        <w:spacing w:line="480" w:lineRule="auto"/>
        <w:rPr>
          <w:rFonts w:asciiTheme="majorBidi" w:hAnsiTheme="majorBidi" w:cstheme="majorBidi"/>
          <w:b/>
          <w:bCs/>
          <w:u w:val="single"/>
        </w:rPr>
      </w:pPr>
      <w:r w:rsidRPr="00677AC4">
        <w:rPr>
          <w:rFonts w:asciiTheme="majorBidi" w:hAnsiTheme="majorBidi" w:cstheme="majorBidi"/>
          <w:b/>
          <w:bCs/>
          <w:u w:val="single"/>
        </w:rPr>
        <w:lastRenderedPageBreak/>
        <w:t>Pseudocode Illustration</w:t>
      </w:r>
      <w:r w:rsidR="006D6B35">
        <w:rPr>
          <w:rFonts w:asciiTheme="majorBidi" w:hAnsiTheme="majorBidi" w:cstheme="majorBidi"/>
          <w:b/>
          <w:bCs/>
          <w:u w:val="single"/>
        </w:rPr>
        <w:t xml:space="preserve"> - </w:t>
      </w:r>
      <w:r w:rsidR="006D6B35" w:rsidRPr="00677AC4">
        <w:rPr>
          <w:rFonts w:asciiTheme="majorBidi" w:hAnsiTheme="majorBidi" w:cstheme="majorBidi"/>
          <w:b/>
          <w:bCs/>
          <w:u w:val="single"/>
        </w:rPr>
        <w:t>DSPrepare.py</w:t>
      </w:r>
      <w:r w:rsidRPr="00677AC4">
        <w:rPr>
          <w:rFonts w:asciiTheme="majorBidi" w:hAnsiTheme="majorBidi" w:cstheme="majorBidi"/>
          <w:b/>
          <w:bCs/>
          <w:u w:val="single"/>
        </w:rPr>
        <w:t>:</w:t>
      </w:r>
    </w:p>
    <w:p w14:paraId="018D491D" w14:textId="07FB9EDF" w:rsidR="001C48B8" w:rsidRDefault="00E125DF" w:rsidP="001C48B8">
      <w:pPr>
        <w:pStyle w:val="ListParagraph"/>
        <w:spacing w:line="480" w:lineRule="auto"/>
        <w:ind w:left="1080"/>
        <w:rPr>
          <w:rFonts w:asciiTheme="majorBidi" w:hAnsiTheme="majorBidi" w:cstheme="majorBidi"/>
          <w:b/>
          <w:bCs/>
          <w:u w:val="single"/>
        </w:rPr>
      </w:pPr>
      <w:r w:rsidRPr="001C48B8">
        <w:rPr>
          <w:rFonts w:asciiTheme="majorBidi" w:hAnsiTheme="majorBidi" w:cstheme="majorBidi"/>
        </w:rPr>
        <w:t>"""</w:t>
      </w:r>
      <w:r w:rsidRPr="001C48B8">
        <w:rPr>
          <w:rFonts w:asciiTheme="majorBidi" w:hAnsiTheme="majorBidi" w:cstheme="majorBidi"/>
        </w:rPr>
        <w:br/>
      </w:r>
      <w:r w:rsidRPr="001C48B8">
        <w:rPr>
          <w:rFonts w:asciiTheme="majorBidi" w:hAnsiTheme="majorBidi" w:cstheme="majorBidi"/>
          <w:i/>
          <w:iCs/>
        </w:rPr>
        <w:t xml:space="preserve">Tokenizing: </w:t>
      </w:r>
      <w:proofErr w:type="spellStart"/>
      <w:r w:rsidR="00677AC4" w:rsidRPr="001C48B8">
        <w:rPr>
          <w:rFonts w:ascii="Consolas" w:hAnsi="Consolas"/>
          <w:i/>
          <w:iCs/>
          <w:color w:val="008080"/>
        </w:rPr>
        <w:t>readCorpusFiles</w:t>
      </w:r>
      <w:proofErr w:type="spellEnd"/>
      <w:r w:rsidR="00677AC4" w:rsidRPr="001C48B8">
        <w:rPr>
          <w:rFonts w:asciiTheme="majorBidi" w:hAnsiTheme="majorBidi" w:cstheme="majorBidi"/>
          <w:i/>
          <w:iCs/>
        </w:rPr>
        <w:t xml:space="preserve"> </w:t>
      </w:r>
      <w:r w:rsidRPr="001C48B8">
        <w:rPr>
          <w:rFonts w:asciiTheme="majorBidi" w:hAnsiTheme="majorBidi" w:cstheme="majorBidi"/>
          <w:i/>
          <w:iCs/>
        </w:rPr>
        <w:t>function handle generating tokens from an existing corpus file and generate a tokenized file against it.</w:t>
      </w:r>
      <w:r w:rsidRPr="001C48B8">
        <w:rPr>
          <w:rFonts w:asciiTheme="majorBidi" w:hAnsiTheme="majorBidi" w:cstheme="majorBidi"/>
          <w:i/>
          <w:iCs/>
        </w:rPr>
        <w:br/>
        <w:t xml:space="preserve">Data Cleansing: in this function many validations are executed to gain on a clean data capable to be input for the algorithm that generate </w:t>
      </w:r>
      <w:r w:rsidRPr="001C48B8">
        <w:rPr>
          <w:rFonts w:asciiTheme="majorBidi" w:hAnsiTheme="majorBidi" w:cstheme="majorBidi"/>
          <w:i/>
          <w:iCs/>
        </w:rPr>
        <w:br/>
        <w:t>the non-words.</w:t>
      </w:r>
      <w:r w:rsidRPr="001C48B8">
        <w:rPr>
          <w:rFonts w:asciiTheme="majorBidi" w:hAnsiTheme="majorBidi" w:cstheme="majorBidi"/>
        </w:rPr>
        <w:br/>
        <w:t>"""</w:t>
      </w:r>
      <w:r w:rsidRPr="001C48B8">
        <w:rPr>
          <w:rFonts w:asciiTheme="majorBidi" w:hAnsiTheme="majorBidi" w:cstheme="majorBidi"/>
          <w:b/>
          <w:bCs/>
          <w:color w:val="008080"/>
        </w:rPr>
        <w:br/>
      </w:r>
      <w:r w:rsidR="001C48B8" w:rsidRPr="001C48B8">
        <w:rPr>
          <w:rFonts w:asciiTheme="majorBidi" w:hAnsiTheme="majorBidi" w:cstheme="majorBidi"/>
          <w:b/>
          <w:bCs/>
          <w:u w:val="single"/>
        </w:rPr>
        <w:t>3.</w:t>
      </w:r>
      <w:r w:rsidR="001C48B8" w:rsidRPr="001C48B8">
        <w:rPr>
          <w:rFonts w:asciiTheme="majorBidi" w:hAnsiTheme="majorBidi" w:cstheme="majorBidi"/>
          <w:b/>
          <w:bCs/>
          <w:u w:val="single"/>
        </w:rPr>
        <w:tab/>
        <w:t xml:space="preserve">Pseudocode </w:t>
      </w:r>
      <w:proofErr w:type="gramStart"/>
      <w:r w:rsidR="001C48B8" w:rsidRPr="001C48B8">
        <w:rPr>
          <w:rFonts w:asciiTheme="majorBidi" w:hAnsiTheme="majorBidi" w:cstheme="majorBidi"/>
          <w:b/>
          <w:bCs/>
          <w:u w:val="single"/>
        </w:rPr>
        <w:t xml:space="preserve">-  </w:t>
      </w:r>
      <w:r w:rsidR="001C48B8" w:rsidRPr="001C48B8">
        <w:rPr>
          <w:rFonts w:asciiTheme="majorBidi" w:hAnsiTheme="majorBidi" w:cstheme="majorBidi" w:hint="eastAsia"/>
          <w:b/>
          <w:bCs/>
          <w:u w:val="single"/>
        </w:rPr>
        <w:t>storeData.py</w:t>
      </w:r>
      <w:proofErr w:type="gramEnd"/>
    </w:p>
    <w:p w14:paraId="011235BA" w14:textId="77777777" w:rsidR="001C48B8" w:rsidRDefault="001C48B8" w:rsidP="001C48B8">
      <w:pPr>
        <w:spacing w:line="480" w:lineRule="auto"/>
        <w:ind w:left="360" w:firstLine="720"/>
        <w:rPr>
          <w:rFonts w:asciiTheme="majorBidi" w:hAnsiTheme="majorBidi" w:cstheme="majorBidi"/>
          <w:sz w:val="24"/>
        </w:rPr>
      </w:pPr>
      <w:r>
        <w:rPr>
          <w:rFonts w:asciiTheme="majorBidi" w:hAnsiTheme="majorBidi" w:cstheme="majorBidi"/>
          <w:sz w:val="24"/>
        </w:rPr>
        <w:t>Appendix I: Project Code</w:t>
      </w:r>
    </w:p>
    <w:p w14:paraId="7A12E6F3" w14:textId="77777777" w:rsidR="001C48B8" w:rsidRDefault="001C48B8" w:rsidP="001C48B8">
      <w:pPr>
        <w:autoSpaceDE w:val="0"/>
        <w:autoSpaceDN w:val="0"/>
        <w:adjustRightInd w:val="0"/>
        <w:spacing w:line="480" w:lineRule="auto"/>
        <w:ind w:left="360" w:firstLine="720"/>
        <w:rPr>
          <w:rFonts w:hint="eastAsia"/>
        </w:rPr>
      </w:pPr>
      <w:r w:rsidRPr="00EC0035">
        <w:rPr>
          <w:rFonts w:asciiTheme="majorBidi" w:hAnsiTheme="majorBidi" w:cstheme="majorBidi"/>
          <w:sz w:val="22"/>
          <w:szCs w:val="22"/>
        </w:rPr>
        <w:t xml:space="preserve">GitHub: </w:t>
      </w:r>
      <w:hyperlink r:id="rId44" w:history="1">
        <w:r>
          <w:rPr>
            <w:rStyle w:val="Hyperlink"/>
          </w:rPr>
          <w:t>https://github.com/mohammad-nassar/MSThesisDoc/blob/master/storeData.py</w:t>
        </w:r>
      </w:hyperlink>
    </w:p>
    <w:p w14:paraId="0E88044F" w14:textId="28C3C96B" w:rsidR="001C48B8" w:rsidRDefault="001C48B8" w:rsidP="00175676">
      <w:pPr>
        <w:autoSpaceDE w:val="0"/>
        <w:autoSpaceDN w:val="0"/>
        <w:adjustRightInd w:val="0"/>
        <w:spacing w:line="480" w:lineRule="auto"/>
        <w:ind w:left="1080"/>
        <w:rPr>
          <w:rFonts w:asciiTheme="majorBidi" w:hAnsiTheme="majorBidi" w:cstheme="majorBidi"/>
          <w:color w:val="000000"/>
          <w:sz w:val="24"/>
        </w:rPr>
      </w:pPr>
      <w:r>
        <w:rPr>
          <w:rFonts w:ascii="Consolas" w:hAnsi="Consolas"/>
          <w:b/>
          <w:bCs/>
          <w:color w:val="008080"/>
        </w:rPr>
        <w:t>"""</w:t>
      </w:r>
      <w:r>
        <w:rPr>
          <w:rFonts w:ascii="Consolas" w:hAnsi="Consolas"/>
          <w:b/>
          <w:bCs/>
          <w:color w:val="008080"/>
        </w:rPr>
        <w:br/>
        <w:t>Execution sequence: 2</w:t>
      </w:r>
      <w:r>
        <w:rPr>
          <w:rFonts w:ascii="Consolas" w:hAnsi="Consolas"/>
          <w:b/>
          <w:bCs/>
          <w:color w:val="008080"/>
        </w:rPr>
        <w:br/>
      </w:r>
      <w:proofErr w:type="gramStart"/>
      <w:r>
        <w:rPr>
          <w:rFonts w:ascii="Consolas" w:hAnsi="Consolas"/>
          <w:b/>
          <w:bCs/>
          <w:color w:val="008080"/>
        </w:rPr>
        <w:t>This</w:t>
      </w:r>
      <w:proofErr w:type="gramEnd"/>
      <w:r>
        <w:rPr>
          <w:rFonts w:ascii="Consolas" w:hAnsi="Consolas"/>
          <w:b/>
          <w:bCs/>
          <w:color w:val="008080"/>
        </w:rPr>
        <w:t xml:space="preserve"> is the second python file to be executed.</w:t>
      </w:r>
      <w:r>
        <w:rPr>
          <w:rFonts w:ascii="Consolas" w:hAnsi="Consolas"/>
          <w:b/>
          <w:bCs/>
          <w:color w:val="008080"/>
        </w:rPr>
        <w:br/>
        <w:t>-Read the file which contains all words from all corpora: "Tokenized_all_v5.txt"</w:t>
      </w:r>
      <w:r>
        <w:rPr>
          <w:rFonts w:ascii="Consolas" w:hAnsi="Consolas"/>
          <w:b/>
          <w:bCs/>
          <w:color w:val="008080"/>
        </w:rPr>
        <w:br/>
        <w:t>-Store each word in the file in the database table LRT_CORPUS@LRT schema.</w:t>
      </w:r>
      <w:r>
        <w:rPr>
          <w:rFonts w:ascii="Consolas" w:hAnsi="Consolas"/>
          <w:b/>
          <w:bCs/>
          <w:color w:val="008080"/>
        </w:rPr>
        <w:br/>
      </w:r>
      <w:proofErr w:type="spellStart"/>
      <w:r w:rsidRPr="001C48B8">
        <w:rPr>
          <w:rFonts w:ascii="Consolas" w:hAnsi="Consolas"/>
          <w:color w:val="008080"/>
        </w:rPr>
        <w:t>Psedocode</w:t>
      </w:r>
      <w:proofErr w:type="spellEnd"/>
      <w:r>
        <w:rPr>
          <w:rFonts w:ascii="Consolas" w:hAnsi="Consolas"/>
          <w:b/>
          <w:bCs/>
          <w:color w:val="008080"/>
        </w:rPr>
        <w:br/>
        <w:t>conn=</w:t>
      </w:r>
      <w:proofErr w:type="spellStart"/>
      <w:proofErr w:type="gramStart"/>
      <w:r>
        <w:rPr>
          <w:rFonts w:ascii="Consolas" w:hAnsi="Consolas"/>
          <w:b/>
          <w:bCs/>
          <w:color w:val="008080"/>
        </w:rPr>
        <w:t>connectToDB</w:t>
      </w:r>
      <w:proofErr w:type="spellEnd"/>
      <w:r>
        <w:rPr>
          <w:rFonts w:ascii="Consolas" w:hAnsi="Consolas"/>
          <w:b/>
          <w:bCs/>
          <w:color w:val="008080"/>
        </w:rPr>
        <w:t>(</w:t>
      </w:r>
      <w:proofErr w:type="spellStart"/>
      <w:proofErr w:type="gramEnd"/>
      <w:r>
        <w:rPr>
          <w:rFonts w:ascii="Consolas" w:hAnsi="Consolas"/>
          <w:b/>
          <w:bCs/>
          <w:color w:val="008080"/>
        </w:rPr>
        <w:t>connectionString</w:t>
      </w:r>
      <w:proofErr w:type="spellEnd"/>
      <w:r>
        <w:rPr>
          <w:rFonts w:ascii="Consolas" w:hAnsi="Consolas"/>
          <w:b/>
          <w:bCs/>
          <w:color w:val="008080"/>
        </w:rPr>
        <w:t>)</w:t>
      </w:r>
      <w:r>
        <w:rPr>
          <w:rFonts w:ascii="Consolas" w:hAnsi="Consolas"/>
          <w:b/>
          <w:bCs/>
          <w:color w:val="008080"/>
        </w:rPr>
        <w:br/>
      </w:r>
      <w:proofErr w:type="spellStart"/>
      <w:r>
        <w:rPr>
          <w:rFonts w:ascii="Consolas" w:hAnsi="Consolas"/>
          <w:b/>
          <w:bCs/>
          <w:color w:val="008080"/>
        </w:rPr>
        <w:t>openMainCorpusFile</w:t>
      </w:r>
      <w:proofErr w:type="spellEnd"/>
      <w:r>
        <w:rPr>
          <w:rFonts w:ascii="Consolas" w:hAnsi="Consolas"/>
          <w:b/>
          <w:bCs/>
          <w:color w:val="008080"/>
        </w:rPr>
        <w:t>(</w:t>
      </w:r>
      <w:proofErr w:type="spellStart"/>
      <w:r>
        <w:rPr>
          <w:rFonts w:ascii="Consolas" w:hAnsi="Consolas"/>
          <w:b/>
          <w:bCs/>
          <w:color w:val="008080"/>
        </w:rPr>
        <w:t>filePath</w:t>
      </w:r>
      <w:proofErr w:type="spellEnd"/>
      <w:r>
        <w:rPr>
          <w:rFonts w:ascii="Consolas" w:hAnsi="Consolas"/>
          <w:b/>
          <w:bCs/>
          <w:color w:val="008080"/>
        </w:rPr>
        <w:t>)</w:t>
      </w:r>
      <w:r>
        <w:rPr>
          <w:rFonts w:ascii="Consolas" w:hAnsi="Consolas"/>
          <w:b/>
          <w:bCs/>
          <w:color w:val="008080"/>
        </w:rPr>
        <w:br/>
        <w:t xml:space="preserve">for word in </w:t>
      </w:r>
      <w:proofErr w:type="spellStart"/>
      <w:r>
        <w:rPr>
          <w:rFonts w:ascii="Consolas" w:hAnsi="Consolas"/>
          <w:b/>
          <w:bCs/>
          <w:color w:val="008080"/>
        </w:rPr>
        <w:t>filePath</w:t>
      </w:r>
      <w:proofErr w:type="spellEnd"/>
      <w:r>
        <w:rPr>
          <w:rFonts w:ascii="Consolas" w:hAnsi="Consolas"/>
          <w:b/>
          <w:bCs/>
          <w:color w:val="008080"/>
        </w:rPr>
        <w:br/>
        <w:t xml:space="preserve">    insert word in </w:t>
      </w:r>
      <w:proofErr w:type="spellStart"/>
      <w:r>
        <w:rPr>
          <w:rFonts w:ascii="Consolas" w:hAnsi="Consolas"/>
          <w:b/>
          <w:bCs/>
          <w:color w:val="008080"/>
        </w:rPr>
        <w:t>tableName</w:t>
      </w:r>
      <w:proofErr w:type="spellEnd"/>
      <w:r>
        <w:rPr>
          <w:rFonts w:ascii="Consolas" w:hAnsi="Consolas"/>
          <w:b/>
          <w:bCs/>
          <w:color w:val="008080"/>
        </w:rPr>
        <w:br/>
        <w:t>close file</w:t>
      </w:r>
      <w:r>
        <w:rPr>
          <w:rFonts w:ascii="Consolas" w:hAnsi="Consolas"/>
          <w:b/>
          <w:bCs/>
          <w:color w:val="008080"/>
        </w:rPr>
        <w:br/>
        <w:t>close connection</w:t>
      </w:r>
      <w:r>
        <w:rPr>
          <w:rFonts w:ascii="Consolas" w:hAnsi="Consolas"/>
          <w:b/>
          <w:bCs/>
          <w:color w:val="008080"/>
        </w:rPr>
        <w:br/>
        <w:t>"""</w:t>
      </w:r>
    </w:p>
    <w:p w14:paraId="14736C49" w14:textId="77777777" w:rsidR="00677AC4" w:rsidRDefault="00677AC4" w:rsidP="00677AC4">
      <w:pPr>
        <w:pStyle w:val="HTMLPreformatted"/>
        <w:shd w:val="clear" w:color="auto" w:fill="FFFFFF"/>
        <w:spacing w:line="480" w:lineRule="auto"/>
        <w:ind w:left="720"/>
        <w:rPr>
          <w:rFonts w:asciiTheme="majorBidi" w:hAnsiTheme="majorBidi" w:cstheme="majorBidi"/>
          <w:sz w:val="24"/>
        </w:rPr>
      </w:pPr>
    </w:p>
    <w:p w14:paraId="646CA4BF" w14:textId="36F93038" w:rsidR="00206EEC" w:rsidRDefault="00206EEC" w:rsidP="00E07538">
      <w:pPr>
        <w:spacing w:line="480" w:lineRule="auto"/>
        <w:rPr>
          <w:rFonts w:asciiTheme="majorBidi" w:hAnsiTheme="majorBidi" w:cstheme="majorBidi"/>
          <w:sz w:val="24"/>
        </w:rPr>
      </w:pPr>
    </w:p>
    <w:p w14:paraId="5934946E" w14:textId="77777777" w:rsidR="00E125DF" w:rsidRPr="00E07538" w:rsidRDefault="00E125DF" w:rsidP="006D6B35">
      <w:pPr>
        <w:spacing w:line="480" w:lineRule="auto"/>
        <w:jc w:val="center"/>
        <w:rPr>
          <w:rFonts w:asciiTheme="majorBidi" w:hAnsiTheme="majorBidi" w:cstheme="majorBidi"/>
          <w:b/>
          <w:bCs/>
          <w:sz w:val="24"/>
          <w:u w:val="single"/>
        </w:rPr>
      </w:pPr>
      <w:r w:rsidRPr="00E07538">
        <w:rPr>
          <w:rFonts w:asciiTheme="majorBidi" w:hAnsiTheme="majorBidi" w:cstheme="majorBidi"/>
          <w:b/>
          <w:bCs/>
          <w:sz w:val="24"/>
          <w:u w:val="single"/>
        </w:rPr>
        <w:lastRenderedPageBreak/>
        <w:t>Data Source Consumption and Non-words Generation Algorithm Flowchart</w:t>
      </w:r>
    </w:p>
    <w:p w14:paraId="512F30E1" w14:textId="700F907E" w:rsidR="00E125DF" w:rsidRPr="00E07538" w:rsidRDefault="00E125DF" w:rsidP="006D6B35">
      <w:pPr>
        <w:spacing w:line="480" w:lineRule="auto"/>
        <w:jc w:val="center"/>
        <w:rPr>
          <w:rFonts w:asciiTheme="majorBidi" w:hAnsiTheme="majorBidi" w:cstheme="majorBidi"/>
          <w:sz w:val="24"/>
        </w:rPr>
      </w:pPr>
    </w:p>
    <w:p w14:paraId="1A730E51" w14:textId="0CC9AF2B" w:rsidR="00E125DF" w:rsidRPr="00E07538" w:rsidRDefault="006D6B35" w:rsidP="006D6B35">
      <w:pPr>
        <w:spacing w:line="480" w:lineRule="auto"/>
        <w:jc w:val="center"/>
        <w:rPr>
          <w:rFonts w:asciiTheme="majorBidi" w:hAnsiTheme="majorBidi" w:cstheme="majorBidi"/>
          <w:sz w:val="24"/>
        </w:rPr>
      </w:pPr>
      <w:r w:rsidRPr="00E07538">
        <w:rPr>
          <w:rFonts w:asciiTheme="majorBidi" w:hAnsiTheme="majorBidi" w:cstheme="majorBidi"/>
          <w:noProof/>
          <w:sz w:val="24"/>
          <w:lang w:eastAsia="en-US" w:bidi="ar-SA"/>
        </w:rPr>
        <mc:AlternateContent>
          <mc:Choice Requires="wps">
            <w:drawing>
              <wp:anchor distT="0" distB="0" distL="114300" distR="114300" simplePos="0" relativeHeight="251703296" behindDoc="0" locked="0" layoutInCell="1" allowOverlap="1" wp14:anchorId="5F8CB17D" wp14:editId="437CBBF6">
                <wp:simplePos x="0" y="0"/>
                <wp:positionH relativeFrom="margin">
                  <wp:posOffset>2323465</wp:posOffset>
                </wp:positionH>
                <wp:positionV relativeFrom="paragraph">
                  <wp:posOffset>71120</wp:posOffset>
                </wp:positionV>
                <wp:extent cx="1286510" cy="499110"/>
                <wp:effectExtent l="0" t="0" r="27940" b="15240"/>
                <wp:wrapNone/>
                <wp:docPr id="77" name="Oval 77"/>
                <wp:cNvGraphicFramePr/>
                <a:graphic xmlns:a="http://schemas.openxmlformats.org/drawingml/2006/main">
                  <a:graphicData uri="http://schemas.microsoft.com/office/word/2010/wordprocessingShape">
                    <wps:wsp>
                      <wps:cNvSpPr/>
                      <wps:spPr>
                        <a:xfrm>
                          <a:off x="0" y="0"/>
                          <a:ext cx="1286510" cy="499110"/>
                        </a:xfrm>
                        <a:prstGeom prst="ellipse">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8AC86C3" w14:textId="77777777" w:rsidR="00483D1B" w:rsidRDefault="00483D1B" w:rsidP="00E125DF">
                            <w:pPr>
                              <w:jc w:val="center"/>
                              <w:rPr>
                                <w:rFonts w:hint="eastAsia"/>
                              </w:rPr>
                            </w:pPr>
                            <w:r w:rsidRPr="00B95ABE">
                              <w:rPr>
                                <w:color w:val="000000" w:themeColor="text1"/>
                              </w:rPr>
                              <w:t xml:space="preserve">Start  </w:t>
                            </w:r>
                            <w:r>
                              <w:t xml:space="preserve">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oval w14:anchorId="5F8CB17D" id="Oval 77" o:spid="_x0000_s1040" style="position:absolute;left:0;text-align:left;margin-left:182.95pt;margin-top:5.6pt;width:101.3pt;height:39.3pt;z-index:25170329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" fillcolor="#fbe4d5 [661]" strokecolor="#1f4d78 [1604]" strokeweight="1pt">
                <v:stroke joinstyle="miter"/>
                <v:textbox>
                  <w:txbxContent>
                    <w:p w14:paraId="18AC86C3" w14:textId="77777777" w:rsidR="00483D1B" w:rsidRDefault="00483D1B" w:rsidP="00E125DF">
                      <w:pPr>
                        <w:jc w:val="center"/>
                        <w:rPr>
                          <w:rFonts w:hint="eastAsia"/>
                        </w:rPr>
                      </w:pPr>
                      <w:r w:rsidRPr="00B95ABE">
                        <w:rPr>
                          <w:color w:val="000000" w:themeColor="text1"/>
                        </w:rPr>
                        <w:t xml:space="preserve">Start  </w:t>
                      </w:r>
                      <w:r>
                        <w:t xml:space="preserve"> </w:t>
                      </w:r>
                    </w:p>
                  </w:txbxContent>
                </v:textbox>
                <w10:wrap anchorx="margin"/>
              </v:oval>
            </w:pict>
          </mc:Fallback>
        </mc:AlternateContent>
      </w:r>
    </w:p>
    <w:p w14:paraId="4AF90674" w14:textId="0D7A60E5" w:rsidR="00E125DF" w:rsidRPr="00E07538" w:rsidRDefault="00E125DF" w:rsidP="006D6B35">
      <w:pPr>
        <w:spacing w:line="480" w:lineRule="auto"/>
        <w:jc w:val="center"/>
        <w:rPr>
          <w:rFonts w:asciiTheme="majorBidi" w:hAnsiTheme="majorBidi" w:cstheme="majorBidi"/>
          <w:sz w:val="24"/>
        </w:rPr>
      </w:pPr>
      <w:r w:rsidRPr="00E07538">
        <w:rPr>
          <w:rFonts w:asciiTheme="majorBidi" w:hAnsiTheme="majorBidi" w:cstheme="majorBidi"/>
          <w:noProof/>
          <w:sz w:val="24"/>
          <w:lang w:eastAsia="en-US" w:bidi="ar-SA"/>
        </w:rPr>
        <mc:AlternateContent>
          <mc:Choice Requires="wps">
            <w:drawing>
              <wp:anchor distT="0" distB="0" distL="114300" distR="114300" simplePos="0" relativeHeight="251682816" behindDoc="0" locked="0" layoutInCell="1" allowOverlap="1" wp14:anchorId="4474CDC8" wp14:editId="070140AE">
                <wp:simplePos x="0" y="0"/>
                <wp:positionH relativeFrom="margin">
                  <wp:posOffset>2902585</wp:posOffset>
                </wp:positionH>
                <wp:positionV relativeFrom="paragraph">
                  <wp:posOffset>235112</wp:posOffset>
                </wp:positionV>
                <wp:extent cx="106326" cy="276373"/>
                <wp:effectExtent l="19050" t="0" r="46355" b="47625"/>
                <wp:wrapNone/>
                <wp:docPr id="81" name="Down Arrow 81"/>
                <wp:cNvGraphicFramePr/>
                <a:graphic xmlns:a="http://schemas.openxmlformats.org/drawingml/2006/main">
                  <a:graphicData uri="http://schemas.microsoft.com/office/word/2010/wordprocessingShape">
                    <wps:wsp>
                      <wps:cNvSpPr/>
                      <wps:spPr>
                        <a:xfrm>
                          <a:off x="0" y="0"/>
                          <a:ext cx="106326" cy="276373"/>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FCCF24" id="Down Arrow 81" o:spid="_x0000_s1026" type="#_x0000_t67" style="position:absolute;margin-left:228.55pt;margin-top:18.5pt;width:8.35pt;height:21.75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" adj="17445" fillcolor="#5b9bd5 [3204]" strokecolor="#1f4d78 [1604]" strokeweight="1pt">
                <w10:wrap anchorx="margin"/>
              </v:shape>
            </w:pict>
          </mc:Fallback>
        </mc:AlternateContent>
      </w:r>
    </w:p>
    <w:p w14:paraId="4E795F7D" w14:textId="04D14287" w:rsidR="00E125DF" w:rsidRPr="00E07538" w:rsidRDefault="006D6B35" w:rsidP="006D6B35">
      <w:pPr>
        <w:spacing w:line="480" w:lineRule="auto"/>
        <w:jc w:val="center"/>
        <w:rPr>
          <w:rFonts w:asciiTheme="majorBidi" w:hAnsiTheme="majorBidi" w:cstheme="majorBidi"/>
          <w:sz w:val="24"/>
        </w:rPr>
      </w:pPr>
      <w:r w:rsidRPr="00E07538">
        <w:rPr>
          <w:rFonts w:asciiTheme="majorBidi" w:hAnsiTheme="majorBidi" w:cstheme="majorBidi"/>
          <w:noProof/>
          <w:sz w:val="24"/>
          <w:lang w:eastAsia="en-US" w:bidi="ar-SA"/>
        </w:rPr>
        <mc:AlternateContent>
          <mc:Choice Requires="wps">
            <w:drawing>
              <wp:anchor distT="0" distB="0" distL="114300" distR="114300" simplePos="0" relativeHeight="251701248" behindDoc="0" locked="0" layoutInCell="1" allowOverlap="1" wp14:anchorId="42F3984B" wp14:editId="5A97E8D6">
                <wp:simplePos x="0" y="0"/>
                <wp:positionH relativeFrom="rightMargin">
                  <wp:posOffset>0</wp:posOffset>
                </wp:positionH>
                <wp:positionV relativeFrom="paragraph">
                  <wp:posOffset>147320</wp:posOffset>
                </wp:positionV>
                <wp:extent cx="796925" cy="342900"/>
                <wp:effectExtent l="0" t="0" r="22225" b="19050"/>
                <wp:wrapNone/>
                <wp:docPr id="82" name="Flowchart: Magnetic Disk 82"/>
                <wp:cNvGraphicFramePr/>
                <a:graphic xmlns:a="http://schemas.openxmlformats.org/drawingml/2006/main">
                  <a:graphicData uri="http://schemas.microsoft.com/office/word/2010/wordprocessingShape">
                    <wps:wsp>
                      <wps:cNvSpPr/>
                      <wps:spPr>
                        <a:xfrm>
                          <a:off x="0" y="0"/>
                          <a:ext cx="796925" cy="342900"/>
                        </a:xfrm>
                        <a:prstGeom prst="flowChartMagneticDisk">
                          <a:avLst/>
                        </a:prstGeom>
                        <a:pattFill prst="pct5">
                          <a:fgClr>
                            <a:schemeClr val="accent1"/>
                          </a:fgClr>
                          <a:bgClr>
                            <a:schemeClr val="bg1"/>
                          </a:bgClr>
                        </a:patt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F82458" w14:textId="77777777" w:rsidR="00483D1B" w:rsidRDefault="00483D1B" w:rsidP="00E125DF">
                            <w:pPr>
                              <w:jc w:val="center"/>
                              <w:rPr>
                                <w:rFonts w:hint="eastAsia"/>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2F3984B" id="Flowchart: Magnetic Disk 82" o:spid="_x0000_s1041" type="#_x0000_t132" style="position:absolute;left:0;text-align:left;margin-left:0;margin-top:11.6pt;width:62.75pt;height:27pt;z-index:251701248;visibility:visible;mso-wrap-style:square;mso-height-percent:0;mso-wrap-distance-left:9pt;mso-wrap-distance-top:0;mso-wrap-distance-right:9pt;mso-wrap-distance-bottom:0;mso-position-horizontal:absolute;mso-position-horizontal-relative:right-margin-area;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" fillcolor="#5b9bd5 [3204]" strokecolor="#1f4d78 [1604]" strokeweight="1pt">
                <v:fill r:id="rId42" o:title="" color2="white [3212]" type="pattern"/>
                <v:stroke joinstyle="miter"/>
                <v:textbox>
                  <w:txbxContent>
                    <w:p w14:paraId="51F82458" w14:textId="77777777" w:rsidR="00483D1B" w:rsidRDefault="00483D1B" w:rsidP="00E125DF">
                      <w:pPr>
                        <w:jc w:val="center"/>
                        <w:rPr>
                          <w:rFonts w:hint="eastAsia"/>
                        </w:rPr>
                      </w:pPr>
                    </w:p>
                  </w:txbxContent>
                </v:textbox>
                <w10:wrap anchorx="margin"/>
              </v:shape>
            </w:pict>
          </mc:Fallback>
        </mc:AlternateContent>
      </w:r>
      <w:r w:rsidRPr="00E07538">
        <w:rPr>
          <w:rFonts w:asciiTheme="majorBidi" w:hAnsiTheme="majorBidi" w:cstheme="majorBidi"/>
          <w:noProof/>
          <w:sz w:val="24"/>
          <w:lang w:eastAsia="en-US" w:bidi="ar-SA"/>
        </w:rPr>
        <mc:AlternateContent>
          <mc:Choice Requires="wps">
            <w:drawing>
              <wp:anchor distT="0" distB="0" distL="114300" distR="114300" simplePos="0" relativeHeight="251685888" behindDoc="0" locked="0" layoutInCell="1" allowOverlap="1" wp14:anchorId="6D944384" wp14:editId="34DAA6B9">
                <wp:simplePos x="0" y="0"/>
                <wp:positionH relativeFrom="column">
                  <wp:posOffset>5039360</wp:posOffset>
                </wp:positionH>
                <wp:positionV relativeFrom="paragraph">
                  <wp:posOffset>256540</wp:posOffset>
                </wp:positionV>
                <wp:extent cx="488950" cy="148590"/>
                <wp:effectExtent l="19050" t="19050" r="25400" b="41910"/>
                <wp:wrapNone/>
                <wp:docPr id="85" name="Left Arrow 85"/>
                <wp:cNvGraphicFramePr/>
                <a:graphic xmlns:a="http://schemas.openxmlformats.org/drawingml/2006/main">
                  <a:graphicData uri="http://schemas.microsoft.com/office/word/2010/wordprocessingShape">
                    <wps:wsp>
                      <wps:cNvSpPr/>
                      <wps:spPr>
                        <a:xfrm>
                          <a:off x="0" y="0"/>
                          <a:ext cx="488950" cy="14859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61F53D" id="Left Arrow 85" o:spid="_x0000_s1026" type="#_x0000_t66" style="position:absolute;margin-left:396.8pt;margin-top:20.2pt;width:38.5pt;height:11.7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" adj="3282" fillcolor="#5b9bd5 [3204]" strokecolor="#1f4d78 [1604]" strokeweight="1pt"/>
            </w:pict>
          </mc:Fallback>
        </mc:AlternateContent>
      </w:r>
      <w:r w:rsidRPr="00E07538">
        <w:rPr>
          <w:rFonts w:asciiTheme="majorBidi" w:hAnsiTheme="majorBidi" w:cstheme="majorBidi"/>
          <w:noProof/>
          <w:sz w:val="24"/>
          <w:lang w:eastAsia="en-US" w:bidi="ar-SA"/>
        </w:rPr>
        <mc:AlternateContent>
          <mc:Choice Requires="wps">
            <w:drawing>
              <wp:anchor distT="0" distB="0" distL="114300" distR="114300" simplePos="0" relativeHeight="251673600" behindDoc="0" locked="0" layoutInCell="1" allowOverlap="1" wp14:anchorId="542B2DE4" wp14:editId="3BBF3F72">
                <wp:simplePos x="0" y="0"/>
                <wp:positionH relativeFrom="margin">
                  <wp:posOffset>850265</wp:posOffset>
                </wp:positionH>
                <wp:positionV relativeFrom="paragraph">
                  <wp:posOffset>182880</wp:posOffset>
                </wp:positionV>
                <wp:extent cx="4177665" cy="297180"/>
                <wp:effectExtent l="0" t="0" r="13335" b="26670"/>
                <wp:wrapNone/>
                <wp:docPr id="83" name="Rectangle 83"/>
                <wp:cNvGraphicFramePr/>
                <a:graphic xmlns:a="http://schemas.openxmlformats.org/drawingml/2006/main">
                  <a:graphicData uri="http://schemas.microsoft.com/office/word/2010/wordprocessingShape">
                    <wps:wsp>
                      <wps:cNvSpPr/>
                      <wps:spPr>
                        <a:xfrm>
                          <a:off x="0" y="0"/>
                          <a:ext cx="4177665" cy="297180"/>
                        </a:xfrm>
                        <a:prstGeom prst="rect">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AE6A54E" w14:textId="77777777" w:rsidR="00483D1B" w:rsidRPr="00B95ABE" w:rsidRDefault="00483D1B" w:rsidP="00E125DF">
                            <w:pPr>
                              <w:rPr>
                                <w:rFonts w:hint="eastAsia"/>
                                <w:color w:val="000000" w:themeColor="text1"/>
                              </w:rPr>
                            </w:pPr>
                            <w:r w:rsidRPr="00B95ABE">
                              <w:rPr>
                                <w:color w:val="000000" w:themeColor="text1"/>
                              </w:rPr>
                              <w:t>Read a Random Word from Processed Data Source Corpus</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2B2DE4" id="Rectangle 83" o:spid="_x0000_s1042" style="position:absolute;left:0;text-align:left;margin-left:66.95pt;margin-top:14.4pt;width:328.95pt;height:23.4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" fillcolor="#ffd966 [1943]" strokecolor="#1f4d78 [1604]" strokeweight="1pt">
                <v:textbox>
                  <w:txbxContent>
                    <w:p w14:paraId="3AE6A54E" w14:textId="77777777" w:rsidR="00483D1B" w:rsidRPr="00B95ABE" w:rsidRDefault="00483D1B" w:rsidP="00E125DF">
                      <w:pPr>
                        <w:rPr>
                          <w:rFonts w:hint="eastAsia"/>
                          <w:color w:val="000000" w:themeColor="text1"/>
                        </w:rPr>
                      </w:pPr>
                      <w:r w:rsidRPr="00B95ABE">
                        <w:rPr>
                          <w:color w:val="000000" w:themeColor="text1"/>
                        </w:rPr>
                        <w:t>Read a Random Word from Processed Data Source Corpus</w:t>
                      </w:r>
                    </w:p>
                  </w:txbxContent>
                </v:textbox>
                <w10:wrap anchorx="margin"/>
              </v:rect>
            </w:pict>
          </mc:Fallback>
        </mc:AlternateContent>
      </w:r>
    </w:p>
    <w:p w14:paraId="215125F7" w14:textId="3051B673" w:rsidR="00E125DF" w:rsidRPr="00E07538" w:rsidRDefault="00114796" w:rsidP="006D6B35">
      <w:pPr>
        <w:spacing w:line="480" w:lineRule="auto"/>
        <w:jc w:val="center"/>
        <w:rPr>
          <w:rFonts w:asciiTheme="majorBidi" w:hAnsiTheme="majorBidi" w:cstheme="majorBidi"/>
          <w:sz w:val="24"/>
        </w:rPr>
      </w:pPr>
      <w:r w:rsidRPr="00E07538">
        <w:rPr>
          <w:rFonts w:asciiTheme="majorBidi" w:hAnsiTheme="majorBidi" w:cstheme="majorBidi"/>
          <w:noProof/>
          <w:sz w:val="24"/>
          <w:lang w:eastAsia="en-US" w:bidi="ar-SA"/>
        </w:rPr>
        <mc:AlternateContent>
          <mc:Choice Requires="wps">
            <w:drawing>
              <wp:anchor distT="0" distB="0" distL="114300" distR="114300" simplePos="0" relativeHeight="251684864" behindDoc="0" locked="0" layoutInCell="1" allowOverlap="1" wp14:anchorId="1AF96A18" wp14:editId="058A2485">
                <wp:simplePos x="0" y="0"/>
                <wp:positionH relativeFrom="column">
                  <wp:posOffset>5568315</wp:posOffset>
                </wp:positionH>
                <wp:positionV relativeFrom="paragraph">
                  <wp:posOffset>187325</wp:posOffset>
                </wp:positionV>
                <wp:extent cx="790575" cy="257175"/>
                <wp:effectExtent l="0" t="0" r="9525" b="9525"/>
                <wp:wrapNone/>
                <wp:docPr id="80" name="Text Box 80"/>
                <wp:cNvGraphicFramePr/>
                <a:graphic xmlns:a="http://schemas.openxmlformats.org/drawingml/2006/main">
                  <a:graphicData uri="http://schemas.microsoft.com/office/word/2010/wordprocessingShape">
                    <wps:wsp>
                      <wps:cNvSpPr txBox="1"/>
                      <wps:spPr>
                        <a:xfrm>
                          <a:off x="0" y="0"/>
                          <a:ext cx="790575" cy="257175"/>
                        </a:xfrm>
                        <a:prstGeom prst="rect">
                          <a:avLst/>
                        </a:prstGeom>
                        <a:solidFill>
                          <a:prstClr val="white"/>
                        </a:solidFill>
                        <a:ln>
                          <a:noFill/>
                        </a:ln>
                      </wps:spPr>
                      <wps:txbx>
                        <w:txbxContent>
                          <w:p w14:paraId="6A96A8E8" w14:textId="77777777" w:rsidR="00483D1B" w:rsidRPr="00114796" w:rsidRDefault="00483D1B" w:rsidP="00E125DF">
                            <w:pPr>
                              <w:pStyle w:val="Caption"/>
                              <w:rPr>
                                <w:rFonts w:hint="eastAsia"/>
                                <w:noProof/>
                                <w:color w:val="000000" w:themeColor="text1"/>
                                <w:sz w:val="20"/>
                                <w:szCs w:val="20"/>
                              </w:rPr>
                            </w:pPr>
                            <w:r w:rsidRPr="00114796">
                              <w:rPr>
                                <w:noProof/>
                                <w:color w:val="000000" w:themeColor="text1"/>
                                <w:sz w:val="20"/>
                                <w:szCs w:val="20"/>
                              </w:rPr>
                              <w:t>Processed DS</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F96A18" id="Text Box 80" o:spid="_x0000_s1043" type="#_x0000_t202" style="position:absolute;left:0;text-align:left;margin-left:438.45pt;margin-top:14.75pt;width:62.25pt;height:20.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" stroked="f">
                <v:textbox inset="0,0,0,0">
                  <w:txbxContent>
                    <w:p w14:paraId="6A96A8E8" w14:textId="77777777" w:rsidR="00483D1B" w:rsidRPr="00114796" w:rsidRDefault="00483D1B" w:rsidP="00E125DF">
                      <w:pPr>
                        <w:pStyle w:val="Caption"/>
                        <w:rPr>
                          <w:rFonts w:hint="eastAsia"/>
                          <w:noProof/>
                          <w:color w:val="000000" w:themeColor="text1"/>
                          <w:sz w:val="20"/>
                          <w:szCs w:val="20"/>
                        </w:rPr>
                      </w:pPr>
                      <w:r w:rsidRPr="00114796">
                        <w:rPr>
                          <w:noProof/>
                          <w:color w:val="000000" w:themeColor="text1"/>
                          <w:sz w:val="20"/>
                          <w:szCs w:val="20"/>
                        </w:rPr>
                        <w:t>Processed DS</w:t>
                      </w:r>
                    </w:p>
                  </w:txbxContent>
                </v:textbox>
              </v:shape>
            </w:pict>
          </mc:Fallback>
        </mc:AlternateContent>
      </w:r>
      <w:r w:rsidR="00E125DF" w:rsidRPr="00E07538">
        <w:rPr>
          <w:rFonts w:asciiTheme="majorBidi" w:hAnsiTheme="majorBidi" w:cstheme="majorBidi"/>
          <w:noProof/>
          <w:sz w:val="24"/>
          <w:lang w:eastAsia="en-US" w:bidi="ar-SA"/>
        </w:rPr>
        <mc:AlternateContent>
          <mc:Choice Requires="wps">
            <w:drawing>
              <wp:anchor distT="0" distB="0" distL="114300" distR="114300" simplePos="0" relativeHeight="251686912" behindDoc="0" locked="0" layoutInCell="1" allowOverlap="1" wp14:anchorId="00792935" wp14:editId="6A599B4F">
                <wp:simplePos x="0" y="0"/>
                <wp:positionH relativeFrom="margin">
                  <wp:posOffset>2879090</wp:posOffset>
                </wp:positionH>
                <wp:positionV relativeFrom="paragraph">
                  <wp:posOffset>151765</wp:posOffset>
                </wp:positionV>
                <wp:extent cx="148590" cy="276225"/>
                <wp:effectExtent l="19050" t="0" r="22860" b="47625"/>
                <wp:wrapNone/>
                <wp:docPr id="84" name="Down Arrow 84"/>
                <wp:cNvGraphicFramePr/>
                <a:graphic xmlns:a="http://schemas.openxmlformats.org/drawingml/2006/main">
                  <a:graphicData uri="http://schemas.microsoft.com/office/word/2010/wordprocessingShape">
                    <wps:wsp>
                      <wps:cNvSpPr/>
                      <wps:spPr>
                        <a:xfrm flipH="1">
                          <a:off x="0" y="0"/>
                          <a:ext cx="148590" cy="27622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7B462D" id="Down Arrow 84" o:spid="_x0000_s1026" type="#_x0000_t67" style="position:absolute;margin-left:226.7pt;margin-top:11.95pt;width:11.7pt;height:21.75pt;flip:x;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" adj="15790" fillcolor="#5b9bd5 [3204]" strokecolor="#1f4d78 [1604]" strokeweight="1pt">
                <w10:wrap anchorx="margin"/>
              </v:shape>
            </w:pict>
          </mc:Fallback>
        </mc:AlternateContent>
      </w:r>
    </w:p>
    <w:p w14:paraId="412A2941" w14:textId="328570A0" w:rsidR="00E125DF" w:rsidRPr="00E07538" w:rsidRDefault="006D6B35" w:rsidP="006D6B35">
      <w:pPr>
        <w:spacing w:line="480" w:lineRule="auto"/>
        <w:jc w:val="center"/>
        <w:rPr>
          <w:rFonts w:asciiTheme="majorBidi" w:hAnsiTheme="majorBidi" w:cstheme="majorBidi"/>
          <w:sz w:val="24"/>
        </w:rPr>
      </w:pPr>
      <w:r w:rsidRPr="00E07538">
        <w:rPr>
          <w:rFonts w:asciiTheme="majorBidi" w:hAnsiTheme="majorBidi" w:cstheme="majorBidi"/>
          <w:noProof/>
          <w:sz w:val="24"/>
          <w:lang w:eastAsia="en-US" w:bidi="ar-SA"/>
        </w:rPr>
        <mc:AlternateContent>
          <mc:Choice Requires="wps">
            <w:drawing>
              <wp:anchor distT="0" distB="0" distL="114300" distR="114300" simplePos="0" relativeHeight="251707392" behindDoc="0" locked="0" layoutInCell="1" allowOverlap="1" wp14:anchorId="4C5D97CD" wp14:editId="344763E2">
                <wp:simplePos x="0" y="0"/>
                <wp:positionH relativeFrom="margin">
                  <wp:posOffset>853440</wp:posOffset>
                </wp:positionH>
                <wp:positionV relativeFrom="paragraph">
                  <wp:posOffset>103505</wp:posOffset>
                </wp:positionV>
                <wp:extent cx="4231640" cy="285750"/>
                <wp:effectExtent l="0" t="0" r="16510" b="19050"/>
                <wp:wrapNone/>
                <wp:docPr id="86" name="Flowchart: Predefined Process 86"/>
                <wp:cNvGraphicFramePr/>
                <a:graphic xmlns:a="http://schemas.openxmlformats.org/drawingml/2006/main">
                  <a:graphicData uri="http://schemas.microsoft.com/office/word/2010/wordprocessingShape">
                    <wps:wsp>
                      <wps:cNvSpPr/>
                      <wps:spPr>
                        <a:xfrm>
                          <a:off x="0" y="0"/>
                          <a:ext cx="4231640" cy="285750"/>
                        </a:xfrm>
                        <a:prstGeom prst="flowChartPredefinedProcess">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6826021" w14:textId="77777777" w:rsidR="00483D1B" w:rsidRPr="00B95ABE" w:rsidRDefault="00483D1B" w:rsidP="00E125DF">
                            <w:pPr>
                              <w:rPr>
                                <w:rFonts w:hint="eastAsia"/>
                                <w:color w:val="000000" w:themeColor="text1"/>
                              </w:rPr>
                            </w:pPr>
                            <w:r w:rsidRPr="00B95ABE">
                              <w:rPr>
                                <w:color w:val="000000" w:themeColor="text1"/>
                              </w:rPr>
                              <w:t>Perform letter Phonological or Orthographical Swapping</w:t>
                            </w:r>
                          </w:p>
                          <w:p w14:paraId="42AE9832" w14:textId="77777777" w:rsidR="00483D1B" w:rsidRDefault="00483D1B" w:rsidP="00E125DF">
                            <w:pPr>
                              <w:jc w:val="center"/>
                              <w:rPr>
                                <w:rFonts w:hint="eastAsia"/>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5D97CD" id="_x0000_t112" coordsize="21600,21600" o:spt="112" path="m,l,21600r21600,l21600,xem2610,nfl2610,21600em18990,nfl18990,21600e">
                <v:stroke joinstyle="miter"/>
                <v:path o:extrusionok="f" gradientshapeok="t" o:connecttype="rect" textboxrect="2610,0,18990,21600"/>
              </v:shapetype>
              <v:shape id="Flowchart: Predefined Process 86" o:spid="_x0000_s1044" type="#_x0000_t112" style="position:absolute;left:0;text-align:left;margin-left:67.2pt;margin-top:8.15pt;width:333.2pt;height:22.5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" fillcolor="#ffd966 [1943]" strokecolor="#1f4d78 [1604]" strokeweight="1pt">
                <v:textbox>
                  <w:txbxContent>
                    <w:p w14:paraId="36826021" w14:textId="77777777" w:rsidR="00483D1B" w:rsidRPr="00B95ABE" w:rsidRDefault="00483D1B" w:rsidP="00E125DF">
                      <w:pPr>
                        <w:rPr>
                          <w:rFonts w:hint="eastAsia"/>
                          <w:color w:val="000000" w:themeColor="text1"/>
                        </w:rPr>
                      </w:pPr>
                      <w:r w:rsidRPr="00B95ABE">
                        <w:rPr>
                          <w:color w:val="000000" w:themeColor="text1"/>
                        </w:rPr>
                        <w:t>Perform letter Phonological or Orthographical Swapping</w:t>
                      </w:r>
                    </w:p>
                    <w:p w14:paraId="42AE9832" w14:textId="77777777" w:rsidR="00483D1B" w:rsidRDefault="00483D1B" w:rsidP="00E125DF">
                      <w:pPr>
                        <w:jc w:val="center"/>
                        <w:rPr>
                          <w:rFonts w:hint="eastAsia"/>
                        </w:rPr>
                      </w:pPr>
                    </w:p>
                  </w:txbxContent>
                </v:textbox>
                <w10:wrap anchorx="margin"/>
              </v:shape>
            </w:pict>
          </mc:Fallback>
        </mc:AlternateContent>
      </w:r>
    </w:p>
    <w:p w14:paraId="097D891E" w14:textId="66F1E92D" w:rsidR="00E125DF" w:rsidRPr="00E07538" w:rsidRDefault="00114796" w:rsidP="006D6B35">
      <w:pPr>
        <w:spacing w:line="480" w:lineRule="auto"/>
        <w:jc w:val="center"/>
        <w:rPr>
          <w:rFonts w:asciiTheme="majorBidi" w:hAnsiTheme="majorBidi" w:cstheme="majorBidi"/>
          <w:sz w:val="24"/>
        </w:rPr>
      </w:pPr>
      <w:r w:rsidRPr="00E07538">
        <w:rPr>
          <w:rFonts w:asciiTheme="majorBidi" w:hAnsiTheme="majorBidi" w:cstheme="majorBidi"/>
          <w:noProof/>
          <w:sz w:val="24"/>
          <w:lang w:eastAsia="en-US" w:bidi="ar-SA"/>
        </w:rPr>
        <mc:AlternateContent>
          <mc:Choice Requires="wps">
            <w:drawing>
              <wp:anchor distT="0" distB="0" distL="114300" distR="114300" simplePos="0" relativeHeight="251689984" behindDoc="0" locked="0" layoutInCell="1" allowOverlap="1" wp14:anchorId="202CED97" wp14:editId="112F91E0">
                <wp:simplePos x="0" y="0"/>
                <wp:positionH relativeFrom="margin">
                  <wp:posOffset>-384810</wp:posOffset>
                </wp:positionH>
                <wp:positionV relativeFrom="paragraph">
                  <wp:posOffset>257810</wp:posOffset>
                </wp:positionV>
                <wp:extent cx="2371725" cy="1295400"/>
                <wp:effectExtent l="0" t="0" r="9525" b="0"/>
                <wp:wrapNone/>
                <wp:docPr id="90" name="Text Box 90"/>
                <wp:cNvGraphicFramePr/>
                <a:graphic xmlns:a="http://schemas.openxmlformats.org/drawingml/2006/main">
                  <a:graphicData uri="http://schemas.microsoft.com/office/word/2010/wordprocessingShape">
                    <wps:wsp>
                      <wps:cNvSpPr txBox="1"/>
                      <wps:spPr>
                        <a:xfrm>
                          <a:off x="0" y="0"/>
                          <a:ext cx="2371725" cy="1295400"/>
                        </a:xfrm>
                        <a:prstGeom prst="rect">
                          <a:avLst/>
                        </a:prstGeom>
                        <a:solidFill>
                          <a:prstClr val="white"/>
                        </a:solidFill>
                        <a:ln>
                          <a:noFill/>
                        </a:ln>
                      </wps:spPr>
                      <wps:txbx>
                        <w:txbxContent>
                          <w:p w14:paraId="53F47819" w14:textId="77777777" w:rsidR="00483D1B" w:rsidRPr="00114796" w:rsidRDefault="00483D1B" w:rsidP="00E125DF">
                            <w:pPr>
                              <w:pStyle w:val="Caption"/>
                              <w:rPr>
                                <w:rFonts w:hint="eastAsia"/>
                                <w:color w:val="000000" w:themeColor="text1"/>
                                <w:sz w:val="20"/>
                                <w:szCs w:val="20"/>
                              </w:rPr>
                            </w:pPr>
                            <w:r w:rsidRPr="00114796">
                              <w:rPr>
                                <w:color w:val="000000" w:themeColor="text1"/>
                                <w:sz w:val="20"/>
                                <w:szCs w:val="20"/>
                              </w:rPr>
                              <w:t>Check Validation of new generated word:</w:t>
                            </w:r>
                          </w:p>
                          <w:p w14:paraId="64B03EC8" w14:textId="77777777" w:rsidR="00483D1B" w:rsidRPr="00114796" w:rsidRDefault="00483D1B" w:rsidP="00981EA4">
                            <w:pPr>
                              <w:pStyle w:val="Caption"/>
                              <w:widowControl/>
                              <w:numPr>
                                <w:ilvl w:val="0"/>
                                <w:numId w:val="6"/>
                              </w:numPr>
                              <w:suppressLineNumbers w:val="0"/>
                              <w:suppressAutoHyphens w:val="0"/>
                              <w:spacing w:before="0" w:after="200"/>
                              <w:rPr>
                                <w:rFonts w:hint="eastAsia"/>
                                <w:color w:val="000000" w:themeColor="text1"/>
                                <w:sz w:val="20"/>
                                <w:szCs w:val="20"/>
                              </w:rPr>
                            </w:pPr>
                            <w:r w:rsidRPr="00114796">
                              <w:rPr>
                                <w:color w:val="000000" w:themeColor="text1"/>
                                <w:sz w:val="20"/>
                                <w:szCs w:val="20"/>
                              </w:rPr>
                              <w:t>Check if it exists in the Processed DS</w:t>
                            </w:r>
                          </w:p>
                          <w:p w14:paraId="5865677B" w14:textId="77777777" w:rsidR="00483D1B" w:rsidRPr="00114796" w:rsidRDefault="00483D1B" w:rsidP="00981EA4">
                            <w:pPr>
                              <w:pStyle w:val="Caption"/>
                              <w:widowControl/>
                              <w:numPr>
                                <w:ilvl w:val="0"/>
                                <w:numId w:val="6"/>
                              </w:numPr>
                              <w:suppressLineNumbers w:val="0"/>
                              <w:suppressAutoHyphens w:val="0"/>
                              <w:spacing w:before="0" w:after="200"/>
                              <w:rPr>
                                <w:rFonts w:hint="eastAsia"/>
                                <w:color w:val="000000" w:themeColor="text1"/>
                                <w:sz w:val="20"/>
                                <w:szCs w:val="20"/>
                              </w:rPr>
                            </w:pPr>
                            <w:r w:rsidRPr="00114796">
                              <w:rPr>
                                <w:color w:val="000000" w:themeColor="text1"/>
                                <w:sz w:val="20"/>
                                <w:szCs w:val="20"/>
                              </w:rPr>
                              <w:t>If not, add it to new non-words DS</w:t>
                            </w:r>
                          </w:p>
                          <w:p w14:paraId="453FB7F2" w14:textId="77777777" w:rsidR="00483D1B" w:rsidRPr="00114796" w:rsidRDefault="00483D1B" w:rsidP="00981EA4">
                            <w:pPr>
                              <w:pStyle w:val="Caption"/>
                              <w:widowControl/>
                              <w:numPr>
                                <w:ilvl w:val="0"/>
                                <w:numId w:val="6"/>
                              </w:numPr>
                              <w:suppressLineNumbers w:val="0"/>
                              <w:suppressAutoHyphens w:val="0"/>
                              <w:spacing w:before="0" w:after="200"/>
                              <w:rPr>
                                <w:rFonts w:hint="eastAsia"/>
                                <w:color w:val="000000" w:themeColor="text1"/>
                                <w:sz w:val="20"/>
                                <w:szCs w:val="20"/>
                              </w:rPr>
                            </w:pPr>
                            <w:r w:rsidRPr="00114796">
                              <w:rPr>
                                <w:color w:val="000000" w:themeColor="text1"/>
                                <w:sz w:val="20"/>
                                <w:szCs w:val="20"/>
                              </w:rPr>
                              <w:t>If existed, go to 2</w:t>
                            </w:r>
                            <w:r w:rsidRPr="00114796">
                              <w:rPr>
                                <w:color w:val="000000" w:themeColor="text1"/>
                                <w:sz w:val="20"/>
                                <w:szCs w:val="20"/>
                                <w:vertAlign w:val="superscript"/>
                              </w:rPr>
                              <w:t>nd</w:t>
                            </w:r>
                            <w:r w:rsidRPr="00114796">
                              <w:rPr>
                                <w:color w:val="000000" w:themeColor="text1"/>
                                <w:sz w:val="20"/>
                                <w:szCs w:val="20"/>
                              </w:rPr>
                              <w:t xml:space="preserve"> step.</w:t>
                            </w:r>
                          </w:p>
                          <w:p w14:paraId="388085B9" w14:textId="77777777" w:rsidR="00483D1B" w:rsidRPr="00607D94" w:rsidRDefault="00483D1B" w:rsidP="00E125DF">
                            <w:pPr>
                              <w:rPr>
                                <w:rFonts w:hint="eastAsia"/>
                              </w:rPr>
                            </w:pP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2CED97" id="Text Box 90" o:spid="_x0000_s1045" type="#_x0000_t202" style="position:absolute;left:0;text-align:left;margin-left:-30.3pt;margin-top:20.3pt;width:186.75pt;height:102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" stroked="f">
                <v:textbox inset="0,0,0,0">
                  <w:txbxContent>
                    <w:p w14:paraId="53F47819" w14:textId="77777777" w:rsidR="00483D1B" w:rsidRPr="00114796" w:rsidRDefault="00483D1B" w:rsidP="00E125DF">
                      <w:pPr>
                        <w:pStyle w:val="Caption"/>
                        <w:rPr>
                          <w:rFonts w:hint="eastAsia"/>
                          <w:color w:val="000000" w:themeColor="text1"/>
                          <w:sz w:val="20"/>
                          <w:szCs w:val="20"/>
                        </w:rPr>
                      </w:pPr>
                      <w:r w:rsidRPr="00114796">
                        <w:rPr>
                          <w:color w:val="000000" w:themeColor="text1"/>
                          <w:sz w:val="20"/>
                          <w:szCs w:val="20"/>
                        </w:rPr>
                        <w:t>Check Validation of new generated word:</w:t>
                      </w:r>
                    </w:p>
                    <w:p w14:paraId="64B03EC8" w14:textId="77777777" w:rsidR="00483D1B" w:rsidRPr="00114796" w:rsidRDefault="00483D1B" w:rsidP="00981EA4">
                      <w:pPr>
                        <w:pStyle w:val="Caption"/>
                        <w:widowControl/>
                        <w:numPr>
                          <w:ilvl w:val="0"/>
                          <w:numId w:val="6"/>
                        </w:numPr>
                        <w:suppressLineNumbers w:val="0"/>
                        <w:suppressAutoHyphens w:val="0"/>
                        <w:spacing w:before="0" w:after="200"/>
                        <w:rPr>
                          <w:rFonts w:hint="eastAsia"/>
                          <w:color w:val="000000" w:themeColor="text1"/>
                          <w:sz w:val="20"/>
                          <w:szCs w:val="20"/>
                        </w:rPr>
                      </w:pPr>
                      <w:r w:rsidRPr="00114796">
                        <w:rPr>
                          <w:color w:val="000000" w:themeColor="text1"/>
                          <w:sz w:val="20"/>
                          <w:szCs w:val="20"/>
                        </w:rPr>
                        <w:t>Check if it exists in the Processed DS</w:t>
                      </w:r>
                    </w:p>
                    <w:p w14:paraId="5865677B" w14:textId="77777777" w:rsidR="00483D1B" w:rsidRPr="00114796" w:rsidRDefault="00483D1B" w:rsidP="00981EA4">
                      <w:pPr>
                        <w:pStyle w:val="Caption"/>
                        <w:widowControl/>
                        <w:numPr>
                          <w:ilvl w:val="0"/>
                          <w:numId w:val="6"/>
                        </w:numPr>
                        <w:suppressLineNumbers w:val="0"/>
                        <w:suppressAutoHyphens w:val="0"/>
                        <w:spacing w:before="0" w:after="200"/>
                        <w:rPr>
                          <w:rFonts w:hint="eastAsia"/>
                          <w:color w:val="000000" w:themeColor="text1"/>
                          <w:sz w:val="20"/>
                          <w:szCs w:val="20"/>
                        </w:rPr>
                      </w:pPr>
                      <w:r w:rsidRPr="00114796">
                        <w:rPr>
                          <w:color w:val="000000" w:themeColor="text1"/>
                          <w:sz w:val="20"/>
                          <w:szCs w:val="20"/>
                        </w:rPr>
                        <w:t>If not, add it to new non-words DS</w:t>
                      </w:r>
                    </w:p>
                    <w:p w14:paraId="453FB7F2" w14:textId="77777777" w:rsidR="00483D1B" w:rsidRPr="00114796" w:rsidRDefault="00483D1B" w:rsidP="00981EA4">
                      <w:pPr>
                        <w:pStyle w:val="Caption"/>
                        <w:widowControl/>
                        <w:numPr>
                          <w:ilvl w:val="0"/>
                          <w:numId w:val="6"/>
                        </w:numPr>
                        <w:suppressLineNumbers w:val="0"/>
                        <w:suppressAutoHyphens w:val="0"/>
                        <w:spacing w:before="0" w:after="200"/>
                        <w:rPr>
                          <w:rFonts w:hint="eastAsia"/>
                          <w:color w:val="000000" w:themeColor="text1"/>
                          <w:sz w:val="20"/>
                          <w:szCs w:val="20"/>
                        </w:rPr>
                      </w:pPr>
                      <w:r w:rsidRPr="00114796">
                        <w:rPr>
                          <w:color w:val="000000" w:themeColor="text1"/>
                          <w:sz w:val="20"/>
                          <w:szCs w:val="20"/>
                        </w:rPr>
                        <w:t>If existed, go to 2</w:t>
                      </w:r>
                      <w:r w:rsidRPr="00114796">
                        <w:rPr>
                          <w:color w:val="000000" w:themeColor="text1"/>
                          <w:sz w:val="20"/>
                          <w:szCs w:val="20"/>
                          <w:vertAlign w:val="superscript"/>
                        </w:rPr>
                        <w:t>nd</w:t>
                      </w:r>
                      <w:r w:rsidRPr="00114796">
                        <w:rPr>
                          <w:color w:val="000000" w:themeColor="text1"/>
                          <w:sz w:val="20"/>
                          <w:szCs w:val="20"/>
                        </w:rPr>
                        <w:t xml:space="preserve"> step.</w:t>
                      </w:r>
                    </w:p>
                    <w:p w14:paraId="388085B9" w14:textId="77777777" w:rsidR="00483D1B" w:rsidRPr="00607D94" w:rsidRDefault="00483D1B" w:rsidP="00E125DF">
                      <w:pPr>
                        <w:rPr>
                          <w:rFonts w:hint="eastAsia"/>
                        </w:rPr>
                      </w:pPr>
                    </w:p>
                  </w:txbxContent>
                </v:textbox>
                <w10:wrap anchorx="margin"/>
              </v:shape>
            </w:pict>
          </mc:Fallback>
        </mc:AlternateContent>
      </w:r>
      <w:r w:rsidR="006D6B35" w:rsidRPr="00E07538">
        <w:rPr>
          <w:rFonts w:asciiTheme="majorBidi" w:hAnsiTheme="majorBidi" w:cstheme="majorBidi"/>
          <w:noProof/>
          <w:sz w:val="24"/>
          <w:lang w:eastAsia="en-US" w:bidi="ar-SA"/>
        </w:rPr>
        <mc:AlternateContent>
          <mc:Choice Requires="wps">
            <w:drawing>
              <wp:anchor distT="0" distB="0" distL="114300" distR="114300" simplePos="0" relativeHeight="251687936" behindDoc="0" locked="0" layoutInCell="1" allowOverlap="1" wp14:anchorId="340D86B8" wp14:editId="648AAC9A">
                <wp:simplePos x="0" y="0"/>
                <wp:positionH relativeFrom="margin">
                  <wp:posOffset>2875280</wp:posOffset>
                </wp:positionH>
                <wp:positionV relativeFrom="paragraph">
                  <wp:posOffset>61595</wp:posOffset>
                </wp:positionV>
                <wp:extent cx="148590" cy="276225"/>
                <wp:effectExtent l="19050" t="0" r="22860" b="47625"/>
                <wp:wrapNone/>
                <wp:docPr id="88" name="Down Arrow 88"/>
                <wp:cNvGraphicFramePr/>
                <a:graphic xmlns:a="http://schemas.openxmlformats.org/drawingml/2006/main">
                  <a:graphicData uri="http://schemas.microsoft.com/office/word/2010/wordprocessingShape">
                    <wps:wsp>
                      <wps:cNvSpPr/>
                      <wps:spPr>
                        <a:xfrm flipH="1">
                          <a:off x="0" y="0"/>
                          <a:ext cx="148590" cy="27622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0C2932" id="Down Arrow 88" o:spid="_x0000_s1026" type="#_x0000_t67" style="position:absolute;margin-left:226.4pt;margin-top:4.85pt;width:11.7pt;height:21.75pt;flip:x;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" adj="15790" fillcolor="#5b9bd5 [3204]" strokecolor="#1f4d78 [1604]" strokeweight="1pt">
                <w10:wrap anchorx="margin"/>
              </v:shape>
            </w:pict>
          </mc:Fallback>
        </mc:AlternateContent>
      </w:r>
      <w:r w:rsidR="006D6B35" w:rsidRPr="00E07538">
        <w:rPr>
          <w:rFonts w:asciiTheme="majorBidi" w:hAnsiTheme="majorBidi" w:cstheme="majorBidi"/>
          <w:noProof/>
          <w:sz w:val="24"/>
          <w:lang w:eastAsia="en-US" w:bidi="ar-SA"/>
        </w:rPr>
        <mc:AlternateContent>
          <mc:Choice Requires="wps">
            <w:drawing>
              <wp:anchor distT="0" distB="0" distL="114300" distR="114300" simplePos="0" relativeHeight="251691008" behindDoc="0" locked="0" layoutInCell="1" allowOverlap="1" wp14:anchorId="2ACE4DDF" wp14:editId="592963BF">
                <wp:simplePos x="0" y="0"/>
                <wp:positionH relativeFrom="margin">
                  <wp:posOffset>3774440</wp:posOffset>
                </wp:positionH>
                <wp:positionV relativeFrom="paragraph">
                  <wp:posOffset>85090</wp:posOffset>
                </wp:positionV>
                <wp:extent cx="382270" cy="850265"/>
                <wp:effectExtent l="0" t="19050" r="36830" b="26035"/>
                <wp:wrapNone/>
                <wp:docPr id="87" name="Bent-Up Arrow 87"/>
                <wp:cNvGraphicFramePr/>
                <a:graphic xmlns:a="http://schemas.openxmlformats.org/drawingml/2006/main">
                  <a:graphicData uri="http://schemas.microsoft.com/office/word/2010/wordprocessingShape">
                    <wps:wsp>
                      <wps:cNvSpPr/>
                      <wps:spPr>
                        <a:xfrm>
                          <a:off x="0" y="0"/>
                          <a:ext cx="382270" cy="850265"/>
                        </a:xfrm>
                        <a:prstGeom prst="ben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C4C836" id="Bent-Up Arrow 87" o:spid="_x0000_s1026" style="position:absolute;margin-left:297.2pt;margin-top:6.7pt;width:30.1pt;height:66.95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382270,8502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" path="m,754698r238919,l238919,95568r-47784,l286703,r95567,95568l334486,95568r,754697l,850265,,754698xe" fillcolor="#5b9bd5 [3204]" strokecolor="#1f4d78 [1604]" strokeweight="1pt">
                <v:stroke joinstyle="miter"/>
                <v:path arrowok="t" o:connecttype="custom" o:connectlocs="0,754698;238919,754698;238919,95568;191135,95568;286703,0;382270,95568;334486,95568;334486,850265;0,850265;0,754698" o:connectangles="0,0,0,0,0,0,0,0,0,0"/>
                <w10:wrap anchorx="margin"/>
              </v:shape>
            </w:pict>
          </mc:Fallback>
        </mc:AlternateContent>
      </w:r>
      <w:r w:rsidR="006D6B35" w:rsidRPr="00E07538">
        <w:rPr>
          <w:rFonts w:asciiTheme="majorBidi" w:hAnsiTheme="majorBidi" w:cstheme="majorBidi"/>
          <w:noProof/>
          <w:sz w:val="24"/>
          <w:lang w:eastAsia="en-US" w:bidi="ar-SA"/>
        </w:rPr>
        <mc:AlternateContent>
          <mc:Choice Requires="wps">
            <w:drawing>
              <wp:anchor distT="0" distB="0" distL="114300" distR="114300" simplePos="0" relativeHeight="251688960" behindDoc="0" locked="0" layoutInCell="1" allowOverlap="1" wp14:anchorId="493D2D5B" wp14:editId="0259A44B">
                <wp:simplePos x="0" y="0"/>
                <wp:positionH relativeFrom="margin">
                  <wp:posOffset>2169160</wp:posOffset>
                </wp:positionH>
                <wp:positionV relativeFrom="paragraph">
                  <wp:posOffset>353060</wp:posOffset>
                </wp:positionV>
                <wp:extent cx="1562100" cy="1062990"/>
                <wp:effectExtent l="19050" t="19050" r="38100" b="41910"/>
                <wp:wrapNone/>
                <wp:docPr id="89" name="Flowchart: Decision 89"/>
                <wp:cNvGraphicFramePr/>
                <a:graphic xmlns:a="http://schemas.openxmlformats.org/drawingml/2006/main">
                  <a:graphicData uri="http://schemas.microsoft.com/office/word/2010/wordprocessingShape">
                    <wps:wsp>
                      <wps:cNvSpPr/>
                      <wps:spPr>
                        <a:xfrm>
                          <a:off x="0" y="0"/>
                          <a:ext cx="1562100" cy="1062990"/>
                        </a:xfrm>
                        <a:prstGeom prst="flowChartDecision">
                          <a:avLst/>
                        </a:prstGeom>
                        <a:solidFill>
                          <a:schemeClr val="accent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0F09AFA" w14:textId="77777777" w:rsidR="00483D1B" w:rsidRPr="00B95ABE" w:rsidRDefault="00483D1B" w:rsidP="00E125DF">
                            <w:pPr>
                              <w:jc w:val="center"/>
                              <w:rPr>
                                <w:rFonts w:hint="eastAsia"/>
                                <w:color w:val="000000" w:themeColor="text1"/>
                                <w:sz w:val="18"/>
                                <w:szCs w:val="18"/>
                              </w:rPr>
                            </w:pPr>
                            <w:r w:rsidRPr="00B95ABE">
                              <w:rPr>
                                <w:color w:val="000000" w:themeColor="text1"/>
                                <w:sz w:val="18"/>
                                <w:szCs w:val="18"/>
                              </w:rPr>
                              <w:t>Verify Generated Word</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3D2D5B" id="_x0000_t110" coordsize="21600,21600" o:spt="110" path="m10800,l,10800,10800,21600,21600,10800xe">
                <v:stroke joinstyle="miter"/>
                <v:path gradientshapeok="t" o:connecttype="rect" textboxrect="5400,5400,16200,16200"/>
              </v:shapetype>
              <v:shape id="Flowchart: Decision 89" o:spid="_x0000_s1046" type="#_x0000_t110" style="position:absolute;left:0;text-align:left;margin-left:170.8pt;margin-top:27.8pt;width:123pt;height:83.7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" fillcolor="#f4b083 [1941]" strokecolor="#1f4d78 [1604]" strokeweight="1pt">
                <v:textbox>
                  <w:txbxContent>
                    <w:p w14:paraId="20F09AFA" w14:textId="77777777" w:rsidR="00483D1B" w:rsidRPr="00B95ABE" w:rsidRDefault="00483D1B" w:rsidP="00E125DF">
                      <w:pPr>
                        <w:jc w:val="center"/>
                        <w:rPr>
                          <w:rFonts w:hint="eastAsia"/>
                          <w:color w:val="000000" w:themeColor="text1"/>
                          <w:sz w:val="18"/>
                          <w:szCs w:val="18"/>
                        </w:rPr>
                      </w:pPr>
                      <w:r w:rsidRPr="00B95ABE">
                        <w:rPr>
                          <w:color w:val="000000" w:themeColor="text1"/>
                          <w:sz w:val="18"/>
                          <w:szCs w:val="18"/>
                        </w:rPr>
                        <w:t>Verify Generated Word</w:t>
                      </w:r>
                    </w:p>
                  </w:txbxContent>
                </v:textbox>
                <w10:wrap anchorx="margin"/>
              </v:shape>
            </w:pict>
          </mc:Fallback>
        </mc:AlternateContent>
      </w:r>
    </w:p>
    <w:p w14:paraId="300209F5" w14:textId="2C53D574" w:rsidR="00E125DF" w:rsidRPr="00E07538" w:rsidRDefault="006D6B35" w:rsidP="006D6B35">
      <w:pPr>
        <w:spacing w:line="480" w:lineRule="auto"/>
        <w:jc w:val="center"/>
        <w:rPr>
          <w:rFonts w:asciiTheme="majorBidi" w:hAnsiTheme="majorBidi" w:cstheme="majorBidi"/>
          <w:sz w:val="24"/>
        </w:rPr>
      </w:pPr>
      <w:r w:rsidRPr="00E07538">
        <w:rPr>
          <w:rFonts w:asciiTheme="majorBidi" w:hAnsiTheme="majorBidi" w:cstheme="majorBidi"/>
          <w:noProof/>
          <w:sz w:val="24"/>
          <w:lang w:eastAsia="en-US" w:bidi="ar-SA"/>
        </w:rPr>
        <mc:AlternateContent>
          <mc:Choice Requires="wps">
            <w:drawing>
              <wp:anchor distT="0" distB="0" distL="114300" distR="114300" simplePos="0" relativeHeight="251694080" behindDoc="0" locked="0" layoutInCell="1" allowOverlap="1" wp14:anchorId="7B23F3D1" wp14:editId="1BF7C6CE">
                <wp:simplePos x="0" y="0"/>
                <wp:positionH relativeFrom="margin">
                  <wp:posOffset>4158616</wp:posOffset>
                </wp:positionH>
                <wp:positionV relativeFrom="paragraph">
                  <wp:posOffset>21590</wp:posOffset>
                </wp:positionV>
                <wp:extent cx="1543050" cy="257175"/>
                <wp:effectExtent l="0" t="0" r="19050" b="28575"/>
                <wp:wrapNone/>
                <wp:docPr id="91" name="Text Box 91"/>
                <wp:cNvGraphicFramePr/>
                <a:graphic xmlns:a="http://schemas.openxmlformats.org/drawingml/2006/main">
                  <a:graphicData uri="http://schemas.microsoft.com/office/word/2010/wordprocessingShape">
                    <wps:wsp>
                      <wps:cNvSpPr txBox="1"/>
                      <wps:spPr>
                        <a:xfrm>
                          <a:off x="0" y="0"/>
                          <a:ext cx="1543050" cy="257175"/>
                        </a:xfrm>
                        <a:prstGeom prst="rect">
                          <a:avLst/>
                        </a:prstGeom>
                        <a:ln/>
                      </wps:spPr>
                      <wps:style>
                        <a:lnRef idx="1">
                          <a:schemeClr val="accent2"/>
                        </a:lnRef>
                        <a:fillRef idx="2">
                          <a:schemeClr val="accent2"/>
                        </a:fillRef>
                        <a:effectRef idx="1">
                          <a:schemeClr val="accent2"/>
                        </a:effectRef>
                        <a:fontRef idx="minor">
                          <a:schemeClr val="dk1"/>
                        </a:fontRef>
                      </wps:style>
                      <wps:txbx>
                        <w:txbxContent>
                          <w:p w14:paraId="76B4E92D" w14:textId="77777777" w:rsidR="00483D1B" w:rsidRPr="00114796" w:rsidRDefault="00483D1B" w:rsidP="00E125DF">
                            <w:pPr>
                              <w:pStyle w:val="Caption"/>
                              <w:rPr>
                                <w:rFonts w:hint="eastAsia"/>
                                <w:noProof/>
                                <w:sz w:val="20"/>
                                <w:szCs w:val="20"/>
                              </w:rPr>
                            </w:pPr>
                            <w:r w:rsidRPr="00114796">
                              <w:rPr>
                                <w:sz w:val="20"/>
                                <w:szCs w:val="20"/>
                              </w:rPr>
                              <w:t xml:space="preserve">NO: Re-Execute the Practice </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23F3D1" id="Text Box 91" o:spid="_x0000_s1047" type="#_x0000_t202" style="position:absolute;left:0;text-align:left;margin-left:327.45pt;margin-top:1.7pt;width:121.5pt;height:20.25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" fillcolor="#f3a875 [2165]" strokecolor="#ed7d31 [3205]" strokeweight=".5pt">
                <v:fill color2="#f09558 [2613]" rotate="t" colors="0 #f7bda4;.5 #f5b195;1 #f8a581" focus="100%" type="gradient">
                  <o:fill v:ext="view" type="gradientUnscaled"/>
                </v:fill>
                <v:textbox inset="0,0,0,0">
                  <w:txbxContent>
                    <w:p w14:paraId="76B4E92D" w14:textId="77777777" w:rsidR="00483D1B" w:rsidRPr="00114796" w:rsidRDefault="00483D1B" w:rsidP="00E125DF">
                      <w:pPr>
                        <w:pStyle w:val="Caption"/>
                        <w:rPr>
                          <w:rFonts w:hint="eastAsia"/>
                          <w:noProof/>
                          <w:sz w:val="20"/>
                          <w:szCs w:val="20"/>
                        </w:rPr>
                      </w:pPr>
                      <w:r w:rsidRPr="00114796">
                        <w:rPr>
                          <w:sz w:val="20"/>
                          <w:szCs w:val="20"/>
                        </w:rPr>
                        <w:t xml:space="preserve">NO: Re-Execute the Practice </w:t>
                      </w:r>
                    </w:p>
                  </w:txbxContent>
                </v:textbox>
                <w10:wrap anchorx="margin"/>
              </v:shape>
            </w:pict>
          </mc:Fallback>
        </mc:AlternateContent>
      </w:r>
    </w:p>
    <w:p w14:paraId="5944CF79" w14:textId="1C7B752B" w:rsidR="00E125DF" w:rsidRPr="00E07538" w:rsidRDefault="00E125DF" w:rsidP="006D6B35">
      <w:pPr>
        <w:spacing w:line="480" w:lineRule="auto"/>
        <w:jc w:val="center"/>
        <w:rPr>
          <w:rFonts w:asciiTheme="majorBidi" w:hAnsiTheme="majorBidi" w:cstheme="majorBidi"/>
          <w:sz w:val="24"/>
        </w:rPr>
      </w:pPr>
    </w:p>
    <w:p w14:paraId="3FD83C22" w14:textId="1AFDC3DE" w:rsidR="00E125DF" w:rsidRPr="00E07538" w:rsidRDefault="00E125DF" w:rsidP="006D6B35">
      <w:pPr>
        <w:spacing w:line="480" w:lineRule="auto"/>
        <w:jc w:val="center"/>
        <w:rPr>
          <w:rFonts w:asciiTheme="majorBidi" w:hAnsiTheme="majorBidi" w:cstheme="majorBidi"/>
          <w:sz w:val="24"/>
        </w:rPr>
      </w:pPr>
    </w:p>
    <w:p w14:paraId="6587C2C2" w14:textId="42723329" w:rsidR="00E125DF" w:rsidRPr="00E07538" w:rsidRDefault="006D6B35" w:rsidP="006D6B35">
      <w:pPr>
        <w:spacing w:line="480" w:lineRule="auto"/>
        <w:jc w:val="center"/>
        <w:rPr>
          <w:rFonts w:asciiTheme="majorBidi" w:hAnsiTheme="majorBidi" w:cstheme="majorBidi"/>
          <w:sz w:val="24"/>
        </w:rPr>
      </w:pPr>
      <w:r w:rsidRPr="00E07538">
        <w:rPr>
          <w:rFonts w:asciiTheme="majorBidi" w:hAnsiTheme="majorBidi" w:cstheme="majorBidi"/>
          <w:noProof/>
          <w:sz w:val="24"/>
          <w:lang w:eastAsia="en-US" w:bidi="ar-SA"/>
        </w:rPr>
        <mc:AlternateContent>
          <mc:Choice Requires="wps">
            <w:drawing>
              <wp:anchor distT="0" distB="0" distL="114300" distR="114300" simplePos="0" relativeHeight="251692032" behindDoc="0" locked="0" layoutInCell="1" allowOverlap="1" wp14:anchorId="151AD730" wp14:editId="2B283F59">
                <wp:simplePos x="0" y="0"/>
                <wp:positionH relativeFrom="margin">
                  <wp:posOffset>2841625</wp:posOffset>
                </wp:positionH>
                <wp:positionV relativeFrom="paragraph">
                  <wp:posOffset>37465</wp:posOffset>
                </wp:positionV>
                <wp:extent cx="200025" cy="942975"/>
                <wp:effectExtent l="19050" t="0" r="28575" b="47625"/>
                <wp:wrapNone/>
                <wp:docPr id="92" name="Down Arrow 92"/>
                <wp:cNvGraphicFramePr/>
                <a:graphic xmlns:a="http://schemas.openxmlformats.org/drawingml/2006/main">
                  <a:graphicData uri="http://schemas.microsoft.com/office/word/2010/wordprocessingShape">
                    <wps:wsp>
                      <wps:cNvSpPr/>
                      <wps:spPr>
                        <a:xfrm flipH="1">
                          <a:off x="0" y="0"/>
                          <a:ext cx="200025" cy="9429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9FC875" id="Down Arrow 92" o:spid="_x0000_s1026" type="#_x0000_t67" style="position:absolute;margin-left:223.75pt;margin-top:2.95pt;width:15.75pt;height:74.25pt;flip:x;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" adj="19309" fillcolor="#5b9bd5 [3204]" strokecolor="#1f4d78 [1604]" strokeweight="1pt">
                <w10:wrap anchorx="margin"/>
              </v:shape>
            </w:pict>
          </mc:Fallback>
        </mc:AlternateContent>
      </w:r>
    </w:p>
    <w:p w14:paraId="24478796" w14:textId="322185CF" w:rsidR="00E125DF" w:rsidRPr="00E07538" w:rsidRDefault="006D6B35" w:rsidP="006D6B35">
      <w:pPr>
        <w:spacing w:line="480" w:lineRule="auto"/>
        <w:jc w:val="center"/>
        <w:rPr>
          <w:rFonts w:asciiTheme="majorBidi" w:hAnsiTheme="majorBidi" w:cstheme="majorBidi"/>
          <w:sz w:val="24"/>
        </w:rPr>
      </w:pPr>
      <w:r w:rsidRPr="00E07538">
        <w:rPr>
          <w:rFonts w:asciiTheme="majorBidi" w:hAnsiTheme="majorBidi" w:cstheme="majorBidi"/>
          <w:noProof/>
          <w:sz w:val="24"/>
          <w:lang w:eastAsia="en-US" w:bidi="ar-SA"/>
        </w:rPr>
        <mc:AlternateContent>
          <mc:Choice Requires="wps">
            <w:drawing>
              <wp:anchor distT="0" distB="0" distL="114300" distR="114300" simplePos="0" relativeHeight="251693056" behindDoc="0" locked="0" layoutInCell="1" allowOverlap="1" wp14:anchorId="30602D92" wp14:editId="0C710286">
                <wp:simplePos x="0" y="0"/>
                <wp:positionH relativeFrom="margin">
                  <wp:align>right</wp:align>
                </wp:positionH>
                <wp:positionV relativeFrom="paragraph">
                  <wp:posOffset>10795</wp:posOffset>
                </wp:positionV>
                <wp:extent cx="2476500" cy="276225"/>
                <wp:effectExtent l="0" t="0" r="0" b="9525"/>
                <wp:wrapNone/>
                <wp:docPr id="93" name="Text Box 93"/>
                <wp:cNvGraphicFramePr/>
                <a:graphic xmlns:a="http://schemas.openxmlformats.org/drawingml/2006/main">
                  <a:graphicData uri="http://schemas.microsoft.com/office/word/2010/wordprocessingShape">
                    <wps:wsp>
                      <wps:cNvSpPr txBox="1"/>
                      <wps:spPr>
                        <a:xfrm>
                          <a:off x="0" y="0"/>
                          <a:ext cx="2476500" cy="276225"/>
                        </a:xfrm>
                        <a:prstGeom prst="rect">
                          <a:avLst/>
                        </a:prstGeom>
                        <a:solidFill>
                          <a:srgbClr val="92D050"/>
                        </a:solidFill>
                        <a:ln>
                          <a:noFill/>
                        </a:ln>
                      </wps:spPr>
                      <wps:txbx>
                        <w:txbxContent>
                          <w:p w14:paraId="7BD0FBB0" w14:textId="77777777" w:rsidR="00483D1B" w:rsidRPr="00114796" w:rsidRDefault="00483D1B" w:rsidP="00E125DF">
                            <w:pPr>
                              <w:pStyle w:val="Caption"/>
                              <w:rPr>
                                <w:rFonts w:hint="eastAsia"/>
                                <w:noProof/>
                                <w:sz w:val="20"/>
                                <w:szCs w:val="20"/>
                              </w:rPr>
                            </w:pPr>
                            <w:r w:rsidRPr="00114796">
                              <w:rPr>
                                <w:sz w:val="20"/>
                                <w:szCs w:val="20"/>
                              </w:rPr>
                              <w:t>YES: Add new non-word to non-word corpus</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602D92" id="Text Box 93" o:spid="_x0000_s1048" type="#_x0000_t202" style="position:absolute;left:0;text-align:left;margin-left:143.8pt;margin-top:.85pt;width:195pt;height:21.75pt;z-index:2516930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" fillcolor="#92d050" stroked="f">
                <v:textbox inset="0,0,0,0">
                  <w:txbxContent>
                    <w:p w14:paraId="7BD0FBB0" w14:textId="77777777" w:rsidR="00483D1B" w:rsidRPr="00114796" w:rsidRDefault="00483D1B" w:rsidP="00E125DF">
                      <w:pPr>
                        <w:pStyle w:val="Caption"/>
                        <w:rPr>
                          <w:rFonts w:hint="eastAsia"/>
                          <w:noProof/>
                          <w:sz w:val="20"/>
                          <w:szCs w:val="20"/>
                        </w:rPr>
                      </w:pPr>
                      <w:r w:rsidRPr="00114796">
                        <w:rPr>
                          <w:sz w:val="20"/>
                          <w:szCs w:val="20"/>
                        </w:rPr>
                        <w:t>YES: Add new non-word to non-word corpus</w:t>
                      </w:r>
                    </w:p>
                  </w:txbxContent>
                </v:textbox>
                <w10:wrap anchorx="margin"/>
              </v:shape>
            </w:pict>
          </mc:Fallback>
        </mc:AlternateContent>
      </w:r>
    </w:p>
    <w:p w14:paraId="672949AD" w14:textId="6C254C7F" w:rsidR="00E125DF" w:rsidRPr="00E07538" w:rsidRDefault="006D6B35" w:rsidP="006D6B35">
      <w:pPr>
        <w:spacing w:line="480" w:lineRule="auto"/>
        <w:jc w:val="center"/>
        <w:rPr>
          <w:rFonts w:asciiTheme="majorBidi" w:hAnsiTheme="majorBidi" w:cstheme="majorBidi"/>
          <w:sz w:val="24"/>
        </w:rPr>
      </w:pPr>
      <w:r w:rsidRPr="00E07538">
        <w:rPr>
          <w:rFonts w:asciiTheme="majorBidi" w:hAnsiTheme="majorBidi" w:cstheme="majorBidi"/>
          <w:noProof/>
          <w:sz w:val="24"/>
          <w:lang w:eastAsia="en-US" w:bidi="ar-SA"/>
        </w:rPr>
        <mc:AlternateContent>
          <mc:Choice Requires="wps">
            <w:drawing>
              <wp:anchor distT="0" distB="0" distL="114300" distR="114300" simplePos="0" relativeHeight="251695104" behindDoc="0" locked="0" layoutInCell="1" allowOverlap="1" wp14:anchorId="700F7D7E" wp14:editId="1F7FDDDC">
                <wp:simplePos x="0" y="0"/>
                <wp:positionH relativeFrom="margin">
                  <wp:posOffset>867410</wp:posOffset>
                </wp:positionH>
                <wp:positionV relativeFrom="paragraph">
                  <wp:posOffset>344170</wp:posOffset>
                </wp:positionV>
                <wp:extent cx="4166870" cy="244549"/>
                <wp:effectExtent l="0" t="0" r="24130" b="22225"/>
                <wp:wrapNone/>
                <wp:docPr id="96" name="Rectangle 96"/>
                <wp:cNvGraphicFramePr/>
                <a:graphic xmlns:a="http://schemas.openxmlformats.org/drawingml/2006/main">
                  <a:graphicData uri="http://schemas.microsoft.com/office/word/2010/wordprocessingShape">
                    <wps:wsp>
                      <wps:cNvSpPr/>
                      <wps:spPr>
                        <a:xfrm>
                          <a:off x="0" y="0"/>
                          <a:ext cx="4166870" cy="244549"/>
                        </a:xfrm>
                        <a:prstGeom prst="rect">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F892FAD" w14:textId="77777777" w:rsidR="00483D1B" w:rsidRPr="00B95ABE" w:rsidRDefault="00483D1B" w:rsidP="00E125DF">
                            <w:pPr>
                              <w:rPr>
                                <w:rFonts w:hint="eastAsia"/>
                                <w:color w:val="000000" w:themeColor="text1"/>
                              </w:rPr>
                            </w:pPr>
                            <w:r w:rsidRPr="00B95ABE">
                              <w:rPr>
                                <w:color w:val="000000" w:themeColor="text1"/>
                              </w:rPr>
                              <w:t>Add a new non-word to non-words DS</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0F7D7E" id="Rectangle 96" o:spid="_x0000_s1049" style="position:absolute;left:0;text-align:left;margin-left:68.3pt;margin-top:27.1pt;width:328.1pt;height:19.25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" fillcolor="#ffd966 [1943]" strokecolor="#1f4d78 [1604]" strokeweight="1pt">
                <v:textbox>
                  <w:txbxContent>
                    <w:p w14:paraId="2F892FAD" w14:textId="77777777" w:rsidR="00483D1B" w:rsidRPr="00B95ABE" w:rsidRDefault="00483D1B" w:rsidP="00E125DF">
                      <w:pPr>
                        <w:rPr>
                          <w:rFonts w:hint="eastAsia"/>
                          <w:color w:val="000000" w:themeColor="text1"/>
                        </w:rPr>
                      </w:pPr>
                      <w:r w:rsidRPr="00B95ABE">
                        <w:rPr>
                          <w:color w:val="000000" w:themeColor="text1"/>
                        </w:rPr>
                        <w:t>Add a new non-word to non-words DS</w:t>
                      </w:r>
                    </w:p>
                  </w:txbxContent>
                </v:textbox>
                <w10:wrap anchorx="margin"/>
              </v:rect>
            </w:pict>
          </mc:Fallback>
        </mc:AlternateContent>
      </w:r>
      <w:r w:rsidR="00E125DF" w:rsidRPr="00E07538">
        <w:rPr>
          <w:rFonts w:asciiTheme="majorBidi" w:hAnsiTheme="majorBidi" w:cstheme="majorBidi"/>
          <w:noProof/>
          <w:sz w:val="24"/>
          <w:lang w:eastAsia="en-US" w:bidi="ar-SA"/>
        </w:rPr>
        <mc:AlternateContent>
          <mc:Choice Requires="wps">
            <w:drawing>
              <wp:anchor distT="0" distB="0" distL="114300" distR="114300" simplePos="0" relativeHeight="251702272" behindDoc="0" locked="0" layoutInCell="1" allowOverlap="1" wp14:anchorId="2B80EECE" wp14:editId="14BBF74A">
                <wp:simplePos x="0" y="0"/>
                <wp:positionH relativeFrom="margin">
                  <wp:posOffset>5492115</wp:posOffset>
                </wp:positionH>
                <wp:positionV relativeFrom="paragraph">
                  <wp:posOffset>279401</wp:posOffset>
                </wp:positionV>
                <wp:extent cx="796925" cy="361950"/>
                <wp:effectExtent l="0" t="0" r="22225" b="19050"/>
                <wp:wrapNone/>
                <wp:docPr id="94" name="Flowchart: Magnetic Disk 94"/>
                <wp:cNvGraphicFramePr/>
                <a:graphic xmlns:a="http://schemas.openxmlformats.org/drawingml/2006/main">
                  <a:graphicData uri="http://schemas.microsoft.com/office/word/2010/wordprocessingShape">
                    <wps:wsp>
                      <wps:cNvSpPr/>
                      <wps:spPr>
                        <a:xfrm>
                          <a:off x="0" y="0"/>
                          <a:ext cx="796925" cy="361950"/>
                        </a:xfrm>
                        <a:prstGeom prst="flowChartMagneticDisk">
                          <a:avLst/>
                        </a:prstGeom>
                        <a:pattFill prst="pct5">
                          <a:fgClr>
                            <a:srgbClr val="5B9BD5"/>
                          </a:fgClr>
                          <a:bgClr>
                            <a:sysClr val="window" lastClr="FFFFFF"/>
                          </a:bgClr>
                        </a:pattFill>
                        <a:ln w="12700" cap="flat" cmpd="sng" algn="ctr">
                          <a:solidFill>
                            <a:srgbClr val="5B9BD5">
                              <a:shade val="50000"/>
                            </a:srgbClr>
                          </a:solidFill>
                          <a:prstDash val="solid"/>
                          <a:miter lim="800000"/>
                        </a:ln>
                        <a:effectLst/>
                      </wps:spPr>
                      <wps:txbx>
                        <w:txbxContent>
                          <w:p w14:paraId="12B9EFCC" w14:textId="77777777" w:rsidR="00483D1B" w:rsidRDefault="00483D1B" w:rsidP="00E125DF">
                            <w:pPr>
                              <w:jc w:val="center"/>
                              <w:rPr>
                                <w:rFonts w:hint="eastAsia"/>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B80EECE" id="Flowchart: Magnetic Disk 94" o:spid="_x0000_s1050" type="#_x0000_t132" style="position:absolute;left:0;text-align:left;margin-left:432.45pt;margin-top:22pt;width:62.75pt;height:28.5pt;z-index:25170227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" fillcolor="#5b9bd5" strokecolor="#41719c" strokeweight="1pt">
                <v:fill r:id="rId42" o:title="" color2="window" type="pattern"/>
                <v:stroke joinstyle="miter"/>
                <v:textbox>
                  <w:txbxContent>
                    <w:p w14:paraId="12B9EFCC" w14:textId="77777777" w:rsidR="00483D1B" w:rsidRDefault="00483D1B" w:rsidP="00E125DF">
                      <w:pPr>
                        <w:jc w:val="center"/>
                        <w:rPr>
                          <w:rFonts w:hint="eastAsia"/>
                        </w:rPr>
                      </w:pPr>
                    </w:p>
                  </w:txbxContent>
                </v:textbox>
                <w10:wrap anchorx="margin"/>
              </v:shape>
            </w:pict>
          </mc:Fallback>
        </mc:AlternateContent>
      </w:r>
    </w:p>
    <w:p w14:paraId="35FC56ED" w14:textId="1ADE9AAC" w:rsidR="00E125DF" w:rsidRPr="00E07538" w:rsidRDefault="006D6B35" w:rsidP="006D6B35">
      <w:pPr>
        <w:tabs>
          <w:tab w:val="center" w:pos="4680"/>
          <w:tab w:val="left" w:pos="8255"/>
        </w:tabs>
        <w:spacing w:line="480" w:lineRule="auto"/>
        <w:jc w:val="center"/>
        <w:rPr>
          <w:rFonts w:asciiTheme="majorBidi" w:hAnsiTheme="majorBidi" w:cstheme="majorBidi"/>
          <w:sz w:val="24"/>
        </w:rPr>
      </w:pPr>
      <w:r w:rsidRPr="00E07538">
        <w:rPr>
          <w:rFonts w:asciiTheme="majorBidi" w:hAnsiTheme="majorBidi" w:cstheme="majorBidi"/>
          <w:noProof/>
          <w:sz w:val="24"/>
          <w:lang w:eastAsia="en-US" w:bidi="ar-SA"/>
        </w:rPr>
        <mc:AlternateContent>
          <mc:Choice Requires="wps">
            <w:drawing>
              <wp:anchor distT="0" distB="0" distL="114300" distR="114300" simplePos="0" relativeHeight="251683840" behindDoc="0" locked="0" layoutInCell="1" allowOverlap="1" wp14:anchorId="5D6BC3EA" wp14:editId="0257970D">
                <wp:simplePos x="0" y="0"/>
                <wp:positionH relativeFrom="margin">
                  <wp:posOffset>2845435</wp:posOffset>
                </wp:positionH>
                <wp:positionV relativeFrom="paragraph">
                  <wp:posOffset>284480</wp:posOffset>
                </wp:positionV>
                <wp:extent cx="169545" cy="307975"/>
                <wp:effectExtent l="19050" t="0" r="20955" b="34925"/>
                <wp:wrapNone/>
                <wp:docPr id="97" name="Down Arrow 97"/>
                <wp:cNvGraphicFramePr/>
                <a:graphic xmlns:a="http://schemas.openxmlformats.org/drawingml/2006/main">
                  <a:graphicData uri="http://schemas.microsoft.com/office/word/2010/wordprocessingShape">
                    <wps:wsp>
                      <wps:cNvSpPr/>
                      <wps:spPr>
                        <a:xfrm flipH="1">
                          <a:off x="0" y="0"/>
                          <a:ext cx="169545" cy="3079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E3D665" id="Down Arrow 97" o:spid="_x0000_s1026" type="#_x0000_t67" style="position:absolute;margin-left:224.05pt;margin-top:22.4pt;width:13.35pt;height:24.25pt;flip:x;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" adj="15654" fillcolor="#5b9bd5 [3204]" strokecolor="#1f4d78 [1604]" strokeweight="1pt">
                <w10:wrap anchorx="margin"/>
              </v:shape>
            </w:pict>
          </mc:Fallback>
        </mc:AlternateContent>
      </w:r>
      <w:r w:rsidRPr="00E07538">
        <w:rPr>
          <w:rFonts w:asciiTheme="majorBidi" w:hAnsiTheme="majorBidi" w:cstheme="majorBidi"/>
          <w:noProof/>
          <w:sz w:val="24"/>
          <w:lang w:eastAsia="en-US" w:bidi="ar-SA"/>
        </w:rPr>
        <mc:AlternateContent>
          <mc:Choice Requires="wps">
            <w:drawing>
              <wp:anchor distT="0" distB="0" distL="114300" distR="114300" simplePos="0" relativeHeight="251696128" behindDoc="0" locked="0" layoutInCell="1" allowOverlap="1" wp14:anchorId="5CE2A737" wp14:editId="087481AE">
                <wp:simplePos x="0" y="0"/>
                <wp:positionH relativeFrom="column">
                  <wp:posOffset>5016500</wp:posOffset>
                </wp:positionH>
                <wp:positionV relativeFrom="paragraph">
                  <wp:posOffset>85090</wp:posOffset>
                </wp:positionV>
                <wp:extent cx="478318" cy="127591"/>
                <wp:effectExtent l="0" t="19050" r="36195" b="44450"/>
                <wp:wrapNone/>
                <wp:docPr id="95" name="Right Arrow 95"/>
                <wp:cNvGraphicFramePr/>
                <a:graphic xmlns:a="http://schemas.openxmlformats.org/drawingml/2006/main">
                  <a:graphicData uri="http://schemas.microsoft.com/office/word/2010/wordprocessingShape">
                    <wps:wsp>
                      <wps:cNvSpPr/>
                      <wps:spPr>
                        <a:xfrm>
                          <a:off x="0" y="0"/>
                          <a:ext cx="478318" cy="127591"/>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7B5BEE" id="Right Arrow 95" o:spid="_x0000_s1026" type="#_x0000_t13" style="position:absolute;margin-left:395pt;margin-top:6.7pt;width:37.65pt;height:10.0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" adj="18719" fillcolor="#5b9bd5 [3204]" strokecolor="#1f4d78 [1604]" strokeweight="1pt"/>
            </w:pict>
          </mc:Fallback>
        </mc:AlternateContent>
      </w:r>
    </w:p>
    <w:p w14:paraId="2C9F9D36" w14:textId="0265FAA8" w:rsidR="00E125DF" w:rsidRPr="00E07538" w:rsidRDefault="00114796" w:rsidP="006D6B35">
      <w:pPr>
        <w:spacing w:line="480" w:lineRule="auto"/>
        <w:jc w:val="center"/>
        <w:rPr>
          <w:rFonts w:asciiTheme="majorBidi" w:hAnsiTheme="majorBidi" w:cstheme="majorBidi"/>
          <w:sz w:val="24"/>
        </w:rPr>
      </w:pPr>
      <w:r w:rsidRPr="00E07538">
        <w:rPr>
          <w:rFonts w:asciiTheme="majorBidi" w:hAnsiTheme="majorBidi" w:cstheme="majorBidi"/>
          <w:noProof/>
          <w:sz w:val="24"/>
          <w:lang w:eastAsia="en-US" w:bidi="ar-SA"/>
        </w:rPr>
        <mc:AlternateContent>
          <mc:Choice Requires="wps">
            <w:drawing>
              <wp:anchor distT="0" distB="0" distL="114300" distR="114300" simplePos="0" relativeHeight="251697152" behindDoc="0" locked="0" layoutInCell="1" allowOverlap="1" wp14:anchorId="7F2F04A1" wp14:editId="67B72AAC">
                <wp:simplePos x="0" y="0"/>
                <wp:positionH relativeFrom="column">
                  <wp:posOffset>5511165</wp:posOffset>
                </wp:positionH>
                <wp:positionV relativeFrom="paragraph">
                  <wp:posOffset>16510</wp:posOffset>
                </wp:positionV>
                <wp:extent cx="800100" cy="266700"/>
                <wp:effectExtent l="0" t="0" r="0" b="0"/>
                <wp:wrapNone/>
                <wp:docPr id="98" name="Text Box 98"/>
                <wp:cNvGraphicFramePr/>
                <a:graphic xmlns:a="http://schemas.openxmlformats.org/drawingml/2006/main">
                  <a:graphicData uri="http://schemas.microsoft.com/office/word/2010/wordprocessingShape">
                    <wps:wsp>
                      <wps:cNvSpPr txBox="1"/>
                      <wps:spPr>
                        <a:xfrm>
                          <a:off x="0" y="0"/>
                          <a:ext cx="800100" cy="266700"/>
                        </a:xfrm>
                        <a:prstGeom prst="rect">
                          <a:avLst/>
                        </a:prstGeom>
                        <a:solidFill>
                          <a:prstClr val="white"/>
                        </a:solidFill>
                        <a:ln>
                          <a:noFill/>
                        </a:ln>
                      </wps:spPr>
                      <wps:txbx>
                        <w:txbxContent>
                          <w:p w14:paraId="62721B7C" w14:textId="77777777" w:rsidR="00483D1B" w:rsidRPr="00114796" w:rsidRDefault="00483D1B" w:rsidP="00E125DF">
                            <w:pPr>
                              <w:pStyle w:val="Caption"/>
                              <w:rPr>
                                <w:rFonts w:hint="eastAsia"/>
                                <w:noProof/>
                                <w:color w:val="000000" w:themeColor="text1"/>
                                <w:sz w:val="20"/>
                                <w:szCs w:val="20"/>
                              </w:rPr>
                            </w:pPr>
                            <w:r w:rsidRPr="00114796">
                              <w:rPr>
                                <w:color w:val="000000" w:themeColor="text1"/>
                                <w:sz w:val="20"/>
                                <w:szCs w:val="20"/>
                              </w:rPr>
                              <w:t>Non-words DS</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2F04A1" id="Text Box 98" o:spid="_x0000_s1051" type="#_x0000_t202" style="position:absolute;left:0;text-align:left;margin-left:433.95pt;margin-top:1.3pt;width:63pt;height:21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" stroked="f">
                <v:textbox inset="0,0,0,0">
                  <w:txbxContent>
                    <w:p w14:paraId="62721B7C" w14:textId="77777777" w:rsidR="00483D1B" w:rsidRPr="00114796" w:rsidRDefault="00483D1B" w:rsidP="00E125DF">
                      <w:pPr>
                        <w:pStyle w:val="Caption"/>
                        <w:rPr>
                          <w:rFonts w:hint="eastAsia"/>
                          <w:noProof/>
                          <w:color w:val="000000" w:themeColor="text1"/>
                          <w:sz w:val="20"/>
                          <w:szCs w:val="20"/>
                        </w:rPr>
                      </w:pPr>
                      <w:r w:rsidRPr="00114796">
                        <w:rPr>
                          <w:color w:val="000000" w:themeColor="text1"/>
                          <w:sz w:val="20"/>
                          <w:szCs w:val="20"/>
                        </w:rPr>
                        <w:t>Non-words DS</w:t>
                      </w:r>
                    </w:p>
                  </w:txbxContent>
                </v:textbox>
              </v:shape>
            </w:pict>
          </mc:Fallback>
        </mc:AlternateContent>
      </w:r>
      <w:r w:rsidR="006D6B35" w:rsidRPr="00E07538">
        <w:rPr>
          <w:rFonts w:asciiTheme="majorBidi" w:hAnsiTheme="majorBidi" w:cstheme="majorBidi"/>
          <w:noProof/>
          <w:sz w:val="24"/>
          <w:lang w:eastAsia="en-US" w:bidi="ar-SA"/>
        </w:rPr>
        <mc:AlternateContent>
          <mc:Choice Requires="wps">
            <w:drawing>
              <wp:anchor distT="0" distB="0" distL="114300" distR="114300" simplePos="0" relativeHeight="251704320" behindDoc="0" locked="0" layoutInCell="1" allowOverlap="1" wp14:anchorId="06289429" wp14:editId="0E66648B">
                <wp:simplePos x="0" y="0"/>
                <wp:positionH relativeFrom="margin">
                  <wp:posOffset>2287905</wp:posOffset>
                </wp:positionH>
                <wp:positionV relativeFrom="paragraph">
                  <wp:posOffset>268605</wp:posOffset>
                </wp:positionV>
                <wp:extent cx="1286510" cy="499110"/>
                <wp:effectExtent l="0" t="0" r="27940" b="15240"/>
                <wp:wrapNone/>
                <wp:docPr id="99" name="Oval 99"/>
                <wp:cNvGraphicFramePr/>
                <a:graphic xmlns:a="http://schemas.openxmlformats.org/drawingml/2006/main">
                  <a:graphicData uri="http://schemas.microsoft.com/office/word/2010/wordprocessingShape">
                    <wps:wsp>
                      <wps:cNvSpPr/>
                      <wps:spPr>
                        <a:xfrm>
                          <a:off x="0" y="0"/>
                          <a:ext cx="1286510" cy="499110"/>
                        </a:xfrm>
                        <a:prstGeom prst="ellipse">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1B599A2" w14:textId="77777777" w:rsidR="00483D1B" w:rsidRPr="00B95ABE" w:rsidRDefault="00483D1B" w:rsidP="00E125DF">
                            <w:pPr>
                              <w:jc w:val="center"/>
                              <w:rPr>
                                <w:rFonts w:hint="eastAsia"/>
                                <w:color w:val="000000" w:themeColor="text1"/>
                              </w:rPr>
                            </w:pPr>
                            <w:r w:rsidRPr="00B95ABE">
                              <w:rPr>
                                <w:color w:val="000000" w:themeColor="text1"/>
                              </w:rPr>
                              <w:t>End</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oval w14:anchorId="06289429" id="Oval 99" o:spid="_x0000_s1052" style="position:absolute;left:0;text-align:left;margin-left:180.15pt;margin-top:21.15pt;width:101.3pt;height:39.3pt;z-index:25170432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" fillcolor="#fbe4d5 [661]" strokecolor="#1f4d78 [1604]" strokeweight="1pt">
                <v:stroke joinstyle="miter"/>
                <v:textbox>
                  <w:txbxContent>
                    <w:p w14:paraId="51B599A2" w14:textId="77777777" w:rsidR="00483D1B" w:rsidRPr="00B95ABE" w:rsidRDefault="00483D1B" w:rsidP="00E125DF">
                      <w:pPr>
                        <w:jc w:val="center"/>
                        <w:rPr>
                          <w:rFonts w:hint="eastAsia"/>
                          <w:color w:val="000000" w:themeColor="text1"/>
                        </w:rPr>
                      </w:pPr>
                      <w:r w:rsidRPr="00B95ABE">
                        <w:rPr>
                          <w:color w:val="000000" w:themeColor="text1"/>
                        </w:rPr>
                        <w:t>End</w:t>
                      </w:r>
                    </w:p>
                  </w:txbxContent>
                </v:textbox>
                <w10:wrap anchorx="margin"/>
              </v:oval>
            </w:pict>
          </mc:Fallback>
        </mc:AlternateContent>
      </w:r>
    </w:p>
    <w:p w14:paraId="025EF5AA" w14:textId="1A4AAB66" w:rsidR="00E125DF" w:rsidRPr="00E07538" w:rsidRDefault="00E125DF" w:rsidP="006D6B35">
      <w:pPr>
        <w:spacing w:line="480" w:lineRule="auto"/>
        <w:jc w:val="center"/>
        <w:rPr>
          <w:rFonts w:asciiTheme="majorBidi" w:hAnsiTheme="majorBidi" w:cstheme="majorBidi"/>
          <w:sz w:val="24"/>
        </w:rPr>
      </w:pPr>
    </w:p>
    <w:p w14:paraId="10033475" w14:textId="77777777" w:rsidR="00E125DF" w:rsidRPr="00E07538" w:rsidRDefault="00E125DF" w:rsidP="006D6B35">
      <w:pPr>
        <w:spacing w:line="480" w:lineRule="auto"/>
        <w:jc w:val="center"/>
        <w:rPr>
          <w:rFonts w:asciiTheme="majorBidi" w:hAnsiTheme="majorBidi" w:cstheme="majorBidi"/>
          <w:sz w:val="24"/>
        </w:rPr>
      </w:pPr>
    </w:p>
    <w:p w14:paraId="19A497C8" w14:textId="3DD1315E" w:rsidR="00770258" w:rsidRDefault="00770258" w:rsidP="00770258">
      <w:pPr>
        <w:spacing w:line="480" w:lineRule="auto"/>
        <w:jc w:val="center"/>
        <w:rPr>
          <w:rFonts w:asciiTheme="majorBidi" w:hAnsiTheme="majorBidi" w:cstheme="majorBidi"/>
          <w:i/>
          <w:iCs/>
          <w:sz w:val="22"/>
          <w:szCs w:val="22"/>
          <w:u w:val="single"/>
        </w:rPr>
      </w:pPr>
      <w:r w:rsidRPr="00770258">
        <w:rPr>
          <w:rFonts w:asciiTheme="majorBidi" w:hAnsiTheme="majorBidi" w:cstheme="majorBidi"/>
          <w:i/>
          <w:iCs/>
          <w:sz w:val="22"/>
          <w:szCs w:val="22"/>
          <w:u w:val="single"/>
        </w:rPr>
        <w:t>Figure</w:t>
      </w:r>
      <w:r>
        <w:rPr>
          <w:rFonts w:asciiTheme="majorBidi" w:hAnsiTheme="majorBidi" w:cstheme="majorBidi"/>
          <w:i/>
          <w:iCs/>
          <w:sz w:val="22"/>
          <w:szCs w:val="22"/>
          <w:u w:val="single"/>
        </w:rPr>
        <w:t>3.</w:t>
      </w:r>
      <w:r w:rsidRPr="00770258">
        <w:rPr>
          <w:rFonts w:asciiTheme="majorBidi" w:hAnsiTheme="majorBidi" w:cstheme="majorBidi"/>
          <w:i/>
          <w:iCs/>
          <w:sz w:val="22"/>
          <w:szCs w:val="22"/>
          <w:u w:val="single"/>
        </w:rPr>
        <w:t>2: Non-words Generation Algorithm Flowchart</w:t>
      </w:r>
    </w:p>
    <w:p w14:paraId="23007BE7" w14:textId="1EA0CB51" w:rsidR="00E125DF" w:rsidRPr="00E07538" w:rsidRDefault="00E125DF" w:rsidP="00E07538">
      <w:pPr>
        <w:spacing w:line="480" w:lineRule="auto"/>
        <w:rPr>
          <w:rFonts w:asciiTheme="majorBidi" w:hAnsiTheme="majorBidi" w:cstheme="majorBidi"/>
          <w:sz w:val="24"/>
        </w:rPr>
      </w:pPr>
      <w:r w:rsidRPr="00E07538">
        <w:rPr>
          <w:rFonts w:asciiTheme="majorBidi" w:hAnsiTheme="majorBidi" w:cstheme="majorBidi"/>
          <w:sz w:val="24"/>
        </w:rPr>
        <w:t>In abstract, above flow charts explains generation a non-word when randomly select a real word from data store file/DB that collected from different available corpora that listed in the above table.</w:t>
      </w:r>
    </w:p>
    <w:p w14:paraId="23571BCD" w14:textId="77777777" w:rsidR="00905659" w:rsidRDefault="00E125DF" w:rsidP="00905659">
      <w:pPr>
        <w:spacing w:line="480" w:lineRule="auto"/>
        <w:rPr>
          <w:rFonts w:asciiTheme="majorBidi" w:hAnsiTheme="majorBidi" w:cstheme="majorBidi"/>
          <w:sz w:val="24"/>
        </w:rPr>
      </w:pPr>
      <w:r w:rsidRPr="00E07538">
        <w:rPr>
          <w:rFonts w:asciiTheme="majorBidi" w:hAnsiTheme="majorBidi" w:cstheme="majorBidi"/>
          <w:sz w:val="24"/>
        </w:rPr>
        <w:t xml:space="preserve">Next step, result of above algorithm will be reform when applying rules of the </w:t>
      </w:r>
      <w:r w:rsidR="00770258">
        <w:rPr>
          <w:rFonts w:asciiTheme="majorBidi" w:hAnsiTheme="majorBidi" w:cstheme="majorBidi"/>
          <w:sz w:val="24"/>
        </w:rPr>
        <w:t>n</w:t>
      </w:r>
      <w:r w:rsidRPr="00E07538">
        <w:rPr>
          <w:rFonts w:asciiTheme="majorBidi" w:hAnsiTheme="majorBidi" w:cstheme="majorBidi"/>
          <w:sz w:val="24"/>
        </w:rPr>
        <w:t xml:space="preserve">-gram statistical model that guess most frequent characters sequence, so result of both algorithms </w:t>
      </w:r>
    </w:p>
    <w:p w14:paraId="5FD24E81" w14:textId="6F813221" w:rsidR="00905659" w:rsidRPr="00E07538" w:rsidRDefault="00905659" w:rsidP="00905659">
      <w:pPr>
        <w:spacing w:line="480" w:lineRule="auto"/>
        <w:rPr>
          <w:rFonts w:asciiTheme="majorBidi" w:hAnsiTheme="majorBidi" w:cstheme="majorBidi"/>
          <w:sz w:val="24"/>
        </w:rPr>
      </w:pPr>
      <w:r w:rsidRPr="00E07538">
        <w:rPr>
          <w:rFonts w:asciiTheme="majorBidi" w:hAnsiTheme="majorBidi" w:cstheme="majorBidi"/>
          <w:sz w:val="24"/>
        </w:rPr>
        <w:t>Will be used to generate last shape of expected non-word.</w:t>
      </w:r>
    </w:p>
    <w:p w14:paraId="3AF70272" w14:textId="77777777" w:rsidR="00905659" w:rsidRDefault="00905659" w:rsidP="00770258">
      <w:pPr>
        <w:spacing w:line="480" w:lineRule="auto"/>
        <w:rPr>
          <w:rFonts w:asciiTheme="majorBidi" w:hAnsiTheme="majorBidi" w:cstheme="majorBidi"/>
          <w:sz w:val="24"/>
        </w:rPr>
      </w:pPr>
    </w:p>
    <w:p w14:paraId="658BC1F1" w14:textId="3E20384A" w:rsidR="00905659" w:rsidRPr="00E07538" w:rsidRDefault="00905659" w:rsidP="00905659">
      <w:pPr>
        <w:spacing w:line="480" w:lineRule="auto"/>
        <w:jc w:val="center"/>
        <w:rPr>
          <w:rFonts w:asciiTheme="majorBidi" w:hAnsiTheme="majorBidi" w:cstheme="majorBidi"/>
          <w:b/>
          <w:bCs/>
          <w:sz w:val="24"/>
          <w:u w:val="single"/>
        </w:rPr>
      </w:pPr>
      <w:r w:rsidRPr="00E07538">
        <w:rPr>
          <w:rFonts w:asciiTheme="majorBidi" w:hAnsiTheme="majorBidi" w:cstheme="majorBidi"/>
          <w:b/>
          <w:bCs/>
          <w:sz w:val="24"/>
          <w:u w:val="single"/>
        </w:rPr>
        <w:t xml:space="preserve">Data Source Consumption and Non-words Generation Algorithm </w:t>
      </w:r>
      <w:r>
        <w:rPr>
          <w:rFonts w:asciiTheme="majorBidi" w:hAnsiTheme="majorBidi" w:cstheme="majorBidi"/>
          <w:b/>
          <w:bCs/>
          <w:sz w:val="24"/>
          <w:u w:val="single"/>
        </w:rPr>
        <w:t>Pseudocode</w:t>
      </w:r>
    </w:p>
    <w:p w14:paraId="0EA5E0D6" w14:textId="6770D142" w:rsidR="00905659" w:rsidRPr="00677AC4" w:rsidRDefault="00905659" w:rsidP="00981EA4">
      <w:pPr>
        <w:pStyle w:val="ListParagraph"/>
        <w:numPr>
          <w:ilvl w:val="0"/>
          <w:numId w:val="12"/>
        </w:numPr>
        <w:spacing w:line="480" w:lineRule="auto"/>
        <w:rPr>
          <w:rFonts w:asciiTheme="majorBidi" w:hAnsiTheme="majorBidi" w:cstheme="majorBidi"/>
          <w:b/>
          <w:bCs/>
          <w:u w:val="single"/>
        </w:rPr>
      </w:pPr>
      <w:r w:rsidRPr="00677AC4">
        <w:rPr>
          <w:rFonts w:asciiTheme="majorBidi" w:hAnsiTheme="majorBidi" w:cstheme="majorBidi"/>
          <w:b/>
          <w:bCs/>
          <w:u w:val="single"/>
        </w:rPr>
        <w:t xml:space="preserve">Pseudocode -  </w:t>
      </w:r>
      <w:r w:rsidRPr="00905659">
        <w:rPr>
          <w:rFonts w:asciiTheme="majorBidi" w:hAnsiTheme="majorBidi" w:cstheme="majorBidi" w:hint="eastAsia"/>
          <w:b/>
          <w:bCs/>
          <w:u w:val="single"/>
        </w:rPr>
        <w:t>generatenonwords.py</w:t>
      </w:r>
    </w:p>
    <w:p w14:paraId="0CAF3961" w14:textId="77777777" w:rsidR="00905659" w:rsidRDefault="00905659" w:rsidP="00905659">
      <w:pPr>
        <w:spacing w:line="480" w:lineRule="auto"/>
        <w:ind w:left="360" w:firstLine="720"/>
        <w:rPr>
          <w:rFonts w:asciiTheme="majorBidi" w:hAnsiTheme="majorBidi" w:cstheme="majorBidi"/>
          <w:sz w:val="24"/>
        </w:rPr>
      </w:pPr>
      <w:r>
        <w:rPr>
          <w:rFonts w:asciiTheme="majorBidi" w:hAnsiTheme="majorBidi" w:cstheme="majorBidi"/>
          <w:sz w:val="24"/>
        </w:rPr>
        <w:t>Appendix I: Project Code</w:t>
      </w:r>
    </w:p>
    <w:p w14:paraId="3938E43A" w14:textId="7AFD461A" w:rsidR="00905659" w:rsidRPr="00905659" w:rsidRDefault="00905659" w:rsidP="00905659">
      <w:pPr>
        <w:autoSpaceDE w:val="0"/>
        <w:autoSpaceDN w:val="0"/>
        <w:adjustRightInd w:val="0"/>
        <w:spacing w:line="480" w:lineRule="auto"/>
        <w:ind w:left="360" w:firstLine="720"/>
        <w:rPr>
          <w:rFonts w:asciiTheme="majorBidi" w:hAnsiTheme="majorBidi" w:cstheme="majorBidi"/>
          <w:szCs w:val="20"/>
        </w:rPr>
      </w:pPr>
      <w:r w:rsidRPr="00905659">
        <w:rPr>
          <w:rFonts w:asciiTheme="majorBidi" w:hAnsiTheme="majorBidi" w:cstheme="majorBidi"/>
          <w:szCs w:val="20"/>
        </w:rPr>
        <w:t xml:space="preserve">GitHub: </w:t>
      </w:r>
      <w:hyperlink r:id="rId45" w:history="1">
        <w:r w:rsidRPr="00905659">
          <w:rPr>
            <w:rStyle w:val="Hyperlink"/>
            <w:szCs w:val="20"/>
          </w:rPr>
          <w:t>https://github.com/mohammad-nassar/MSThesisDoc/blob/master/generatenonwords.py</w:t>
        </w:r>
      </w:hyperlink>
    </w:p>
    <w:p w14:paraId="35C105B5" w14:textId="698F213E" w:rsidR="00905659" w:rsidRPr="00E07538" w:rsidRDefault="00905659" w:rsidP="00D37934">
      <w:pPr>
        <w:spacing w:line="480" w:lineRule="auto"/>
        <w:ind w:left="1080"/>
        <w:rPr>
          <w:rFonts w:asciiTheme="majorBidi" w:hAnsiTheme="majorBidi" w:cstheme="majorBidi"/>
          <w:sz w:val="24"/>
        </w:rPr>
      </w:pPr>
      <w:r>
        <w:rPr>
          <w:rFonts w:ascii="Consolas" w:hAnsi="Consolas"/>
          <w:b/>
          <w:bCs/>
          <w:color w:val="008080"/>
        </w:rPr>
        <w:t>"""</w:t>
      </w:r>
      <w:r>
        <w:rPr>
          <w:rFonts w:ascii="Consolas" w:hAnsi="Consolas"/>
          <w:b/>
          <w:bCs/>
          <w:color w:val="008080"/>
        </w:rPr>
        <w:br/>
      </w:r>
      <w:proofErr w:type="spellStart"/>
      <w:r>
        <w:rPr>
          <w:rFonts w:ascii="Consolas" w:hAnsi="Consolas"/>
          <w:b/>
          <w:bCs/>
          <w:color w:val="008080"/>
        </w:rPr>
        <w:t>Psedocode</w:t>
      </w:r>
      <w:proofErr w:type="spellEnd"/>
      <w:r>
        <w:rPr>
          <w:rFonts w:ascii="Consolas" w:hAnsi="Consolas"/>
          <w:b/>
          <w:bCs/>
          <w:color w:val="008080"/>
        </w:rPr>
        <w:br/>
      </w:r>
      <w:proofErr w:type="spellStart"/>
      <w:r>
        <w:rPr>
          <w:rFonts w:ascii="Consolas" w:hAnsi="Consolas"/>
          <w:b/>
          <w:bCs/>
          <w:color w:val="008080"/>
        </w:rPr>
        <w:t>orthographic_dict</w:t>
      </w:r>
      <w:proofErr w:type="spellEnd"/>
      <w:r>
        <w:rPr>
          <w:rFonts w:ascii="Consolas" w:hAnsi="Consolas"/>
          <w:b/>
          <w:bCs/>
          <w:color w:val="008080"/>
        </w:rPr>
        <w:t xml:space="preserve">   =    {  "ortho1" :  ['</w:t>
      </w:r>
      <w:r>
        <w:rPr>
          <w:rFonts w:ascii="Arial" w:hAnsi="Arial" w:cs="Arial"/>
          <w:b/>
          <w:bCs/>
          <w:color w:val="008080"/>
          <w:rtl/>
          <w:lang w:bidi="ar-SA"/>
        </w:rPr>
        <w:t>ح</w:t>
      </w:r>
      <w:r>
        <w:rPr>
          <w:rFonts w:ascii="Consolas" w:hAnsi="Consolas"/>
          <w:b/>
          <w:bCs/>
          <w:color w:val="008080"/>
        </w:rPr>
        <w:t>', '</w:t>
      </w:r>
      <w:r>
        <w:rPr>
          <w:rFonts w:ascii="Arial" w:hAnsi="Arial" w:cs="Arial"/>
          <w:b/>
          <w:bCs/>
          <w:color w:val="008080"/>
          <w:rtl/>
          <w:lang w:bidi="ar-SA"/>
        </w:rPr>
        <w:t>ج</w:t>
      </w:r>
      <w:r>
        <w:rPr>
          <w:rFonts w:ascii="Consolas" w:hAnsi="Consolas"/>
          <w:b/>
          <w:bCs/>
          <w:color w:val="008080"/>
        </w:rPr>
        <w:t>', '</w:t>
      </w:r>
      <w:r>
        <w:rPr>
          <w:rFonts w:ascii="Arial" w:hAnsi="Arial" w:cs="Arial"/>
          <w:b/>
          <w:bCs/>
          <w:color w:val="008080"/>
          <w:rtl/>
          <w:lang w:bidi="ar-SA"/>
        </w:rPr>
        <w:t>خ</w:t>
      </w:r>
      <w:r>
        <w:rPr>
          <w:rFonts w:ascii="Consolas" w:hAnsi="Consolas"/>
          <w:b/>
          <w:bCs/>
          <w:color w:val="008080"/>
        </w:rPr>
        <w:t>'],</w:t>
      </w:r>
      <w:r>
        <w:rPr>
          <w:rFonts w:ascii="Consolas" w:hAnsi="Consolas"/>
          <w:b/>
          <w:bCs/>
          <w:color w:val="008080"/>
        </w:rPr>
        <w:br/>
        <w:t xml:space="preserve">                            "ortho2" :  ['</w:t>
      </w:r>
      <w:r>
        <w:rPr>
          <w:rFonts w:ascii="Arial" w:hAnsi="Arial" w:cs="Arial"/>
          <w:b/>
          <w:bCs/>
          <w:color w:val="008080"/>
          <w:rtl/>
          <w:lang w:bidi="ar-SA"/>
        </w:rPr>
        <w:t>ب</w:t>
      </w:r>
      <w:r>
        <w:rPr>
          <w:rFonts w:ascii="Consolas" w:hAnsi="Consolas"/>
          <w:b/>
          <w:bCs/>
          <w:color w:val="008080"/>
        </w:rPr>
        <w:t>',  '</w:t>
      </w:r>
      <w:r>
        <w:rPr>
          <w:rFonts w:ascii="Arial" w:hAnsi="Arial" w:cs="Arial"/>
          <w:b/>
          <w:bCs/>
          <w:color w:val="008080"/>
          <w:rtl/>
          <w:lang w:bidi="ar-SA"/>
        </w:rPr>
        <w:t>ت</w:t>
      </w:r>
      <w:r>
        <w:rPr>
          <w:rFonts w:ascii="Consolas" w:hAnsi="Consolas"/>
          <w:b/>
          <w:bCs/>
          <w:color w:val="008080"/>
        </w:rPr>
        <w:t>', '</w:t>
      </w:r>
      <w:r>
        <w:rPr>
          <w:rFonts w:ascii="Arial" w:hAnsi="Arial" w:cs="Arial"/>
          <w:b/>
          <w:bCs/>
          <w:color w:val="008080"/>
          <w:rtl/>
          <w:lang w:bidi="ar-SA"/>
        </w:rPr>
        <w:t>ث</w:t>
      </w:r>
      <w:r>
        <w:rPr>
          <w:rFonts w:ascii="Consolas" w:hAnsi="Consolas"/>
          <w:b/>
          <w:bCs/>
          <w:color w:val="008080"/>
        </w:rPr>
        <w:t>'],</w:t>
      </w:r>
      <w:r>
        <w:rPr>
          <w:rFonts w:ascii="Consolas" w:hAnsi="Consolas"/>
          <w:b/>
          <w:bCs/>
          <w:color w:val="008080"/>
        </w:rPr>
        <w:br/>
        <w:t xml:space="preserve">                            "ortho3" :  ['</w:t>
      </w:r>
      <w:r>
        <w:rPr>
          <w:rFonts w:ascii="Arial" w:hAnsi="Arial" w:cs="Arial"/>
          <w:b/>
          <w:bCs/>
          <w:color w:val="008080"/>
          <w:rtl/>
          <w:lang w:bidi="ar-SA"/>
        </w:rPr>
        <w:t>س</w:t>
      </w:r>
      <w:r>
        <w:rPr>
          <w:rFonts w:ascii="Consolas" w:hAnsi="Consolas"/>
          <w:b/>
          <w:bCs/>
          <w:color w:val="008080"/>
        </w:rPr>
        <w:t>',  '</w:t>
      </w:r>
      <w:r>
        <w:rPr>
          <w:rFonts w:ascii="Arial" w:hAnsi="Arial" w:cs="Arial"/>
          <w:b/>
          <w:bCs/>
          <w:color w:val="008080"/>
          <w:rtl/>
          <w:lang w:bidi="ar-SA"/>
        </w:rPr>
        <w:t>ص</w:t>
      </w:r>
      <w:r>
        <w:rPr>
          <w:rFonts w:ascii="Consolas" w:hAnsi="Consolas"/>
          <w:b/>
          <w:bCs/>
          <w:color w:val="008080"/>
        </w:rPr>
        <w:t>', '</w:t>
      </w:r>
      <w:r>
        <w:rPr>
          <w:rFonts w:ascii="Arial" w:hAnsi="Arial" w:cs="Arial"/>
          <w:b/>
          <w:bCs/>
          <w:color w:val="008080"/>
          <w:rtl/>
          <w:lang w:bidi="ar-SA"/>
        </w:rPr>
        <w:t>ش</w:t>
      </w:r>
      <w:r>
        <w:rPr>
          <w:rFonts w:ascii="Consolas" w:hAnsi="Consolas"/>
          <w:b/>
          <w:bCs/>
          <w:color w:val="008080"/>
        </w:rPr>
        <w:t>'],</w:t>
      </w:r>
      <w:r>
        <w:rPr>
          <w:rFonts w:ascii="Consolas" w:hAnsi="Consolas"/>
          <w:b/>
          <w:bCs/>
          <w:color w:val="008080"/>
        </w:rPr>
        <w:br/>
        <w:t xml:space="preserve">                            "ortho4" :  ['</w:t>
      </w:r>
      <w:r>
        <w:rPr>
          <w:rFonts w:ascii="Arial" w:hAnsi="Arial" w:cs="Arial"/>
          <w:b/>
          <w:bCs/>
          <w:color w:val="008080"/>
          <w:rtl/>
          <w:lang w:bidi="ar-SA"/>
        </w:rPr>
        <w:t>ذ</w:t>
      </w:r>
      <w:r>
        <w:rPr>
          <w:rFonts w:ascii="Consolas" w:hAnsi="Consolas"/>
          <w:b/>
          <w:bCs/>
          <w:color w:val="008080"/>
        </w:rPr>
        <w:t>',  '</w:t>
      </w:r>
      <w:r>
        <w:rPr>
          <w:rFonts w:ascii="Arial" w:hAnsi="Arial" w:cs="Arial"/>
          <w:b/>
          <w:bCs/>
          <w:color w:val="008080"/>
          <w:rtl/>
          <w:lang w:bidi="ar-SA"/>
        </w:rPr>
        <w:t>د</w:t>
      </w:r>
      <w:r>
        <w:rPr>
          <w:rFonts w:ascii="Consolas" w:hAnsi="Consolas"/>
          <w:b/>
          <w:bCs/>
          <w:color w:val="008080"/>
        </w:rPr>
        <w:t>'],</w:t>
      </w:r>
      <w:r>
        <w:rPr>
          <w:rFonts w:ascii="Consolas" w:hAnsi="Consolas"/>
          <w:b/>
          <w:bCs/>
          <w:color w:val="008080"/>
        </w:rPr>
        <w:br/>
        <w:t xml:space="preserve">                            "ortho5" :  ['</w:t>
      </w:r>
      <w:r>
        <w:rPr>
          <w:rFonts w:ascii="Arial" w:hAnsi="Arial" w:cs="Arial"/>
          <w:b/>
          <w:bCs/>
          <w:color w:val="008080"/>
          <w:rtl/>
          <w:lang w:bidi="ar-SA"/>
        </w:rPr>
        <w:t>ض</w:t>
      </w:r>
      <w:r>
        <w:rPr>
          <w:rFonts w:ascii="Consolas" w:hAnsi="Consolas"/>
          <w:b/>
          <w:bCs/>
          <w:color w:val="008080"/>
        </w:rPr>
        <w:t>','</w:t>
      </w:r>
      <w:r>
        <w:rPr>
          <w:rFonts w:ascii="Arial" w:hAnsi="Arial" w:cs="Arial"/>
          <w:b/>
          <w:bCs/>
          <w:color w:val="008080"/>
          <w:rtl/>
          <w:lang w:bidi="ar-SA"/>
        </w:rPr>
        <w:t>ذ</w:t>
      </w:r>
      <w:r>
        <w:rPr>
          <w:rFonts w:ascii="Consolas" w:hAnsi="Consolas"/>
          <w:b/>
          <w:bCs/>
          <w:color w:val="008080"/>
        </w:rPr>
        <w:t>','</w:t>
      </w:r>
      <w:r>
        <w:rPr>
          <w:rFonts w:ascii="Arial" w:hAnsi="Arial" w:cs="Arial"/>
          <w:b/>
          <w:bCs/>
          <w:color w:val="008080"/>
          <w:rtl/>
          <w:lang w:bidi="ar-SA"/>
        </w:rPr>
        <w:t>ظ</w:t>
      </w:r>
      <w:r>
        <w:rPr>
          <w:rFonts w:ascii="Consolas" w:hAnsi="Consolas"/>
          <w:b/>
          <w:bCs/>
          <w:color w:val="008080"/>
        </w:rPr>
        <w:t>'],</w:t>
      </w:r>
      <w:r>
        <w:rPr>
          <w:rFonts w:ascii="Consolas" w:hAnsi="Consolas"/>
          <w:b/>
          <w:bCs/>
          <w:color w:val="008080"/>
        </w:rPr>
        <w:br/>
        <w:t xml:space="preserve">                            "ortho6" :  ['</w:t>
      </w:r>
      <w:r>
        <w:rPr>
          <w:rFonts w:ascii="Arial" w:hAnsi="Arial" w:cs="Arial"/>
          <w:b/>
          <w:bCs/>
          <w:color w:val="008080"/>
          <w:rtl/>
          <w:lang w:bidi="ar-SA"/>
        </w:rPr>
        <w:t>ق</w:t>
      </w:r>
      <w:r>
        <w:rPr>
          <w:rFonts w:ascii="Consolas" w:hAnsi="Consolas"/>
          <w:b/>
          <w:bCs/>
          <w:color w:val="008080"/>
        </w:rPr>
        <w:t>','</w:t>
      </w:r>
      <w:r>
        <w:rPr>
          <w:rFonts w:ascii="Arial" w:hAnsi="Arial" w:cs="Arial"/>
          <w:b/>
          <w:bCs/>
          <w:color w:val="008080"/>
          <w:rtl/>
          <w:lang w:bidi="ar-SA"/>
        </w:rPr>
        <w:t>ك</w:t>
      </w:r>
      <w:r>
        <w:rPr>
          <w:rFonts w:ascii="Consolas" w:hAnsi="Consolas"/>
          <w:b/>
          <w:bCs/>
          <w:color w:val="008080"/>
        </w:rPr>
        <w:t>','</w:t>
      </w:r>
      <w:r>
        <w:rPr>
          <w:rFonts w:ascii="Arial" w:hAnsi="Arial" w:cs="Arial"/>
          <w:b/>
          <w:bCs/>
          <w:color w:val="008080"/>
          <w:rtl/>
          <w:lang w:bidi="ar-SA"/>
        </w:rPr>
        <w:t>ف</w:t>
      </w:r>
      <w:r>
        <w:rPr>
          <w:rFonts w:ascii="Consolas" w:hAnsi="Consolas"/>
          <w:b/>
          <w:bCs/>
          <w:color w:val="008080"/>
        </w:rPr>
        <w:t>'],</w:t>
      </w:r>
      <w:r>
        <w:rPr>
          <w:rFonts w:ascii="Consolas" w:hAnsi="Consolas"/>
          <w:b/>
          <w:bCs/>
          <w:color w:val="008080"/>
        </w:rPr>
        <w:br/>
        <w:t xml:space="preserve">                            "ortho7" :  ['</w:t>
      </w:r>
      <w:r>
        <w:rPr>
          <w:rFonts w:ascii="Arial" w:hAnsi="Arial" w:cs="Arial"/>
          <w:b/>
          <w:bCs/>
          <w:color w:val="008080"/>
          <w:rtl/>
          <w:lang w:bidi="ar-SA"/>
        </w:rPr>
        <w:t>ع</w:t>
      </w:r>
      <w:r>
        <w:rPr>
          <w:rFonts w:ascii="Consolas" w:hAnsi="Consolas"/>
          <w:b/>
          <w:bCs/>
          <w:color w:val="008080"/>
        </w:rPr>
        <w:t>','</w:t>
      </w:r>
      <w:r>
        <w:rPr>
          <w:rFonts w:ascii="Arial" w:hAnsi="Arial" w:cs="Arial"/>
          <w:b/>
          <w:bCs/>
          <w:color w:val="008080"/>
          <w:rtl/>
          <w:lang w:bidi="ar-SA"/>
        </w:rPr>
        <w:t>غ</w:t>
      </w:r>
      <w:r>
        <w:rPr>
          <w:rFonts w:ascii="Consolas" w:hAnsi="Consolas"/>
          <w:b/>
          <w:bCs/>
          <w:color w:val="008080"/>
        </w:rPr>
        <w:t>']</w:t>
      </w:r>
      <w:r>
        <w:rPr>
          <w:rFonts w:ascii="Consolas" w:hAnsi="Consolas"/>
          <w:b/>
          <w:bCs/>
          <w:color w:val="008080"/>
        </w:rPr>
        <w:br/>
        <w:t xml:space="preserve">                         }</w:t>
      </w:r>
      <w:r>
        <w:rPr>
          <w:rFonts w:ascii="Consolas" w:hAnsi="Consolas"/>
          <w:b/>
          <w:bCs/>
          <w:color w:val="008080"/>
        </w:rPr>
        <w:br/>
      </w:r>
      <w:proofErr w:type="spellStart"/>
      <w:r>
        <w:rPr>
          <w:rFonts w:ascii="Consolas" w:hAnsi="Consolas"/>
          <w:b/>
          <w:bCs/>
          <w:color w:val="008080"/>
        </w:rPr>
        <w:t>phonological_dict</w:t>
      </w:r>
      <w:proofErr w:type="spellEnd"/>
      <w:r>
        <w:rPr>
          <w:rFonts w:ascii="Consolas" w:hAnsi="Consolas"/>
          <w:b/>
          <w:bCs/>
          <w:color w:val="008080"/>
        </w:rPr>
        <w:t xml:space="preserve">   =    {  "phono1" :  ['</w:t>
      </w:r>
      <w:r>
        <w:rPr>
          <w:rFonts w:ascii="Arial" w:hAnsi="Arial" w:cs="Arial"/>
          <w:b/>
          <w:bCs/>
          <w:color w:val="008080"/>
          <w:rtl/>
          <w:lang w:bidi="ar-SA"/>
        </w:rPr>
        <w:t>ء</w:t>
      </w:r>
      <w:r>
        <w:rPr>
          <w:rFonts w:ascii="Consolas" w:hAnsi="Consolas"/>
          <w:b/>
          <w:bCs/>
          <w:color w:val="008080"/>
        </w:rPr>
        <w:t>','</w:t>
      </w:r>
      <w:r>
        <w:rPr>
          <w:rFonts w:ascii="Arial" w:hAnsi="Arial" w:cs="Arial"/>
          <w:b/>
          <w:bCs/>
          <w:color w:val="008080"/>
          <w:rtl/>
          <w:lang w:bidi="ar-SA"/>
        </w:rPr>
        <w:t>ه</w:t>
      </w:r>
      <w:r>
        <w:rPr>
          <w:rFonts w:ascii="Consolas" w:hAnsi="Consolas"/>
          <w:b/>
          <w:bCs/>
          <w:color w:val="008080"/>
        </w:rPr>
        <w:t>','</w:t>
      </w:r>
      <w:r>
        <w:rPr>
          <w:rFonts w:ascii="Arial" w:hAnsi="Arial" w:cs="Arial"/>
          <w:b/>
          <w:bCs/>
          <w:color w:val="008080"/>
          <w:rtl/>
          <w:lang w:bidi="ar-SA"/>
        </w:rPr>
        <w:t>خ</w:t>
      </w:r>
      <w:r>
        <w:rPr>
          <w:rFonts w:ascii="Consolas" w:hAnsi="Consolas"/>
          <w:b/>
          <w:bCs/>
          <w:color w:val="008080"/>
        </w:rPr>
        <w:t>','</w:t>
      </w:r>
      <w:r>
        <w:rPr>
          <w:rFonts w:ascii="Arial" w:hAnsi="Arial" w:cs="Arial"/>
          <w:b/>
          <w:bCs/>
          <w:color w:val="008080"/>
          <w:rtl/>
          <w:lang w:bidi="ar-SA"/>
        </w:rPr>
        <w:t>ح</w:t>
      </w:r>
      <w:r>
        <w:rPr>
          <w:rFonts w:ascii="Consolas" w:hAnsi="Consolas"/>
          <w:b/>
          <w:bCs/>
          <w:color w:val="008080"/>
        </w:rPr>
        <w:t>','</w:t>
      </w:r>
      <w:r>
        <w:rPr>
          <w:rFonts w:ascii="Arial" w:hAnsi="Arial" w:cs="Arial"/>
          <w:b/>
          <w:bCs/>
          <w:color w:val="008080"/>
          <w:rtl/>
          <w:lang w:bidi="ar-SA"/>
        </w:rPr>
        <w:t>ع</w:t>
      </w:r>
      <w:r>
        <w:rPr>
          <w:rFonts w:ascii="Consolas" w:hAnsi="Consolas"/>
          <w:b/>
          <w:bCs/>
          <w:color w:val="008080"/>
        </w:rPr>
        <w:t>','</w:t>
      </w:r>
      <w:r>
        <w:rPr>
          <w:rFonts w:ascii="Arial" w:hAnsi="Arial" w:cs="Arial"/>
          <w:b/>
          <w:bCs/>
          <w:color w:val="008080"/>
          <w:rtl/>
          <w:lang w:bidi="ar-SA"/>
        </w:rPr>
        <w:t>غ</w:t>
      </w:r>
      <w:r>
        <w:rPr>
          <w:rFonts w:ascii="Consolas" w:hAnsi="Consolas"/>
          <w:b/>
          <w:bCs/>
          <w:color w:val="008080"/>
        </w:rPr>
        <w:t>'],</w:t>
      </w:r>
      <w:r>
        <w:rPr>
          <w:rFonts w:ascii="Consolas" w:hAnsi="Consolas"/>
          <w:b/>
          <w:bCs/>
          <w:color w:val="008080"/>
        </w:rPr>
        <w:br/>
        <w:t xml:space="preserve">                            "phono2" :  ['</w:t>
      </w:r>
      <w:r>
        <w:rPr>
          <w:rFonts w:ascii="Arial" w:hAnsi="Arial" w:cs="Arial"/>
          <w:b/>
          <w:bCs/>
          <w:color w:val="008080"/>
          <w:rtl/>
          <w:lang w:bidi="ar-SA"/>
        </w:rPr>
        <w:t>ت</w:t>
      </w:r>
      <w:r>
        <w:rPr>
          <w:rFonts w:ascii="Consolas" w:hAnsi="Consolas"/>
          <w:b/>
          <w:bCs/>
          <w:color w:val="008080"/>
        </w:rPr>
        <w:t>','</w:t>
      </w:r>
      <w:r>
        <w:rPr>
          <w:rFonts w:ascii="Arial" w:hAnsi="Arial" w:cs="Arial"/>
          <w:b/>
          <w:bCs/>
          <w:color w:val="008080"/>
          <w:rtl/>
          <w:lang w:bidi="ar-SA"/>
        </w:rPr>
        <w:t>ث</w:t>
      </w:r>
      <w:r>
        <w:rPr>
          <w:rFonts w:ascii="Consolas" w:hAnsi="Consolas"/>
          <w:b/>
          <w:bCs/>
          <w:color w:val="008080"/>
        </w:rPr>
        <w:t>','</w:t>
      </w:r>
      <w:r>
        <w:rPr>
          <w:rFonts w:ascii="Arial" w:hAnsi="Arial" w:cs="Arial"/>
          <w:b/>
          <w:bCs/>
          <w:color w:val="008080"/>
          <w:rtl/>
          <w:lang w:bidi="ar-SA"/>
        </w:rPr>
        <w:t>ج</w:t>
      </w:r>
      <w:r>
        <w:rPr>
          <w:rFonts w:ascii="Consolas" w:hAnsi="Consolas"/>
          <w:b/>
          <w:bCs/>
          <w:color w:val="008080"/>
        </w:rPr>
        <w:t>','</w:t>
      </w:r>
      <w:r>
        <w:rPr>
          <w:rFonts w:ascii="Arial" w:hAnsi="Arial" w:cs="Arial"/>
          <w:b/>
          <w:bCs/>
          <w:color w:val="008080"/>
          <w:rtl/>
          <w:lang w:bidi="ar-SA"/>
        </w:rPr>
        <w:t>د</w:t>
      </w:r>
      <w:r>
        <w:rPr>
          <w:rFonts w:ascii="Consolas" w:hAnsi="Consolas"/>
          <w:b/>
          <w:bCs/>
          <w:color w:val="008080"/>
        </w:rPr>
        <w:t>','</w:t>
      </w:r>
      <w:r>
        <w:rPr>
          <w:rFonts w:ascii="Arial" w:hAnsi="Arial" w:cs="Arial"/>
          <w:b/>
          <w:bCs/>
          <w:color w:val="008080"/>
          <w:rtl/>
          <w:lang w:bidi="ar-SA"/>
        </w:rPr>
        <w:t>ذ</w:t>
      </w:r>
      <w:r>
        <w:rPr>
          <w:rFonts w:ascii="Consolas" w:hAnsi="Consolas"/>
          <w:b/>
          <w:bCs/>
          <w:color w:val="008080"/>
        </w:rPr>
        <w:t>','</w:t>
      </w:r>
      <w:r>
        <w:rPr>
          <w:rFonts w:ascii="Arial" w:hAnsi="Arial" w:cs="Arial"/>
          <w:b/>
          <w:bCs/>
          <w:color w:val="008080"/>
          <w:rtl/>
          <w:lang w:bidi="ar-SA"/>
        </w:rPr>
        <w:t>ر</w:t>
      </w:r>
      <w:r>
        <w:rPr>
          <w:rFonts w:ascii="Consolas" w:hAnsi="Consolas"/>
          <w:b/>
          <w:bCs/>
          <w:color w:val="008080"/>
        </w:rPr>
        <w:t>','</w:t>
      </w:r>
      <w:r>
        <w:rPr>
          <w:rFonts w:ascii="Arial" w:hAnsi="Arial" w:cs="Arial"/>
          <w:b/>
          <w:bCs/>
          <w:color w:val="008080"/>
          <w:rtl/>
          <w:lang w:bidi="ar-SA"/>
        </w:rPr>
        <w:t>ز</w:t>
      </w:r>
      <w:r>
        <w:rPr>
          <w:rFonts w:ascii="Consolas" w:hAnsi="Consolas"/>
          <w:b/>
          <w:bCs/>
          <w:color w:val="008080"/>
        </w:rPr>
        <w:t>','</w:t>
      </w:r>
      <w:r>
        <w:rPr>
          <w:rFonts w:ascii="Arial" w:hAnsi="Arial" w:cs="Arial"/>
          <w:b/>
          <w:bCs/>
          <w:color w:val="008080"/>
          <w:rtl/>
          <w:lang w:bidi="ar-SA"/>
        </w:rPr>
        <w:t>س</w:t>
      </w:r>
      <w:r>
        <w:rPr>
          <w:rFonts w:ascii="Consolas" w:hAnsi="Consolas"/>
          <w:b/>
          <w:bCs/>
          <w:color w:val="008080"/>
        </w:rPr>
        <w:t>','</w:t>
      </w:r>
      <w:r>
        <w:rPr>
          <w:rFonts w:ascii="Arial" w:hAnsi="Arial" w:cs="Arial"/>
          <w:b/>
          <w:bCs/>
          <w:color w:val="008080"/>
          <w:rtl/>
          <w:lang w:bidi="ar-SA"/>
        </w:rPr>
        <w:t>ش</w:t>
      </w:r>
      <w:r>
        <w:rPr>
          <w:rFonts w:ascii="Consolas" w:hAnsi="Consolas"/>
          <w:b/>
          <w:bCs/>
          <w:color w:val="008080"/>
        </w:rPr>
        <w:t>','</w:t>
      </w:r>
      <w:r>
        <w:rPr>
          <w:rFonts w:ascii="Arial" w:hAnsi="Arial" w:cs="Arial"/>
          <w:b/>
          <w:bCs/>
          <w:color w:val="008080"/>
          <w:rtl/>
          <w:lang w:bidi="ar-SA"/>
        </w:rPr>
        <w:t>ص</w:t>
      </w:r>
      <w:r>
        <w:rPr>
          <w:rFonts w:ascii="Consolas" w:hAnsi="Consolas"/>
          <w:b/>
          <w:bCs/>
          <w:color w:val="008080"/>
        </w:rPr>
        <w:t>','</w:t>
      </w:r>
      <w:r>
        <w:rPr>
          <w:rFonts w:ascii="Arial" w:hAnsi="Arial" w:cs="Arial"/>
          <w:b/>
          <w:bCs/>
          <w:color w:val="008080"/>
          <w:rtl/>
          <w:lang w:bidi="ar-SA"/>
        </w:rPr>
        <w:t>ض</w:t>
      </w:r>
      <w:r>
        <w:rPr>
          <w:rFonts w:ascii="Consolas" w:hAnsi="Consolas"/>
          <w:b/>
          <w:bCs/>
          <w:color w:val="008080"/>
        </w:rPr>
        <w:t>','</w:t>
      </w:r>
      <w:r>
        <w:rPr>
          <w:rFonts w:ascii="Arial" w:hAnsi="Arial" w:cs="Arial"/>
          <w:b/>
          <w:bCs/>
          <w:color w:val="008080"/>
          <w:rtl/>
          <w:lang w:bidi="ar-SA"/>
        </w:rPr>
        <w:t>ط</w:t>
      </w:r>
      <w:r>
        <w:rPr>
          <w:rFonts w:ascii="Consolas" w:hAnsi="Consolas"/>
          <w:b/>
          <w:bCs/>
          <w:color w:val="008080"/>
        </w:rPr>
        <w:t>','</w:t>
      </w:r>
      <w:r>
        <w:rPr>
          <w:rFonts w:ascii="Arial" w:hAnsi="Arial" w:cs="Arial"/>
          <w:b/>
          <w:bCs/>
          <w:color w:val="008080"/>
          <w:rtl/>
          <w:lang w:bidi="ar-SA"/>
        </w:rPr>
        <w:t>ظ</w:t>
      </w:r>
      <w:r>
        <w:rPr>
          <w:rFonts w:ascii="Consolas" w:hAnsi="Consolas"/>
          <w:b/>
          <w:bCs/>
          <w:color w:val="008080"/>
        </w:rPr>
        <w:t>','</w:t>
      </w:r>
      <w:r>
        <w:rPr>
          <w:rFonts w:ascii="Arial" w:hAnsi="Arial" w:cs="Arial"/>
          <w:b/>
          <w:bCs/>
          <w:color w:val="008080"/>
          <w:rtl/>
          <w:lang w:bidi="ar-SA"/>
        </w:rPr>
        <w:t>ق</w:t>
      </w:r>
      <w:r>
        <w:rPr>
          <w:rFonts w:ascii="Consolas" w:hAnsi="Consolas"/>
          <w:b/>
          <w:bCs/>
          <w:color w:val="008080"/>
        </w:rPr>
        <w:t>','</w:t>
      </w:r>
      <w:r>
        <w:rPr>
          <w:rFonts w:ascii="Arial" w:hAnsi="Arial" w:cs="Arial"/>
          <w:b/>
          <w:bCs/>
          <w:color w:val="008080"/>
          <w:rtl/>
          <w:lang w:bidi="ar-SA"/>
        </w:rPr>
        <w:t>ك</w:t>
      </w:r>
      <w:r>
        <w:rPr>
          <w:rFonts w:ascii="Consolas" w:hAnsi="Consolas"/>
          <w:b/>
          <w:bCs/>
          <w:color w:val="008080"/>
        </w:rPr>
        <w:t>','</w:t>
      </w:r>
      <w:r>
        <w:rPr>
          <w:rFonts w:ascii="Arial" w:hAnsi="Arial" w:cs="Arial"/>
          <w:b/>
          <w:bCs/>
          <w:color w:val="008080"/>
          <w:rtl/>
          <w:lang w:bidi="ar-SA"/>
        </w:rPr>
        <w:t>ل</w:t>
      </w:r>
      <w:r>
        <w:rPr>
          <w:rFonts w:ascii="Consolas" w:hAnsi="Consolas"/>
          <w:b/>
          <w:bCs/>
          <w:color w:val="008080"/>
        </w:rPr>
        <w:t>','</w:t>
      </w:r>
      <w:r>
        <w:rPr>
          <w:rFonts w:ascii="Arial" w:hAnsi="Arial" w:cs="Arial"/>
          <w:b/>
          <w:bCs/>
          <w:color w:val="008080"/>
          <w:rtl/>
          <w:lang w:bidi="ar-SA"/>
        </w:rPr>
        <w:t>ث</w:t>
      </w:r>
      <w:r>
        <w:rPr>
          <w:rFonts w:ascii="Consolas" w:hAnsi="Consolas"/>
          <w:b/>
          <w:bCs/>
          <w:color w:val="008080"/>
        </w:rPr>
        <w:t>','</w:t>
      </w:r>
      <w:r>
        <w:rPr>
          <w:rFonts w:ascii="Arial" w:hAnsi="Arial" w:cs="Arial"/>
          <w:b/>
          <w:bCs/>
          <w:color w:val="008080"/>
          <w:rtl/>
          <w:lang w:bidi="ar-SA"/>
        </w:rPr>
        <w:t>ي</w:t>
      </w:r>
      <w:r>
        <w:rPr>
          <w:rFonts w:ascii="Consolas" w:hAnsi="Consolas"/>
          <w:b/>
          <w:bCs/>
          <w:color w:val="008080"/>
        </w:rPr>
        <w:t>'],</w:t>
      </w:r>
      <w:r>
        <w:rPr>
          <w:rFonts w:ascii="Consolas" w:hAnsi="Consolas"/>
          <w:b/>
          <w:bCs/>
          <w:color w:val="008080"/>
        </w:rPr>
        <w:br/>
        <w:t xml:space="preserve">                            "phono3" :  ['</w:t>
      </w:r>
      <w:r>
        <w:rPr>
          <w:rFonts w:ascii="Arial" w:hAnsi="Arial" w:cs="Arial"/>
          <w:b/>
          <w:bCs/>
          <w:color w:val="008080"/>
          <w:rtl/>
          <w:lang w:bidi="ar-SA"/>
        </w:rPr>
        <w:t>ب</w:t>
      </w:r>
      <w:r>
        <w:rPr>
          <w:rFonts w:ascii="Consolas" w:hAnsi="Consolas"/>
          <w:b/>
          <w:bCs/>
          <w:color w:val="008080"/>
        </w:rPr>
        <w:t>','</w:t>
      </w:r>
      <w:r>
        <w:rPr>
          <w:rFonts w:ascii="Arial" w:hAnsi="Arial" w:cs="Arial"/>
          <w:b/>
          <w:bCs/>
          <w:color w:val="008080"/>
          <w:rtl/>
          <w:lang w:bidi="ar-SA"/>
        </w:rPr>
        <w:t>ف</w:t>
      </w:r>
      <w:r>
        <w:rPr>
          <w:rFonts w:ascii="Consolas" w:hAnsi="Consolas"/>
          <w:b/>
          <w:bCs/>
          <w:color w:val="008080"/>
        </w:rPr>
        <w:t>','</w:t>
      </w:r>
      <w:r>
        <w:rPr>
          <w:rFonts w:ascii="Arial" w:hAnsi="Arial" w:cs="Arial"/>
          <w:b/>
          <w:bCs/>
          <w:color w:val="008080"/>
          <w:rtl/>
          <w:lang w:bidi="ar-SA"/>
        </w:rPr>
        <w:t>م</w:t>
      </w:r>
      <w:r>
        <w:rPr>
          <w:rFonts w:ascii="Consolas" w:hAnsi="Consolas"/>
          <w:b/>
          <w:bCs/>
          <w:color w:val="008080"/>
        </w:rPr>
        <w:t>','</w:t>
      </w:r>
      <w:r>
        <w:rPr>
          <w:rFonts w:ascii="Arial" w:hAnsi="Arial" w:cs="Arial"/>
          <w:b/>
          <w:bCs/>
          <w:color w:val="008080"/>
          <w:rtl/>
          <w:lang w:bidi="ar-SA"/>
        </w:rPr>
        <w:t>و</w:t>
      </w:r>
      <w:r>
        <w:rPr>
          <w:rFonts w:ascii="Consolas" w:hAnsi="Consolas"/>
          <w:b/>
          <w:bCs/>
          <w:color w:val="008080"/>
        </w:rPr>
        <w:t>'],</w:t>
      </w:r>
      <w:r>
        <w:rPr>
          <w:rFonts w:ascii="Consolas" w:hAnsi="Consolas"/>
          <w:b/>
          <w:bCs/>
          <w:color w:val="008080"/>
        </w:rPr>
        <w:br/>
        <w:t xml:space="preserve">                            "phono4" :  ['</w:t>
      </w:r>
      <w:r>
        <w:rPr>
          <w:rFonts w:ascii="Arial" w:hAnsi="Arial" w:cs="Arial"/>
          <w:b/>
          <w:bCs/>
          <w:color w:val="008080"/>
          <w:rtl/>
          <w:lang w:bidi="ar-SA"/>
        </w:rPr>
        <w:t>أ</w:t>
      </w:r>
      <w:r>
        <w:rPr>
          <w:rFonts w:ascii="Consolas" w:hAnsi="Consolas"/>
          <w:b/>
          <w:bCs/>
          <w:color w:val="008080"/>
        </w:rPr>
        <w:t>','</w:t>
      </w:r>
      <w:r>
        <w:rPr>
          <w:rFonts w:ascii="Arial" w:hAnsi="Arial" w:cs="Arial"/>
          <w:b/>
          <w:bCs/>
          <w:color w:val="008080"/>
          <w:rtl/>
          <w:lang w:bidi="ar-SA"/>
        </w:rPr>
        <w:t>و</w:t>
      </w:r>
      <w:r>
        <w:rPr>
          <w:rFonts w:ascii="Consolas" w:hAnsi="Consolas"/>
          <w:b/>
          <w:bCs/>
          <w:color w:val="008080"/>
        </w:rPr>
        <w:t>','</w:t>
      </w:r>
      <w:r>
        <w:rPr>
          <w:rFonts w:ascii="Arial" w:hAnsi="Arial" w:cs="Arial"/>
          <w:b/>
          <w:bCs/>
          <w:color w:val="008080"/>
          <w:rtl/>
          <w:lang w:bidi="ar-SA"/>
        </w:rPr>
        <w:t>ي</w:t>
      </w:r>
      <w:r>
        <w:rPr>
          <w:rFonts w:ascii="Consolas" w:hAnsi="Consolas"/>
          <w:b/>
          <w:bCs/>
          <w:color w:val="008080"/>
        </w:rPr>
        <w:t>','</w:t>
      </w:r>
      <w:r>
        <w:rPr>
          <w:rFonts w:ascii="Arial" w:hAnsi="Arial" w:cs="Arial"/>
          <w:b/>
          <w:bCs/>
          <w:color w:val="008080"/>
          <w:rtl/>
          <w:lang w:bidi="ar-SA"/>
        </w:rPr>
        <w:t>ا</w:t>
      </w:r>
      <w:r>
        <w:rPr>
          <w:rFonts w:ascii="Consolas" w:hAnsi="Consolas"/>
          <w:b/>
          <w:bCs/>
          <w:color w:val="008080"/>
        </w:rPr>
        <w:t>'],</w:t>
      </w:r>
      <w:r>
        <w:rPr>
          <w:rFonts w:ascii="Consolas" w:hAnsi="Consolas"/>
          <w:b/>
          <w:bCs/>
          <w:color w:val="008080"/>
        </w:rPr>
        <w:br/>
      </w:r>
      <w:r>
        <w:rPr>
          <w:rFonts w:ascii="Consolas" w:hAnsi="Consolas"/>
          <w:b/>
          <w:bCs/>
          <w:color w:val="008080"/>
        </w:rPr>
        <w:br/>
        <w:t xml:space="preserve">                        }</w:t>
      </w:r>
      <w:r>
        <w:rPr>
          <w:rFonts w:ascii="Consolas" w:hAnsi="Consolas"/>
          <w:b/>
          <w:bCs/>
          <w:color w:val="008080"/>
        </w:rPr>
        <w:br/>
        <w:t>define Arabic orthographic characters list</w:t>
      </w:r>
      <w:r>
        <w:rPr>
          <w:rFonts w:ascii="Consolas" w:hAnsi="Consolas"/>
          <w:b/>
          <w:bCs/>
          <w:color w:val="008080"/>
        </w:rPr>
        <w:br/>
        <w:t>define Arabic phonological characters list</w:t>
      </w:r>
      <w:r>
        <w:rPr>
          <w:rFonts w:ascii="Consolas" w:hAnsi="Consolas"/>
          <w:b/>
          <w:bCs/>
          <w:color w:val="008080"/>
        </w:rPr>
        <w:br/>
      </w:r>
      <w:r>
        <w:rPr>
          <w:rFonts w:ascii="Consolas" w:hAnsi="Consolas"/>
          <w:b/>
          <w:bCs/>
          <w:color w:val="008080"/>
        </w:rPr>
        <w:br/>
        <w:t>conn=</w:t>
      </w:r>
      <w:proofErr w:type="spellStart"/>
      <w:r>
        <w:rPr>
          <w:rFonts w:ascii="Consolas" w:hAnsi="Consolas"/>
          <w:b/>
          <w:bCs/>
          <w:color w:val="008080"/>
        </w:rPr>
        <w:t>connectToWordsDB</w:t>
      </w:r>
      <w:proofErr w:type="spellEnd"/>
      <w:r>
        <w:rPr>
          <w:rFonts w:ascii="Consolas" w:hAnsi="Consolas"/>
          <w:b/>
          <w:bCs/>
          <w:color w:val="008080"/>
        </w:rPr>
        <w:t>(conn)</w:t>
      </w:r>
      <w:r>
        <w:rPr>
          <w:rFonts w:ascii="Consolas" w:hAnsi="Consolas"/>
          <w:b/>
          <w:bCs/>
          <w:color w:val="008080"/>
        </w:rPr>
        <w:br/>
      </w:r>
      <w:proofErr w:type="spellStart"/>
      <w:r>
        <w:rPr>
          <w:rFonts w:ascii="Consolas" w:hAnsi="Consolas"/>
          <w:b/>
          <w:bCs/>
          <w:color w:val="008080"/>
        </w:rPr>
        <w:lastRenderedPageBreak/>
        <w:t>GenerateNonWords</w:t>
      </w:r>
      <w:proofErr w:type="spellEnd"/>
      <w:r>
        <w:rPr>
          <w:rFonts w:ascii="Consolas" w:hAnsi="Consolas"/>
          <w:b/>
          <w:bCs/>
          <w:color w:val="008080"/>
        </w:rPr>
        <w:t xml:space="preserve">(conn, </w:t>
      </w:r>
      <w:proofErr w:type="spellStart"/>
      <w:r>
        <w:rPr>
          <w:rFonts w:ascii="Consolas" w:hAnsi="Consolas"/>
          <w:b/>
          <w:bCs/>
          <w:color w:val="008080"/>
        </w:rPr>
        <w:t>tableName</w:t>
      </w:r>
      <w:proofErr w:type="spellEnd"/>
      <w:r>
        <w:rPr>
          <w:rFonts w:ascii="Consolas" w:hAnsi="Consolas"/>
          <w:b/>
          <w:bCs/>
          <w:color w:val="008080"/>
        </w:rPr>
        <w:t>)</w:t>
      </w:r>
      <w:r>
        <w:rPr>
          <w:rFonts w:ascii="Consolas" w:hAnsi="Consolas"/>
          <w:b/>
          <w:bCs/>
          <w:color w:val="008080"/>
        </w:rPr>
        <w:br/>
        <w:t xml:space="preserve">    </w:t>
      </w:r>
      <w:proofErr w:type="spellStart"/>
      <w:r>
        <w:rPr>
          <w:rFonts w:ascii="Consolas" w:hAnsi="Consolas"/>
          <w:b/>
          <w:bCs/>
          <w:color w:val="008080"/>
        </w:rPr>
        <w:t>WordsDataset</w:t>
      </w:r>
      <w:proofErr w:type="spellEnd"/>
      <w:r>
        <w:rPr>
          <w:rFonts w:ascii="Consolas" w:hAnsi="Consolas"/>
          <w:b/>
          <w:bCs/>
          <w:color w:val="008080"/>
        </w:rPr>
        <w:t xml:space="preserve">=select words from </w:t>
      </w:r>
      <w:proofErr w:type="spellStart"/>
      <w:r>
        <w:rPr>
          <w:rFonts w:ascii="Consolas" w:hAnsi="Consolas"/>
          <w:b/>
          <w:bCs/>
          <w:color w:val="008080"/>
        </w:rPr>
        <w:t>tableName</w:t>
      </w:r>
      <w:proofErr w:type="spellEnd"/>
      <w:r>
        <w:rPr>
          <w:rFonts w:ascii="Consolas" w:hAnsi="Consolas"/>
          <w:b/>
          <w:bCs/>
          <w:color w:val="008080"/>
        </w:rPr>
        <w:br/>
        <w:t xml:space="preserve">    for word in </w:t>
      </w:r>
      <w:proofErr w:type="spellStart"/>
      <w:r>
        <w:rPr>
          <w:rFonts w:ascii="Consolas" w:hAnsi="Consolas"/>
          <w:b/>
          <w:bCs/>
          <w:color w:val="008080"/>
        </w:rPr>
        <w:t>WordsDataset</w:t>
      </w:r>
      <w:proofErr w:type="spellEnd"/>
      <w:r>
        <w:rPr>
          <w:rFonts w:ascii="Consolas" w:hAnsi="Consolas"/>
          <w:b/>
          <w:bCs/>
          <w:color w:val="008080"/>
        </w:rPr>
        <w:br/>
        <w:t xml:space="preserve">        </w:t>
      </w:r>
      <w:proofErr w:type="spellStart"/>
      <w:r>
        <w:rPr>
          <w:rFonts w:ascii="Consolas" w:hAnsi="Consolas"/>
          <w:b/>
          <w:bCs/>
          <w:color w:val="008080"/>
        </w:rPr>
        <w:t>generateOrthoNonWords</w:t>
      </w:r>
      <w:proofErr w:type="spellEnd"/>
      <w:r>
        <w:rPr>
          <w:rFonts w:ascii="Consolas" w:hAnsi="Consolas"/>
          <w:b/>
          <w:bCs/>
          <w:color w:val="008080"/>
        </w:rPr>
        <w:t>(word)</w:t>
      </w:r>
      <w:r>
        <w:rPr>
          <w:rFonts w:ascii="Consolas" w:hAnsi="Consolas"/>
          <w:b/>
          <w:bCs/>
          <w:color w:val="008080"/>
        </w:rPr>
        <w:br/>
        <w:t xml:space="preserve">        </w:t>
      </w:r>
      <w:proofErr w:type="spellStart"/>
      <w:r>
        <w:rPr>
          <w:rFonts w:ascii="Consolas" w:hAnsi="Consolas"/>
          <w:b/>
          <w:bCs/>
          <w:color w:val="008080"/>
        </w:rPr>
        <w:t>generatePhonoNonWords</w:t>
      </w:r>
      <w:proofErr w:type="spellEnd"/>
      <w:r>
        <w:rPr>
          <w:rFonts w:ascii="Consolas" w:hAnsi="Consolas"/>
          <w:b/>
          <w:bCs/>
          <w:color w:val="008080"/>
        </w:rPr>
        <w:t>(word)</w:t>
      </w:r>
      <w:r>
        <w:rPr>
          <w:rFonts w:ascii="Consolas" w:hAnsi="Consolas"/>
          <w:b/>
          <w:bCs/>
          <w:color w:val="008080"/>
        </w:rPr>
        <w:br/>
        <w:t xml:space="preserve">    </w:t>
      </w:r>
      <w:proofErr w:type="spellStart"/>
      <w:r>
        <w:rPr>
          <w:rFonts w:ascii="Consolas" w:hAnsi="Consolas"/>
          <w:b/>
          <w:bCs/>
          <w:color w:val="008080"/>
        </w:rPr>
        <w:t>endloop</w:t>
      </w:r>
      <w:proofErr w:type="spellEnd"/>
      <w:r>
        <w:rPr>
          <w:rFonts w:ascii="Consolas" w:hAnsi="Consolas"/>
          <w:b/>
          <w:bCs/>
          <w:color w:val="008080"/>
        </w:rPr>
        <w:br/>
      </w:r>
      <w:proofErr w:type="spellStart"/>
      <w:r>
        <w:rPr>
          <w:rFonts w:ascii="Consolas" w:hAnsi="Consolas"/>
          <w:b/>
          <w:bCs/>
          <w:color w:val="008080"/>
        </w:rPr>
        <w:t>endGenerateNonWords</w:t>
      </w:r>
      <w:proofErr w:type="spellEnd"/>
      <w:r>
        <w:rPr>
          <w:rFonts w:ascii="Consolas" w:hAnsi="Consolas"/>
          <w:b/>
          <w:bCs/>
          <w:color w:val="008080"/>
        </w:rPr>
        <w:br/>
      </w:r>
      <w:proofErr w:type="spellStart"/>
      <w:r>
        <w:rPr>
          <w:rFonts w:ascii="Consolas" w:hAnsi="Consolas"/>
          <w:b/>
          <w:bCs/>
          <w:color w:val="008080"/>
        </w:rPr>
        <w:t>generateOrthoNonWords</w:t>
      </w:r>
      <w:proofErr w:type="spellEnd"/>
      <w:r>
        <w:rPr>
          <w:rFonts w:ascii="Consolas" w:hAnsi="Consolas"/>
          <w:b/>
          <w:bCs/>
          <w:color w:val="008080"/>
        </w:rPr>
        <w:t>(word)</w:t>
      </w:r>
      <w:r>
        <w:rPr>
          <w:rFonts w:ascii="Consolas" w:hAnsi="Consolas"/>
          <w:b/>
          <w:bCs/>
          <w:color w:val="008080"/>
        </w:rPr>
        <w:br/>
        <w:t xml:space="preserve">    </w:t>
      </w:r>
      <w:proofErr w:type="spellStart"/>
      <w:r>
        <w:rPr>
          <w:rFonts w:ascii="Consolas" w:hAnsi="Consolas"/>
          <w:b/>
          <w:bCs/>
          <w:color w:val="008080"/>
        </w:rPr>
        <w:t>repalcePosition</w:t>
      </w:r>
      <w:proofErr w:type="spellEnd"/>
      <w:r>
        <w:rPr>
          <w:rFonts w:ascii="Consolas" w:hAnsi="Consolas"/>
          <w:b/>
          <w:bCs/>
          <w:color w:val="008080"/>
        </w:rPr>
        <w:t>=</w:t>
      </w:r>
      <w:proofErr w:type="spellStart"/>
      <w:r>
        <w:rPr>
          <w:rFonts w:ascii="Consolas" w:hAnsi="Consolas"/>
          <w:b/>
          <w:bCs/>
          <w:color w:val="008080"/>
        </w:rPr>
        <w:t>generarteRandomNumber</w:t>
      </w:r>
      <w:proofErr w:type="spellEnd"/>
      <w:r>
        <w:rPr>
          <w:rFonts w:ascii="Consolas" w:hAnsi="Consolas"/>
          <w:b/>
          <w:bCs/>
          <w:color w:val="008080"/>
        </w:rPr>
        <w:t>(</w:t>
      </w:r>
      <w:proofErr w:type="spellStart"/>
      <w:r>
        <w:rPr>
          <w:rFonts w:ascii="Consolas" w:hAnsi="Consolas"/>
          <w:b/>
          <w:bCs/>
          <w:color w:val="008080"/>
        </w:rPr>
        <w:t>minLimit</w:t>
      </w:r>
      <w:proofErr w:type="spellEnd"/>
      <w:r>
        <w:rPr>
          <w:rFonts w:ascii="Consolas" w:hAnsi="Consolas"/>
          <w:b/>
          <w:bCs/>
          <w:color w:val="008080"/>
        </w:rPr>
        <w:t xml:space="preserve">=2, </w:t>
      </w:r>
      <w:proofErr w:type="spellStart"/>
      <w:r>
        <w:rPr>
          <w:rFonts w:ascii="Consolas" w:hAnsi="Consolas"/>
          <w:b/>
          <w:bCs/>
          <w:color w:val="008080"/>
        </w:rPr>
        <w:t>maxLimit</w:t>
      </w:r>
      <w:proofErr w:type="spellEnd"/>
      <w:r>
        <w:rPr>
          <w:rFonts w:ascii="Consolas" w:hAnsi="Consolas"/>
          <w:b/>
          <w:bCs/>
          <w:color w:val="008080"/>
        </w:rPr>
        <w:t>=length(word))</w:t>
      </w:r>
      <w:r>
        <w:rPr>
          <w:rFonts w:ascii="Consolas" w:hAnsi="Consolas"/>
          <w:b/>
          <w:bCs/>
          <w:color w:val="008080"/>
        </w:rPr>
        <w:br/>
        <w:t xml:space="preserve">    </w:t>
      </w:r>
      <w:proofErr w:type="spellStart"/>
      <w:r>
        <w:rPr>
          <w:rFonts w:ascii="Consolas" w:hAnsi="Consolas"/>
          <w:b/>
          <w:bCs/>
          <w:color w:val="008080"/>
        </w:rPr>
        <w:t>repalceChar</w:t>
      </w:r>
      <w:proofErr w:type="spellEnd"/>
      <w:r>
        <w:rPr>
          <w:rFonts w:ascii="Consolas" w:hAnsi="Consolas"/>
          <w:b/>
          <w:bCs/>
          <w:color w:val="008080"/>
        </w:rPr>
        <w:t>=word(</w:t>
      </w:r>
      <w:proofErr w:type="spellStart"/>
      <w:r>
        <w:rPr>
          <w:rFonts w:ascii="Consolas" w:hAnsi="Consolas"/>
          <w:b/>
          <w:bCs/>
          <w:color w:val="008080"/>
        </w:rPr>
        <w:t>replacePosition</w:t>
      </w:r>
      <w:proofErr w:type="spellEnd"/>
      <w:r>
        <w:rPr>
          <w:rFonts w:ascii="Consolas" w:hAnsi="Consolas"/>
          <w:b/>
          <w:bCs/>
          <w:color w:val="008080"/>
        </w:rPr>
        <w:t>)</w:t>
      </w:r>
      <w:r>
        <w:rPr>
          <w:rFonts w:ascii="Consolas" w:hAnsi="Consolas"/>
          <w:b/>
          <w:bCs/>
          <w:color w:val="008080"/>
        </w:rPr>
        <w:br/>
        <w:t xml:space="preserve">    </w:t>
      </w:r>
      <w:proofErr w:type="spellStart"/>
      <w:r>
        <w:rPr>
          <w:rFonts w:ascii="Consolas" w:hAnsi="Consolas"/>
          <w:b/>
          <w:bCs/>
          <w:color w:val="008080"/>
        </w:rPr>
        <w:t>replaceOrthoList</w:t>
      </w:r>
      <w:proofErr w:type="spellEnd"/>
      <w:r>
        <w:rPr>
          <w:rFonts w:ascii="Consolas" w:hAnsi="Consolas"/>
          <w:b/>
          <w:bCs/>
          <w:color w:val="008080"/>
        </w:rPr>
        <w:t>=</w:t>
      </w:r>
      <w:proofErr w:type="spellStart"/>
      <w:r>
        <w:rPr>
          <w:rFonts w:ascii="Consolas" w:hAnsi="Consolas"/>
          <w:b/>
          <w:bCs/>
          <w:color w:val="008080"/>
        </w:rPr>
        <w:t>orthoCharList</w:t>
      </w:r>
      <w:proofErr w:type="spellEnd"/>
      <w:r>
        <w:rPr>
          <w:rFonts w:ascii="Consolas" w:hAnsi="Consolas"/>
          <w:b/>
          <w:bCs/>
          <w:color w:val="008080"/>
        </w:rPr>
        <w:t>(</w:t>
      </w:r>
      <w:proofErr w:type="spellStart"/>
      <w:r>
        <w:rPr>
          <w:rFonts w:ascii="Consolas" w:hAnsi="Consolas"/>
          <w:b/>
          <w:bCs/>
          <w:color w:val="008080"/>
        </w:rPr>
        <w:t>repalceChar</w:t>
      </w:r>
      <w:proofErr w:type="spellEnd"/>
      <w:r>
        <w:rPr>
          <w:rFonts w:ascii="Consolas" w:hAnsi="Consolas"/>
          <w:b/>
          <w:bCs/>
          <w:color w:val="008080"/>
        </w:rPr>
        <w:t>)</w:t>
      </w:r>
      <w:r>
        <w:rPr>
          <w:rFonts w:ascii="Consolas" w:hAnsi="Consolas"/>
          <w:b/>
          <w:bCs/>
          <w:color w:val="008080"/>
        </w:rPr>
        <w:br/>
        <w:t xml:space="preserve">    for char in </w:t>
      </w:r>
      <w:proofErr w:type="spellStart"/>
      <w:r>
        <w:rPr>
          <w:rFonts w:ascii="Consolas" w:hAnsi="Consolas"/>
          <w:b/>
          <w:bCs/>
          <w:color w:val="008080"/>
        </w:rPr>
        <w:t>orthographic_dict</w:t>
      </w:r>
      <w:proofErr w:type="spellEnd"/>
      <w:r>
        <w:rPr>
          <w:rFonts w:ascii="Consolas" w:hAnsi="Consolas"/>
          <w:b/>
          <w:bCs/>
          <w:color w:val="008080"/>
        </w:rPr>
        <w:br/>
        <w:t xml:space="preserve">        </w:t>
      </w:r>
      <w:proofErr w:type="spellStart"/>
      <w:r>
        <w:rPr>
          <w:rFonts w:ascii="Consolas" w:hAnsi="Consolas"/>
          <w:b/>
          <w:bCs/>
          <w:color w:val="008080"/>
        </w:rPr>
        <w:t>newNonWord</w:t>
      </w:r>
      <w:proofErr w:type="spellEnd"/>
      <w:r>
        <w:rPr>
          <w:rFonts w:ascii="Consolas" w:hAnsi="Consolas"/>
          <w:b/>
          <w:bCs/>
          <w:color w:val="008080"/>
        </w:rPr>
        <w:t>=</w:t>
      </w:r>
      <w:proofErr w:type="spellStart"/>
      <w:r>
        <w:rPr>
          <w:rFonts w:ascii="Consolas" w:hAnsi="Consolas"/>
          <w:b/>
          <w:bCs/>
          <w:color w:val="008080"/>
        </w:rPr>
        <w:t>word.repalce</w:t>
      </w:r>
      <w:proofErr w:type="spellEnd"/>
      <w:r>
        <w:rPr>
          <w:rFonts w:ascii="Consolas" w:hAnsi="Consolas"/>
          <w:b/>
          <w:bCs/>
          <w:color w:val="008080"/>
        </w:rPr>
        <w:t>(</w:t>
      </w:r>
      <w:proofErr w:type="spellStart"/>
      <w:r>
        <w:rPr>
          <w:rFonts w:ascii="Consolas" w:hAnsi="Consolas"/>
          <w:b/>
          <w:bCs/>
          <w:color w:val="008080"/>
        </w:rPr>
        <w:t>repalcePosition</w:t>
      </w:r>
      <w:proofErr w:type="spellEnd"/>
      <w:r>
        <w:rPr>
          <w:rFonts w:ascii="Consolas" w:hAnsi="Consolas"/>
          <w:b/>
          <w:bCs/>
          <w:color w:val="008080"/>
        </w:rPr>
        <w:t>, char)</w:t>
      </w:r>
      <w:r>
        <w:rPr>
          <w:rFonts w:ascii="Consolas" w:hAnsi="Consolas"/>
          <w:b/>
          <w:bCs/>
          <w:color w:val="008080"/>
        </w:rPr>
        <w:br/>
        <w:t xml:space="preserve">        insert into </w:t>
      </w:r>
      <w:proofErr w:type="spellStart"/>
      <w:r>
        <w:rPr>
          <w:rFonts w:ascii="Consolas" w:hAnsi="Consolas"/>
          <w:b/>
          <w:bCs/>
          <w:color w:val="008080"/>
        </w:rPr>
        <w:t>nonWordTable</w:t>
      </w:r>
      <w:proofErr w:type="spellEnd"/>
      <w:r>
        <w:rPr>
          <w:rFonts w:ascii="Consolas" w:hAnsi="Consolas"/>
          <w:b/>
          <w:bCs/>
          <w:color w:val="008080"/>
        </w:rPr>
        <w:t>(</w:t>
      </w:r>
      <w:proofErr w:type="spellStart"/>
      <w:r>
        <w:rPr>
          <w:rFonts w:ascii="Consolas" w:hAnsi="Consolas"/>
          <w:b/>
          <w:bCs/>
          <w:color w:val="008080"/>
        </w:rPr>
        <w:t>newNonWord</w:t>
      </w:r>
      <w:proofErr w:type="spellEnd"/>
      <w:r>
        <w:rPr>
          <w:rFonts w:ascii="Consolas" w:hAnsi="Consolas"/>
          <w:b/>
          <w:bCs/>
          <w:color w:val="008080"/>
        </w:rPr>
        <w:t xml:space="preserve">, </w:t>
      </w:r>
      <w:proofErr w:type="spellStart"/>
      <w:r>
        <w:rPr>
          <w:rFonts w:ascii="Consolas" w:hAnsi="Consolas"/>
          <w:b/>
          <w:bCs/>
          <w:color w:val="008080"/>
        </w:rPr>
        <w:t>repalcePosition</w:t>
      </w:r>
      <w:proofErr w:type="spellEnd"/>
      <w:r>
        <w:rPr>
          <w:rFonts w:ascii="Consolas" w:hAnsi="Consolas"/>
          <w:b/>
          <w:bCs/>
          <w:color w:val="008080"/>
        </w:rPr>
        <w:t xml:space="preserve">, </w:t>
      </w:r>
      <w:proofErr w:type="spellStart"/>
      <w:r>
        <w:rPr>
          <w:rFonts w:ascii="Consolas" w:hAnsi="Consolas"/>
          <w:b/>
          <w:bCs/>
          <w:color w:val="008080"/>
        </w:rPr>
        <w:t>repalceChar</w:t>
      </w:r>
      <w:proofErr w:type="spellEnd"/>
      <w:r>
        <w:rPr>
          <w:rFonts w:ascii="Consolas" w:hAnsi="Consolas"/>
          <w:b/>
          <w:bCs/>
          <w:color w:val="008080"/>
        </w:rPr>
        <w:t>, word)</w:t>
      </w:r>
      <w:r>
        <w:rPr>
          <w:rFonts w:ascii="Consolas" w:hAnsi="Consolas"/>
          <w:b/>
          <w:bCs/>
          <w:color w:val="008080"/>
        </w:rPr>
        <w:br/>
        <w:t xml:space="preserve">    end loo</w:t>
      </w:r>
      <w:r w:rsidR="00D37934">
        <w:rPr>
          <w:rFonts w:ascii="Consolas" w:hAnsi="Consolas"/>
          <w:b/>
          <w:bCs/>
          <w:color w:val="008080"/>
        </w:rPr>
        <w:t>p</w:t>
      </w:r>
      <w:r w:rsidR="00D37934">
        <w:rPr>
          <w:rFonts w:ascii="Consolas" w:hAnsi="Consolas"/>
          <w:b/>
          <w:bCs/>
          <w:color w:val="008080"/>
        </w:rPr>
        <w:br/>
        <w:t xml:space="preserve">end </w:t>
      </w:r>
      <w:proofErr w:type="spellStart"/>
      <w:r w:rsidR="00D37934">
        <w:rPr>
          <w:rFonts w:ascii="Consolas" w:hAnsi="Consolas"/>
          <w:b/>
          <w:bCs/>
          <w:color w:val="008080"/>
        </w:rPr>
        <w:t>generateOrthoNonWords</w:t>
      </w:r>
      <w:proofErr w:type="spellEnd"/>
      <w:r>
        <w:rPr>
          <w:rFonts w:ascii="Consolas" w:hAnsi="Consolas"/>
          <w:b/>
          <w:bCs/>
          <w:color w:val="008080"/>
        </w:rPr>
        <w:t xml:space="preserve">   </w:t>
      </w:r>
      <w:r>
        <w:rPr>
          <w:rFonts w:ascii="Consolas" w:hAnsi="Consolas"/>
          <w:b/>
          <w:bCs/>
          <w:color w:val="008080"/>
        </w:rPr>
        <w:br/>
      </w:r>
      <w:proofErr w:type="spellStart"/>
      <w:r>
        <w:rPr>
          <w:rFonts w:ascii="Consolas" w:hAnsi="Consolas"/>
          <w:b/>
          <w:bCs/>
          <w:color w:val="008080"/>
        </w:rPr>
        <w:t>generatePhonoNonWords</w:t>
      </w:r>
      <w:proofErr w:type="spellEnd"/>
      <w:r>
        <w:rPr>
          <w:rFonts w:ascii="Consolas" w:hAnsi="Consolas"/>
          <w:b/>
          <w:bCs/>
          <w:color w:val="008080"/>
        </w:rPr>
        <w:t>(word)</w:t>
      </w:r>
      <w:r>
        <w:rPr>
          <w:rFonts w:ascii="Consolas" w:hAnsi="Consolas"/>
          <w:b/>
          <w:bCs/>
          <w:color w:val="008080"/>
        </w:rPr>
        <w:br/>
        <w:t xml:space="preserve">    </w:t>
      </w:r>
      <w:proofErr w:type="spellStart"/>
      <w:r>
        <w:rPr>
          <w:rFonts w:ascii="Consolas" w:hAnsi="Consolas"/>
          <w:b/>
          <w:bCs/>
          <w:color w:val="008080"/>
        </w:rPr>
        <w:t>epalcePosition</w:t>
      </w:r>
      <w:proofErr w:type="spellEnd"/>
      <w:r>
        <w:rPr>
          <w:rFonts w:ascii="Consolas" w:hAnsi="Consolas"/>
          <w:b/>
          <w:bCs/>
          <w:color w:val="008080"/>
        </w:rPr>
        <w:t>=</w:t>
      </w:r>
      <w:proofErr w:type="spellStart"/>
      <w:r>
        <w:rPr>
          <w:rFonts w:ascii="Consolas" w:hAnsi="Consolas"/>
          <w:b/>
          <w:bCs/>
          <w:color w:val="008080"/>
        </w:rPr>
        <w:t>generarteRandomNumber</w:t>
      </w:r>
      <w:proofErr w:type="spellEnd"/>
      <w:r>
        <w:rPr>
          <w:rFonts w:ascii="Consolas" w:hAnsi="Consolas"/>
          <w:b/>
          <w:bCs/>
          <w:color w:val="008080"/>
        </w:rPr>
        <w:t>(</w:t>
      </w:r>
      <w:proofErr w:type="spellStart"/>
      <w:r>
        <w:rPr>
          <w:rFonts w:ascii="Consolas" w:hAnsi="Consolas"/>
          <w:b/>
          <w:bCs/>
          <w:color w:val="008080"/>
        </w:rPr>
        <w:t>minLimit</w:t>
      </w:r>
      <w:proofErr w:type="spellEnd"/>
      <w:r>
        <w:rPr>
          <w:rFonts w:ascii="Consolas" w:hAnsi="Consolas"/>
          <w:b/>
          <w:bCs/>
          <w:color w:val="008080"/>
        </w:rPr>
        <w:t xml:space="preserve">=2, </w:t>
      </w:r>
      <w:proofErr w:type="spellStart"/>
      <w:r>
        <w:rPr>
          <w:rFonts w:ascii="Consolas" w:hAnsi="Consolas"/>
          <w:b/>
          <w:bCs/>
          <w:color w:val="008080"/>
        </w:rPr>
        <w:t>maxLimit</w:t>
      </w:r>
      <w:proofErr w:type="spellEnd"/>
      <w:r>
        <w:rPr>
          <w:rFonts w:ascii="Consolas" w:hAnsi="Consolas"/>
          <w:b/>
          <w:bCs/>
          <w:color w:val="008080"/>
        </w:rPr>
        <w:t>=length(word))</w:t>
      </w:r>
      <w:r>
        <w:rPr>
          <w:rFonts w:ascii="Consolas" w:hAnsi="Consolas"/>
          <w:b/>
          <w:bCs/>
          <w:color w:val="008080"/>
        </w:rPr>
        <w:br/>
        <w:t xml:space="preserve">    </w:t>
      </w:r>
      <w:proofErr w:type="spellStart"/>
      <w:r>
        <w:rPr>
          <w:rFonts w:ascii="Consolas" w:hAnsi="Consolas"/>
          <w:b/>
          <w:bCs/>
          <w:color w:val="008080"/>
        </w:rPr>
        <w:t>repalceChar</w:t>
      </w:r>
      <w:proofErr w:type="spellEnd"/>
      <w:r>
        <w:rPr>
          <w:rFonts w:ascii="Consolas" w:hAnsi="Consolas"/>
          <w:b/>
          <w:bCs/>
          <w:color w:val="008080"/>
        </w:rPr>
        <w:t>=word(</w:t>
      </w:r>
      <w:proofErr w:type="spellStart"/>
      <w:r>
        <w:rPr>
          <w:rFonts w:ascii="Consolas" w:hAnsi="Consolas"/>
          <w:b/>
          <w:bCs/>
          <w:color w:val="008080"/>
        </w:rPr>
        <w:t>replacePosition</w:t>
      </w:r>
      <w:proofErr w:type="spellEnd"/>
      <w:r>
        <w:rPr>
          <w:rFonts w:ascii="Consolas" w:hAnsi="Consolas"/>
          <w:b/>
          <w:bCs/>
          <w:color w:val="008080"/>
        </w:rPr>
        <w:t>)</w:t>
      </w:r>
      <w:r>
        <w:rPr>
          <w:rFonts w:ascii="Consolas" w:hAnsi="Consolas"/>
          <w:b/>
          <w:bCs/>
          <w:color w:val="008080"/>
        </w:rPr>
        <w:br/>
        <w:t xml:space="preserve">    </w:t>
      </w:r>
      <w:proofErr w:type="spellStart"/>
      <w:r>
        <w:rPr>
          <w:rFonts w:ascii="Consolas" w:hAnsi="Consolas"/>
          <w:b/>
          <w:bCs/>
          <w:color w:val="008080"/>
        </w:rPr>
        <w:t>replacePhonoList</w:t>
      </w:r>
      <w:proofErr w:type="spellEnd"/>
      <w:r>
        <w:rPr>
          <w:rFonts w:ascii="Consolas" w:hAnsi="Consolas"/>
          <w:b/>
          <w:bCs/>
          <w:color w:val="008080"/>
        </w:rPr>
        <w:t>=</w:t>
      </w:r>
      <w:proofErr w:type="spellStart"/>
      <w:r>
        <w:rPr>
          <w:rFonts w:ascii="Consolas" w:hAnsi="Consolas"/>
          <w:b/>
          <w:bCs/>
          <w:color w:val="008080"/>
        </w:rPr>
        <w:t>phonoCharList</w:t>
      </w:r>
      <w:proofErr w:type="spellEnd"/>
      <w:r>
        <w:rPr>
          <w:rFonts w:ascii="Consolas" w:hAnsi="Consolas"/>
          <w:b/>
          <w:bCs/>
          <w:color w:val="008080"/>
        </w:rPr>
        <w:t>(</w:t>
      </w:r>
      <w:proofErr w:type="spellStart"/>
      <w:r>
        <w:rPr>
          <w:rFonts w:ascii="Consolas" w:hAnsi="Consolas"/>
          <w:b/>
          <w:bCs/>
          <w:color w:val="008080"/>
        </w:rPr>
        <w:t>repalceChar</w:t>
      </w:r>
      <w:proofErr w:type="spellEnd"/>
      <w:r>
        <w:rPr>
          <w:rFonts w:ascii="Consolas" w:hAnsi="Consolas"/>
          <w:b/>
          <w:bCs/>
          <w:color w:val="008080"/>
        </w:rPr>
        <w:t>)</w:t>
      </w:r>
      <w:r>
        <w:rPr>
          <w:rFonts w:ascii="Consolas" w:hAnsi="Consolas"/>
          <w:b/>
          <w:bCs/>
          <w:color w:val="008080"/>
        </w:rPr>
        <w:br/>
        <w:t xml:space="preserve">    for char in </w:t>
      </w:r>
      <w:proofErr w:type="spellStart"/>
      <w:r>
        <w:rPr>
          <w:rFonts w:ascii="Consolas" w:hAnsi="Consolas"/>
          <w:b/>
          <w:bCs/>
          <w:color w:val="008080"/>
        </w:rPr>
        <w:t>phonological_dict</w:t>
      </w:r>
      <w:proofErr w:type="spellEnd"/>
      <w:r>
        <w:rPr>
          <w:rFonts w:ascii="Consolas" w:hAnsi="Consolas"/>
          <w:b/>
          <w:bCs/>
          <w:color w:val="008080"/>
        </w:rPr>
        <w:br/>
        <w:t xml:space="preserve">        </w:t>
      </w:r>
      <w:proofErr w:type="spellStart"/>
      <w:r>
        <w:rPr>
          <w:rFonts w:ascii="Consolas" w:hAnsi="Consolas"/>
          <w:b/>
          <w:bCs/>
          <w:color w:val="008080"/>
        </w:rPr>
        <w:t>newNonWord</w:t>
      </w:r>
      <w:proofErr w:type="spellEnd"/>
      <w:r>
        <w:rPr>
          <w:rFonts w:ascii="Consolas" w:hAnsi="Consolas"/>
          <w:b/>
          <w:bCs/>
          <w:color w:val="008080"/>
        </w:rPr>
        <w:t>=</w:t>
      </w:r>
      <w:proofErr w:type="spellStart"/>
      <w:r>
        <w:rPr>
          <w:rFonts w:ascii="Consolas" w:hAnsi="Consolas"/>
          <w:b/>
          <w:bCs/>
          <w:color w:val="008080"/>
        </w:rPr>
        <w:t>word.repalce</w:t>
      </w:r>
      <w:proofErr w:type="spellEnd"/>
      <w:r>
        <w:rPr>
          <w:rFonts w:ascii="Consolas" w:hAnsi="Consolas"/>
          <w:b/>
          <w:bCs/>
          <w:color w:val="008080"/>
        </w:rPr>
        <w:t>(</w:t>
      </w:r>
      <w:proofErr w:type="spellStart"/>
      <w:r>
        <w:rPr>
          <w:rFonts w:ascii="Consolas" w:hAnsi="Consolas"/>
          <w:b/>
          <w:bCs/>
          <w:color w:val="008080"/>
        </w:rPr>
        <w:t>repalcePosition</w:t>
      </w:r>
      <w:proofErr w:type="spellEnd"/>
      <w:r>
        <w:rPr>
          <w:rFonts w:ascii="Consolas" w:hAnsi="Consolas"/>
          <w:b/>
          <w:bCs/>
          <w:color w:val="008080"/>
        </w:rPr>
        <w:t>, char)</w:t>
      </w:r>
      <w:r>
        <w:rPr>
          <w:rFonts w:ascii="Consolas" w:hAnsi="Consolas"/>
          <w:b/>
          <w:bCs/>
          <w:color w:val="008080"/>
        </w:rPr>
        <w:br/>
        <w:t xml:space="preserve">        insert into </w:t>
      </w:r>
      <w:proofErr w:type="spellStart"/>
      <w:r>
        <w:rPr>
          <w:rFonts w:ascii="Consolas" w:hAnsi="Consolas"/>
          <w:b/>
          <w:bCs/>
          <w:color w:val="008080"/>
        </w:rPr>
        <w:t>nonWordTable</w:t>
      </w:r>
      <w:proofErr w:type="spellEnd"/>
      <w:r>
        <w:rPr>
          <w:rFonts w:ascii="Consolas" w:hAnsi="Consolas"/>
          <w:b/>
          <w:bCs/>
          <w:color w:val="008080"/>
        </w:rPr>
        <w:t>(</w:t>
      </w:r>
      <w:proofErr w:type="spellStart"/>
      <w:r>
        <w:rPr>
          <w:rFonts w:ascii="Consolas" w:hAnsi="Consolas"/>
          <w:b/>
          <w:bCs/>
          <w:color w:val="008080"/>
        </w:rPr>
        <w:t>newNonWord</w:t>
      </w:r>
      <w:proofErr w:type="spellEnd"/>
      <w:r>
        <w:rPr>
          <w:rFonts w:ascii="Consolas" w:hAnsi="Consolas"/>
          <w:b/>
          <w:bCs/>
          <w:color w:val="008080"/>
        </w:rPr>
        <w:t xml:space="preserve">, </w:t>
      </w:r>
      <w:proofErr w:type="spellStart"/>
      <w:r>
        <w:rPr>
          <w:rFonts w:ascii="Consolas" w:hAnsi="Consolas"/>
          <w:b/>
          <w:bCs/>
          <w:color w:val="008080"/>
        </w:rPr>
        <w:t>repalcePosition</w:t>
      </w:r>
      <w:proofErr w:type="spellEnd"/>
      <w:r>
        <w:rPr>
          <w:rFonts w:ascii="Consolas" w:hAnsi="Consolas"/>
          <w:b/>
          <w:bCs/>
          <w:color w:val="008080"/>
        </w:rPr>
        <w:t xml:space="preserve">, </w:t>
      </w:r>
      <w:proofErr w:type="spellStart"/>
      <w:r>
        <w:rPr>
          <w:rFonts w:ascii="Consolas" w:hAnsi="Consolas"/>
          <w:b/>
          <w:bCs/>
          <w:color w:val="008080"/>
        </w:rPr>
        <w:t>repalceChar</w:t>
      </w:r>
      <w:proofErr w:type="spellEnd"/>
      <w:r>
        <w:rPr>
          <w:rFonts w:ascii="Consolas" w:hAnsi="Consolas"/>
          <w:b/>
          <w:bCs/>
          <w:color w:val="008080"/>
        </w:rPr>
        <w:t>, word)</w:t>
      </w:r>
      <w:r>
        <w:rPr>
          <w:rFonts w:ascii="Consolas" w:hAnsi="Consolas"/>
          <w:b/>
          <w:bCs/>
          <w:color w:val="008080"/>
        </w:rPr>
        <w:br/>
        <w:t xml:space="preserve">    end loop</w:t>
      </w:r>
      <w:r>
        <w:rPr>
          <w:rFonts w:ascii="Consolas" w:hAnsi="Consolas"/>
          <w:b/>
          <w:bCs/>
          <w:color w:val="008080"/>
        </w:rPr>
        <w:br/>
        <w:t xml:space="preserve">end </w:t>
      </w:r>
      <w:proofErr w:type="spellStart"/>
      <w:r>
        <w:rPr>
          <w:rFonts w:ascii="Consolas" w:hAnsi="Consolas"/>
          <w:b/>
          <w:bCs/>
          <w:color w:val="008080"/>
        </w:rPr>
        <w:t>generatePhonoNonWords</w:t>
      </w:r>
      <w:proofErr w:type="spellEnd"/>
      <w:r>
        <w:rPr>
          <w:rFonts w:ascii="Consolas" w:hAnsi="Consolas"/>
          <w:b/>
          <w:bCs/>
          <w:color w:val="008080"/>
        </w:rPr>
        <w:br/>
        <w:t>"""</w:t>
      </w:r>
    </w:p>
    <w:p w14:paraId="0CC33E54" w14:textId="77777777" w:rsidR="00E125DF" w:rsidRPr="00E07538" w:rsidRDefault="00E125DF" w:rsidP="00D37934">
      <w:pPr>
        <w:spacing w:line="480" w:lineRule="auto"/>
        <w:jc w:val="center"/>
        <w:rPr>
          <w:rFonts w:asciiTheme="majorBidi" w:hAnsiTheme="majorBidi" w:cstheme="majorBidi"/>
          <w:b/>
          <w:bCs/>
          <w:sz w:val="24"/>
          <w:u w:val="single"/>
        </w:rPr>
      </w:pPr>
      <w:r w:rsidRPr="00E07538">
        <w:rPr>
          <w:rFonts w:asciiTheme="majorBidi" w:hAnsiTheme="majorBidi" w:cstheme="majorBidi"/>
          <w:b/>
          <w:bCs/>
          <w:color w:val="000000" w:themeColor="text1"/>
          <w:sz w:val="24"/>
          <w:u w:val="single"/>
        </w:rPr>
        <w:lastRenderedPageBreak/>
        <w:t xml:space="preserve">Perform letter Phonological or Orthographical </w:t>
      </w:r>
      <w:r w:rsidRPr="00E07538">
        <w:rPr>
          <w:rFonts w:asciiTheme="majorBidi" w:hAnsiTheme="majorBidi" w:cstheme="majorBidi"/>
          <w:b/>
          <w:bCs/>
          <w:sz w:val="24"/>
          <w:u w:val="single"/>
        </w:rPr>
        <w:t>Algorithm Flowchart</w:t>
      </w:r>
    </w:p>
    <w:p w14:paraId="7E3A72BD" w14:textId="334ADFAB" w:rsidR="004E5E6B" w:rsidRDefault="004E5E6B" w:rsidP="004E5E6B">
      <w:pPr>
        <w:spacing w:line="480" w:lineRule="auto"/>
        <w:ind w:left="1440"/>
        <w:rPr>
          <w:rFonts w:asciiTheme="majorBidi" w:hAnsiTheme="majorBidi" w:cstheme="majorBidi"/>
          <w:sz w:val="24"/>
        </w:rPr>
      </w:pPr>
      <w:r w:rsidRPr="00E07538">
        <w:rPr>
          <w:rFonts w:asciiTheme="majorBidi" w:hAnsiTheme="majorBidi" w:cstheme="majorBidi"/>
          <w:sz w:val="24"/>
        </w:rPr>
        <w:t>This flowchart, associated with the previous one to add the flavor of Arabic language properties (orthographical &amp; phonological).</w:t>
      </w:r>
    </w:p>
    <w:p w14:paraId="5A736103" w14:textId="1F01579F" w:rsidR="00175676" w:rsidRPr="00175676" w:rsidRDefault="00175676" w:rsidP="00981EA4">
      <w:pPr>
        <w:pStyle w:val="ListParagraph"/>
        <w:numPr>
          <w:ilvl w:val="0"/>
          <w:numId w:val="12"/>
        </w:numPr>
        <w:spacing w:line="480" w:lineRule="auto"/>
        <w:rPr>
          <w:rFonts w:asciiTheme="majorBidi" w:hAnsiTheme="majorBidi" w:cstheme="majorBidi"/>
        </w:rPr>
      </w:pPr>
      <w:r w:rsidRPr="00175676">
        <w:rPr>
          <w:rFonts w:asciiTheme="majorBidi" w:hAnsiTheme="majorBidi" w:cstheme="majorBidi"/>
        </w:rPr>
        <w:t xml:space="preserve">Pseudocode: included above within – (Pseudocode - </w:t>
      </w:r>
      <w:r w:rsidRPr="00175676">
        <w:rPr>
          <w:rFonts w:asciiTheme="majorBidi" w:hAnsiTheme="majorBidi" w:cstheme="majorBidi" w:hint="eastAsia"/>
        </w:rPr>
        <w:t>generatenonwords.py</w:t>
      </w:r>
      <w:r w:rsidRPr="00175676">
        <w:rPr>
          <w:rFonts w:asciiTheme="majorBidi" w:hAnsiTheme="majorBidi" w:cstheme="majorBidi"/>
        </w:rPr>
        <w:t>).</w:t>
      </w:r>
    </w:p>
    <w:p w14:paraId="393AE10A" w14:textId="6F4D2968" w:rsidR="00E125DF" w:rsidRPr="00E07538" w:rsidRDefault="00E125DF" w:rsidP="00E07538">
      <w:pPr>
        <w:spacing w:line="480" w:lineRule="auto"/>
        <w:rPr>
          <w:rFonts w:asciiTheme="majorBidi" w:hAnsiTheme="majorBidi" w:cstheme="majorBidi"/>
          <w:sz w:val="24"/>
        </w:rPr>
      </w:pPr>
    </w:p>
    <w:p w14:paraId="22D80787" w14:textId="5FACA606" w:rsidR="00E125DF" w:rsidRPr="00E07538" w:rsidRDefault="003F25D6" w:rsidP="00E07538">
      <w:pPr>
        <w:spacing w:line="480" w:lineRule="auto"/>
        <w:rPr>
          <w:rFonts w:asciiTheme="majorBidi" w:hAnsiTheme="majorBidi" w:cstheme="majorBidi"/>
          <w:sz w:val="24"/>
        </w:rPr>
      </w:pPr>
      <w:r w:rsidRPr="00E07538">
        <w:rPr>
          <w:rFonts w:asciiTheme="majorBidi" w:hAnsiTheme="majorBidi" w:cstheme="majorBidi"/>
          <w:noProof/>
          <w:sz w:val="24"/>
          <w:lang w:eastAsia="en-US" w:bidi="ar-SA"/>
        </w:rPr>
        <mc:AlternateContent>
          <mc:Choice Requires="wps">
            <w:drawing>
              <wp:anchor distT="0" distB="0" distL="114300" distR="114300" simplePos="0" relativeHeight="251716608" behindDoc="0" locked="0" layoutInCell="1" allowOverlap="1" wp14:anchorId="7493D523" wp14:editId="16D18756">
                <wp:simplePos x="0" y="0"/>
                <wp:positionH relativeFrom="margin">
                  <wp:posOffset>2132965</wp:posOffset>
                </wp:positionH>
                <wp:positionV relativeFrom="paragraph">
                  <wp:posOffset>36830</wp:posOffset>
                </wp:positionV>
                <wp:extent cx="1286510" cy="499110"/>
                <wp:effectExtent l="0" t="0" r="27940" b="15240"/>
                <wp:wrapNone/>
                <wp:docPr id="100" name="Oval 100"/>
                <wp:cNvGraphicFramePr/>
                <a:graphic xmlns:a="http://schemas.openxmlformats.org/drawingml/2006/main">
                  <a:graphicData uri="http://schemas.microsoft.com/office/word/2010/wordprocessingShape">
                    <wps:wsp>
                      <wps:cNvSpPr/>
                      <wps:spPr>
                        <a:xfrm>
                          <a:off x="0" y="0"/>
                          <a:ext cx="1286510" cy="499110"/>
                        </a:xfrm>
                        <a:prstGeom prst="ellipse">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9FCA3D6" w14:textId="77777777" w:rsidR="00483D1B" w:rsidRDefault="00483D1B" w:rsidP="00E125DF">
                            <w:pPr>
                              <w:jc w:val="center"/>
                              <w:rPr>
                                <w:rFonts w:hint="eastAsia"/>
                              </w:rPr>
                            </w:pPr>
                            <w:r w:rsidRPr="00B95ABE">
                              <w:rPr>
                                <w:color w:val="000000" w:themeColor="text1"/>
                              </w:rPr>
                              <w:t xml:space="preserve">Start  </w:t>
                            </w:r>
                            <w:r>
                              <w:t xml:space="preserve">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oval w14:anchorId="7493D523" id="Oval 100" o:spid="_x0000_s1053" style="position:absolute;margin-left:167.95pt;margin-top:2.9pt;width:101.3pt;height:39.3pt;z-index:25171660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" fillcolor="#fbe4d5 [661]" strokecolor="#1f4d78 [1604]" strokeweight="1pt">
                <v:stroke joinstyle="miter"/>
                <v:textbox>
                  <w:txbxContent>
                    <w:p w14:paraId="59FCA3D6" w14:textId="77777777" w:rsidR="00483D1B" w:rsidRDefault="00483D1B" w:rsidP="00E125DF">
                      <w:pPr>
                        <w:jc w:val="center"/>
                        <w:rPr>
                          <w:rFonts w:hint="eastAsia"/>
                        </w:rPr>
                      </w:pPr>
                      <w:r w:rsidRPr="00B95ABE">
                        <w:rPr>
                          <w:color w:val="000000" w:themeColor="text1"/>
                        </w:rPr>
                        <w:t xml:space="preserve">Start  </w:t>
                      </w:r>
                      <w:r>
                        <w:t xml:space="preserve"> </w:t>
                      </w:r>
                    </w:p>
                  </w:txbxContent>
                </v:textbox>
                <w10:wrap anchorx="margin"/>
              </v:oval>
            </w:pict>
          </mc:Fallback>
        </mc:AlternateContent>
      </w:r>
    </w:p>
    <w:p w14:paraId="54A57B64" w14:textId="77777777" w:rsidR="00E125DF" w:rsidRPr="00E07538" w:rsidRDefault="00E125DF" w:rsidP="00E07538">
      <w:pPr>
        <w:spacing w:line="480" w:lineRule="auto"/>
        <w:rPr>
          <w:rFonts w:asciiTheme="majorBidi" w:hAnsiTheme="majorBidi" w:cstheme="majorBidi"/>
          <w:sz w:val="24"/>
        </w:rPr>
      </w:pPr>
      <w:r w:rsidRPr="00E07538">
        <w:rPr>
          <w:rFonts w:asciiTheme="majorBidi" w:hAnsiTheme="majorBidi" w:cstheme="majorBidi"/>
          <w:noProof/>
          <w:sz w:val="24"/>
          <w:lang w:eastAsia="en-US" w:bidi="ar-SA"/>
        </w:rPr>
        <mc:AlternateContent>
          <mc:Choice Requires="wps">
            <w:drawing>
              <wp:anchor distT="0" distB="0" distL="114300" distR="114300" simplePos="0" relativeHeight="251709440" behindDoc="0" locked="0" layoutInCell="1" allowOverlap="1" wp14:anchorId="3C2FB95D" wp14:editId="48206A8B">
                <wp:simplePos x="0" y="0"/>
                <wp:positionH relativeFrom="margin">
                  <wp:posOffset>2682240</wp:posOffset>
                </wp:positionH>
                <wp:positionV relativeFrom="paragraph">
                  <wp:posOffset>240665</wp:posOffset>
                </wp:positionV>
                <wp:extent cx="171450" cy="276373"/>
                <wp:effectExtent l="19050" t="0" r="19050" b="47625"/>
                <wp:wrapNone/>
                <wp:docPr id="101" name="Down Arrow 101"/>
                <wp:cNvGraphicFramePr/>
                <a:graphic xmlns:a="http://schemas.openxmlformats.org/drawingml/2006/main">
                  <a:graphicData uri="http://schemas.microsoft.com/office/word/2010/wordprocessingShape">
                    <wps:wsp>
                      <wps:cNvSpPr/>
                      <wps:spPr>
                        <a:xfrm>
                          <a:off x="0" y="0"/>
                          <a:ext cx="171450" cy="276373"/>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E5743F" id="Down Arrow 101" o:spid="_x0000_s1026" type="#_x0000_t67" style="position:absolute;margin-left:211.2pt;margin-top:18.95pt;width:13.5pt;height:21.75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" adj="14900" fillcolor="#5b9bd5 [3204]" strokecolor="#1f4d78 [1604]" strokeweight="1pt">
                <w10:wrap anchorx="margin"/>
              </v:shape>
            </w:pict>
          </mc:Fallback>
        </mc:AlternateContent>
      </w:r>
    </w:p>
    <w:p w14:paraId="6B7B91C1" w14:textId="22656C24" w:rsidR="00E125DF" w:rsidRPr="00E07538" w:rsidRDefault="003F25D6" w:rsidP="00E07538">
      <w:pPr>
        <w:spacing w:line="480" w:lineRule="auto"/>
        <w:rPr>
          <w:rFonts w:asciiTheme="majorBidi" w:hAnsiTheme="majorBidi" w:cstheme="majorBidi"/>
          <w:sz w:val="24"/>
        </w:rPr>
      </w:pPr>
      <w:r w:rsidRPr="00E07538">
        <w:rPr>
          <w:rFonts w:asciiTheme="majorBidi" w:hAnsiTheme="majorBidi" w:cstheme="majorBidi"/>
          <w:noProof/>
          <w:sz w:val="24"/>
          <w:lang w:eastAsia="en-US" w:bidi="ar-SA"/>
        </w:rPr>
        <mc:AlternateContent>
          <mc:Choice Requires="wps">
            <w:drawing>
              <wp:anchor distT="0" distB="0" distL="114300" distR="114300" simplePos="0" relativeHeight="251711488" behindDoc="0" locked="0" layoutInCell="1" allowOverlap="1" wp14:anchorId="32BC3D9B" wp14:editId="68F2A7B6">
                <wp:simplePos x="0" y="0"/>
                <wp:positionH relativeFrom="column">
                  <wp:posOffset>5587365</wp:posOffset>
                </wp:positionH>
                <wp:positionV relativeFrom="paragraph">
                  <wp:posOffset>223520</wp:posOffset>
                </wp:positionV>
                <wp:extent cx="381000" cy="209550"/>
                <wp:effectExtent l="0" t="0" r="0" b="0"/>
                <wp:wrapNone/>
                <wp:docPr id="104" name="Text Box 104"/>
                <wp:cNvGraphicFramePr/>
                <a:graphic xmlns:a="http://schemas.openxmlformats.org/drawingml/2006/main">
                  <a:graphicData uri="http://schemas.microsoft.com/office/word/2010/wordprocessingShape">
                    <wps:wsp>
                      <wps:cNvSpPr txBox="1"/>
                      <wps:spPr>
                        <a:xfrm>
                          <a:off x="0" y="0"/>
                          <a:ext cx="381000" cy="209550"/>
                        </a:xfrm>
                        <a:prstGeom prst="rect">
                          <a:avLst/>
                        </a:prstGeom>
                        <a:solidFill>
                          <a:prstClr val="white"/>
                        </a:solidFill>
                        <a:ln>
                          <a:noFill/>
                        </a:ln>
                      </wps:spPr>
                      <wps:txbx>
                        <w:txbxContent>
                          <w:p w14:paraId="2E8931CE" w14:textId="77777777" w:rsidR="00483D1B" w:rsidRPr="00B95ABE" w:rsidRDefault="00483D1B" w:rsidP="00E125DF">
                            <w:pPr>
                              <w:pStyle w:val="Caption"/>
                              <w:rPr>
                                <w:rFonts w:hint="eastAsia"/>
                                <w:noProof/>
                                <w:color w:val="000000" w:themeColor="text1"/>
                              </w:rPr>
                            </w:pPr>
                            <w:r w:rsidRPr="00D37934">
                              <w:rPr>
                                <w:noProof/>
                                <w:color w:val="000000" w:themeColor="text1"/>
                                <w:sz w:val="20"/>
                                <w:szCs w:val="20"/>
                              </w:rPr>
                              <w:t>Letter</w:t>
                            </w:r>
                            <w:r>
                              <w:rPr>
                                <w:noProof/>
                                <w:color w:val="000000" w:themeColor="text1"/>
                              </w:rPr>
                              <w:t xml:space="preserve"> similarties list</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BC3D9B" id="Text Box 104" o:spid="_x0000_s1054" type="#_x0000_t202" style="position:absolute;margin-left:439.95pt;margin-top:17.6pt;width:30pt;height:16.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" stroked="f">
                <v:textbox inset="0,0,0,0">
                  <w:txbxContent>
                    <w:p w14:paraId="2E8931CE" w14:textId="77777777" w:rsidR="00483D1B" w:rsidRPr="00B95ABE" w:rsidRDefault="00483D1B" w:rsidP="00E125DF">
                      <w:pPr>
                        <w:pStyle w:val="Caption"/>
                        <w:rPr>
                          <w:rFonts w:hint="eastAsia"/>
                          <w:noProof/>
                          <w:color w:val="000000" w:themeColor="text1"/>
                        </w:rPr>
                      </w:pPr>
                      <w:r w:rsidRPr="00D37934">
                        <w:rPr>
                          <w:noProof/>
                          <w:color w:val="000000" w:themeColor="text1"/>
                          <w:sz w:val="20"/>
                          <w:szCs w:val="20"/>
                        </w:rPr>
                        <w:t>Letter</w:t>
                      </w:r>
                      <w:r>
                        <w:rPr>
                          <w:noProof/>
                          <w:color w:val="000000" w:themeColor="text1"/>
                        </w:rPr>
                        <w:t xml:space="preserve"> similarties list</w:t>
                      </w:r>
                    </w:p>
                  </w:txbxContent>
                </v:textbox>
              </v:shape>
            </w:pict>
          </mc:Fallback>
        </mc:AlternateContent>
      </w:r>
      <w:r w:rsidRPr="00E07538">
        <w:rPr>
          <w:rFonts w:asciiTheme="majorBidi" w:hAnsiTheme="majorBidi" w:cstheme="majorBidi"/>
          <w:noProof/>
          <w:sz w:val="24"/>
          <w:lang w:eastAsia="en-US" w:bidi="ar-SA"/>
        </w:rPr>
        <mc:AlternateContent>
          <mc:Choice Requires="wps">
            <w:drawing>
              <wp:anchor distT="0" distB="0" distL="114300" distR="114300" simplePos="0" relativeHeight="251712512" behindDoc="0" locked="0" layoutInCell="1" allowOverlap="1" wp14:anchorId="211DAD75" wp14:editId="27F257DA">
                <wp:simplePos x="0" y="0"/>
                <wp:positionH relativeFrom="column">
                  <wp:posOffset>5039360</wp:posOffset>
                </wp:positionH>
                <wp:positionV relativeFrom="paragraph">
                  <wp:posOffset>275590</wp:posOffset>
                </wp:positionV>
                <wp:extent cx="488950" cy="148590"/>
                <wp:effectExtent l="19050" t="19050" r="25400" b="41910"/>
                <wp:wrapNone/>
                <wp:docPr id="105" name="Left Arrow 105"/>
                <wp:cNvGraphicFramePr/>
                <a:graphic xmlns:a="http://schemas.openxmlformats.org/drawingml/2006/main">
                  <a:graphicData uri="http://schemas.microsoft.com/office/word/2010/wordprocessingShape">
                    <wps:wsp>
                      <wps:cNvSpPr/>
                      <wps:spPr>
                        <a:xfrm>
                          <a:off x="0" y="0"/>
                          <a:ext cx="488950" cy="14859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8F2EF5" id="Left Arrow 105" o:spid="_x0000_s1026" type="#_x0000_t66" style="position:absolute;margin-left:396.8pt;margin-top:21.7pt;width:38.5pt;height:11.7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" adj="3282" fillcolor="#5b9bd5 [3204]" strokecolor="#1f4d78 [1604]" strokeweight="1pt"/>
            </w:pict>
          </mc:Fallback>
        </mc:AlternateContent>
      </w:r>
      <w:r w:rsidR="00E125DF" w:rsidRPr="00E07538">
        <w:rPr>
          <w:rFonts w:asciiTheme="majorBidi" w:hAnsiTheme="majorBidi" w:cstheme="majorBidi"/>
          <w:noProof/>
          <w:sz w:val="24"/>
          <w:lang w:eastAsia="en-US" w:bidi="ar-SA"/>
        </w:rPr>
        <mc:AlternateContent>
          <mc:Choice Requires="wps">
            <w:drawing>
              <wp:anchor distT="0" distB="0" distL="114300" distR="114300" simplePos="0" relativeHeight="251708416" behindDoc="0" locked="0" layoutInCell="1" allowOverlap="1" wp14:anchorId="7210AE4D" wp14:editId="04FBC38D">
                <wp:simplePos x="0" y="0"/>
                <wp:positionH relativeFrom="margin">
                  <wp:posOffset>850265</wp:posOffset>
                </wp:positionH>
                <wp:positionV relativeFrom="paragraph">
                  <wp:posOffset>201930</wp:posOffset>
                </wp:positionV>
                <wp:extent cx="4178285" cy="297180"/>
                <wp:effectExtent l="0" t="0" r="13335" b="26670"/>
                <wp:wrapNone/>
                <wp:docPr id="102" name="Rectangle 102"/>
                <wp:cNvGraphicFramePr/>
                <a:graphic xmlns:a="http://schemas.openxmlformats.org/drawingml/2006/main">
                  <a:graphicData uri="http://schemas.microsoft.com/office/word/2010/wordprocessingShape">
                    <wps:wsp>
                      <wps:cNvSpPr/>
                      <wps:spPr>
                        <a:xfrm>
                          <a:off x="0" y="0"/>
                          <a:ext cx="4178285" cy="297180"/>
                        </a:xfrm>
                        <a:prstGeom prst="rect">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E1ABF06" w14:textId="77777777" w:rsidR="00483D1B" w:rsidRPr="00B95ABE" w:rsidRDefault="00483D1B" w:rsidP="00E125DF">
                            <w:pPr>
                              <w:rPr>
                                <w:rFonts w:hint="eastAsia"/>
                                <w:color w:val="000000" w:themeColor="text1"/>
                              </w:rPr>
                            </w:pPr>
                            <w:r>
                              <w:rPr>
                                <w:color w:val="000000" w:themeColor="text1"/>
                              </w:rPr>
                              <w:t>Get last letter similarities list – phonological or orthographical</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10AE4D" id="Rectangle 102" o:spid="_x0000_s1055" style="position:absolute;margin-left:66.95pt;margin-top:15.9pt;width:329pt;height:23.4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" fillcolor="#ffd966 [1943]" strokecolor="#1f4d78 [1604]" strokeweight="1pt">
                <v:textbox>
                  <w:txbxContent>
                    <w:p w14:paraId="6E1ABF06" w14:textId="77777777" w:rsidR="00483D1B" w:rsidRPr="00B95ABE" w:rsidRDefault="00483D1B" w:rsidP="00E125DF">
                      <w:pPr>
                        <w:rPr>
                          <w:rFonts w:hint="eastAsia"/>
                          <w:color w:val="000000" w:themeColor="text1"/>
                        </w:rPr>
                      </w:pPr>
                      <w:r>
                        <w:rPr>
                          <w:color w:val="000000" w:themeColor="text1"/>
                        </w:rPr>
                        <w:t>Get last letter similarities list – phonological or orthographical</w:t>
                      </w:r>
                    </w:p>
                  </w:txbxContent>
                </v:textbox>
                <w10:wrap anchorx="margin"/>
              </v:rect>
            </w:pict>
          </mc:Fallback>
        </mc:AlternateContent>
      </w:r>
    </w:p>
    <w:p w14:paraId="7E937E90" w14:textId="1FE615BE" w:rsidR="00E125DF" w:rsidRPr="00E07538" w:rsidRDefault="00E125DF" w:rsidP="00E07538">
      <w:pPr>
        <w:spacing w:line="480" w:lineRule="auto"/>
        <w:rPr>
          <w:rFonts w:asciiTheme="majorBidi" w:hAnsiTheme="majorBidi" w:cstheme="majorBidi"/>
          <w:sz w:val="24"/>
        </w:rPr>
      </w:pPr>
      <w:r w:rsidRPr="00E07538">
        <w:rPr>
          <w:rFonts w:asciiTheme="majorBidi" w:hAnsiTheme="majorBidi" w:cstheme="majorBidi"/>
          <w:noProof/>
          <w:sz w:val="24"/>
          <w:lang w:eastAsia="en-US" w:bidi="ar-SA"/>
        </w:rPr>
        <mc:AlternateContent>
          <mc:Choice Requires="wps">
            <w:drawing>
              <wp:anchor distT="0" distB="0" distL="114300" distR="114300" simplePos="0" relativeHeight="251713536" behindDoc="0" locked="0" layoutInCell="1" allowOverlap="1" wp14:anchorId="4989AA33" wp14:editId="307ED929">
                <wp:simplePos x="0" y="0"/>
                <wp:positionH relativeFrom="margin">
                  <wp:posOffset>2660015</wp:posOffset>
                </wp:positionH>
                <wp:positionV relativeFrom="paragraph">
                  <wp:posOffset>170815</wp:posOffset>
                </wp:positionV>
                <wp:extent cx="148590" cy="276225"/>
                <wp:effectExtent l="19050" t="0" r="22860" b="47625"/>
                <wp:wrapNone/>
                <wp:docPr id="103" name="Down Arrow 103"/>
                <wp:cNvGraphicFramePr/>
                <a:graphic xmlns:a="http://schemas.openxmlformats.org/drawingml/2006/main">
                  <a:graphicData uri="http://schemas.microsoft.com/office/word/2010/wordprocessingShape">
                    <wps:wsp>
                      <wps:cNvSpPr/>
                      <wps:spPr>
                        <a:xfrm flipH="1">
                          <a:off x="0" y="0"/>
                          <a:ext cx="148590" cy="27622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059174" id="Down Arrow 103" o:spid="_x0000_s1026" type="#_x0000_t67" style="position:absolute;margin-left:209.45pt;margin-top:13.45pt;width:11.7pt;height:21.75pt;flip:x;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" adj="15790" fillcolor="#5b9bd5 [3204]" strokecolor="#1f4d78 [1604]" strokeweight="1pt">
                <w10:wrap anchorx="margin"/>
              </v:shape>
            </w:pict>
          </mc:Fallback>
        </mc:AlternateContent>
      </w:r>
    </w:p>
    <w:p w14:paraId="7B6B586A" w14:textId="77777777" w:rsidR="00E125DF" w:rsidRPr="00E07538" w:rsidRDefault="00E125DF" w:rsidP="00E07538">
      <w:pPr>
        <w:spacing w:line="480" w:lineRule="auto"/>
        <w:rPr>
          <w:rFonts w:asciiTheme="majorBidi" w:hAnsiTheme="majorBidi" w:cstheme="majorBidi"/>
          <w:sz w:val="24"/>
        </w:rPr>
      </w:pPr>
      <w:r w:rsidRPr="00E07538">
        <w:rPr>
          <w:rFonts w:asciiTheme="majorBidi" w:hAnsiTheme="majorBidi" w:cstheme="majorBidi"/>
          <w:noProof/>
          <w:sz w:val="24"/>
          <w:lang w:eastAsia="en-US" w:bidi="ar-SA"/>
        </w:rPr>
        <mc:AlternateContent>
          <mc:Choice Requires="wps">
            <w:drawing>
              <wp:anchor distT="0" distB="0" distL="114300" distR="114300" simplePos="0" relativeHeight="251718656" behindDoc="0" locked="0" layoutInCell="1" allowOverlap="1" wp14:anchorId="70291981" wp14:editId="0AD35340">
                <wp:simplePos x="0" y="0"/>
                <wp:positionH relativeFrom="margin">
                  <wp:posOffset>857250</wp:posOffset>
                </wp:positionH>
                <wp:positionV relativeFrom="paragraph">
                  <wp:posOffset>114935</wp:posOffset>
                </wp:positionV>
                <wp:extent cx="4166870" cy="244475"/>
                <wp:effectExtent l="0" t="0" r="24130" b="22225"/>
                <wp:wrapNone/>
                <wp:docPr id="106" name="Rectangle 106"/>
                <wp:cNvGraphicFramePr/>
                <a:graphic xmlns:a="http://schemas.openxmlformats.org/drawingml/2006/main">
                  <a:graphicData uri="http://schemas.microsoft.com/office/word/2010/wordprocessingShape">
                    <wps:wsp>
                      <wps:cNvSpPr/>
                      <wps:spPr>
                        <a:xfrm>
                          <a:off x="0" y="0"/>
                          <a:ext cx="4166870" cy="244475"/>
                        </a:xfrm>
                        <a:prstGeom prst="rect">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5016046" w14:textId="77777777" w:rsidR="00483D1B" w:rsidRPr="00B95ABE" w:rsidRDefault="00483D1B" w:rsidP="00E125DF">
                            <w:pPr>
                              <w:rPr>
                                <w:rFonts w:hint="eastAsia"/>
                                <w:color w:val="000000" w:themeColor="text1"/>
                              </w:rPr>
                            </w:pPr>
                            <w:r>
                              <w:rPr>
                                <w:color w:val="000000" w:themeColor="text1"/>
                              </w:rPr>
                              <w:t>Swap last letter with top 3 similarities</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291981" id="Rectangle 106" o:spid="_x0000_s1056" style="position:absolute;margin-left:67.5pt;margin-top:9.05pt;width:328.1pt;height:19.25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" fillcolor="#ffd966 [1943]" strokecolor="#1f4d78 [1604]" strokeweight="1pt">
                <v:textbox>
                  <w:txbxContent>
                    <w:p w14:paraId="55016046" w14:textId="77777777" w:rsidR="00483D1B" w:rsidRPr="00B95ABE" w:rsidRDefault="00483D1B" w:rsidP="00E125DF">
                      <w:pPr>
                        <w:rPr>
                          <w:rFonts w:hint="eastAsia"/>
                          <w:color w:val="000000" w:themeColor="text1"/>
                        </w:rPr>
                      </w:pPr>
                      <w:r>
                        <w:rPr>
                          <w:color w:val="000000" w:themeColor="text1"/>
                        </w:rPr>
                        <w:t>Swap last letter with top 3 similarities</w:t>
                      </w:r>
                    </w:p>
                  </w:txbxContent>
                </v:textbox>
                <w10:wrap anchorx="margin"/>
              </v:rect>
            </w:pict>
          </mc:Fallback>
        </mc:AlternateContent>
      </w:r>
    </w:p>
    <w:p w14:paraId="602BCF52" w14:textId="0F41BEEF" w:rsidR="00E125DF" w:rsidRPr="00E07538" w:rsidRDefault="003F25D6" w:rsidP="00E07538">
      <w:pPr>
        <w:spacing w:line="480" w:lineRule="auto"/>
        <w:rPr>
          <w:rFonts w:asciiTheme="majorBidi" w:hAnsiTheme="majorBidi" w:cstheme="majorBidi"/>
          <w:sz w:val="24"/>
        </w:rPr>
      </w:pPr>
      <w:r w:rsidRPr="00E07538">
        <w:rPr>
          <w:rFonts w:asciiTheme="majorBidi" w:hAnsiTheme="majorBidi" w:cstheme="majorBidi"/>
          <w:noProof/>
          <w:sz w:val="24"/>
          <w:lang w:eastAsia="en-US" w:bidi="ar-SA"/>
        </w:rPr>
        <mc:AlternateContent>
          <mc:Choice Requires="wps">
            <w:drawing>
              <wp:anchor distT="0" distB="0" distL="114300" distR="114300" simplePos="0" relativeHeight="251715584" behindDoc="0" locked="0" layoutInCell="1" allowOverlap="1" wp14:anchorId="420A38CD" wp14:editId="464939EF">
                <wp:simplePos x="0" y="0"/>
                <wp:positionH relativeFrom="margin">
                  <wp:posOffset>857250</wp:posOffset>
                </wp:positionH>
                <wp:positionV relativeFrom="paragraph">
                  <wp:posOffset>336550</wp:posOffset>
                </wp:positionV>
                <wp:extent cx="4166870" cy="244475"/>
                <wp:effectExtent l="0" t="0" r="24130" b="22225"/>
                <wp:wrapNone/>
                <wp:docPr id="108" name="Rectangle 108"/>
                <wp:cNvGraphicFramePr/>
                <a:graphic xmlns:a="http://schemas.openxmlformats.org/drawingml/2006/main">
                  <a:graphicData uri="http://schemas.microsoft.com/office/word/2010/wordprocessingShape">
                    <wps:wsp>
                      <wps:cNvSpPr/>
                      <wps:spPr>
                        <a:xfrm>
                          <a:off x="0" y="0"/>
                          <a:ext cx="4166870" cy="244475"/>
                        </a:xfrm>
                        <a:prstGeom prst="rect">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E3BE389" w14:textId="77777777" w:rsidR="00483D1B" w:rsidRPr="00B95ABE" w:rsidRDefault="00483D1B" w:rsidP="00E125DF">
                            <w:pPr>
                              <w:rPr>
                                <w:rFonts w:hint="eastAsia"/>
                                <w:color w:val="000000" w:themeColor="text1"/>
                              </w:rPr>
                            </w:pPr>
                            <w:r>
                              <w:rPr>
                                <w:color w:val="000000" w:themeColor="text1"/>
                              </w:rPr>
                              <w:t>Return similarities list to main function</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0A38CD" id="Rectangle 108" o:spid="_x0000_s1057" style="position:absolute;margin-left:67.5pt;margin-top:26.5pt;width:328.1pt;height:19.25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" fillcolor="#ffd966 [1943]" strokecolor="#1f4d78 [1604]" strokeweight="1pt">
                <v:textbox>
                  <w:txbxContent>
                    <w:p w14:paraId="4E3BE389" w14:textId="77777777" w:rsidR="00483D1B" w:rsidRPr="00B95ABE" w:rsidRDefault="00483D1B" w:rsidP="00E125DF">
                      <w:pPr>
                        <w:rPr>
                          <w:rFonts w:hint="eastAsia"/>
                          <w:color w:val="000000" w:themeColor="text1"/>
                        </w:rPr>
                      </w:pPr>
                      <w:r>
                        <w:rPr>
                          <w:color w:val="000000" w:themeColor="text1"/>
                        </w:rPr>
                        <w:t>Return similarities list to main function</w:t>
                      </w:r>
                    </w:p>
                  </w:txbxContent>
                </v:textbox>
                <w10:wrap anchorx="margin"/>
              </v:rect>
            </w:pict>
          </mc:Fallback>
        </mc:AlternateContent>
      </w:r>
      <w:r w:rsidR="00E125DF" w:rsidRPr="00E07538">
        <w:rPr>
          <w:rFonts w:asciiTheme="majorBidi" w:hAnsiTheme="majorBidi" w:cstheme="majorBidi"/>
          <w:noProof/>
          <w:sz w:val="24"/>
          <w:lang w:eastAsia="en-US" w:bidi="ar-SA"/>
        </w:rPr>
        <mc:AlternateContent>
          <mc:Choice Requires="wps">
            <w:drawing>
              <wp:anchor distT="0" distB="0" distL="114300" distR="114300" simplePos="0" relativeHeight="251714560" behindDoc="0" locked="0" layoutInCell="1" allowOverlap="1" wp14:anchorId="50C42452" wp14:editId="7996B0BF">
                <wp:simplePos x="0" y="0"/>
                <wp:positionH relativeFrom="margin">
                  <wp:posOffset>2675255</wp:posOffset>
                </wp:positionH>
                <wp:positionV relativeFrom="paragraph">
                  <wp:posOffset>33020</wp:posOffset>
                </wp:positionV>
                <wp:extent cx="148590" cy="276225"/>
                <wp:effectExtent l="19050" t="0" r="22860" b="47625"/>
                <wp:wrapNone/>
                <wp:docPr id="107" name="Down Arrow 107"/>
                <wp:cNvGraphicFramePr/>
                <a:graphic xmlns:a="http://schemas.openxmlformats.org/drawingml/2006/main">
                  <a:graphicData uri="http://schemas.microsoft.com/office/word/2010/wordprocessingShape">
                    <wps:wsp>
                      <wps:cNvSpPr/>
                      <wps:spPr>
                        <a:xfrm flipH="1">
                          <a:off x="0" y="0"/>
                          <a:ext cx="148590" cy="27622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26C9C1" id="Down Arrow 107" o:spid="_x0000_s1026" type="#_x0000_t67" style="position:absolute;margin-left:210.65pt;margin-top:2.6pt;width:11.7pt;height:21.75pt;flip:x;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" adj="15790" fillcolor="#5b9bd5 [3204]" strokecolor="#1f4d78 [1604]" strokeweight="1pt">
                <w10:wrap anchorx="margin"/>
              </v:shape>
            </w:pict>
          </mc:Fallback>
        </mc:AlternateContent>
      </w:r>
    </w:p>
    <w:p w14:paraId="0BBD5D86" w14:textId="1A0B95FD" w:rsidR="00E125DF" w:rsidRPr="00E07538" w:rsidRDefault="003F25D6" w:rsidP="00E07538">
      <w:pPr>
        <w:spacing w:line="480" w:lineRule="auto"/>
        <w:rPr>
          <w:rFonts w:asciiTheme="majorBidi" w:hAnsiTheme="majorBidi" w:cstheme="majorBidi"/>
          <w:sz w:val="24"/>
        </w:rPr>
      </w:pPr>
      <w:r w:rsidRPr="00E07538">
        <w:rPr>
          <w:rFonts w:asciiTheme="majorBidi" w:hAnsiTheme="majorBidi" w:cstheme="majorBidi"/>
          <w:noProof/>
          <w:sz w:val="24"/>
          <w:lang w:eastAsia="en-US" w:bidi="ar-SA"/>
        </w:rPr>
        <mc:AlternateContent>
          <mc:Choice Requires="wps">
            <w:drawing>
              <wp:anchor distT="0" distB="0" distL="114300" distR="114300" simplePos="0" relativeHeight="251710464" behindDoc="0" locked="0" layoutInCell="1" allowOverlap="1" wp14:anchorId="1CFCE780" wp14:editId="55392F59">
                <wp:simplePos x="0" y="0"/>
                <wp:positionH relativeFrom="margin">
                  <wp:posOffset>2682240</wp:posOffset>
                </wp:positionH>
                <wp:positionV relativeFrom="paragraph">
                  <wp:posOffset>269240</wp:posOffset>
                </wp:positionV>
                <wp:extent cx="129540" cy="307975"/>
                <wp:effectExtent l="19050" t="0" r="41910" b="34925"/>
                <wp:wrapNone/>
                <wp:docPr id="109" name="Down Arrow 109"/>
                <wp:cNvGraphicFramePr/>
                <a:graphic xmlns:a="http://schemas.openxmlformats.org/drawingml/2006/main">
                  <a:graphicData uri="http://schemas.microsoft.com/office/word/2010/wordprocessingShape">
                    <wps:wsp>
                      <wps:cNvSpPr/>
                      <wps:spPr>
                        <a:xfrm flipH="1">
                          <a:off x="0" y="0"/>
                          <a:ext cx="129540" cy="3079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23855F" id="Down Arrow 109" o:spid="_x0000_s1026" type="#_x0000_t67" style="position:absolute;margin-left:211.2pt;margin-top:21.2pt;width:10.2pt;height:24.25pt;flip:x;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" adj="17057" fillcolor="#5b9bd5 [3204]" strokecolor="#1f4d78 [1604]" strokeweight="1pt">
                <w10:wrap anchorx="margin"/>
              </v:shape>
            </w:pict>
          </mc:Fallback>
        </mc:AlternateContent>
      </w:r>
    </w:p>
    <w:p w14:paraId="7AB9A442" w14:textId="4D78CF2A" w:rsidR="00E125DF" w:rsidRPr="00E07538" w:rsidRDefault="003F25D6" w:rsidP="00E07538">
      <w:pPr>
        <w:spacing w:line="480" w:lineRule="auto"/>
        <w:rPr>
          <w:rFonts w:asciiTheme="majorBidi" w:hAnsiTheme="majorBidi" w:cstheme="majorBidi"/>
          <w:sz w:val="24"/>
        </w:rPr>
      </w:pPr>
      <w:r w:rsidRPr="00E07538">
        <w:rPr>
          <w:rFonts w:asciiTheme="majorBidi" w:hAnsiTheme="majorBidi" w:cstheme="majorBidi"/>
          <w:noProof/>
          <w:sz w:val="24"/>
          <w:lang w:eastAsia="en-US" w:bidi="ar-SA"/>
        </w:rPr>
        <mc:AlternateContent>
          <mc:Choice Requires="wps">
            <w:drawing>
              <wp:anchor distT="0" distB="0" distL="114300" distR="114300" simplePos="0" relativeHeight="251717632" behindDoc="0" locked="0" layoutInCell="1" allowOverlap="1" wp14:anchorId="02AE2B7B" wp14:editId="35E05077">
                <wp:simplePos x="0" y="0"/>
                <wp:positionH relativeFrom="margin">
                  <wp:posOffset>2113915</wp:posOffset>
                </wp:positionH>
                <wp:positionV relativeFrom="paragraph">
                  <wp:posOffset>290195</wp:posOffset>
                </wp:positionV>
                <wp:extent cx="1286510" cy="499110"/>
                <wp:effectExtent l="0" t="0" r="27940" b="15240"/>
                <wp:wrapNone/>
                <wp:docPr id="110" name="Oval 110"/>
                <wp:cNvGraphicFramePr/>
                <a:graphic xmlns:a="http://schemas.openxmlformats.org/drawingml/2006/main">
                  <a:graphicData uri="http://schemas.microsoft.com/office/word/2010/wordprocessingShape">
                    <wps:wsp>
                      <wps:cNvSpPr/>
                      <wps:spPr>
                        <a:xfrm>
                          <a:off x="0" y="0"/>
                          <a:ext cx="1286510" cy="499110"/>
                        </a:xfrm>
                        <a:prstGeom prst="ellipse">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CA83A6F" w14:textId="77777777" w:rsidR="00483D1B" w:rsidRPr="00B95ABE" w:rsidRDefault="00483D1B" w:rsidP="00E125DF">
                            <w:pPr>
                              <w:jc w:val="center"/>
                              <w:rPr>
                                <w:rFonts w:hint="eastAsia"/>
                                <w:color w:val="000000" w:themeColor="text1"/>
                              </w:rPr>
                            </w:pPr>
                            <w:r w:rsidRPr="00B95ABE">
                              <w:rPr>
                                <w:color w:val="000000" w:themeColor="text1"/>
                              </w:rPr>
                              <w:t>End</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oval w14:anchorId="02AE2B7B" id="Oval 110" o:spid="_x0000_s1058" style="position:absolute;margin-left:166.45pt;margin-top:22.85pt;width:101.3pt;height:39.3pt;z-index:25171763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" fillcolor="#fbe4d5 [661]" strokecolor="#1f4d78 [1604]" strokeweight="1pt">
                <v:stroke joinstyle="miter"/>
                <v:textbox>
                  <w:txbxContent>
                    <w:p w14:paraId="6CA83A6F" w14:textId="77777777" w:rsidR="00483D1B" w:rsidRPr="00B95ABE" w:rsidRDefault="00483D1B" w:rsidP="00E125DF">
                      <w:pPr>
                        <w:jc w:val="center"/>
                        <w:rPr>
                          <w:rFonts w:hint="eastAsia"/>
                          <w:color w:val="000000" w:themeColor="text1"/>
                        </w:rPr>
                      </w:pPr>
                      <w:r w:rsidRPr="00B95ABE">
                        <w:rPr>
                          <w:color w:val="000000" w:themeColor="text1"/>
                        </w:rPr>
                        <w:t>End</w:t>
                      </w:r>
                    </w:p>
                  </w:txbxContent>
                </v:textbox>
                <w10:wrap anchorx="margin"/>
              </v:oval>
            </w:pict>
          </mc:Fallback>
        </mc:AlternateContent>
      </w:r>
    </w:p>
    <w:p w14:paraId="3EDF7C3A" w14:textId="2C0B6D9C" w:rsidR="00E125DF" w:rsidRPr="00E07538" w:rsidRDefault="00E125DF" w:rsidP="00E07538">
      <w:pPr>
        <w:spacing w:line="480" w:lineRule="auto"/>
        <w:rPr>
          <w:rFonts w:asciiTheme="majorBidi" w:hAnsiTheme="majorBidi" w:cstheme="majorBidi"/>
          <w:sz w:val="24"/>
        </w:rPr>
      </w:pPr>
    </w:p>
    <w:p w14:paraId="1EAD877A" w14:textId="77777777" w:rsidR="00E125DF" w:rsidRPr="00E07538" w:rsidRDefault="00E125DF" w:rsidP="00E07538">
      <w:pPr>
        <w:spacing w:line="480" w:lineRule="auto"/>
        <w:rPr>
          <w:rFonts w:asciiTheme="majorBidi" w:hAnsiTheme="majorBidi" w:cstheme="majorBidi"/>
          <w:sz w:val="24"/>
        </w:rPr>
      </w:pPr>
    </w:p>
    <w:p w14:paraId="023314F6" w14:textId="67A089BF" w:rsidR="00E125DF" w:rsidRDefault="00E125DF" w:rsidP="00E07538">
      <w:pPr>
        <w:spacing w:line="480" w:lineRule="auto"/>
        <w:rPr>
          <w:rFonts w:asciiTheme="majorBidi" w:hAnsiTheme="majorBidi" w:cstheme="majorBidi"/>
          <w:sz w:val="24"/>
        </w:rPr>
      </w:pPr>
    </w:p>
    <w:p w14:paraId="3C2A3346" w14:textId="56DF82B6" w:rsidR="00770258" w:rsidRPr="00770258" w:rsidRDefault="00770258" w:rsidP="00770258">
      <w:pPr>
        <w:spacing w:line="480" w:lineRule="auto"/>
        <w:jc w:val="center"/>
        <w:rPr>
          <w:rFonts w:asciiTheme="majorBidi" w:hAnsiTheme="majorBidi" w:cstheme="majorBidi"/>
          <w:i/>
          <w:iCs/>
          <w:sz w:val="24"/>
          <w:u w:val="single"/>
        </w:rPr>
      </w:pPr>
      <w:r w:rsidRPr="00770258">
        <w:rPr>
          <w:rFonts w:asciiTheme="majorBidi" w:hAnsiTheme="majorBidi" w:cstheme="majorBidi"/>
          <w:i/>
          <w:iCs/>
          <w:color w:val="000000" w:themeColor="text1"/>
          <w:sz w:val="24"/>
          <w:u w:val="single"/>
        </w:rPr>
        <w:t xml:space="preserve">Figure3.3: Perform letter Phonological or Orthographical </w:t>
      </w:r>
      <w:r w:rsidRPr="00770258">
        <w:rPr>
          <w:rFonts w:asciiTheme="majorBidi" w:hAnsiTheme="majorBidi" w:cstheme="majorBidi"/>
          <w:i/>
          <w:iCs/>
          <w:sz w:val="24"/>
          <w:u w:val="single"/>
        </w:rPr>
        <w:t>Algorithm Flowchart</w:t>
      </w:r>
    </w:p>
    <w:p w14:paraId="14D14AAB" w14:textId="0853BD82" w:rsidR="00770258" w:rsidRDefault="00770258" w:rsidP="00E07538">
      <w:pPr>
        <w:spacing w:line="480" w:lineRule="auto"/>
        <w:rPr>
          <w:rFonts w:asciiTheme="majorBidi" w:hAnsiTheme="majorBidi" w:cstheme="majorBidi"/>
          <w:sz w:val="24"/>
        </w:rPr>
      </w:pPr>
    </w:p>
    <w:p w14:paraId="0F99EBDC" w14:textId="1EFA2347" w:rsidR="000369B8" w:rsidRDefault="000369B8" w:rsidP="00E07538">
      <w:pPr>
        <w:spacing w:line="480" w:lineRule="auto"/>
        <w:rPr>
          <w:rFonts w:asciiTheme="majorBidi" w:hAnsiTheme="majorBidi" w:cstheme="majorBidi"/>
          <w:sz w:val="24"/>
        </w:rPr>
      </w:pPr>
    </w:p>
    <w:p w14:paraId="7D2811C9" w14:textId="053F58AA" w:rsidR="000369B8" w:rsidRDefault="000369B8" w:rsidP="00E07538">
      <w:pPr>
        <w:spacing w:line="480" w:lineRule="auto"/>
        <w:rPr>
          <w:rFonts w:asciiTheme="majorBidi" w:hAnsiTheme="majorBidi" w:cstheme="majorBidi"/>
          <w:sz w:val="24"/>
        </w:rPr>
      </w:pPr>
    </w:p>
    <w:p w14:paraId="6A3922FC" w14:textId="2D00045A" w:rsidR="000369B8" w:rsidRDefault="000369B8" w:rsidP="00E07538">
      <w:pPr>
        <w:spacing w:line="480" w:lineRule="auto"/>
        <w:rPr>
          <w:rFonts w:asciiTheme="majorBidi" w:hAnsiTheme="majorBidi" w:cstheme="majorBidi"/>
          <w:sz w:val="24"/>
        </w:rPr>
      </w:pPr>
    </w:p>
    <w:p w14:paraId="74B3AC43" w14:textId="2BE46FB1" w:rsidR="000369B8" w:rsidRDefault="000369B8" w:rsidP="00E07538">
      <w:pPr>
        <w:spacing w:line="480" w:lineRule="auto"/>
        <w:rPr>
          <w:rFonts w:asciiTheme="majorBidi" w:hAnsiTheme="majorBidi" w:cstheme="majorBidi"/>
          <w:sz w:val="24"/>
        </w:rPr>
      </w:pPr>
    </w:p>
    <w:p w14:paraId="759D9BC2" w14:textId="3A6D661A" w:rsidR="000369B8" w:rsidRDefault="000369B8" w:rsidP="00E07538">
      <w:pPr>
        <w:spacing w:line="480" w:lineRule="auto"/>
        <w:rPr>
          <w:rFonts w:asciiTheme="majorBidi" w:hAnsiTheme="majorBidi" w:cstheme="majorBidi"/>
          <w:sz w:val="24"/>
        </w:rPr>
      </w:pPr>
    </w:p>
    <w:p w14:paraId="11F2BA68" w14:textId="27E5DBC9" w:rsidR="000369B8" w:rsidRDefault="000369B8" w:rsidP="00E07538">
      <w:pPr>
        <w:spacing w:line="480" w:lineRule="auto"/>
        <w:rPr>
          <w:rFonts w:asciiTheme="majorBidi" w:hAnsiTheme="majorBidi" w:cstheme="majorBidi"/>
          <w:sz w:val="24"/>
        </w:rPr>
      </w:pPr>
    </w:p>
    <w:p w14:paraId="382D63BE" w14:textId="405852EE" w:rsidR="000369B8" w:rsidRDefault="000369B8" w:rsidP="00E07538">
      <w:pPr>
        <w:spacing w:line="480" w:lineRule="auto"/>
        <w:rPr>
          <w:rFonts w:asciiTheme="majorBidi" w:hAnsiTheme="majorBidi" w:cstheme="majorBidi"/>
          <w:sz w:val="24"/>
        </w:rPr>
      </w:pPr>
    </w:p>
    <w:p w14:paraId="17724550" w14:textId="77777777" w:rsidR="000369B8" w:rsidRDefault="000369B8" w:rsidP="00E07538">
      <w:pPr>
        <w:spacing w:line="480" w:lineRule="auto"/>
        <w:rPr>
          <w:rFonts w:asciiTheme="majorBidi" w:hAnsiTheme="majorBidi" w:cstheme="majorBidi"/>
          <w:sz w:val="24"/>
        </w:rPr>
      </w:pPr>
    </w:p>
    <w:p w14:paraId="3D4E7842" w14:textId="77777777" w:rsidR="00E125DF" w:rsidRPr="00E07538" w:rsidRDefault="00E125DF" w:rsidP="00E07538">
      <w:pPr>
        <w:spacing w:line="480" w:lineRule="auto"/>
        <w:ind w:left="720"/>
        <w:rPr>
          <w:rFonts w:asciiTheme="majorBidi" w:hAnsiTheme="majorBidi" w:cstheme="majorBidi"/>
          <w:sz w:val="24"/>
        </w:rPr>
      </w:pPr>
      <w:r w:rsidRPr="00E07538">
        <w:rPr>
          <w:rFonts w:asciiTheme="majorBidi" w:hAnsiTheme="majorBidi" w:cstheme="majorBidi"/>
          <w:sz w:val="24"/>
        </w:rPr>
        <w:t>Actually, what mentioned and described via flowcharts and programs could be summarized in the below steps:</w:t>
      </w:r>
    </w:p>
    <w:p w14:paraId="066851B3" w14:textId="77777777" w:rsidR="00E125DF" w:rsidRPr="00E07538" w:rsidRDefault="00E125DF" w:rsidP="00E07538">
      <w:pPr>
        <w:spacing w:line="480" w:lineRule="auto"/>
        <w:ind w:left="720"/>
        <w:rPr>
          <w:rFonts w:asciiTheme="majorBidi" w:hAnsiTheme="majorBidi" w:cstheme="majorBidi"/>
          <w:i/>
          <w:iCs/>
          <w:sz w:val="24"/>
        </w:rPr>
      </w:pPr>
      <w:r w:rsidRPr="00E07538">
        <w:rPr>
          <w:rFonts w:asciiTheme="majorBidi" w:hAnsiTheme="majorBidi" w:cstheme="majorBidi"/>
          <w:i/>
          <w:sz w:val="24"/>
        </w:rPr>
        <w:t>3.1</w:t>
      </w:r>
      <w:r w:rsidRPr="00E07538">
        <w:rPr>
          <w:rFonts w:asciiTheme="majorBidi" w:hAnsiTheme="majorBidi" w:cstheme="majorBidi"/>
          <w:i/>
          <w:sz w:val="24"/>
        </w:rPr>
        <w:tab/>
      </w:r>
      <w:proofErr w:type="spellStart"/>
      <w:r w:rsidRPr="00E07538">
        <w:rPr>
          <w:rFonts w:asciiTheme="majorBidi" w:hAnsiTheme="majorBidi" w:cstheme="majorBidi"/>
          <w:i/>
          <w:sz w:val="24"/>
          <w:u w:val="single"/>
        </w:rPr>
        <w:t>getRandomWord</w:t>
      </w:r>
      <w:proofErr w:type="spellEnd"/>
      <w:r w:rsidRPr="00E07538">
        <w:rPr>
          <w:rFonts w:asciiTheme="majorBidi" w:hAnsiTheme="majorBidi" w:cstheme="majorBidi"/>
          <w:i/>
          <w:sz w:val="24"/>
          <w:u w:val="single"/>
        </w:rPr>
        <w:t xml:space="preserve"> ():</w:t>
      </w:r>
    </w:p>
    <w:p w14:paraId="6B12EBB5" w14:textId="218BAB92" w:rsidR="00E125DF" w:rsidRPr="00E07538" w:rsidRDefault="00E125DF" w:rsidP="00E70BA4">
      <w:pPr>
        <w:spacing w:line="480" w:lineRule="auto"/>
        <w:ind w:left="1440"/>
        <w:rPr>
          <w:rFonts w:asciiTheme="majorBidi" w:hAnsiTheme="majorBidi" w:cstheme="majorBidi"/>
          <w:sz w:val="24"/>
        </w:rPr>
      </w:pPr>
      <w:r w:rsidRPr="00E07538">
        <w:rPr>
          <w:rFonts w:asciiTheme="majorBidi" w:hAnsiTheme="majorBidi" w:cstheme="majorBidi"/>
          <w:sz w:val="24"/>
        </w:rPr>
        <w:t xml:space="preserve">Execute select statement to get a </w:t>
      </w:r>
      <w:r w:rsidR="00E70BA4">
        <w:rPr>
          <w:rFonts w:asciiTheme="majorBidi" w:hAnsiTheme="majorBidi" w:cstheme="majorBidi"/>
          <w:sz w:val="24"/>
        </w:rPr>
        <w:t>real</w:t>
      </w:r>
      <w:r w:rsidRPr="00E07538">
        <w:rPr>
          <w:rFonts w:asciiTheme="majorBidi" w:hAnsiTheme="majorBidi" w:cstheme="majorBidi"/>
          <w:sz w:val="24"/>
        </w:rPr>
        <w:t xml:space="preserve"> Arabic word from the defined database repository table</w:t>
      </w:r>
      <w:r w:rsidR="00E70BA4">
        <w:rPr>
          <w:rFonts w:asciiTheme="majorBidi" w:hAnsiTheme="majorBidi" w:cstheme="majorBidi"/>
          <w:sz w:val="24"/>
        </w:rPr>
        <w:t>.</w:t>
      </w:r>
    </w:p>
    <w:p w14:paraId="1E9B576C" w14:textId="06A927FB" w:rsidR="00E125DF" w:rsidRPr="00E70BA4" w:rsidRDefault="00E70BA4" w:rsidP="00E70BA4">
      <w:pPr>
        <w:spacing w:after="160" w:line="480" w:lineRule="auto"/>
        <w:ind w:left="720"/>
        <w:rPr>
          <w:rFonts w:asciiTheme="majorBidi" w:hAnsiTheme="majorBidi" w:cstheme="majorBidi"/>
          <w:i/>
          <w:iCs/>
          <w:sz w:val="22"/>
          <w:szCs w:val="22"/>
        </w:rPr>
      </w:pPr>
      <w:r w:rsidRPr="00E70BA4">
        <w:rPr>
          <w:rFonts w:asciiTheme="majorBidi" w:hAnsiTheme="majorBidi" w:cstheme="majorBidi"/>
          <w:i/>
          <w:iCs/>
          <w:sz w:val="22"/>
          <w:szCs w:val="22"/>
        </w:rPr>
        <w:t>3.2</w:t>
      </w:r>
      <w:r w:rsidRPr="00E70BA4">
        <w:rPr>
          <w:rFonts w:asciiTheme="majorBidi" w:hAnsiTheme="majorBidi" w:cstheme="majorBidi"/>
          <w:i/>
          <w:iCs/>
          <w:sz w:val="22"/>
          <w:szCs w:val="22"/>
        </w:rPr>
        <w:tab/>
      </w:r>
      <w:proofErr w:type="spellStart"/>
      <w:r w:rsidR="00E125DF" w:rsidRPr="00E70BA4">
        <w:rPr>
          <w:rFonts w:asciiTheme="majorBidi" w:hAnsiTheme="majorBidi" w:cstheme="majorBidi"/>
          <w:i/>
          <w:iCs/>
          <w:sz w:val="22"/>
          <w:szCs w:val="22"/>
        </w:rPr>
        <w:t>DoTransPostion</w:t>
      </w:r>
      <w:proofErr w:type="spellEnd"/>
      <w:r w:rsidR="00E125DF" w:rsidRPr="00E70BA4">
        <w:rPr>
          <w:rFonts w:asciiTheme="majorBidi" w:hAnsiTheme="majorBidi" w:cstheme="majorBidi"/>
          <w:i/>
          <w:iCs/>
          <w:sz w:val="22"/>
          <w:szCs w:val="22"/>
        </w:rPr>
        <w:t xml:space="preserve"> ():</w:t>
      </w:r>
    </w:p>
    <w:p w14:paraId="615E3E84" w14:textId="17245C68" w:rsidR="00E125DF" w:rsidRPr="00E07538" w:rsidRDefault="00E125DF" w:rsidP="00E70BA4">
      <w:pPr>
        <w:pStyle w:val="ListParagraph"/>
        <w:spacing w:line="480" w:lineRule="auto"/>
        <w:ind w:left="1440"/>
        <w:rPr>
          <w:rFonts w:asciiTheme="majorBidi" w:hAnsiTheme="majorBidi" w:cstheme="majorBidi"/>
        </w:rPr>
      </w:pPr>
      <w:r w:rsidRPr="00E07538">
        <w:rPr>
          <w:rFonts w:asciiTheme="majorBidi" w:hAnsiTheme="majorBidi" w:cstheme="majorBidi"/>
        </w:rPr>
        <w:t xml:space="preserve">In this function, transformation of gotten word is done bases on orthographic or phonological approaches, check </w:t>
      </w:r>
      <w:r w:rsidR="00E70BA4">
        <w:rPr>
          <w:rFonts w:asciiTheme="majorBidi" w:hAnsiTheme="majorBidi" w:cstheme="majorBidi"/>
        </w:rPr>
        <w:t>above</w:t>
      </w:r>
      <w:r w:rsidRPr="00E07538">
        <w:rPr>
          <w:rFonts w:asciiTheme="majorBidi" w:hAnsiTheme="majorBidi" w:cstheme="majorBidi"/>
        </w:rPr>
        <w:t xml:space="preserve"> </w:t>
      </w:r>
      <w:r w:rsidR="00E70BA4">
        <w:rPr>
          <w:rFonts w:asciiTheme="majorBidi" w:hAnsiTheme="majorBidi" w:cstheme="majorBidi"/>
        </w:rPr>
        <w:t>(</w:t>
      </w:r>
      <w:r w:rsidR="00E70BA4" w:rsidRPr="00E70BA4">
        <w:rPr>
          <w:rFonts w:asciiTheme="majorBidi" w:hAnsiTheme="majorBidi" w:cstheme="majorBidi"/>
          <w:i/>
          <w:iCs/>
          <w:color w:val="000000" w:themeColor="text1"/>
        </w:rPr>
        <w:t>Figure3.3</w:t>
      </w:r>
      <w:r w:rsidR="00E70BA4">
        <w:rPr>
          <w:rFonts w:asciiTheme="majorBidi" w:hAnsiTheme="majorBidi" w:cstheme="majorBidi"/>
        </w:rPr>
        <w:t xml:space="preserve">, </w:t>
      </w:r>
      <w:r w:rsidR="00E70BA4">
        <w:rPr>
          <w:rFonts w:asciiTheme="majorBidi" w:hAnsiTheme="majorBidi" w:cstheme="majorBidi"/>
          <w:i/>
          <w:iCs/>
          <w:color w:val="000000" w:themeColor="text1"/>
        </w:rPr>
        <w:t>Figure3.2</w:t>
      </w:r>
      <w:r w:rsidR="00E70BA4">
        <w:rPr>
          <w:rFonts w:asciiTheme="majorBidi" w:hAnsiTheme="majorBidi" w:cstheme="majorBidi"/>
        </w:rPr>
        <w:t>)</w:t>
      </w:r>
      <w:r w:rsidR="00E70BA4" w:rsidRPr="00E70BA4">
        <w:rPr>
          <w:rFonts w:asciiTheme="majorBidi" w:hAnsiTheme="majorBidi" w:cstheme="majorBidi"/>
        </w:rPr>
        <w:t xml:space="preserve"> </w:t>
      </w:r>
      <w:r w:rsidRPr="00E07538">
        <w:rPr>
          <w:rFonts w:asciiTheme="majorBidi" w:hAnsiTheme="majorBidi" w:cstheme="majorBidi"/>
        </w:rPr>
        <w:t>that shows base line this similarities techniques.</w:t>
      </w:r>
    </w:p>
    <w:p w14:paraId="77913BCC" w14:textId="77777777" w:rsidR="00E125DF" w:rsidRPr="00E07538" w:rsidRDefault="00E125DF" w:rsidP="00E07538">
      <w:pPr>
        <w:pStyle w:val="ListParagraph"/>
        <w:spacing w:line="480" w:lineRule="auto"/>
        <w:ind w:left="1440"/>
        <w:rPr>
          <w:rFonts w:asciiTheme="majorBidi" w:hAnsiTheme="majorBidi" w:cstheme="majorBidi"/>
        </w:rPr>
      </w:pPr>
      <w:r w:rsidRPr="00E07538">
        <w:rPr>
          <w:rFonts w:asciiTheme="majorBidi" w:hAnsiTheme="majorBidi" w:cstheme="majorBidi"/>
        </w:rPr>
        <w:t>Performing trans-position represents main enhancement that suggested algorithm would provide, it would do below detailed steps:</w:t>
      </w:r>
    </w:p>
    <w:p w14:paraId="19AFE5E4" w14:textId="77777777" w:rsidR="00E125DF" w:rsidRPr="00E07538" w:rsidRDefault="00E125DF" w:rsidP="00981EA4">
      <w:pPr>
        <w:pStyle w:val="ListParagraph"/>
        <w:numPr>
          <w:ilvl w:val="0"/>
          <w:numId w:val="5"/>
        </w:numPr>
        <w:spacing w:after="160" w:line="480" w:lineRule="auto"/>
        <w:rPr>
          <w:rFonts w:asciiTheme="majorBidi" w:hAnsiTheme="majorBidi" w:cstheme="majorBidi"/>
        </w:rPr>
      </w:pPr>
      <w:r w:rsidRPr="00E07538">
        <w:rPr>
          <w:rFonts w:asciiTheme="majorBidi" w:hAnsiTheme="majorBidi" w:cstheme="majorBidi"/>
        </w:rPr>
        <w:t>Getting random word</w:t>
      </w:r>
    </w:p>
    <w:p w14:paraId="0C131B25" w14:textId="43688797" w:rsidR="00E125DF" w:rsidRPr="00E07538" w:rsidRDefault="00E125DF" w:rsidP="00981EA4">
      <w:pPr>
        <w:pStyle w:val="ListParagraph"/>
        <w:numPr>
          <w:ilvl w:val="0"/>
          <w:numId w:val="5"/>
        </w:numPr>
        <w:spacing w:after="160" w:line="480" w:lineRule="auto"/>
        <w:rPr>
          <w:rFonts w:asciiTheme="majorBidi" w:hAnsiTheme="majorBidi" w:cstheme="majorBidi"/>
        </w:rPr>
      </w:pPr>
      <w:r w:rsidRPr="00E07538">
        <w:rPr>
          <w:rFonts w:asciiTheme="majorBidi" w:hAnsiTheme="majorBidi" w:cstheme="majorBidi"/>
        </w:rPr>
        <w:t>Generating most ranked word that have same (n</w:t>
      </w:r>
      <w:r w:rsidR="00E70BA4">
        <w:rPr>
          <w:rFonts w:asciiTheme="majorBidi" w:hAnsiTheme="majorBidi" w:cstheme="majorBidi"/>
        </w:rPr>
        <w:t>, n is a random position between 2 and length of a given word -1</w:t>
      </w:r>
      <w:r w:rsidRPr="00E07538">
        <w:rPr>
          <w:rFonts w:asciiTheme="majorBidi" w:hAnsiTheme="majorBidi" w:cstheme="majorBidi"/>
        </w:rPr>
        <w:t>) characters, where n is the count of characters of the input word.</w:t>
      </w:r>
    </w:p>
    <w:p w14:paraId="54052093" w14:textId="77777777" w:rsidR="00E125DF" w:rsidRPr="00E07538" w:rsidRDefault="00E125DF" w:rsidP="00981EA4">
      <w:pPr>
        <w:pStyle w:val="ListParagraph"/>
        <w:numPr>
          <w:ilvl w:val="0"/>
          <w:numId w:val="5"/>
        </w:numPr>
        <w:spacing w:after="160" w:line="480" w:lineRule="auto"/>
        <w:rPr>
          <w:rFonts w:asciiTheme="majorBidi" w:hAnsiTheme="majorBidi" w:cstheme="majorBidi"/>
        </w:rPr>
      </w:pPr>
      <w:r w:rsidRPr="00E07538">
        <w:rPr>
          <w:rFonts w:asciiTheme="majorBidi" w:hAnsiTheme="majorBidi" w:cstheme="majorBidi"/>
        </w:rPr>
        <w:t>Above statement is executed based on n-gram character model as described by Markov model.</w:t>
      </w:r>
    </w:p>
    <w:p w14:paraId="63BF81D7" w14:textId="77777777" w:rsidR="00E125DF" w:rsidRPr="00E07538" w:rsidRDefault="00E125DF" w:rsidP="00981EA4">
      <w:pPr>
        <w:pStyle w:val="ListParagraph"/>
        <w:numPr>
          <w:ilvl w:val="0"/>
          <w:numId w:val="5"/>
        </w:numPr>
        <w:spacing w:after="160" w:line="480" w:lineRule="auto"/>
        <w:rPr>
          <w:rFonts w:asciiTheme="majorBidi" w:hAnsiTheme="majorBidi" w:cstheme="majorBidi"/>
        </w:rPr>
      </w:pPr>
      <w:r w:rsidRPr="00E07538">
        <w:rPr>
          <w:rFonts w:asciiTheme="majorBidi" w:hAnsiTheme="majorBidi" w:cstheme="majorBidi"/>
        </w:rPr>
        <w:t>Considering al-Khalil bun Ahmad al-Faraheedi rules to select most character which is similar to the original character to be replaced in terms of phonetic and orthographic rules; this will give more ambiguity to the generated word that should confuse the learner.</w:t>
      </w:r>
    </w:p>
    <w:p w14:paraId="44E4F829" w14:textId="77777777" w:rsidR="00E125DF" w:rsidRPr="00E07538" w:rsidRDefault="00E125DF" w:rsidP="00981EA4">
      <w:pPr>
        <w:pStyle w:val="ListParagraph"/>
        <w:numPr>
          <w:ilvl w:val="0"/>
          <w:numId w:val="5"/>
        </w:numPr>
        <w:spacing w:after="160" w:line="480" w:lineRule="auto"/>
        <w:rPr>
          <w:rFonts w:asciiTheme="majorBidi" w:hAnsiTheme="majorBidi" w:cstheme="majorBidi"/>
        </w:rPr>
      </w:pPr>
      <w:r w:rsidRPr="00E07538">
        <w:rPr>
          <w:rFonts w:asciiTheme="majorBidi" w:hAnsiTheme="majorBidi" w:cstheme="majorBidi"/>
        </w:rPr>
        <w:t>Verify generated words against the existed corpus, only not existed probabilities will be considered as non-words.</w:t>
      </w:r>
    </w:p>
    <w:p w14:paraId="6E5FB36E" w14:textId="77777777" w:rsidR="00E125DF" w:rsidRPr="00E07538" w:rsidRDefault="00E125DF" w:rsidP="00981EA4">
      <w:pPr>
        <w:pStyle w:val="ListParagraph"/>
        <w:numPr>
          <w:ilvl w:val="0"/>
          <w:numId w:val="5"/>
        </w:numPr>
        <w:spacing w:after="160" w:line="480" w:lineRule="auto"/>
        <w:rPr>
          <w:rFonts w:asciiTheme="majorBidi" w:hAnsiTheme="majorBidi" w:cstheme="majorBidi"/>
        </w:rPr>
      </w:pPr>
      <w:r w:rsidRPr="00E07538">
        <w:rPr>
          <w:rFonts w:asciiTheme="majorBidi" w:hAnsiTheme="majorBidi" w:cstheme="majorBidi"/>
        </w:rPr>
        <w:lastRenderedPageBreak/>
        <w:t>Below matrix shows Arabic characters categorized based on orthographic and phonetic rules.</w:t>
      </w:r>
    </w:p>
    <w:p w14:paraId="68737F44" w14:textId="77777777" w:rsidR="00E125DF" w:rsidRPr="00E07538" w:rsidRDefault="00E125DF" w:rsidP="00E07538">
      <w:pPr>
        <w:pStyle w:val="ListParagraph"/>
        <w:spacing w:line="480" w:lineRule="auto"/>
        <w:ind w:left="1440"/>
        <w:rPr>
          <w:rFonts w:asciiTheme="majorBidi" w:hAnsiTheme="majorBidi" w:cstheme="majorBidi"/>
        </w:rPr>
      </w:pPr>
    </w:p>
    <w:tbl>
      <w:tblPr>
        <w:tblStyle w:val="TableGrid"/>
        <w:tblW w:w="8664" w:type="dxa"/>
        <w:tblInd w:w="1327" w:type="dxa"/>
        <w:tblLook w:val="04A0" w:firstRow="1" w:lastRow="0" w:firstColumn="1" w:lastColumn="0" w:noHBand="0" w:noVBand="1"/>
      </w:tblPr>
      <w:tblGrid>
        <w:gridCol w:w="5288"/>
        <w:gridCol w:w="1380"/>
        <w:gridCol w:w="1996"/>
      </w:tblGrid>
      <w:tr w:rsidR="00E125DF" w:rsidRPr="00E07538" w14:paraId="754BBAC4" w14:textId="77777777" w:rsidTr="00AD4332">
        <w:trPr>
          <w:trHeight w:val="246"/>
        </w:trPr>
        <w:tc>
          <w:tcPr>
            <w:tcW w:w="6668" w:type="dxa"/>
            <w:gridSpan w:val="2"/>
          </w:tcPr>
          <w:p w14:paraId="31E63ABB" w14:textId="77777777" w:rsidR="00E125DF" w:rsidRPr="00E07538" w:rsidRDefault="00E125DF" w:rsidP="00E07538">
            <w:pPr>
              <w:pStyle w:val="ListParagraph"/>
              <w:spacing w:line="480" w:lineRule="auto"/>
              <w:ind w:left="0"/>
              <w:rPr>
                <w:rFonts w:asciiTheme="majorBidi" w:hAnsiTheme="majorBidi" w:cstheme="majorBidi"/>
              </w:rPr>
            </w:pPr>
            <w:r w:rsidRPr="00E07538">
              <w:rPr>
                <w:rFonts w:asciiTheme="majorBidi" w:hAnsiTheme="majorBidi" w:cstheme="majorBidi"/>
              </w:rPr>
              <w:t>Similarities Letters</w:t>
            </w:r>
          </w:p>
        </w:tc>
        <w:tc>
          <w:tcPr>
            <w:tcW w:w="1996" w:type="dxa"/>
          </w:tcPr>
          <w:p w14:paraId="6867E868" w14:textId="77777777" w:rsidR="00E125DF" w:rsidRPr="00E07538" w:rsidRDefault="00E125DF" w:rsidP="00E07538">
            <w:pPr>
              <w:pStyle w:val="ListParagraph"/>
              <w:spacing w:line="480" w:lineRule="auto"/>
              <w:ind w:left="0"/>
              <w:rPr>
                <w:rFonts w:asciiTheme="majorBidi" w:hAnsiTheme="majorBidi" w:cstheme="majorBidi"/>
              </w:rPr>
            </w:pPr>
            <w:r w:rsidRPr="00E07538">
              <w:rPr>
                <w:rFonts w:asciiTheme="majorBidi" w:hAnsiTheme="majorBidi" w:cstheme="majorBidi"/>
              </w:rPr>
              <w:t>Similarities Type</w:t>
            </w:r>
          </w:p>
        </w:tc>
      </w:tr>
      <w:tr w:rsidR="00E125DF" w:rsidRPr="00E07538" w14:paraId="1EAE324D" w14:textId="77777777" w:rsidTr="00AD4332">
        <w:trPr>
          <w:trHeight w:val="246"/>
        </w:trPr>
        <w:tc>
          <w:tcPr>
            <w:tcW w:w="6668" w:type="dxa"/>
            <w:gridSpan w:val="2"/>
          </w:tcPr>
          <w:p w14:paraId="7548DB00" w14:textId="77777777" w:rsidR="00E125DF" w:rsidRPr="00E07538" w:rsidRDefault="00E125DF" w:rsidP="00E07538">
            <w:pPr>
              <w:pStyle w:val="ListParagraph"/>
              <w:spacing w:line="480" w:lineRule="auto"/>
              <w:ind w:left="0"/>
              <w:rPr>
                <w:rFonts w:asciiTheme="majorBidi" w:hAnsiTheme="majorBidi" w:cstheme="majorBidi"/>
              </w:rPr>
            </w:pPr>
            <w:r w:rsidRPr="00E07538">
              <w:rPr>
                <w:rFonts w:asciiTheme="majorBidi" w:hAnsiTheme="majorBidi" w:cstheme="majorBidi"/>
                <w:rtl/>
              </w:rPr>
              <w:t>ح،ج،خ</w:t>
            </w:r>
          </w:p>
        </w:tc>
        <w:tc>
          <w:tcPr>
            <w:tcW w:w="1996" w:type="dxa"/>
          </w:tcPr>
          <w:p w14:paraId="07067B20" w14:textId="77777777" w:rsidR="00E125DF" w:rsidRPr="00E07538" w:rsidRDefault="00E125DF" w:rsidP="00E07538">
            <w:pPr>
              <w:pStyle w:val="ListParagraph"/>
              <w:spacing w:line="480" w:lineRule="auto"/>
              <w:ind w:left="0"/>
              <w:rPr>
                <w:rFonts w:asciiTheme="majorBidi" w:hAnsiTheme="majorBidi" w:cstheme="majorBidi"/>
              </w:rPr>
            </w:pPr>
            <w:r w:rsidRPr="00E07538">
              <w:rPr>
                <w:rFonts w:asciiTheme="majorBidi" w:hAnsiTheme="majorBidi" w:cstheme="majorBidi"/>
              </w:rPr>
              <w:t>Orthographic</w:t>
            </w:r>
          </w:p>
        </w:tc>
      </w:tr>
      <w:tr w:rsidR="00E125DF" w:rsidRPr="00E07538" w14:paraId="73B7FD76" w14:textId="77777777" w:rsidTr="00AD4332">
        <w:trPr>
          <w:trHeight w:val="259"/>
        </w:trPr>
        <w:tc>
          <w:tcPr>
            <w:tcW w:w="6668" w:type="dxa"/>
            <w:gridSpan w:val="2"/>
          </w:tcPr>
          <w:p w14:paraId="1BCC65E1" w14:textId="77777777" w:rsidR="00E125DF" w:rsidRPr="00E07538" w:rsidRDefault="00E125DF" w:rsidP="00E07538">
            <w:pPr>
              <w:pStyle w:val="ListParagraph"/>
              <w:spacing w:line="480" w:lineRule="auto"/>
              <w:ind w:left="0"/>
              <w:rPr>
                <w:rFonts w:asciiTheme="majorBidi" w:hAnsiTheme="majorBidi" w:cstheme="majorBidi"/>
              </w:rPr>
            </w:pPr>
            <w:r w:rsidRPr="00E07538">
              <w:rPr>
                <w:rFonts w:asciiTheme="majorBidi" w:hAnsiTheme="majorBidi" w:cstheme="majorBidi"/>
                <w:rtl/>
              </w:rPr>
              <w:t>ب،ت،ث</w:t>
            </w:r>
          </w:p>
        </w:tc>
        <w:tc>
          <w:tcPr>
            <w:tcW w:w="1996" w:type="dxa"/>
          </w:tcPr>
          <w:p w14:paraId="0B6D1B2B" w14:textId="77777777" w:rsidR="00E125DF" w:rsidRPr="00E07538" w:rsidRDefault="00E125DF" w:rsidP="00E07538">
            <w:pPr>
              <w:pStyle w:val="ListParagraph"/>
              <w:spacing w:line="480" w:lineRule="auto"/>
              <w:ind w:left="0"/>
              <w:rPr>
                <w:rFonts w:asciiTheme="majorBidi" w:hAnsiTheme="majorBidi" w:cstheme="majorBidi"/>
              </w:rPr>
            </w:pPr>
            <w:r w:rsidRPr="00E07538">
              <w:rPr>
                <w:rFonts w:asciiTheme="majorBidi" w:hAnsiTheme="majorBidi" w:cstheme="majorBidi"/>
              </w:rPr>
              <w:t>Orthographic</w:t>
            </w:r>
          </w:p>
        </w:tc>
      </w:tr>
      <w:tr w:rsidR="00E125DF" w:rsidRPr="00E07538" w14:paraId="48599161" w14:textId="77777777" w:rsidTr="00AD4332">
        <w:trPr>
          <w:trHeight w:val="246"/>
        </w:trPr>
        <w:tc>
          <w:tcPr>
            <w:tcW w:w="6668" w:type="dxa"/>
            <w:gridSpan w:val="2"/>
          </w:tcPr>
          <w:p w14:paraId="74838496" w14:textId="77777777" w:rsidR="00E125DF" w:rsidRPr="00E07538" w:rsidRDefault="00E125DF" w:rsidP="00E07538">
            <w:pPr>
              <w:pStyle w:val="ListParagraph"/>
              <w:spacing w:line="480" w:lineRule="auto"/>
              <w:ind w:left="0"/>
              <w:rPr>
                <w:rFonts w:asciiTheme="majorBidi" w:hAnsiTheme="majorBidi" w:cstheme="majorBidi"/>
              </w:rPr>
            </w:pPr>
            <w:r w:rsidRPr="00E07538">
              <w:rPr>
                <w:rFonts w:asciiTheme="majorBidi" w:hAnsiTheme="majorBidi" w:cstheme="majorBidi"/>
                <w:rtl/>
              </w:rPr>
              <w:t>س،ص،ش</w:t>
            </w:r>
          </w:p>
        </w:tc>
        <w:tc>
          <w:tcPr>
            <w:tcW w:w="1996" w:type="dxa"/>
          </w:tcPr>
          <w:p w14:paraId="74825DE8" w14:textId="77777777" w:rsidR="00E125DF" w:rsidRPr="00E07538" w:rsidRDefault="00E125DF" w:rsidP="00E07538">
            <w:pPr>
              <w:pStyle w:val="ListParagraph"/>
              <w:spacing w:line="480" w:lineRule="auto"/>
              <w:ind w:left="0"/>
              <w:rPr>
                <w:rFonts w:asciiTheme="majorBidi" w:hAnsiTheme="majorBidi" w:cstheme="majorBidi"/>
              </w:rPr>
            </w:pPr>
            <w:r w:rsidRPr="00E07538">
              <w:rPr>
                <w:rFonts w:asciiTheme="majorBidi" w:hAnsiTheme="majorBidi" w:cstheme="majorBidi"/>
              </w:rPr>
              <w:t>Orthographic</w:t>
            </w:r>
          </w:p>
        </w:tc>
      </w:tr>
      <w:tr w:rsidR="00E125DF" w:rsidRPr="00E07538" w14:paraId="3D709375" w14:textId="77777777" w:rsidTr="00AD4332">
        <w:trPr>
          <w:trHeight w:val="246"/>
        </w:trPr>
        <w:tc>
          <w:tcPr>
            <w:tcW w:w="6668" w:type="dxa"/>
            <w:gridSpan w:val="2"/>
          </w:tcPr>
          <w:p w14:paraId="2F2B1912" w14:textId="77777777" w:rsidR="00E125DF" w:rsidRPr="00E07538" w:rsidRDefault="00E125DF" w:rsidP="00E07538">
            <w:pPr>
              <w:pStyle w:val="ListParagraph"/>
              <w:spacing w:line="480" w:lineRule="auto"/>
              <w:ind w:left="0"/>
              <w:rPr>
                <w:rFonts w:asciiTheme="majorBidi" w:hAnsiTheme="majorBidi" w:cstheme="majorBidi"/>
              </w:rPr>
            </w:pPr>
            <w:r w:rsidRPr="00E07538">
              <w:rPr>
                <w:rFonts w:asciiTheme="majorBidi" w:hAnsiTheme="majorBidi" w:cstheme="majorBidi"/>
                <w:rtl/>
              </w:rPr>
              <w:t>ذ،د</w:t>
            </w:r>
          </w:p>
        </w:tc>
        <w:tc>
          <w:tcPr>
            <w:tcW w:w="1996" w:type="dxa"/>
          </w:tcPr>
          <w:p w14:paraId="236D916C" w14:textId="77777777" w:rsidR="00E125DF" w:rsidRPr="00E07538" w:rsidRDefault="00E125DF" w:rsidP="00E07538">
            <w:pPr>
              <w:pStyle w:val="ListParagraph"/>
              <w:spacing w:line="480" w:lineRule="auto"/>
              <w:ind w:left="0"/>
              <w:rPr>
                <w:rFonts w:asciiTheme="majorBidi" w:hAnsiTheme="majorBidi" w:cstheme="majorBidi"/>
              </w:rPr>
            </w:pPr>
            <w:r w:rsidRPr="00E07538">
              <w:rPr>
                <w:rFonts w:asciiTheme="majorBidi" w:hAnsiTheme="majorBidi" w:cstheme="majorBidi"/>
              </w:rPr>
              <w:t>Orthographic</w:t>
            </w:r>
          </w:p>
        </w:tc>
      </w:tr>
      <w:tr w:rsidR="00E125DF" w:rsidRPr="00E07538" w14:paraId="198FE44C" w14:textId="77777777" w:rsidTr="00AD4332">
        <w:trPr>
          <w:trHeight w:val="246"/>
        </w:trPr>
        <w:tc>
          <w:tcPr>
            <w:tcW w:w="6668" w:type="dxa"/>
            <w:gridSpan w:val="2"/>
          </w:tcPr>
          <w:p w14:paraId="22D5C453" w14:textId="77777777" w:rsidR="00E125DF" w:rsidRPr="00E07538" w:rsidRDefault="00E125DF" w:rsidP="00E07538">
            <w:pPr>
              <w:pStyle w:val="ListParagraph"/>
              <w:spacing w:line="480" w:lineRule="auto"/>
              <w:ind w:left="0"/>
              <w:rPr>
                <w:rFonts w:asciiTheme="majorBidi" w:hAnsiTheme="majorBidi" w:cstheme="majorBidi"/>
              </w:rPr>
            </w:pPr>
            <w:r w:rsidRPr="00E07538">
              <w:rPr>
                <w:rFonts w:asciiTheme="majorBidi" w:hAnsiTheme="majorBidi" w:cstheme="majorBidi"/>
                <w:rtl/>
              </w:rPr>
              <w:t>ض،ذ،ظ،ض</w:t>
            </w:r>
          </w:p>
        </w:tc>
        <w:tc>
          <w:tcPr>
            <w:tcW w:w="1996" w:type="dxa"/>
          </w:tcPr>
          <w:p w14:paraId="7DD96F4D" w14:textId="77777777" w:rsidR="00E125DF" w:rsidRPr="00E07538" w:rsidRDefault="00E125DF" w:rsidP="00E07538">
            <w:pPr>
              <w:pStyle w:val="ListParagraph"/>
              <w:spacing w:line="480" w:lineRule="auto"/>
              <w:ind w:left="0"/>
              <w:rPr>
                <w:rFonts w:asciiTheme="majorBidi" w:hAnsiTheme="majorBidi" w:cstheme="majorBidi"/>
              </w:rPr>
            </w:pPr>
            <w:r w:rsidRPr="00E07538">
              <w:rPr>
                <w:rFonts w:asciiTheme="majorBidi" w:hAnsiTheme="majorBidi" w:cstheme="majorBidi"/>
              </w:rPr>
              <w:t>Orthographic</w:t>
            </w:r>
          </w:p>
        </w:tc>
      </w:tr>
      <w:tr w:rsidR="00E125DF" w:rsidRPr="00E07538" w14:paraId="38BD4C86" w14:textId="77777777" w:rsidTr="00AD4332">
        <w:trPr>
          <w:trHeight w:val="246"/>
        </w:trPr>
        <w:tc>
          <w:tcPr>
            <w:tcW w:w="6668" w:type="dxa"/>
            <w:gridSpan w:val="2"/>
          </w:tcPr>
          <w:p w14:paraId="4035ECE2" w14:textId="77777777" w:rsidR="00E125DF" w:rsidRPr="00E07538" w:rsidRDefault="00E125DF" w:rsidP="00E07538">
            <w:pPr>
              <w:pStyle w:val="ListParagraph"/>
              <w:spacing w:line="480" w:lineRule="auto"/>
              <w:ind w:left="0"/>
              <w:rPr>
                <w:rFonts w:asciiTheme="majorBidi" w:hAnsiTheme="majorBidi" w:cstheme="majorBidi"/>
              </w:rPr>
            </w:pPr>
            <w:r w:rsidRPr="00E07538">
              <w:rPr>
                <w:rFonts w:asciiTheme="majorBidi" w:hAnsiTheme="majorBidi" w:cstheme="majorBidi"/>
                <w:rtl/>
              </w:rPr>
              <w:t>ق،ك،ف</w:t>
            </w:r>
          </w:p>
        </w:tc>
        <w:tc>
          <w:tcPr>
            <w:tcW w:w="1996" w:type="dxa"/>
          </w:tcPr>
          <w:p w14:paraId="6FCD798F" w14:textId="77777777" w:rsidR="00E125DF" w:rsidRPr="00E07538" w:rsidRDefault="00E125DF" w:rsidP="00E07538">
            <w:pPr>
              <w:pStyle w:val="ListParagraph"/>
              <w:spacing w:line="480" w:lineRule="auto"/>
              <w:ind w:left="0"/>
              <w:rPr>
                <w:rFonts w:asciiTheme="majorBidi" w:hAnsiTheme="majorBidi" w:cstheme="majorBidi"/>
              </w:rPr>
            </w:pPr>
            <w:r w:rsidRPr="00E07538">
              <w:rPr>
                <w:rFonts w:asciiTheme="majorBidi" w:hAnsiTheme="majorBidi" w:cstheme="majorBidi"/>
              </w:rPr>
              <w:t>Orthographic</w:t>
            </w:r>
          </w:p>
        </w:tc>
      </w:tr>
      <w:tr w:rsidR="00E125DF" w:rsidRPr="00E07538" w14:paraId="7EBB7003" w14:textId="77777777" w:rsidTr="00AD4332">
        <w:trPr>
          <w:trHeight w:val="259"/>
        </w:trPr>
        <w:tc>
          <w:tcPr>
            <w:tcW w:w="6668" w:type="dxa"/>
            <w:gridSpan w:val="2"/>
          </w:tcPr>
          <w:p w14:paraId="512D87F8" w14:textId="77777777" w:rsidR="00E125DF" w:rsidRPr="00E07538" w:rsidRDefault="00E125DF" w:rsidP="00E07538">
            <w:pPr>
              <w:pStyle w:val="ListParagraph"/>
              <w:spacing w:line="480" w:lineRule="auto"/>
              <w:ind w:left="0"/>
              <w:rPr>
                <w:rFonts w:asciiTheme="majorBidi" w:hAnsiTheme="majorBidi" w:cstheme="majorBidi"/>
              </w:rPr>
            </w:pPr>
            <w:r w:rsidRPr="00E07538">
              <w:rPr>
                <w:rFonts w:asciiTheme="majorBidi" w:hAnsiTheme="majorBidi" w:cstheme="majorBidi"/>
                <w:rtl/>
              </w:rPr>
              <w:t>ع،غ</w:t>
            </w:r>
          </w:p>
        </w:tc>
        <w:tc>
          <w:tcPr>
            <w:tcW w:w="1996" w:type="dxa"/>
          </w:tcPr>
          <w:p w14:paraId="5AC62662" w14:textId="77777777" w:rsidR="00E125DF" w:rsidRPr="00E07538" w:rsidRDefault="00E125DF" w:rsidP="00E07538">
            <w:pPr>
              <w:pStyle w:val="ListParagraph"/>
              <w:spacing w:line="480" w:lineRule="auto"/>
              <w:ind w:left="0"/>
              <w:rPr>
                <w:rFonts w:asciiTheme="majorBidi" w:hAnsiTheme="majorBidi" w:cstheme="majorBidi"/>
              </w:rPr>
            </w:pPr>
            <w:r w:rsidRPr="00E07538">
              <w:rPr>
                <w:rFonts w:asciiTheme="majorBidi" w:hAnsiTheme="majorBidi" w:cstheme="majorBidi"/>
              </w:rPr>
              <w:t>Orthographic</w:t>
            </w:r>
          </w:p>
        </w:tc>
      </w:tr>
      <w:tr w:rsidR="00E125DF" w:rsidRPr="00E07538" w14:paraId="10B8CDA3" w14:textId="77777777" w:rsidTr="00AD4332">
        <w:trPr>
          <w:trHeight w:val="259"/>
        </w:trPr>
        <w:tc>
          <w:tcPr>
            <w:tcW w:w="5288" w:type="dxa"/>
          </w:tcPr>
          <w:p w14:paraId="77C5314D" w14:textId="77777777" w:rsidR="00E125DF" w:rsidRPr="00E07538" w:rsidRDefault="00E125DF" w:rsidP="00E07538">
            <w:pPr>
              <w:pStyle w:val="ListParagraph"/>
              <w:spacing w:line="480" w:lineRule="auto"/>
              <w:ind w:left="0"/>
              <w:rPr>
                <w:rFonts w:asciiTheme="majorBidi" w:hAnsiTheme="majorBidi" w:cstheme="majorBidi"/>
                <w:rtl/>
              </w:rPr>
            </w:pPr>
            <w:r w:rsidRPr="00E07538">
              <w:rPr>
                <w:rFonts w:asciiTheme="majorBidi" w:hAnsiTheme="majorBidi" w:cstheme="majorBidi"/>
                <w:rtl/>
              </w:rPr>
              <w:t>غ</w:t>
            </w:r>
            <w:r w:rsidRPr="00E07538">
              <w:rPr>
                <w:rFonts w:asciiTheme="majorBidi" w:hAnsiTheme="majorBidi" w:cstheme="majorBidi"/>
              </w:rPr>
              <w:t>,</w:t>
            </w:r>
            <w:r w:rsidRPr="00E07538">
              <w:rPr>
                <w:rFonts w:asciiTheme="majorBidi" w:hAnsiTheme="majorBidi" w:cstheme="majorBidi"/>
                <w:rtl/>
              </w:rPr>
              <w:t>ع</w:t>
            </w:r>
            <w:r w:rsidRPr="00E07538">
              <w:rPr>
                <w:rFonts w:asciiTheme="majorBidi" w:hAnsiTheme="majorBidi" w:cstheme="majorBidi"/>
              </w:rPr>
              <w:t>,</w:t>
            </w:r>
            <w:r w:rsidRPr="00E07538">
              <w:rPr>
                <w:rFonts w:asciiTheme="majorBidi" w:hAnsiTheme="majorBidi" w:cstheme="majorBidi"/>
                <w:rtl/>
              </w:rPr>
              <w:t>ح</w:t>
            </w:r>
            <w:r w:rsidRPr="00E07538">
              <w:rPr>
                <w:rFonts w:asciiTheme="majorBidi" w:hAnsiTheme="majorBidi" w:cstheme="majorBidi"/>
              </w:rPr>
              <w:t>,</w:t>
            </w:r>
            <w:r w:rsidRPr="00E07538">
              <w:rPr>
                <w:rFonts w:asciiTheme="majorBidi" w:hAnsiTheme="majorBidi" w:cstheme="majorBidi"/>
                <w:rtl/>
              </w:rPr>
              <w:t>خ</w:t>
            </w:r>
            <w:r w:rsidRPr="00E07538">
              <w:rPr>
                <w:rFonts w:asciiTheme="majorBidi" w:hAnsiTheme="majorBidi" w:cstheme="majorBidi"/>
              </w:rPr>
              <w:t>,</w:t>
            </w:r>
            <w:r w:rsidRPr="00E07538">
              <w:rPr>
                <w:rFonts w:asciiTheme="majorBidi" w:hAnsiTheme="majorBidi" w:cstheme="majorBidi"/>
                <w:rtl/>
              </w:rPr>
              <w:t xml:space="preserve"> ه</w:t>
            </w:r>
            <w:r w:rsidRPr="00E07538">
              <w:rPr>
                <w:rFonts w:asciiTheme="majorBidi" w:hAnsiTheme="majorBidi" w:cstheme="majorBidi"/>
              </w:rPr>
              <w:t>,</w:t>
            </w:r>
            <w:r w:rsidRPr="00E07538">
              <w:rPr>
                <w:rFonts w:asciiTheme="majorBidi" w:hAnsiTheme="majorBidi" w:cstheme="majorBidi"/>
                <w:rtl/>
              </w:rPr>
              <w:t xml:space="preserve">ء  </w:t>
            </w:r>
          </w:p>
        </w:tc>
        <w:tc>
          <w:tcPr>
            <w:tcW w:w="1380" w:type="dxa"/>
          </w:tcPr>
          <w:p w14:paraId="63014DE2" w14:textId="77777777" w:rsidR="00E125DF" w:rsidRPr="00E07538" w:rsidRDefault="00E125DF" w:rsidP="00E07538">
            <w:pPr>
              <w:pStyle w:val="ListParagraph"/>
              <w:spacing w:line="480" w:lineRule="auto"/>
              <w:ind w:left="0"/>
              <w:rPr>
                <w:rFonts w:asciiTheme="majorBidi" w:hAnsiTheme="majorBidi" w:cstheme="majorBidi"/>
                <w:rtl/>
              </w:rPr>
            </w:pPr>
            <w:r w:rsidRPr="00E07538">
              <w:rPr>
                <w:rFonts w:asciiTheme="majorBidi" w:hAnsiTheme="majorBidi" w:cstheme="majorBidi"/>
                <w:rtl/>
              </w:rPr>
              <w:t>مخارج الحلق</w:t>
            </w:r>
          </w:p>
        </w:tc>
        <w:tc>
          <w:tcPr>
            <w:tcW w:w="1996" w:type="dxa"/>
          </w:tcPr>
          <w:p w14:paraId="4415BB22" w14:textId="77777777" w:rsidR="00E125DF" w:rsidRPr="00E07538" w:rsidRDefault="00E125DF" w:rsidP="00E07538">
            <w:pPr>
              <w:pStyle w:val="ListParagraph"/>
              <w:spacing w:line="480" w:lineRule="auto"/>
              <w:ind w:left="0"/>
              <w:rPr>
                <w:rFonts w:asciiTheme="majorBidi" w:hAnsiTheme="majorBidi" w:cstheme="majorBidi"/>
              </w:rPr>
            </w:pPr>
            <w:r w:rsidRPr="00E07538">
              <w:rPr>
                <w:rFonts w:asciiTheme="majorBidi" w:hAnsiTheme="majorBidi" w:cstheme="majorBidi"/>
              </w:rPr>
              <w:t>Phonological</w:t>
            </w:r>
          </w:p>
        </w:tc>
      </w:tr>
      <w:tr w:rsidR="00E125DF" w:rsidRPr="00E07538" w14:paraId="3E834B65" w14:textId="77777777" w:rsidTr="00AD4332">
        <w:trPr>
          <w:trHeight w:val="246"/>
        </w:trPr>
        <w:tc>
          <w:tcPr>
            <w:tcW w:w="5288" w:type="dxa"/>
          </w:tcPr>
          <w:p w14:paraId="1CB5A83B" w14:textId="77777777" w:rsidR="00E125DF" w:rsidRPr="00E07538" w:rsidRDefault="00E125DF" w:rsidP="00E07538">
            <w:pPr>
              <w:pStyle w:val="ListParagraph"/>
              <w:spacing w:line="480" w:lineRule="auto"/>
              <w:ind w:left="0"/>
              <w:rPr>
                <w:rFonts w:asciiTheme="majorBidi" w:hAnsiTheme="majorBidi" w:cstheme="majorBidi"/>
                <w:rtl/>
              </w:rPr>
            </w:pPr>
            <w:r w:rsidRPr="00E07538">
              <w:rPr>
                <w:rFonts w:asciiTheme="majorBidi" w:hAnsiTheme="majorBidi" w:cstheme="majorBidi"/>
                <w:rtl/>
              </w:rPr>
              <w:t>ت،ث،ج،د،ذ،ر،ز،س،ش،ص،ض،ط،ظ،ق،ك،ل،ث،ي</w:t>
            </w:r>
          </w:p>
        </w:tc>
        <w:tc>
          <w:tcPr>
            <w:tcW w:w="1380" w:type="dxa"/>
          </w:tcPr>
          <w:p w14:paraId="000393E3" w14:textId="77777777" w:rsidR="00E125DF" w:rsidRPr="00E07538" w:rsidRDefault="00E125DF" w:rsidP="00E07538">
            <w:pPr>
              <w:pStyle w:val="ListParagraph"/>
              <w:spacing w:line="480" w:lineRule="auto"/>
              <w:ind w:left="0"/>
              <w:rPr>
                <w:rFonts w:asciiTheme="majorBidi" w:hAnsiTheme="majorBidi" w:cstheme="majorBidi"/>
              </w:rPr>
            </w:pPr>
            <w:r w:rsidRPr="00E07538">
              <w:rPr>
                <w:rFonts w:asciiTheme="majorBidi" w:hAnsiTheme="majorBidi" w:cstheme="majorBidi"/>
                <w:rtl/>
              </w:rPr>
              <w:t>مخارج اللسان</w:t>
            </w:r>
          </w:p>
        </w:tc>
        <w:tc>
          <w:tcPr>
            <w:tcW w:w="1996" w:type="dxa"/>
          </w:tcPr>
          <w:p w14:paraId="244D24A3" w14:textId="77777777" w:rsidR="00E125DF" w:rsidRPr="00E07538" w:rsidRDefault="00E125DF" w:rsidP="00E07538">
            <w:pPr>
              <w:pStyle w:val="ListParagraph"/>
              <w:spacing w:line="480" w:lineRule="auto"/>
              <w:ind w:left="0"/>
              <w:rPr>
                <w:rFonts w:asciiTheme="majorBidi" w:hAnsiTheme="majorBidi" w:cstheme="majorBidi"/>
              </w:rPr>
            </w:pPr>
            <w:r w:rsidRPr="00E07538">
              <w:rPr>
                <w:rFonts w:asciiTheme="majorBidi" w:hAnsiTheme="majorBidi" w:cstheme="majorBidi"/>
              </w:rPr>
              <w:t>Phonological</w:t>
            </w:r>
          </w:p>
        </w:tc>
      </w:tr>
      <w:tr w:rsidR="00E125DF" w:rsidRPr="00E07538" w14:paraId="3C010B79" w14:textId="77777777" w:rsidTr="00AD4332">
        <w:trPr>
          <w:trHeight w:val="246"/>
        </w:trPr>
        <w:tc>
          <w:tcPr>
            <w:tcW w:w="5288" w:type="dxa"/>
          </w:tcPr>
          <w:p w14:paraId="4DF0429C" w14:textId="77777777" w:rsidR="00E125DF" w:rsidRPr="00E07538" w:rsidRDefault="00E125DF" w:rsidP="00E07538">
            <w:pPr>
              <w:pStyle w:val="ListParagraph"/>
              <w:spacing w:line="480" w:lineRule="auto"/>
              <w:ind w:left="0"/>
              <w:rPr>
                <w:rFonts w:asciiTheme="majorBidi" w:hAnsiTheme="majorBidi" w:cstheme="majorBidi"/>
                <w:rtl/>
              </w:rPr>
            </w:pPr>
            <w:r w:rsidRPr="00E07538">
              <w:rPr>
                <w:rFonts w:asciiTheme="majorBidi" w:hAnsiTheme="majorBidi" w:cstheme="majorBidi"/>
                <w:rtl/>
              </w:rPr>
              <w:t>ب،ف،م،و</w:t>
            </w:r>
          </w:p>
        </w:tc>
        <w:tc>
          <w:tcPr>
            <w:tcW w:w="1380" w:type="dxa"/>
          </w:tcPr>
          <w:p w14:paraId="153845D3" w14:textId="77777777" w:rsidR="00E125DF" w:rsidRPr="00E07538" w:rsidRDefault="00E125DF" w:rsidP="00E07538">
            <w:pPr>
              <w:pStyle w:val="ListParagraph"/>
              <w:spacing w:line="480" w:lineRule="auto"/>
              <w:ind w:left="0"/>
              <w:rPr>
                <w:rFonts w:asciiTheme="majorBidi" w:hAnsiTheme="majorBidi" w:cstheme="majorBidi"/>
              </w:rPr>
            </w:pPr>
            <w:r w:rsidRPr="00E07538">
              <w:rPr>
                <w:rFonts w:asciiTheme="majorBidi" w:hAnsiTheme="majorBidi" w:cstheme="majorBidi"/>
                <w:rtl/>
              </w:rPr>
              <w:t>مخارج الشفتان</w:t>
            </w:r>
          </w:p>
        </w:tc>
        <w:tc>
          <w:tcPr>
            <w:tcW w:w="1996" w:type="dxa"/>
          </w:tcPr>
          <w:p w14:paraId="2ADB5964" w14:textId="77777777" w:rsidR="00E125DF" w:rsidRPr="00E07538" w:rsidRDefault="00E125DF" w:rsidP="00E07538">
            <w:pPr>
              <w:pStyle w:val="ListParagraph"/>
              <w:spacing w:line="480" w:lineRule="auto"/>
              <w:ind w:left="0"/>
              <w:rPr>
                <w:rFonts w:asciiTheme="majorBidi" w:hAnsiTheme="majorBidi" w:cstheme="majorBidi"/>
              </w:rPr>
            </w:pPr>
            <w:r w:rsidRPr="00E07538">
              <w:rPr>
                <w:rFonts w:asciiTheme="majorBidi" w:hAnsiTheme="majorBidi" w:cstheme="majorBidi"/>
              </w:rPr>
              <w:t>Phonological</w:t>
            </w:r>
          </w:p>
        </w:tc>
      </w:tr>
      <w:tr w:rsidR="00E125DF" w:rsidRPr="00E07538" w14:paraId="24C2FCB8" w14:textId="77777777" w:rsidTr="00AD4332">
        <w:trPr>
          <w:trHeight w:val="246"/>
        </w:trPr>
        <w:tc>
          <w:tcPr>
            <w:tcW w:w="5288" w:type="dxa"/>
          </w:tcPr>
          <w:p w14:paraId="0F21F900" w14:textId="77777777" w:rsidR="00E125DF" w:rsidRPr="00E07538" w:rsidRDefault="00E125DF" w:rsidP="00E07538">
            <w:pPr>
              <w:pStyle w:val="ListParagraph"/>
              <w:spacing w:line="480" w:lineRule="auto"/>
              <w:ind w:left="0"/>
              <w:rPr>
                <w:rFonts w:asciiTheme="majorBidi" w:hAnsiTheme="majorBidi" w:cstheme="majorBidi"/>
              </w:rPr>
            </w:pPr>
            <w:r w:rsidRPr="00E07538">
              <w:rPr>
                <w:rFonts w:asciiTheme="majorBidi" w:hAnsiTheme="majorBidi" w:cstheme="majorBidi"/>
                <w:rtl/>
              </w:rPr>
              <w:t>أ،و،ي</w:t>
            </w:r>
          </w:p>
        </w:tc>
        <w:tc>
          <w:tcPr>
            <w:tcW w:w="1380" w:type="dxa"/>
          </w:tcPr>
          <w:p w14:paraId="255A38E3" w14:textId="77777777" w:rsidR="00E125DF" w:rsidRPr="00E07538" w:rsidRDefault="00E125DF" w:rsidP="00E07538">
            <w:pPr>
              <w:pStyle w:val="ListParagraph"/>
              <w:spacing w:line="480" w:lineRule="auto"/>
              <w:ind w:left="0"/>
              <w:rPr>
                <w:rFonts w:asciiTheme="majorBidi" w:hAnsiTheme="majorBidi" w:cstheme="majorBidi"/>
              </w:rPr>
            </w:pPr>
            <w:r w:rsidRPr="00E07538">
              <w:rPr>
                <w:rFonts w:asciiTheme="majorBidi" w:hAnsiTheme="majorBidi" w:cstheme="majorBidi"/>
                <w:rtl/>
              </w:rPr>
              <w:t>مخارج الجوف</w:t>
            </w:r>
          </w:p>
        </w:tc>
        <w:tc>
          <w:tcPr>
            <w:tcW w:w="1996" w:type="dxa"/>
          </w:tcPr>
          <w:p w14:paraId="114525AC" w14:textId="77777777" w:rsidR="00E125DF" w:rsidRPr="00E07538" w:rsidRDefault="00E125DF" w:rsidP="00E07538">
            <w:pPr>
              <w:pStyle w:val="ListParagraph"/>
              <w:spacing w:line="480" w:lineRule="auto"/>
              <w:ind w:left="0"/>
              <w:rPr>
                <w:rFonts w:asciiTheme="majorBidi" w:hAnsiTheme="majorBidi" w:cstheme="majorBidi"/>
              </w:rPr>
            </w:pPr>
            <w:r w:rsidRPr="00E07538">
              <w:rPr>
                <w:rFonts w:asciiTheme="majorBidi" w:hAnsiTheme="majorBidi" w:cstheme="majorBidi"/>
              </w:rPr>
              <w:t>Phonological</w:t>
            </w:r>
          </w:p>
        </w:tc>
      </w:tr>
    </w:tbl>
    <w:p w14:paraId="6765F263" w14:textId="77777777" w:rsidR="00E125DF" w:rsidRPr="00E07538" w:rsidRDefault="00E125DF" w:rsidP="00E07538">
      <w:pPr>
        <w:pStyle w:val="ListParagraph"/>
        <w:spacing w:line="480" w:lineRule="auto"/>
        <w:ind w:left="1440"/>
        <w:rPr>
          <w:rFonts w:asciiTheme="majorBidi" w:hAnsiTheme="majorBidi" w:cstheme="majorBidi"/>
        </w:rPr>
      </w:pPr>
    </w:p>
    <w:p w14:paraId="4D10AE1C" w14:textId="1D595C0C" w:rsidR="00E125DF" w:rsidRDefault="00E70BA4" w:rsidP="00E70BA4">
      <w:pPr>
        <w:pStyle w:val="ListParagraph"/>
        <w:spacing w:line="480" w:lineRule="auto"/>
        <w:ind w:left="1440"/>
        <w:jc w:val="center"/>
        <w:rPr>
          <w:rFonts w:asciiTheme="majorBidi" w:hAnsiTheme="majorBidi" w:cstheme="majorBidi"/>
          <w:i/>
          <w:iCs/>
          <w:u w:val="single"/>
        </w:rPr>
      </w:pPr>
      <w:r w:rsidRPr="00E70BA4">
        <w:rPr>
          <w:rFonts w:asciiTheme="majorBidi" w:hAnsiTheme="majorBidi" w:cstheme="majorBidi"/>
          <w:i/>
          <w:iCs/>
          <w:u w:val="single"/>
        </w:rPr>
        <w:t>Table 3.2:</w:t>
      </w:r>
      <w:r w:rsidR="00E125DF" w:rsidRPr="00E70BA4">
        <w:rPr>
          <w:rFonts w:asciiTheme="majorBidi" w:hAnsiTheme="majorBidi" w:cstheme="majorBidi"/>
          <w:i/>
          <w:iCs/>
          <w:u w:val="single"/>
        </w:rPr>
        <w:t xml:space="preserve"> Arabic Letters Similarities</w:t>
      </w:r>
    </w:p>
    <w:p w14:paraId="082D0594" w14:textId="77777777" w:rsidR="00E70BA4" w:rsidRPr="00E70BA4" w:rsidRDefault="00E70BA4" w:rsidP="00E70BA4">
      <w:pPr>
        <w:pStyle w:val="ListParagraph"/>
        <w:spacing w:line="480" w:lineRule="auto"/>
        <w:ind w:left="1440"/>
        <w:jc w:val="center"/>
        <w:rPr>
          <w:rFonts w:asciiTheme="majorBidi" w:hAnsiTheme="majorBidi" w:cstheme="majorBidi"/>
          <w:i/>
          <w:iCs/>
          <w:u w:val="single"/>
        </w:rPr>
      </w:pPr>
    </w:p>
    <w:p w14:paraId="13F44277" w14:textId="77777777" w:rsidR="00E125DF" w:rsidRPr="00E07538" w:rsidRDefault="00E125DF" w:rsidP="00E07538">
      <w:pPr>
        <w:pStyle w:val="ListParagraph"/>
        <w:spacing w:line="480" w:lineRule="auto"/>
        <w:ind w:left="1440"/>
        <w:rPr>
          <w:rFonts w:asciiTheme="majorBidi" w:hAnsiTheme="majorBidi" w:cstheme="majorBidi"/>
        </w:rPr>
      </w:pPr>
      <w:r w:rsidRPr="00E07538">
        <w:rPr>
          <w:rFonts w:asciiTheme="majorBidi" w:hAnsiTheme="majorBidi" w:cstheme="majorBidi"/>
        </w:rPr>
        <w:t>Based on the similarities figure above, generating non-words will be done by replacing one or more similar letters of the gotten word.</w:t>
      </w:r>
    </w:p>
    <w:p w14:paraId="1CA67DFD" w14:textId="77777777" w:rsidR="00E125DF" w:rsidRPr="00E07538" w:rsidRDefault="00E125DF" w:rsidP="00981EA4">
      <w:pPr>
        <w:pStyle w:val="ListParagraph"/>
        <w:numPr>
          <w:ilvl w:val="1"/>
          <w:numId w:val="7"/>
        </w:numPr>
        <w:spacing w:after="160" w:line="480" w:lineRule="auto"/>
        <w:rPr>
          <w:rFonts w:asciiTheme="majorBidi" w:hAnsiTheme="majorBidi" w:cstheme="majorBidi"/>
          <w:i/>
          <w:iCs/>
          <w:u w:val="single"/>
        </w:rPr>
      </w:pPr>
      <w:proofErr w:type="spellStart"/>
      <w:r w:rsidRPr="00E07538">
        <w:rPr>
          <w:rFonts w:asciiTheme="majorBidi" w:hAnsiTheme="majorBidi" w:cstheme="majorBidi"/>
          <w:i/>
          <w:iCs/>
          <w:u w:val="single"/>
        </w:rPr>
        <w:t>CheckIfNewNonWordExistsInCorpus</w:t>
      </w:r>
      <w:proofErr w:type="spellEnd"/>
      <w:r w:rsidRPr="00E07538">
        <w:rPr>
          <w:rFonts w:asciiTheme="majorBidi" w:hAnsiTheme="majorBidi" w:cstheme="majorBidi"/>
          <w:i/>
          <w:iCs/>
          <w:u w:val="single"/>
        </w:rPr>
        <w:t xml:space="preserve"> ():</w:t>
      </w:r>
    </w:p>
    <w:p w14:paraId="3A3C1393" w14:textId="0EC2199E" w:rsidR="00E125DF" w:rsidRPr="00E07538" w:rsidRDefault="00E125DF" w:rsidP="00E70BA4">
      <w:pPr>
        <w:pStyle w:val="ListParagraph"/>
        <w:spacing w:line="480" w:lineRule="auto"/>
        <w:ind w:left="1440"/>
        <w:rPr>
          <w:rFonts w:asciiTheme="majorBidi" w:hAnsiTheme="majorBidi" w:cstheme="majorBidi"/>
        </w:rPr>
      </w:pPr>
      <w:r w:rsidRPr="00E07538">
        <w:rPr>
          <w:rFonts w:asciiTheme="majorBidi" w:hAnsiTheme="majorBidi" w:cstheme="majorBidi"/>
        </w:rPr>
        <w:t>Check if generated non-word in step</w:t>
      </w:r>
      <w:r w:rsidR="00E70BA4">
        <w:rPr>
          <w:rFonts w:asciiTheme="majorBidi" w:hAnsiTheme="majorBidi" w:cstheme="majorBidi"/>
        </w:rPr>
        <w:t>-4</w:t>
      </w:r>
      <w:r w:rsidRPr="00E07538">
        <w:rPr>
          <w:rFonts w:asciiTheme="majorBidi" w:hAnsiTheme="majorBidi" w:cstheme="majorBidi"/>
        </w:rPr>
        <w:t xml:space="preserve"> </w:t>
      </w:r>
      <w:r w:rsidR="00E70BA4">
        <w:rPr>
          <w:rFonts w:asciiTheme="majorBidi" w:hAnsiTheme="majorBidi" w:cstheme="majorBidi"/>
        </w:rPr>
        <w:t>(</w:t>
      </w:r>
      <w:r w:rsidR="00E70BA4" w:rsidRPr="00E70BA4">
        <w:rPr>
          <w:rFonts w:asciiTheme="majorBidi" w:hAnsiTheme="majorBidi" w:cstheme="majorBidi"/>
          <w:i/>
          <w:iCs/>
          <w:color w:val="000000" w:themeColor="text1"/>
        </w:rPr>
        <w:t>Figure3.3</w:t>
      </w:r>
      <w:r w:rsidR="00E70BA4">
        <w:rPr>
          <w:rFonts w:asciiTheme="majorBidi" w:hAnsiTheme="majorBidi" w:cstheme="majorBidi"/>
          <w:i/>
          <w:iCs/>
          <w:color w:val="000000" w:themeColor="text1"/>
        </w:rPr>
        <w:t>)</w:t>
      </w:r>
      <w:r w:rsidR="00E70BA4">
        <w:rPr>
          <w:rFonts w:asciiTheme="majorBidi" w:hAnsiTheme="majorBidi" w:cstheme="majorBidi"/>
        </w:rPr>
        <w:t xml:space="preserve">, </w:t>
      </w:r>
      <w:r w:rsidRPr="00E07538">
        <w:rPr>
          <w:rFonts w:asciiTheme="majorBidi" w:hAnsiTheme="majorBidi" w:cstheme="majorBidi"/>
        </w:rPr>
        <w:t xml:space="preserve">is a non-word and not another real word, to make sure of this, another verification is done by querying the corpus database. </w:t>
      </w:r>
    </w:p>
    <w:p w14:paraId="2DC7BEE0" w14:textId="77777777" w:rsidR="00E125DF" w:rsidRPr="00E07538" w:rsidRDefault="00E125DF" w:rsidP="00981EA4">
      <w:pPr>
        <w:pStyle w:val="ListParagraph"/>
        <w:numPr>
          <w:ilvl w:val="1"/>
          <w:numId w:val="7"/>
        </w:numPr>
        <w:spacing w:after="160" w:line="480" w:lineRule="auto"/>
        <w:rPr>
          <w:rFonts w:asciiTheme="majorBidi" w:hAnsiTheme="majorBidi" w:cstheme="majorBidi"/>
          <w:i/>
          <w:iCs/>
          <w:u w:val="single"/>
        </w:rPr>
      </w:pPr>
      <w:proofErr w:type="spellStart"/>
      <w:r w:rsidRPr="00E07538">
        <w:rPr>
          <w:rFonts w:asciiTheme="majorBidi" w:hAnsiTheme="majorBidi" w:cstheme="majorBidi"/>
          <w:i/>
          <w:iCs/>
          <w:u w:val="single"/>
        </w:rPr>
        <w:t>CheckValidation</w:t>
      </w:r>
      <w:proofErr w:type="spellEnd"/>
      <w:r w:rsidRPr="00E07538">
        <w:rPr>
          <w:rFonts w:asciiTheme="majorBidi" w:hAnsiTheme="majorBidi" w:cstheme="majorBidi"/>
          <w:i/>
          <w:iCs/>
          <w:u w:val="single"/>
        </w:rPr>
        <w:t>:</w:t>
      </w:r>
    </w:p>
    <w:p w14:paraId="62F2745C" w14:textId="02499E5D" w:rsidR="00E125DF" w:rsidRPr="00E07538" w:rsidRDefault="00E125DF" w:rsidP="00E70BA4">
      <w:pPr>
        <w:pStyle w:val="ListParagraph"/>
        <w:spacing w:line="480" w:lineRule="auto"/>
        <w:ind w:left="1440"/>
        <w:rPr>
          <w:rFonts w:asciiTheme="majorBidi" w:hAnsiTheme="majorBidi" w:cstheme="majorBidi"/>
        </w:rPr>
      </w:pPr>
      <w:r w:rsidRPr="00E07538">
        <w:rPr>
          <w:rFonts w:asciiTheme="majorBidi" w:hAnsiTheme="majorBidi" w:cstheme="majorBidi"/>
        </w:rPr>
        <w:lastRenderedPageBreak/>
        <w:t xml:space="preserve">In this step, return Boolean value of step </w:t>
      </w:r>
      <w:r w:rsidR="00E70BA4">
        <w:rPr>
          <w:rFonts w:asciiTheme="majorBidi" w:hAnsiTheme="majorBidi" w:cstheme="majorBidi"/>
        </w:rPr>
        <w:t>(</w:t>
      </w:r>
      <w:r w:rsidR="00E70BA4" w:rsidRPr="00E70BA4">
        <w:rPr>
          <w:rFonts w:asciiTheme="majorBidi" w:hAnsiTheme="majorBidi" w:cstheme="majorBidi"/>
          <w:i/>
          <w:iCs/>
          <w:color w:val="000000" w:themeColor="text1"/>
        </w:rPr>
        <w:t>Figure3.3</w:t>
      </w:r>
      <w:r w:rsidR="00E70BA4">
        <w:rPr>
          <w:rFonts w:asciiTheme="majorBidi" w:hAnsiTheme="majorBidi" w:cstheme="majorBidi"/>
          <w:i/>
          <w:iCs/>
          <w:color w:val="000000" w:themeColor="text1"/>
        </w:rPr>
        <w:t>)</w:t>
      </w:r>
      <w:r w:rsidR="00E70BA4">
        <w:rPr>
          <w:rFonts w:asciiTheme="majorBidi" w:hAnsiTheme="majorBidi" w:cstheme="majorBidi"/>
        </w:rPr>
        <w:t xml:space="preserve">, </w:t>
      </w:r>
      <w:r w:rsidRPr="00E07538">
        <w:rPr>
          <w:rFonts w:asciiTheme="majorBidi" w:hAnsiTheme="majorBidi" w:cstheme="majorBidi"/>
        </w:rPr>
        <w:t>ill guide us where to go; to proceed or let the algorithm generate another non-word base on the same selected word.</w:t>
      </w:r>
    </w:p>
    <w:p w14:paraId="1C369231" w14:textId="77777777" w:rsidR="00E125DF" w:rsidRPr="00E07538" w:rsidRDefault="00E125DF" w:rsidP="00981EA4">
      <w:pPr>
        <w:pStyle w:val="ListParagraph"/>
        <w:numPr>
          <w:ilvl w:val="1"/>
          <w:numId w:val="7"/>
        </w:numPr>
        <w:spacing w:after="160" w:line="480" w:lineRule="auto"/>
        <w:rPr>
          <w:rFonts w:asciiTheme="majorBidi" w:hAnsiTheme="majorBidi" w:cstheme="majorBidi"/>
          <w:i/>
          <w:iCs/>
          <w:u w:val="single"/>
        </w:rPr>
      </w:pPr>
      <w:proofErr w:type="spellStart"/>
      <w:r w:rsidRPr="00E07538">
        <w:rPr>
          <w:rFonts w:asciiTheme="majorBidi" w:hAnsiTheme="majorBidi" w:cstheme="majorBidi"/>
          <w:i/>
          <w:iCs/>
          <w:u w:val="single"/>
        </w:rPr>
        <w:t>InsertNewNonWordIn</w:t>
      </w:r>
      <w:proofErr w:type="spellEnd"/>
      <w:r w:rsidRPr="00E07538">
        <w:rPr>
          <w:rFonts w:asciiTheme="majorBidi" w:hAnsiTheme="majorBidi" w:cstheme="majorBidi"/>
          <w:i/>
          <w:iCs/>
          <w:u w:val="single"/>
        </w:rPr>
        <w:t xml:space="preserve"> ():</w:t>
      </w:r>
    </w:p>
    <w:p w14:paraId="74933318" w14:textId="77777777" w:rsidR="00E125DF" w:rsidRPr="00E07538" w:rsidRDefault="00E125DF" w:rsidP="00E07538">
      <w:pPr>
        <w:pStyle w:val="ListParagraph"/>
        <w:spacing w:line="480" w:lineRule="auto"/>
        <w:ind w:left="1440"/>
        <w:rPr>
          <w:rFonts w:asciiTheme="majorBidi" w:hAnsiTheme="majorBidi" w:cstheme="majorBidi"/>
        </w:rPr>
      </w:pPr>
      <w:r w:rsidRPr="00E07538">
        <w:rPr>
          <w:rFonts w:asciiTheme="majorBidi" w:hAnsiTheme="majorBidi" w:cstheme="majorBidi"/>
        </w:rPr>
        <w:t>When 3.6 is done, new non-word should be inserted to non-words database to be used later in the LRT exams.</w:t>
      </w:r>
    </w:p>
    <w:p w14:paraId="4E1C22FE" w14:textId="77777777" w:rsidR="00E125DF" w:rsidRPr="00E07538" w:rsidRDefault="00E125DF" w:rsidP="00981EA4">
      <w:pPr>
        <w:pStyle w:val="NormalWeb"/>
        <w:numPr>
          <w:ilvl w:val="1"/>
          <w:numId w:val="7"/>
        </w:numPr>
        <w:spacing w:before="0" w:beforeAutospacing="0" w:after="160" w:afterAutospacing="0" w:line="480" w:lineRule="auto"/>
        <w:rPr>
          <w:rFonts w:asciiTheme="majorBidi" w:eastAsia="Calibri" w:hAnsiTheme="majorBidi" w:cstheme="majorBidi"/>
          <w:i/>
          <w:iCs/>
          <w:u w:val="single"/>
        </w:rPr>
      </w:pPr>
      <w:proofErr w:type="spellStart"/>
      <w:r w:rsidRPr="00E07538">
        <w:rPr>
          <w:rFonts w:asciiTheme="majorBidi" w:eastAsia="Calibri" w:hAnsiTheme="majorBidi" w:cstheme="majorBidi"/>
          <w:i/>
          <w:iCs/>
          <w:u w:val="single"/>
        </w:rPr>
        <w:t>NonWordsDB</w:t>
      </w:r>
      <w:proofErr w:type="spellEnd"/>
      <w:r w:rsidRPr="00E07538">
        <w:rPr>
          <w:rFonts w:asciiTheme="majorBidi" w:eastAsia="Calibri" w:hAnsiTheme="majorBidi" w:cstheme="majorBidi"/>
          <w:i/>
          <w:iCs/>
          <w:u w:val="single"/>
        </w:rPr>
        <w:t>:</w:t>
      </w:r>
    </w:p>
    <w:p w14:paraId="28774D1B" w14:textId="77777777" w:rsidR="00E125DF" w:rsidRPr="00E07538" w:rsidRDefault="00E125DF" w:rsidP="00E07538">
      <w:pPr>
        <w:pStyle w:val="NormalWeb"/>
        <w:spacing w:before="0" w:beforeAutospacing="0" w:after="160" w:afterAutospacing="0" w:line="480" w:lineRule="auto"/>
        <w:ind w:left="1440"/>
        <w:rPr>
          <w:rFonts w:asciiTheme="majorBidi" w:eastAsia="Calibri" w:hAnsiTheme="majorBidi" w:cstheme="majorBidi"/>
        </w:rPr>
      </w:pPr>
      <w:r w:rsidRPr="00E07538">
        <w:rPr>
          <w:rFonts w:asciiTheme="majorBidi" w:eastAsia="Calibri" w:hAnsiTheme="majorBidi" w:cstheme="majorBidi"/>
        </w:rPr>
        <w:t>Non-word database.</w:t>
      </w:r>
    </w:p>
    <w:p w14:paraId="03D5CEB1" w14:textId="77777777" w:rsidR="00E125DF" w:rsidRPr="00E07538" w:rsidRDefault="00E125DF" w:rsidP="00E07538">
      <w:pPr>
        <w:pStyle w:val="ListParagraph"/>
        <w:spacing w:line="480" w:lineRule="auto"/>
        <w:ind w:left="1440"/>
        <w:rPr>
          <w:rFonts w:asciiTheme="majorBidi" w:hAnsiTheme="majorBidi" w:cstheme="majorBidi"/>
        </w:rPr>
      </w:pPr>
      <w:r w:rsidRPr="00E07538">
        <w:rPr>
          <w:rFonts w:asciiTheme="majorBidi" w:hAnsiTheme="majorBidi" w:cstheme="majorBidi"/>
        </w:rPr>
        <w:t>In figure 5 “Arabic Language Letters Usage Frequency” considers a good factor when applying transposition so similar letter in figure 4 will have a weight matches frequency of the target replacement letter, the one with higher frequency is preferable.</w:t>
      </w:r>
    </w:p>
    <w:p w14:paraId="3C671386" w14:textId="77777777" w:rsidR="00E125DF" w:rsidRPr="00E07538" w:rsidRDefault="00E125DF" w:rsidP="00E07538">
      <w:pPr>
        <w:spacing w:line="480" w:lineRule="auto"/>
        <w:ind w:left="1440"/>
        <w:rPr>
          <w:rFonts w:asciiTheme="majorBidi" w:hAnsiTheme="majorBidi" w:cstheme="majorBidi"/>
          <w:sz w:val="24"/>
        </w:rPr>
      </w:pPr>
      <w:r w:rsidRPr="00E07538">
        <w:rPr>
          <w:rFonts w:asciiTheme="majorBidi" w:hAnsiTheme="majorBidi" w:cstheme="majorBidi"/>
          <w:noProof/>
          <w:color w:val="0B0080"/>
          <w:sz w:val="24"/>
          <w:shd w:val="clear" w:color="auto" w:fill="FFFFFF"/>
          <w:lang w:eastAsia="en-US" w:bidi="ar-SA"/>
        </w:rPr>
        <w:drawing>
          <wp:inline distT="0" distB="0" distL="0" distR="0" wp14:anchorId="58B6A189" wp14:editId="715FE5F3">
            <wp:extent cx="5238750" cy="2867025"/>
            <wp:effectExtent l="0" t="0" r="0" b="9525"/>
            <wp:docPr id="31" name="Picture 31" descr="Figure 2: Arabic letter frequency distribution, sorted according to Unicode value.">
              <a:hlinkClick xmlns:a="http://schemas.openxmlformats.org/drawingml/2006/main" r:id="rId46" tooltip="&quot;Figure 2: Arabic letter frequency distribution, sorted according to Unicode valu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2: Arabic letter frequency distribution, sorted according to Unicode value.">
                      <a:hlinkClick r:id="rId46" tooltip="&quot;Figure 2: Arabic letter frequency distribution, sorted according to Unicode value.&quot;"/>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38750" cy="2867025"/>
                    </a:xfrm>
                    <a:prstGeom prst="rect">
                      <a:avLst/>
                    </a:prstGeom>
                    <a:noFill/>
                    <a:ln>
                      <a:noFill/>
                    </a:ln>
                  </pic:spPr>
                </pic:pic>
              </a:graphicData>
            </a:graphic>
          </wp:inline>
        </w:drawing>
      </w:r>
    </w:p>
    <w:p w14:paraId="5964D07F" w14:textId="77777777" w:rsidR="00E125DF" w:rsidRPr="00E07538" w:rsidRDefault="00E125DF" w:rsidP="00E07538">
      <w:pPr>
        <w:spacing w:line="480" w:lineRule="auto"/>
        <w:rPr>
          <w:rFonts w:asciiTheme="majorBidi" w:hAnsiTheme="majorBidi" w:cstheme="majorBidi"/>
          <w:sz w:val="24"/>
        </w:rPr>
      </w:pPr>
    </w:p>
    <w:p w14:paraId="0B9F89A8" w14:textId="77777777" w:rsidR="00E125DF" w:rsidRPr="00E07538" w:rsidRDefault="00E125DF" w:rsidP="00E07538">
      <w:pPr>
        <w:spacing w:line="480" w:lineRule="auto"/>
        <w:rPr>
          <w:rFonts w:asciiTheme="majorBidi" w:hAnsiTheme="majorBidi" w:cstheme="majorBidi"/>
          <w:sz w:val="24"/>
        </w:rPr>
      </w:pPr>
    </w:p>
    <w:p w14:paraId="0270ACA1" w14:textId="63E3D5D8" w:rsidR="00E125DF" w:rsidRPr="00E07538" w:rsidRDefault="00E125DF" w:rsidP="00E07538">
      <w:pPr>
        <w:pStyle w:val="ListParagraph"/>
        <w:spacing w:line="480" w:lineRule="auto"/>
        <w:ind w:left="1440"/>
        <w:rPr>
          <w:rFonts w:asciiTheme="majorBidi" w:hAnsiTheme="majorBidi" w:cstheme="majorBidi"/>
        </w:rPr>
      </w:pPr>
      <w:r w:rsidRPr="00E07538">
        <w:rPr>
          <w:rFonts w:asciiTheme="majorBidi" w:hAnsiTheme="majorBidi" w:cstheme="majorBidi"/>
          <w:noProof/>
          <w:color w:val="0B0080"/>
          <w:shd w:val="clear" w:color="auto" w:fill="FFFFFF"/>
        </w:rPr>
        <w:lastRenderedPageBreak/>
        <w:drawing>
          <wp:inline distT="0" distB="0" distL="0" distR="0" wp14:anchorId="07058BAC" wp14:editId="7ACC0AA4">
            <wp:extent cx="5238750" cy="2867025"/>
            <wp:effectExtent l="0" t="0" r="0" b="9525"/>
            <wp:docPr id="111" name="Picture 111" descr="Figure 3: Arabic letter frequency distribution, sorted according to frequency of letters.">
              <a:hlinkClick xmlns:a="http://schemas.openxmlformats.org/drawingml/2006/main" r:id="rId48" tooltip="&quot;Figure 3: Arabic letter frequency distribution, sorted according to frequency of letter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ure 3: Arabic letter frequency distribution, sorted according to frequency of letters.">
                      <a:hlinkClick r:id="rId48" tooltip="&quot;Figure 3: Arabic letter frequency distribution, sorted according to frequency of letters.&quot;"/>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38750" cy="2867025"/>
                    </a:xfrm>
                    <a:prstGeom prst="rect">
                      <a:avLst/>
                    </a:prstGeom>
                    <a:noFill/>
                    <a:ln>
                      <a:noFill/>
                    </a:ln>
                  </pic:spPr>
                </pic:pic>
              </a:graphicData>
            </a:graphic>
          </wp:inline>
        </w:drawing>
      </w:r>
    </w:p>
    <w:p w14:paraId="379B519D" w14:textId="70571A73" w:rsidR="00E125DF" w:rsidRPr="00E70BA4" w:rsidRDefault="00E125DF" w:rsidP="00E70BA4">
      <w:pPr>
        <w:pStyle w:val="ListParagraph"/>
        <w:spacing w:line="480" w:lineRule="auto"/>
        <w:ind w:left="824"/>
        <w:jc w:val="center"/>
        <w:rPr>
          <w:rFonts w:asciiTheme="majorBidi" w:hAnsiTheme="majorBidi" w:cstheme="majorBidi"/>
          <w:i/>
          <w:iCs/>
          <w:u w:val="single"/>
        </w:rPr>
      </w:pPr>
      <w:r w:rsidRPr="00E70BA4">
        <w:rPr>
          <w:rFonts w:asciiTheme="majorBidi" w:hAnsiTheme="majorBidi" w:cstheme="majorBidi"/>
          <w:i/>
          <w:iCs/>
          <w:u w:val="single"/>
        </w:rPr>
        <w:t>Figure</w:t>
      </w:r>
      <w:r w:rsidR="00B62436">
        <w:rPr>
          <w:rFonts w:asciiTheme="majorBidi" w:hAnsiTheme="majorBidi" w:cstheme="majorBidi"/>
          <w:i/>
          <w:iCs/>
          <w:u w:val="single"/>
        </w:rPr>
        <w:t>s (4-</w:t>
      </w:r>
      <w:r w:rsidRPr="00E70BA4">
        <w:rPr>
          <w:rFonts w:asciiTheme="majorBidi" w:hAnsiTheme="majorBidi" w:cstheme="majorBidi"/>
          <w:i/>
          <w:iCs/>
          <w:u w:val="single"/>
        </w:rPr>
        <w:t xml:space="preserve"> 5</w:t>
      </w:r>
      <w:r w:rsidR="00B62436">
        <w:rPr>
          <w:rFonts w:asciiTheme="majorBidi" w:hAnsiTheme="majorBidi" w:cstheme="majorBidi"/>
          <w:i/>
          <w:iCs/>
          <w:u w:val="single"/>
        </w:rPr>
        <w:t>)</w:t>
      </w:r>
      <w:r w:rsidRPr="00E70BA4">
        <w:rPr>
          <w:rFonts w:asciiTheme="majorBidi" w:hAnsiTheme="majorBidi" w:cstheme="majorBidi"/>
          <w:i/>
          <w:iCs/>
          <w:u w:val="single"/>
        </w:rPr>
        <w:t>: Arabic Language Letters Usage Frequency</w:t>
      </w:r>
    </w:p>
    <w:p w14:paraId="0B452030" w14:textId="77777777" w:rsidR="00E125DF" w:rsidRPr="00E07538" w:rsidRDefault="00E125DF" w:rsidP="00981EA4">
      <w:pPr>
        <w:pStyle w:val="ListParagraph"/>
        <w:numPr>
          <w:ilvl w:val="0"/>
          <w:numId w:val="7"/>
        </w:numPr>
        <w:spacing w:after="160" w:line="480" w:lineRule="auto"/>
        <w:rPr>
          <w:rFonts w:asciiTheme="majorBidi" w:hAnsiTheme="majorBidi" w:cstheme="majorBidi"/>
        </w:rPr>
      </w:pPr>
      <w:r w:rsidRPr="00E07538">
        <w:rPr>
          <w:rFonts w:asciiTheme="majorBidi" w:hAnsiTheme="majorBidi" w:cstheme="majorBidi"/>
        </w:rPr>
        <w:t>Constructing word and non-words will generate an LRT as displayed in below:</w:t>
      </w:r>
    </w:p>
    <w:p w14:paraId="75F076E6" w14:textId="154B5707" w:rsidR="00E125DF" w:rsidRPr="00E07538" w:rsidRDefault="00E125DF" w:rsidP="00981EA4">
      <w:pPr>
        <w:pStyle w:val="ListParagraph"/>
        <w:numPr>
          <w:ilvl w:val="0"/>
          <w:numId w:val="7"/>
        </w:numPr>
        <w:spacing w:after="160" w:line="480" w:lineRule="auto"/>
        <w:rPr>
          <w:rFonts w:asciiTheme="majorBidi" w:hAnsiTheme="majorBidi" w:cstheme="majorBidi"/>
        </w:rPr>
      </w:pPr>
      <w:r w:rsidRPr="00E07538">
        <w:rPr>
          <w:rFonts w:asciiTheme="majorBidi" w:hAnsiTheme="majorBidi" w:cstheme="majorBidi"/>
        </w:rPr>
        <w:t xml:space="preserve">Build a web site that examine </w:t>
      </w:r>
      <w:r w:rsidR="00E70BA4">
        <w:rPr>
          <w:rFonts w:asciiTheme="majorBidi" w:hAnsiTheme="majorBidi" w:cstheme="majorBidi"/>
        </w:rPr>
        <w:t xml:space="preserve"> [here is an expected values of the created Arabic LRT Exams]</w:t>
      </w:r>
    </w:p>
    <w:p w14:paraId="250E4EDE" w14:textId="77777777" w:rsidR="00E125DF" w:rsidRPr="00E07538" w:rsidRDefault="00E125DF" w:rsidP="00E07538">
      <w:pPr>
        <w:pStyle w:val="ListParagraph"/>
        <w:spacing w:line="480" w:lineRule="auto"/>
        <w:rPr>
          <w:rFonts w:asciiTheme="majorBidi" w:hAnsiTheme="majorBidi" w:cstheme="majorBidi"/>
        </w:rPr>
      </w:pPr>
      <w:r w:rsidRPr="00E07538">
        <w:rPr>
          <w:rFonts w:asciiTheme="majorBidi" w:hAnsiTheme="majorBidi" w:cstheme="majorBidi"/>
          <w:b/>
          <w:bCs/>
          <w:noProof/>
          <w:color w:val="000000" w:themeColor="text1"/>
        </w:rPr>
        <w:drawing>
          <wp:anchor distT="0" distB="0" distL="114300" distR="114300" simplePos="0" relativeHeight="251665408" behindDoc="0" locked="0" layoutInCell="1" allowOverlap="1" wp14:anchorId="00C12886" wp14:editId="0D3C425F">
            <wp:simplePos x="0" y="0"/>
            <wp:positionH relativeFrom="column">
              <wp:posOffset>552450</wp:posOffset>
            </wp:positionH>
            <wp:positionV relativeFrom="paragraph">
              <wp:posOffset>164465</wp:posOffset>
            </wp:positionV>
            <wp:extent cx="2362200" cy="2590800"/>
            <wp:effectExtent l="0" t="0" r="0" b="0"/>
            <wp:wrapNone/>
            <wp:docPr id="17413" name="Picture 5" descr="L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3" name="Picture 5" descr="LRT.png"/>
                    <pic:cNvPicPr>
                      <a:picLocks noChangeAspect="1"/>
                    </pic:cNvPicPr>
                  </pic:nvPicPr>
                  <pic:blipFill>
                    <a:blip r:embed="rId50">
                      <a:extLst>
                        <a:ext uri="{28A0092B-C50C-407E-A947-70E740481C1C}">
                          <a14:useLocalDpi xmlns:a14="http://schemas.microsoft.com/office/drawing/2010/main" val="0"/>
                        </a:ext>
                      </a:extLst>
                    </a:blip>
                    <a:srcRect b="46875"/>
                    <a:stretch>
                      <a:fillRect/>
                    </a:stretch>
                  </pic:blipFill>
                  <pic:spPr bwMode="auto">
                    <a:xfrm>
                      <a:off x="0" y="0"/>
                      <a:ext cx="2362200" cy="2590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anchor>
        </w:drawing>
      </w:r>
    </w:p>
    <w:p w14:paraId="30F4511F" w14:textId="77777777" w:rsidR="00E125DF" w:rsidRPr="00E07538" w:rsidRDefault="00E125DF" w:rsidP="00E07538">
      <w:pPr>
        <w:pStyle w:val="ListParagraph"/>
        <w:spacing w:line="480" w:lineRule="auto"/>
        <w:ind w:left="824"/>
        <w:rPr>
          <w:rFonts w:asciiTheme="majorBidi" w:hAnsiTheme="majorBidi" w:cstheme="majorBidi"/>
        </w:rPr>
      </w:pPr>
      <w:r w:rsidRPr="00E07538">
        <w:rPr>
          <w:rFonts w:asciiTheme="majorBidi" w:hAnsiTheme="majorBidi" w:cstheme="majorBidi"/>
          <w:b/>
          <w:bCs/>
          <w:noProof/>
          <w:color w:val="000000" w:themeColor="text1"/>
        </w:rPr>
        <w:drawing>
          <wp:anchor distT="0" distB="0" distL="114300" distR="114300" simplePos="0" relativeHeight="251666432" behindDoc="0" locked="0" layoutInCell="1" allowOverlap="1" wp14:anchorId="5BCAF800" wp14:editId="1498F3E7">
            <wp:simplePos x="0" y="0"/>
            <wp:positionH relativeFrom="margin">
              <wp:posOffset>3122295</wp:posOffset>
            </wp:positionH>
            <wp:positionV relativeFrom="paragraph">
              <wp:posOffset>2540</wp:posOffset>
            </wp:positionV>
            <wp:extent cx="2774950" cy="2590800"/>
            <wp:effectExtent l="0" t="0" r="6350" b="0"/>
            <wp:wrapNone/>
            <wp:docPr id="17414" name="Picture 6" descr="Screen Shot 2017-09-20 at 12.24.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4" name="Picture 6" descr="Screen Shot 2017-09-20 at 12.24.01.png"/>
                    <pic:cNvPicPr>
                      <a:picLocks noChangeAspect="1"/>
                    </pic:cNvPicPr>
                  </pic:nvPicPr>
                  <pic:blipFill>
                    <a:blip r:embed="rId51">
                      <a:extLst>
                        <a:ext uri="{28A0092B-C50C-407E-A947-70E740481C1C}">
                          <a14:useLocalDpi xmlns:a14="http://schemas.microsoft.com/office/drawing/2010/main" val="0"/>
                        </a:ext>
                      </a:extLst>
                    </a:blip>
                    <a:srcRect b="47691"/>
                    <a:stretch>
                      <a:fillRect/>
                    </a:stretch>
                  </pic:blipFill>
                  <pic:spPr bwMode="auto">
                    <a:xfrm>
                      <a:off x="0" y="0"/>
                      <a:ext cx="2774950" cy="2590800"/>
                    </a:xfrm>
                    <a:prstGeom prst="rect">
                      <a:avLst/>
                    </a:prstGeom>
                    <a:noFill/>
                    <a:ln>
                      <a:noFill/>
                    </a:ln>
                    <a:extLst/>
                  </pic:spPr>
                </pic:pic>
              </a:graphicData>
            </a:graphic>
          </wp:anchor>
        </w:drawing>
      </w:r>
    </w:p>
    <w:p w14:paraId="27D8EE20" w14:textId="77777777" w:rsidR="00E125DF" w:rsidRPr="00E07538" w:rsidRDefault="00E125DF" w:rsidP="00E07538">
      <w:pPr>
        <w:pStyle w:val="ListParagraph"/>
        <w:spacing w:line="480" w:lineRule="auto"/>
        <w:ind w:left="824"/>
        <w:rPr>
          <w:rFonts w:asciiTheme="majorBidi" w:hAnsiTheme="majorBidi" w:cstheme="majorBidi"/>
        </w:rPr>
      </w:pPr>
    </w:p>
    <w:p w14:paraId="48340FA0" w14:textId="77777777" w:rsidR="00E125DF" w:rsidRPr="00E07538" w:rsidRDefault="00E125DF" w:rsidP="00E07538">
      <w:pPr>
        <w:pStyle w:val="ListParagraph"/>
        <w:spacing w:line="480" w:lineRule="auto"/>
        <w:rPr>
          <w:rFonts w:asciiTheme="majorBidi" w:hAnsiTheme="majorBidi" w:cstheme="majorBidi"/>
        </w:rPr>
      </w:pPr>
    </w:p>
    <w:p w14:paraId="10484A57" w14:textId="77777777" w:rsidR="00E125DF" w:rsidRPr="00E07538" w:rsidRDefault="00E125DF" w:rsidP="00E07538">
      <w:pPr>
        <w:pStyle w:val="ListParagraph"/>
        <w:spacing w:line="480" w:lineRule="auto"/>
        <w:ind w:left="824"/>
        <w:rPr>
          <w:rFonts w:asciiTheme="majorBidi" w:hAnsiTheme="majorBidi" w:cstheme="majorBidi"/>
        </w:rPr>
      </w:pPr>
    </w:p>
    <w:p w14:paraId="40589D95" w14:textId="77777777" w:rsidR="00E125DF" w:rsidRPr="00E07538" w:rsidRDefault="00E125DF" w:rsidP="00E07538">
      <w:pPr>
        <w:pStyle w:val="ListParagraph"/>
        <w:spacing w:line="480" w:lineRule="auto"/>
        <w:ind w:left="824"/>
        <w:rPr>
          <w:rFonts w:asciiTheme="majorBidi" w:hAnsiTheme="majorBidi" w:cstheme="majorBidi"/>
        </w:rPr>
      </w:pPr>
    </w:p>
    <w:p w14:paraId="22A23CE4" w14:textId="77777777" w:rsidR="00E125DF" w:rsidRPr="00E07538" w:rsidRDefault="00E125DF" w:rsidP="00E07538">
      <w:pPr>
        <w:pStyle w:val="ListParagraph"/>
        <w:spacing w:line="480" w:lineRule="auto"/>
        <w:ind w:left="824"/>
        <w:rPr>
          <w:rFonts w:asciiTheme="majorBidi" w:hAnsiTheme="majorBidi" w:cstheme="majorBidi"/>
        </w:rPr>
      </w:pPr>
    </w:p>
    <w:p w14:paraId="4506AF8D" w14:textId="77777777" w:rsidR="00E125DF" w:rsidRPr="00E07538" w:rsidRDefault="00E125DF" w:rsidP="00E07538">
      <w:pPr>
        <w:pStyle w:val="ListParagraph"/>
        <w:spacing w:line="480" w:lineRule="auto"/>
        <w:ind w:left="824"/>
        <w:rPr>
          <w:rFonts w:asciiTheme="majorBidi" w:hAnsiTheme="majorBidi" w:cstheme="majorBidi"/>
        </w:rPr>
      </w:pPr>
    </w:p>
    <w:p w14:paraId="2C897AF5" w14:textId="77777777" w:rsidR="00E125DF" w:rsidRPr="00E07538" w:rsidRDefault="00E125DF" w:rsidP="00E07538">
      <w:pPr>
        <w:pStyle w:val="ListParagraph"/>
        <w:spacing w:line="480" w:lineRule="auto"/>
        <w:ind w:left="824"/>
        <w:rPr>
          <w:rFonts w:asciiTheme="majorBidi" w:hAnsiTheme="majorBidi" w:cstheme="majorBidi"/>
        </w:rPr>
      </w:pPr>
    </w:p>
    <w:p w14:paraId="3A059E35" w14:textId="589EA5BD" w:rsidR="00E125DF" w:rsidRPr="00B62436" w:rsidRDefault="00E125DF" w:rsidP="00B62436">
      <w:pPr>
        <w:pStyle w:val="ListParagraph"/>
        <w:spacing w:line="480" w:lineRule="auto"/>
        <w:ind w:left="824"/>
        <w:jc w:val="center"/>
        <w:rPr>
          <w:rFonts w:asciiTheme="majorBidi" w:hAnsiTheme="majorBidi" w:cstheme="majorBidi"/>
          <w:i/>
          <w:iCs/>
          <w:u w:val="single"/>
        </w:rPr>
      </w:pPr>
      <w:r w:rsidRPr="00B62436">
        <w:rPr>
          <w:rFonts w:asciiTheme="majorBidi" w:hAnsiTheme="majorBidi" w:cstheme="majorBidi"/>
          <w:i/>
          <w:iCs/>
          <w:u w:val="single"/>
        </w:rPr>
        <w:t>Figure 6: Arabic LRT Sample</w:t>
      </w:r>
    </w:p>
    <w:p w14:paraId="049332AC" w14:textId="77777777" w:rsidR="00E125DF" w:rsidRPr="00E07538" w:rsidRDefault="00E125DF" w:rsidP="00E07538">
      <w:pPr>
        <w:spacing w:line="480" w:lineRule="auto"/>
        <w:ind w:left="1770"/>
        <w:rPr>
          <w:rFonts w:asciiTheme="majorBidi" w:hAnsiTheme="majorBidi" w:cstheme="majorBidi"/>
          <w:sz w:val="24"/>
        </w:rPr>
      </w:pPr>
    </w:p>
    <w:p w14:paraId="1E0B94AD" w14:textId="77777777" w:rsidR="00E125DF" w:rsidRPr="00E07538" w:rsidRDefault="00E125DF" w:rsidP="00E07538">
      <w:pPr>
        <w:spacing w:line="480" w:lineRule="auto"/>
        <w:ind w:left="1770"/>
        <w:rPr>
          <w:rFonts w:asciiTheme="majorBidi" w:hAnsiTheme="majorBidi" w:cstheme="majorBidi"/>
          <w:sz w:val="24"/>
        </w:rPr>
      </w:pPr>
    </w:p>
    <w:p w14:paraId="0F71B60B" w14:textId="0FB84046" w:rsidR="00E125DF" w:rsidRPr="00663B21" w:rsidRDefault="00221A98" w:rsidP="00206EEC">
      <w:pPr>
        <w:pStyle w:val="Subtitle"/>
        <w:numPr>
          <w:ilvl w:val="0"/>
          <w:numId w:val="0"/>
        </w:numPr>
        <w:spacing w:line="480" w:lineRule="auto"/>
        <w:ind w:left="720"/>
        <w:jc w:val="left"/>
        <w:rPr>
          <w:rFonts w:asciiTheme="majorBidi" w:hAnsiTheme="majorBidi" w:cstheme="majorBidi"/>
          <w:b/>
          <w:bCs/>
          <w:color w:val="auto"/>
          <w:sz w:val="28"/>
          <w:szCs w:val="28"/>
        </w:rPr>
      </w:pPr>
      <w:r>
        <w:rPr>
          <w:rFonts w:asciiTheme="majorBidi" w:hAnsiTheme="majorBidi" w:cstheme="majorBidi"/>
          <w:b/>
          <w:bCs/>
          <w:color w:val="auto"/>
          <w:sz w:val="28"/>
          <w:szCs w:val="28"/>
        </w:rPr>
        <w:lastRenderedPageBreak/>
        <w:t>3.4</w:t>
      </w:r>
      <w:r w:rsidR="00663B21" w:rsidRPr="00663B21">
        <w:rPr>
          <w:rFonts w:asciiTheme="majorBidi" w:hAnsiTheme="majorBidi" w:cstheme="majorBidi"/>
          <w:b/>
          <w:bCs/>
          <w:color w:val="auto"/>
          <w:sz w:val="28"/>
          <w:szCs w:val="28"/>
        </w:rPr>
        <w:tab/>
      </w:r>
      <w:r w:rsidR="00206EEC">
        <w:rPr>
          <w:rFonts w:asciiTheme="majorBidi" w:hAnsiTheme="majorBidi" w:cstheme="majorBidi"/>
          <w:b/>
          <w:bCs/>
          <w:color w:val="auto"/>
          <w:sz w:val="28"/>
          <w:szCs w:val="28"/>
        </w:rPr>
        <w:t>Model Challenges</w:t>
      </w:r>
    </w:p>
    <w:p w14:paraId="18618543" w14:textId="77777777" w:rsidR="00E125DF" w:rsidRPr="00E07538" w:rsidRDefault="00E125DF" w:rsidP="00E07538">
      <w:pPr>
        <w:pStyle w:val="ListParagraph"/>
        <w:spacing w:line="480" w:lineRule="auto"/>
        <w:ind w:left="1080"/>
        <w:rPr>
          <w:rFonts w:asciiTheme="majorBidi" w:hAnsiTheme="majorBidi" w:cstheme="majorBidi"/>
          <w:color w:val="000000" w:themeColor="text1"/>
        </w:rPr>
      </w:pPr>
      <w:r w:rsidRPr="00E07538">
        <w:rPr>
          <w:rFonts w:asciiTheme="majorBidi" w:hAnsiTheme="majorBidi" w:cstheme="majorBidi"/>
          <w:color w:val="000000" w:themeColor="text1"/>
        </w:rPr>
        <w:t xml:space="preserve">There are many </w:t>
      </w:r>
      <w:commentRangeStart w:id="34"/>
      <w:r w:rsidRPr="00E07538">
        <w:rPr>
          <w:rFonts w:asciiTheme="majorBidi" w:hAnsiTheme="majorBidi" w:cstheme="majorBidi"/>
          <w:color w:val="000000" w:themeColor="text1"/>
        </w:rPr>
        <w:t xml:space="preserve">research challenging questions </w:t>
      </w:r>
      <w:commentRangeEnd w:id="34"/>
      <w:r w:rsidRPr="00E07538">
        <w:rPr>
          <w:rStyle w:val="CommentReference"/>
          <w:rFonts w:asciiTheme="majorBidi" w:hAnsiTheme="majorBidi" w:cstheme="majorBidi"/>
          <w:sz w:val="24"/>
          <w:szCs w:val="24"/>
        </w:rPr>
        <w:commentReference w:id="34"/>
      </w:r>
      <w:r w:rsidRPr="00E07538">
        <w:rPr>
          <w:rFonts w:asciiTheme="majorBidi" w:hAnsiTheme="majorBidi" w:cstheme="majorBidi"/>
          <w:color w:val="000000" w:themeColor="text1"/>
        </w:rPr>
        <w:t>to be answered within this research, main issue is to investigate if current algorithm applied on other languages on English, German and others could be adapted and enhanced to be applied to Arabic language taking into considerations special characteristics of Arabic languages which has some attributes as “</w:t>
      </w:r>
      <w:proofErr w:type="spellStart"/>
      <w:r w:rsidRPr="00E07538">
        <w:rPr>
          <w:rFonts w:asciiTheme="majorBidi" w:hAnsiTheme="majorBidi" w:cstheme="majorBidi"/>
          <w:color w:val="000000" w:themeColor="text1"/>
        </w:rPr>
        <w:t>Tanuin</w:t>
      </w:r>
      <w:proofErr w:type="spellEnd"/>
      <w:r w:rsidRPr="00E07538">
        <w:rPr>
          <w:rFonts w:asciiTheme="majorBidi" w:hAnsiTheme="majorBidi" w:cstheme="majorBidi"/>
          <w:color w:val="000000" w:themeColor="text1"/>
        </w:rPr>
        <w:t>/shekel” that make diacritization of the word; this attribute is only stick to Arabic language.</w:t>
      </w:r>
    </w:p>
    <w:p w14:paraId="704216D5" w14:textId="77777777" w:rsidR="00E125DF" w:rsidRPr="00E07538" w:rsidRDefault="00E125DF" w:rsidP="00E07538">
      <w:pPr>
        <w:spacing w:line="480" w:lineRule="auto"/>
        <w:ind w:left="1080"/>
        <w:rPr>
          <w:rFonts w:asciiTheme="majorBidi" w:hAnsiTheme="majorBidi" w:cstheme="majorBidi"/>
          <w:color w:val="000000" w:themeColor="text1"/>
          <w:sz w:val="24"/>
        </w:rPr>
      </w:pPr>
      <w:r w:rsidRPr="00E07538">
        <w:rPr>
          <w:rFonts w:asciiTheme="majorBidi" w:hAnsiTheme="majorBidi" w:cstheme="majorBidi"/>
          <w:color w:val="000000" w:themeColor="text1"/>
          <w:sz w:val="24"/>
        </w:rPr>
        <w:t>Aside to the algorithm adaptation and diacritization, the corpus availability of Modern standard language and the religious corpus still considered as challenges.</w:t>
      </w:r>
    </w:p>
    <w:p w14:paraId="2C801106" w14:textId="77777777" w:rsidR="00E125DF" w:rsidRPr="00E07538" w:rsidRDefault="00E125DF" w:rsidP="00E07538">
      <w:pPr>
        <w:pStyle w:val="Chaptertitle2"/>
        <w:rPr>
          <w:rFonts w:asciiTheme="majorBidi" w:hAnsiTheme="majorBidi" w:cstheme="majorBidi"/>
        </w:rPr>
      </w:pPr>
    </w:p>
    <w:p w14:paraId="102EB500" w14:textId="40E4D755" w:rsidR="00C34628" w:rsidRPr="00E07538" w:rsidRDefault="00C34628" w:rsidP="00E07538">
      <w:pPr>
        <w:pStyle w:val="Sectionbody"/>
        <w:rPr>
          <w:rFonts w:asciiTheme="majorBidi" w:hAnsiTheme="majorBidi" w:cstheme="majorBidi"/>
        </w:rPr>
        <w:sectPr w:rsidR="00C34628" w:rsidRPr="00E07538" w:rsidSect="006C52E8">
          <w:headerReference w:type="even" r:id="rId52"/>
          <w:headerReference w:type="default" r:id="rId53"/>
          <w:footerReference w:type="even" r:id="rId54"/>
          <w:footerReference w:type="default" r:id="rId55"/>
          <w:headerReference w:type="first" r:id="rId56"/>
          <w:footerReference w:type="first" r:id="rId57"/>
          <w:pgSz w:w="11906" w:h="16838"/>
          <w:pgMar w:top="1700" w:right="1417" w:bottom="1223" w:left="1701" w:header="1417" w:footer="709" w:gutter="0"/>
          <w:cols w:space="720"/>
          <w:docGrid w:linePitch="600" w:charSpace="40960"/>
        </w:sectPr>
      </w:pPr>
    </w:p>
    <w:p w14:paraId="6AE28003" w14:textId="77777777" w:rsidR="00C34628" w:rsidRPr="00E07538" w:rsidRDefault="00C34628" w:rsidP="00E07538">
      <w:pPr>
        <w:pStyle w:val="Sectionbody"/>
        <w:rPr>
          <w:rFonts w:asciiTheme="majorBidi" w:hAnsiTheme="majorBidi" w:cstheme="majorBidi"/>
        </w:rPr>
      </w:pPr>
    </w:p>
    <w:p w14:paraId="0E55EA14" w14:textId="77777777" w:rsidR="00C34628" w:rsidRPr="00E07538" w:rsidRDefault="00C34628" w:rsidP="00E07538">
      <w:pPr>
        <w:pStyle w:val="Sectionbody"/>
        <w:rPr>
          <w:rFonts w:asciiTheme="majorBidi" w:hAnsiTheme="majorBidi" w:cstheme="majorBidi"/>
        </w:rPr>
      </w:pPr>
    </w:p>
    <w:p w14:paraId="1101C5D4" w14:textId="77777777" w:rsidR="00C34628" w:rsidRPr="00E07538" w:rsidRDefault="00C34628" w:rsidP="00E07538">
      <w:pPr>
        <w:pStyle w:val="Sectionbody"/>
        <w:rPr>
          <w:rFonts w:asciiTheme="majorBidi" w:hAnsiTheme="majorBidi" w:cstheme="majorBidi"/>
        </w:rPr>
      </w:pPr>
    </w:p>
    <w:p w14:paraId="0C0F1136" w14:textId="77777777" w:rsidR="00C34628" w:rsidRPr="00E07538" w:rsidRDefault="00C34628" w:rsidP="00E07538">
      <w:pPr>
        <w:pStyle w:val="Sectionbody"/>
        <w:rPr>
          <w:rFonts w:asciiTheme="majorBidi" w:hAnsiTheme="majorBidi" w:cstheme="majorBidi"/>
        </w:rPr>
      </w:pPr>
    </w:p>
    <w:p w14:paraId="39140B20" w14:textId="77777777" w:rsidR="00C34628" w:rsidRPr="00E07538" w:rsidRDefault="00C34628" w:rsidP="00E07538">
      <w:pPr>
        <w:pStyle w:val="Sectionbody"/>
        <w:rPr>
          <w:rFonts w:asciiTheme="majorBidi" w:hAnsiTheme="majorBidi" w:cstheme="majorBidi"/>
        </w:rPr>
      </w:pPr>
    </w:p>
    <w:p w14:paraId="50FBA18B" w14:textId="77777777" w:rsidR="00C34628" w:rsidRPr="00E07538" w:rsidRDefault="00C34628" w:rsidP="00E07538">
      <w:pPr>
        <w:pStyle w:val="Sectionbody"/>
        <w:rPr>
          <w:rFonts w:asciiTheme="majorBidi" w:hAnsiTheme="majorBidi" w:cstheme="majorBidi"/>
        </w:rPr>
      </w:pPr>
    </w:p>
    <w:p w14:paraId="60711FF2" w14:textId="77777777" w:rsidR="00C34628" w:rsidRPr="00E07538" w:rsidRDefault="00C34628" w:rsidP="00E07538">
      <w:pPr>
        <w:pStyle w:val="Sectionbody"/>
        <w:rPr>
          <w:rFonts w:asciiTheme="majorBidi" w:hAnsiTheme="majorBidi" w:cstheme="majorBidi"/>
        </w:rPr>
      </w:pPr>
    </w:p>
    <w:p w14:paraId="6EE36792" w14:textId="77777777" w:rsidR="00C34628" w:rsidRPr="00E07538" w:rsidRDefault="00C34628" w:rsidP="00E07538">
      <w:pPr>
        <w:pStyle w:val="Sectionbody"/>
        <w:rPr>
          <w:rFonts w:asciiTheme="majorBidi" w:hAnsiTheme="majorBidi" w:cstheme="majorBidi"/>
        </w:rPr>
      </w:pPr>
    </w:p>
    <w:p w14:paraId="25093205" w14:textId="77777777" w:rsidR="00C34628" w:rsidRPr="00E07538" w:rsidRDefault="00C34628" w:rsidP="00E07538">
      <w:pPr>
        <w:pStyle w:val="Sectionbody"/>
        <w:rPr>
          <w:rFonts w:asciiTheme="majorBidi" w:hAnsiTheme="majorBidi" w:cstheme="majorBidi"/>
        </w:rPr>
      </w:pPr>
    </w:p>
    <w:p w14:paraId="6CD0A588" w14:textId="367FD303" w:rsidR="00C34628" w:rsidRDefault="00221A98" w:rsidP="00E07538">
      <w:pPr>
        <w:pStyle w:val="Chaptertitle1"/>
        <w:rPr>
          <w:rFonts w:asciiTheme="majorBidi" w:hAnsiTheme="majorBidi" w:cstheme="majorBidi"/>
          <w:sz w:val="68"/>
          <w:szCs w:val="68"/>
        </w:rPr>
      </w:pPr>
      <w:r>
        <w:rPr>
          <w:rFonts w:asciiTheme="majorBidi" w:hAnsiTheme="majorBidi" w:cstheme="majorBidi"/>
          <w:sz w:val="68"/>
          <w:szCs w:val="68"/>
        </w:rPr>
        <w:t>Chapter 4</w:t>
      </w:r>
    </w:p>
    <w:p w14:paraId="60CEEC36" w14:textId="77777777" w:rsidR="009A14BE" w:rsidRPr="00E07538" w:rsidRDefault="009A14BE" w:rsidP="00E07538">
      <w:pPr>
        <w:pStyle w:val="Chaptertitle1"/>
        <w:rPr>
          <w:rFonts w:asciiTheme="majorBidi" w:hAnsiTheme="majorBidi" w:cstheme="majorBidi"/>
          <w:sz w:val="68"/>
          <w:szCs w:val="68"/>
        </w:rPr>
      </w:pPr>
    </w:p>
    <w:p w14:paraId="39E94816" w14:textId="1CCB18B7" w:rsidR="00D97FBC" w:rsidRDefault="00C34628" w:rsidP="009A14BE">
      <w:pPr>
        <w:pStyle w:val="Chaptertitle1"/>
        <w:rPr>
          <w:rFonts w:asciiTheme="majorBidi" w:hAnsiTheme="majorBidi" w:cstheme="majorBidi"/>
          <w:sz w:val="68"/>
          <w:szCs w:val="68"/>
        </w:rPr>
      </w:pPr>
      <w:r w:rsidRPr="00E07538">
        <w:rPr>
          <w:rFonts w:asciiTheme="majorBidi" w:hAnsiTheme="majorBidi" w:cstheme="majorBidi"/>
          <w:sz w:val="68"/>
          <w:szCs w:val="68"/>
        </w:rPr>
        <w:t xml:space="preserve"> </w:t>
      </w:r>
      <w:r w:rsidR="009A14BE">
        <w:rPr>
          <w:rFonts w:asciiTheme="majorBidi" w:hAnsiTheme="majorBidi" w:cstheme="majorBidi"/>
          <w:sz w:val="68"/>
          <w:szCs w:val="68"/>
        </w:rPr>
        <w:t>Implementation M</w:t>
      </w:r>
      <w:r w:rsidRPr="00E07538">
        <w:rPr>
          <w:rFonts w:asciiTheme="majorBidi" w:hAnsiTheme="majorBidi" w:cstheme="majorBidi"/>
          <w:sz w:val="68"/>
          <w:szCs w:val="68"/>
        </w:rPr>
        <w:t>odel</w:t>
      </w:r>
      <w:r w:rsidR="00D97FBC">
        <w:rPr>
          <w:rFonts w:asciiTheme="majorBidi" w:hAnsiTheme="majorBidi" w:cstheme="majorBidi"/>
          <w:sz w:val="68"/>
          <w:szCs w:val="68"/>
        </w:rPr>
        <w:t xml:space="preserve">      </w:t>
      </w:r>
    </w:p>
    <w:p w14:paraId="38F08B2F" w14:textId="7D48B073" w:rsidR="00D97FBC" w:rsidRDefault="00D97FBC" w:rsidP="00D97FBC">
      <w:pPr>
        <w:pStyle w:val="Chaptertitle1"/>
        <w:rPr>
          <w:rFonts w:asciiTheme="majorBidi" w:hAnsiTheme="majorBidi" w:cstheme="majorBidi"/>
          <w:sz w:val="68"/>
          <w:szCs w:val="68"/>
        </w:rPr>
      </w:pPr>
    </w:p>
    <w:p w14:paraId="68A62E00" w14:textId="77777777" w:rsidR="009A14BE" w:rsidRDefault="009A14BE" w:rsidP="00D97FBC">
      <w:pPr>
        <w:pStyle w:val="Chaptertitle1"/>
        <w:rPr>
          <w:rFonts w:asciiTheme="majorBidi" w:hAnsiTheme="majorBidi" w:cstheme="majorBidi"/>
          <w:sz w:val="68"/>
          <w:szCs w:val="68"/>
        </w:rPr>
      </w:pPr>
    </w:p>
    <w:p w14:paraId="7DF6EBBB" w14:textId="22F8C3AF" w:rsidR="00C34628" w:rsidRDefault="00221A98" w:rsidP="009A14BE">
      <w:pPr>
        <w:pStyle w:val="Chaptertitle2"/>
        <w:rPr>
          <w:rFonts w:asciiTheme="majorBidi" w:hAnsiTheme="majorBidi" w:cstheme="majorBidi"/>
        </w:rPr>
      </w:pPr>
      <w:bookmarkStart w:id="35" w:name="__RefHeading___Toc22231_1297892678"/>
      <w:bookmarkEnd w:id="35"/>
      <w:r>
        <w:rPr>
          <w:rFonts w:asciiTheme="majorBidi" w:hAnsiTheme="majorBidi" w:cstheme="majorBidi"/>
        </w:rPr>
        <w:lastRenderedPageBreak/>
        <w:t>Chapter 4</w:t>
      </w:r>
      <w:r w:rsidR="00C34628" w:rsidRPr="00E07538">
        <w:rPr>
          <w:rFonts w:asciiTheme="majorBidi" w:hAnsiTheme="majorBidi" w:cstheme="majorBidi"/>
        </w:rPr>
        <w:t xml:space="preserve">: </w:t>
      </w:r>
      <w:r w:rsidR="009A14BE">
        <w:rPr>
          <w:rFonts w:asciiTheme="majorBidi" w:hAnsiTheme="majorBidi" w:cstheme="majorBidi"/>
        </w:rPr>
        <w:t xml:space="preserve">Implementation </w:t>
      </w:r>
      <w:r w:rsidR="00C34628" w:rsidRPr="00E07538">
        <w:rPr>
          <w:rFonts w:asciiTheme="majorBidi" w:hAnsiTheme="majorBidi" w:cstheme="majorBidi"/>
        </w:rPr>
        <w:t>Model</w:t>
      </w:r>
      <w:r w:rsidR="00D97FBC">
        <w:rPr>
          <w:rFonts w:asciiTheme="majorBidi" w:hAnsiTheme="majorBidi" w:cstheme="majorBidi"/>
        </w:rPr>
        <w:t xml:space="preserve"> </w:t>
      </w:r>
      <w:r w:rsidR="009A14BE" w:rsidRPr="009A14BE">
        <w:rPr>
          <w:rFonts w:asciiTheme="majorBidi" w:hAnsiTheme="majorBidi" w:cstheme="majorBidi"/>
          <w:color w:val="FF0000"/>
        </w:rPr>
        <w:t>……cont.</w:t>
      </w:r>
    </w:p>
    <w:p w14:paraId="335F8229" w14:textId="77777777" w:rsidR="009A14BE" w:rsidRPr="00E07538" w:rsidRDefault="009A14BE" w:rsidP="009A14BE">
      <w:pPr>
        <w:pStyle w:val="TOC1"/>
        <w:tabs>
          <w:tab w:val="clear" w:pos="9638"/>
          <w:tab w:val="right" w:leader="dot" w:pos="8788"/>
        </w:tabs>
        <w:spacing w:line="480" w:lineRule="auto"/>
        <w:rPr>
          <w:rFonts w:asciiTheme="majorBidi" w:hAnsiTheme="majorBidi" w:cstheme="majorBidi"/>
        </w:rPr>
      </w:pPr>
      <w:hyperlink w:anchor="__RefHeading___Toc22231_1297892678" w:history="1">
        <w:r>
          <w:rPr>
            <w:rStyle w:val="IndexLink"/>
            <w:rFonts w:asciiTheme="majorBidi" w:hAnsiTheme="majorBidi" w:cstheme="majorBidi"/>
          </w:rPr>
          <w:t>4 Chapter Four: Implementation</w:t>
        </w:r>
        <w:r w:rsidRPr="00E07538">
          <w:rPr>
            <w:rStyle w:val="IndexLink"/>
            <w:rFonts w:asciiTheme="majorBidi" w:hAnsiTheme="majorBidi" w:cstheme="majorBidi"/>
          </w:rPr>
          <w:t xml:space="preserve"> Model</w:t>
        </w:r>
        <w:r w:rsidRPr="00E07538">
          <w:rPr>
            <w:rStyle w:val="IndexLink"/>
            <w:rFonts w:asciiTheme="majorBidi" w:hAnsiTheme="majorBidi" w:cstheme="majorBidi"/>
          </w:rPr>
          <w:tab/>
          <w:t>53</w:t>
        </w:r>
      </w:hyperlink>
    </w:p>
    <w:p w14:paraId="72111B95" w14:textId="4CD02E8D" w:rsidR="009A14BE" w:rsidRPr="00E07538" w:rsidRDefault="009A14BE" w:rsidP="009A14BE">
      <w:pPr>
        <w:pStyle w:val="TOC2"/>
        <w:tabs>
          <w:tab w:val="clear" w:pos="9355"/>
          <w:tab w:val="right" w:leader="dot" w:pos="8788"/>
        </w:tabs>
        <w:spacing w:line="480" w:lineRule="auto"/>
        <w:rPr>
          <w:rFonts w:asciiTheme="majorBidi" w:hAnsiTheme="majorBidi" w:cstheme="majorBidi"/>
        </w:rPr>
      </w:pPr>
      <w:hyperlink w:anchor="__RefHeading___Toc22233_1297892678" w:history="1">
        <w:r>
          <w:rPr>
            <w:rStyle w:val="IndexLink"/>
            <w:rFonts w:asciiTheme="majorBidi" w:hAnsiTheme="majorBidi" w:cstheme="majorBidi"/>
          </w:rPr>
          <w:t>4</w:t>
        </w:r>
        <w:r w:rsidRPr="00E07538">
          <w:rPr>
            <w:rStyle w:val="IndexLink"/>
            <w:rFonts w:asciiTheme="majorBidi" w:hAnsiTheme="majorBidi" w:cstheme="majorBidi"/>
          </w:rPr>
          <w:t>.1. Introduction</w:t>
        </w:r>
        <w:r w:rsidRPr="00E07538">
          <w:rPr>
            <w:rStyle w:val="IndexLink"/>
            <w:rFonts w:asciiTheme="majorBidi" w:hAnsiTheme="majorBidi" w:cstheme="majorBidi"/>
          </w:rPr>
          <w:tab/>
          <w:t>53</w:t>
        </w:r>
      </w:hyperlink>
    </w:p>
    <w:p w14:paraId="155C2848" w14:textId="3CE5DA37" w:rsidR="009A14BE" w:rsidRPr="00E07538" w:rsidRDefault="009A14BE" w:rsidP="009A14BE">
      <w:pPr>
        <w:pStyle w:val="TOC2"/>
        <w:tabs>
          <w:tab w:val="clear" w:pos="9355"/>
          <w:tab w:val="right" w:leader="dot" w:pos="8788"/>
        </w:tabs>
        <w:spacing w:line="480" w:lineRule="auto"/>
        <w:rPr>
          <w:rFonts w:asciiTheme="majorBidi" w:hAnsiTheme="majorBidi" w:cstheme="majorBidi"/>
        </w:rPr>
      </w:pPr>
      <w:hyperlink w:anchor="__RefHeading___Toc22235_1297892678" w:history="1">
        <w:r>
          <w:rPr>
            <w:rStyle w:val="IndexLink"/>
            <w:rFonts w:asciiTheme="majorBidi" w:hAnsiTheme="majorBidi" w:cstheme="majorBidi"/>
          </w:rPr>
          <w:t>4</w:t>
        </w:r>
        <w:r w:rsidRPr="00E07538">
          <w:rPr>
            <w:rStyle w:val="IndexLink"/>
            <w:rFonts w:asciiTheme="majorBidi" w:hAnsiTheme="majorBidi" w:cstheme="majorBidi"/>
          </w:rPr>
          <w:t xml:space="preserve">.2. </w:t>
        </w:r>
        <w:r>
          <w:rPr>
            <w:rStyle w:val="IndexLink"/>
            <w:rFonts w:asciiTheme="majorBidi" w:hAnsiTheme="majorBidi" w:cstheme="majorBidi"/>
          </w:rPr>
          <w:t>Technology</w:t>
        </w:r>
        <w:r w:rsidRPr="00E07538">
          <w:rPr>
            <w:rStyle w:val="IndexLink"/>
            <w:rFonts w:asciiTheme="majorBidi" w:hAnsiTheme="majorBidi" w:cstheme="majorBidi"/>
          </w:rPr>
          <w:tab/>
          <w:t>53</w:t>
        </w:r>
      </w:hyperlink>
    </w:p>
    <w:p w14:paraId="0B81FD18" w14:textId="35CD6E89" w:rsidR="009A14BE" w:rsidRPr="00E07538" w:rsidRDefault="009A14BE" w:rsidP="009A14BE">
      <w:pPr>
        <w:pStyle w:val="TOC2"/>
        <w:tabs>
          <w:tab w:val="clear" w:pos="9355"/>
          <w:tab w:val="right" w:leader="dot" w:pos="8788"/>
        </w:tabs>
        <w:spacing w:line="480" w:lineRule="auto"/>
        <w:rPr>
          <w:rFonts w:asciiTheme="majorBidi" w:hAnsiTheme="majorBidi" w:cstheme="majorBidi"/>
        </w:rPr>
      </w:pPr>
      <w:hyperlink w:anchor="__RefHeading___Toc22237_1297892678" w:history="1">
        <w:r>
          <w:rPr>
            <w:rStyle w:val="IndexLink"/>
            <w:rFonts w:asciiTheme="majorBidi" w:hAnsiTheme="majorBidi" w:cstheme="majorBidi"/>
          </w:rPr>
          <w:t>4</w:t>
        </w:r>
        <w:r w:rsidRPr="00E07538">
          <w:rPr>
            <w:rStyle w:val="IndexLink"/>
            <w:rFonts w:asciiTheme="majorBidi" w:hAnsiTheme="majorBidi" w:cstheme="majorBidi"/>
          </w:rPr>
          <w:t xml:space="preserve">.3. </w:t>
        </w:r>
        <w:r>
          <w:rPr>
            <w:rStyle w:val="IndexLink"/>
            <w:rFonts w:asciiTheme="majorBidi" w:hAnsiTheme="majorBidi" w:cstheme="majorBidi"/>
          </w:rPr>
          <w:t>Project Development</w:t>
        </w:r>
        <w:r w:rsidRPr="00E07538">
          <w:rPr>
            <w:rStyle w:val="IndexLink"/>
            <w:rFonts w:asciiTheme="majorBidi" w:hAnsiTheme="majorBidi" w:cstheme="majorBidi"/>
          </w:rPr>
          <w:tab/>
          <w:t>54</w:t>
        </w:r>
      </w:hyperlink>
    </w:p>
    <w:p w14:paraId="14D73845" w14:textId="08171933" w:rsidR="009A14BE" w:rsidRPr="00E07538" w:rsidRDefault="009A14BE" w:rsidP="009A14BE">
      <w:pPr>
        <w:pStyle w:val="TOC2"/>
        <w:tabs>
          <w:tab w:val="clear" w:pos="9355"/>
          <w:tab w:val="right" w:leader="dot" w:pos="8788"/>
        </w:tabs>
        <w:spacing w:line="480" w:lineRule="auto"/>
        <w:rPr>
          <w:rFonts w:asciiTheme="majorBidi" w:hAnsiTheme="majorBidi" w:cstheme="majorBidi"/>
        </w:rPr>
      </w:pPr>
      <w:hyperlink w:anchor="__RefHeading___Toc22251_1297892678" w:history="1">
        <w:r>
          <w:rPr>
            <w:rStyle w:val="IndexLink"/>
            <w:rFonts w:asciiTheme="majorBidi" w:hAnsiTheme="majorBidi" w:cstheme="majorBidi"/>
          </w:rPr>
          <w:t>4.4</w:t>
        </w:r>
        <w:r w:rsidRPr="00E07538">
          <w:rPr>
            <w:rStyle w:val="IndexLink"/>
            <w:rFonts w:asciiTheme="majorBidi" w:hAnsiTheme="majorBidi" w:cstheme="majorBidi"/>
          </w:rPr>
          <w:t>. Results and Discussions</w:t>
        </w:r>
        <w:r w:rsidRPr="00E07538">
          <w:rPr>
            <w:rStyle w:val="IndexLink"/>
            <w:rFonts w:asciiTheme="majorBidi" w:hAnsiTheme="majorBidi" w:cstheme="majorBidi"/>
          </w:rPr>
          <w:tab/>
          <w:t>68</w:t>
        </w:r>
      </w:hyperlink>
    </w:p>
    <w:p w14:paraId="3A1AD0CF" w14:textId="77777777" w:rsidR="009A14BE" w:rsidRPr="00E07538" w:rsidRDefault="009A14BE" w:rsidP="009A14BE">
      <w:pPr>
        <w:pStyle w:val="Chaptertitle2"/>
        <w:rPr>
          <w:rFonts w:asciiTheme="majorBidi" w:hAnsiTheme="majorBidi" w:cstheme="majorBidi"/>
        </w:rPr>
      </w:pPr>
    </w:p>
    <w:p w14:paraId="3464577D" w14:textId="77777777" w:rsidR="00C34628" w:rsidRPr="00E07538" w:rsidRDefault="00C34628" w:rsidP="00E07538">
      <w:pPr>
        <w:spacing w:line="480" w:lineRule="auto"/>
        <w:jc w:val="both"/>
        <w:rPr>
          <w:rFonts w:asciiTheme="majorBidi" w:hAnsiTheme="majorBidi" w:cstheme="majorBidi"/>
          <w:sz w:val="24"/>
        </w:rPr>
      </w:pPr>
      <w:bookmarkStart w:id="36" w:name="__RefHeading___Toc22233_1297892678"/>
      <w:bookmarkEnd w:id="36"/>
    </w:p>
    <w:p w14:paraId="087D167A" w14:textId="72AA09C6" w:rsidR="00C34628" w:rsidRDefault="00C34628" w:rsidP="00E07538">
      <w:pPr>
        <w:spacing w:line="480" w:lineRule="auto"/>
        <w:jc w:val="both"/>
        <w:rPr>
          <w:rFonts w:asciiTheme="majorBidi" w:hAnsiTheme="majorBidi" w:cstheme="majorBidi"/>
          <w:sz w:val="24"/>
        </w:rPr>
      </w:pPr>
    </w:p>
    <w:p w14:paraId="0045F662" w14:textId="1709AE0C" w:rsidR="009A14BE" w:rsidRDefault="009A14BE" w:rsidP="00E07538">
      <w:pPr>
        <w:spacing w:line="480" w:lineRule="auto"/>
        <w:jc w:val="both"/>
        <w:rPr>
          <w:rFonts w:asciiTheme="majorBidi" w:hAnsiTheme="majorBidi" w:cstheme="majorBidi"/>
          <w:sz w:val="24"/>
        </w:rPr>
      </w:pPr>
    </w:p>
    <w:p w14:paraId="6966CEC9" w14:textId="2817E7B8" w:rsidR="009A14BE" w:rsidRDefault="009A14BE" w:rsidP="00E07538">
      <w:pPr>
        <w:spacing w:line="480" w:lineRule="auto"/>
        <w:jc w:val="both"/>
        <w:rPr>
          <w:rFonts w:asciiTheme="majorBidi" w:hAnsiTheme="majorBidi" w:cstheme="majorBidi"/>
          <w:sz w:val="24"/>
        </w:rPr>
      </w:pPr>
    </w:p>
    <w:p w14:paraId="38213CB6" w14:textId="6E22D4CD" w:rsidR="009A14BE" w:rsidRDefault="009A14BE" w:rsidP="00E07538">
      <w:pPr>
        <w:spacing w:line="480" w:lineRule="auto"/>
        <w:jc w:val="both"/>
        <w:rPr>
          <w:rFonts w:asciiTheme="majorBidi" w:hAnsiTheme="majorBidi" w:cstheme="majorBidi"/>
          <w:sz w:val="24"/>
        </w:rPr>
      </w:pPr>
    </w:p>
    <w:p w14:paraId="494AAFA3" w14:textId="5140E119" w:rsidR="009A14BE" w:rsidRDefault="009A14BE" w:rsidP="00E07538">
      <w:pPr>
        <w:spacing w:line="480" w:lineRule="auto"/>
        <w:jc w:val="both"/>
        <w:rPr>
          <w:rFonts w:asciiTheme="majorBidi" w:hAnsiTheme="majorBidi" w:cstheme="majorBidi"/>
          <w:sz w:val="24"/>
        </w:rPr>
      </w:pPr>
    </w:p>
    <w:p w14:paraId="4108509A" w14:textId="7708F996" w:rsidR="009A14BE" w:rsidRDefault="009A14BE" w:rsidP="00E07538">
      <w:pPr>
        <w:spacing w:line="480" w:lineRule="auto"/>
        <w:jc w:val="both"/>
        <w:rPr>
          <w:rFonts w:asciiTheme="majorBidi" w:hAnsiTheme="majorBidi" w:cstheme="majorBidi"/>
          <w:sz w:val="24"/>
        </w:rPr>
      </w:pPr>
    </w:p>
    <w:p w14:paraId="2E5BE0EF" w14:textId="15D10AF7" w:rsidR="009A14BE" w:rsidRDefault="009A14BE" w:rsidP="00E07538">
      <w:pPr>
        <w:spacing w:line="480" w:lineRule="auto"/>
        <w:jc w:val="both"/>
        <w:rPr>
          <w:rFonts w:asciiTheme="majorBidi" w:hAnsiTheme="majorBidi" w:cstheme="majorBidi"/>
          <w:sz w:val="24"/>
        </w:rPr>
      </w:pPr>
    </w:p>
    <w:p w14:paraId="0F9E6CEA" w14:textId="4BC515EA" w:rsidR="009A14BE" w:rsidRDefault="009A14BE" w:rsidP="00E07538">
      <w:pPr>
        <w:spacing w:line="480" w:lineRule="auto"/>
        <w:jc w:val="both"/>
        <w:rPr>
          <w:rFonts w:asciiTheme="majorBidi" w:hAnsiTheme="majorBidi" w:cstheme="majorBidi"/>
          <w:sz w:val="24"/>
        </w:rPr>
      </w:pPr>
    </w:p>
    <w:p w14:paraId="62E681BB" w14:textId="400BC6F7" w:rsidR="009A14BE" w:rsidRDefault="009A14BE" w:rsidP="00E07538">
      <w:pPr>
        <w:spacing w:line="480" w:lineRule="auto"/>
        <w:jc w:val="both"/>
        <w:rPr>
          <w:rFonts w:asciiTheme="majorBidi" w:hAnsiTheme="majorBidi" w:cstheme="majorBidi"/>
          <w:sz w:val="24"/>
        </w:rPr>
      </w:pPr>
    </w:p>
    <w:p w14:paraId="1EDCB804" w14:textId="148C3378" w:rsidR="009A14BE" w:rsidRDefault="009A14BE" w:rsidP="00E07538">
      <w:pPr>
        <w:spacing w:line="480" w:lineRule="auto"/>
        <w:jc w:val="both"/>
        <w:rPr>
          <w:rFonts w:asciiTheme="majorBidi" w:hAnsiTheme="majorBidi" w:cstheme="majorBidi"/>
          <w:sz w:val="24"/>
        </w:rPr>
      </w:pPr>
    </w:p>
    <w:p w14:paraId="619F370B" w14:textId="340F8088" w:rsidR="009A14BE" w:rsidRDefault="009A14BE" w:rsidP="00E07538">
      <w:pPr>
        <w:spacing w:line="480" w:lineRule="auto"/>
        <w:jc w:val="both"/>
        <w:rPr>
          <w:rFonts w:asciiTheme="majorBidi" w:hAnsiTheme="majorBidi" w:cstheme="majorBidi"/>
          <w:sz w:val="24"/>
        </w:rPr>
      </w:pPr>
    </w:p>
    <w:p w14:paraId="51C2AB96" w14:textId="343D6C97" w:rsidR="009A14BE" w:rsidRDefault="009A14BE" w:rsidP="00E07538">
      <w:pPr>
        <w:spacing w:line="480" w:lineRule="auto"/>
        <w:jc w:val="both"/>
        <w:rPr>
          <w:rFonts w:asciiTheme="majorBidi" w:hAnsiTheme="majorBidi" w:cstheme="majorBidi"/>
          <w:sz w:val="24"/>
        </w:rPr>
      </w:pPr>
    </w:p>
    <w:p w14:paraId="337BA131" w14:textId="28E3A174" w:rsidR="009A14BE" w:rsidRDefault="009A14BE" w:rsidP="00E07538">
      <w:pPr>
        <w:spacing w:line="480" w:lineRule="auto"/>
        <w:jc w:val="both"/>
        <w:rPr>
          <w:rFonts w:asciiTheme="majorBidi" w:hAnsiTheme="majorBidi" w:cstheme="majorBidi"/>
          <w:sz w:val="24"/>
        </w:rPr>
      </w:pPr>
    </w:p>
    <w:p w14:paraId="3FB5B203" w14:textId="387AF2E2" w:rsidR="009A14BE" w:rsidRDefault="009A14BE" w:rsidP="00E07538">
      <w:pPr>
        <w:spacing w:line="480" w:lineRule="auto"/>
        <w:jc w:val="both"/>
        <w:rPr>
          <w:rFonts w:asciiTheme="majorBidi" w:hAnsiTheme="majorBidi" w:cstheme="majorBidi"/>
          <w:sz w:val="24"/>
        </w:rPr>
      </w:pPr>
    </w:p>
    <w:p w14:paraId="5FC4A11D" w14:textId="1565CDA6" w:rsidR="009A14BE" w:rsidRDefault="009A14BE" w:rsidP="00E07538">
      <w:pPr>
        <w:spacing w:line="480" w:lineRule="auto"/>
        <w:jc w:val="both"/>
        <w:rPr>
          <w:rFonts w:asciiTheme="majorBidi" w:hAnsiTheme="majorBidi" w:cstheme="majorBidi"/>
          <w:sz w:val="24"/>
        </w:rPr>
      </w:pPr>
    </w:p>
    <w:p w14:paraId="7D8F134C" w14:textId="74E43B13" w:rsidR="009A14BE" w:rsidRDefault="009A14BE" w:rsidP="00E07538">
      <w:pPr>
        <w:spacing w:line="480" w:lineRule="auto"/>
        <w:jc w:val="both"/>
        <w:rPr>
          <w:rFonts w:asciiTheme="majorBidi" w:hAnsiTheme="majorBidi" w:cstheme="majorBidi"/>
          <w:sz w:val="24"/>
        </w:rPr>
      </w:pPr>
    </w:p>
    <w:p w14:paraId="72BB3A77" w14:textId="13BEDD19" w:rsidR="009A14BE" w:rsidRDefault="009A14BE" w:rsidP="00E07538">
      <w:pPr>
        <w:spacing w:line="480" w:lineRule="auto"/>
        <w:jc w:val="both"/>
        <w:rPr>
          <w:rFonts w:asciiTheme="majorBidi" w:hAnsiTheme="majorBidi" w:cstheme="majorBidi"/>
          <w:sz w:val="24"/>
        </w:rPr>
      </w:pPr>
    </w:p>
    <w:p w14:paraId="1C34B0EC" w14:textId="2C7400FD" w:rsidR="009A14BE" w:rsidRDefault="009A14BE" w:rsidP="00E07538">
      <w:pPr>
        <w:spacing w:line="480" w:lineRule="auto"/>
        <w:jc w:val="both"/>
        <w:rPr>
          <w:rFonts w:asciiTheme="majorBidi" w:hAnsiTheme="majorBidi" w:cstheme="majorBidi"/>
          <w:sz w:val="24"/>
        </w:rPr>
      </w:pPr>
    </w:p>
    <w:p w14:paraId="1A21146B" w14:textId="50BF7E07" w:rsidR="009A14BE" w:rsidRDefault="009A14BE" w:rsidP="009A14BE">
      <w:pPr>
        <w:pStyle w:val="Chaptertitle1"/>
        <w:rPr>
          <w:rFonts w:asciiTheme="majorBidi" w:hAnsiTheme="majorBidi" w:cstheme="majorBidi"/>
          <w:sz w:val="68"/>
          <w:szCs w:val="68"/>
        </w:rPr>
      </w:pPr>
      <w:r>
        <w:rPr>
          <w:rFonts w:asciiTheme="majorBidi" w:hAnsiTheme="majorBidi" w:cstheme="majorBidi"/>
          <w:sz w:val="68"/>
          <w:szCs w:val="68"/>
        </w:rPr>
        <w:t>Chapter 5</w:t>
      </w:r>
    </w:p>
    <w:p w14:paraId="021915EE" w14:textId="77777777" w:rsidR="009A14BE" w:rsidRPr="00E07538" w:rsidRDefault="009A14BE" w:rsidP="009A14BE">
      <w:pPr>
        <w:pStyle w:val="Chaptertitle1"/>
        <w:rPr>
          <w:rFonts w:asciiTheme="majorBidi" w:hAnsiTheme="majorBidi" w:cstheme="majorBidi"/>
          <w:sz w:val="68"/>
          <w:szCs w:val="68"/>
        </w:rPr>
      </w:pPr>
    </w:p>
    <w:p w14:paraId="176B02C3" w14:textId="3937F3AA" w:rsidR="009A14BE" w:rsidRDefault="009A14BE" w:rsidP="009A14BE">
      <w:pPr>
        <w:pStyle w:val="Chaptertitle1"/>
        <w:rPr>
          <w:rFonts w:asciiTheme="majorBidi" w:hAnsiTheme="majorBidi" w:cstheme="majorBidi"/>
          <w:sz w:val="68"/>
          <w:szCs w:val="68"/>
        </w:rPr>
      </w:pPr>
      <w:r w:rsidRPr="00E07538">
        <w:rPr>
          <w:rFonts w:asciiTheme="majorBidi" w:hAnsiTheme="majorBidi" w:cstheme="majorBidi"/>
          <w:sz w:val="68"/>
          <w:szCs w:val="68"/>
        </w:rPr>
        <w:t xml:space="preserve"> </w:t>
      </w:r>
      <w:r>
        <w:rPr>
          <w:rFonts w:asciiTheme="majorBidi" w:hAnsiTheme="majorBidi" w:cstheme="majorBidi"/>
          <w:sz w:val="68"/>
          <w:szCs w:val="68"/>
        </w:rPr>
        <w:t>P</w:t>
      </w:r>
      <w:r w:rsidRPr="009A14BE">
        <w:rPr>
          <w:rFonts w:asciiTheme="majorBidi" w:hAnsiTheme="majorBidi" w:cstheme="majorBidi"/>
          <w:sz w:val="68"/>
          <w:szCs w:val="68"/>
        </w:rPr>
        <w:t>rove of Concept Results and Discussions</w:t>
      </w:r>
      <w:r>
        <w:rPr>
          <w:rFonts w:asciiTheme="majorBidi" w:hAnsiTheme="majorBidi" w:cstheme="majorBidi"/>
          <w:sz w:val="68"/>
          <w:szCs w:val="68"/>
        </w:rPr>
        <w:t xml:space="preserve"> </w:t>
      </w:r>
      <w:r>
        <w:rPr>
          <w:rFonts w:asciiTheme="majorBidi" w:hAnsiTheme="majorBidi" w:cstheme="majorBidi"/>
          <w:sz w:val="68"/>
          <w:szCs w:val="68"/>
        </w:rPr>
        <w:t>Model</w:t>
      </w:r>
      <w:r>
        <w:rPr>
          <w:rFonts w:asciiTheme="majorBidi" w:hAnsiTheme="majorBidi" w:cstheme="majorBidi"/>
          <w:sz w:val="68"/>
          <w:szCs w:val="68"/>
        </w:rPr>
        <w:t xml:space="preserve">     </w:t>
      </w:r>
    </w:p>
    <w:p w14:paraId="7956A6AD" w14:textId="0C45209B" w:rsidR="009A14BE" w:rsidRDefault="009A14BE" w:rsidP="00E07538">
      <w:pPr>
        <w:spacing w:line="480" w:lineRule="auto"/>
        <w:jc w:val="both"/>
        <w:rPr>
          <w:rFonts w:asciiTheme="majorBidi" w:hAnsiTheme="majorBidi" w:cstheme="majorBidi"/>
          <w:sz w:val="24"/>
        </w:rPr>
      </w:pPr>
    </w:p>
    <w:p w14:paraId="53008132" w14:textId="55693F6B" w:rsidR="009A14BE" w:rsidRDefault="009A14BE" w:rsidP="00E07538">
      <w:pPr>
        <w:spacing w:line="480" w:lineRule="auto"/>
        <w:jc w:val="both"/>
        <w:rPr>
          <w:rFonts w:asciiTheme="majorBidi" w:hAnsiTheme="majorBidi" w:cstheme="majorBidi"/>
          <w:sz w:val="24"/>
        </w:rPr>
      </w:pPr>
    </w:p>
    <w:p w14:paraId="41B2C70F" w14:textId="028B6677" w:rsidR="009A14BE" w:rsidRDefault="009A14BE" w:rsidP="00E07538">
      <w:pPr>
        <w:spacing w:line="480" w:lineRule="auto"/>
        <w:jc w:val="both"/>
        <w:rPr>
          <w:rFonts w:asciiTheme="majorBidi" w:hAnsiTheme="majorBidi" w:cstheme="majorBidi"/>
          <w:sz w:val="24"/>
        </w:rPr>
      </w:pPr>
    </w:p>
    <w:p w14:paraId="38E698CE" w14:textId="792E6EB9" w:rsidR="009A14BE" w:rsidRDefault="009A14BE" w:rsidP="00E07538">
      <w:pPr>
        <w:spacing w:line="480" w:lineRule="auto"/>
        <w:jc w:val="both"/>
        <w:rPr>
          <w:rFonts w:asciiTheme="majorBidi" w:hAnsiTheme="majorBidi" w:cstheme="majorBidi"/>
          <w:sz w:val="24"/>
        </w:rPr>
      </w:pPr>
    </w:p>
    <w:p w14:paraId="055AAE11" w14:textId="02D46339" w:rsidR="009A14BE" w:rsidRDefault="009A14BE" w:rsidP="00E07538">
      <w:pPr>
        <w:spacing w:line="480" w:lineRule="auto"/>
        <w:jc w:val="both"/>
        <w:rPr>
          <w:rFonts w:asciiTheme="majorBidi" w:hAnsiTheme="majorBidi" w:cstheme="majorBidi"/>
          <w:sz w:val="24"/>
        </w:rPr>
      </w:pPr>
    </w:p>
    <w:p w14:paraId="28EF3928" w14:textId="7C7076E4" w:rsidR="009A14BE" w:rsidRDefault="009A14BE" w:rsidP="00E07538">
      <w:pPr>
        <w:spacing w:line="480" w:lineRule="auto"/>
        <w:jc w:val="both"/>
        <w:rPr>
          <w:rFonts w:asciiTheme="majorBidi" w:hAnsiTheme="majorBidi" w:cstheme="majorBidi"/>
          <w:sz w:val="24"/>
        </w:rPr>
      </w:pPr>
    </w:p>
    <w:p w14:paraId="018E04FD" w14:textId="406210A3" w:rsidR="009A14BE" w:rsidRDefault="009A14BE" w:rsidP="00E07538">
      <w:pPr>
        <w:spacing w:line="480" w:lineRule="auto"/>
        <w:jc w:val="both"/>
        <w:rPr>
          <w:rFonts w:asciiTheme="majorBidi" w:hAnsiTheme="majorBidi" w:cstheme="majorBidi"/>
          <w:sz w:val="24"/>
        </w:rPr>
      </w:pPr>
    </w:p>
    <w:p w14:paraId="0D2515EF" w14:textId="62C73329" w:rsidR="009A14BE" w:rsidRDefault="009A14BE" w:rsidP="00E07538">
      <w:pPr>
        <w:spacing w:line="480" w:lineRule="auto"/>
        <w:jc w:val="both"/>
        <w:rPr>
          <w:rFonts w:asciiTheme="majorBidi" w:hAnsiTheme="majorBidi" w:cstheme="majorBidi"/>
          <w:sz w:val="24"/>
        </w:rPr>
      </w:pPr>
    </w:p>
    <w:p w14:paraId="0F0294B9" w14:textId="77777777" w:rsidR="009A14BE" w:rsidRDefault="009A14BE" w:rsidP="00E07538">
      <w:pPr>
        <w:spacing w:line="480" w:lineRule="auto"/>
        <w:jc w:val="both"/>
        <w:rPr>
          <w:rFonts w:asciiTheme="majorBidi" w:hAnsiTheme="majorBidi" w:cstheme="majorBidi"/>
          <w:sz w:val="24"/>
        </w:rPr>
      </w:pPr>
    </w:p>
    <w:p w14:paraId="49E32DEE" w14:textId="2B65D31D" w:rsidR="009A14BE" w:rsidRDefault="009A14BE" w:rsidP="00E07538">
      <w:pPr>
        <w:spacing w:line="480" w:lineRule="auto"/>
        <w:jc w:val="both"/>
        <w:rPr>
          <w:rFonts w:asciiTheme="majorBidi" w:hAnsiTheme="majorBidi" w:cstheme="majorBidi"/>
          <w:sz w:val="24"/>
        </w:rPr>
      </w:pPr>
    </w:p>
    <w:p w14:paraId="2B646629" w14:textId="5416E317" w:rsidR="009A14BE" w:rsidRPr="00E07538" w:rsidRDefault="009A14BE" w:rsidP="009A14BE">
      <w:pPr>
        <w:pStyle w:val="TOC1"/>
        <w:tabs>
          <w:tab w:val="clear" w:pos="9638"/>
          <w:tab w:val="right" w:leader="dot" w:pos="8788"/>
        </w:tabs>
        <w:spacing w:line="480" w:lineRule="auto"/>
        <w:rPr>
          <w:rFonts w:asciiTheme="majorBidi" w:hAnsiTheme="majorBidi" w:cstheme="majorBidi"/>
        </w:rPr>
      </w:pPr>
      <w:hyperlink w:anchor="__RefHeading___Toc22253_1297892678" w:history="1">
        <w:r>
          <w:rPr>
            <w:rStyle w:val="IndexLink"/>
            <w:rFonts w:asciiTheme="majorBidi" w:hAnsiTheme="majorBidi" w:cstheme="majorBidi"/>
          </w:rPr>
          <w:t>5</w:t>
        </w:r>
        <w:r w:rsidRPr="00E07538">
          <w:rPr>
            <w:rStyle w:val="IndexLink"/>
            <w:rFonts w:asciiTheme="majorBidi" w:hAnsiTheme="majorBidi" w:cstheme="majorBidi"/>
          </w:rPr>
          <w:t xml:space="preserve"> Chapter </w:t>
        </w:r>
        <w:r>
          <w:rPr>
            <w:rStyle w:val="IndexLink"/>
            <w:rFonts w:asciiTheme="majorBidi" w:hAnsiTheme="majorBidi" w:cstheme="majorBidi"/>
          </w:rPr>
          <w:t>Five</w:t>
        </w:r>
        <w:r w:rsidRPr="00E07538">
          <w:rPr>
            <w:rStyle w:val="IndexLink"/>
            <w:rFonts w:asciiTheme="majorBidi" w:hAnsiTheme="majorBidi" w:cstheme="majorBidi"/>
          </w:rPr>
          <w:t xml:space="preserve">: </w:t>
        </w:r>
        <w:r>
          <w:rPr>
            <w:rStyle w:val="IndexLink"/>
            <w:rFonts w:asciiTheme="majorBidi" w:hAnsiTheme="majorBidi" w:cstheme="majorBidi"/>
          </w:rPr>
          <w:t>Prove of Concept</w:t>
        </w:r>
        <w:r w:rsidRPr="00E07538">
          <w:rPr>
            <w:rStyle w:val="IndexLink"/>
            <w:rFonts w:asciiTheme="majorBidi" w:hAnsiTheme="majorBidi" w:cstheme="majorBidi"/>
          </w:rPr>
          <w:t xml:space="preserve"> Results and Discussions</w:t>
        </w:r>
        <w:r>
          <w:rPr>
            <w:rStyle w:val="IndexLink"/>
            <w:rFonts w:asciiTheme="majorBidi" w:hAnsiTheme="majorBidi" w:cstheme="majorBidi"/>
          </w:rPr>
          <w:t xml:space="preserve"> </w:t>
        </w:r>
      </w:hyperlink>
      <w:r w:rsidRPr="009A14BE">
        <w:rPr>
          <w:rStyle w:val="IndexLink"/>
          <w:rFonts w:asciiTheme="majorBidi" w:hAnsiTheme="majorBidi" w:cstheme="majorBidi"/>
          <w:color w:val="FF0000"/>
        </w:rPr>
        <w:t>….. cont</w:t>
      </w:r>
      <w:r>
        <w:rPr>
          <w:rStyle w:val="IndexLink"/>
          <w:rFonts w:asciiTheme="majorBidi" w:hAnsiTheme="majorBidi" w:cstheme="majorBidi"/>
          <w:color w:val="FF0000"/>
        </w:rPr>
        <w:t>.</w:t>
      </w:r>
      <w:bookmarkStart w:id="37" w:name="_GoBack"/>
      <w:bookmarkEnd w:id="37"/>
    </w:p>
    <w:p w14:paraId="45AFF821" w14:textId="374760E7" w:rsidR="009A14BE" w:rsidRPr="00E07538" w:rsidRDefault="009A14BE" w:rsidP="009A14BE">
      <w:pPr>
        <w:pStyle w:val="TOC2"/>
        <w:tabs>
          <w:tab w:val="clear" w:pos="9355"/>
          <w:tab w:val="right" w:leader="dot" w:pos="8788"/>
        </w:tabs>
        <w:spacing w:line="480" w:lineRule="auto"/>
        <w:rPr>
          <w:rFonts w:asciiTheme="majorBidi" w:hAnsiTheme="majorBidi" w:cstheme="majorBidi"/>
        </w:rPr>
      </w:pPr>
      <w:r>
        <w:fldChar w:fldCharType="begin"/>
      </w:r>
      <w:r>
        <w:instrText xml:space="preserve"> HYPERLINK \l "__RefHeading___Toc22255_1297892678" </w:instrText>
      </w:r>
      <w:r>
        <w:fldChar w:fldCharType="separate"/>
      </w:r>
      <w:r>
        <w:rPr>
          <w:rStyle w:val="IndexLink"/>
          <w:rFonts w:asciiTheme="majorBidi" w:hAnsiTheme="majorBidi" w:cstheme="majorBidi"/>
        </w:rPr>
        <w:t>5</w:t>
      </w:r>
      <w:r w:rsidRPr="00E07538">
        <w:rPr>
          <w:rStyle w:val="IndexLink"/>
          <w:rFonts w:asciiTheme="majorBidi" w:hAnsiTheme="majorBidi" w:cstheme="majorBidi"/>
        </w:rPr>
        <w:t>.1. Introduction</w:t>
      </w:r>
      <w:r w:rsidRPr="00E07538">
        <w:rPr>
          <w:rStyle w:val="IndexLink"/>
          <w:rFonts w:asciiTheme="majorBidi" w:hAnsiTheme="majorBidi" w:cstheme="majorBidi"/>
        </w:rPr>
        <w:tab/>
        <w:t>70</w:t>
      </w:r>
      <w:r>
        <w:rPr>
          <w:rStyle w:val="IndexLink"/>
          <w:rFonts w:asciiTheme="majorBidi" w:hAnsiTheme="majorBidi" w:cstheme="majorBidi"/>
        </w:rPr>
        <w:fldChar w:fldCharType="end"/>
      </w:r>
    </w:p>
    <w:p w14:paraId="0ACEDD89" w14:textId="25E946B3" w:rsidR="009A14BE" w:rsidRPr="00E07538" w:rsidRDefault="009A14BE" w:rsidP="009A14BE">
      <w:pPr>
        <w:pStyle w:val="TOC2"/>
        <w:tabs>
          <w:tab w:val="clear" w:pos="9355"/>
          <w:tab w:val="right" w:leader="dot" w:pos="8788"/>
        </w:tabs>
        <w:spacing w:line="480" w:lineRule="auto"/>
        <w:rPr>
          <w:rFonts w:asciiTheme="majorBidi" w:hAnsiTheme="majorBidi" w:cstheme="majorBidi"/>
        </w:rPr>
      </w:pPr>
      <w:hyperlink w:anchor="__RefHeading___Toc22257_1297892678" w:history="1">
        <w:r>
          <w:rPr>
            <w:rStyle w:val="IndexLink"/>
            <w:rFonts w:asciiTheme="majorBidi" w:hAnsiTheme="majorBidi" w:cstheme="majorBidi"/>
          </w:rPr>
          <w:t>5</w:t>
        </w:r>
        <w:r w:rsidRPr="00E07538">
          <w:rPr>
            <w:rStyle w:val="IndexLink"/>
            <w:rFonts w:asciiTheme="majorBidi" w:hAnsiTheme="majorBidi" w:cstheme="majorBidi"/>
          </w:rPr>
          <w:t xml:space="preserve">.2. </w:t>
        </w:r>
        <w:r>
          <w:rPr>
            <w:rStyle w:val="IndexLink"/>
            <w:rFonts w:asciiTheme="majorBidi" w:hAnsiTheme="majorBidi" w:cstheme="majorBidi"/>
          </w:rPr>
          <w:t>Case Study &amp; EDA</w:t>
        </w:r>
        <w:r w:rsidRPr="00E07538">
          <w:rPr>
            <w:rStyle w:val="IndexLink"/>
            <w:rFonts w:asciiTheme="majorBidi" w:hAnsiTheme="majorBidi" w:cstheme="majorBidi"/>
          </w:rPr>
          <w:tab/>
          <w:t>70</w:t>
        </w:r>
      </w:hyperlink>
    </w:p>
    <w:p w14:paraId="3D15988D" w14:textId="3E042AAD" w:rsidR="009A14BE" w:rsidRPr="00E07538" w:rsidRDefault="009A14BE" w:rsidP="009A14BE">
      <w:pPr>
        <w:pStyle w:val="TOC2"/>
        <w:tabs>
          <w:tab w:val="clear" w:pos="9355"/>
          <w:tab w:val="right" w:leader="dot" w:pos="8788"/>
        </w:tabs>
        <w:spacing w:line="480" w:lineRule="auto"/>
        <w:rPr>
          <w:rFonts w:asciiTheme="majorBidi" w:hAnsiTheme="majorBidi" w:cstheme="majorBidi"/>
        </w:rPr>
      </w:pPr>
      <w:hyperlink w:anchor="__RefHeading___Toc22259_1297892678" w:history="1">
        <w:r>
          <w:rPr>
            <w:rStyle w:val="IndexLink"/>
            <w:rFonts w:asciiTheme="majorBidi" w:hAnsiTheme="majorBidi" w:cstheme="majorBidi"/>
          </w:rPr>
          <w:t>5</w:t>
        </w:r>
        <w:r w:rsidRPr="00E07538">
          <w:rPr>
            <w:rStyle w:val="IndexLink"/>
            <w:rFonts w:asciiTheme="majorBidi" w:hAnsiTheme="majorBidi" w:cstheme="majorBidi"/>
          </w:rPr>
          <w:t xml:space="preserve">.3. </w:t>
        </w:r>
        <w:r>
          <w:rPr>
            <w:rStyle w:val="IndexLink"/>
            <w:rFonts w:asciiTheme="majorBidi" w:hAnsiTheme="majorBidi" w:cstheme="majorBidi"/>
          </w:rPr>
          <w:t>Research</w:t>
        </w:r>
        <w:r>
          <w:rPr>
            <w:rStyle w:val="IndexLink"/>
            <w:rFonts w:asciiTheme="majorBidi" w:hAnsiTheme="majorBidi" w:cstheme="majorBidi"/>
          </w:rPr>
          <w:t xml:space="preserve"> Conclusion</w:t>
        </w:r>
        <w:r w:rsidRPr="00E07538">
          <w:rPr>
            <w:rStyle w:val="IndexLink"/>
            <w:rFonts w:asciiTheme="majorBidi" w:hAnsiTheme="majorBidi" w:cstheme="majorBidi"/>
          </w:rPr>
          <w:tab/>
          <w:t>72</w:t>
        </w:r>
      </w:hyperlink>
    </w:p>
    <w:p w14:paraId="7C60C1B2" w14:textId="26F3B26A" w:rsidR="009A14BE" w:rsidRDefault="009A14BE" w:rsidP="00E07538">
      <w:pPr>
        <w:spacing w:line="480" w:lineRule="auto"/>
        <w:jc w:val="both"/>
        <w:rPr>
          <w:rFonts w:asciiTheme="majorBidi" w:hAnsiTheme="majorBidi" w:cstheme="majorBidi"/>
          <w:sz w:val="24"/>
        </w:rPr>
      </w:pPr>
    </w:p>
    <w:p w14:paraId="6E1063F2" w14:textId="05D73A25" w:rsidR="009A14BE" w:rsidRDefault="009A14BE" w:rsidP="00E07538">
      <w:pPr>
        <w:spacing w:line="480" w:lineRule="auto"/>
        <w:jc w:val="both"/>
        <w:rPr>
          <w:rFonts w:asciiTheme="majorBidi" w:hAnsiTheme="majorBidi" w:cstheme="majorBidi"/>
          <w:sz w:val="24"/>
        </w:rPr>
      </w:pPr>
    </w:p>
    <w:p w14:paraId="2CDE6167" w14:textId="6A4B7C97" w:rsidR="009A14BE" w:rsidRDefault="009A14BE" w:rsidP="00E07538">
      <w:pPr>
        <w:spacing w:line="480" w:lineRule="auto"/>
        <w:jc w:val="both"/>
        <w:rPr>
          <w:rFonts w:asciiTheme="majorBidi" w:hAnsiTheme="majorBidi" w:cstheme="majorBidi"/>
          <w:sz w:val="24"/>
        </w:rPr>
      </w:pPr>
    </w:p>
    <w:p w14:paraId="6CF79454" w14:textId="710254CC" w:rsidR="009A14BE" w:rsidRDefault="009A14BE" w:rsidP="00E07538">
      <w:pPr>
        <w:spacing w:line="480" w:lineRule="auto"/>
        <w:jc w:val="both"/>
        <w:rPr>
          <w:rFonts w:asciiTheme="majorBidi" w:hAnsiTheme="majorBidi" w:cstheme="majorBidi"/>
          <w:sz w:val="24"/>
        </w:rPr>
      </w:pPr>
    </w:p>
    <w:p w14:paraId="017C00BD" w14:textId="0D34F20F" w:rsidR="009A14BE" w:rsidRDefault="009A14BE" w:rsidP="00E07538">
      <w:pPr>
        <w:spacing w:line="480" w:lineRule="auto"/>
        <w:jc w:val="both"/>
        <w:rPr>
          <w:rFonts w:asciiTheme="majorBidi" w:hAnsiTheme="majorBidi" w:cstheme="majorBidi"/>
          <w:sz w:val="24"/>
        </w:rPr>
      </w:pPr>
    </w:p>
    <w:p w14:paraId="4336E10C" w14:textId="77777777" w:rsidR="009A14BE" w:rsidRPr="00E07538" w:rsidRDefault="009A14BE" w:rsidP="00E07538">
      <w:pPr>
        <w:spacing w:line="480" w:lineRule="auto"/>
        <w:jc w:val="both"/>
        <w:rPr>
          <w:rFonts w:asciiTheme="majorBidi" w:hAnsiTheme="majorBidi" w:cstheme="majorBidi"/>
          <w:sz w:val="24"/>
        </w:rPr>
      </w:pPr>
    </w:p>
    <w:p w14:paraId="41D40569" w14:textId="77777777" w:rsidR="00C34628" w:rsidRPr="00E07538" w:rsidRDefault="00C34628" w:rsidP="00E07538">
      <w:pPr>
        <w:spacing w:line="480" w:lineRule="auto"/>
        <w:jc w:val="both"/>
        <w:rPr>
          <w:rFonts w:asciiTheme="majorBidi" w:hAnsiTheme="majorBidi" w:cstheme="majorBidi"/>
          <w:sz w:val="24"/>
        </w:rPr>
      </w:pPr>
    </w:p>
    <w:p w14:paraId="7DE064BB" w14:textId="77777777" w:rsidR="00C34628" w:rsidRPr="00E07538" w:rsidRDefault="00C34628" w:rsidP="00E07538">
      <w:pPr>
        <w:spacing w:line="480" w:lineRule="auto"/>
        <w:jc w:val="both"/>
        <w:rPr>
          <w:rFonts w:asciiTheme="majorBidi" w:hAnsiTheme="majorBidi" w:cstheme="majorBidi"/>
          <w:sz w:val="24"/>
        </w:rPr>
      </w:pPr>
    </w:p>
    <w:p w14:paraId="2485671A" w14:textId="77777777" w:rsidR="00C34628" w:rsidRPr="00E07538" w:rsidRDefault="00C34628" w:rsidP="00E07538">
      <w:pPr>
        <w:spacing w:line="480" w:lineRule="auto"/>
        <w:jc w:val="both"/>
        <w:rPr>
          <w:rFonts w:asciiTheme="majorBidi" w:hAnsiTheme="majorBidi" w:cstheme="majorBidi"/>
          <w:sz w:val="24"/>
        </w:rPr>
      </w:pPr>
    </w:p>
    <w:p w14:paraId="65D42330" w14:textId="77777777" w:rsidR="00607D7F" w:rsidRPr="00E07538" w:rsidRDefault="00607D7F" w:rsidP="00E07538">
      <w:pPr>
        <w:pStyle w:val="Chaptertitle1"/>
        <w:rPr>
          <w:rFonts w:asciiTheme="majorBidi" w:hAnsiTheme="majorBidi" w:cstheme="majorBidi"/>
          <w:sz w:val="68"/>
          <w:szCs w:val="68"/>
        </w:rPr>
      </w:pPr>
      <w:bookmarkStart w:id="38" w:name="__RefHeading___Toc22253_1297892678"/>
      <w:bookmarkEnd w:id="38"/>
    </w:p>
    <w:p w14:paraId="72C3251F" w14:textId="77777777" w:rsidR="00607D7F" w:rsidRPr="00E07538" w:rsidRDefault="00607D7F" w:rsidP="00E07538">
      <w:pPr>
        <w:pStyle w:val="Chaptertitle1"/>
        <w:rPr>
          <w:rFonts w:asciiTheme="majorBidi" w:hAnsiTheme="majorBidi" w:cstheme="majorBidi"/>
          <w:sz w:val="68"/>
          <w:szCs w:val="68"/>
        </w:rPr>
      </w:pPr>
    </w:p>
    <w:p w14:paraId="1D68347B" w14:textId="0EC4BCAB" w:rsidR="00607D7F" w:rsidRDefault="00607D7F" w:rsidP="00E07538">
      <w:pPr>
        <w:pStyle w:val="Chaptertitle1"/>
        <w:rPr>
          <w:rFonts w:asciiTheme="majorBidi" w:hAnsiTheme="majorBidi" w:cstheme="majorBidi"/>
          <w:sz w:val="68"/>
          <w:szCs w:val="68"/>
        </w:rPr>
      </w:pPr>
    </w:p>
    <w:p w14:paraId="2C869DF3" w14:textId="43664519" w:rsidR="006849D4" w:rsidRDefault="006849D4" w:rsidP="00E07538">
      <w:pPr>
        <w:pStyle w:val="Chaptertitle1"/>
        <w:rPr>
          <w:rFonts w:asciiTheme="majorBidi" w:hAnsiTheme="majorBidi" w:cstheme="majorBidi"/>
          <w:sz w:val="68"/>
          <w:szCs w:val="68"/>
        </w:rPr>
      </w:pPr>
    </w:p>
    <w:p w14:paraId="4575B768" w14:textId="5009FD20" w:rsidR="006849D4" w:rsidRDefault="006849D4" w:rsidP="00E07538">
      <w:pPr>
        <w:pStyle w:val="Chaptertitle1"/>
        <w:rPr>
          <w:rFonts w:asciiTheme="majorBidi" w:hAnsiTheme="majorBidi" w:cstheme="majorBidi"/>
          <w:sz w:val="68"/>
          <w:szCs w:val="68"/>
        </w:rPr>
      </w:pPr>
    </w:p>
    <w:p w14:paraId="2A40A77E" w14:textId="0D6651B6" w:rsidR="006849D4" w:rsidRDefault="006849D4" w:rsidP="00E07538">
      <w:pPr>
        <w:pStyle w:val="Chaptertitle1"/>
        <w:rPr>
          <w:rFonts w:asciiTheme="majorBidi" w:hAnsiTheme="majorBidi" w:cstheme="majorBidi"/>
          <w:sz w:val="68"/>
          <w:szCs w:val="68"/>
        </w:rPr>
      </w:pPr>
    </w:p>
    <w:p w14:paraId="29596ACA" w14:textId="77777777" w:rsidR="006849D4" w:rsidRPr="00E07538" w:rsidRDefault="006849D4" w:rsidP="00E07538">
      <w:pPr>
        <w:pStyle w:val="Chaptertitle1"/>
        <w:rPr>
          <w:rFonts w:asciiTheme="majorBidi" w:hAnsiTheme="majorBidi" w:cstheme="majorBidi"/>
          <w:sz w:val="68"/>
          <w:szCs w:val="68"/>
        </w:rPr>
      </w:pPr>
    </w:p>
    <w:p w14:paraId="70937C18" w14:textId="77777777" w:rsidR="006849D4" w:rsidRDefault="006849D4" w:rsidP="00E07538">
      <w:pPr>
        <w:pStyle w:val="Chaptertitle1"/>
        <w:rPr>
          <w:rFonts w:asciiTheme="majorBidi" w:hAnsiTheme="majorBidi" w:cstheme="majorBidi"/>
          <w:sz w:val="68"/>
          <w:szCs w:val="68"/>
        </w:rPr>
      </w:pPr>
    </w:p>
    <w:p w14:paraId="51A0F8E9" w14:textId="650D71C9" w:rsidR="00C34628" w:rsidRDefault="00C34628" w:rsidP="00E07538">
      <w:pPr>
        <w:pStyle w:val="Chaptertitle1"/>
        <w:rPr>
          <w:rFonts w:asciiTheme="majorBidi" w:hAnsiTheme="majorBidi" w:cstheme="majorBidi"/>
          <w:sz w:val="72"/>
          <w:szCs w:val="72"/>
        </w:rPr>
      </w:pPr>
      <w:r w:rsidRPr="006849D4">
        <w:rPr>
          <w:rFonts w:asciiTheme="majorBidi" w:hAnsiTheme="majorBidi" w:cstheme="majorBidi"/>
          <w:sz w:val="72"/>
          <w:szCs w:val="72"/>
        </w:rPr>
        <w:t>Chapter 6</w:t>
      </w:r>
    </w:p>
    <w:p w14:paraId="4FD30A81" w14:textId="77777777" w:rsidR="006849D4" w:rsidRPr="006849D4" w:rsidRDefault="006849D4" w:rsidP="00E07538">
      <w:pPr>
        <w:pStyle w:val="Chaptertitle1"/>
        <w:rPr>
          <w:rFonts w:asciiTheme="majorBidi" w:hAnsiTheme="majorBidi" w:cstheme="majorBidi"/>
          <w:sz w:val="72"/>
          <w:szCs w:val="72"/>
        </w:rPr>
      </w:pPr>
    </w:p>
    <w:p w14:paraId="5473443B" w14:textId="77777777" w:rsidR="006849D4" w:rsidRDefault="00C34628" w:rsidP="00E07538">
      <w:pPr>
        <w:pStyle w:val="Chaptertitle1"/>
        <w:rPr>
          <w:rFonts w:asciiTheme="majorBidi" w:hAnsiTheme="majorBidi" w:cstheme="majorBidi"/>
          <w:sz w:val="72"/>
          <w:szCs w:val="72"/>
        </w:rPr>
      </w:pPr>
      <w:r w:rsidRPr="006849D4">
        <w:rPr>
          <w:rFonts w:asciiTheme="majorBidi" w:hAnsiTheme="majorBidi" w:cstheme="majorBidi"/>
          <w:sz w:val="72"/>
          <w:szCs w:val="72"/>
        </w:rPr>
        <w:t xml:space="preserve"> Conclusions </w:t>
      </w:r>
    </w:p>
    <w:p w14:paraId="6D2E9ADC" w14:textId="2E0937D5" w:rsidR="006849D4" w:rsidRDefault="006849D4" w:rsidP="00E07538">
      <w:pPr>
        <w:pStyle w:val="Chaptertitle1"/>
        <w:rPr>
          <w:rFonts w:asciiTheme="majorBidi" w:hAnsiTheme="majorBidi" w:cstheme="majorBidi"/>
          <w:sz w:val="72"/>
          <w:szCs w:val="72"/>
        </w:rPr>
      </w:pPr>
      <w:r w:rsidRPr="006849D4">
        <w:rPr>
          <w:rFonts w:asciiTheme="majorBidi" w:hAnsiTheme="majorBidi" w:cstheme="majorBidi"/>
          <w:sz w:val="72"/>
          <w:szCs w:val="72"/>
        </w:rPr>
        <w:t>And</w:t>
      </w:r>
      <w:r w:rsidR="00C34628" w:rsidRPr="006849D4">
        <w:rPr>
          <w:rFonts w:asciiTheme="majorBidi" w:hAnsiTheme="majorBidi" w:cstheme="majorBidi"/>
          <w:sz w:val="72"/>
          <w:szCs w:val="72"/>
        </w:rPr>
        <w:t xml:space="preserve"> </w:t>
      </w:r>
    </w:p>
    <w:p w14:paraId="2779EF38" w14:textId="3A01ABF5" w:rsidR="00C34628" w:rsidRPr="006849D4" w:rsidRDefault="00C34628" w:rsidP="00E07538">
      <w:pPr>
        <w:pStyle w:val="Chaptertitle1"/>
        <w:rPr>
          <w:rFonts w:asciiTheme="majorBidi" w:hAnsiTheme="majorBidi" w:cstheme="majorBidi"/>
          <w:sz w:val="72"/>
          <w:szCs w:val="72"/>
        </w:rPr>
      </w:pPr>
      <w:r w:rsidRPr="006849D4">
        <w:rPr>
          <w:rFonts w:asciiTheme="majorBidi" w:hAnsiTheme="majorBidi" w:cstheme="majorBidi"/>
          <w:sz w:val="72"/>
          <w:szCs w:val="72"/>
        </w:rPr>
        <w:t>Future Work</w:t>
      </w:r>
    </w:p>
    <w:p w14:paraId="0BDAF264" w14:textId="77777777" w:rsidR="00C34628" w:rsidRPr="00E07538" w:rsidRDefault="00C34628" w:rsidP="00E07538">
      <w:pPr>
        <w:pStyle w:val="Chaptertitle2"/>
        <w:tabs>
          <w:tab w:val="clear" w:pos="0"/>
        </w:tabs>
        <w:rPr>
          <w:rFonts w:asciiTheme="majorBidi" w:hAnsiTheme="majorBidi" w:cstheme="majorBidi"/>
        </w:rPr>
      </w:pPr>
    </w:p>
    <w:p w14:paraId="69919EE6" w14:textId="77777777" w:rsidR="00C34628" w:rsidRPr="00E07538" w:rsidRDefault="00C34628" w:rsidP="00E07538">
      <w:pPr>
        <w:spacing w:line="480" w:lineRule="auto"/>
        <w:rPr>
          <w:rFonts w:asciiTheme="majorBidi" w:hAnsiTheme="majorBidi" w:cstheme="majorBidi"/>
        </w:rPr>
        <w:sectPr w:rsidR="00C34628" w:rsidRPr="00E07538">
          <w:headerReference w:type="even" r:id="rId58"/>
          <w:headerReference w:type="default" r:id="rId59"/>
          <w:footerReference w:type="even" r:id="rId60"/>
          <w:footerReference w:type="default" r:id="rId61"/>
          <w:headerReference w:type="first" r:id="rId62"/>
          <w:footerReference w:type="first" r:id="rId63"/>
          <w:pgSz w:w="11906" w:h="16838"/>
          <w:pgMar w:top="1700" w:right="1417" w:bottom="1223" w:left="1701" w:header="1417" w:footer="709" w:gutter="0"/>
          <w:pgNumType w:start="1"/>
          <w:cols w:space="720"/>
          <w:docGrid w:linePitch="600" w:charSpace="40960"/>
        </w:sectPr>
      </w:pPr>
    </w:p>
    <w:p w14:paraId="1289BCB7" w14:textId="2AA740AF" w:rsidR="00C34628" w:rsidRDefault="00AD214D" w:rsidP="00AD214D">
      <w:pPr>
        <w:pStyle w:val="Chaptertitle2"/>
        <w:tabs>
          <w:tab w:val="clear" w:pos="0"/>
        </w:tabs>
        <w:rPr>
          <w:rFonts w:asciiTheme="majorBidi" w:hAnsiTheme="majorBidi" w:cstheme="majorBidi"/>
        </w:rPr>
      </w:pPr>
      <w:bookmarkStart w:id="39" w:name="__RefHeading___Toc22561_1297892678"/>
      <w:bookmarkEnd w:id="39"/>
      <w:r w:rsidRPr="00AD214D">
        <w:rPr>
          <w:rFonts w:asciiTheme="majorBidi" w:hAnsiTheme="majorBidi" w:cstheme="majorBidi"/>
          <w:b w:val="0"/>
          <w:bCs w:val="0"/>
        </w:rPr>
        <w:lastRenderedPageBreak/>
        <w:t>6.</w:t>
      </w:r>
      <w:r>
        <w:rPr>
          <w:rFonts w:asciiTheme="majorBidi" w:hAnsiTheme="majorBidi" w:cstheme="majorBidi"/>
        </w:rPr>
        <w:tab/>
      </w:r>
      <w:r>
        <w:rPr>
          <w:rFonts w:asciiTheme="majorBidi" w:hAnsiTheme="majorBidi" w:cstheme="majorBidi"/>
        </w:rPr>
        <w:tab/>
      </w:r>
      <w:r w:rsidR="00A37CF4" w:rsidRPr="00E07538">
        <w:rPr>
          <w:rFonts w:asciiTheme="majorBidi" w:hAnsiTheme="majorBidi" w:cstheme="majorBidi"/>
        </w:rPr>
        <w:t>Conclusion</w:t>
      </w:r>
      <w:r w:rsidR="00C34628" w:rsidRPr="00E07538">
        <w:rPr>
          <w:rFonts w:asciiTheme="majorBidi" w:hAnsiTheme="majorBidi" w:cstheme="majorBidi"/>
        </w:rPr>
        <w:t xml:space="preserve"> and future work</w:t>
      </w:r>
    </w:p>
    <w:p w14:paraId="6D693D15" w14:textId="5DA4ECFB" w:rsidR="00AD214D" w:rsidRPr="0018059E" w:rsidRDefault="00AD214D" w:rsidP="00AD214D">
      <w:pPr>
        <w:pStyle w:val="Chaptertitle2"/>
        <w:tabs>
          <w:tab w:val="clear" w:pos="0"/>
        </w:tabs>
        <w:rPr>
          <w:rFonts w:asciiTheme="majorBidi" w:hAnsiTheme="majorBidi" w:cstheme="majorBidi"/>
          <w:sz w:val="24"/>
          <w:szCs w:val="24"/>
        </w:rPr>
      </w:pPr>
      <w:r w:rsidRPr="0018059E">
        <w:rPr>
          <w:rFonts w:asciiTheme="majorBidi" w:hAnsiTheme="majorBidi" w:cstheme="majorBidi"/>
        </w:rPr>
        <w:tab/>
      </w:r>
      <w:r w:rsidRPr="0018059E">
        <w:rPr>
          <w:rFonts w:asciiTheme="majorBidi" w:hAnsiTheme="majorBidi" w:cstheme="majorBidi"/>
          <w:sz w:val="24"/>
          <w:szCs w:val="24"/>
        </w:rPr>
        <w:t>6.1</w:t>
      </w:r>
      <w:r w:rsidR="00221A98">
        <w:rPr>
          <w:rFonts w:asciiTheme="majorBidi" w:hAnsiTheme="majorBidi" w:cstheme="majorBidi"/>
          <w:sz w:val="24"/>
          <w:szCs w:val="24"/>
        </w:rPr>
        <w:t>.</w:t>
      </w:r>
      <w:r w:rsidR="00221A98">
        <w:rPr>
          <w:rFonts w:asciiTheme="majorBidi" w:hAnsiTheme="majorBidi" w:cstheme="majorBidi"/>
          <w:sz w:val="24"/>
          <w:szCs w:val="24"/>
        </w:rPr>
        <w:tab/>
      </w:r>
      <w:r w:rsidRPr="0018059E">
        <w:rPr>
          <w:rFonts w:asciiTheme="majorBidi" w:hAnsiTheme="majorBidi" w:cstheme="majorBidi"/>
          <w:sz w:val="24"/>
          <w:szCs w:val="24"/>
        </w:rPr>
        <w:t xml:space="preserve"> Introduction</w:t>
      </w:r>
    </w:p>
    <w:p w14:paraId="5952CB7C" w14:textId="2FA1D8A2" w:rsidR="00AD214D" w:rsidRDefault="00B157CF" w:rsidP="0047381D">
      <w:pPr>
        <w:pStyle w:val="Chaptertitle2"/>
        <w:tabs>
          <w:tab w:val="clear" w:pos="0"/>
        </w:tabs>
        <w:ind w:left="1440"/>
        <w:rPr>
          <w:rFonts w:asciiTheme="majorBidi" w:hAnsiTheme="majorBidi" w:cstheme="majorBidi"/>
          <w:b w:val="0"/>
          <w:bCs w:val="0"/>
          <w:sz w:val="24"/>
          <w:szCs w:val="24"/>
        </w:rPr>
      </w:pPr>
      <w:r>
        <w:rPr>
          <w:rFonts w:asciiTheme="majorBidi" w:hAnsiTheme="majorBidi" w:cstheme="majorBidi"/>
          <w:b w:val="0"/>
          <w:bCs w:val="0"/>
          <w:sz w:val="24"/>
          <w:szCs w:val="24"/>
        </w:rPr>
        <w:t>Generating non-words database from modern standard Arabic language then verifying delivered solution against native students had come with many imaginations and findings as detailed in the coming paragraphs.</w:t>
      </w:r>
    </w:p>
    <w:p w14:paraId="66498A8E" w14:textId="6EAA915A" w:rsidR="00AD214D" w:rsidRPr="00AD214D" w:rsidRDefault="00B157CF" w:rsidP="0047381D">
      <w:pPr>
        <w:pStyle w:val="Chaptertitle2"/>
        <w:tabs>
          <w:tab w:val="clear" w:pos="0"/>
        </w:tabs>
        <w:ind w:left="1440"/>
        <w:rPr>
          <w:rFonts w:asciiTheme="majorBidi" w:hAnsiTheme="majorBidi" w:cstheme="majorBidi"/>
          <w:b w:val="0"/>
          <w:bCs w:val="0"/>
          <w:sz w:val="24"/>
          <w:szCs w:val="24"/>
        </w:rPr>
      </w:pPr>
      <w:r>
        <w:rPr>
          <w:rFonts w:asciiTheme="majorBidi" w:hAnsiTheme="majorBidi" w:cstheme="majorBidi"/>
          <w:b w:val="0"/>
          <w:bCs w:val="0"/>
          <w:sz w:val="24"/>
          <w:szCs w:val="24"/>
        </w:rPr>
        <w:t>Meantime, applying LRT concepts on Arabic is an adaptable trail that based on Arabic language special characteristic (phonological &amp; orthographic).</w:t>
      </w:r>
    </w:p>
    <w:p w14:paraId="734B94FD" w14:textId="1B242FF4" w:rsidR="000F4CD8" w:rsidRPr="0047381D" w:rsidRDefault="00AD214D" w:rsidP="00AD214D">
      <w:pPr>
        <w:pStyle w:val="Chaptertitle2"/>
        <w:tabs>
          <w:tab w:val="clear" w:pos="0"/>
        </w:tabs>
        <w:ind w:firstLine="720"/>
        <w:rPr>
          <w:rFonts w:asciiTheme="majorBidi" w:hAnsiTheme="majorBidi" w:cstheme="majorBidi"/>
          <w:sz w:val="24"/>
          <w:szCs w:val="24"/>
        </w:rPr>
      </w:pPr>
      <w:bookmarkStart w:id="40" w:name="__RefHeading___Toc22273_1297892678"/>
      <w:bookmarkEnd w:id="40"/>
      <w:r w:rsidRPr="0047381D">
        <w:rPr>
          <w:rFonts w:asciiTheme="majorBidi" w:hAnsiTheme="majorBidi" w:cstheme="majorBidi"/>
          <w:sz w:val="24"/>
          <w:szCs w:val="24"/>
        </w:rPr>
        <w:t>6.2</w:t>
      </w:r>
      <w:r w:rsidR="00221A98">
        <w:rPr>
          <w:rFonts w:asciiTheme="majorBidi" w:hAnsiTheme="majorBidi" w:cstheme="majorBidi"/>
          <w:sz w:val="24"/>
          <w:szCs w:val="24"/>
        </w:rPr>
        <w:t>.</w:t>
      </w:r>
      <w:r w:rsidR="000F4CD8" w:rsidRPr="0047381D">
        <w:rPr>
          <w:rFonts w:asciiTheme="majorBidi" w:hAnsiTheme="majorBidi" w:cstheme="majorBidi"/>
          <w:sz w:val="24"/>
          <w:szCs w:val="24"/>
        </w:rPr>
        <w:tab/>
      </w:r>
      <w:r w:rsidR="00AF6487" w:rsidRPr="0047381D">
        <w:rPr>
          <w:rFonts w:asciiTheme="majorBidi" w:hAnsiTheme="majorBidi" w:cstheme="majorBidi"/>
          <w:sz w:val="24"/>
          <w:szCs w:val="24"/>
        </w:rPr>
        <w:t>Research Pros</w:t>
      </w:r>
    </w:p>
    <w:p w14:paraId="008D17E2" w14:textId="77777777" w:rsidR="00DB6E9A" w:rsidRPr="00AF6487" w:rsidRDefault="00DB6E9A" w:rsidP="00981EA4">
      <w:pPr>
        <w:pStyle w:val="ListParagraph"/>
        <w:numPr>
          <w:ilvl w:val="2"/>
          <w:numId w:val="9"/>
        </w:numPr>
        <w:spacing w:after="160" w:line="480" w:lineRule="auto"/>
        <w:rPr>
          <w:rFonts w:asciiTheme="majorBidi" w:hAnsiTheme="majorBidi" w:cstheme="majorBidi"/>
        </w:rPr>
      </w:pPr>
      <w:r w:rsidRPr="00AF6487">
        <w:rPr>
          <w:rFonts w:asciiTheme="majorBidi" w:hAnsiTheme="majorBidi" w:cstheme="majorBidi"/>
        </w:rPr>
        <w:t>Short, simple measurement of language proficiency</w:t>
      </w:r>
    </w:p>
    <w:p w14:paraId="3FD9F6D8" w14:textId="77777777" w:rsidR="00DB6E9A" w:rsidRPr="00AF6487" w:rsidRDefault="00DB6E9A" w:rsidP="00981EA4">
      <w:pPr>
        <w:pStyle w:val="ListParagraph"/>
        <w:numPr>
          <w:ilvl w:val="2"/>
          <w:numId w:val="9"/>
        </w:numPr>
        <w:spacing w:after="160" w:line="480" w:lineRule="auto"/>
        <w:rPr>
          <w:rFonts w:asciiTheme="majorBidi" w:hAnsiTheme="majorBidi" w:cstheme="majorBidi"/>
        </w:rPr>
      </w:pPr>
      <w:r w:rsidRPr="00AF6487">
        <w:rPr>
          <w:rFonts w:asciiTheme="majorBidi" w:hAnsiTheme="majorBidi" w:cstheme="majorBidi"/>
        </w:rPr>
        <w:t>Enrich Arabic language computerized research</w:t>
      </w:r>
    </w:p>
    <w:p w14:paraId="27DF89B9" w14:textId="77777777" w:rsidR="00DB6E9A" w:rsidRPr="00AF6487" w:rsidRDefault="00DB6E9A" w:rsidP="00981EA4">
      <w:pPr>
        <w:pStyle w:val="ListParagraph"/>
        <w:numPr>
          <w:ilvl w:val="2"/>
          <w:numId w:val="9"/>
        </w:numPr>
        <w:spacing w:after="160" w:line="480" w:lineRule="auto"/>
        <w:rPr>
          <w:rFonts w:asciiTheme="majorBidi" w:hAnsiTheme="majorBidi" w:cstheme="majorBidi"/>
        </w:rPr>
      </w:pPr>
      <w:r w:rsidRPr="00AF6487">
        <w:rPr>
          <w:rFonts w:asciiTheme="majorBidi" w:hAnsiTheme="majorBidi" w:cstheme="majorBidi"/>
        </w:rPr>
        <w:t>Reliability as test will be conducted and examined by real student s in different level of elementary school</w:t>
      </w:r>
    </w:p>
    <w:p w14:paraId="45B34790" w14:textId="77777777" w:rsidR="00DB6E9A" w:rsidRPr="00AF6487" w:rsidRDefault="00DB6E9A" w:rsidP="00981EA4">
      <w:pPr>
        <w:pStyle w:val="ListParagraph"/>
        <w:numPr>
          <w:ilvl w:val="2"/>
          <w:numId w:val="9"/>
        </w:numPr>
        <w:spacing w:after="160" w:line="480" w:lineRule="auto"/>
        <w:rPr>
          <w:rFonts w:asciiTheme="majorBidi" w:hAnsiTheme="majorBidi" w:cstheme="majorBidi"/>
        </w:rPr>
      </w:pPr>
      <w:r w:rsidRPr="00AF6487">
        <w:rPr>
          <w:rFonts w:asciiTheme="majorBidi" w:hAnsiTheme="majorBidi" w:cstheme="majorBidi"/>
        </w:rPr>
        <w:t>Test will be evaluated by real Arabic language expert</w:t>
      </w:r>
    </w:p>
    <w:p w14:paraId="09CD327D" w14:textId="77777777" w:rsidR="00DB6E9A" w:rsidRPr="00AF6487" w:rsidRDefault="00DB6E9A" w:rsidP="00981EA4">
      <w:pPr>
        <w:pStyle w:val="ListParagraph"/>
        <w:numPr>
          <w:ilvl w:val="2"/>
          <w:numId w:val="9"/>
        </w:numPr>
        <w:spacing w:after="160" w:line="480" w:lineRule="auto"/>
        <w:rPr>
          <w:rFonts w:asciiTheme="majorBidi" w:hAnsiTheme="majorBidi" w:cstheme="majorBidi"/>
        </w:rPr>
      </w:pPr>
      <w:r w:rsidRPr="00AF6487">
        <w:rPr>
          <w:rFonts w:asciiTheme="majorBidi" w:hAnsiTheme="majorBidi" w:cstheme="majorBidi"/>
        </w:rPr>
        <w:t>Raise and highlight more issues to be done in the future as including dialects of Arabic (Levant, Gulf, Moroccan, and Egyptian) (Nizar Habash) – Palestinian Dialect already collected in one corpus – (Mustafa Jarrar).</w:t>
      </w:r>
    </w:p>
    <w:p w14:paraId="20168A5A" w14:textId="6F138D0D" w:rsidR="00DB6E9A" w:rsidRDefault="00DB6E9A" w:rsidP="00981EA4">
      <w:pPr>
        <w:pStyle w:val="ListParagraph"/>
        <w:numPr>
          <w:ilvl w:val="2"/>
          <w:numId w:val="9"/>
        </w:numPr>
        <w:spacing w:after="160" w:line="480" w:lineRule="auto"/>
        <w:rPr>
          <w:rFonts w:asciiTheme="majorBidi" w:hAnsiTheme="majorBidi" w:cstheme="majorBidi"/>
        </w:rPr>
      </w:pPr>
      <w:r w:rsidRPr="00AF6487">
        <w:rPr>
          <w:rFonts w:asciiTheme="majorBidi" w:hAnsiTheme="majorBidi" w:cstheme="majorBidi"/>
        </w:rPr>
        <w:t>Scalable and extendable research, this stage is being performed over vocabulary size; next time will could be done over sentence size.</w:t>
      </w:r>
    </w:p>
    <w:p w14:paraId="5CFB40AD" w14:textId="22705B7D" w:rsidR="00005D83" w:rsidRDefault="00DB6E9A" w:rsidP="00981EA4">
      <w:pPr>
        <w:pStyle w:val="ListParagraph"/>
        <w:numPr>
          <w:ilvl w:val="2"/>
          <w:numId w:val="9"/>
        </w:numPr>
        <w:spacing w:after="160" w:line="480" w:lineRule="auto"/>
        <w:rPr>
          <w:rFonts w:asciiTheme="majorBidi" w:hAnsiTheme="majorBidi" w:cstheme="majorBidi"/>
        </w:rPr>
      </w:pPr>
      <w:r w:rsidRPr="00AE237C">
        <w:rPr>
          <w:rFonts w:asciiTheme="majorBidi" w:hAnsiTheme="majorBidi" w:cstheme="majorBidi"/>
        </w:rPr>
        <w:t>Could be enhanced and developed to be a real product like a website or a mobile application through which student can register and practice many generated exams to measure their Arabic level.</w:t>
      </w:r>
    </w:p>
    <w:p w14:paraId="1593C23A" w14:textId="775FD11A" w:rsidR="00AE237C" w:rsidRPr="0047381D" w:rsidRDefault="00AD214D" w:rsidP="00AD214D">
      <w:pPr>
        <w:spacing w:after="160" w:line="480" w:lineRule="auto"/>
        <w:ind w:firstLine="720"/>
        <w:rPr>
          <w:rFonts w:asciiTheme="majorBidi" w:hAnsiTheme="majorBidi" w:cstheme="majorBidi"/>
          <w:b/>
          <w:bCs/>
          <w:sz w:val="24"/>
        </w:rPr>
      </w:pPr>
      <w:r w:rsidRPr="0047381D">
        <w:rPr>
          <w:rFonts w:asciiTheme="majorBidi" w:hAnsiTheme="majorBidi" w:cstheme="majorBidi"/>
          <w:b/>
          <w:bCs/>
          <w:sz w:val="24"/>
        </w:rPr>
        <w:t>6.3</w:t>
      </w:r>
      <w:r w:rsidR="00EE4B20">
        <w:rPr>
          <w:rFonts w:asciiTheme="majorBidi" w:hAnsiTheme="majorBidi" w:cstheme="majorBidi"/>
          <w:b/>
          <w:bCs/>
          <w:sz w:val="24"/>
        </w:rPr>
        <w:t>.</w:t>
      </w:r>
      <w:r w:rsidRPr="0047381D">
        <w:rPr>
          <w:rFonts w:asciiTheme="majorBidi" w:hAnsiTheme="majorBidi" w:cstheme="majorBidi"/>
          <w:b/>
          <w:bCs/>
          <w:sz w:val="24"/>
        </w:rPr>
        <w:tab/>
      </w:r>
      <w:r w:rsidR="000F4CD8" w:rsidRPr="0047381D">
        <w:rPr>
          <w:rFonts w:asciiTheme="majorBidi" w:hAnsiTheme="majorBidi" w:cstheme="majorBidi"/>
          <w:b/>
          <w:bCs/>
          <w:sz w:val="24"/>
        </w:rPr>
        <w:t>Research Cons</w:t>
      </w:r>
      <w:r w:rsidR="00DB6E9A" w:rsidRPr="0047381D">
        <w:rPr>
          <w:rFonts w:asciiTheme="majorBidi" w:hAnsiTheme="majorBidi" w:cstheme="majorBidi"/>
          <w:b/>
          <w:bCs/>
          <w:sz w:val="24"/>
        </w:rPr>
        <w:tab/>
      </w:r>
    </w:p>
    <w:p w14:paraId="3A473F70" w14:textId="3D22935B" w:rsidR="00DB6E9A" w:rsidRPr="00AD214D" w:rsidRDefault="00DB6E9A" w:rsidP="00981EA4">
      <w:pPr>
        <w:pStyle w:val="ListParagraph"/>
        <w:numPr>
          <w:ilvl w:val="2"/>
          <w:numId w:val="10"/>
        </w:numPr>
        <w:spacing w:after="160" w:line="480" w:lineRule="auto"/>
        <w:rPr>
          <w:rFonts w:asciiTheme="majorBidi" w:hAnsiTheme="majorBidi" w:cstheme="majorBidi"/>
          <w:b/>
          <w:bCs/>
        </w:rPr>
      </w:pPr>
      <w:r w:rsidRPr="00AD214D">
        <w:rPr>
          <w:rFonts w:asciiTheme="majorBidi" w:hAnsiTheme="majorBidi" w:cstheme="majorBidi"/>
        </w:rPr>
        <w:t>Lack of resources of large-scale research, available corpuses are limited and restricted to news agencies, other corpuses are paid services.</w:t>
      </w:r>
    </w:p>
    <w:p w14:paraId="727BDFEC" w14:textId="058091EB" w:rsidR="00AE237C" w:rsidRPr="00AD214D" w:rsidRDefault="00AE237C" w:rsidP="00981EA4">
      <w:pPr>
        <w:pStyle w:val="ListParagraph"/>
        <w:numPr>
          <w:ilvl w:val="2"/>
          <w:numId w:val="10"/>
        </w:numPr>
        <w:spacing w:after="160" w:line="480" w:lineRule="auto"/>
        <w:rPr>
          <w:rFonts w:asciiTheme="majorBidi" w:hAnsiTheme="majorBidi" w:cstheme="majorBidi"/>
          <w:b/>
          <w:bCs/>
        </w:rPr>
      </w:pPr>
      <w:r w:rsidRPr="00AD214D">
        <w:rPr>
          <w:rFonts w:asciiTheme="majorBidi" w:hAnsiTheme="majorBidi" w:cstheme="majorBidi" w:hint="eastAsia"/>
        </w:rPr>
        <w:lastRenderedPageBreak/>
        <w:t>Time consuming in generation and validation on generated non-words.</w:t>
      </w:r>
    </w:p>
    <w:p w14:paraId="2621453D" w14:textId="422276C9" w:rsidR="00AE237C" w:rsidRPr="00AD214D" w:rsidRDefault="00AE237C" w:rsidP="00981EA4">
      <w:pPr>
        <w:pStyle w:val="ListParagraph"/>
        <w:numPr>
          <w:ilvl w:val="2"/>
          <w:numId w:val="10"/>
        </w:numPr>
        <w:spacing w:after="160" w:line="480" w:lineRule="auto"/>
        <w:rPr>
          <w:rFonts w:asciiTheme="majorBidi" w:hAnsiTheme="majorBidi" w:cstheme="majorBidi"/>
          <w:b/>
          <w:bCs/>
        </w:rPr>
      </w:pPr>
      <w:r w:rsidRPr="00AD214D">
        <w:rPr>
          <w:rFonts w:asciiTheme="majorBidi" w:hAnsiTheme="majorBidi" w:cstheme="majorBidi"/>
          <w:lang w:bidi="ar-IQ"/>
        </w:rPr>
        <w:t>No depth experience and relevant researches in this field</w:t>
      </w:r>
    </w:p>
    <w:p w14:paraId="5A597F4E" w14:textId="1D35BF9D" w:rsidR="00DB6E9A" w:rsidRPr="00AD214D" w:rsidRDefault="00DB6E9A" w:rsidP="00981EA4">
      <w:pPr>
        <w:pStyle w:val="ListParagraph"/>
        <w:numPr>
          <w:ilvl w:val="2"/>
          <w:numId w:val="10"/>
        </w:numPr>
        <w:spacing w:after="160" w:line="480" w:lineRule="auto"/>
        <w:rPr>
          <w:rFonts w:asciiTheme="majorBidi" w:hAnsiTheme="majorBidi" w:cstheme="majorBidi"/>
          <w:b/>
          <w:bCs/>
        </w:rPr>
      </w:pPr>
      <w:r w:rsidRPr="00AD214D">
        <w:rPr>
          <w:rFonts w:asciiTheme="majorBidi" w:hAnsiTheme="majorBidi" w:cstheme="majorBidi"/>
        </w:rPr>
        <w:t>Arabic language words diversity and high probabilities of used words and unused words “just</w:t>
      </w:r>
      <w:r w:rsidRPr="00AD214D">
        <w:rPr>
          <w:rFonts w:asciiTheme="majorBidi" w:hAnsiTheme="majorBidi" w:cstheme="majorBidi"/>
          <w:color w:val="333333"/>
        </w:rPr>
        <w:t xml:space="preserve"> a few millions (if you disregard all words not currently in usage), 12 million (one restrict rule) 90 million words and 500 million words! All of these numbers are the results of linguistic queries conducted in the past. And the number varies depending on what you count as a word.”</w:t>
      </w:r>
    </w:p>
    <w:p w14:paraId="3675C873" w14:textId="77777777" w:rsidR="00DB6E9A" w:rsidRPr="00AD214D" w:rsidRDefault="001524C4" w:rsidP="00981EA4">
      <w:pPr>
        <w:pStyle w:val="ListParagraph"/>
        <w:numPr>
          <w:ilvl w:val="2"/>
          <w:numId w:val="10"/>
        </w:numPr>
        <w:tabs>
          <w:tab w:val="left" w:pos="2847"/>
        </w:tabs>
        <w:spacing w:line="480" w:lineRule="auto"/>
        <w:rPr>
          <w:rFonts w:asciiTheme="majorBidi" w:hAnsiTheme="majorBidi" w:cstheme="majorBidi"/>
        </w:rPr>
      </w:pPr>
      <w:hyperlink r:id="rId64" w:history="1">
        <w:r w:rsidR="00DB6E9A" w:rsidRPr="00AD214D">
          <w:rPr>
            <w:rStyle w:val="Hyperlink"/>
            <w:rFonts w:asciiTheme="majorBidi" w:hAnsiTheme="majorBidi" w:cstheme="majorBidi"/>
          </w:rPr>
          <w:t>https://www.quora.com/How-many-words-does-the-Arabic-language-have</w:t>
        </w:r>
      </w:hyperlink>
    </w:p>
    <w:p w14:paraId="5E5DCF49" w14:textId="094AC03F" w:rsidR="00DB6E9A" w:rsidRDefault="00DB6E9A" w:rsidP="00981EA4">
      <w:pPr>
        <w:pStyle w:val="ListParagraph"/>
        <w:numPr>
          <w:ilvl w:val="2"/>
          <w:numId w:val="10"/>
        </w:numPr>
        <w:tabs>
          <w:tab w:val="left" w:pos="2847"/>
        </w:tabs>
        <w:spacing w:line="480" w:lineRule="auto"/>
        <w:rPr>
          <w:rFonts w:asciiTheme="majorBidi" w:hAnsiTheme="majorBidi" w:cstheme="majorBidi"/>
        </w:rPr>
      </w:pPr>
      <w:r w:rsidRPr="00AD214D">
        <w:rPr>
          <w:rFonts w:asciiTheme="majorBidi" w:hAnsiTheme="majorBidi" w:cstheme="majorBidi"/>
        </w:rPr>
        <w:t>This will consider strange generated non-words and unused words might increase difficulty to identify them from non-words as they unused nowadays.</w:t>
      </w:r>
    </w:p>
    <w:p w14:paraId="13BDF5AD" w14:textId="246C0379" w:rsidR="0018059E" w:rsidRDefault="00EE4B20" w:rsidP="00EE4B20">
      <w:pPr>
        <w:tabs>
          <w:tab w:val="left" w:pos="2847"/>
        </w:tabs>
        <w:spacing w:line="480" w:lineRule="auto"/>
        <w:ind w:left="810"/>
        <w:rPr>
          <w:rFonts w:asciiTheme="majorBidi" w:hAnsiTheme="majorBidi" w:cstheme="majorBidi"/>
          <w:b/>
          <w:bCs/>
          <w:sz w:val="24"/>
        </w:rPr>
      </w:pPr>
      <w:r>
        <w:rPr>
          <w:rFonts w:asciiTheme="majorBidi" w:hAnsiTheme="majorBidi" w:cstheme="majorBidi"/>
          <w:b/>
          <w:bCs/>
          <w:sz w:val="24"/>
        </w:rPr>
        <w:t xml:space="preserve">6.4.     </w:t>
      </w:r>
      <w:r w:rsidR="0018059E" w:rsidRPr="0018059E">
        <w:rPr>
          <w:rFonts w:asciiTheme="majorBidi" w:hAnsiTheme="majorBidi" w:cstheme="majorBidi"/>
          <w:b/>
          <w:bCs/>
          <w:sz w:val="24"/>
        </w:rPr>
        <w:t>Future work</w:t>
      </w:r>
    </w:p>
    <w:p w14:paraId="4DC24ED0" w14:textId="7CC5247A" w:rsidR="0018059E" w:rsidRDefault="00EA1536" w:rsidP="0018059E">
      <w:pPr>
        <w:tabs>
          <w:tab w:val="left" w:pos="2847"/>
        </w:tabs>
        <w:spacing w:line="480" w:lineRule="auto"/>
        <w:ind w:left="1440"/>
        <w:rPr>
          <w:rFonts w:asciiTheme="majorBidi" w:hAnsiTheme="majorBidi" w:cstheme="majorBidi"/>
          <w:sz w:val="24"/>
        </w:rPr>
      </w:pPr>
      <w:r w:rsidRPr="00EA1536">
        <w:rPr>
          <w:rFonts w:asciiTheme="majorBidi" w:hAnsiTheme="majorBidi" w:cstheme="majorBidi"/>
          <w:sz w:val="24"/>
        </w:rPr>
        <w:t>Actually</w:t>
      </w:r>
      <w:r>
        <w:rPr>
          <w:rFonts w:asciiTheme="majorBidi" w:hAnsiTheme="majorBidi" w:cstheme="majorBidi"/>
          <w:sz w:val="24"/>
        </w:rPr>
        <w:t>, including Arabic words diacritization will enhance the exam and make generated words more robust as Arabic TASHKEEL make it very critical ambiguous words that ends with more confusion to guess if this a real word or not.</w:t>
      </w:r>
    </w:p>
    <w:p w14:paraId="32154A3E" w14:textId="08642D4C" w:rsidR="00EA1536" w:rsidRDefault="00EA1536" w:rsidP="0018059E">
      <w:pPr>
        <w:tabs>
          <w:tab w:val="left" w:pos="2847"/>
        </w:tabs>
        <w:spacing w:line="480" w:lineRule="auto"/>
        <w:ind w:left="1440"/>
        <w:rPr>
          <w:rFonts w:asciiTheme="majorBidi" w:hAnsiTheme="majorBidi" w:cstheme="majorBidi"/>
          <w:sz w:val="24"/>
        </w:rPr>
      </w:pPr>
      <w:r>
        <w:rPr>
          <w:rFonts w:asciiTheme="majorBidi" w:hAnsiTheme="majorBidi" w:cstheme="majorBidi"/>
          <w:sz w:val="24"/>
        </w:rPr>
        <w:t>Besides diacritization, including Arabic dialects will enrich our source with daily used language, so examiner will be able to practice daily used word; this will make that exam more realistic.</w:t>
      </w:r>
    </w:p>
    <w:p w14:paraId="062A781B" w14:textId="3A05F5F5" w:rsidR="00EA1536" w:rsidRDefault="00EA1536" w:rsidP="0018059E">
      <w:pPr>
        <w:tabs>
          <w:tab w:val="left" w:pos="2847"/>
        </w:tabs>
        <w:spacing w:line="480" w:lineRule="auto"/>
        <w:ind w:left="1440"/>
        <w:rPr>
          <w:rFonts w:asciiTheme="majorBidi" w:hAnsiTheme="majorBidi" w:cstheme="majorBidi"/>
          <w:sz w:val="24"/>
        </w:rPr>
      </w:pPr>
      <w:r>
        <w:rPr>
          <w:rFonts w:asciiTheme="majorBidi" w:hAnsiTheme="majorBidi" w:cstheme="majorBidi"/>
          <w:sz w:val="24"/>
        </w:rPr>
        <w:t>In addition to aforementioned, practicing the generated exams with non-native students will enhance accuracy rate since native users find it easier to identify non-words.</w:t>
      </w:r>
    </w:p>
    <w:p w14:paraId="34C8B5F8" w14:textId="02900B44" w:rsidR="00C34628" w:rsidRPr="00E07538" w:rsidRDefault="00EA1536" w:rsidP="00B157CF">
      <w:pPr>
        <w:tabs>
          <w:tab w:val="left" w:pos="2847"/>
        </w:tabs>
        <w:spacing w:line="480" w:lineRule="auto"/>
        <w:ind w:left="1440"/>
        <w:rPr>
          <w:rFonts w:asciiTheme="majorBidi" w:hAnsiTheme="majorBidi" w:cstheme="majorBidi"/>
        </w:rPr>
      </w:pPr>
      <w:r>
        <w:rPr>
          <w:rFonts w:asciiTheme="majorBidi" w:hAnsiTheme="majorBidi" w:cstheme="majorBidi"/>
          <w:sz w:val="24"/>
        </w:rPr>
        <w:t xml:space="preserve">Finally, </w:t>
      </w:r>
      <w:r w:rsidR="00713FBF">
        <w:rPr>
          <w:rFonts w:asciiTheme="majorBidi" w:hAnsiTheme="majorBidi" w:cstheme="majorBidi"/>
          <w:sz w:val="24"/>
        </w:rPr>
        <w:t>generated non-words database could be used as an API service to check words spelling and to distinguish real words from incorrect words.</w:t>
      </w:r>
    </w:p>
    <w:p w14:paraId="4F4F549C" w14:textId="77777777" w:rsidR="00C34628" w:rsidRPr="00E07538" w:rsidRDefault="00C34628" w:rsidP="00E07538">
      <w:pPr>
        <w:pStyle w:val="References"/>
        <w:rPr>
          <w:rFonts w:asciiTheme="majorBidi" w:hAnsiTheme="majorBidi" w:cstheme="majorBidi"/>
        </w:rPr>
      </w:pPr>
      <w:bookmarkStart w:id="41" w:name="__RefHeading___Toc22563_1297892678"/>
      <w:bookmarkEnd w:id="41"/>
      <w:r w:rsidRPr="00E07538">
        <w:rPr>
          <w:rFonts w:asciiTheme="majorBidi" w:hAnsiTheme="majorBidi" w:cstheme="majorBidi"/>
        </w:rPr>
        <w:lastRenderedPageBreak/>
        <w:t>References</w:t>
      </w:r>
    </w:p>
    <w:p w14:paraId="681B8343" w14:textId="77777777" w:rsidR="00DB6E9A" w:rsidRPr="00E07538" w:rsidRDefault="00DB6E9A" w:rsidP="00E07538">
      <w:pPr>
        <w:spacing w:line="480" w:lineRule="auto"/>
        <w:ind w:left="1440" w:hanging="720"/>
        <w:rPr>
          <w:rStyle w:val="Hyperlink"/>
          <w:rFonts w:asciiTheme="majorBidi" w:hAnsiTheme="majorBidi" w:cstheme="majorBidi"/>
          <w:color w:val="000000" w:themeColor="text1"/>
          <w:sz w:val="24"/>
        </w:rPr>
      </w:pPr>
      <w:bookmarkStart w:id="42" w:name="__RefNumPara__28804_1297892678"/>
      <w:bookmarkEnd w:id="42"/>
      <w:r w:rsidRPr="00E07538">
        <w:rPr>
          <w:rFonts w:asciiTheme="majorBidi" w:hAnsiTheme="majorBidi" w:cstheme="majorBidi"/>
          <w:sz w:val="24"/>
        </w:rPr>
        <w:t>[1]</w:t>
      </w:r>
      <w:r w:rsidRPr="00E07538">
        <w:rPr>
          <w:rFonts w:asciiTheme="majorBidi" w:hAnsiTheme="majorBidi" w:cstheme="majorBidi"/>
          <w:sz w:val="24"/>
        </w:rPr>
        <w:tab/>
        <w:t xml:space="preserve">Hamed, O., </w:t>
      </w:r>
      <w:proofErr w:type="spellStart"/>
      <w:r w:rsidRPr="00E07538">
        <w:rPr>
          <w:rFonts w:asciiTheme="majorBidi" w:hAnsiTheme="majorBidi" w:cstheme="majorBidi"/>
          <w:sz w:val="24"/>
        </w:rPr>
        <w:t>Zesch</w:t>
      </w:r>
      <w:proofErr w:type="spellEnd"/>
      <w:r w:rsidRPr="00E07538">
        <w:rPr>
          <w:rFonts w:asciiTheme="majorBidi" w:hAnsiTheme="majorBidi" w:cstheme="majorBidi"/>
          <w:sz w:val="24"/>
        </w:rPr>
        <w:t xml:space="preserve">, T., 2015. Generating Non-words for Vocabulary Proficiency Testing, in: Proceeding of the 7th Language and Technology Conference: Human Language Technologies as a Challenge for Computer Science and Linguistics, Poznan, Poland. pp. 473–477. URL:  </w:t>
      </w:r>
      <w:hyperlink r:id="rId65" w:history="1">
        <w:r w:rsidRPr="00E07538">
          <w:rPr>
            <w:rStyle w:val="Hyperlink"/>
            <w:rFonts w:asciiTheme="majorBidi" w:hAnsiTheme="majorBidi" w:cstheme="majorBidi"/>
            <w:sz w:val="24"/>
          </w:rPr>
          <w:t>http://www.ltl.uni-due.de/wp-content/uploads/non-words-ltc20151.pdf</w:t>
        </w:r>
      </w:hyperlink>
      <w:r w:rsidRPr="00E07538">
        <w:rPr>
          <w:rStyle w:val="Hyperlink"/>
          <w:rFonts w:asciiTheme="majorBidi" w:hAnsiTheme="majorBidi" w:cstheme="majorBidi"/>
          <w:sz w:val="24"/>
        </w:rPr>
        <w:t xml:space="preserve"> </w:t>
      </w:r>
      <w:r w:rsidRPr="00E07538">
        <w:rPr>
          <w:rStyle w:val="Hyperlink"/>
          <w:rFonts w:asciiTheme="majorBidi" w:hAnsiTheme="majorBidi" w:cstheme="majorBidi"/>
          <w:color w:val="000000" w:themeColor="text1"/>
          <w:sz w:val="24"/>
        </w:rPr>
        <w:t xml:space="preserve">[REF: </w:t>
      </w:r>
      <w:r w:rsidRPr="00E07538">
        <w:rPr>
          <w:rFonts w:asciiTheme="majorBidi" w:hAnsiTheme="majorBidi" w:cstheme="majorBidi"/>
          <w:sz w:val="24"/>
        </w:rPr>
        <w:t>Generating Non-words for Vocabulary Proficiency Testing</w:t>
      </w:r>
      <w:r w:rsidRPr="00E07538">
        <w:rPr>
          <w:rStyle w:val="Hyperlink"/>
          <w:rFonts w:asciiTheme="majorBidi" w:hAnsiTheme="majorBidi" w:cstheme="majorBidi"/>
          <w:color w:val="000000" w:themeColor="text1"/>
          <w:sz w:val="24"/>
        </w:rPr>
        <w:t>]</w:t>
      </w:r>
    </w:p>
    <w:p w14:paraId="02878154" w14:textId="77777777" w:rsidR="00DB6E9A" w:rsidRPr="00E07538" w:rsidRDefault="00DB6E9A" w:rsidP="00E07538">
      <w:pPr>
        <w:spacing w:line="480" w:lineRule="auto"/>
        <w:ind w:left="1440" w:hanging="720"/>
        <w:rPr>
          <w:rStyle w:val="Hyperlink"/>
          <w:rFonts w:asciiTheme="majorBidi" w:hAnsiTheme="majorBidi" w:cstheme="majorBidi"/>
          <w:sz w:val="24"/>
        </w:rPr>
      </w:pPr>
    </w:p>
    <w:p w14:paraId="23791AC8" w14:textId="77777777" w:rsidR="00DB6E9A" w:rsidRPr="00E07538" w:rsidRDefault="00DB6E9A" w:rsidP="00E07538">
      <w:pPr>
        <w:spacing w:line="480" w:lineRule="auto"/>
        <w:ind w:left="1440" w:hanging="720"/>
        <w:rPr>
          <w:rFonts w:asciiTheme="majorBidi" w:hAnsiTheme="majorBidi" w:cstheme="majorBidi"/>
          <w:sz w:val="24"/>
        </w:rPr>
      </w:pPr>
      <w:r w:rsidRPr="00E07538">
        <w:rPr>
          <w:rFonts w:asciiTheme="majorBidi" w:hAnsiTheme="majorBidi" w:cstheme="majorBidi"/>
          <w:sz w:val="24"/>
        </w:rPr>
        <w:t>[2]</w:t>
      </w:r>
      <w:r w:rsidRPr="00E07538">
        <w:rPr>
          <w:rFonts w:asciiTheme="majorBidi" w:hAnsiTheme="majorBidi" w:cstheme="majorBidi"/>
          <w:sz w:val="24"/>
        </w:rPr>
        <w:tab/>
        <w:t>Ricks, R., 2015. The Development of Frequency-Based Assessments of Vocabulary Breadth and Depth for L2 Arabic.</w:t>
      </w:r>
    </w:p>
    <w:p w14:paraId="786A5B20" w14:textId="77777777" w:rsidR="00DB6E9A" w:rsidRPr="00E07538" w:rsidRDefault="00DB6E9A" w:rsidP="00E07538">
      <w:pPr>
        <w:autoSpaceDE w:val="0"/>
        <w:autoSpaceDN w:val="0"/>
        <w:adjustRightInd w:val="0"/>
        <w:spacing w:line="480" w:lineRule="auto"/>
        <w:ind w:left="720"/>
        <w:rPr>
          <w:rFonts w:asciiTheme="majorBidi" w:hAnsiTheme="majorBidi" w:cstheme="majorBidi"/>
          <w:sz w:val="24"/>
        </w:rPr>
      </w:pPr>
      <w:r w:rsidRPr="00E07538">
        <w:rPr>
          <w:rFonts w:asciiTheme="majorBidi" w:hAnsiTheme="majorBidi" w:cstheme="majorBidi"/>
          <w:sz w:val="24"/>
        </w:rPr>
        <w:t xml:space="preserve">[3] </w:t>
      </w:r>
      <w:r w:rsidRPr="00E07538">
        <w:rPr>
          <w:rFonts w:asciiTheme="majorBidi" w:hAnsiTheme="majorBidi" w:cstheme="majorBidi"/>
          <w:sz w:val="24"/>
        </w:rPr>
        <w:tab/>
        <w:t xml:space="preserve">Westbury, Chris, Geoff Hollis, and Cyrus </w:t>
      </w:r>
      <w:proofErr w:type="spellStart"/>
      <w:r w:rsidRPr="00E07538">
        <w:rPr>
          <w:rFonts w:asciiTheme="majorBidi" w:hAnsiTheme="majorBidi" w:cstheme="majorBidi"/>
          <w:sz w:val="24"/>
        </w:rPr>
        <w:t>Shaoul</w:t>
      </w:r>
      <w:proofErr w:type="spellEnd"/>
      <w:r w:rsidRPr="00E07538">
        <w:rPr>
          <w:rFonts w:asciiTheme="majorBidi" w:hAnsiTheme="majorBidi" w:cstheme="majorBidi"/>
          <w:sz w:val="24"/>
        </w:rPr>
        <w:t xml:space="preserve">, 2007. </w:t>
      </w:r>
    </w:p>
    <w:p w14:paraId="2336D5E2" w14:textId="77777777" w:rsidR="00DB6E9A" w:rsidRPr="00E07538" w:rsidRDefault="00DB6E9A" w:rsidP="00E07538">
      <w:pPr>
        <w:autoSpaceDE w:val="0"/>
        <w:autoSpaceDN w:val="0"/>
        <w:adjustRightInd w:val="0"/>
        <w:spacing w:line="480" w:lineRule="auto"/>
        <w:ind w:left="1440"/>
        <w:rPr>
          <w:rFonts w:asciiTheme="majorBidi" w:hAnsiTheme="majorBidi" w:cstheme="majorBidi"/>
          <w:sz w:val="24"/>
        </w:rPr>
      </w:pPr>
      <w:r w:rsidRPr="00E07538">
        <w:rPr>
          <w:rFonts w:asciiTheme="majorBidi" w:hAnsiTheme="majorBidi" w:cstheme="majorBidi"/>
          <w:sz w:val="24"/>
        </w:rPr>
        <w:t>Lingua: the language-independent neighborhood generator of the University of Alberta. The Mental Lexicon, 2(2):271–284.</w:t>
      </w:r>
    </w:p>
    <w:p w14:paraId="757C7469" w14:textId="77777777" w:rsidR="00DB6E9A" w:rsidRPr="00E07538" w:rsidRDefault="00DB6E9A" w:rsidP="00E07538">
      <w:pPr>
        <w:autoSpaceDE w:val="0"/>
        <w:autoSpaceDN w:val="0"/>
        <w:adjustRightInd w:val="0"/>
        <w:spacing w:line="480" w:lineRule="auto"/>
        <w:ind w:left="1440" w:hanging="720"/>
        <w:rPr>
          <w:rFonts w:asciiTheme="majorBidi" w:hAnsiTheme="majorBidi" w:cstheme="majorBidi"/>
          <w:color w:val="000000" w:themeColor="text1"/>
          <w:sz w:val="24"/>
        </w:rPr>
      </w:pPr>
      <w:r w:rsidRPr="00E07538">
        <w:rPr>
          <w:rFonts w:asciiTheme="majorBidi" w:hAnsiTheme="majorBidi" w:cstheme="majorBidi"/>
          <w:color w:val="000000" w:themeColor="text1"/>
          <w:sz w:val="24"/>
        </w:rPr>
        <w:t xml:space="preserve">[4] </w:t>
      </w:r>
      <w:r w:rsidRPr="00E07538">
        <w:rPr>
          <w:rFonts w:asciiTheme="majorBidi" w:hAnsiTheme="majorBidi" w:cstheme="majorBidi"/>
          <w:color w:val="000000" w:themeColor="text1"/>
          <w:sz w:val="24"/>
        </w:rPr>
        <w:tab/>
        <w:t xml:space="preserve">Piotr Bojanowski,  Edouard Grave, Armand </w:t>
      </w:r>
      <w:proofErr w:type="spellStart"/>
      <w:r w:rsidRPr="00E07538">
        <w:rPr>
          <w:rFonts w:asciiTheme="majorBidi" w:hAnsiTheme="majorBidi" w:cstheme="majorBidi"/>
          <w:color w:val="000000" w:themeColor="text1"/>
          <w:sz w:val="24"/>
        </w:rPr>
        <w:t>Joulin</w:t>
      </w:r>
      <w:proofErr w:type="spellEnd"/>
      <w:r w:rsidRPr="00E07538">
        <w:rPr>
          <w:rFonts w:asciiTheme="majorBidi" w:hAnsiTheme="majorBidi" w:cstheme="majorBidi"/>
          <w:color w:val="000000" w:themeColor="text1"/>
          <w:sz w:val="24"/>
        </w:rPr>
        <w:t xml:space="preserve"> ,Tomas Mikolov; Enriching Word Vectors with Sub word Information, arXiv:1607.04606v2 [cs.CL] 19 Jun 2017.</w:t>
      </w:r>
    </w:p>
    <w:p w14:paraId="647D0BB3" w14:textId="77777777" w:rsidR="00DB6E9A" w:rsidRPr="00E07538" w:rsidRDefault="00DB6E9A" w:rsidP="00E07538">
      <w:pPr>
        <w:autoSpaceDE w:val="0"/>
        <w:autoSpaceDN w:val="0"/>
        <w:adjustRightInd w:val="0"/>
        <w:spacing w:line="480" w:lineRule="auto"/>
        <w:ind w:left="1440" w:hanging="720"/>
        <w:rPr>
          <w:rStyle w:val="Hyperlink"/>
          <w:rFonts w:asciiTheme="majorBidi" w:hAnsiTheme="majorBidi" w:cstheme="majorBidi"/>
          <w:sz w:val="24"/>
        </w:rPr>
      </w:pPr>
      <w:r w:rsidRPr="00E07538">
        <w:rPr>
          <w:rFonts w:asciiTheme="majorBidi" w:hAnsiTheme="majorBidi" w:cstheme="majorBidi"/>
          <w:sz w:val="24"/>
        </w:rPr>
        <w:t>[5]</w:t>
      </w:r>
      <w:r w:rsidRPr="00E07538">
        <w:rPr>
          <w:rFonts w:asciiTheme="majorBidi" w:hAnsiTheme="majorBidi" w:cstheme="majorBidi"/>
          <w:sz w:val="24"/>
        </w:rPr>
        <w:tab/>
        <w:t xml:space="preserve">Hamed, O., </w:t>
      </w:r>
      <w:proofErr w:type="spellStart"/>
      <w:r w:rsidRPr="00E07538">
        <w:rPr>
          <w:rFonts w:asciiTheme="majorBidi" w:hAnsiTheme="majorBidi" w:cstheme="majorBidi"/>
          <w:sz w:val="24"/>
        </w:rPr>
        <w:t>Zesch</w:t>
      </w:r>
      <w:proofErr w:type="spellEnd"/>
      <w:r w:rsidRPr="00E07538">
        <w:rPr>
          <w:rFonts w:asciiTheme="majorBidi" w:hAnsiTheme="majorBidi" w:cstheme="majorBidi"/>
          <w:sz w:val="24"/>
        </w:rPr>
        <w:t xml:space="preserve">, T., 2015. The Role of Diacritics in Designing Lexical Recognition Tests for Arabic, in the third International Conference on Arabic Computational Linguistics, ACLing 2017, 5–6 November 2017, Dubai, United Arab Emirates. URL:  </w:t>
      </w:r>
      <w:hyperlink r:id="rId66" w:history="1">
        <w:r w:rsidRPr="00E07538">
          <w:rPr>
            <w:rStyle w:val="Hyperlink"/>
            <w:rFonts w:asciiTheme="majorBidi" w:hAnsiTheme="majorBidi" w:cstheme="majorBidi"/>
            <w:sz w:val="24"/>
          </w:rPr>
          <w:t>https://ac.els-cdn.com/S1877050917321579/1-s2.0-S1877050917321579-main.pdf?_tid=22299690-e8e3-11e7-a4f6-00aab0f6c&amp;acdnat=1514144968_ebb71f0c1d693150f6b5fb334bd776e3</w:t>
        </w:r>
      </w:hyperlink>
    </w:p>
    <w:p w14:paraId="2C36B2B0" w14:textId="77777777" w:rsidR="00DB6E9A" w:rsidRPr="00E07538" w:rsidRDefault="00DB6E9A" w:rsidP="00E07538">
      <w:pPr>
        <w:autoSpaceDE w:val="0"/>
        <w:autoSpaceDN w:val="0"/>
        <w:adjustRightInd w:val="0"/>
        <w:spacing w:line="480" w:lineRule="auto"/>
        <w:ind w:left="1440" w:hanging="720"/>
        <w:rPr>
          <w:rStyle w:val="Hyperlink"/>
          <w:rFonts w:asciiTheme="majorBidi" w:hAnsiTheme="majorBidi" w:cstheme="majorBidi"/>
          <w:sz w:val="24"/>
          <w:rtl/>
          <w:cs/>
        </w:rPr>
      </w:pPr>
      <w:r w:rsidRPr="00E07538">
        <w:rPr>
          <w:rStyle w:val="Hyperlink"/>
          <w:rFonts w:asciiTheme="majorBidi" w:hAnsiTheme="majorBidi" w:cstheme="majorBidi"/>
          <w:sz w:val="24"/>
        </w:rPr>
        <w:tab/>
        <w:t>[REF: diacritization role]</w:t>
      </w:r>
    </w:p>
    <w:p w14:paraId="4971C98D" w14:textId="77777777" w:rsidR="00DB6E9A" w:rsidRPr="00E07538" w:rsidRDefault="00DB6E9A" w:rsidP="00E07538">
      <w:pPr>
        <w:autoSpaceDE w:val="0"/>
        <w:autoSpaceDN w:val="0"/>
        <w:adjustRightInd w:val="0"/>
        <w:spacing w:line="480" w:lineRule="auto"/>
        <w:ind w:left="1440" w:hanging="720"/>
        <w:rPr>
          <w:rFonts w:asciiTheme="majorBidi" w:hAnsiTheme="majorBidi" w:cstheme="majorBidi"/>
          <w:i/>
          <w:sz w:val="24"/>
        </w:rPr>
      </w:pPr>
      <w:r w:rsidRPr="00E07538">
        <w:rPr>
          <w:rFonts w:asciiTheme="majorBidi" w:hAnsiTheme="majorBidi" w:cstheme="majorBidi"/>
          <w:color w:val="000000" w:themeColor="text1"/>
          <w:sz w:val="24"/>
        </w:rPr>
        <w:t xml:space="preserve">[6] </w:t>
      </w:r>
      <w:r w:rsidRPr="00E07538">
        <w:rPr>
          <w:rFonts w:asciiTheme="majorBidi" w:hAnsiTheme="majorBidi" w:cstheme="majorBidi"/>
          <w:color w:val="000000" w:themeColor="text1"/>
          <w:sz w:val="24"/>
        </w:rPr>
        <w:tab/>
      </w:r>
      <w:r w:rsidRPr="00E07538">
        <w:rPr>
          <w:rFonts w:asciiTheme="majorBidi" w:hAnsiTheme="majorBidi" w:cstheme="majorBidi"/>
          <w:sz w:val="24"/>
        </w:rPr>
        <w:t xml:space="preserve">Emmanuel Keuleers and Marc Brysbaert; Wuggy: A multilingual pseudo </w:t>
      </w:r>
      <w:r w:rsidRPr="00E07538">
        <w:rPr>
          <w:rFonts w:asciiTheme="majorBidi" w:hAnsiTheme="majorBidi" w:cstheme="majorBidi"/>
          <w:sz w:val="24"/>
        </w:rPr>
        <w:lastRenderedPageBreak/>
        <w:t>word generator;</w:t>
      </w:r>
      <w:r w:rsidRPr="00E07538">
        <w:rPr>
          <w:rFonts w:asciiTheme="majorBidi" w:hAnsiTheme="majorBidi" w:cstheme="majorBidi"/>
          <w:i/>
          <w:sz w:val="24"/>
        </w:rPr>
        <w:t xml:space="preserve"> Ghent University, Ghent, Belgium; Behavior Research Methods, 2010 </w:t>
      </w:r>
      <w:r w:rsidRPr="00E07538">
        <w:rPr>
          <w:rFonts w:asciiTheme="majorBidi" w:hAnsiTheme="majorBidi" w:cstheme="majorBidi"/>
          <w:sz w:val="24"/>
        </w:rPr>
        <w:t>[REF: Wuggy Keuleers]</w:t>
      </w:r>
    </w:p>
    <w:p w14:paraId="2D4E083B" w14:textId="77777777" w:rsidR="00DB6E9A" w:rsidRPr="00E07538" w:rsidRDefault="00DB6E9A" w:rsidP="00E07538">
      <w:pPr>
        <w:spacing w:line="480" w:lineRule="auto"/>
        <w:ind w:left="1440" w:hanging="720"/>
        <w:rPr>
          <w:rFonts w:asciiTheme="majorBidi" w:hAnsiTheme="majorBidi" w:cstheme="majorBidi"/>
          <w:sz w:val="24"/>
        </w:rPr>
      </w:pPr>
    </w:p>
    <w:p w14:paraId="259E8964" w14:textId="77777777" w:rsidR="00DB6E9A" w:rsidRPr="00E07538" w:rsidRDefault="00DB6E9A" w:rsidP="00E07538">
      <w:pPr>
        <w:spacing w:line="480" w:lineRule="auto"/>
        <w:ind w:left="1440" w:hanging="720"/>
        <w:rPr>
          <w:rStyle w:val="Hyperlink"/>
          <w:rFonts w:asciiTheme="majorBidi" w:hAnsiTheme="majorBidi" w:cstheme="majorBidi"/>
          <w:sz w:val="24"/>
        </w:rPr>
      </w:pPr>
      <w:r w:rsidRPr="00E07538">
        <w:rPr>
          <w:rFonts w:asciiTheme="majorBidi" w:hAnsiTheme="majorBidi" w:cstheme="majorBidi"/>
          <w:sz w:val="24"/>
        </w:rPr>
        <w:t>[7]</w:t>
      </w:r>
      <w:r w:rsidRPr="00E07538">
        <w:rPr>
          <w:rFonts w:asciiTheme="majorBidi" w:hAnsiTheme="majorBidi" w:cstheme="majorBidi"/>
          <w:sz w:val="24"/>
        </w:rPr>
        <w:tab/>
        <w:t xml:space="preserve">Hamed, O., </w:t>
      </w:r>
      <w:proofErr w:type="spellStart"/>
      <w:r w:rsidRPr="00E07538">
        <w:rPr>
          <w:rFonts w:asciiTheme="majorBidi" w:hAnsiTheme="majorBidi" w:cstheme="majorBidi"/>
          <w:sz w:val="24"/>
        </w:rPr>
        <w:t>Zesch</w:t>
      </w:r>
      <w:proofErr w:type="spellEnd"/>
      <w:r w:rsidRPr="00E07538">
        <w:rPr>
          <w:rFonts w:asciiTheme="majorBidi" w:hAnsiTheme="majorBidi" w:cstheme="majorBidi"/>
          <w:sz w:val="24"/>
        </w:rPr>
        <w:t xml:space="preserve">, T., 2015. Generating Nonwords for Vocabulary Proficiency Testing, in: Proceeding of the 7th Language and Technology Conference: Human Language Technologies as a Challenge for Computer Science and Linguistics, Poznan, Poland. pp. 473–477. URL:  </w:t>
      </w:r>
      <w:hyperlink r:id="rId67" w:history="1">
        <w:r w:rsidRPr="00E07538">
          <w:rPr>
            <w:rStyle w:val="Hyperlink"/>
            <w:rFonts w:asciiTheme="majorBidi" w:hAnsiTheme="majorBidi" w:cstheme="majorBidi"/>
            <w:sz w:val="24"/>
          </w:rPr>
          <w:t>http://www.ltl.uni-due.de/wp-content/uploads/nonwords-ltc20151.pdf</w:t>
        </w:r>
      </w:hyperlink>
      <w:r w:rsidRPr="00E07538">
        <w:rPr>
          <w:rStyle w:val="Hyperlink"/>
          <w:rFonts w:asciiTheme="majorBidi" w:hAnsiTheme="majorBidi" w:cstheme="majorBidi"/>
          <w:sz w:val="24"/>
        </w:rPr>
        <w:t xml:space="preserve"> [REF: Generating non-word]</w:t>
      </w:r>
    </w:p>
    <w:p w14:paraId="5D6DE203" w14:textId="77777777" w:rsidR="00DB6E9A" w:rsidRPr="00E07538" w:rsidRDefault="00DB6E9A" w:rsidP="00E07538">
      <w:pPr>
        <w:spacing w:line="480" w:lineRule="auto"/>
        <w:ind w:left="1440" w:hanging="720"/>
        <w:rPr>
          <w:rFonts w:asciiTheme="majorBidi" w:hAnsiTheme="majorBidi" w:cstheme="majorBidi"/>
          <w:sz w:val="24"/>
        </w:rPr>
      </w:pPr>
      <w:r w:rsidRPr="00E07538">
        <w:rPr>
          <w:rFonts w:asciiTheme="majorBidi" w:hAnsiTheme="majorBidi" w:cstheme="majorBidi"/>
          <w:sz w:val="24"/>
        </w:rPr>
        <w:t>[8]</w:t>
      </w:r>
      <w:r w:rsidRPr="00E07538">
        <w:rPr>
          <w:rFonts w:asciiTheme="majorBidi" w:hAnsiTheme="majorBidi" w:cstheme="majorBidi"/>
          <w:sz w:val="24"/>
        </w:rPr>
        <w:tab/>
        <w:t>Ricks, R., 2015. The Development of Frequency-Based Assessments of Vocabulary Breadth and Depth for L2 Arabic.</w:t>
      </w:r>
    </w:p>
    <w:p w14:paraId="050840A0" w14:textId="77777777" w:rsidR="00DB6E9A" w:rsidRPr="00E07538" w:rsidRDefault="00DB6E9A" w:rsidP="00E07538">
      <w:pPr>
        <w:autoSpaceDE w:val="0"/>
        <w:autoSpaceDN w:val="0"/>
        <w:adjustRightInd w:val="0"/>
        <w:spacing w:line="480" w:lineRule="auto"/>
        <w:ind w:left="720"/>
        <w:rPr>
          <w:rFonts w:asciiTheme="majorBidi" w:hAnsiTheme="majorBidi" w:cstheme="majorBidi"/>
          <w:sz w:val="24"/>
        </w:rPr>
      </w:pPr>
      <w:r w:rsidRPr="00E07538">
        <w:rPr>
          <w:rFonts w:asciiTheme="majorBidi" w:hAnsiTheme="majorBidi" w:cstheme="majorBidi"/>
          <w:sz w:val="24"/>
        </w:rPr>
        <w:t>[9]</w:t>
      </w:r>
      <w:r w:rsidRPr="00E07538">
        <w:rPr>
          <w:rFonts w:asciiTheme="majorBidi" w:hAnsiTheme="majorBidi" w:cstheme="majorBidi"/>
          <w:sz w:val="24"/>
        </w:rPr>
        <w:tab/>
        <w:t xml:space="preserve">Westbury, Chris, Geoff Hollis, and Cyrus </w:t>
      </w:r>
      <w:proofErr w:type="spellStart"/>
      <w:r w:rsidRPr="00E07538">
        <w:rPr>
          <w:rFonts w:asciiTheme="majorBidi" w:hAnsiTheme="majorBidi" w:cstheme="majorBidi"/>
          <w:sz w:val="24"/>
        </w:rPr>
        <w:t>Shaoul</w:t>
      </w:r>
      <w:proofErr w:type="spellEnd"/>
      <w:r w:rsidRPr="00E07538">
        <w:rPr>
          <w:rFonts w:asciiTheme="majorBidi" w:hAnsiTheme="majorBidi" w:cstheme="majorBidi"/>
          <w:sz w:val="24"/>
        </w:rPr>
        <w:t xml:space="preserve">, 2007. </w:t>
      </w:r>
    </w:p>
    <w:p w14:paraId="28A3DAA5" w14:textId="77777777" w:rsidR="00DB6E9A" w:rsidRPr="00E07538" w:rsidRDefault="00DB6E9A" w:rsidP="00E07538">
      <w:pPr>
        <w:autoSpaceDE w:val="0"/>
        <w:autoSpaceDN w:val="0"/>
        <w:adjustRightInd w:val="0"/>
        <w:spacing w:line="480" w:lineRule="auto"/>
        <w:ind w:left="1440"/>
        <w:rPr>
          <w:rFonts w:asciiTheme="majorBidi" w:hAnsiTheme="majorBidi" w:cstheme="majorBidi"/>
          <w:sz w:val="24"/>
        </w:rPr>
      </w:pPr>
      <w:r w:rsidRPr="00E07538">
        <w:rPr>
          <w:rFonts w:asciiTheme="majorBidi" w:hAnsiTheme="majorBidi" w:cstheme="majorBidi"/>
          <w:sz w:val="24"/>
        </w:rPr>
        <w:t>Lingua: the language-independent neighborhood generator of the University of Alberta, The Mental Lexicon, 2(2):271–284.</w:t>
      </w:r>
    </w:p>
    <w:p w14:paraId="11442674" w14:textId="77777777" w:rsidR="00DB6E9A" w:rsidRPr="00E07538" w:rsidRDefault="00DB6E9A" w:rsidP="00E07538">
      <w:pPr>
        <w:autoSpaceDE w:val="0"/>
        <w:autoSpaceDN w:val="0"/>
        <w:adjustRightInd w:val="0"/>
        <w:spacing w:line="480" w:lineRule="auto"/>
        <w:ind w:left="1440" w:hanging="720"/>
        <w:rPr>
          <w:rStyle w:val="Hyperlink"/>
          <w:rFonts w:asciiTheme="majorBidi" w:hAnsiTheme="majorBidi" w:cstheme="majorBidi"/>
          <w:sz w:val="24"/>
        </w:rPr>
      </w:pPr>
      <w:r w:rsidRPr="00E07538">
        <w:rPr>
          <w:rFonts w:asciiTheme="majorBidi" w:hAnsiTheme="majorBidi" w:cstheme="majorBidi"/>
          <w:sz w:val="24"/>
        </w:rPr>
        <w:t>[10]</w:t>
      </w:r>
      <w:r w:rsidRPr="00E07538">
        <w:rPr>
          <w:rFonts w:asciiTheme="majorBidi" w:hAnsiTheme="majorBidi" w:cstheme="majorBidi"/>
          <w:sz w:val="24"/>
        </w:rPr>
        <w:tab/>
        <w:t>Piotr Bojanowski</w:t>
      </w:r>
      <w:r w:rsidRPr="00E07538">
        <w:rPr>
          <w:rFonts w:ascii="Cambria Math" w:hAnsi="Cambria Math" w:cs="Cambria Math"/>
          <w:sz w:val="24"/>
        </w:rPr>
        <w:t>∗</w:t>
      </w:r>
      <w:r w:rsidRPr="00E07538">
        <w:rPr>
          <w:rFonts w:asciiTheme="majorBidi" w:hAnsiTheme="majorBidi" w:cstheme="majorBidi"/>
          <w:sz w:val="24"/>
        </w:rPr>
        <w:t xml:space="preserve"> and Edouard Grave</w:t>
      </w:r>
      <w:r w:rsidRPr="00E07538">
        <w:rPr>
          <w:rFonts w:ascii="Cambria Math" w:hAnsi="Cambria Math" w:cs="Cambria Math"/>
          <w:sz w:val="24"/>
        </w:rPr>
        <w:t>∗</w:t>
      </w:r>
      <w:r w:rsidRPr="00E07538">
        <w:rPr>
          <w:rFonts w:asciiTheme="majorBidi" w:hAnsiTheme="majorBidi" w:cstheme="majorBidi"/>
          <w:sz w:val="24"/>
        </w:rPr>
        <w:t xml:space="preserve"> and Armand </w:t>
      </w:r>
      <w:proofErr w:type="spellStart"/>
      <w:r w:rsidRPr="00E07538">
        <w:rPr>
          <w:rFonts w:asciiTheme="majorBidi" w:hAnsiTheme="majorBidi" w:cstheme="majorBidi"/>
          <w:sz w:val="24"/>
        </w:rPr>
        <w:t>Joulin</w:t>
      </w:r>
      <w:proofErr w:type="spellEnd"/>
      <w:r w:rsidRPr="00E07538">
        <w:rPr>
          <w:rFonts w:asciiTheme="majorBidi" w:hAnsiTheme="majorBidi" w:cstheme="majorBidi"/>
          <w:sz w:val="24"/>
        </w:rPr>
        <w:t xml:space="preserve"> and Tomas Mikolov, 2017. Enriching Word Vectors with Subword Information. URL: </w:t>
      </w:r>
      <w:hyperlink r:id="rId68" w:history="1">
        <w:r w:rsidRPr="00E07538">
          <w:rPr>
            <w:rStyle w:val="Hyperlink"/>
            <w:rFonts w:asciiTheme="majorBidi" w:hAnsiTheme="majorBidi" w:cstheme="majorBidi"/>
            <w:sz w:val="24"/>
          </w:rPr>
          <w:t>https://arxiv.org/pdf/1607.04606.pdf</w:t>
        </w:r>
      </w:hyperlink>
    </w:p>
    <w:p w14:paraId="260D6712" w14:textId="77777777" w:rsidR="00DB6E9A" w:rsidRPr="00E07538" w:rsidRDefault="00DB6E9A" w:rsidP="00E07538">
      <w:pPr>
        <w:autoSpaceDE w:val="0"/>
        <w:autoSpaceDN w:val="0"/>
        <w:adjustRightInd w:val="0"/>
        <w:spacing w:line="480" w:lineRule="auto"/>
        <w:ind w:left="1440" w:hanging="720"/>
        <w:rPr>
          <w:rStyle w:val="Hyperlink"/>
          <w:rFonts w:asciiTheme="majorBidi" w:hAnsiTheme="majorBidi" w:cstheme="majorBidi"/>
          <w:sz w:val="24"/>
        </w:rPr>
      </w:pPr>
      <w:r w:rsidRPr="00E07538">
        <w:rPr>
          <w:rFonts w:asciiTheme="majorBidi" w:hAnsiTheme="majorBidi" w:cstheme="majorBidi"/>
          <w:sz w:val="24"/>
        </w:rPr>
        <w:t>[11]</w:t>
      </w:r>
      <w:r w:rsidRPr="00E07538">
        <w:rPr>
          <w:rFonts w:asciiTheme="majorBidi" w:hAnsiTheme="majorBidi" w:cstheme="majorBidi"/>
          <w:sz w:val="24"/>
        </w:rPr>
        <w:tab/>
        <w:t xml:space="preserve">Hamed, O., </w:t>
      </w:r>
      <w:proofErr w:type="spellStart"/>
      <w:r w:rsidRPr="00E07538">
        <w:rPr>
          <w:rFonts w:asciiTheme="majorBidi" w:hAnsiTheme="majorBidi" w:cstheme="majorBidi"/>
          <w:sz w:val="24"/>
        </w:rPr>
        <w:t>Zesch</w:t>
      </w:r>
      <w:proofErr w:type="spellEnd"/>
      <w:r w:rsidRPr="00E07538">
        <w:rPr>
          <w:rFonts w:asciiTheme="majorBidi" w:hAnsiTheme="majorBidi" w:cstheme="majorBidi"/>
          <w:sz w:val="24"/>
        </w:rPr>
        <w:t xml:space="preserve">, T., 2015. The Role of Diacritics in Designing Lexical Recognition Tests for Arabic, in: 3rd International Conference on Arabic Computational Linguistics, ACLing 2017, 5–6 November 2017, Dubai, United Arab Emirates. URL:  </w:t>
      </w:r>
      <w:hyperlink r:id="rId69" w:history="1">
        <w:r w:rsidRPr="00E07538">
          <w:rPr>
            <w:rStyle w:val="Hyperlink"/>
            <w:rFonts w:asciiTheme="majorBidi" w:hAnsiTheme="majorBidi" w:cstheme="majorBidi"/>
            <w:sz w:val="24"/>
          </w:rPr>
          <w:t>https://ac.els-cdn.com/S1877050917321579/1-s2.0-S1877050917321579-main.pdf?_tid=22299690-e8e3-11e7-a4f6-00aab0f6c&amp;acdnat=1514144968_ebb71f0c1d693150f6b5fb334bd776e3</w:t>
        </w:r>
      </w:hyperlink>
    </w:p>
    <w:p w14:paraId="6B37E565" w14:textId="77777777" w:rsidR="00DB6E9A" w:rsidRPr="00E07538" w:rsidRDefault="00DB6E9A" w:rsidP="00E07538">
      <w:pPr>
        <w:autoSpaceDE w:val="0"/>
        <w:autoSpaceDN w:val="0"/>
        <w:adjustRightInd w:val="0"/>
        <w:spacing w:line="480" w:lineRule="auto"/>
        <w:ind w:left="1440" w:hanging="720"/>
        <w:rPr>
          <w:rStyle w:val="Hyperlink"/>
          <w:rFonts w:asciiTheme="majorBidi" w:hAnsiTheme="majorBidi" w:cstheme="majorBidi"/>
          <w:sz w:val="24"/>
        </w:rPr>
      </w:pPr>
    </w:p>
    <w:p w14:paraId="5A6834F2" w14:textId="77777777" w:rsidR="00DB6E9A" w:rsidRPr="00E07538" w:rsidRDefault="00DB6E9A" w:rsidP="00E07538">
      <w:pPr>
        <w:autoSpaceDE w:val="0"/>
        <w:autoSpaceDN w:val="0"/>
        <w:adjustRightInd w:val="0"/>
        <w:spacing w:line="480" w:lineRule="auto"/>
        <w:ind w:left="720"/>
        <w:rPr>
          <w:rFonts w:asciiTheme="majorBidi" w:hAnsiTheme="majorBidi" w:cstheme="majorBidi"/>
          <w:sz w:val="24"/>
        </w:rPr>
      </w:pPr>
      <w:r w:rsidRPr="00E07538">
        <w:rPr>
          <w:rFonts w:asciiTheme="majorBidi" w:hAnsiTheme="majorBidi" w:cstheme="majorBidi"/>
          <w:sz w:val="24"/>
        </w:rPr>
        <w:lastRenderedPageBreak/>
        <w:t>[12]</w:t>
      </w:r>
      <w:r w:rsidRPr="00E07538">
        <w:rPr>
          <w:rFonts w:asciiTheme="majorBidi" w:hAnsiTheme="majorBidi" w:cstheme="majorBidi"/>
          <w:sz w:val="24"/>
        </w:rPr>
        <w:tab/>
        <w:t xml:space="preserve">Schmitt, Norbert, 2000. Vocabulary in language teaching. Ernst Klett </w:t>
      </w:r>
      <w:proofErr w:type="spellStart"/>
      <w:r w:rsidRPr="00E07538">
        <w:rPr>
          <w:rFonts w:asciiTheme="majorBidi" w:hAnsiTheme="majorBidi" w:cstheme="majorBidi"/>
          <w:sz w:val="24"/>
        </w:rPr>
        <w:t>Sprachen</w:t>
      </w:r>
      <w:proofErr w:type="spellEnd"/>
      <w:r w:rsidRPr="00E07538">
        <w:rPr>
          <w:rFonts w:asciiTheme="majorBidi" w:hAnsiTheme="majorBidi" w:cstheme="majorBidi"/>
          <w:sz w:val="24"/>
        </w:rPr>
        <w:t>.</w:t>
      </w:r>
    </w:p>
    <w:p w14:paraId="00F66794" w14:textId="77777777" w:rsidR="00DB6E9A" w:rsidRPr="00E07538" w:rsidRDefault="00DB6E9A" w:rsidP="00E07538">
      <w:pPr>
        <w:autoSpaceDE w:val="0"/>
        <w:autoSpaceDN w:val="0"/>
        <w:adjustRightInd w:val="0"/>
        <w:spacing w:line="480" w:lineRule="auto"/>
        <w:ind w:left="1440" w:hanging="720"/>
        <w:rPr>
          <w:rFonts w:asciiTheme="majorBidi" w:hAnsiTheme="majorBidi" w:cstheme="majorBidi"/>
          <w:sz w:val="24"/>
        </w:rPr>
      </w:pPr>
      <w:r w:rsidRPr="00E07538">
        <w:rPr>
          <w:rFonts w:asciiTheme="majorBidi" w:hAnsiTheme="majorBidi" w:cstheme="majorBidi"/>
          <w:sz w:val="24"/>
        </w:rPr>
        <w:t>[13]</w:t>
      </w:r>
      <w:r w:rsidRPr="00E07538">
        <w:rPr>
          <w:rFonts w:asciiTheme="majorBidi" w:hAnsiTheme="majorBidi" w:cstheme="majorBidi"/>
          <w:sz w:val="24"/>
        </w:rPr>
        <w:tab/>
        <w:t>Meara, Paul and Glyn Jones, 1987. Tests of vocabulary size in English as a foreign language. Polyglot, 8(1):1–40.</w:t>
      </w:r>
    </w:p>
    <w:p w14:paraId="257F1CAB" w14:textId="77777777" w:rsidR="00DB6E9A" w:rsidRPr="00E07538" w:rsidRDefault="00DB6E9A" w:rsidP="00E07538">
      <w:pPr>
        <w:autoSpaceDE w:val="0"/>
        <w:autoSpaceDN w:val="0"/>
        <w:adjustRightInd w:val="0"/>
        <w:spacing w:line="480" w:lineRule="auto"/>
        <w:ind w:left="1440" w:hanging="720"/>
        <w:rPr>
          <w:rFonts w:asciiTheme="majorBidi" w:hAnsiTheme="majorBidi" w:cstheme="majorBidi"/>
          <w:sz w:val="24"/>
        </w:rPr>
      </w:pPr>
      <w:r w:rsidRPr="00E07538">
        <w:rPr>
          <w:rFonts w:asciiTheme="majorBidi" w:hAnsiTheme="majorBidi" w:cstheme="majorBidi"/>
          <w:sz w:val="24"/>
        </w:rPr>
        <w:t>[14]</w:t>
      </w:r>
      <w:r w:rsidRPr="00E07538">
        <w:rPr>
          <w:rFonts w:asciiTheme="majorBidi" w:hAnsiTheme="majorBidi" w:cstheme="majorBidi"/>
          <w:sz w:val="24"/>
        </w:rPr>
        <w:tab/>
        <w:t xml:space="preserve">Lemhöfer, Kristin and Mirjam Broersma, 2012. Introducing lextale: A quick and valid lexical test for advanced learners of </w:t>
      </w:r>
      <w:proofErr w:type="spellStart"/>
      <w:proofErr w:type="gramStart"/>
      <w:r w:rsidRPr="00E07538">
        <w:rPr>
          <w:rFonts w:asciiTheme="majorBidi" w:hAnsiTheme="majorBidi" w:cstheme="majorBidi"/>
          <w:sz w:val="24"/>
        </w:rPr>
        <w:t>english</w:t>
      </w:r>
      <w:proofErr w:type="spellEnd"/>
      <w:proofErr w:type="gramEnd"/>
      <w:r w:rsidRPr="00E07538">
        <w:rPr>
          <w:rFonts w:asciiTheme="majorBidi" w:hAnsiTheme="majorBidi" w:cstheme="majorBidi"/>
          <w:sz w:val="24"/>
        </w:rPr>
        <w:t>. Behavior Research Methods, 44(2):325–343. [REF: Lextale]</w:t>
      </w:r>
    </w:p>
    <w:p w14:paraId="58320BC7" w14:textId="77777777" w:rsidR="00DB6E9A" w:rsidRPr="00E07538" w:rsidRDefault="00DB6E9A" w:rsidP="00E07538">
      <w:pPr>
        <w:autoSpaceDE w:val="0"/>
        <w:autoSpaceDN w:val="0"/>
        <w:adjustRightInd w:val="0"/>
        <w:spacing w:line="480" w:lineRule="auto"/>
        <w:ind w:left="1440" w:hanging="720"/>
        <w:rPr>
          <w:rFonts w:asciiTheme="majorBidi" w:hAnsiTheme="majorBidi" w:cstheme="majorBidi"/>
          <w:sz w:val="24"/>
        </w:rPr>
      </w:pPr>
      <w:r w:rsidRPr="00E07538">
        <w:rPr>
          <w:rFonts w:asciiTheme="majorBidi" w:hAnsiTheme="majorBidi" w:cstheme="majorBidi"/>
          <w:sz w:val="24"/>
        </w:rPr>
        <w:t>[15]</w:t>
      </w:r>
      <w:r w:rsidRPr="00E07538">
        <w:rPr>
          <w:rFonts w:asciiTheme="majorBidi" w:hAnsiTheme="majorBidi" w:cstheme="majorBidi"/>
          <w:sz w:val="24"/>
        </w:rPr>
        <w:tab/>
        <w:t>Rastle, Kathleen, Jonathan Harrington, and Max Coltheart, 2002. 358,534 nonwords: The arc nonword database. The Quarterly Journal of Experimental Psychology:</w:t>
      </w:r>
    </w:p>
    <w:p w14:paraId="12FABF7A" w14:textId="77777777" w:rsidR="00DB6E9A" w:rsidRPr="00E07538" w:rsidRDefault="00DB6E9A" w:rsidP="00E07538">
      <w:pPr>
        <w:autoSpaceDE w:val="0"/>
        <w:autoSpaceDN w:val="0"/>
        <w:adjustRightInd w:val="0"/>
        <w:spacing w:after="160" w:line="480" w:lineRule="auto"/>
        <w:ind w:left="1440"/>
        <w:rPr>
          <w:rFonts w:asciiTheme="majorBidi" w:hAnsiTheme="majorBidi" w:cstheme="majorBidi"/>
          <w:sz w:val="24"/>
        </w:rPr>
      </w:pPr>
      <w:r w:rsidRPr="00E07538">
        <w:rPr>
          <w:rFonts w:asciiTheme="majorBidi" w:hAnsiTheme="majorBidi" w:cstheme="majorBidi"/>
          <w:sz w:val="24"/>
        </w:rPr>
        <w:t>Section A, 55(4):1339–1362</w:t>
      </w:r>
      <w:proofErr w:type="gramStart"/>
      <w:r w:rsidRPr="00E07538">
        <w:rPr>
          <w:rFonts w:asciiTheme="majorBidi" w:hAnsiTheme="majorBidi" w:cstheme="majorBidi"/>
          <w:sz w:val="24"/>
        </w:rPr>
        <w:t>.[</w:t>
      </w:r>
      <w:proofErr w:type="gramEnd"/>
      <w:r w:rsidRPr="00E07538">
        <w:rPr>
          <w:rFonts w:asciiTheme="majorBidi" w:hAnsiTheme="majorBidi" w:cstheme="majorBidi"/>
          <w:sz w:val="24"/>
        </w:rPr>
        <w:t>REF: Rastle, Kathleen]</w:t>
      </w:r>
    </w:p>
    <w:p w14:paraId="389075F3" w14:textId="77777777" w:rsidR="00DB6E9A" w:rsidRPr="00E07538" w:rsidRDefault="00DB6E9A" w:rsidP="00E07538">
      <w:pPr>
        <w:autoSpaceDE w:val="0"/>
        <w:autoSpaceDN w:val="0"/>
        <w:adjustRightInd w:val="0"/>
        <w:spacing w:line="480" w:lineRule="auto"/>
        <w:ind w:left="1440" w:hanging="720"/>
        <w:rPr>
          <w:rFonts w:asciiTheme="majorBidi" w:hAnsiTheme="majorBidi" w:cstheme="majorBidi"/>
          <w:sz w:val="24"/>
        </w:rPr>
      </w:pPr>
      <w:r w:rsidRPr="00E07538">
        <w:rPr>
          <w:rFonts w:asciiTheme="majorBidi" w:hAnsiTheme="majorBidi" w:cstheme="majorBidi"/>
          <w:sz w:val="24"/>
        </w:rPr>
        <w:t>[16]</w:t>
      </w:r>
      <w:r w:rsidRPr="00E07538">
        <w:rPr>
          <w:rFonts w:asciiTheme="majorBidi" w:hAnsiTheme="majorBidi" w:cstheme="majorBidi"/>
          <w:sz w:val="24"/>
        </w:rPr>
        <w:tab/>
        <w:t>Keuleers, Emmanuel and Marc Brysbaert, 2010. Wuggy: A multilingual pseudoword generator. Behavior Research Methods, 42(3):627–633.</w:t>
      </w:r>
    </w:p>
    <w:p w14:paraId="265D6743" w14:textId="77777777" w:rsidR="00DB6E9A" w:rsidRPr="00E07538" w:rsidRDefault="00DB6E9A" w:rsidP="00E07538">
      <w:pPr>
        <w:autoSpaceDE w:val="0"/>
        <w:autoSpaceDN w:val="0"/>
        <w:adjustRightInd w:val="0"/>
        <w:spacing w:line="480" w:lineRule="auto"/>
        <w:ind w:left="1440" w:hanging="720"/>
        <w:rPr>
          <w:rFonts w:asciiTheme="majorBidi" w:hAnsiTheme="majorBidi" w:cstheme="majorBidi"/>
          <w:sz w:val="24"/>
        </w:rPr>
      </w:pPr>
      <w:r w:rsidRPr="00E07538">
        <w:rPr>
          <w:rFonts w:asciiTheme="majorBidi" w:hAnsiTheme="majorBidi" w:cstheme="majorBidi"/>
          <w:sz w:val="24"/>
        </w:rPr>
        <w:t xml:space="preserve"> [17]</w:t>
      </w:r>
      <w:r w:rsidRPr="00E07538">
        <w:rPr>
          <w:rFonts w:asciiTheme="majorBidi" w:hAnsiTheme="majorBidi" w:cstheme="majorBidi"/>
          <w:sz w:val="24"/>
        </w:rPr>
        <w:tab/>
        <w:t>Baharudin, Harun, Zawawi Ismail, Adelina Asmawi, and Normala Baharuddin, 2014. TAV of Arabic language measurement. Mediterranean Journal of Social Sciences, 5(20):2402.</w:t>
      </w:r>
    </w:p>
    <w:p w14:paraId="43F9BC44" w14:textId="77777777" w:rsidR="00DB6E9A" w:rsidRPr="00E07538" w:rsidRDefault="00DB6E9A" w:rsidP="00E07538">
      <w:pPr>
        <w:autoSpaceDE w:val="0"/>
        <w:autoSpaceDN w:val="0"/>
        <w:adjustRightInd w:val="0"/>
        <w:spacing w:line="480" w:lineRule="auto"/>
        <w:ind w:left="1440" w:hanging="720"/>
        <w:rPr>
          <w:rFonts w:asciiTheme="majorBidi" w:hAnsiTheme="majorBidi" w:cstheme="majorBidi"/>
          <w:sz w:val="24"/>
        </w:rPr>
      </w:pPr>
      <w:r w:rsidRPr="00E07538">
        <w:rPr>
          <w:rFonts w:asciiTheme="majorBidi" w:hAnsiTheme="majorBidi" w:cstheme="majorBidi"/>
          <w:sz w:val="24"/>
        </w:rPr>
        <w:t>[18]</w:t>
      </w:r>
      <w:r w:rsidRPr="00E07538">
        <w:rPr>
          <w:rFonts w:asciiTheme="majorBidi" w:hAnsiTheme="majorBidi" w:cstheme="majorBidi"/>
          <w:sz w:val="24"/>
        </w:rPr>
        <w:tab/>
        <w:t>Al-Khalil bin Ahmad Al-Faraheedi</w:t>
      </w:r>
    </w:p>
    <w:p w14:paraId="5EB849F4" w14:textId="77777777" w:rsidR="00DB6E9A" w:rsidRPr="00E07538" w:rsidRDefault="00DB6E9A" w:rsidP="00E07538">
      <w:pPr>
        <w:autoSpaceDE w:val="0"/>
        <w:autoSpaceDN w:val="0"/>
        <w:adjustRightInd w:val="0"/>
        <w:spacing w:line="480" w:lineRule="auto"/>
        <w:ind w:left="1440" w:hanging="720"/>
        <w:rPr>
          <w:rFonts w:asciiTheme="majorBidi" w:hAnsiTheme="majorBidi" w:cstheme="majorBidi"/>
          <w:sz w:val="24"/>
        </w:rPr>
      </w:pPr>
      <w:r w:rsidRPr="00E07538">
        <w:rPr>
          <w:rFonts w:asciiTheme="majorBidi" w:hAnsiTheme="majorBidi" w:cstheme="majorBidi"/>
          <w:sz w:val="24"/>
        </w:rPr>
        <w:tab/>
      </w:r>
      <w:hyperlink r:id="rId70" w:history="1">
        <w:r w:rsidRPr="00E07538">
          <w:rPr>
            <w:rStyle w:val="Hyperlink"/>
            <w:rFonts w:asciiTheme="majorBidi" w:hAnsiTheme="majorBidi" w:cstheme="majorBidi"/>
            <w:sz w:val="24"/>
          </w:rPr>
          <w:t>http://www.m-a-arabia.com/vb/showthread.php?p=36141</w:t>
        </w:r>
      </w:hyperlink>
    </w:p>
    <w:p w14:paraId="36F4A161" w14:textId="77777777" w:rsidR="00DB6E9A" w:rsidRPr="00E07538" w:rsidRDefault="00DB6E9A" w:rsidP="00E07538">
      <w:pPr>
        <w:autoSpaceDE w:val="0"/>
        <w:autoSpaceDN w:val="0"/>
        <w:adjustRightInd w:val="0"/>
        <w:spacing w:line="480" w:lineRule="auto"/>
        <w:ind w:left="1440" w:hanging="720"/>
        <w:rPr>
          <w:rFonts w:asciiTheme="majorBidi" w:hAnsiTheme="majorBidi" w:cstheme="majorBidi"/>
          <w:iCs/>
          <w:sz w:val="24"/>
        </w:rPr>
      </w:pPr>
      <w:r w:rsidRPr="00E07538">
        <w:rPr>
          <w:rFonts w:asciiTheme="majorBidi" w:hAnsiTheme="majorBidi" w:cstheme="majorBidi"/>
          <w:sz w:val="24"/>
        </w:rPr>
        <w:t>[19]</w:t>
      </w:r>
      <w:r w:rsidRPr="00E07538">
        <w:rPr>
          <w:rFonts w:asciiTheme="majorBidi" w:hAnsiTheme="majorBidi" w:cstheme="majorBidi"/>
          <w:sz w:val="24"/>
        </w:rPr>
        <w:tab/>
        <w:t>Hegazi Mohamed, 2016. An Approach for Arabic Root Generating and Lexicon Development. IJCSNS International Journal of Computer Science and Network Security, VOL.16 No.1</w:t>
      </w:r>
    </w:p>
    <w:p w14:paraId="64F78D2F" w14:textId="77777777" w:rsidR="00DB6E9A" w:rsidRPr="00E07538" w:rsidRDefault="00DB6E9A" w:rsidP="00E07538">
      <w:pPr>
        <w:autoSpaceDE w:val="0"/>
        <w:autoSpaceDN w:val="0"/>
        <w:adjustRightInd w:val="0"/>
        <w:spacing w:line="480" w:lineRule="auto"/>
        <w:ind w:left="1440" w:hanging="720"/>
        <w:rPr>
          <w:rFonts w:asciiTheme="majorBidi" w:hAnsiTheme="majorBidi" w:cstheme="majorBidi"/>
          <w:iCs/>
          <w:sz w:val="24"/>
        </w:rPr>
      </w:pPr>
      <w:r w:rsidRPr="00E07538">
        <w:rPr>
          <w:rFonts w:asciiTheme="majorBidi" w:hAnsiTheme="majorBidi" w:cstheme="majorBidi"/>
          <w:sz w:val="24"/>
        </w:rPr>
        <w:t xml:space="preserve">[20] </w:t>
      </w:r>
      <w:r w:rsidRPr="00E07538">
        <w:rPr>
          <w:rFonts w:asciiTheme="majorBidi" w:hAnsiTheme="majorBidi" w:cstheme="majorBidi"/>
          <w:sz w:val="24"/>
        </w:rPr>
        <w:tab/>
        <w:t>Habash Nizar, 2010. Introduction to Arabic Natural Language Processing.</w:t>
      </w:r>
    </w:p>
    <w:p w14:paraId="26BD51DF" w14:textId="77777777" w:rsidR="00DB6E9A" w:rsidRPr="00E07538" w:rsidRDefault="00DB6E9A" w:rsidP="00E07538">
      <w:pPr>
        <w:autoSpaceDE w:val="0"/>
        <w:autoSpaceDN w:val="0"/>
        <w:adjustRightInd w:val="0"/>
        <w:spacing w:line="480" w:lineRule="auto"/>
        <w:ind w:left="1440" w:hanging="720"/>
        <w:rPr>
          <w:rFonts w:asciiTheme="majorBidi" w:hAnsiTheme="majorBidi" w:cstheme="majorBidi"/>
          <w:iCs/>
          <w:sz w:val="24"/>
        </w:rPr>
      </w:pPr>
      <w:r w:rsidRPr="00E07538">
        <w:rPr>
          <w:rFonts w:asciiTheme="majorBidi" w:hAnsiTheme="majorBidi" w:cstheme="majorBidi"/>
          <w:sz w:val="24"/>
        </w:rPr>
        <w:t>[21]</w:t>
      </w:r>
      <w:r w:rsidRPr="00E07538">
        <w:rPr>
          <w:rFonts w:asciiTheme="majorBidi" w:hAnsiTheme="majorBidi" w:cstheme="majorBidi"/>
          <w:sz w:val="24"/>
        </w:rPr>
        <w:tab/>
        <w:t>Fashwan Amany, Alansary Sameh, SHAKKIL: An Automatic Diacritization System for Modern Standard Arabic Texts, Phonetics and Linguistics Department, Faculty of Arts, Alexandria University, Alexandria, Egypt.</w:t>
      </w:r>
    </w:p>
    <w:p w14:paraId="775AABCE" w14:textId="77777777" w:rsidR="00DB6E9A" w:rsidRPr="00E07538" w:rsidRDefault="00DB6E9A" w:rsidP="00E07538">
      <w:pPr>
        <w:autoSpaceDE w:val="0"/>
        <w:autoSpaceDN w:val="0"/>
        <w:adjustRightInd w:val="0"/>
        <w:spacing w:line="480" w:lineRule="auto"/>
        <w:ind w:left="1440" w:hanging="720"/>
        <w:rPr>
          <w:rFonts w:asciiTheme="majorBidi" w:hAnsiTheme="majorBidi" w:cstheme="majorBidi"/>
          <w:iCs/>
          <w:sz w:val="24"/>
        </w:rPr>
      </w:pPr>
      <w:r w:rsidRPr="00E07538">
        <w:rPr>
          <w:rFonts w:asciiTheme="majorBidi" w:hAnsiTheme="majorBidi" w:cstheme="majorBidi"/>
          <w:sz w:val="24"/>
        </w:rPr>
        <w:lastRenderedPageBreak/>
        <w:t xml:space="preserve">[22] </w:t>
      </w:r>
      <w:r w:rsidRPr="00E07538">
        <w:rPr>
          <w:rFonts w:asciiTheme="majorBidi" w:hAnsiTheme="majorBidi" w:cstheme="majorBidi"/>
          <w:sz w:val="24"/>
        </w:rPr>
        <w:tab/>
        <w:t>Zhang Lingliang, Habash Nizar. Robust Dictionary Lookup in Multiple Noisy Orthographies, New York University Abu Dhabi, Abu Dhabi, UAE.</w:t>
      </w:r>
    </w:p>
    <w:p w14:paraId="363A51F8" w14:textId="77777777" w:rsidR="00DB6E9A" w:rsidRPr="00E07538" w:rsidRDefault="00DB6E9A" w:rsidP="00E07538">
      <w:pPr>
        <w:autoSpaceDE w:val="0"/>
        <w:autoSpaceDN w:val="0"/>
        <w:adjustRightInd w:val="0"/>
        <w:spacing w:line="480" w:lineRule="auto"/>
        <w:ind w:left="1440" w:hanging="720"/>
        <w:rPr>
          <w:rFonts w:asciiTheme="majorBidi" w:hAnsiTheme="majorBidi" w:cstheme="majorBidi"/>
          <w:iCs/>
          <w:sz w:val="24"/>
        </w:rPr>
      </w:pPr>
      <w:r w:rsidRPr="00E07538">
        <w:rPr>
          <w:rFonts w:asciiTheme="majorBidi" w:hAnsiTheme="majorBidi" w:cstheme="majorBidi"/>
          <w:sz w:val="24"/>
        </w:rPr>
        <w:t>[23]</w:t>
      </w:r>
      <w:r w:rsidRPr="00E07538">
        <w:rPr>
          <w:rFonts w:asciiTheme="majorBidi" w:hAnsiTheme="majorBidi" w:cstheme="majorBidi"/>
          <w:sz w:val="24"/>
        </w:rPr>
        <w:tab/>
        <w:t xml:space="preserve">Bougrine Soumia, Chorana Aicha.Toward a Web-based Speech Corpus for Algerian Arabic Dialectal Varieties, Laboratoire d’informatique </w:t>
      </w:r>
      <w:proofErr w:type="gramStart"/>
      <w:r w:rsidRPr="00E07538">
        <w:rPr>
          <w:rFonts w:asciiTheme="majorBidi" w:hAnsiTheme="majorBidi" w:cstheme="majorBidi"/>
          <w:sz w:val="24"/>
        </w:rPr>
        <w:t>et</w:t>
      </w:r>
      <w:proofErr w:type="gramEnd"/>
      <w:r w:rsidRPr="00E07538">
        <w:rPr>
          <w:rFonts w:asciiTheme="majorBidi" w:hAnsiTheme="majorBidi" w:cstheme="majorBidi"/>
          <w:sz w:val="24"/>
        </w:rPr>
        <w:t xml:space="preserve"> Mathématiques, Université Amar Telidji Laghouat, Algérie.</w:t>
      </w:r>
    </w:p>
    <w:p w14:paraId="75CC7BE1" w14:textId="77777777" w:rsidR="00DB6E9A" w:rsidRPr="00E07538" w:rsidRDefault="00DB6E9A" w:rsidP="00E07538">
      <w:pPr>
        <w:autoSpaceDE w:val="0"/>
        <w:autoSpaceDN w:val="0"/>
        <w:adjustRightInd w:val="0"/>
        <w:spacing w:line="480" w:lineRule="auto"/>
        <w:ind w:left="1440" w:hanging="720"/>
        <w:rPr>
          <w:rFonts w:asciiTheme="majorBidi" w:hAnsiTheme="majorBidi" w:cstheme="majorBidi"/>
          <w:iCs/>
          <w:sz w:val="24"/>
        </w:rPr>
      </w:pPr>
      <w:r w:rsidRPr="00E07538">
        <w:rPr>
          <w:rFonts w:asciiTheme="majorBidi" w:hAnsiTheme="majorBidi" w:cstheme="majorBidi"/>
          <w:sz w:val="24"/>
        </w:rPr>
        <w:t>[24]</w:t>
      </w:r>
      <w:r w:rsidRPr="00E07538">
        <w:rPr>
          <w:rFonts w:asciiTheme="majorBidi" w:hAnsiTheme="majorBidi" w:cstheme="majorBidi"/>
          <w:sz w:val="24"/>
        </w:rPr>
        <w:tab/>
        <w:t>Abdul-Mageed Muhammad, Not All Segments are Created Equal: Syntactically Motivated Sentiment Analysis in Lexical Space, School of Library, Archival, and Information Studies</w:t>
      </w:r>
    </w:p>
    <w:p w14:paraId="40B94EAA" w14:textId="77777777" w:rsidR="00DB6E9A" w:rsidRPr="00E07538" w:rsidRDefault="00DB6E9A" w:rsidP="00E07538">
      <w:pPr>
        <w:autoSpaceDE w:val="0"/>
        <w:autoSpaceDN w:val="0"/>
        <w:adjustRightInd w:val="0"/>
        <w:spacing w:line="480" w:lineRule="auto"/>
        <w:ind w:left="1440"/>
        <w:rPr>
          <w:rFonts w:asciiTheme="majorBidi" w:hAnsiTheme="majorBidi" w:cstheme="majorBidi"/>
          <w:iCs/>
          <w:sz w:val="24"/>
        </w:rPr>
      </w:pPr>
      <w:r w:rsidRPr="00E07538">
        <w:rPr>
          <w:rFonts w:asciiTheme="majorBidi" w:hAnsiTheme="majorBidi" w:cstheme="majorBidi"/>
          <w:sz w:val="24"/>
        </w:rPr>
        <w:t>University of British Columbia, Vancouver, BC.</w:t>
      </w:r>
    </w:p>
    <w:p w14:paraId="7A1A2864" w14:textId="77777777" w:rsidR="00DB6E9A" w:rsidRPr="00E07538" w:rsidRDefault="00DB6E9A" w:rsidP="00E07538">
      <w:pPr>
        <w:autoSpaceDE w:val="0"/>
        <w:autoSpaceDN w:val="0"/>
        <w:adjustRightInd w:val="0"/>
        <w:spacing w:line="480" w:lineRule="auto"/>
        <w:ind w:left="1440" w:hanging="720"/>
        <w:rPr>
          <w:rFonts w:asciiTheme="majorBidi" w:hAnsiTheme="majorBidi" w:cstheme="majorBidi"/>
          <w:iCs/>
          <w:sz w:val="24"/>
        </w:rPr>
      </w:pPr>
      <w:r w:rsidRPr="00E07538">
        <w:rPr>
          <w:rFonts w:asciiTheme="majorBidi" w:hAnsiTheme="majorBidi" w:cstheme="majorBidi"/>
          <w:sz w:val="24"/>
        </w:rPr>
        <w:t>[25]</w:t>
      </w:r>
      <w:r w:rsidRPr="00E07538">
        <w:rPr>
          <w:rFonts w:asciiTheme="majorBidi" w:hAnsiTheme="majorBidi" w:cstheme="majorBidi"/>
          <w:sz w:val="24"/>
        </w:rPr>
        <w:tab/>
        <w:t>Menacer Mohamed, Mella Odile. An enhanced automatic speech recognition system for Arabic, Loria, Campus Scientifique, BP 239, 54506 Vandoeuvre L`es-Nancy, France.</w:t>
      </w:r>
    </w:p>
    <w:p w14:paraId="1E780D2D" w14:textId="77777777" w:rsidR="00DB6E9A" w:rsidRPr="00E07538" w:rsidRDefault="00DB6E9A" w:rsidP="00E07538">
      <w:pPr>
        <w:autoSpaceDE w:val="0"/>
        <w:autoSpaceDN w:val="0"/>
        <w:adjustRightInd w:val="0"/>
        <w:spacing w:line="480" w:lineRule="auto"/>
        <w:ind w:left="1440" w:hanging="720"/>
        <w:rPr>
          <w:rFonts w:asciiTheme="majorBidi" w:hAnsiTheme="majorBidi" w:cstheme="majorBidi"/>
          <w:iCs/>
          <w:sz w:val="24"/>
        </w:rPr>
      </w:pPr>
      <w:r w:rsidRPr="00E07538">
        <w:rPr>
          <w:rFonts w:asciiTheme="majorBidi" w:hAnsiTheme="majorBidi" w:cstheme="majorBidi"/>
          <w:sz w:val="24"/>
        </w:rPr>
        <w:t>[26]</w:t>
      </w:r>
      <w:r w:rsidRPr="00E07538">
        <w:rPr>
          <w:rFonts w:asciiTheme="majorBidi" w:hAnsiTheme="majorBidi" w:cstheme="majorBidi"/>
          <w:sz w:val="24"/>
        </w:rPr>
        <w:tab/>
        <w:t xml:space="preserve">Al-Badrashiny Mohamed, Hawwari Abdelati, Diab Mona. A Layered Language Model based Hybrid Approach to Automatic Full Diacritization of Arabic, Department of Computer Science, </w:t>
      </w:r>
      <w:proofErr w:type="gramStart"/>
      <w:r w:rsidRPr="00E07538">
        <w:rPr>
          <w:rFonts w:asciiTheme="majorBidi" w:hAnsiTheme="majorBidi" w:cstheme="majorBidi"/>
          <w:sz w:val="24"/>
        </w:rPr>
        <w:t>The</w:t>
      </w:r>
      <w:proofErr w:type="gramEnd"/>
      <w:r w:rsidRPr="00E07538">
        <w:rPr>
          <w:rFonts w:asciiTheme="majorBidi" w:hAnsiTheme="majorBidi" w:cstheme="majorBidi"/>
          <w:sz w:val="24"/>
        </w:rPr>
        <w:t xml:space="preserve"> George Washington University.</w:t>
      </w:r>
    </w:p>
    <w:p w14:paraId="19306089" w14:textId="77777777" w:rsidR="00DB6E9A" w:rsidRPr="00E07538" w:rsidRDefault="00DB6E9A" w:rsidP="00E07538">
      <w:pPr>
        <w:autoSpaceDE w:val="0"/>
        <w:autoSpaceDN w:val="0"/>
        <w:adjustRightInd w:val="0"/>
        <w:spacing w:line="480" w:lineRule="auto"/>
        <w:ind w:left="720"/>
        <w:rPr>
          <w:rFonts w:asciiTheme="majorBidi" w:hAnsiTheme="majorBidi" w:cstheme="majorBidi"/>
          <w:iCs/>
          <w:sz w:val="24"/>
        </w:rPr>
      </w:pPr>
      <w:r w:rsidRPr="00E07538">
        <w:rPr>
          <w:rFonts w:asciiTheme="majorBidi" w:hAnsiTheme="majorBidi" w:cstheme="majorBidi"/>
          <w:sz w:val="24"/>
        </w:rPr>
        <w:t>[27]</w:t>
      </w:r>
      <w:r w:rsidRPr="00E07538">
        <w:rPr>
          <w:rFonts w:asciiTheme="majorBidi" w:hAnsiTheme="majorBidi" w:cstheme="majorBidi"/>
          <w:sz w:val="24"/>
        </w:rPr>
        <w:tab/>
        <w:t xml:space="preserve">Almarwani Nada, Diab Mona. Arabic Textual Entailment with Word Embeddings, </w:t>
      </w:r>
    </w:p>
    <w:p w14:paraId="6FF43385" w14:textId="77777777" w:rsidR="00DB6E9A" w:rsidRPr="00E07538" w:rsidRDefault="00DB6E9A" w:rsidP="00E07538">
      <w:pPr>
        <w:autoSpaceDE w:val="0"/>
        <w:autoSpaceDN w:val="0"/>
        <w:adjustRightInd w:val="0"/>
        <w:spacing w:line="480" w:lineRule="auto"/>
        <w:ind w:left="720" w:firstLine="720"/>
        <w:rPr>
          <w:rFonts w:asciiTheme="majorBidi" w:hAnsiTheme="majorBidi" w:cstheme="majorBidi"/>
          <w:iCs/>
          <w:sz w:val="24"/>
        </w:rPr>
      </w:pPr>
      <w:r w:rsidRPr="00E07538">
        <w:rPr>
          <w:rFonts w:asciiTheme="majorBidi" w:hAnsiTheme="majorBidi" w:cstheme="majorBidi"/>
          <w:sz w:val="24"/>
        </w:rPr>
        <w:t xml:space="preserve">Department of Computer Science, </w:t>
      </w:r>
      <w:proofErr w:type="gramStart"/>
      <w:r w:rsidRPr="00E07538">
        <w:rPr>
          <w:rFonts w:asciiTheme="majorBidi" w:hAnsiTheme="majorBidi" w:cstheme="majorBidi"/>
          <w:sz w:val="24"/>
        </w:rPr>
        <w:t>The</w:t>
      </w:r>
      <w:proofErr w:type="gramEnd"/>
      <w:r w:rsidRPr="00E07538">
        <w:rPr>
          <w:rFonts w:asciiTheme="majorBidi" w:hAnsiTheme="majorBidi" w:cstheme="majorBidi"/>
          <w:sz w:val="24"/>
        </w:rPr>
        <w:t xml:space="preserve"> George Washington University.</w:t>
      </w:r>
    </w:p>
    <w:p w14:paraId="14BA7911" w14:textId="77777777" w:rsidR="00DB6E9A" w:rsidRPr="00E07538" w:rsidRDefault="00DB6E9A" w:rsidP="00E07538">
      <w:pPr>
        <w:autoSpaceDE w:val="0"/>
        <w:autoSpaceDN w:val="0"/>
        <w:adjustRightInd w:val="0"/>
        <w:spacing w:line="480" w:lineRule="auto"/>
        <w:ind w:left="1440" w:hanging="720"/>
        <w:rPr>
          <w:rFonts w:asciiTheme="majorBidi" w:hAnsiTheme="majorBidi" w:cstheme="majorBidi"/>
          <w:iCs/>
          <w:sz w:val="24"/>
        </w:rPr>
      </w:pPr>
      <w:r w:rsidRPr="00E07538">
        <w:rPr>
          <w:rFonts w:asciiTheme="majorBidi" w:hAnsiTheme="majorBidi" w:cstheme="majorBidi"/>
          <w:sz w:val="24"/>
        </w:rPr>
        <w:t>[28]</w:t>
      </w:r>
      <w:r w:rsidRPr="00E07538">
        <w:rPr>
          <w:rFonts w:asciiTheme="majorBidi" w:hAnsiTheme="majorBidi" w:cstheme="majorBidi"/>
          <w:sz w:val="24"/>
        </w:rPr>
        <w:tab/>
        <w:t>Elfardy Heba, Diab Mona. AIDA: Automatic Identification and Glossing of Dialectal Arabic, Center for Computational Learning Systems, Columbia University, Proceedings of the 16th EAMT Conference, 28-30 May 2012, Trento, Italy.</w:t>
      </w:r>
    </w:p>
    <w:p w14:paraId="6D124D77" w14:textId="77777777" w:rsidR="00DB6E9A" w:rsidRPr="00E07538" w:rsidRDefault="00DB6E9A" w:rsidP="00E07538">
      <w:pPr>
        <w:autoSpaceDE w:val="0"/>
        <w:autoSpaceDN w:val="0"/>
        <w:adjustRightInd w:val="0"/>
        <w:spacing w:line="480" w:lineRule="auto"/>
        <w:ind w:left="1440" w:hanging="720"/>
        <w:rPr>
          <w:rFonts w:asciiTheme="majorBidi" w:hAnsiTheme="majorBidi" w:cstheme="majorBidi"/>
          <w:sz w:val="24"/>
        </w:rPr>
      </w:pPr>
      <w:r w:rsidRPr="00E07538">
        <w:rPr>
          <w:rFonts w:asciiTheme="majorBidi" w:hAnsiTheme="majorBidi" w:cstheme="majorBidi"/>
          <w:sz w:val="24"/>
        </w:rPr>
        <w:t>[29]</w:t>
      </w:r>
      <w:r w:rsidRPr="00E07538">
        <w:rPr>
          <w:rFonts w:asciiTheme="majorBidi" w:hAnsiTheme="majorBidi" w:cstheme="majorBidi"/>
          <w:sz w:val="24"/>
        </w:rPr>
        <w:tab/>
        <w:t xml:space="preserve">Habash Nizar, Jarrar Mustafa. Palestinian Arabic Conventional Orthography Guidelines - Technical Report, New York University Abu Dhabi, United </w:t>
      </w:r>
      <w:r w:rsidRPr="00E07538">
        <w:rPr>
          <w:rFonts w:asciiTheme="majorBidi" w:hAnsiTheme="majorBidi" w:cstheme="majorBidi"/>
          <w:sz w:val="24"/>
        </w:rPr>
        <w:lastRenderedPageBreak/>
        <w:t>Arab Emirates.</w:t>
      </w:r>
    </w:p>
    <w:p w14:paraId="200CC22F" w14:textId="77777777" w:rsidR="00DB6E9A" w:rsidRPr="00E07538" w:rsidRDefault="00DB6E9A" w:rsidP="00E07538">
      <w:pPr>
        <w:autoSpaceDE w:val="0"/>
        <w:autoSpaceDN w:val="0"/>
        <w:adjustRightInd w:val="0"/>
        <w:spacing w:line="480" w:lineRule="auto"/>
        <w:ind w:left="1440" w:hanging="720"/>
        <w:rPr>
          <w:rFonts w:asciiTheme="majorBidi" w:hAnsiTheme="majorBidi" w:cstheme="majorBidi"/>
          <w:iCs/>
          <w:sz w:val="24"/>
        </w:rPr>
      </w:pPr>
      <w:r w:rsidRPr="00E07538">
        <w:rPr>
          <w:rFonts w:asciiTheme="majorBidi" w:hAnsiTheme="majorBidi" w:cstheme="majorBidi"/>
          <w:sz w:val="24"/>
        </w:rPr>
        <w:t>[30]</w:t>
      </w:r>
      <w:r w:rsidRPr="00E07538">
        <w:rPr>
          <w:rFonts w:asciiTheme="majorBidi" w:hAnsiTheme="majorBidi" w:cstheme="majorBidi"/>
          <w:sz w:val="24"/>
        </w:rPr>
        <w:tab/>
        <w:t>Jarrar Mustafa, Habash Nizar. Curras: an annotated corpus for the Palestinian Arabic dialect, 2016.</w:t>
      </w:r>
    </w:p>
    <w:p w14:paraId="333345B9" w14:textId="77777777" w:rsidR="00DB6E9A" w:rsidRPr="00E07538" w:rsidRDefault="00DB6E9A" w:rsidP="00E07538">
      <w:pPr>
        <w:pStyle w:val="Default"/>
        <w:spacing w:line="480" w:lineRule="auto"/>
        <w:ind w:left="1440" w:hanging="720"/>
        <w:rPr>
          <w:rFonts w:asciiTheme="majorBidi" w:hAnsiTheme="majorBidi" w:cstheme="majorBidi"/>
          <w:i/>
          <w:iCs/>
        </w:rPr>
      </w:pPr>
      <w:r w:rsidRPr="00E07538">
        <w:rPr>
          <w:rFonts w:asciiTheme="majorBidi" w:hAnsiTheme="majorBidi" w:cstheme="majorBidi"/>
          <w:iCs/>
        </w:rPr>
        <w:t>[31]</w:t>
      </w:r>
      <w:r w:rsidRPr="00E07538">
        <w:rPr>
          <w:rFonts w:asciiTheme="majorBidi" w:hAnsiTheme="majorBidi" w:cstheme="majorBidi"/>
          <w:iCs/>
        </w:rPr>
        <w:tab/>
      </w:r>
      <w:r w:rsidRPr="00E07538">
        <w:rPr>
          <w:rFonts w:asciiTheme="majorBidi" w:hAnsiTheme="majorBidi" w:cstheme="majorBidi"/>
        </w:rPr>
        <w:t xml:space="preserve">Al-Twairesh Nora, Al-Matham Rawan. Towards Building a Corpus for the Saudi Dialect, The 4th International Conference on Arabic Computational Linguistics (ACLing 2018), November 17-19 2018, Dubai, United Arab Emirates SUAR:  Information Technology Department, King Saud University, </w:t>
      </w:r>
      <w:proofErr w:type="gramStart"/>
      <w:r w:rsidRPr="00E07538">
        <w:rPr>
          <w:rFonts w:asciiTheme="majorBidi" w:hAnsiTheme="majorBidi" w:cstheme="majorBidi"/>
        </w:rPr>
        <w:t>Riyadh</w:t>
      </w:r>
      <w:proofErr w:type="gramEnd"/>
      <w:r w:rsidRPr="00E07538">
        <w:rPr>
          <w:rFonts w:asciiTheme="majorBidi" w:hAnsiTheme="majorBidi" w:cstheme="majorBidi"/>
        </w:rPr>
        <w:t>, Saudi Arabia</w:t>
      </w:r>
      <w:r w:rsidRPr="00E07538">
        <w:rPr>
          <w:rFonts w:asciiTheme="majorBidi" w:hAnsiTheme="majorBidi" w:cstheme="majorBidi"/>
          <w:i/>
          <w:iCs/>
        </w:rPr>
        <w:t>.</w:t>
      </w:r>
    </w:p>
    <w:p w14:paraId="050A0678" w14:textId="77777777" w:rsidR="00DB6E9A" w:rsidRPr="00E07538" w:rsidRDefault="00DB6E9A" w:rsidP="00E07538">
      <w:pPr>
        <w:autoSpaceDE w:val="0"/>
        <w:autoSpaceDN w:val="0"/>
        <w:adjustRightInd w:val="0"/>
        <w:spacing w:line="480" w:lineRule="auto"/>
        <w:ind w:left="1440" w:hanging="720"/>
        <w:rPr>
          <w:rFonts w:asciiTheme="majorBidi" w:hAnsiTheme="majorBidi" w:cstheme="majorBidi"/>
          <w:iCs/>
          <w:sz w:val="24"/>
        </w:rPr>
      </w:pPr>
      <w:r w:rsidRPr="00E07538">
        <w:rPr>
          <w:rFonts w:asciiTheme="majorBidi" w:hAnsiTheme="majorBidi" w:cstheme="majorBidi"/>
          <w:sz w:val="24"/>
        </w:rPr>
        <w:t>[32]</w:t>
      </w:r>
      <w:r w:rsidRPr="00E07538">
        <w:rPr>
          <w:rFonts w:asciiTheme="majorBidi" w:hAnsiTheme="majorBidi" w:cstheme="majorBidi"/>
          <w:sz w:val="24"/>
        </w:rPr>
        <w:tab/>
      </w:r>
      <w:r w:rsidRPr="00E07538">
        <w:rPr>
          <w:rFonts w:asciiTheme="majorBidi" w:eastAsia="Calibri-Bold" w:hAnsiTheme="majorBidi" w:cstheme="majorBidi"/>
          <w:sz w:val="24"/>
        </w:rPr>
        <w:t>Nizar Habash</w:t>
      </w:r>
      <w:r w:rsidRPr="00E07538">
        <w:rPr>
          <w:rFonts w:asciiTheme="majorBidi" w:hAnsiTheme="majorBidi" w:cstheme="majorBidi"/>
          <w:sz w:val="24"/>
        </w:rPr>
        <w:t xml:space="preserve">, </w:t>
      </w:r>
      <w:r w:rsidRPr="00E07538">
        <w:rPr>
          <w:rFonts w:asciiTheme="majorBidi" w:eastAsia="Calibri-Bold" w:hAnsiTheme="majorBidi" w:cstheme="majorBidi"/>
          <w:sz w:val="24"/>
        </w:rPr>
        <w:t xml:space="preserve">Language Technologies for Arabic and its Dialects </w:t>
      </w:r>
      <w:r w:rsidRPr="00E07538">
        <w:rPr>
          <w:rFonts w:asciiTheme="majorBidi" w:hAnsiTheme="majorBidi" w:cstheme="majorBidi"/>
          <w:sz w:val="24"/>
        </w:rPr>
        <w:t>ArabWIC, Beirut, August 9, 2017, New York University Abu Dhabi.</w:t>
      </w:r>
    </w:p>
    <w:p w14:paraId="58424FCC" w14:textId="77777777" w:rsidR="00DB6E9A" w:rsidRPr="00E07538" w:rsidRDefault="00DB6E9A" w:rsidP="00E07538">
      <w:pPr>
        <w:autoSpaceDE w:val="0"/>
        <w:autoSpaceDN w:val="0"/>
        <w:adjustRightInd w:val="0"/>
        <w:spacing w:line="480" w:lineRule="auto"/>
        <w:ind w:left="720"/>
        <w:rPr>
          <w:rFonts w:asciiTheme="majorBidi" w:hAnsiTheme="majorBidi" w:cstheme="majorBidi"/>
          <w:iCs/>
          <w:sz w:val="24"/>
        </w:rPr>
      </w:pPr>
      <w:r w:rsidRPr="00E07538">
        <w:rPr>
          <w:rFonts w:asciiTheme="majorBidi" w:hAnsiTheme="majorBidi" w:cstheme="majorBidi"/>
          <w:sz w:val="24"/>
        </w:rPr>
        <w:t>[33]</w:t>
      </w:r>
      <w:r w:rsidRPr="00E07538">
        <w:rPr>
          <w:rFonts w:asciiTheme="majorBidi" w:hAnsiTheme="majorBidi" w:cstheme="majorBidi"/>
          <w:sz w:val="24"/>
        </w:rPr>
        <w:tab/>
        <w:t xml:space="preserve">Bouamor Houda, Habash Nizar. The MADAR Arabic Dialect Corpus and Lexicon, </w:t>
      </w:r>
    </w:p>
    <w:p w14:paraId="02FC2459" w14:textId="77777777" w:rsidR="00DB6E9A" w:rsidRPr="00E07538" w:rsidRDefault="00DB6E9A" w:rsidP="00E07538">
      <w:pPr>
        <w:autoSpaceDE w:val="0"/>
        <w:autoSpaceDN w:val="0"/>
        <w:adjustRightInd w:val="0"/>
        <w:spacing w:line="480" w:lineRule="auto"/>
        <w:ind w:left="720" w:firstLine="720"/>
        <w:rPr>
          <w:rFonts w:asciiTheme="majorBidi" w:hAnsiTheme="majorBidi" w:cstheme="majorBidi"/>
          <w:iCs/>
          <w:sz w:val="24"/>
        </w:rPr>
      </w:pPr>
      <w:r w:rsidRPr="00E07538">
        <w:rPr>
          <w:rFonts w:asciiTheme="majorBidi" w:hAnsiTheme="majorBidi" w:cstheme="majorBidi"/>
          <w:sz w:val="24"/>
        </w:rPr>
        <w:t>Carnegie Mellon University in Qatar, Qatar; Hamad Bin Khalifa University, Qatar;</w:t>
      </w:r>
    </w:p>
    <w:p w14:paraId="1E0B18A4" w14:textId="77777777" w:rsidR="00DB6E9A" w:rsidRPr="00E07538" w:rsidRDefault="00DB6E9A" w:rsidP="00E07538">
      <w:pPr>
        <w:autoSpaceDE w:val="0"/>
        <w:autoSpaceDN w:val="0"/>
        <w:adjustRightInd w:val="0"/>
        <w:spacing w:line="480" w:lineRule="auto"/>
        <w:ind w:left="1440"/>
        <w:rPr>
          <w:rFonts w:asciiTheme="majorBidi" w:hAnsiTheme="majorBidi" w:cstheme="majorBidi"/>
          <w:iCs/>
          <w:sz w:val="24"/>
        </w:rPr>
      </w:pPr>
      <w:r w:rsidRPr="00E07538">
        <w:rPr>
          <w:rFonts w:asciiTheme="majorBidi" w:hAnsiTheme="majorBidi" w:cstheme="majorBidi"/>
          <w:sz w:val="24"/>
        </w:rPr>
        <w:t>New York University Abu Dhabi, UAE; Columbia University, USA; University of Bahrain, Bahrain.</w:t>
      </w:r>
    </w:p>
    <w:p w14:paraId="2ABD08CC" w14:textId="77777777" w:rsidR="00DB6E9A" w:rsidRPr="00E07538" w:rsidRDefault="00DB6E9A" w:rsidP="00E07538">
      <w:pPr>
        <w:spacing w:before="100" w:beforeAutospacing="1" w:after="100" w:afterAutospacing="1" w:line="480" w:lineRule="auto"/>
        <w:ind w:left="1440" w:hanging="720"/>
        <w:rPr>
          <w:rFonts w:asciiTheme="majorBidi" w:hAnsiTheme="majorBidi" w:cstheme="majorBidi"/>
          <w:color w:val="000000"/>
          <w:sz w:val="24"/>
        </w:rPr>
      </w:pPr>
      <w:r w:rsidRPr="00E07538">
        <w:rPr>
          <w:rFonts w:asciiTheme="majorBidi" w:hAnsiTheme="majorBidi" w:cstheme="majorBidi"/>
          <w:sz w:val="24"/>
        </w:rPr>
        <w:t>[34]</w:t>
      </w:r>
      <w:r w:rsidRPr="00E07538">
        <w:rPr>
          <w:rFonts w:asciiTheme="majorBidi" w:hAnsiTheme="majorBidi" w:cstheme="majorBidi"/>
          <w:sz w:val="24"/>
        </w:rPr>
        <w:tab/>
      </w:r>
      <w:r w:rsidRPr="00E07538">
        <w:rPr>
          <w:rFonts w:asciiTheme="majorBidi" w:hAnsiTheme="majorBidi" w:cstheme="majorBidi"/>
          <w:color w:val="000000"/>
          <w:sz w:val="24"/>
        </w:rPr>
        <w:t>Balota, D.A., Yap, M.J., Cortese, M.J., Hutchison, K.A., Kessler, B., Loftis, B., Neely, J.H., Nelson, D.L., Simpson, G.B., &amp; Treiman, R. (2007). The English Lexicon Project. Behavior Research Methods, 39, 445-459 [REF: Balota]</w:t>
      </w:r>
    </w:p>
    <w:p w14:paraId="310753F3" w14:textId="77777777" w:rsidR="00DB6E9A" w:rsidRPr="00E07538" w:rsidRDefault="00DB6E9A" w:rsidP="00E07538">
      <w:pPr>
        <w:autoSpaceDE w:val="0"/>
        <w:autoSpaceDN w:val="0"/>
        <w:adjustRightInd w:val="0"/>
        <w:spacing w:line="480" w:lineRule="auto"/>
        <w:ind w:left="1440" w:hanging="720"/>
        <w:rPr>
          <w:rFonts w:asciiTheme="majorBidi" w:hAnsiTheme="majorBidi" w:cstheme="majorBidi"/>
          <w:color w:val="222222"/>
          <w:sz w:val="24"/>
          <w:rtl/>
          <w:cs/>
        </w:rPr>
      </w:pPr>
      <w:r w:rsidRPr="00E07538">
        <w:rPr>
          <w:rFonts w:asciiTheme="majorBidi" w:hAnsiTheme="majorBidi" w:cstheme="majorBidi"/>
          <w:color w:val="000000"/>
          <w:sz w:val="24"/>
        </w:rPr>
        <w:t>[35]</w:t>
      </w:r>
      <w:r w:rsidRPr="00E07538">
        <w:rPr>
          <w:rFonts w:asciiTheme="majorBidi" w:hAnsiTheme="majorBidi" w:cstheme="majorBidi"/>
          <w:color w:val="000000"/>
          <w:sz w:val="24"/>
        </w:rPr>
        <w:tab/>
      </w:r>
      <w:r w:rsidRPr="00E07538">
        <w:rPr>
          <w:rFonts w:asciiTheme="majorBidi" w:hAnsiTheme="majorBidi" w:cstheme="majorBidi"/>
          <w:sz w:val="24"/>
        </w:rPr>
        <w:t xml:space="preserve">Hamed, O., </w:t>
      </w:r>
      <w:proofErr w:type="spellStart"/>
      <w:r w:rsidRPr="00E07538">
        <w:rPr>
          <w:rFonts w:asciiTheme="majorBidi" w:hAnsiTheme="majorBidi" w:cstheme="majorBidi"/>
          <w:sz w:val="24"/>
        </w:rPr>
        <w:t>Zesch</w:t>
      </w:r>
      <w:proofErr w:type="spellEnd"/>
      <w:r w:rsidRPr="00E07538">
        <w:rPr>
          <w:rFonts w:asciiTheme="majorBidi" w:hAnsiTheme="majorBidi" w:cstheme="majorBidi"/>
          <w:sz w:val="24"/>
        </w:rPr>
        <w:t xml:space="preserve">, T., </w:t>
      </w:r>
      <w:r w:rsidRPr="00E07538">
        <w:rPr>
          <w:rFonts w:asciiTheme="majorBidi" w:hAnsiTheme="majorBidi" w:cstheme="majorBidi"/>
          <w:color w:val="00B050"/>
          <w:sz w:val="24"/>
        </w:rPr>
        <w:t>2015</w:t>
      </w:r>
      <w:r w:rsidRPr="00E07538">
        <w:rPr>
          <w:rFonts w:asciiTheme="majorBidi" w:hAnsiTheme="majorBidi" w:cstheme="majorBidi"/>
          <w:sz w:val="24"/>
        </w:rPr>
        <w:t xml:space="preserve">. </w:t>
      </w:r>
      <w:commentRangeStart w:id="43"/>
      <w:r w:rsidRPr="00E07538">
        <w:rPr>
          <w:rFonts w:asciiTheme="majorBidi" w:hAnsiTheme="majorBidi" w:cstheme="majorBidi"/>
          <w:color w:val="000000" w:themeColor="text1"/>
          <w:sz w:val="24"/>
        </w:rPr>
        <w:t>Exploring</w:t>
      </w:r>
      <w:r w:rsidRPr="00E07538">
        <w:rPr>
          <w:rFonts w:asciiTheme="majorBidi" w:hAnsiTheme="majorBidi" w:cstheme="majorBidi"/>
          <w:sz w:val="24"/>
        </w:rPr>
        <w:t xml:space="preserve"> the effects of diacritization on Arabic frequency counts</w:t>
      </w:r>
      <w:commentRangeEnd w:id="43"/>
      <w:r w:rsidRPr="00E07538">
        <w:rPr>
          <w:rStyle w:val="CommentReference"/>
          <w:rFonts w:asciiTheme="majorBidi" w:hAnsiTheme="majorBidi" w:cstheme="majorBidi"/>
          <w:sz w:val="24"/>
          <w:szCs w:val="24"/>
        </w:rPr>
        <w:commentReference w:id="43"/>
      </w:r>
      <w:r w:rsidRPr="00E07538">
        <w:rPr>
          <w:rFonts w:asciiTheme="majorBidi" w:hAnsiTheme="majorBidi" w:cstheme="majorBidi"/>
          <w:sz w:val="24"/>
        </w:rPr>
        <w:t xml:space="preserve">, </w:t>
      </w:r>
      <w:r w:rsidRPr="00E07538">
        <w:rPr>
          <w:rFonts w:asciiTheme="majorBidi" w:hAnsiTheme="majorBidi" w:cstheme="majorBidi"/>
          <w:color w:val="222222"/>
          <w:sz w:val="24"/>
        </w:rPr>
        <w:t xml:space="preserve">University of Duisburg-Essen [REF: effects of </w:t>
      </w:r>
      <w:r w:rsidRPr="00E07538">
        <w:rPr>
          <w:rFonts w:asciiTheme="majorBidi" w:hAnsiTheme="majorBidi" w:cstheme="majorBidi"/>
          <w:sz w:val="24"/>
        </w:rPr>
        <w:t>diacritization</w:t>
      </w:r>
      <w:r w:rsidRPr="00E07538">
        <w:rPr>
          <w:rFonts w:asciiTheme="majorBidi" w:hAnsiTheme="majorBidi" w:cstheme="majorBidi"/>
          <w:color w:val="222222"/>
          <w:sz w:val="24"/>
        </w:rPr>
        <w:t>]</w:t>
      </w:r>
    </w:p>
    <w:p w14:paraId="012C62F4" w14:textId="77777777" w:rsidR="00DB6E9A" w:rsidRPr="00E07538" w:rsidRDefault="00DB6E9A" w:rsidP="00E07538">
      <w:pPr>
        <w:autoSpaceDE w:val="0"/>
        <w:autoSpaceDN w:val="0"/>
        <w:adjustRightInd w:val="0"/>
        <w:spacing w:line="480" w:lineRule="auto"/>
        <w:ind w:left="1440" w:hanging="720"/>
        <w:rPr>
          <w:rFonts w:asciiTheme="majorBidi" w:hAnsiTheme="majorBidi" w:cstheme="majorBidi"/>
          <w:color w:val="222222"/>
          <w:sz w:val="24"/>
          <w:rtl/>
          <w:cs/>
        </w:rPr>
      </w:pPr>
    </w:p>
    <w:p w14:paraId="1EDCDDAB" w14:textId="77777777" w:rsidR="00DB6E9A" w:rsidRPr="00E07538" w:rsidRDefault="00DB6E9A" w:rsidP="00E07538">
      <w:pPr>
        <w:autoSpaceDE w:val="0"/>
        <w:autoSpaceDN w:val="0"/>
        <w:adjustRightInd w:val="0"/>
        <w:spacing w:line="480" w:lineRule="auto"/>
        <w:ind w:left="720"/>
        <w:rPr>
          <w:rFonts w:asciiTheme="majorBidi" w:hAnsiTheme="majorBidi" w:cstheme="majorBidi"/>
          <w:color w:val="222222"/>
          <w:sz w:val="24"/>
        </w:rPr>
      </w:pPr>
      <w:r w:rsidRPr="00E07538">
        <w:rPr>
          <w:rFonts w:asciiTheme="majorBidi" w:hAnsiTheme="majorBidi" w:cstheme="majorBidi"/>
          <w:color w:val="222222"/>
          <w:sz w:val="24"/>
        </w:rPr>
        <w:lastRenderedPageBreak/>
        <w:t>[36]</w:t>
      </w:r>
      <w:r w:rsidRPr="00E07538">
        <w:rPr>
          <w:rFonts w:asciiTheme="majorBidi" w:hAnsiTheme="majorBidi" w:cstheme="majorBidi"/>
          <w:color w:val="222222"/>
          <w:sz w:val="24"/>
        </w:rPr>
        <w:tab/>
        <w:t>I Love Arabic Language,</w:t>
      </w:r>
    </w:p>
    <w:p w14:paraId="1A30B75A" w14:textId="77777777" w:rsidR="00DB6E9A" w:rsidRPr="00E07538" w:rsidRDefault="00DB6E9A" w:rsidP="00E07538">
      <w:pPr>
        <w:autoSpaceDE w:val="0"/>
        <w:autoSpaceDN w:val="0"/>
        <w:adjustRightInd w:val="0"/>
        <w:spacing w:line="480" w:lineRule="auto"/>
        <w:ind w:left="1440"/>
        <w:rPr>
          <w:rStyle w:val="Hyperlink"/>
          <w:rFonts w:asciiTheme="majorBidi" w:hAnsiTheme="majorBidi" w:cstheme="majorBidi"/>
          <w:sz w:val="24"/>
        </w:rPr>
      </w:pPr>
      <w:r w:rsidRPr="00E07538">
        <w:rPr>
          <w:rFonts w:asciiTheme="majorBidi" w:hAnsiTheme="majorBidi" w:cstheme="majorBidi"/>
          <w:color w:val="222222"/>
          <w:sz w:val="24"/>
        </w:rPr>
        <w:tab/>
      </w:r>
      <w:hyperlink r:id="rId71" w:history="1">
        <w:r w:rsidRPr="00E07538">
          <w:rPr>
            <w:rStyle w:val="Hyperlink"/>
            <w:rFonts w:asciiTheme="majorBidi" w:hAnsiTheme="majorBidi" w:cstheme="majorBidi"/>
            <w:sz w:val="24"/>
          </w:rPr>
          <w:t>http://www.noorart.com/school_section/i_love_the_arabic_language_arabic_curriculum</w:t>
        </w:r>
      </w:hyperlink>
      <w:r w:rsidRPr="00E07538">
        <w:rPr>
          <w:rStyle w:val="Hyperlink"/>
          <w:rFonts w:asciiTheme="majorBidi" w:hAnsiTheme="majorBidi" w:cstheme="majorBidi"/>
          <w:sz w:val="24"/>
        </w:rPr>
        <w:t xml:space="preserve"> [REF: Noorart]</w:t>
      </w:r>
    </w:p>
    <w:p w14:paraId="59F6A896" w14:textId="279A1BFB" w:rsidR="00DB6E9A" w:rsidRPr="00E07538" w:rsidRDefault="00DB6E9A" w:rsidP="00E07538">
      <w:pPr>
        <w:autoSpaceDE w:val="0"/>
        <w:autoSpaceDN w:val="0"/>
        <w:adjustRightInd w:val="0"/>
        <w:spacing w:line="480" w:lineRule="auto"/>
        <w:rPr>
          <w:rFonts w:asciiTheme="majorBidi" w:hAnsiTheme="majorBidi" w:cstheme="majorBidi"/>
          <w:sz w:val="24"/>
        </w:rPr>
      </w:pPr>
      <w:r w:rsidRPr="00E07538">
        <w:rPr>
          <w:rStyle w:val="Hyperlink"/>
          <w:rFonts w:asciiTheme="majorBidi" w:hAnsiTheme="majorBidi" w:cstheme="majorBidi"/>
          <w:sz w:val="24"/>
        </w:rPr>
        <w:tab/>
        <w:t>[36]</w:t>
      </w:r>
      <w:r w:rsidRPr="00E07538">
        <w:rPr>
          <w:rStyle w:val="Hyperlink"/>
          <w:rFonts w:asciiTheme="majorBidi" w:hAnsiTheme="majorBidi" w:cstheme="majorBidi"/>
          <w:sz w:val="24"/>
        </w:rPr>
        <w:tab/>
      </w:r>
      <w:r w:rsidRPr="00E07538">
        <w:rPr>
          <w:rFonts w:asciiTheme="majorBidi" w:hAnsiTheme="majorBidi" w:cstheme="majorBidi"/>
          <w:sz w:val="24"/>
        </w:rPr>
        <w:t>@alfaraheedi-alain. [REF: alfaraheedi-alain.]</w:t>
      </w:r>
    </w:p>
    <w:p w14:paraId="5E303D8E" w14:textId="2C9F0720" w:rsidR="009430FB" w:rsidRDefault="009430FB" w:rsidP="00E07538">
      <w:pPr>
        <w:autoSpaceDE w:val="0"/>
        <w:autoSpaceDN w:val="0"/>
        <w:adjustRightInd w:val="0"/>
        <w:spacing w:line="480" w:lineRule="auto"/>
        <w:rPr>
          <w:rFonts w:asciiTheme="majorBidi" w:hAnsiTheme="majorBidi" w:cstheme="majorBidi"/>
          <w:sz w:val="24"/>
        </w:rPr>
      </w:pPr>
    </w:p>
    <w:p w14:paraId="6BE118DC" w14:textId="35839FA4" w:rsidR="0047381D" w:rsidRDefault="0047381D" w:rsidP="00E07538">
      <w:pPr>
        <w:autoSpaceDE w:val="0"/>
        <w:autoSpaceDN w:val="0"/>
        <w:adjustRightInd w:val="0"/>
        <w:spacing w:line="480" w:lineRule="auto"/>
        <w:rPr>
          <w:rFonts w:asciiTheme="majorBidi" w:hAnsiTheme="majorBidi" w:cstheme="majorBidi"/>
          <w:sz w:val="24"/>
        </w:rPr>
      </w:pPr>
    </w:p>
    <w:p w14:paraId="159029D4" w14:textId="56A155EC" w:rsidR="0047381D" w:rsidRDefault="0047381D" w:rsidP="00E07538">
      <w:pPr>
        <w:autoSpaceDE w:val="0"/>
        <w:autoSpaceDN w:val="0"/>
        <w:adjustRightInd w:val="0"/>
        <w:spacing w:line="480" w:lineRule="auto"/>
        <w:rPr>
          <w:rFonts w:asciiTheme="majorBidi" w:hAnsiTheme="majorBidi" w:cstheme="majorBidi"/>
          <w:sz w:val="24"/>
        </w:rPr>
      </w:pPr>
    </w:p>
    <w:p w14:paraId="066A2983" w14:textId="31C733D9" w:rsidR="0047381D" w:rsidRDefault="0047381D" w:rsidP="00E07538">
      <w:pPr>
        <w:autoSpaceDE w:val="0"/>
        <w:autoSpaceDN w:val="0"/>
        <w:adjustRightInd w:val="0"/>
        <w:spacing w:line="480" w:lineRule="auto"/>
        <w:rPr>
          <w:rFonts w:asciiTheme="majorBidi" w:hAnsiTheme="majorBidi" w:cstheme="majorBidi"/>
          <w:sz w:val="24"/>
        </w:rPr>
      </w:pPr>
    </w:p>
    <w:p w14:paraId="421CDA95" w14:textId="67FA5C4B" w:rsidR="0047381D" w:rsidRDefault="0047381D" w:rsidP="00E07538">
      <w:pPr>
        <w:autoSpaceDE w:val="0"/>
        <w:autoSpaceDN w:val="0"/>
        <w:adjustRightInd w:val="0"/>
        <w:spacing w:line="480" w:lineRule="auto"/>
        <w:rPr>
          <w:rFonts w:asciiTheme="majorBidi" w:hAnsiTheme="majorBidi" w:cstheme="majorBidi"/>
          <w:sz w:val="24"/>
        </w:rPr>
      </w:pPr>
    </w:p>
    <w:p w14:paraId="0AB3A51B" w14:textId="28D1B9F4" w:rsidR="0047381D" w:rsidRDefault="0047381D" w:rsidP="00E07538">
      <w:pPr>
        <w:autoSpaceDE w:val="0"/>
        <w:autoSpaceDN w:val="0"/>
        <w:adjustRightInd w:val="0"/>
        <w:spacing w:line="480" w:lineRule="auto"/>
        <w:rPr>
          <w:rFonts w:asciiTheme="majorBidi" w:hAnsiTheme="majorBidi" w:cstheme="majorBidi"/>
          <w:sz w:val="24"/>
        </w:rPr>
      </w:pPr>
    </w:p>
    <w:p w14:paraId="10D78183" w14:textId="77777777" w:rsidR="0047381D" w:rsidRPr="00E07538" w:rsidRDefault="0047381D" w:rsidP="00E07538">
      <w:pPr>
        <w:autoSpaceDE w:val="0"/>
        <w:autoSpaceDN w:val="0"/>
        <w:adjustRightInd w:val="0"/>
        <w:spacing w:line="480" w:lineRule="auto"/>
        <w:rPr>
          <w:rFonts w:asciiTheme="majorBidi" w:hAnsiTheme="majorBidi" w:cstheme="majorBidi"/>
          <w:sz w:val="24"/>
        </w:rPr>
      </w:pPr>
    </w:p>
    <w:p w14:paraId="1A024EA2" w14:textId="5D0584E0" w:rsidR="009430FB" w:rsidRDefault="009430FB" w:rsidP="00E07538">
      <w:pPr>
        <w:autoSpaceDE w:val="0"/>
        <w:autoSpaceDN w:val="0"/>
        <w:adjustRightInd w:val="0"/>
        <w:spacing w:line="480" w:lineRule="auto"/>
        <w:rPr>
          <w:rFonts w:asciiTheme="majorBidi" w:hAnsiTheme="majorBidi" w:cstheme="majorBidi"/>
          <w:sz w:val="24"/>
        </w:rPr>
      </w:pPr>
    </w:p>
    <w:p w14:paraId="37C768E1" w14:textId="780F61F7" w:rsidR="0047381D" w:rsidRDefault="0047381D" w:rsidP="00E07538">
      <w:pPr>
        <w:autoSpaceDE w:val="0"/>
        <w:autoSpaceDN w:val="0"/>
        <w:adjustRightInd w:val="0"/>
        <w:spacing w:line="480" w:lineRule="auto"/>
        <w:rPr>
          <w:rFonts w:asciiTheme="majorBidi" w:hAnsiTheme="majorBidi" w:cstheme="majorBidi"/>
          <w:sz w:val="24"/>
        </w:rPr>
      </w:pPr>
    </w:p>
    <w:p w14:paraId="012E45F5" w14:textId="673E79FB" w:rsidR="0047381D" w:rsidRDefault="0047381D" w:rsidP="00E07538">
      <w:pPr>
        <w:autoSpaceDE w:val="0"/>
        <w:autoSpaceDN w:val="0"/>
        <w:adjustRightInd w:val="0"/>
        <w:spacing w:line="480" w:lineRule="auto"/>
        <w:rPr>
          <w:rFonts w:asciiTheme="majorBidi" w:hAnsiTheme="majorBidi" w:cstheme="majorBidi"/>
          <w:sz w:val="24"/>
        </w:rPr>
      </w:pPr>
    </w:p>
    <w:p w14:paraId="62DA71F1" w14:textId="71521519" w:rsidR="0047381D" w:rsidRDefault="0047381D" w:rsidP="00E07538">
      <w:pPr>
        <w:autoSpaceDE w:val="0"/>
        <w:autoSpaceDN w:val="0"/>
        <w:adjustRightInd w:val="0"/>
        <w:spacing w:line="480" w:lineRule="auto"/>
        <w:rPr>
          <w:rFonts w:asciiTheme="majorBidi" w:hAnsiTheme="majorBidi" w:cstheme="majorBidi"/>
          <w:sz w:val="24"/>
        </w:rPr>
      </w:pPr>
    </w:p>
    <w:p w14:paraId="75004528" w14:textId="266A1116" w:rsidR="0047381D" w:rsidRDefault="0047381D" w:rsidP="00E07538">
      <w:pPr>
        <w:autoSpaceDE w:val="0"/>
        <w:autoSpaceDN w:val="0"/>
        <w:adjustRightInd w:val="0"/>
        <w:spacing w:line="480" w:lineRule="auto"/>
        <w:rPr>
          <w:rFonts w:asciiTheme="majorBidi" w:hAnsiTheme="majorBidi" w:cstheme="majorBidi"/>
          <w:sz w:val="24"/>
        </w:rPr>
      </w:pPr>
    </w:p>
    <w:p w14:paraId="4E1E2EB7" w14:textId="76F30562" w:rsidR="0047381D" w:rsidRDefault="0047381D" w:rsidP="00E07538">
      <w:pPr>
        <w:autoSpaceDE w:val="0"/>
        <w:autoSpaceDN w:val="0"/>
        <w:adjustRightInd w:val="0"/>
        <w:spacing w:line="480" w:lineRule="auto"/>
        <w:rPr>
          <w:rFonts w:asciiTheme="majorBidi" w:hAnsiTheme="majorBidi" w:cstheme="majorBidi"/>
          <w:sz w:val="24"/>
        </w:rPr>
      </w:pPr>
    </w:p>
    <w:p w14:paraId="642277D0" w14:textId="195B401B" w:rsidR="0047381D" w:rsidRDefault="0047381D" w:rsidP="00E07538">
      <w:pPr>
        <w:autoSpaceDE w:val="0"/>
        <w:autoSpaceDN w:val="0"/>
        <w:adjustRightInd w:val="0"/>
        <w:spacing w:line="480" w:lineRule="auto"/>
        <w:rPr>
          <w:rFonts w:asciiTheme="majorBidi" w:hAnsiTheme="majorBidi" w:cstheme="majorBidi"/>
          <w:sz w:val="24"/>
        </w:rPr>
      </w:pPr>
    </w:p>
    <w:p w14:paraId="5CB7019B" w14:textId="73C5812E" w:rsidR="0047381D" w:rsidRDefault="0047381D" w:rsidP="00E07538">
      <w:pPr>
        <w:autoSpaceDE w:val="0"/>
        <w:autoSpaceDN w:val="0"/>
        <w:adjustRightInd w:val="0"/>
        <w:spacing w:line="480" w:lineRule="auto"/>
        <w:rPr>
          <w:rFonts w:asciiTheme="majorBidi" w:hAnsiTheme="majorBidi" w:cstheme="majorBidi"/>
          <w:sz w:val="24"/>
        </w:rPr>
      </w:pPr>
    </w:p>
    <w:p w14:paraId="7AF9B4CC" w14:textId="5899F64F" w:rsidR="0047381D" w:rsidRDefault="0047381D" w:rsidP="00E07538">
      <w:pPr>
        <w:autoSpaceDE w:val="0"/>
        <w:autoSpaceDN w:val="0"/>
        <w:adjustRightInd w:val="0"/>
        <w:spacing w:line="480" w:lineRule="auto"/>
        <w:rPr>
          <w:rFonts w:asciiTheme="majorBidi" w:hAnsiTheme="majorBidi" w:cstheme="majorBidi"/>
          <w:sz w:val="24"/>
        </w:rPr>
      </w:pPr>
    </w:p>
    <w:p w14:paraId="258B2CD0" w14:textId="6742E18E" w:rsidR="0047381D" w:rsidRDefault="0047381D" w:rsidP="00E07538">
      <w:pPr>
        <w:autoSpaceDE w:val="0"/>
        <w:autoSpaceDN w:val="0"/>
        <w:adjustRightInd w:val="0"/>
        <w:spacing w:line="480" w:lineRule="auto"/>
        <w:rPr>
          <w:rFonts w:asciiTheme="majorBidi" w:hAnsiTheme="majorBidi" w:cstheme="majorBidi"/>
          <w:sz w:val="24"/>
        </w:rPr>
      </w:pPr>
    </w:p>
    <w:p w14:paraId="0BD3F50F" w14:textId="77777777" w:rsidR="0047381D" w:rsidRPr="00E07538" w:rsidRDefault="0047381D" w:rsidP="00E07538">
      <w:pPr>
        <w:autoSpaceDE w:val="0"/>
        <w:autoSpaceDN w:val="0"/>
        <w:adjustRightInd w:val="0"/>
        <w:spacing w:line="480" w:lineRule="auto"/>
        <w:rPr>
          <w:rFonts w:asciiTheme="majorBidi" w:hAnsiTheme="majorBidi" w:cstheme="majorBidi"/>
          <w:sz w:val="24"/>
        </w:rPr>
      </w:pPr>
    </w:p>
    <w:p w14:paraId="559E1F2F" w14:textId="77777777" w:rsidR="0047381D" w:rsidRDefault="0047381D" w:rsidP="00E07538">
      <w:pPr>
        <w:pStyle w:val="Heading1"/>
        <w:widowControl/>
        <w:suppressAutoHyphens w:val="0"/>
        <w:spacing w:line="480" w:lineRule="auto"/>
        <w:rPr>
          <w:rFonts w:asciiTheme="majorBidi" w:hAnsiTheme="majorBidi" w:cstheme="majorBidi"/>
          <w:sz w:val="22"/>
          <w:szCs w:val="22"/>
        </w:rPr>
      </w:pPr>
    </w:p>
    <w:p w14:paraId="093B0E5B" w14:textId="3D8972CA" w:rsidR="009430FB" w:rsidRPr="00E07538" w:rsidRDefault="009430FB" w:rsidP="00E07538">
      <w:pPr>
        <w:pStyle w:val="Heading1"/>
        <w:widowControl/>
        <w:suppressAutoHyphens w:val="0"/>
        <w:spacing w:line="480" w:lineRule="auto"/>
        <w:rPr>
          <w:rFonts w:asciiTheme="majorBidi" w:hAnsiTheme="majorBidi" w:cstheme="majorBidi"/>
          <w:sz w:val="22"/>
          <w:szCs w:val="22"/>
        </w:rPr>
      </w:pPr>
      <w:r w:rsidRPr="00E07538">
        <w:rPr>
          <w:rFonts w:asciiTheme="majorBidi" w:hAnsiTheme="majorBidi" w:cstheme="majorBidi"/>
          <w:sz w:val="22"/>
          <w:szCs w:val="22"/>
        </w:rPr>
        <w:t>APPENDEX - I</w:t>
      </w:r>
      <w:r w:rsidRPr="00E07538">
        <w:rPr>
          <w:rFonts w:asciiTheme="majorBidi" w:hAnsiTheme="majorBidi" w:cstheme="majorBidi"/>
          <w:sz w:val="22"/>
          <w:szCs w:val="22"/>
        </w:rPr>
        <w:tab/>
        <w:t>APPPLICATION CODE</w:t>
      </w:r>
    </w:p>
    <w:p w14:paraId="39A26677" w14:textId="46C8A9AA" w:rsidR="009430FB" w:rsidRPr="00806C5D" w:rsidRDefault="005111F5" w:rsidP="00981EA4">
      <w:pPr>
        <w:pStyle w:val="ListParagraph"/>
        <w:numPr>
          <w:ilvl w:val="0"/>
          <w:numId w:val="13"/>
        </w:numPr>
        <w:autoSpaceDE w:val="0"/>
        <w:autoSpaceDN w:val="0"/>
        <w:adjustRightInd w:val="0"/>
        <w:spacing w:line="480" w:lineRule="auto"/>
        <w:rPr>
          <w:rFonts w:asciiTheme="majorBidi" w:hAnsiTheme="majorBidi" w:cstheme="majorBidi"/>
          <w:b/>
          <w:bCs/>
          <w:sz w:val="22"/>
          <w:szCs w:val="22"/>
        </w:rPr>
      </w:pPr>
      <w:r w:rsidRPr="00806C5D">
        <w:rPr>
          <w:rFonts w:asciiTheme="majorBidi" w:hAnsiTheme="majorBidi" w:cstheme="majorBidi"/>
          <w:b/>
          <w:bCs/>
          <w:sz w:val="22"/>
          <w:szCs w:val="22"/>
        </w:rPr>
        <w:t>File Name: DSPrepare.py</w:t>
      </w:r>
    </w:p>
    <w:p w14:paraId="25E6681F" w14:textId="77777777" w:rsidR="00EC0035" w:rsidRDefault="005111F5" w:rsidP="00EC0035">
      <w:pPr>
        <w:autoSpaceDE w:val="0"/>
        <w:autoSpaceDN w:val="0"/>
        <w:adjustRightInd w:val="0"/>
        <w:spacing w:line="480" w:lineRule="auto"/>
        <w:rPr>
          <w:rFonts w:asciiTheme="majorBidi" w:hAnsiTheme="majorBidi" w:cstheme="majorBidi"/>
          <w:sz w:val="22"/>
          <w:szCs w:val="22"/>
        </w:rPr>
      </w:pPr>
      <w:r>
        <w:rPr>
          <w:rFonts w:asciiTheme="majorBidi" w:hAnsiTheme="majorBidi" w:cstheme="majorBidi"/>
          <w:sz w:val="22"/>
          <w:szCs w:val="22"/>
        </w:rPr>
        <w:t>Execution sequence: 1</w:t>
      </w:r>
    </w:p>
    <w:p w14:paraId="39C70987" w14:textId="5E71EC89" w:rsidR="00EC0035" w:rsidRDefault="00905659" w:rsidP="002A5CB1">
      <w:pPr>
        <w:autoSpaceDE w:val="0"/>
        <w:autoSpaceDN w:val="0"/>
        <w:adjustRightInd w:val="0"/>
        <w:spacing w:line="480" w:lineRule="auto"/>
        <w:rPr>
          <w:rFonts w:hint="eastAsia"/>
        </w:rPr>
      </w:pPr>
      <w:r>
        <w:rPr>
          <w:rFonts w:asciiTheme="majorBidi" w:hAnsiTheme="majorBidi" w:cstheme="majorBidi"/>
          <w:sz w:val="22"/>
          <w:szCs w:val="22"/>
        </w:rPr>
        <w:t>GitH</w:t>
      </w:r>
      <w:r w:rsidR="00EC0035" w:rsidRPr="00EC0035">
        <w:rPr>
          <w:rFonts w:asciiTheme="majorBidi" w:hAnsiTheme="majorBidi" w:cstheme="majorBidi"/>
          <w:sz w:val="22"/>
          <w:szCs w:val="22"/>
        </w:rPr>
        <w:t xml:space="preserve">ub: </w:t>
      </w:r>
      <w:hyperlink r:id="rId72" w:history="1">
        <w:r w:rsidR="002A5CB1">
          <w:rPr>
            <w:rStyle w:val="Hyperlink"/>
          </w:rPr>
          <w:t>https://github.com/mohammad-nassar/MSThesisDoc/blob/master/DSPrepare.py</w:t>
        </w:r>
      </w:hyperlink>
    </w:p>
    <w:p w14:paraId="461325CD" w14:textId="344EAAE6" w:rsidR="005111F5" w:rsidRDefault="005111F5" w:rsidP="005111F5">
      <w:pPr>
        <w:autoSpaceDE w:val="0"/>
        <w:autoSpaceDN w:val="0"/>
        <w:adjustRightInd w:val="0"/>
        <w:spacing w:line="480" w:lineRule="auto"/>
        <w:rPr>
          <w:rFonts w:asciiTheme="majorBidi" w:hAnsiTheme="majorBidi" w:cstheme="majorBidi"/>
          <w:sz w:val="22"/>
          <w:szCs w:val="22"/>
        </w:rPr>
      </w:pPr>
      <w:r>
        <w:rPr>
          <w:rFonts w:asciiTheme="majorBidi" w:hAnsiTheme="majorBidi" w:cstheme="majorBidi"/>
          <w:sz w:val="22"/>
          <w:szCs w:val="22"/>
        </w:rPr>
        <w:t>Python Code:</w:t>
      </w:r>
    </w:p>
    <w:p w14:paraId="79228331" w14:textId="66C39B2C" w:rsidR="005111F5" w:rsidRDefault="005111F5" w:rsidP="005111F5">
      <w:pPr>
        <w:autoSpaceDE w:val="0"/>
        <w:autoSpaceDN w:val="0"/>
        <w:adjustRightInd w:val="0"/>
        <w:spacing w:line="480" w:lineRule="auto"/>
        <w:rPr>
          <w:rFonts w:asciiTheme="majorBidi" w:hAnsiTheme="majorBidi" w:cstheme="majorBidi"/>
          <w:sz w:val="22"/>
          <w:szCs w:val="22"/>
        </w:rPr>
      </w:pPr>
      <w:r>
        <w:rPr>
          <w:rFonts w:asciiTheme="majorBidi" w:hAnsiTheme="majorBidi" w:cstheme="majorBidi"/>
          <w:sz w:val="22"/>
          <w:szCs w:val="22"/>
        </w:rPr>
        <w:t>-----------------------------------     Start of DSPrepare.py    -------------------------------------------------</w:t>
      </w:r>
    </w:p>
    <w:p w14:paraId="123B3BCA" w14:textId="77777777" w:rsidR="005111F5" w:rsidRDefault="005111F5" w:rsidP="005111F5">
      <w:pPr>
        <w:pStyle w:val="HTMLPreformatted"/>
        <w:shd w:val="clear" w:color="auto" w:fill="FFFFFF"/>
        <w:ind w:left="720"/>
        <w:rPr>
          <w:rFonts w:ascii="Consolas" w:hAnsi="Consolas"/>
          <w:b/>
          <w:bCs/>
          <w:color w:val="008080"/>
        </w:rPr>
      </w:pPr>
      <w:proofErr w:type="gramStart"/>
      <w:r>
        <w:rPr>
          <w:rFonts w:ascii="Consolas" w:hAnsi="Consolas"/>
          <w:b/>
          <w:bCs/>
          <w:color w:val="000080"/>
        </w:rPr>
        <w:t>from</w:t>
      </w:r>
      <w:proofErr w:type="gramEnd"/>
      <w:r>
        <w:rPr>
          <w:rFonts w:ascii="Consolas" w:hAnsi="Consolas"/>
          <w:b/>
          <w:bCs/>
          <w:color w:val="000080"/>
        </w:rPr>
        <w:t xml:space="preserve"> </w:t>
      </w:r>
      <w:r>
        <w:rPr>
          <w:rFonts w:ascii="Consolas" w:hAnsi="Consolas"/>
          <w:color w:val="000000"/>
        </w:rPr>
        <w:t xml:space="preserve">string </w:t>
      </w:r>
      <w:r>
        <w:rPr>
          <w:rFonts w:ascii="Consolas" w:hAnsi="Consolas"/>
          <w:b/>
          <w:bCs/>
          <w:color w:val="000080"/>
        </w:rPr>
        <w:t xml:space="preserve">import </w:t>
      </w:r>
      <w:r>
        <w:rPr>
          <w:rFonts w:ascii="Consolas" w:hAnsi="Consolas"/>
          <w:color w:val="000000"/>
        </w:rPr>
        <w:t>punctuation</w:t>
      </w:r>
      <w:r>
        <w:rPr>
          <w:rFonts w:ascii="Consolas" w:hAnsi="Consolas"/>
          <w:color w:val="000000"/>
        </w:rPr>
        <w:br/>
      </w:r>
      <w:r>
        <w:rPr>
          <w:rFonts w:ascii="Consolas" w:hAnsi="Consolas"/>
          <w:b/>
          <w:bCs/>
          <w:color w:val="000080"/>
        </w:rPr>
        <w:t xml:space="preserve">import </w:t>
      </w:r>
      <w:r>
        <w:rPr>
          <w:rFonts w:ascii="Consolas" w:hAnsi="Consolas"/>
          <w:color w:val="000000"/>
        </w:rPr>
        <w:t>re</w:t>
      </w:r>
      <w:r>
        <w:rPr>
          <w:rFonts w:ascii="Consolas" w:hAnsi="Consolas"/>
          <w:color w:val="000000"/>
        </w:rPr>
        <w:br/>
      </w:r>
      <w:r>
        <w:rPr>
          <w:rFonts w:ascii="Consolas" w:hAnsi="Consolas"/>
          <w:b/>
          <w:bCs/>
          <w:color w:val="000080"/>
        </w:rPr>
        <w:t xml:space="preserve">import </w:t>
      </w:r>
      <w:proofErr w:type="spellStart"/>
      <w:r>
        <w:rPr>
          <w:rFonts w:ascii="Consolas" w:hAnsi="Consolas"/>
          <w:color w:val="000000"/>
        </w:rPr>
        <w:t>pathlib</w:t>
      </w:r>
      <w:proofErr w:type="spellEnd"/>
      <w:r>
        <w:rPr>
          <w:rFonts w:ascii="Consolas" w:hAnsi="Consolas"/>
          <w:color w:val="000000"/>
        </w:rPr>
        <w:br/>
      </w:r>
      <w:r>
        <w:rPr>
          <w:rFonts w:ascii="Consolas" w:hAnsi="Consolas"/>
          <w:color w:val="000000"/>
        </w:rPr>
        <w:br/>
      </w:r>
      <w:r>
        <w:rPr>
          <w:rFonts w:ascii="Consolas" w:hAnsi="Consolas"/>
          <w:color w:val="000000"/>
        </w:rPr>
        <w:br/>
      </w:r>
      <w:r>
        <w:rPr>
          <w:rFonts w:ascii="Consolas" w:hAnsi="Consolas"/>
          <w:b/>
          <w:bCs/>
          <w:color w:val="008080"/>
        </w:rPr>
        <w:t>"""</w:t>
      </w:r>
      <w:r>
        <w:rPr>
          <w:rFonts w:ascii="Consolas" w:hAnsi="Consolas"/>
          <w:b/>
          <w:bCs/>
          <w:color w:val="008080"/>
        </w:rPr>
        <w:br/>
        <w:t>Execution sequence: 1</w:t>
      </w:r>
      <w:r>
        <w:rPr>
          <w:rFonts w:ascii="Consolas" w:hAnsi="Consolas"/>
          <w:b/>
          <w:bCs/>
          <w:color w:val="008080"/>
        </w:rPr>
        <w:br/>
      </w:r>
      <w:r>
        <w:rPr>
          <w:rFonts w:ascii="Consolas" w:hAnsi="Consolas"/>
          <w:b/>
          <w:bCs/>
          <w:color w:val="008080"/>
        </w:rPr>
        <w:br/>
        <w:t>This is the first python file to be executed.</w:t>
      </w:r>
      <w:r>
        <w:rPr>
          <w:rFonts w:ascii="Consolas" w:hAnsi="Consolas"/>
          <w:b/>
          <w:bCs/>
          <w:color w:val="008080"/>
        </w:rPr>
        <w:br/>
        <w:t>-Get separated words from all corpus list and insert them in one file "Tokenized_all_v5.txt"</w:t>
      </w:r>
      <w:r>
        <w:rPr>
          <w:rFonts w:ascii="Consolas" w:hAnsi="Consolas"/>
          <w:b/>
          <w:bCs/>
          <w:color w:val="008080"/>
        </w:rPr>
        <w:br/>
        <w:t xml:space="preserve">-generate all statistical file to hold word counts per corpus and </w:t>
      </w:r>
      <w:proofErr w:type="spellStart"/>
      <w:r>
        <w:rPr>
          <w:rFonts w:ascii="Consolas" w:hAnsi="Consolas"/>
          <w:b/>
          <w:bCs/>
          <w:color w:val="008080"/>
        </w:rPr>
        <w:t>acumalative</w:t>
      </w:r>
      <w:proofErr w:type="spellEnd"/>
      <w:r>
        <w:rPr>
          <w:rFonts w:ascii="Consolas" w:hAnsi="Consolas"/>
          <w:b/>
          <w:bCs/>
          <w:color w:val="008080"/>
        </w:rPr>
        <w:t xml:space="preserve"> total words "</w:t>
      </w:r>
      <w:proofErr w:type="spellStart"/>
      <w:r>
        <w:rPr>
          <w:rFonts w:ascii="Consolas" w:hAnsi="Consolas"/>
          <w:b/>
          <w:bCs/>
          <w:color w:val="008080"/>
        </w:rPr>
        <w:t>WordStatisticeFile</w:t>
      </w:r>
      <w:proofErr w:type="spellEnd"/>
      <w:r>
        <w:rPr>
          <w:rFonts w:ascii="Consolas" w:hAnsi="Consolas"/>
          <w:b/>
          <w:bCs/>
          <w:color w:val="008080"/>
        </w:rPr>
        <w:t>"</w:t>
      </w:r>
      <w:r>
        <w:rPr>
          <w:rFonts w:ascii="Consolas" w:hAnsi="Consolas"/>
          <w:b/>
          <w:bCs/>
          <w:color w:val="008080"/>
        </w:rPr>
        <w:br/>
      </w:r>
    </w:p>
    <w:p w14:paraId="6FDA530A" w14:textId="252EDF5A" w:rsidR="005111F5" w:rsidRDefault="005111F5" w:rsidP="005111F5">
      <w:pPr>
        <w:pStyle w:val="HTMLPreformatted"/>
        <w:shd w:val="clear" w:color="auto" w:fill="FFFFFF"/>
        <w:ind w:left="720"/>
        <w:rPr>
          <w:rFonts w:ascii="Consolas" w:hAnsi="Consolas"/>
          <w:color w:val="000000"/>
        </w:rPr>
      </w:pPr>
      <w:r>
        <w:rPr>
          <w:rFonts w:ascii="Consolas" w:hAnsi="Consolas"/>
          <w:b/>
          <w:bCs/>
          <w:color w:val="008080"/>
        </w:rPr>
        <w:t>"""</w:t>
      </w:r>
      <w:r>
        <w:rPr>
          <w:rFonts w:ascii="Consolas" w:hAnsi="Consolas"/>
          <w:b/>
          <w:bCs/>
          <w:color w:val="008080"/>
        </w:rPr>
        <w:br/>
      </w:r>
      <w:r>
        <w:rPr>
          <w:rFonts w:ascii="Consolas" w:hAnsi="Consolas"/>
          <w:b/>
          <w:bCs/>
          <w:color w:val="008080"/>
        </w:rPr>
        <w:br/>
      </w:r>
      <w:r>
        <w:rPr>
          <w:rFonts w:ascii="Consolas" w:hAnsi="Consolas"/>
          <w:b/>
          <w:bCs/>
          <w:color w:val="000080"/>
        </w:rPr>
        <w:t xml:space="preserve">class </w:t>
      </w:r>
      <w:proofErr w:type="spellStart"/>
      <w:r>
        <w:rPr>
          <w:rFonts w:ascii="Consolas" w:hAnsi="Consolas"/>
          <w:color w:val="000000"/>
        </w:rPr>
        <w:t>DSPrepare</w:t>
      </w:r>
      <w:proofErr w:type="spellEnd"/>
      <w:r>
        <w:rPr>
          <w:rFonts w:ascii="Consolas" w:hAnsi="Consolas"/>
          <w:color w:val="000000"/>
        </w:rPr>
        <w:t>:</w:t>
      </w:r>
      <w:r>
        <w:rPr>
          <w:rFonts w:ascii="Consolas" w:hAnsi="Consolas"/>
          <w:color w:val="000000"/>
        </w:rPr>
        <w:br/>
      </w:r>
      <w:r>
        <w:rPr>
          <w:rFonts w:ascii="Consolas" w:hAnsi="Consolas"/>
          <w:color w:val="000000"/>
        </w:rPr>
        <w:br/>
        <w:t xml:space="preserve">    </w:t>
      </w:r>
      <w:proofErr w:type="spellStart"/>
      <w:r>
        <w:rPr>
          <w:rFonts w:ascii="Consolas" w:hAnsi="Consolas"/>
          <w:color w:val="000000"/>
        </w:rPr>
        <w:t>arabic_punctuations</w:t>
      </w:r>
      <w:proofErr w:type="spellEnd"/>
      <w:r>
        <w:rPr>
          <w:rFonts w:ascii="Consolas" w:hAnsi="Consolas"/>
          <w:color w:val="000000"/>
        </w:rPr>
        <w:t xml:space="preserve"> = </w:t>
      </w:r>
      <w:r>
        <w:rPr>
          <w:rFonts w:ascii="Consolas" w:hAnsi="Consolas"/>
          <w:b/>
          <w:bCs/>
          <w:color w:val="008080"/>
        </w:rPr>
        <w:t>'''`÷×</w:t>
      </w:r>
      <w:r>
        <w:rPr>
          <w:rFonts w:ascii="Arial" w:hAnsi="Arial" w:cs="Arial"/>
          <w:b/>
          <w:bCs/>
          <w:color w:val="008080"/>
          <w:rtl/>
        </w:rPr>
        <w:t>؛</w:t>
      </w:r>
      <w:r>
        <w:rPr>
          <w:rFonts w:ascii="Consolas" w:hAnsi="Consolas"/>
          <w:b/>
          <w:bCs/>
          <w:color w:val="008080"/>
        </w:rPr>
        <w:t>&lt;&gt;</w:t>
      </w:r>
      <w:proofErr w:type="gramStart"/>
      <w:r>
        <w:rPr>
          <w:rFonts w:ascii="Consolas" w:hAnsi="Consolas"/>
          <w:b/>
          <w:bCs/>
          <w:color w:val="008080"/>
        </w:rPr>
        <w:t>_(</w:t>
      </w:r>
      <w:proofErr w:type="gramEnd"/>
      <w:r>
        <w:rPr>
          <w:rFonts w:ascii="Consolas" w:hAnsi="Consolas"/>
          <w:b/>
          <w:bCs/>
          <w:color w:val="008080"/>
        </w:rPr>
        <w:t>)*&amp;^%][</w:t>
      </w:r>
      <w:r>
        <w:rPr>
          <w:rFonts w:ascii="Arial" w:hAnsi="Arial" w:cs="Arial"/>
          <w:b/>
          <w:bCs/>
          <w:color w:val="008080"/>
          <w:rtl/>
        </w:rPr>
        <w:t>ـ،</w:t>
      </w:r>
      <w:r>
        <w:rPr>
          <w:rFonts w:ascii="Consolas" w:hAnsi="Consolas"/>
          <w:b/>
          <w:bCs/>
          <w:color w:val="008080"/>
        </w:rPr>
        <w:t>/:"</w:t>
      </w:r>
      <w:r>
        <w:rPr>
          <w:rFonts w:ascii="Arial" w:hAnsi="Arial" w:cs="Arial"/>
          <w:b/>
          <w:bCs/>
          <w:color w:val="008080"/>
          <w:rtl/>
        </w:rPr>
        <w:t>؟</w:t>
      </w:r>
      <w:r>
        <w:rPr>
          <w:rFonts w:ascii="Consolas" w:hAnsi="Consolas"/>
          <w:b/>
          <w:bCs/>
          <w:color w:val="008080"/>
        </w:rPr>
        <w:t>.,'{}~¦+|!”…“–</w:t>
      </w:r>
      <w:r>
        <w:rPr>
          <w:rFonts w:ascii="Arial" w:hAnsi="Arial" w:cs="Arial"/>
          <w:b/>
          <w:bCs/>
          <w:color w:val="008080"/>
          <w:rtl/>
        </w:rPr>
        <w:t>ـ</w:t>
      </w:r>
      <w:r>
        <w:rPr>
          <w:rFonts w:ascii="Consolas" w:hAnsi="Consolas"/>
          <w:b/>
          <w:bCs/>
          <w:color w:val="008080"/>
        </w:rPr>
        <w:t>'''</w:t>
      </w:r>
      <w:r>
        <w:rPr>
          <w:rFonts w:ascii="Consolas" w:hAnsi="Consolas"/>
          <w:b/>
          <w:bCs/>
          <w:color w:val="008080"/>
        </w:rPr>
        <w:br/>
      </w:r>
      <w:r>
        <w:rPr>
          <w:rFonts w:ascii="Consolas" w:hAnsi="Consolas"/>
          <w:b/>
          <w:bCs/>
          <w:color w:val="008080"/>
        </w:rPr>
        <w:br/>
        <w:t xml:space="preserve">    </w:t>
      </w:r>
      <w:proofErr w:type="spellStart"/>
      <w:r>
        <w:rPr>
          <w:rFonts w:ascii="Consolas" w:hAnsi="Consolas"/>
          <w:color w:val="000000"/>
        </w:rPr>
        <w:t>ar</w:t>
      </w:r>
      <w:proofErr w:type="spellEnd"/>
      <w:r>
        <w:rPr>
          <w:rFonts w:ascii="Consolas" w:hAnsi="Consolas"/>
          <w:color w:val="000000"/>
        </w:rPr>
        <w:t xml:space="preserve"> = [</w:t>
      </w:r>
      <w:r>
        <w:rPr>
          <w:rFonts w:ascii="Consolas" w:hAnsi="Consolas"/>
          <w:b/>
          <w:bCs/>
          <w:color w:val="008080"/>
        </w:rPr>
        <w:t>'</w:t>
      </w:r>
      <w:r>
        <w:rPr>
          <w:rFonts w:ascii="Arial" w:hAnsi="Arial" w:cs="Arial"/>
          <w:b/>
          <w:bCs/>
          <w:color w:val="008080"/>
          <w:rtl/>
        </w:rPr>
        <w:t>د</w:t>
      </w:r>
      <w:r>
        <w:rPr>
          <w:rFonts w:ascii="Consolas" w:hAnsi="Consolas"/>
          <w:b/>
          <w:bCs/>
          <w:color w:val="008080"/>
        </w:rPr>
        <w:t>'</w:t>
      </w:r>
      <w:r>
        <w:rPr>
          <w:rFonts w:ascii="Consolas" w:hAnsi="Consolas"/>
          <w:color w:val="000000"/>
        </w:rPr>
        <w:t xml:space="preserve">, </w:t>
      </w:r>
      <w:r>
        <w:rPr>
          <w:rFonts w:ascii="Consolas" w:hAnsi="Consolas"/>
          <w:b/>
          <w:bCs/>
          <w:color w:val="008080"/>
        </w:rPr>
        <w:t>'</w:t>
      </w:r>
      <w:r>
        <w:rPr>
          <w:rFonts w:ascii="Arial" w:hAnsi="Arial" w:cs="Arial"/>
          <w:b/>
          <w:bCs/>
          <w:color w:val="008080"/>
          <w:rtl/>
        </w:rPr>
        <w:t>ج</w:t>
      </w:r>
      <w:r>
        <w:rPr>
          <w:rFonts w:ascii="Consolas" w:hAnsi="Consolas"/>
          <w:b/>
          <w:bCs/>
          <w:color w:val="008080"/>
        </w:rPr>
        <w:t>'</w:t>
      </w:r>
      <w:r>
        <w:rPr>
          <w:rFonts w:ascii="Consolas" w:hAnsi="Consolas"/>
          <w:color w:val="000000"/>
        </w:rPr>
        <w:t xml:space="preserve">, </w:t>
      </w:r>
      <w:r>
        <w:rPr>
          <w:rFonts w:ascii="Consolas" w:hAnsi="Consolas"/>
          <w:b/>
          <w:bCs/>
          <w:color w:val="008080"/>
        </w:rPr>
        <w:t>'</w:t>
      </w:r>
      <w:r>
        <w:rPr>
          <w:rFonts w:ascii="Arial" w:hAnsi="Arial" w:cs="Arial"/>
          <w:b/>
          <w:bCs/>
          <w:color w:val="008080"/>
          <w:rtl/>
        </w:rPr>
        <w:t>ح</w:t>
      </w:r>
      <w:r>
        <w:rPr>
          <w:rFonts w:ascii="Consolas" w:hAnsi="Consolas"/>
          <w:b/>
          <w:bCs/>
          <w:color w:val="008080"/>
        </w:rPr>
        <w:t>'</w:t>
      </w:r>
      <w:r>
        <w:rPr>
          <w:rFonts w:ascii="Consolas" w:hAnsi="Consolas"/>
          <w:color w:val="000000"/>
        </w:rPr>
        <w:t xml:space="preserve">, </w:t>
      </w:r>
      <w:r>
        <w:rPr>
          <w:rFonts w:ascii="Consolas" w:hAnsi="Consolas"/>
          <w:b/>
          <w:bCs/>
          <w:color w:val="008080"/>
        </w:rPr>
        <w:t>'</w:t>
      </w:r>
      <w:r>
        <w:rPr>
          <w:rFonts w:ascii="Arial" w:hAnsi="Arial" w:cs="Arial"/>
          <w:b/>
          <w:bCs/>
          <w:color w:val="008080"/>
          <w:rtl/>
        </w:rPr>
        <w:t>خ</w:t>
      </w:r>
      <w:r>
        <w:rPr>
          <w:rFonts w:ascii="Consolas" w:hAnsi="Consolas"/>
          <w:b/>
          <w:bCs/>
          <w:color w:val="008080"/>
        </w:rPr>
        <w:t>'</w:t>
      </w:r>
      <w:r>
        <w:rPr>
          <w:rFonts w:ascii="Consolas" w:hAnsi="Consolas"/>
          <w:color w:val="000000"/>
        </w:rPr>
        <w:t xml:space="preserve">, </w:t>
      </w:r>
      <w:r>
        <w:rPr>
          <w:rFonts w:ascii="Consolas" w:hAnsi="Consolas"/>
          <w:b/>
          <w:bCs/>
          <w:color w:val="008080"/>
        </w:rPr>
        <w:t>'</w:t>
      </w:r>
      <w:r>
        <w:rPr>
          <w:rFonts w:ascii="Arial" w:hAnsi="Arial" w:cs="Arial"/>
          <w:b/>
          <w:bCs/>
          <w:color w:val="008080"/>
          <w:rtl/>
        </w:rPr>
        <w:t>ه</w:t>
      </w:r>
      <w:r>
        <w:rPr>
          <w:rFonts w:ascii="Consolas" w:hAnsi="Consolas"/>
          <w:b/>
          <w:bCs/>
          <w:color w:val="008080"/>
        </w:rPr>
        <w:t>'</w:t>
      </w:r>
      <w:r>
        <w:rPr>
          <w:rFonts w:ascii="Consolas" w:hAnsi="Consolas"/>
          <w:color w:val="000000"/>
        </w:rPr>
        <w:t xml:space="preserve">, </w:t>
      </w:r>
      <w:r>
        <w:rPr>
          <w:rFonts w:ascii="Consolas" w:hAnsi="Consolas"/>
          <w:b/>
          <w:bCs/>
          <w:color w:val="008080"/>
        </w:rPr>
        <w:t>'</w:t>
      </w:r>
      <w:r>
        <w:rPr>
          <w:rFonts w:ascii="Arial" w:hAnsi="Arial" w:cs="Arial"/>
          <w:b/>
          <w:bCs/>
          <w:color w:val="008080"/>
          <w:rtl/>
        </w:rPr>
        <w:t>ع</w:t>
      </w:r>
      <w:r>
        <w:rPr>
          <w:rFonts w:ascii="Consolas" w:hAnsi="Consolas"/>
          <w:b/>
          <w:bCs/>
          <w:color w:val="008080"/>
        </w:rPr>
        <w:t>'</w:t>
      </w:r>
      <w:r>
        <w:rPr>
          <w:rFonts w:ascii="Consolas" w:hAnsi="Consolas"/>
          <w:color w:val="000000"/>
        </w:rPr>
        <w:t xml:space="preserve">, </w:t>
      </w:r>
      <w:r>
        <w:rPr>
          <w:rFonts w:ascii="Consolas" w:hAnsi="Consolas"/>
          <w:b/>
          <w:bCs/>
          <w:color w:val="008080"/>
        </w:rPr>
        <w:t>'</w:t>
      </w:r>
      <w:r>
        <w:rPr>
          <w:rFonts w:ascii="Arial" w:hAnsi="Arial" w:cs="Arial"/>
          <w:b/>
          <w:bCs/>
          <w:color w:val="008080"/>
          <w:rtl/>
        </w:rPr>
        <w:t>غ</w:t>
      </w:r>
      <w:r>
        <w:rPr>
          <w:rFonts w:ascii="Consolas" w:hAnsi="Consolas"/>
          <w:b/>
          <w:bCs/>
          <w:color w:val="008080"/>
        </w:rPr>
        <w:t>'</w:t>
      </w:r>
      <w:r>
        <w:rPr>
          <w:rFonts w:ascii="Consolas" w:hAnsi="Consolas"/>
          <w:color w:val="000000"/>
        </w:rPr>
        <w:t xml:space="preserve">, </w:t>
      </w:r>
      <w:r>
        <w:rPr>
          <w:rFonts w:ascii="Consolas" w:hAnsi="Consolas"/>
          <w:b/>
          <w:bCs/>
          <w:color w:val="008080"/>
        </w:rPr>
        <w:t>'</w:t>
      </w:r>
      <w:r>
        <w:rPr>
          <w:rFonts w:ascii="Arial" w:hAnsi="Arial" w:cs="Arial"/>
          <w:b/>
          <w:bCs/>
          <w:color w:val="008080"/>
          <w:rtl/>
        </w:rPr>
        <w:t>ف</w:t>
      </w:r>
      <w:r>
        <w:rPr>
          <w:rFonts w:ascii="Consolas" w:hAnsi="Consolas"/>
          <w:b/>
          <w:bCs/>
          <w:color w:val="008080"/>
        </w:rPr>
        <w:t>'</w:t>
      </w:r>
      <w:r>
        <w:rPr>
          <w:rFonts w:ascii="Consolas" w:hAnsi="Consolas"/>
          <w:color w:val="000000"/>
        </w:rPr>
        <w:t xml:space="preserve">, </w:t>
      </w:r>
      <w:r>
        <w:rPr>
          <w:rFonts w:ascii="Consolas" w:hAnsi="Consolas"/>
          <w:b/>
          <w:bCs/>
          <w:color w:val="008080"/>
        </w:rPr>
        <w:t>'</w:t>
      </w:r>
      <w:r>
        <w:rPr>
          <w:rFonts w:ascii="Arial" w:hAnsi="Arial" w:cs="Arial"/>
          <w:b/>
          <w:bCs/>
          <w:color w:val="008080"/>
          <w:rtl/>
        </w:rPr>
        <w:t>ق</w:t>
      </w:r>
      <w:r>
        <w:rPr>
          <w:rFonts w:ascii="Consolas" w:hAnsi="Consolas"/>
          <w:b/>
          <w:bCs/>
          <w:color w:val="008080"/>
        </w:rPr>
        <w:t>'</w:t>
      </w:r>
      <w:r>
        <w:rPr>
          <w:rFonts w:ascii="Consolas" w:hAnsi="Consolas"/>
          <w:color w:val="000000"/>
        </w:rPr>
        <w:t xml:space="preserve">, </w:t>
      </w:r>
      <w:r>
        <w:rPr>
          <w:rFonts w:ascii="Consolas" w:hAnsi="Consolas"/>
          <w:b/>
          <w:bCs/>
          <w:color w:val="008080"/>
        </w:rPr>
        <w:t>'</w:t>
      </w:r>
      <w:r>
        <w:rPr>
          <w:rFonts w:ascii="Arial" w:hAnsi="Arial" w:cs="Arial"/>
          <w:b/>
          <w:bCs/>
          <w:color w:val="008080"/>
          <w:rtl/>
        </w:rPr>
        <w:t>ث</w:t>
      </w:r>
      <w:r>
        <w:rPr>
          <w:rFonts w:ascii="Consolas" w:hAnsi="Consolas"/>
          <w:b/>
          <w:bCs/>
          <w:color w:val="008080"/>
        </w:rPr>
        <w:t>'</w:t>
      </w:r>
      <w:r>
        <w:rPr>
          <w:rFonts w:ascii="Consolas" w:hAnsi="Consolas"/>
          <w:color w:val="000000"/>
        </w:rPr>
        <w:t xml:space="preserve">, </w:t>
      </w:r>
      <w:r>
        <w:rPr>
          <w:rFonts w:ascii="Consolas" w:hAnsi="Consolas"/>
          <w:b/>
          <w:bCs/>
          <w:color w:val="008080"/>
        </w:rPr>
        <w:t>'</w:t>
      </w:r>
      <w:r>
        <w:rPr>
          <w:rFonts w:ascii="Arial" w:hAnsi="Arial" w:cs="Arial"/>
          <w:b/>
          <w:bCs/>
          <w:color w:val="008080"/>
          <w:rtl/>
        </w:rPr>
        <w:t>ص</w:t>
      </w:r>
      <w:r>
        <w:rPr>
          <w:rFonts w:ascii="Consolas" w:hAnsi="Consolas"/>
          <w:b/>
          <w:bCs/>
          <w:color w:val="008080"/>
        </w:rPr>
        <w:t>'</w:t>
      </w:r>
      <w:r>
        <w:rPr>
          <w:rFonts w:ascii="Consolas" w:hAnsi="Consolas"/>
          <w:color w:val="000000"/>
        </w:rPr>
        <w:t xml:space="preserve">, </w:t>
      </w:r>
      <w:r>
        <w:rPr>
          <w:rFonts w:ascii="Consolas" w:hAnsi="Consolas"/>
          <w:b/>
          <w:bCs/>
          <w:color w:val="008080"/>
        </w:rPr>
        <w:t>'</w:t>
      </w:r>
      <w:r>
        <w:rPr>
          <w:rFonts w:ascii="Arial" w:hAnsi="Arial" w:cs="Arial"/>
          <w:b/>
          <w:bCs/>
          <w:color w:val="008080"/>
          <w:rtl/>
        </w:rPr>
        <w:t>ض</w:t>
      </w:r>
      <w:r>
        <w:rPr>
          <w:rFonts w:ascii="Consolas" w:hAnsi="Consolas"/>
          <w:b/>
          <w:bCs/>
          <w:color w:val="008080"/>
        </w:rPr>
        <w:t>'</w:t>
      </w:r>
      <w:r>
        <w:rPr>
          <w:rFonts w:ascii="Consolas" w:hAnsi="Consolas"/>
          <w:color w:val="000000"/>
        </w:rPr>
        <w:t>,</w:t>
      </w:r>
      <w:r>
        <w:rPr>
          <w:rFonts w:ascii="Consolas" w:hAnsi="Consolas"/>
          <w:color w:val="000000"/>
        </w:rPr>
        <w:br/>
        <w:t xml:space="preserve">          </w:t>
      </w:r>
      <w:r>
        <w:rPr>
          <w:rFonts w:ascii="Consolas" w:hAnsi="Consolas"/>
          <w:b/>
          <w:bCs/>
          <w:color w:val="008080"/>
        </w:rPr>
        <w:t>'</w:t>
      </w:r>
      <w:r>
        <w:rPr>
          <w:rFonts w:ascii="Arial" w:hAnsi="Arial" w:cs="Arial"/>
          <w:b/>
          <w:bCs/>
          <w:color w:val="008080"/>
          <w:rtl/>
        </w:rPr>
        <w:t>ذ</w:t>
      </w:r>
      <w:r>
        <w:rPr>
          <w:rFonts w:ascii="Consolas" w:hAnsi="Consolas"/>
          <w:b/>
          <w:bCs/>
          <w:color w:val="008080"/>
        </w:rPr>
        <w:t>'</w:t>
      </w:r>
      <w:r>
        <w:rPr>
          <w:rFonts w:ascii="Consolas" w:hAnsi="Consolas"/>
          <w:color w:val="000000"/>
        </w:rPr>
        <w:t xml:space="preserve">, </w:t>
      </w:r>
      <w:r>
        <w:rPr>
          <w:rFonts w:ascii="Consolas" w:hAnsi="Consolas"/>
          <w:b/>
          <w:bCs/>
          <w:color w:val="008080"/>
        </w:rPr>
        <w:t>'</w:t>
      </w:r>
      <w:r>
        <w:rPr>
          <w:rFonts w:ascii="Arial" w:hAnsi="Arial" w:cs="Arial"/>
          <w:b/>
          <w:bCs/>
          <w:color w:val="008080"/>
          <w:rtl/>
        </w:rPr>
        <w:t>ش</w:t>
      </w:r>
      <w:r>
        <w:rPr>
          <w:rFonts w:ascii="Consolas" w:hAnsi="Consolas"/>
          <w:b/>
          <w:bCs/>
          <w:color w:val="008080"/>
        </w:rPr>
        <w:t>'</w:t>
      </w:r>
      <w:r>
        <w:rPr>
          <w:rFonts w:ascii="Consolas" w:hAnsi="Consolas"/>
          <w:color w:val="000000"/>
        </w:rPr>
        <w:t xml:space="preserve">, </w:t>
      </w:r>
      <w:r>
        <w:rPr>
          <w:rFonts w:ascii="Consolas" w:hAnsi="Consolas"/>
          <w:b/>
          <w:bCs/>
          <w:color w:val="008080"/>
        </w:rPr>
        <w:t>'</w:t>
      </w:r>
      <w:r>
        <w:rPr>
          <w:rFonts w:ascii="Arial" w:hAnsi="Arial" w:cs="Arial"/>
          <w:b/>
          <w:bCs/>
          <w:color w:val="008080"/>
          <w:rtl/>
        </w:rPr>
        <w:t>س</w:t>
      </w:r>
      <w:r>
        <w:rPr>
          <w:rFonts w:ascii="Consolas" w:hAnsi="Consolas"/>
          <w:b/>
          <w:bCs/>
          <w:color w:val="008080"/>
        </w:rPr>
        <w:t>'</w:t>
      </w:r>
      <w:r>
        <w:rPr>
          <w:rFonts w:ascii="Consolas" w:hAnsi="Consolas"/>
          <w:color w:val="000000"/>
        </w:rPr>
        <w:t xml:space="preserve">, </w:t>
      </w:r>
      <w:r>
        <w:rPr>
          <w:rFonts w:ascii="Consolas" w:hAnsi="Consolas"/>
          <w:b/>
          <w:bCs/>
          <w:color w:val="008080"/>
        </w:rPr>
        <w:t>'</w:t>
      </w:r>
      <w:r>
        <w:rPr>
          <w:rFonts w:ascii="Arial" w:hAnsi="Arial" w:cs="Arial"/>
          <w:b/>
          <w:bCs/>
          <w:color w:val="008080"/>
          <w:rtl/>
        </w:rPr>
        <w:t>ي</w:t>
      </w:r>
      <w:r>
        <w:rPr>
          <w:rFonts w:ascii="Consolas" w:hAnsi="Consolas"/>
          <w:b/>
          <w:bCs/>
          <w:color w:val="008080"/>
        </w:rPr>
        <w:t>'</w:t>
      </w:r>
      <w:r>
        <w:rPr>
          <w:rFonts w:ascii="Consolas" w:hAnsi="Consolas"/>
          <w:color w:val="000000"/>
        </w:rPr>
        <w:t xml:space="preserve">, </w:t>
      </w:r>
      <w:r>
        <w:rPr>
          <w:rFonts w:ascii="Consolas" w:hAnsi="Consolas"/>
          <w:b/>
          <w:bCs/>
          <w:color w:val="008080"/>
        </w:rPr>
        <w:t>'</w:t>
      </w:r>
      <w:r>
        <w:rPr>
          <w:rFonts w:ascii="Arial" w:hAnsi="Arial" w:cs="Arial"/>
          <w:b/>
          <w:bCs/>
          <w:color w:val="008080"/>
          <w:rtl/>
        </w:rPr>
        <w:t>ب</w:t>
      </w:r>
      <w:r>
        <w:rPr>
          <w:rFonts w:ascii="Consolas" w:hAnsi="Consolas"/>
          <w:b/>
          <w:bCs/>
          <w:color w:val="008080"/>
        </w:rPr>
        <w:t>'</w:t>
      </w:r>
      <w:r>
        <w:rPr>
          <w:rFonts w:ascii="Consolas" w:hAnsi="Consolas"/>
          <w:color w:val="000000"/>
        </w:rPr>
        <w:t xml:space="preserve">, </w:t>
      </w:r>
      <w:r>
        <w:rPr>
          <w:rFonts w:ascii="Consolas" w:hAnsi="Consolas"/>
          <w:b/>
          <w:bCs/>
          <w:color w:val="008080"/>
        </w:rPr>
        <w:t>'</w:t>
      </w:r>
      <w:r>
        <w:rPr>
          <w:rFonts w:ascii="Arial" w:hAnsi="Arial" w:cs="Arial"/>
          <w:b/>
          <w:bCs/>
          <w:color w:val="008080"/>
          <w:rtl/>
        </w:rPr>
        <w:t>ل</w:t>
      </w:r>
      <w:r>
        <w:rPr>
          <w:rFonts w:ascii="Consolas" w:hAnsi="Consolas"/>
          <w:b/>
          <w:bCs/>
          <w:color w:val="008080"/>
        </w:rPr>
        <w:t>'</w:t>
      </w:r>
      <w:r>
        <w:rPr>
          <w:rFonts w:ascii="Consolas" w:hAnsi="Consolas"/>
          <w:color w:val="000000"/>
        </w:rPr>
        <w:t xml:space="preserve">, </w:t>
      </w:r>
      <w:r>
        <w:rPr>
          <w:rFonts w:ascii="Consolas" w:hAnsi="Consolas"/>
          <w:b/>
          <w:bCs/>
          <w:color w:val="008080"/>
        </w:rPr>
        <w:t>'</w:t>
      </w:r>
      <w:r>
        <w:rPr>
          <w:rFonts w:ascii="Arial" w:hAnsi="Arial" w:cs="Arial"/>
          <w:b/>
          <w:bCs/>
          <w:color w:val="008080"/>
          <w:rtl/>
        </w:rPr>
        <w:t>ا</w:t>
      </w:r>
      <w:r>
        <w:rPr>
          <w:rFonts w:ascii="Consolas" w:hAnsi="Consolas"/>
          <w:b/>
          <w:bCs/>
          <w:color w:val="008080"/>
        </w:rPr>
        <w:t>'</w:t>
      </w:r>
      <w:r>
        <w:rPr>
          <w:rFonts w:ascii="Consolas" w:hAnsi="Consolas"/>
          <w:color w:val="000000"/>
        </w:rPr>
        <w:t xml:space="preserve">, </w:t>
      </w:r>
      <w:r>
        <w:rPr>
          <w:rFonts w:ascii="Consolas" w:hAnsi="Consolas"/>
          <w:b/>
          <w:bCs/>
          <w:color w:val="008080"/>
        </w:rPr>
        <w:t>'</w:t>
      </w:r>
      <w:r>
        <w:rPr>
          <w:rFonts w:ascii="Arial" w:hAnsi="Arial" w:cs="Arial"/>
          <w:b/>
          <w:bCs/>
          <w:color w:val="008080"/>
          <w:rtl/>
        </w:rPr>
        <w:t>أ</w:t>
      </w:r>
      <w:r>
        <w:rPr>
          <w:rFonts w:ascii="Consolas" w:hAnsi="Consolas"/>
          <w:b/>
          <w:bCs/>
          <w:color w:val="008080"/>
        </w:rPr>
        <w:t>'</w:t>
      </w:r>
      <w:r>
        <w:rPr>
          <w:rFonts w:ascii="Consolas" w:hAnsi="Consolas"/>
          <w:color w:val="000000"/>
        </w:rPr>
        <w:t xml:space="preserve">, </w:t>
      </w:r>
      <w:r>
        <w:rPr>
          <w:rFonts w:ascii="Consolas" w:hAnsi="Consolas"/>
          <w:b/>
          <w:bCs/>
          <w:color w:val="008080"/>
        </w:rPr>
        <w:t>'</w:t>
      </w:r>
      <w:r>
        <w:rPr>
          <w:rFonts w:ascii="Arial" w:hAnsi="Arial" w:cs="Arial"/>
          <w:b/>
          <w:bCs/>
          <w:color w:val="008080"/>
          <w:rtl/>
        </w:rPr>
        <w:t>إ</w:t>
      </w:r>
      <w:r>
        <w:rPr>
          <w:rFonts w:ascii="Consolas" w:hAnsi="Consolas"/>
          <w:b/>
          <w:bCs/>
          <w:color w:val="008080"/>
        </w:rPr>
        <w:t>'</w:t>
      </w:r>
      <w:r>
        <w:rPr>
          <w:rFonts w:ascii="Consolas" w:hAnsi="Consolas"/>
          <w:color w:val="000000"/>
        </w:rPr>
        <w:t xml:space="preserve">, </w:t>
      </w:r>
      <w:r>
        <w:rPr>
          <w:rFonts w:ascii="Consolas" w:hAnsi="Consolas"/>
          <w:b/>
          <w:bCs/>
          <w:color w:val="008080"/>
        </w:rPr>
        <w:t>'</w:t>
      </w:r>
      <w:r>
        <w:rPr>
          <w:rFonts w:ascii="Arial" w:hAnsi="Arial" w:cs="Arial"/>
          <w:b/>
          <w:bCs/>
          <w:color w:val="008080"/>
          <w:rtl/>
        </w:rPr>
        <w:t>ت</w:t>
      </w:r>
      <w:r>
        <w:rPr>
          <w:rFonts w:ascii="Consolas" w:hAnsi="Consolas"/>
          <w:b/>
          <w:bCs/>
          <w:color w:val="008080"/>
        </w:rPr>
        <w:t>'</w:t>
      </w:r>
      <w:r>
        <w:rPr>
          <w:rFonts w:ascii="Consolas" w:hAnsi="Consolas"/>
          <w:color w:val="000000"/>
        </w:rPr>
        <w:t xml:space="preserve">, </w:t>
      </w:r>
      <w:r>
        <w:rPr>
          <w:rFonts w:ascii="Consolas" w:hAnsi="Consolas"/>
          <w:b/>
          <w:bCs/>
          <w:color w:val="008080"/>
        </w:rPr>
        <w:t>'</w:t>
      </w:r>
      <w:r>
        <w:rPr>
          <w:rFonts w:ascii="Arial" w:hAnsi="Arial" w:cs="Arial"/>
          <w:b/>
          <w:bCs/>
          <w:color w:val="008080"/>
          <w:rtl/>
        </w:rPr>
        <w:t>ن</w:t>
      </w:r>
      <w:r>
        <w:rPr>
          <w:rFonts w:ascii="Consolas" w:hAnsi="Consolas"/>
          <w:b/>
          <w:bCs/>
          <w:color w:val="008080"/>
        </w:rPr>
        <w:t>'</w:t>
      </w:r>
      <w:r>
        <w:rPr>
          <w:rFonts w:ascii="Consolas" w:hAnsi="Consolas"/>
          <w:color w:val="000000"/>
        </w:rPr>
        <w:t>,</w:t>
      </w:r>
      <w:r>
        <w:rPr>
          <w:rFonts w:ascii="Consolas" w:hAnsi="Consolas"/>
          <w:b/>
          <w:bCs/>
          <w:color w:val="008080"/>
        </w:rPr>
        <w:t>'</w:t>
      </w:r>
      <w:r>
        <w:rPr>
          <w:rFonts w:ascii="Arial" w:hAnsi="Arial" w:cs="Arial"/>
          <w:b/>
          <w:bCs/>
          <w:color w:val="008080"/>
          <w:rtl/>
        </w:rPr>
        <w:t>م</w:t>
      </w:r>
      <w:r>
        <w:rPr>
          <w:rFonts w:ascii="Consolas" w:hAnsi="Consolas"/>
          <w:b/>
          <w:bCs/>
          <w:color w:val="008080"/>
        </w:rPr>
        <w:t>'</w:t>
      </w:r>
      <w:r>
        <w:rPr>
          <w:rFonts w:ascii="Consolas" w:hAnsi="Consolas"/>
          <w:color w:val="000000"/>
        </w:rPr>
        <w:t>,</w:t>
      </w:r>
      <w:r>
        <w:rPr>
          <w:rFonts w:ascii="Consolas" w:hAnsi="Consolas"/>
          <w:color w:val="000000"/>
        </w:rPr>
        <w:br/>
        <w:t xml:space="preserve">          </w:t>
      </w:r>
      <w:r>
        <w:rPr>
          <w:rFonts w:ascii="Consolas" w:hAnsi="Consolas"/>
          <w:b/>
          <w:bCs/>
          <w:color w:val="008080"/>
        </w:rPr>
        <w:t>'</w:t>
      </w:r>
      <w:r>
        <w:rPr>
          <w:rFonts w:ascii="Arial" w:hAnsi="Arial" w:cs="Arial"/>
          <w:b/>
          <w:bCs/>
          <w:color w:val="008080"/>
          <w:rtl/>
        </w:rPr>
        <w:t>ك</w:t>
      </w:r>
      <w:r>
        <w:rPr>
          <w:rFonts w:ascii="Consolas" w:hAnsi="Consolas"/>
          <w:b/>
          <w:bCs/>
          <w:color w:val="008080"/>
        </w:rPr>
        <w:t>'</w:t>
      </w:r>
      <w:r>
        <w:rPr>
          <w:rFonts w:ascii="Consolas" w:hAnsi="Consolas"/>
          <w:color w:val="000000"/>
        </w:rPr>
        <w:t xml:space="preserve">, </w:t>
      </w:r>
      <w:r>
        <w:rPr>
          <w:rFonts w:ascii="Consolas" w:hAnsi="Consolas"/>
          <w:b/>
          <w:bCs/>
          <w:color w:val="008080"/>
        </w:rPr>
        <w:t>'</w:t>
      </w:r>
      <w:r>
        <w:rPr>
          <w:rFonts w:ascii="Arial" w:hAnsi="Arial" w:cs="Arial"/>
          <w:b/>
          <w:bCs/>
          <w:color w:val="008080"/>
          <w:rtl/>
        </w:rPr>
        <w:t>ط</w:t>
      </w:r>
      <w:r>
        <w:rPr>
          <w:rFonts w:ascii="Consolas" w:hAnsi="Consolas"/>
          <w:b/>
          <w:bCs/>
          <w:color w:val="008080"/>
        </w:rPr>
        <w:t>'</w:t>
      </w:r>
      <w:r>
        <w:rPr>
          <w:rFonts w:ascii="Consolas" w:hAnsi="Consolas"/>
          <w:color w:val="000000"/>
        </w:rPr>
        <w:t xml:space="preserve">, </w:t>
      </w:r>
      <w:r>
        <w:rPr>
          <w:rFonts w:ascii="Consolas" w:hAnsi="Consolas"/>
          <w:b/>
          <w:bCs/>
          <w:color w:val="008080"/>
        </w:rPr>
        <w:t>'</w:t>
      </w:r>
      <w:r>
        <w:rPr>
          <w:rFonts w:ascii="Arial" w:hAnsi="Arial" w:cs="Arial"/>
          <w:b/>
          <w:bCs/>
          <w:color w:val="008080"/>
          <w:rtl/>
        </w:rPr>
        <w:t>ظ</w:t>
      </w:r>
      <w:r>
        <w:rPr>
          <w:rFonts w:ascii="Consolas" w:hAnsi="Consolas"/>
          <w:b/>
          <w:bCs/>
          <w:color w:val="008080"/>
        </w:rPr>
        <w:t>'</w:t>
      </w:r>
      <w:r>
        <w:rPr>
          <w:rFonts w:ascii="Consolas" w:hAnsi="Consolas"/>
          <w:color w:val="000000"/>
        </w:rPr>
        <w:t xml:space="preserve">, </w:t>
      </w:r>
      <w:r>
        <w:rPr>
          <w:rFonts w:ascii="Consolas" w:hAnsi="Consolas"/>
          <w:b/>
          <w:bCs/>
          <w:color w:val="008080"/>
        </w:rPr>
        <w:t>'</w:t>
      </w:r>
      <w:r>
        <w:rPr>
          <w:rFonts w:ascii="Arial" w:hAnsi="Arial" w:cs="Arial"/>
          <w:b/>
          <w:bCs/>
          <w:color w:val="008080"/>
          <w:rtl/>
        </w:rPr>
        <w:t>ز</w:t>
      </w:r>
      <w:r>
        <w:rPr>
          <w:rFonts w:ascii="Consolas" w:hAnsi="Consolas"/>
          <w:b/>
          <w:bCs/>
          <w:color w:val="008080"/>
        </w:rPr>
        <w:t>'</w:t>
      </w:r>
      <w:r>
        <w:rPr>
          <w:rFonts w:ascii="Consolas" w:hAnsi="Consolas"/>
          <w:color w:val="000000"/>
        </w:rPr>
        <w:t xml:space="preserve">, </w:t>
      </w:r>
      <w:r>
        <w:rPr>
          <w:rFonts w:ascii="Consolas" w:hAnsi="Consolas"/>
          <w:b/>
          <w:bCs/>
          <w:color w:val="008080"/>
        </w:rPr>
        <w:t>'</w:t>
      </w:r>
      <w:r>
        <w:rPr>
          <w:rFonts w:ascii="Arial" w:hAnsi="Arial" w:cs="Arial"/>
          <w:b/>
          <w:bCs/>
          <w:color w:val="008080"/>
          <w:rtl/>
        </w:rPr>
        <w:t>و</w:t>
      </w:r>
      <w:r>
        <w:rPr>
          <w:rFonts w:ascii="Consolas" w:hAnsi="Consolas"/>
          <w:b/>
          <w:bCs/>
          <w:color w:val="008080"/>
        </w:rPr>
        <w:t>'</w:t>
      </w:r>
      <w:r>
        <w:rPr>
          <w:rFonts w:ascii="Consolas" w:hAnsi="Consolas"/>
          <w:color w:val="000000"/>
        </w:rPr>
        <w:t xml:space="preserve">, </w:t>
      </w:r>
      <w:r>
        <w:rPr>
          <w:rFonts w:ascii="Consolas" w:hAnsi="Consolas"/>
          <w:b/>
          <w:bCs/>
          <w:color w:val="008080"/>
        </w:rPr>
        <w:t>'</w:t>
      </w:r>
      <w:r>
        <w:rPr>
          <w:rFonts w:ascii="Arial" w:hAnsi="Arial" w:cs="Arial"/>
          <w:b/>
          <w:bCs/>
          <w:color w:val="008080"/>
          <w:rtl/>
        </w:rPr>
        <w:t>ة</w:t>
      </w:r>
      <w:r>
        <w:rPr>
          <w:rFonts w:ascii="Consolas" w:hAnsi="Consolas"/>
          <w:b/>
          <w:bCs/>
          <w:color w:val="008080"/>
        </w:rPr>
        <w:t>'</w:t>
      </w:r>
      <w:r>
        <w:rPr>
          <w:rFonts w:ascii="Consolas" w:hAnsi="Consolas"/>
          <w:color w:val="000000"/>
        </w:rPr>
        <w:t xml:space="preserve">, </w:t>
      </w:r>
      <w:r>
        <w:rPr>
          <w:rFonts w:ascii="Consolas" w:hAnsi="Consolas"/>
          <w:b/>
          <w:bCs/>
          <w:color w:val="008080"/>
        </w:rPr>
        <w:t>'</w:t>
      </w:r>
      <w:r>
        <w:rPr>
          <w:rFonts w:ascii="Arial" w:hAnsi="Arial" w:cs="Arial"/>
          <w:b/>
          <w:bCs/>
          <w:color w:val="008080"/>
          <w:rtl/>
        </w:rPr>
        <w:t>ى</w:t>
      </w:r>
      <w:r>
        <w:rPr>
          <w:rFonts w:ascii="Consolas" w:hAnsi="Consolas"/>
          <w:b/>
          <w:bCs/>
          <w:color w:val="008080"/>
        </w:rPr>
        <w:t>'</w:t>
      </w:r>
      <w:r>
        <w:rPr>
          <w:rFonts w:ascii="Consolas" w:hAnsi="Consolas"/>
          <w:color w:val="000000"/>
        </w:rPr>
        <w:t xml:space="preserve">, </w:t>
      </w:r>
      <w:r>
        <w:rPr>
          <w:rFonts w:ascii="Consolas" w:hAnsi="Consolas"/>
          <w:b/>
          <w:bCs/>
          <w:color w:val="008080"/>
        </w:rPr>
        <w:t>'</w:t>
      </w:r>
      <w:r>
        <w:rPr>
          <w:rFonts w:ascii="Arial" w:hAnsi="Arial" w:cs="Arial"/>
          <w:b/>
          <w:bCs/>
          <w:color w:val="008080"/>
          <w:rtl/>
        </w:rPr>
        <w:t>آ</w:t>
      </w:r>
      <w:r>
        <w:rPr>
          <w:rFonts w:ascii="Consolas" w:hAnsi="Consolas"/>
          <w:b/>
          <w:bCs/>
          <w:color w:val="008080"/>
        </w:rPr>
        <w:t>'</w:t>
      </w:r>
      <w:r>
        <w:rPr>
          <w:rFonts w:ascii="Consolas" w:hAnsi="Consolas"/>
          <w:color w:val="000000"/>
        </w:rPr>
        <w:t xml:space="preserve">, </w:t>
      </w:r>
      <w:r>
        <w:rPr>
          <w:rFonts w:ascii="Consolas" w:hAnsi="Consolas"/>
          <w:b/>
          <w:bCs/>
          <w:color w:val="008080"/>
        </w:rPr>
        <w:t>'</w:t>
      </w:r>
      <w:r>
        <w:rPr>
          <w:rFonts w:ascii="Arial" w:hAnsi="Arial" w:cs="Arial"/>
          <w:b/>
          <w:bCs/>
          <w:color w:val="008080"/>
          <w:rtl/>
        </w:rPr>
        <w:t>لا</w:t>
      </w:r>
      <w:r>
        <w:rPr>
          <w:rFonts w:ascii="Consolas" w:hAnsi="Consolas"/>
          <w:b/>
          <w:bCs/>
          <w:color w:val="008080"/>
        </w:rPr>
        <w:t>'</w:t>
      </w:r>
      <w:r>
        <w:rPr>
          <w:rFonts w:ascii="Consolas" w:hAnsi="Consolas"/>
          <w:color w:val="000000"/>
        </w:rPr>
        <w:t xml:space="preserve">, </w:t>
      </w:r>
      <w:r>
        <w:rPr>
          <w:rFonts w:ascii="Consolas" w:hAnsi="Consolas"/>
          <w:b/>
          <w:bCs/>
          <w:color w:val="008080"/>
        </w:rPr>
        <w:t>'</w:t>
      </w:r>
      <w:r>
        <w:rPr>
          <w:rFonts w:ascii="Arial" w:hAnsi="Arial" w:cs="Arial"/>
          <w:b/>
          <w:bCs/>
          <w:color w:val="008080"/>
          <w:rtl/>
        </w:rPr>
        <w:t>ر</w:t>
      </w:r>
      <w:r>
        <w:rPr>
          <w:rFonts w:ascii="Consolas" w:hAnsi="Consolas"/>
          <w:b/>
          <w:bCs/>
          <w:color w:val="008080"/>
        </w:rPr>
        <w:t>'</w:t>
      </w:r>
      <w:r>
        <w:rPr>
          <w:rFonts w:ascii="Consolas" w:hAnsi="Consolas"/>
          <w:color w:val="000000"/>
        </w:rPr>
        <w:t xml:space="preserve">, </w:t>
      </w:r>
      <w:r>
        <w:rPr>
          <w:rFonts w:ascii="Consolas" w:hAnsi="Consolas"/>
          <w:b/>
          <w:bCs/>
          <w:color w:val="008080"/>
        </w:rPr>
        <w:t>'</w:t>
      </w:r>
      <w:r>
        <w:rPr>
          <w:rFonts w:ascii="Arial" w:hAnsi="Arial" w:cs="Arial"/>
          <w:b/>
          <w:bCs/>
          <w:color w:val="008080"/>
          <w:rtl/>
        </w:rPr>
        <w:t>ؤ</w:t>
      </w:r>
      <w:r>
        <w:rPr>
          <w:rFonts w:ascii="Consolas" w:hAnsi="Consolas"/>
          <w:b/>
          <w:bCs/>
          <w:color w:val="008080"/>
        </w:rPr>
        <w:t>'</w:t>
      </w:r>
      <w:r>
        <w:rPr>
          <w:rFonts w:ascii="Consolas" w:hAnsi="Consolas"/>
          <w:color w:val="000000"/>
        </w:rPr>
        <w:t>,</w:t>
      </w:r>
      <w:r>
        <w:rPr>
          <w:rFonts w:ascii="Consolas" w:hAnsi="Consolas"/>
          <w:b/>
          <w:bCs/>
          <w:color w:val="008080"/>
        </w:rPr>
        <w:t>'</w:t>
      </w:r>
      <w:r>
        <w:rPr>
          <w:rFonts w:ascii="Arial" w:hAnsi="Arial" w:cs="Arial"/>
          <w:b/>
          <w:bCs/>
          <w:color w:val="008080"/>
          <w:rtl/>
        </w:rPr>
        <w:t>ء</w:t>
      </w:r>
      <w:r>
        <w:rPr>
          <w:rFonts w:ascii="Consolas" w:hAnsi="Consolas"/>
          <w:b/>
          <w:bCs/>
          <w:color w:val="008080"/>
        </w:rPr>
        <w:t>'</w:t>
      </w:r>
      <w:r>
        <w:rPr>
          <w:rFonts w:ascii="Consolas" w:hAnsi="Consolas"/>
          <w:b/>
          <w:bCs/>
          <w:color w:val="008080"/>
        </w:rPr>
        <w:br/>
        <w:t xml:space="preserve">          </w:t>
      </w:r>
      <w:r>
        <w:rPr>
          <w:rFonts w:ascii="Consolas" w:hAnsi="Consolas"/>
          <w:color w:val="000000"/>
        </w:rPr>
        <w:t>]</w:t>
      </w:r>
      <w:r>
        <w:rPr>
          <w:rFonts w:ascii="Consolas" w:hAnsi="Consolas"/>
          <w:color w:val="000000"/>
        </w:rPr>
        <w:br/>
      </w:r>
      <w:r>
        <w:rPr>
          <w:rFonts w:ascii="Consolas" w:hAnsi="Consolas"/>
          <w:color w:val="000000"/>
        </w:rPr>
        <w:br/>
        <w:t xml:space="preserve">    </w:t>
      </w:r>
      <w:proofErr w:type="spellStart"/>
      <w:r>
        <w:rPr>
          <w:rFonts w:ascii="Consolas" w:hAnsi="Consolas"/>
          <w:color w:val="000000"/>
        </w:rPr>
        <w:t>ar_tashkeel</w:t>
      </w:r>
      <w:proofErr w:type="spellEnd"/>
      <w:r>
        <w:rPr>
          <w:rFonts w:ascii="Consolas" w:hAnsi="Consolas"/>
          <w:color w:val="000000"/>
        </w:rPr>
        <w:t xml:space="preserve"> = [</w:t>
      </w:r>
      <w:r>
        <w:rPr>
          <w:rFonts w:ascii="Arial" w:hAnsi="Arial" w:cs="Arial"/>
          <w:b/>
          <w:bCs/>
          <w:color w:val="008080"/>
        </w:rPr>
        <w:t>'ِ</w:t>
      </w:r>
      <w:r>
        <w:rPr>
          <w:rFonts w:ascii="Consolas" w:hAnsi="Consolas"/>
          <w:b/>
          <w:bCs/>
          <w:color w:val="008080"/>
        </w:rPr>
        <w:t>'</w:t>
      </w:r>
      <w:r>
        <w:rPr>
          <w:rFonts w:ascii="Consolas" w:hAnsi="Consolas"/>
          <w:color w:val="000000"/>
        </w:rPr>
        <w:t xml:space="preserve">, </w:t>
      </w:r>
      <w:r>
        <w:rPr>
          <w:rFonts w:ascii="Arial" w:hAnsi="Arial" w:cs="Arial"/>
          <w:b/>
          <w:bCs/>
          <w:color w:val="008080"/>
        </w:rPr>
        <w:t>'ُ</w:t>
      </w:r>
      <w:r>
        <w:rPr>
          <w:rFonts w:ascii="Consolas" w:hAnsi="Consolas"/>
          <w:b/>
          <w:bCs/>
          <w:color w:val="008080"/>
        </w:rPr>
        <w:t>'</w:t>
      </w:r>
      <w:r>
        <w:rPr>
          <w:rFonts w:ascii="Consolas" w:hAnsi="Consolas"/>
          <w:color w:val="000000"/>
        </w:rPr>
        <w:t xml:space="preserve">, </w:t>
      </w:r>
      <w:r>
        <w:rPr>
          <w:rFonts w:ascii="Arial" w:hAnsi="Arial" w:cs="Arial"/>
          <w:b/>
          <w:bCs/>
          <w:color w:val="008080"/>
        </w:rPr>
        <w:t>'ٓ</w:t>
      </w:r>
      <w:r>
        <w:rPr>
          <w:rFonts w:ascii="Consolas" w:hAnsi="Consolas"/>
          <w:b/>
          <w:bCs/>
          <w:color w:val="008080"/>
        </w:rPr>
        <w:t>'</w:t>
      </w:r>
      <w:r>
        <w:rPr>
          <w:rFonts w:ascii="Consolas" w:hAnsi="Consolas"/>
          <w:color w:val="000000"/>
        </w:rPr>
        <w:t xml:space="preserve">, </w:t>
      </w:r>
      <w:r>
        <w:rPr>
          <w:rFonts w:ascii="Arial" w:hAnsi="Arial" w:cs="Arial"/>
          <w:b/>
          <w:bCs/>
          <w:color w:val="008080"/>
        </w:rPr>
        <w:t>'ٰ</w:t>
      </w:r>
      <w:r>
        <w:rPr>
          <w:rFonts w:ascii="Consolas" w:hAnsi="Consolas"/>
          <w:b/>
          <w:bCs/>
          <w:color w:val="008080"/>
        </w:rPr>
        <w:t>'</w:t>
      </w:r>
      <w:r>
        <w:rPr>
          <w:rFonts w:ascii="Consolas" w:hAnsi="Consolas"/>
          <w:color w:val="000000"/>
        </w:rPr>
        <w:t xml:space="preserve">, </w:t>
      </w:r>
      <w:r>
        <w:rPr>
          <w:rFonts w:ascii="Arial" w:hAnsi="Arial" w:cs="Arial"/>
          <w:b/>
          <w:bCs/>
          <w:color w:val="008080"/>
        </w:rPr>
        <w:t>'ْ</w:t>
      </w:r>
      <w:r>
        <w:rPr>
          <w:rFonts w:ascii="Consolas" w:hAnsi="Consolas"/>
          <w:b/>
          <w:bCs/>
          <w:color w:val="008080"/>
        </w:rPr>
        <w:t>'</w:t>
      </w:r>
      <w:r>
        <w:rPr>
          <w:rFonts w:ascii="Consolas" w:hAnsi="Consolas"/>
          <w:color w:val="000000"/>
        </w:rPr>
        <w:t xml:space="preserve">, </w:t>
      </w:r>
      <w:r>
        <w:rPr>
          <w:rFonts w:ascii="Arial" w:hAnsi="Arial" w:cs="Arial"/>
          <w:b/>
          <w:bCs/>
          <w:color w:val="008080"/>
        </w:rPr>
        <w:t>'ٌ</w:t>
      </w:r>
      <w:r>
        <w:rPr>
          <w:rFonts w:ascii="Consolas" w:hAnsi="Consolas"/>
          <w:b/>
          <w:bCs/>
          <w:color w:val="008080"/>
        </w:rPr>
        <w:t>'</w:t>
      </w:r>
      <w:r>
        <w:rPr>
          <w:rFonts w:ascii="Consolas" w:hAnsi="Consolas"/>
          <w:color w:val="000000"/>
        </w:rPr>
        <w:t xml:space="preserve">, </w:t>
      </w:r>
      <w:r>
        <w:rPr>
          <w:rFonts w:ascii="Arial" w:hAnsi="Arial" w:cs="Arial"/>
          <w:b/>
          <w:bCs/>
          <w:color w:val="008080"/>
        </w:rPr>
        <w:t>'ٍ</w:t>
      </w:r>
      <w:r>
        <w:rPr>
          <w:rFonts w:ascii="Consolas" w:hAnsi="Consolas"/>
          <w:b/>
          <w:bCs/>
          <w:color w:val="008080"/>
        </w:rPr>
        <w:t>'</w:t>
      </w:r>
      <w:r>
        <w:rPr>
          <w:rFonts w:ascii="Consolas" w:hAnsi="Consolas"/>
          <w:color w:val="000000"/>
        </w:rPr>
        <w:t xml:space="preserve">, </w:t>
      </w:r>
      <w:r>
        <w:rPr>
          <w:rFonts w:ascii="Arial" w:hAnsi="Arial" w:cs="Arial"/>
          <w:b/>
          <w:bCs/>
          <w:color w:val="008080"/>
        </w:rPr>
        <w:t>'ً</w:t>
      </w:r>
      <w:r>
        <w:rPr>
          <w:rFonts w:ascii="Consolas" w:hAnsi="Consolas"/>
          <w:b/>
          <w:bCs/>
          <w:color w:val="008080"/>
        </w:rPr>
        <w:t>'</w:t>
      </w:r>
      <w:r>
        <w:rPr>
          <w:rFonts w:ascii="Consolas" w:hAnsi="Consolas"/>
          <w:color w:val="000000"/>
        </w:rPr>
        <w:t xml:space="preserve">, </w:t>
      </w:r>
      <w:r>
        <w:rPr>
          <w:rFonts w:ascii="Arial" w:hAnsi="Arial" w:cs="Arial"/>
          <w:b/>
          <w:bCs/>
          <w:color w:val="008080"/>
        </w:rPr>
        <w:t>'ّ</w:t>
      </w:r>
      <w:r>
        <w:rPr>
          <w:rFonts w:ascii="Consolas" w:hAnsi="Consolas"/>
          <w:b/>
          <w:bCs/>
          <w:color w:val="008080"/>
        </w:rPr>
        <w:t>'</w:t>
      </w:r>
      <w:r>
        <w:rPr>
          <w:rFonts w:ascii="Consolas" w:hAnsi="Consolas"/>
          <w:color w:val="000000"/>
        </w:rPr>
        <w:t xml:space="preserve">, </w:t>
      </w:r>
      <w:r>
        <w:rPr>
          <w:rFonts w:ascii="Arial" w:hAnsi="Arial" w:cs="Arial"/>
          <w:b/>
          <w:bCs/>
          <w:color w:val="008080"/>
        </w:rPr>
        <w:t>'َ</w:t>
      </w:r>
      <w:r>
        <w:rPr>
          <w:rFonts w:ascii="Consolas" w:hAnsi="Consolas"/>
          <w:b/>
          <w:bCs/>
          <w:color w:val="008080"/>
        </w:rPr>
        <w:t>'</w:t>
      </w:r>
      <w:r>
        <w:rPr>
          <w:rFonts w:ascii="Consolas" w:hAnsi="Consolas"/>
          <w:color w:val="000000"/>
        </w:rPr>
        <w:t>]</w:t>
      </w:r>
      <w:r>
        <w:rPr>
          <w:rFonts w:ascii="Consolas" w:hAnsi="Consolas"/>
          <w:color w:val="000000"/>
        </w:rPr>
        <w:br/>
        <w:t xml:space="preserve">    </w:t>
      </w:r>
      <w:r>
        <w:rPr>
          <w:rFonts w:ascii="Consolas" w:hAnsi="Consolas"/>
          <w:b/>
          <w:bCs/>
          <w:color w:val="008080"/>
        </w:rPr>
        <w:t>"""</w:t>
      </w:r>
      <w:r>
        <w:rPr>
          <w:rFonts w:ascii="Consolas" w:hAnsi="Consolas"/>
          <w:b/>
          <w:bCs/>
          <w:color w:val="008080"/>
        </w:rPr>
        <w:br/>
        <w:t xml:space="preserve">    </w:t>
      </w:r>
      <w:proofErr w:type="spellStart"/>
      <w:r>
        <w:rPr>
          <w:rFonts w:ascii="Consolas" w:hAnsi="Consolas"/>
          <w:b/>
          <w:bCs/>
          <w:color w:val="008080"/>
        </w:rPr>
        <w:t>corpusList</w:t>
      </w:r>
      <w:proofErr w:type="spellEnd"/>
      <w:r>
        <w:rPr>
          <w:rFonts w:ascii="Consolas" w:hAnsi="Consolas"/>
          <w:b/>
          <w:bCs/>
          <w:color w:val="008080"/>
        </w:rPr>
        <w:t xml:space="preserve"> = ['1_corpus.txt',</w:t>
      </w:r>
      <w:r>
        <w:rPr>
          <w:rFonts w:ascii="Consolas" w:hAnsi="Consolas"/>
          <w:b/>
          <w:bCs/>
          <w:color w:val="008080"/>
        </w:rPr>
        <w:br/>
        <w:t xml:space="preserve">                      '2_Watan.txt',</w:t>
      </w:r>
      <w:r>
        <w:rPr>
          <w:rFonts w:ascii="Consolas" w:hAnsi="Consolas"/>
          <w:b/>
          <w:bCs/>
          <w:color w:val="008080"/>
        </w:rPr>
        <w:br/>
        <w:t xml:space="preserve">                      '3_Khaleej.txt',</w:t>
      </w:r>
      <w:r>
        <w:rPr>
          <w:rFonts w:ascii="Consolas" w:hAnsi="Consolas"/>
          <w:b/>
          <w:bCs/>
          <w:color w:val="008080"/>
        </w:rPr>
        <w:br/>
        <w:t xml:space="preserve">                      '4_KACST.txt',</w:t>
      </w:r>
      <w:r>
        <w:rPr>
          <w:rFonts w:ascii="Consolas" w:hAnsi="Consolas"/>
          <w:b/>
          <w:bCs/>
          <w:color w:val="008080"/>
        </w:rPr>
        <w:br/>
        <w:t xml:space="preserve">                      '5_aljazeera.txt',</w:t>
      </w:r>
      <w:r>
        <w:rPr>
          <w:rFonts w:ascii="Consolas" w:hAnsi="Consolas"/>
          <w:b/>
          <w:bCs/>
          <w:color w:val="008080"/>
        </w:rPr>
        <w:br/>
        <w:t xml:space="preserve">                      '6_Tweets-ann.txt',</w:t>
      </w:r>
      <w:r>
        <w:rPr>
          <w:rFonts w:ascii="Consolas" w:hAnsi="Consolas"/>
          <w:b/>
          <w:bCs/>
          <w:color w:val="008080"/>
        </w:rPr>
        <w:br/>
        <w:t xml:space="preserve">                      '7_Tweets-sharp.txt',</w:t>
      </w:r>
      <w:r>
        <w:rPr>
          <w:rFonts w:ascii="Consolas" w:hAnsi="Consolas"/>
          <w:b/>
          <w:bCs/>
          <w:color w:val="008080"/>
        </w:rPr>
        <w:br/>
        <w:t xml:space="preserve">                      '8_Khaleej100.txt',</w:t>
      </w:r>
      <w:r>
        <w:rPr>
          <w:rFonts w:ascii="Consolas" w:hAnsi="Consolas"/>
          <w:b/>
          <w:bCs/>
          <w:color w:val="008080"/>
        </w:rPr>
        <w:br/>
        <w:t xml:space="preserve">                      '9_KACST100.txt',</w:t>
      </w:r>
      <w:r>
        <w:rPr>
          <w:rFonts w:ascii="Consolas" w:hAnsi="Consolas"/>
          <w:b/>
          <w:bCs/>
          <w:color w:val="008080"/>
        </w:rPr>
        <w:br/>
        <w:t xml:space="preserve">                      '10_Watan100.txt',</w:t>
      </w:r>
      <w:r>
        <w:rPr>
          <w:rFonts w:ascii="Consolas" w:hAnsi="Consolas"/>
          <w:b/>
          <w:bCs/>
          <w:color w:val="008080"/>
        </w:rPr>
        <w:br/>
        <w:t xml:space="preserve">                      '11_aljazeera100.txt',</w:t>
      </w:r>
      <w:r>
        <w:rPr>
          <w:rFonts w:ascii="Consolas" w:hAnsi="Consolas"/>
          <w:b/>
          <w:bCs/>
          <w:color w:val="008080"/>
        </w:rPr>
        <w:br/>
        <w:t xml:space="preserve">                      '12_rdi.txt',</w:t>
      </w:r>
      <w:r>
        <w:rPr>
          <w:rFonts w:ascii="Consolas" w:hAnsi="Consolas"/>
          <w:b/>
          <w:bCs/>
          <w:color w:val="008080"/>
        </w:rPr>
        <w:br/>
        <w:t xml:space="preserve">                      '13_Books.txt',</w:t>
      </w:r>
      <w:r>
        <w:rPr>
          <w:rFonts w:ascii="Consolas" w:hAnsi="Consolas"/>
          <w:b/>
          <w:bCs/>
          <w:color w:val="008080"/>
        </w:rPr>
        <w:br/>
        <w:t xml:space="preserve">                      '14_quran.txt',</w:t>
      </w:r>
      <w:r>
        <w:rPr>
          <w:rFonts w:ascii="Consolas" w:hAnsi="Consolas"/>
          <w:b/>
          <w:bCs/>
          <w:color w:val="008080"/>
        </w:rPr>
        <w:br/>
        <w:t xml:space="preserve">                      '15_WikiNewsTruth.txt'</w:t>
      </w:r>
      <w:r>
        <w:rPr>
          <w:rFonts w:ascii="Consolas" w:hAnsi="Consolas"/>
          <w:b/>
          <w:bCs/>
          <w:color w:val="008080"/>
        </w:rPr>
        <w:br/>
      </w:r>
      <w:r>
        <w:rPr>
          <w:rFonts w:ascii="Consolas" w:hAnsi="Consolas"/>
          <w:b/>
          <w:bCs/>
          <w:color w:val="008080"/>
        </w:rPr>
        <w:lastRenderedPageBreak/>
        <w:t xml:space="preserve">                      ]</w:t>
      </w:r>
      <w:r>
        <w:rPr>
          <w:rFonts w:ascii="Consolas" w:hAnsi="Consolas"/>
          <w:b/>
          <w:bCs/>
          <w:color w:val="008080"/>
        </w:rPr>
        <w:br/>
        <w:t xml:space="preserve">    """</w:t>
      </w:r>
      <w:r>
        <w:rPr>
          <w:rFonts w:ascii="Consolas" w:hAnsi="Consolas"/>
          <w:b/>
          <w:bCs/>
          <w:color w:val="008080"/>
        </w:rPr>
        <w:br/>
        <w:t xml:space="preserve">    """</w:t>
      </w:r>
      <w:r>
        <w:rPr>
          <w:rFonts w:ascii="Consolas" w:hAnsi="Consolas"/>
          <w:b/>
          <w:bCs/>
          <w:color w:val="008080"/>
        </w:rPr>
        <w:br/>
        <w:t xml:space="preserve">    </w:t>
      </w:r>
      <w:proofErr w:type="spellStart"/>
      <w:r>
        <w:rPr>
          <w:rFonts w:ascii="Consolas" w:hAnsi="Consolas"/>
          <w:b/>
          <w:bCs/>
          <w:color w:val="008080"/>
        </w:rPr>
        <w:t>Psedocode</w:t>
      </w:r>
      <w:proofErr w:type="spellEnd"/>
      <w:r>
        <w:rPr>
          <w:rFonts w:ascii="Consolas" w:hAnsi="Consolas"/>
          <w:b/>
          <w:bCs/>
          <w:color w:val="008080"/>
        </w:rPr>
        <w:br/>
        <w:t xml:space="preserve">    </w:t>
      </w:r>
      <w:r>
        <w:rPr>
          <w:rFonts w:ascii="Consolas" w:hAnsi="Consolas"/>
          <w:b/>
          <w:bCs/>
          <w:color w:val="008080"/>
        </w:rPr>
        <w:br/>
        <w:t xml:space="preserve">    </w:t>
      </w:r>
      <w:proofErr w:type="spellStart"/>
      <w:r>
        <w:rPr>
          <w:rFonts w:ascii="Consolas" w:hAnsi="Consolas"/>
          <w:b/>
          <w:bCs/>
          <w:color w:val="008080"/>
        </w:rPr>
        <w:t>readCorpusFiles</w:t>
      </w:r>
      <w:proofErr w:type="spellEnd"/>
      <w:r>
        <w:rPr>
          <w:rFonts w:ascii="Consolas" w:hAnsi="Consolas"/>
          <w:b/>
          <w:bCs/>
          <w:color w:val="008080"/>
        </w:rPr>
        <w:t>(</w:t>
      </w:r>
      <w:proofErr w:type="spellStart"/>
      <w:r>
        <w:rPr>
          <w:rFonts w:ascii="Consolas" w:hAnsi="Consolas"/>
          <w:b/>
          <w:bCs/>
          <w:color w:val="008080"/>
        </w:rPr>
        <w:t>filePath</w:t>
      </w:r>
      <w:proofErr w:type="spellEnd"/>
      <w:r>
        <w:rPr>
          <w:rFonts w:ascii="Consolas" w:hAnsi="Consolas"/>
          <w:b/>
          <w:bCs/>
          <w:color w:val="008080"/>
        </w:rPr>
        <w:t>)</w:t>
      </w:r>
      <w:r>
        <w:rPr>
          <w:rFonts w:ascii="Consolas" w:hAnsi="Consolas"/>
          <w:b/>
          <w:bCs/>
          <w:color w:val="008080"/>
        </w:rPr>
        <w:br/>
        <w:t xml:space="preserve">        for </w:t>
      </w:r>
      <w:proofErr w:type="spellStart"/>
      <w:r>
        <w:rPr>
          <w:rFonts w:ascii="Consolas" w:hAnsi="Consolas"/>
          <w:b/>
          <w:bCs/>
          <w:color w:val="008080"/>
        </w:rPr>
        <w:t>fileName</w:t>
      </w:r>
      <w:proofErr w:type="spellEnd"/>
      <w:r>
        <w:rPr>
          <w:rFonts w:ascii="Consolas" w:hAnsi="Consolas"/>
          <w:b/>
          <w:bCs/>
          <w:color w:val="008080"/>
        </w:rPr>
        <w:t xml:space="preserve"> in </w:t>
      </w:r>
      <w:proofErr w:type="spellStart"/>
      <w:r>
        <w:rPr>
          <w:rFonts w:ascii="Consolas" w:hAnsi="Consolas"/>
          <w:b/>
          <w:bCs/>
          <w:color w:val="008080"/>
        </w:rPr>
        <w:t>filePath</w:t>
      </w:r>
      <w:proofErr w:type="spellEnd"/>
      <w:r>
        <w:rPr>
          <w:rFonts w:ascii="Consolas" w:hAnsi="Consolas"/>
          <w:b/>
          <w:bCs/>
          <w:color w:val="008080"/>
        </w:rPr>
        <w:br/>
        <w:t xml:space="preserve">            </w:t>
      </w:r>
      <w:proofErr w:type="spellStart"/>
      <w:r>
        <w:rPr>
          <w:rFonts w:ascii="Consolas" w:hAnsi="Consolas"/>
          <w:b/>
          <w:bCs/>
          <w:color w:val="008080"/>
        </w:rPr>
        <w:t>getLines</w:t>
      </w:r>
      <w:proofErr w:type="spellEnd"/>
      <w:r>
        <w:rPr>
          <w:rFonts w:ascii="Consolas" w:hAnsi="Consolas"/>
          <w:b/>
          <w:bCs/>
          <w:color w:val="008080"/>
        </w:rPr>
        <w:t>(</w:t>
      </w:r>
      <w:proofErr w:type="spellStart"/>
      <w:r>
        <w:rPr>
          <w:rFonts w:ascii="Consolas" w:hAnsi="Consolas"/>
          <w:b/>
          <w:bCs/>
          <w:color w:val="008080"/>
        </w:rPr>
        <w:t>fileName</w:t>
      </w:r>
      <w:proofErr w:type="spellEnd"/>
      <w:r>
        <w:rPr>
          <w:rFonts w:ascii="Consolas" w:hAnsi="Consolas"/>
          <w:b/>
          <w:bCs/>
          <w:color w:val="008080"/>
        </w:rPr>
        <w:t>)</w:t>
      </w:r>
      <w:r>
        <w:rPr>
          <w:rFonts w:ascii="Consolas" w:hAnsi="Consolas"/>
          <w:b/>
          <w:bCs/>
          <w:color w:val="008080"/>
        </w:rPr>
        <w:br/>
        <w:t xml:space="preserve">    </w:t>
      </w:r>
      <w:proofErr w:type="spellStart"/>
      <w:r>
        <w:rPr>
          <w:rFonts w:ascii="Consolas" w:hAnsi="Consolas"/>
          <w:b/>
          <w:bCs/>
          <w:color w:val="008080"/>
        </w:rPr>
        <w:t>getLines</w:t>
      </w:r>
      <w:proofErr w:type="spellEnd"/>
      <w:r>
        <w:rPr>
          <w:rFonts w:ascii="Consolas" w:hAnsi="Consolas"/>
          <w:b/>
          <w:bCs/>
          <w:color w:val="008080"/>
        </w:rPr>
        <w:t>(</w:t>
      </w:r>
      <w:proofErr w:type="spellStart"/>
      <w:r>
        <w:rPr>
          <w:rFonts w:ascii="Consolas" w:hAnsi="Consolas"/>
          <w:b/>
          <w:bCs/>
          <w:color w:val="008080"/>
        </w:rPr>
        <w:t>fileName</w:t>
      </w:r>
      <w:proofErr w:type="spellEnd"/>
      <w:r>
        <w:rPr>
          <w:rFonts w:ascii="Consolas" w:hAnsi="Consolas"/>
          <w:b/>
          <w:bCs/>
          <w:color w:val="008080"/>
        </w:rPr>
        <w:t>)</w:t>
      </w:r>
      <w:r>
        <w:rPr>
          <w:rFonts w:ascii="Consolas" w:hAnsi="Consolas"/>
          <w:b/>
          <w:bCs/>
          <w:color w:val="008080"/>
        </w:rPr>
        <w:br/>
        <w:t xml:space="preserve">        for line in </w:t>
      </w:r>
      <w:proofErr w:type="spellStart"/>
      <w:r>
        <w:rPr>
          <w:rFonts w:ascii="Consolas" w:hAnsi="Consolas"/>
          <w:b/>
          <w:bCs/>
          <w:color w:val="008080"/>
        </w:rPr>
        <w:t>fileName</w:t>
      </w:r>
      <w:proofErr w:type="spellEnd"/>
      <w:r>
        <w:rPr>
          <w:rFonts w:ascii="Consolas" w:hAnsi="Consolas"/>
          <w:b/>
          <w:bCs/>
          <w:color w:val="008080"/>
        </w:rPr>
        <w:br/>
        <w:t xml:space="preserve">            </w:t>
      </w:r>
      <w:proofErr w:type="spellStart"/>
      <w:r>
        <w:rPr>
          <w:rFonts w:ascii="Consolas" w:hAnsi="Consolas"/>
          <w:b/>
          <w:bCs/>
          <w:color w:val="008080"/>
        </w:rPr>
        <w:t>splitLineIntoWords</w:t>
      </w:r>
      <w:proofErr w:type="spellEnd"/>
      <w:r>
        <w:rPr>
          <w:rFonts w:ascii="Consolas" w:hAnsi="Consolas"/>
          <w:b/>
          <w:bCs/>
          <w:color w:val="008080"/>
        </w:rPr>
        <w:t>(line)</w:t>
      </w:r>
      <w:r>
        <w:rPr>
          <w:rFonts w:ascii="Consolas" w:hAnsi="Consolas"/>
          <w:b/>
          <w:bCs/>
          <w:color w:val="008080"/>
        </w:rPr>
        <w:br/>
        <w:t xml:space="preserve">    </w:t>
      </w:r>
      <w:proofErr w:type="spellStart"/>
      <w:r>
        <w:rPr>
          <w:rFonts w:ascii="Consolas" w:hAnsi="Consolas"/>
          <w:b/>
          <w:bCs/>
          <w:color w:val="008080"/>
        </w:rPr>
        <w:t>splitLineIntoWords</w:t>
      </w:r>
      <w:proofErr w:type="spellEnd"/>
      <w:r>
        <w:rPr>
          <w:rFonts w:ascii="Consolas" w:hAnsi="Consolas"/>
          <w:b/>
          <w:bCs/>
          <w:color w:val="008080"/>
        </w:rPr>
        <w:t>(line)</w:t>
      </w:r>
      <w:r>
        <w:rPr>
          <w:rFonts w:ascii="Consolas" w:hAnsi="Consolas"/>
          <w:b/>
          <w:bCs/>
          <w:color w:val="008080"/>
        </w:rPr>
        <w:br/>
        <w:t xml:space="preserve">        for word in </w:t>
      </w:r>
      <w:proofErr w:type="spellStart"/>
      <w:r>
        <w:rPr>
          <w:rFonts w:ascii="Consolas" w:hAnsi="Consolas"/>
          <w:b/>
          <w:bCs/>
          <w:color w:val="008080"/>
        </w:rPr>
        <w:t>line.split</w:t>
      </w:r>
      <w:proofErr w:type="spellEnd"/>
      <w:r>
        <w:rPr>
          <w:rFonts w:ascii="Consolas" w:hAnsi="Consolas"/>
          <w:b/>
          <w:bCs/>
          <w:color w:val="008080"/>
        </w:rPr>
        <w:t>(</w:t>
      </w:r>
      <w:proofErr w:type="spellStart"/>
      <w:r>
        <w:rPr>
          <w:rFonts w:ascii="Consolas" w:hAnsi="Consolas"/>
          <w:b/>
          <w:bCs/>
          <w:color w:val="008080"/>
        </w:rPr>
        <w:t>whiteSpace</w:t>
      </w:r>
      <w:proofErr w:type="spellEnd"/>
      <w:r>
        <w:rPr>
          <w:rFonts w:ascii="Consolas" w:hAnsi="Consolas"/>
          <w:b/>
          <w:bCs/>
          <w:color w:val="008080"/>
        </w:rPr>
        <w:t>)</w:t>
      </w:r>
      <w:r>
        <w:rPr>
          <w:rFonts w:ascii="Consolas" w:hAnsi="Consolas"/>
          <w:b/>
          <w:bCs/>
          <w:color w:val="008080"/>
        </w:rPr>
        <w:br/>
        <w:t xml:space="preserve">        </w:t>
      </w:r>
      <w:proofErr w:type="spellStart"/>
      <w:r>
        <w:rPr>
          <w:rFonts w:ascii="Consolas" w:hAnsi="Consolas"/>
          <w:b/>
          <w:bCs/>
          <w:color w:val="008080"/>
        </w:rPr>
        <w:t>filterWord</w:t>
      </w:r>
      <w:proofErr w:type="spellEnd"/>
      <w:r>
        <w:rPr>
          <w:rFonts w:ascii="Consolas" w:hAnsi="Consolas"/>
          <w:b/>
          <w:bCs/>
          <w:color w:val="008080"/>
        </w:rPr>
        <w:t>(word)</w:t>
      </w:r>
      <w:r>
        <w:rPr>
          <w:rFonts w:ascii="Consolas" w:hAnsi="Consolas"/>
          <w:b/>
          <w:bCs/>
          <w:color w:val="008080"/>
        </w:rPr>
        <w:br/>
        <w:t xml:space="preserve">    </w:t>
      </w:r>
      <w:proofErr w:type="spellStart"/>
      <w:r>
        <w:rPr>
          <w:rFonts w:ascii="Consolas" w:hAnsi="Consolas"/>
          <w:b/>
          <w:bCs/>
          <w:color w:val="008080"/>
        </w:rPr>
        <w:t>filterword</w:t>
      </w:r>
      <w:proofErr w:type="spellEnd"/>
      <w:r>
        <w:rPr>
          <w:rFonts w:ascii="Consolas" w:hAnsi="Consolas"/>
          <w:b/>
          <w:bCs/>
          <w:color w:val="008080"/>
        </w:rPr>
        <w:t>(word)</w:t>
      </w:r>
      <w:r>
        <w:rPr>
          <w:rFonts w:ascii="Consolas" w:hAnsi="Consolas"/>
          <w:b/>
          <w:bCs/>
          <w:color w:val="008080"/>
        </w:rPr>
        <w:br/>
        <w:t xml:space="preserve">        if word not contains (char in </w:t>
      </w:r>
      <w:proofErr w:type="spellStart"/>
      <w:r>
        <w:rPr>
          <w:rFonts w:ascii="Consolas" w:hAnsi="Consolas"/>
          <w:b/>
          <w:bCs/>
          <w:color w:val="008080"/>
        </w:rPr>
        <w:t>arabic_punctuations</w:t>
      </w:r>
      <w:proofErr w:type="spellEnd"/>
      <w:r>
        <w:rPr>
          <w:rFonts w:ascii="Consolas" w:hAnsi="Consolas"/>
          <w:b/>
          <w:bCs/>
          <w:color w:val="008080"/>
        </w:rPr>
        <w:t>)</w:t>
      </w:r>
      <w:r>
        <w:rPr>
          <w:rFonts w:ascii="Consolas" w:hAnsi="Consolas"/>
          <w:b/>
          <w:bCs/>
          <w:color w:val="008080"/>
        </w:rPr>
        <w:br/>
        <w:t xml:space="preserve">            </w:t>
      </w:r>
      <w:proofErr w:type="spellStart"/>
      <w:r>
        <w:rPr>
          <w:rFonts w:ascii="Consolas" w:hAnsi="Consolas"/>
          <w:b/>
          <w:bCs/>
          <w:color w:val="008080"/>
        </w:rPr>
        <w:t>storeRealWordsInOneFile</w:t>
      </w:r>
      <w:proofErr w:type="spellEnd"/>
      <w:r>
        <w:rPr>
          <w:rFonts w:ascii="Consolas" w:hAnsi="Consolas"/>
          <w:b/>
          <w:bCs/>
          <w:color w:val="008080"/>
        </w:rPr>
        <w:t>(word)</w:t>
      </w:r>
      <w:r>
        <w:rPr>
          <w:rFonts w:ascii="Consolas" w:hAnsi="Consolas"/>
          <w:b/>
          <w:bCs/>
          <w:color w:val="008080"/>
        </w:rPr>
        <w:br/>
        <w:t xml:space="preserve">    </w:t>
      </w:r>
      <w:proofErr w:type="spellStart"/>
      <w:r>
        <w:rPr>
          <w:rFonts w:ascii="Consolas" w:hAnsi="Consolas"/>
          <w:b/>
          <w:bCs/>
          <w:color w:val="008080"/>
        </w:rPr>
        <w:t>storeRealWordsInOneFile</w:t>
      </w:r>
      <w:proofErr w:type="spellEnd"/>
      <w:r>
        <w:rPr>
          <w:rFonts w:ascii="Consolas" w:hAnsi="Consolas"/>
          <w:b/>
          <w:bCs/>
          <w:color w:val="008080"/>
        </w:rPr>
        <w:t>(word)</w:t>
      </w:r>
      <w:r>
        <w:rPr>
          <w:rFonts w:ascii="Consolas" w:hAnsi="Consolas"/>
          <w:b/>
          <w:bCs/>
          <w:color w:val="008080"/>
        </w:rPr>
        <w:br/>
        <w:t xml:space="preserve">        </w:t>
      </w:r>
      <w:proofErr w:type="spellStart"/>
      <w:r>
        <w:rPr>
          <w:rFonts w:ascii="Consolas" w:hAnsi="Consolas"/>
          <w:b/>
          <w:bCs/>
          <w:color w:val="008080"/>
        </w:rPr>
        <w:t>insertIntoMainCorpus</w:t>
      </w:r>
      <w:proofErr w:type="spellEnd"/>
      <w:r>
        <w:rPr>
          <w:rFonts w:ascii="Consolas" w:hAnsi="Consolas"/>
          <w:b/>
          <w:bCs/>
          <w:color w:val="008080"/>
        </w:rPr>
        <w:t>(word)</w:t>
      </w:r>
      <w:r>
        <w:rPr>
          <w:rFonts w:ascii="Consolas" w:hAnsi="Consolas"/>
          <w:b/>
          <w:bCs/>
          <w:color w:val="008080"/>
        </w:rPr>
        <w:br/>
        <w:t xml:space="preserve">    """</w:t>
      </w:r>
      <w:r>
        <w:rPr>
          <w:rFonts w:ascii="Consolas" w:hAnsi="Consolas"/>
          <w:b/>
          <w:bCs/>
          <w:color w:val="008080"/>
        </w:rPr>
        <w:br/>
        <w:t xml:space="preserve">    </w:t>
      </w:r>
      <w:proofErr w:type="spellStart"/>
      <w:r>
        <w:rPr>
          <w:rFonts w:ascii="Consolas" w:hAnsi="Consolas"/>
          <w:b/>
          <w:bCs/>
          <w:color w:val="000080"/>
        </w:rPr>
        <w:t>def</w:t>
      </w:r>
      <w:proofErr w:type="spellEnd"/>
      <w:r>
        <w:rPr>
          <w:rFonts w:ascii="Consolas" w:hAnsi="Consolas"/>
          <w:b/>
          <w:bCs/>
          <w:color w:val="000080"/>
        </w:rPr>
        <w:t xml:space="preserve"> </w:t>
      </w:r>
      <w:proofErr w:type="spellStart"/>
      <w:r>
        <w:rPr>
          <w:rFonts w:ascii="Consolas" w:hAnsi="Consolas"/>
          <w:color w:val="000000"/>
        </w:rPr>
        <w:t>readFile</w:t>
      </w:r>
      <w:proofErr w:type="spellEnd"/>
      <w:r>
        <w:rPr>
          <w:rFonts w:ascii="Consolas" w:hAnsi="Consolas"/>
          <w:color w:val="000000"/>
        </w:rPr>
        <w:t>(</w:t>
      </w:r>
      <w:r>
        <w:rPr>
          <w:rFonts w:ascii="Consolas" w:hAnsi="Consolas"/>
          <w:color w:val="94558D"/>
        </w:rPr>
        <w:t>self</w:t>
      </w:r>
      <w:r>
        <w:rPr>
          <w:rFonts w:ascii="Consolas" w:hAnsi="Consolas"/>
          <w:color w:val="000000"/>
        </w:rPr>
        <w:t>):</w:t>
      </w:r>
      <w:r>
        <w:rPr>
          <w:rFonts w:ascii="Consolas" w:hAnsi="Consolas"/>
          <w:color w:val="000000"/>
        </w:rPr>
        <w:br/>
        <w:t xml:space="preserve">        corpusPath=</w:t>
      </w:r>
      <w:r>
        <w:rPr>
          <w:rFonts w:ascii="Consolas" w:hAnsi="Consolas"/>
          <w:b/>
          <w:bCs/>
          <w:color w:val="008080"/>
        </w:rPr>
        <w:t>"C:</w:t>
      </w:r>
      <w:r>
        <w:rPr>
          <w:rFonts w:ascii="Consolas" w:hAnsi="Consolas"/>
          <w:b/>
          <w:bCs/>
          <w:color w:val="000080"/>
        </w:rPr>
        <w:t>\\</w:t>
      </w:r>
      <w:r>
        <w:rPr>
          <w:rFonts w:ascii="Consolas" w:hAnsi="Consolas"/>
          <w:b/>
          <w:bCs/>
          <w:color w:val="008080"/>
        </w:rPr>
        <w:t>Users</w:t>
      </w:r>
      <w:r>
        <w:rPr>
          <w:rFonts w:ascii="Consolas" w:hAnsi="Consolas"/>
          <w:b/>
          <w:bCs/>
          <w:color w:val="000080"/>
        </w:rPr>
        <w:t>\\</w:t>
      </w:r>
      <w:r>
        <w:rPr>
          <w:rFonts w:ascii="Consolas" w:hAnsi="Consolas"/>
          <w:b/>
          <w:bCs/>
          <w:color w:val="008080"/>
        </w:rPr>
        <w:t>mohammad.nassar</w:t>
      </w:r>
      <w:r>
        <w:rPr>
          <w:rFonts w:ascii="Consolas" w:hAnsi="Consolas"/>
          <w:b/>
          <w:bCs/>
          <w:color w:val="000080"/>
        </w:rPr>
        <w:t>\\</w:t>
      </w:r>
      <w:r>
        <w:rPr>
          <w:rFonts w:ascii="Consolas" w:hAnsi="Consolas"/>
          <w:b/>
          <w:bCs/>
          <w:color w:val="008080"/>
        </w:rPr>
        <w:t>PycharmProjects</w:t>
      </w:r>
      <w:r>
        <w:rPr>
          <w:rFonts w:ascii="Consolas" w:hAnsi="Consolas"/>
          <w:b/>
          <w:bCs/>
          <w:color w:val="000080"/>
        </w:rPr>
        <w:t>\\</w:t>
      </w:r>
      <w:r>
        <w:rPr>
          <w:rFonts w:ascii="Consolas" w:hAnsi="Consolas"/>
          <w:b/>
          <w:bCs/>
          <w:color w:val="008080"/>
        </w:rPr>
        <w:t>MSProject</w:t>
      </w:r>
      <w:r>
        <w:rPr>
          <w:rFonts w:ascii="Consolas" w:hAnsi="Consolas"/>
          <w:b/>
          <w:bCs/>
          <w:color w:val="000080"/>
        </w:rPr>
        <w:t>\\</w:t>
      </w:r>
      <w:r>
        <w:rPr>
          <w:rFonts w:ascii="Consolas" w:hAnsi="Consolas"/>
          <w:b/>
          <w:bCs/>
          <w:color w:val="008080"/>
        </w:rPr>
        <w:t>MSThesis</w:t>
      </w:r>
      <w:r>
        <w:rPr>
          <w:rFonts w:ascii="Consolas" w:hAnsi="Consolas"/>
          <w:b/>
          <w:bCs/>
          <w:color w:val="000080"/>
        </w:rPr>
        <w:t>\\</w:t>
      </w:r>
      <w:r>
        <w:rPr>
          <w:rFonts w:ascii="Consolas" w:hAnsi="Consolas"/>
          <w:b/>
          <w:bCs/>
          <w:color w:val="008080"/>
        </w:rPr>
        <w:t>CorporaDS"</w:t>
      </w:r>
      <w:r>
        <w:rPr>
          <w:rFonts w:ascii="Consolas" w:hAnsi="Consolas"/>
          <w:b/>
          <w:bCs/>
          <w:color w:val="008080"/>
        </w:rPr>
        <w:br/>
        <w:t xml:space="preserve">        </w:t>
      </w:r>
      <w:r>
        <w:rPr>
          <w:rFonts w:ascii="Consolas" w:hAnsi="Consolas"/>
          <w:color w:val="000000"/>
        </w:rPr>
        <w:t>ProcessedDSPath=</w:t>
      </w:r>
      <w:r>
        <w:rPr>
          <w:rFonts w:ascii="Consolas" w:hAnsi="Consolas"/>
          <w:b/>
          <w:bCs/>
          <w:color w:val="008080"/>
        </w:rPr>
        <w:t>"C:</w:t>
      </w:r>
      <w:r>
        <w:rPr>
          <w:rFonts w:ascii="Consolas" w:hAnsi="Consolas"/>
          <w:b/>
          <w:bCs/>
          <w:color w:val="000080"/>
        </w:rPr>
        <w:t>\\</w:t>
      </w:r>
      <w:r>
        <w:rPr>
          <w:rFonts w:ascii="Consolas" w:hAnsi="Consolas"/>
          <w:b/>
          <w:bCs/>
          <w:color w:val="008080"/>
        </w:rPr>
        <w:t>Users</w:t>
      </w:r>
      <w:r>
        <w:rPr>
          <w:rFonts w:ascii="Consolas" w:hAnsi="Consolas"/>
          <w:b/>
          <w:bCs/>
          <w:color w:val="000080"/>
        </w:rPr>
        <w:t>\\</w:t>
      </w:r>
      <w:r>
        <w:rPr>
          <w:rFonts w:ascii="Consolas" w:hAnsi="Consolas"/>
          <w:b/>
          <w:bCs/>
          <w:color w:val="008080"/>
        </w:rPr>
        <w:t>mohammad.nassar</w:t>
      </w:r>
      <w:r>
        <w:rPr>
          <w:rFonts w:ascii="Consolas" w:hAnsi="Consolas"/>
          <w:b/>
          <w:bCs/>
          <w:color w:val="000080"/>
        </w:rPr>
        <w:t>\\</w:t>
      </w:r>
      <w:r>
        <w:rPr>
          <w:rFonts w:ascii="Consolas" w:hAnsi="Consolas"/>
          <w:b/>
          <w:bCs/>
          <w:color w:val="008080"/>
        </w:rPr>
        <w:t>PycharmProjects</w:t>
      </w:r>
      <w:r>
        <w:rPr>
          <w:rFonts w:ascii="Consolas" w:hAnsi="Consolas"/>
          <w:b/>
          <w:bCs/>
          <w:color w:val="000080"/>
        </w:rPr>
        <w:t>\\</w:t>
      </w:r>
      <w:r>
        <w:rPr>
          <w:rFonts w:ascii="Consolas" w:hAnsi="Consolas"/>
          <w:b/>
          <w:bCs/>
          <w:color w:val="008080"/>
        </w:rPr>
        <w:t>MSProject</w:t>
      </w:r>
      <w:r>
        <w:rPr>
          <w:rFonts w:ascii="Consolas" w:hAnsi="Consolas"/>
          <w:b/>
          <w:bCs/>
          <w:color w:val="000080"/>
        </w:rPr>
        <w:t>\\</w:t>
      </w:r>
      <w:r>
        <w:rPr>
          <w:rFonts w:ascii="Consolas" w:hAnsi="Consolas"/>
          <w:b/>
          <w:bCs/>
          <w:color w:val="008080"/>
        </w:rPr>
        <w:t>MSThesis</w:t>
      </w:r>
      <w:r>
        <w:rPr>
          <w:rFonts w:ascii="Consolas" w:hAnsi="Consolas"/>
          <w:b/>
          <w:bCs/>
          <w:color w:val="000080"/>
        </w:rPr>
        <w:t>\\</w:t>
      </w:r>
      <w:r>
        <w:rPr>
          <w:rFonts w:ascii="Consolas" w:hAnsi="Consolas"/>
          <w:b/>
          <w:bCs/>
          <w:color w:val="008080"/>
        </w:rPr>
        <w:t>ProcessedDS"</w:t>
      </w:r>
      <w:r>
        <w:rPr>
          <w:rFonts w:ascii="Consolas" w:hAnsi="Consolas"/>
          <w:b/>
          <w:bCs/>
          <w:color w:val="008080"/>
        </w:rPr>
        <w:br/>
        <w:t xml:space="preserve">        </w:t>
      </w:r>
      <w:proofErr w:type="spellStart"/>
      <w:r>
        <w:rPr>
          <w:rFonts w:ascii="Consolas" w:hAnsi="Consolas"/>
          <w:color w:val="000000"/>
        </w:rPr>
        <w:t>WordStatisticeFile</w:t>
      </w:r>
      <w:proofErr w:type="spellEnd"/>
      <w:r>
        <w:rPr>
          <w:rFonts w:ascii="Consolas" w:hAnsi="Consolas"/>
          <w:color w:val="000000"/>
        </w:rPr>
        <w:t xml:space="preserve"> = </w:t>
      </w:r>
      <w:r>
        <w:rPr>
          <w:rFonts w:ascii="Consolas" w:hAnsi="Consolas"/>
          <w:color w:val="000080"/>
        </w:rPr>
        <w:t>open</w:t>
      </w:r>
      <w:r>
        <w:rPr>
          <w:rFonts w:ascii="Consolas" w:hAnsi="Consolas"/>
          <w:color w:val="000000"/>
        </w:rPr>
        <w:t>(</w:t>
      </w:r>
      <w:proofErr w:type="spellStart"/>
      <w:r>
        <w:rPr>
          <w:rFonts w:ascii="Consolas" w:hAnsi="Consolas"/>
          <w:color w:val="000000"/>
        </w:rPr>
        <w:t>ProcessedDSPath</w:t>
      </w:r>
      <w:proofErr w:type="spellEnd"/>
      <w:r>
        <w:rPr>
          <w:rFonts w:ascii="Consolas" w:hAnsi="Consolas"/>
          <w:color w:val="000000"/>
        </w:rPr>
        <w:t xml:space="preserve"> + </w:t>
      </w:r>
      <w:r>
        <w:rPr>
          <w:rFonts w:ascii="Consolas" w:hAnsi="Consolas"/>
          <w:b/>
          <w:bCs/>
          <w:color w:val="008080"/>
        </w:rPr>
        <w:t>"</w:t>
      </w:r>
      <w:r>
        <w:rPr>
          <w:rFonts w:ascii="Consolas" w:hAnsi="Consolas"/>
          <w:b/>
          <w:bCs/>
          <w:color w:val="000080"/>
        </w:rPr>
        <w:t>\\</w:t>
      </w:r>
      <w:r>
        <w:rPr>
          <w:rFonts w:ascii="Consolas" w:hAnsi="Consolas"/>
          <w:b/>
          <w:bCs/>
          <w:color w:val="008080"/>
        </w:rPr>
        <w:t xml:space="preserve">" </w:t>
      </w:r>
      <w:r>
        <w:rPr>
          <w:rFonts w:ascii="Consolas" w:hAnsi="Consolas"/>
          <w:color w:val="000000"/>
        </w:rPr>
        <w:t xml:space="preserve">+ </w:t>
      </w:r>
      <w:r>
        <w:rPr>
          <w:rFonts w:ascii="Consolas" w:hAnsi="Consolas"/>
          <w:b/>
          <w:bCs/>
          <w:color w:val="008080"/>
        </w:rPr>
        <w:t xml:space="preserve">"WordStatisticeFile.txt" </w:t>
      </w:r>
      <w:r>
        <w:rPr>
          <w:rFonts w:ascii="Consolas" w:hAnsi="Consolas"/>
          <w:color w:val="000000"/>
        </w:rPr>
        <w:t xml:space="preserve">, </w:t>
      </w:r>
      <w:r>
        <w:rPr>
          <w:rFonts w:ascii="Consolas" w:hAnsi="Consolas"/>
          <w:b/>
          <w:bCs/>
          <w:color w:val="008080"/>
        </w:rPr>
        <w:t>'a'</w:t>
      </w:r>
      <w:r>
        <w:rPr>
          <w:rFonts w:ascii="Consolas" w:hAnsi="Consolas"/>
          <w:color w:val="000000"/>
        </w:rPr>
        <w:t xml:space="preserve">, </w:t>
      </w:r>
      <w:r>
        <w:rPr>
          <w:rFonts w:ascii="Consolas" w:hAnsi="Consolas"/>
          <w:color w:val="660099"/>
        </w:rPr>
        <w:t>encoding</w:t>
      </w:r>
      <w:r>
        <w:rPr>
          <w:rFonts w:ascii="Consolas" w:hAnsi="Consolas"/>
          <w:color w:val="000000"/>
        </w:rPr>
        <w:t>=</w:t>
      </w:r>
      <w:r>
        <w:rPr>
          <w:rFonts w:ascii="Consolas" w:hAnsi="Consolas"/>
          <w:b/>
          <w:bCs/>
          <w:color w:val="008080"/>
        </w:rPr>
        <w:t>'utf-8'</w:t>
      </w:r>
      <w:r>
        <w:rPr>
          <w:rFonts w:ascii="Consolas" w:hAnsi="Consolas"/>
          <w:color w:val="000000"/>
        </w:rPr>
        <w:t>)</w:t>
      </w:r>
      <w:r>
        <w:rPr>
          <w:rFonts w:ascii="Consolas" w:hAnsi="Consolas"/>
          <w:color w:val="000000"/>
        </w:rPr>
        <w:br/>
        <w:t xml:space="preserve">        </w:t>
      </w:r>
      <w:proofErr w:type="spellStart"/>
      <w:r>
        <w:rPr>
          <w:rFonts w:ascii="Consolas" w:hAnsi="Consolas"/>
          <w:color w:val="000000"/>
        </w:rPr>
        <w:t>FileAppender_All_Tokenized</w:t>
      </w:r>
      <w:proofErr w:type="spellEnd"/>
      <w:r>
        <w:rPr>
          <w:rFonts w:ascii="Consolas" w:hAnsi="Consolas"/>
          <w:color w:val="000000"/>
        </w:rPr>
        <w:t xml:space="preserve"> = </w:t>
      </w:r>
      <w:r>
        <w:rPr>
          <w:rFonts w:ascii="Consolas" w:hAnsi="Consolas"/>
          <w:color w:val="000080"/>
        </w:rPr>
        <w:t>open</w:t>
      </w:r>
      <w:r>
        <w:rPr>
          <w:rFonts w:ascii="Consolas" w:hAnsi="Consolas"/>
          <w:color w:val="000000"/>
        </w:rPr>
        <w:t>(</w:t>
      </w:r>
      <w:proofErr w:type="spellStart"/>
      <w:r>
        <w:rPr>
          <w:rFonts w:ascii="Consolas" w:hAnsi="Consolas"/>
          <w:color w:val="000000"/>
        </w:rPr>
        <w:t>ProcessedDSPath</w:t>
      </w:r>
      <w:proofErr w:type="spellEnd"/>
      <w:r>
        <w:rPr>
          <w:rFonts w:ascii="Consolas" w:hAnsi="Consolas"/>
          <w:color w:val="000000"/>
        </w:rPr>
        <w:t xml:space="preserve"> + </w:t>
      </w:r>
      <w:r>
        <w:rPr>
          <w:rFonts w:ascii="Consolas" w:hAnsi="Consolas"/>
          <w:b/>
          <w:bCs/>
          <w:color w:val="008080"/>
        </w:rPr>
        <w:t>"</w:t>
      </w:r>
      <w:r>
        <w:rPr>
          <w:rFonts w:ascii="Consolas" w:hAnsi="Consolas"/>
          <w:b/>
          <w:bCs/>
          <w:color w:val="000080"/>
        </w:rPr>
        <w:t>\\</w:t>
      </w:r>
      <w:r>
        <w:rPr>
          <w:rFonts w:ascii="Consolas" w:hAnsi="Consolas"/>
          <w:b/>
          <w:bCs/>
          <w:color w:val="008080"/>
        </w:rPr>
        <w:t xml:space="preserve">" </w:t>
      </w:r>
      <w:r>
        <w:rPr>
          <w:rFonts w:ascii="Consolas" w:hAnsi="Consolas"/>
          <w:color w:val="000000"/>
        </w:rPr>
        <w:t xml:space="preserve">+ </w:t>
      </w:r>
      <w:r>
        <w:rPr>
          <w:rFonts w:ascii="Consolas" w:hAnsi="Consolas"/>
          <w:b/>
          <w:bCs/>
          <w:color w:val="008080"/>
        </w:rPr>
        <w:t>"Tokenized_All_v5.txt"</w:t>
      </w:r>
      <w:r>
        <w:rPr>
          <w:rFonts w:ascii="Consolas" w:hAnsi="Consolas"/>
          <w:color w:val="000000"/>
        </w:rPr>
        <w:t xml:space="preserve">, </w:t>
      </w:r>
      <w:r>
        <w:rPr>
          <w:rFonts w:ascii="Consolas" w:hAnsi="Consolas"/>
          <w:b/>
          <w:bCs/>
          <w:color w:val="008080"/>
        </w:rPr>
        <w:t>'a'</w:t>
      </w:r>
      <w:r>
        <w:rPr>
          <w:rFonts w:ascii="Consolas" w:hAnsi="Consolas"/>
          <w:color w:val="000000"/>
        </w:rPr>
        <w:t xml:space="preserve">, </w:t>
      </w:r>
      <w:r>
        <w:rPr>
          <w:rFonts w:ascii="Consolas" w:hAnsi="Consolas"/>
          <w:color w:val="660099"/>
        </w:rPr>
        <w:t>encoding</w:t>
      </w:r>
      <w:r>
        <w:rPr>
          <w:rFonts w:ascii="Consolas" w:hAnsi="Consolas"/>
          <w:color w:val="000000"/>
        </w:rPr>
        <w:t>=</w:t>
      </w:r>
      <w:r>
        <w:rPr>
          <w:rFonts w:ascii="Consolas" w:hAnsi="Consolas"/>
          <w:b/>
          <w:bCs/>
          <w:color w:val="008080"/>
        </w:rPr>
        <w:t>'utf-8'</w:t>
      </w:r>
      <w:r>
        <w:rPr>
          <w:rFonts w:ascii="Consolas" w:hAnsi="Consolas"/>
          <w:color w:val="000000"/>
        </w:rPr>
        <w:t>)</w:t>
      </w:r>
      <w:r>
        <w:rPr>
          <w:rFonts w:ascii="Consolas" w:hAnsi="Consolas"/>
          <w:color w:val="000000"/>
        </w:rPr>
        <w:br/>
        <w:t xml:space="preserve">        </w:t>
      </w:r>
      <w:proofErr w:type="spellStart"/>
      <w:r>
        <w:rPr>
          <w:rFonts w:ascii="Consolas" w:hAnsi="Consolas"/>
          <w:color w:val="000000"/>
        </w:rPr>
        <w:t>TotalWordsCounter</w:t>
      </w:r>
      <w:proofErr w:type="spellEnd"/>
      <w:r>
        <w:rPr>
          <w:rFonts w:ascii="Consolas" w:hAnsi="Consolas"/>
          <w:color w:val="000000"/>
        </w:rPr>
        <w:t xml:space="preserve"> = </w:t>
      </w:r>
      <w:r>
        <w:rPr>
          <w:rFonts w:ascii="Consolas" w:hAnsi="Consolas"/>
          <w:color w:val="0000FF"/>
        </w:rPr>
        <w:t>0</w:t>
      </w:r>
      <w:r>
        <w:rPr>
          <w:rFonts w:ascii="Consolas" w:hAnsi="Consolas"/>
          <w:color w:val="0000FF"/>
        </w:rPr>
        <w:br/>
      </w:r>
      <w:r>
        <w:rPr>
          <w:rFonts w:ascii="Consolas" w:hAnsi="Consolas"/>
          <w:color w:val="0000FF"/>
        </w:rPr>
        <w:br/>
        <w:t xml:space="preserve">        </w:t>
      </w:r>
      <w:r>
        <w:rPr>
          <w:rFonts w:ascii="Consolas" w:hAnsi="Consolas"/>
          <w:b/>
          <w:bCs/>
          <w:color w:val="000080"/>
        </w:rPr>
        <w:t xml:space="preserve">for </w:t>
      </w:r>
      <w:proofErr w:type="spellStart"/>
      <w:r>
        <w:rPr>
          <w:rFonts w:ascii="Consolas" w:hAnsi="Consolas"/>
          <w:color w:val="000000"/>
        </w:rPr>
        <w:t>corpus_file</w:t>
      </w:r>
      <w:proofErr w:type="spellEnd"/>
      <w:r>
        <w:rPr>
          <w:rFonts w:ascii="Consolas" w:hAnsi="Consolas"/>
          <w:color w:val="000000"/>
        </w:rPr>
        <w:t xml:space="preserve"> </w:t>
      </w:r>
      <w:r>
        <w:rPr>
          <w:rFonts w:ascii="Consolas" w:hAnsi="Consolas"/>
          <w:b/>
          <w:bCs/>
          <w:color w:val="000080"/>
        </w:rPr>
        <w:t xml:space="preserve">in </w:t>
      </w:r>
      <w:proofErr w:type="spellStart"/>
      <w:r>
        <w:rPr>
          <w:rFonts w:ascii="Consolas" w:hAnsi="Consolas"/>
          <w:color w:val="000000"/>
        </w:rPr>
        <w:t>pathlib.Path</w:t>
      </w:r>
      <w:proofErr w:type="spellEnd"/>
      <w:r>
        <w:rPr>
          <w:rFonts w:ascii="Consolas" w:hAnsi="Consolas"/>
          <w:color w:val="000000"/>
        </w:rPr>
        <w:t>(</w:t>
      </w:r>
      <w:proofErr w:type="spellStart"/>
      <w:r>
        <w:rPr>
          <w:rFonts w:ascii="Consolas" w:hAnsi="Consolas"/>
          <w:color w:val="000000"/>
        </w:rPr>
        <w:t>corpusPath</w:t>
      </w:r>
      <w:proofErr w:type="spellEnd"/>
      <w:r>
        <w:rPr>
          <w:rFonts w:ascii="Consolas" w:hAnsi="Consolas"/>
          <w:color w:val="000000"/>
        </w:rPr>
        <w:t>).</w:t>
      </w:r>
      <w:proofErr w:type="spellStart"/>
      <w:r>
        <w:rPr>
          <w:rFonts w:ascii="Consolas" w:hAnsi="Consolas"/>
          <w:color w:val="000000"/>
        </w:rPr>
        <w:t>iterdir</w:t>
      </w:r>
      <w:proofErr w:type="spellEnd"/>
      <w:r>
        <w:rPr>
          <w:rFonts w:ascii="Consolas" w:hAnsi="Consolas"/>
          <w:color w:val="000000"/>
        </w:rPr>
        <w:t>():</w:t>
      </w:r>
      <w:r>
        <w:rPr>
          <w:rFonts w:ascii="Consolas" w:hAnsi="Consolas"/>
          <w:color w:val="000000"/>
        </w:rPr>
        <w:br/>
        <w:t xml:space="preserve">            </w:t>
      </w:r>
      <w:proofErr w:type="spellStart"/>
      <w:r>
        <w:rPr>
          <w:rFonts w:ascii="Consolas" w:hAnsi="Consolas"/>
          <w:color w:val="000000"/>
        </w:rPr>
        <w:t>fileWordsCounter</w:t>
      </w:r>
      <w:proofErr w:type="spellEnd"/>
      <w:r>
        <w:rPr>
          <w:rFonts w:ascii="Consolas" w:hAnsi="Consolas"/>
          <w:color w:val="000000"/>
        </w:rPr>
        <w:t xml:space="preserve"> = </w:t>
      </w:r>
      <w:r>
        <w:rPr>
          <w:rFonts w:ascii="Consolas" w:hAnsi="Consolas"/>
          <w:color w:val="0000FF"/>
        </w:rPr>
        <w:t>0</w:t>
      </w:r>
      <w:r>
        <w:rPr>
          <w:rFonts w:ascii="Consolas" w:hAnsi="Consolas"/>
          <w:color w:val="0000FF"/>
        </w:rPr>
        <w:br/>
        <w:t xml:space="preserve">            </w:t>
      </w:r>
      <w:r>
        <w:rPr>
          <w:rFonts w:ascii="Consolas" w:hAnsi="Consolas"/>
          <w:b/>
          <w:bCs/>
          <w:color w:val="000080"/>
        </w:rPr>
        <w:t xml:space="preserve">if </w:t>
      </w:r>
      <w:proofErr w:type="spellStart"/>
      <w:r>
        <w:rPr>
          <w:rFonts w:ascii="Consolas" w:hAnsi="Consolas"/>
          <w:color w:val="000000"/>
        </w:rPr>
        <w:t>corpus_file.is_file</w:t>
      </w:r>
      <w:proofErr w:type="spellEnd"/>
      <w:r>
        <w:rPr>
          <w:rFonts w:ascii="Consolas" w:hAnsi="Consolas"/>
          <w:color w:val="000000"/>
        </w:rPr>
        <w:t>():</w:t>
      </w:r>
      <w:r>
        <w:rPr>
          <w:rFonts w:ascii="Consolas" w:hAnsi="Consolas"/>
          <w:color w:val="000000"/>
        </w:rPr>
        <w:br/>
        <w:t xml:space="preserve">                </w:t>
      </w:r>
      <w:r>
        <w:rPr>
          <w:rFonts w:ascii="Consolas" w:hAnsi="Consolas"/>
          <w:b/>
          <w:bCs/>
          <w:color w:val="000080"/>
        </w:rPr>
        <w:t xml:space="preserve">if </w:t>
      </w:r>
      <w:proofErr w:type="spellStart"/>
      <w:r>
        <w:rPr>
          <w:rFonts w:ascii="Consolas" w:hAnsi="Consolas"/>
          <w:color w:val="000000"/>
        </w:rPr>
        <w:t>corpus_file.name.strip</w:t>
      </w:r>
      <w:proofErr w:type="spellEnd"/>
      <w:r>
        <w:rPr>
          <w:rFonts w:ascii="Consolas" w:hAnsi="Consolas"/>
          <w:color w:val="000000"/>
        </w:rPr>
        <w:t>().</w:t>
      </w:r>
      <w:proofErr w:type="spellStart"/>
      <w:r>
        <w:rPr>
          <w:rFonts w:ascii="Consolas" w:hAnsi="Consolas"/>
          <w:color w:val="000000"/>
        </w:rPr>
        <w:t>endswith</w:t>
      </w:r>
      <w:proofErr w:type="spellEnd"/>
      <w:r>
        <w:rPr>
          <w:rFonts w:ascii="Consolas" w:hAnsi="Consolas"/>
          <w:color w:val="000000"/>
        </w:rPr>
        <w:t>(</w:t>
      </w:r>
      <w:r>
        <w:rPr>
          <w:rFonts w:ascii="Consolas" w:hAnsi="Consolas"/>
          <w:b/>
          <w:bCs/>
          <w:color w:val="008080"/>
        </w:rPr>
        <w:t>".txt"</w:t>
      </w:r>
      <w:r>
        <w:rPr>
          <w:rFonts w:ascii="Consolas" w:hAnsi="Consolas"/>
          <w:color w:val="000000"/>
        </w:rPr>
        <w:t>):</w:t>
      </w:r>
      <w:r>
        <w:rPr>
          <w:rFonts w:ascii="Consolas" w:hAnsi="Consolas"/>
          <w:color w:val="000000"/>
        </w:rPr>
        <w:br/>
        <w:t xml:space="preserve">                    FileAppender1 = </w:t>
      </w:r>
      <w:r>
        <w:rPr>
          <w:rFonts w:ascii="Consolas" w:hAnsi="Consolas"/>
          <w:color w:val="000080"/>
        </w:rPr>
        <w:t>open</w:t>
      </w:r>
      <w:r>
        <w:rPr>
          <w:rFonts w:ascii="Consolas" w:hAnsi="Consolas"/>
          <w:color w:val="000000"/>
        </w:rPr>
        <w:t>(</w:t>
      </w:r>
      <w:proofErr w:type="spellStart"/>
      <w:r>
        <w:rPr>
          <w:rFonts w:ascii="Consolas" w:hAnsi="Consolas"/>
          <w:color w:val="000000"/>
        </w:rPr>
        <w:t>ProcessedDSPath</w:t>
      </w:r>
      <w:proofErr w:type="spellEnd"/>
      <w:r>
        <w:rPr>
          <w:rFonts w:ascii="Consolas" w:hAnsi="Consolas"/>
          <w:color w:val="000000"/>
        </w:rPr>
        <w:t>+</w:t>
      </w:r>
      <w:r>
        <w:rPr>
          <w:rFonts w:ascii="Consolas" w:hAnsi="Consolas"/>
          <w:b/>
          <w:bCs/>
          <w:color w:val="008080"/>
        </w:rPr>
        <w:t>"</w:t>
      </w:r>
      <w:r>
        <w:rPr>
          <w:rFonts w:ascii="Consolas" w:hAnsi="Consolas"/>
          <w:b/>
          <w:bCs/>
          <w:color w:val="000080"/>
        </w:rPr>
        <w:t>\\</w:t>
      </w:r>
      <w:r>
        <w:rPr>
          <w:rFonts w:ascii="Consolas" w:hAnsi="Consolas"/>
          <w:b/>
          <w:bCs/>
          <w:color w:val="008080"/>
        </w:rPr>
        <w:t>"</w:t>
      </w:r>
      <w:r>
        <w:rPr>
          <w:rFonts w:ascii="Consolas" w:hAnsi="Consolas"/>
          <w:color w:val="000000"/>
        </w:rPr>
        <w:t xml:space="preserve">+ </w:t>
      </w:r>
      <w:r>
        <w:rPr>
          <w:rFonts w:ascii="Consolas" w:hAnsi="Consolas"/>
          <w:b/>
          <w:bCs/>
          <w:color w:val="008080"/>
        </w:rPr>
        <w:t>"Tokenized_v5_"</w:t>
      </w:r>
      <w:r>
        <w:rPr>
          <w:rFonts w:ascii="Consolas" w:hAnsi="Consolas"/>
          <w:color w:val="000000"/>
        </w:rPr>
        <w:t xml:space="preserve">+corpus_file.name, </w:t>
      </w:r>
      <w:r>
        <w:rPr>
          <w:rFonts w:ascii="Consolas" w:hAnsi="Consolas"/>
          <w:b/>
          <w:bCs/>
          <w:color w:val="008080"/>
        </w:rPr>
        <w:t>"a"</w:t>
      </w:r>
      <w:r>
        <w:rPr>
          <w:rFonts w:ascii="Consolas" w:hAnsi="Consolas"/>
          <w:color w:val="000000"/>
        </w:rPr>
        <w:t>)</w:t>
      </w:r>
      <w:r>
        <w:rPr>
          <w:rFonts w:ascii="Consolas" w:hAnsi="Consolas"/>
          <w:color w:val="000000"/>
        </w:rPr>
        <w:br/>
        <w:t xml:space="preserve">                    </w:t>
      </w:r>
      <w:r>
        <w:rPr>
          <w:rFonts w:ascii="Consolas" w:hAnsi="Consolas"/>
          <w:b/>
          <w:bCs/>
          <w:color w:val="000080"/>
        </w:rPr>
        <w:t xml:space="preserve">with </w:t>
      </w:r>
      <w:r>
        <w:rPr>
          <w:rFonts w:ascii="Consolas" w:hAnsi="Consolas"/>
          <w:color w:val="000080"/>
        </w:rPr>
        <w:t>open</w:t>
      </w:r>
      <w:r>
        <w:rPr>
          <w:rFonts w:ascii="Consolas" w:hAnsi="Consolas"/>
          <w:color w:val="000000"/>
        </w:rPr>
        <w:t>(</w:t>
      </w:r>
      <w:proofErr w:type="spellStart"/>
      <w:r>
        <w:rPr>
          <w:rFonts w:ascii="Consolas" w:hAnsi="Consolas"/>
          <w:color w:val="000000"/>
        </w:rPr>
        <w:t>corpus_file</w:t>
      </w:r>
      <w:proofErr w:type="spellEnd"/>
      <w:r>
        <w:rPr>
          <w:rFonts w:ascii="Consolas" w:hAnsi="Consolas"/>
          <w:color w:val="000000"/>
        </w:rPr>
        <w:t xml:space="preserve">, </w:t>
      </w:r>
      <w:r>
        <w:rPr>
          <w:rFonts w:ascii="Consolas" w:hAnsi="Consolas"/>
          <w:b/>
          <w:bCs/>
          <w:color w:val="008080"/>
        </w:rPr>
        <w:t>'</w:t>
      </w:r>
      <w:proofErr w:type="spellStart"/>
      <w:r>
        <w:rPr>
          <w:rFonts w:ascii="Consolas" w:hAnsi="Consolas"/>
          <w:b/>
          <w:bCs/>
          <w:color w:val="008080"/>
        </w:rPr>
        <w:t>r+'</w:t>
      </w:r>
      <w:r>
        <w:rPr>
          <w:rFonts w:ascii="Consolas" w:hAnsi="Consolas"/>
          <w:color w:val="000000"/>
        </w:rPr>
        <w:t>,</w:t>
      </w:r>
      <w:r>
        <w:rPr>
          <w:rFonts w:ascii="Consolas" w:hAnsi="Consolas"/>
          <w:color w:val="660099"/>
        </w:rPr>
        <w:t>newline</w:t>
      </w:r>
      <w:proofErr w:type="spellEnd"/>
      <w:r>
        <w:rPr>
          <w:rFonts w:ascii="Consolas" w:hAnsi="Consolas"/>
          <w:color w:val="000000"/>
        </w:rPr>
        <w:t>=</w:t>
      </w:r>
      <w:r>
        <w:rPr>
          <w:rFonts w:ascii="Consolas" w:hAnsi="Consolas"/>
          <w:b/>
          <w:bCs/>
          <w:color w:val="008080"/>
        </w:rPr>
        <w:t>''</w:t>
      </w:r>
      <w:r>
        <w:rPr>
          <w:rFonts w:ascii="Consolas" w:hAnsi="Consolas"/>
          <w:color w:val="000000"/>
        </w:rPr>
        <w:t xml:space="preserve">,  </w:t>
      </w:r>
      <w:r>
        <w:rPr>
          <w:rFonts w:ascii="Consolas" w:hAnsi="Consolas"/>
          <w:color w:val="660099"/>
        </w:rPr>
        <w:t>encoding</w:t>
      </w:r>
      <w:r>
        <w:rPr>
          <w:rFonts w:ascii="Consolas" w:hAnsi="Consolas"/>
          <w:color w:val="000000"/>
        </w:rPr>
        <w:t>=</w:t>
      </w:r>
      <w:r>
        <w:rPr>
          <w:rFonts w:ascii="Consolas" w:hAnsi="Consolas"/>
          <w:b/>
          <w:bCs/>
          <w:color w:val="008080"/>
        </w:rPr>
        <w:t xml:space="preserve">'utf-8' </w:t>
      </w:r>
      <w:r>
        <w:rPr>
          <w:rFonts w:ascii="Consolas" w:hAnsi="Consolas"/>
          <w:color w:val="000000"/>
        </w:rPr>
        <w:t xml:space="preserve">) </w:t>
      </w:r>
      <w:r>
        <w:rPr>
          <w:rFonts w:ascii="Consolas" w:hAnsi="Consolas"/>
          <w:b/>
          <w:bCs/>
          <w:color w:val="000080"/>
        </w:rPr>
        <w:t xml:space="preserve">as </w:t>
      </w:r>
      <w:r>
        <w:rPr>
          <w:rFonts w:ascii="Consolas" w:hAnsi="Consolas"/>
          <w:color w:val="000000"/>
        </w:rPr>
        <w:t>f1:</w:t>
      </w:r>
      <w:r>
        <w:rPr>
          <w:rFonts w:ascii="Consolas" w:hAnsi="Consolas"/>
          <w:color w:val="000000"/>
        </w:rPr>
        <w:br/>
        <w:t xml:space="preserve">                        data = f1.readlines()</w:t>
      </w:r>
      <w:r>
        <w:rPr>
          <w:rFonts w:ascii="Consolas" w:hAnsi="Consolas"/>
          <w:color w:val="000000"/>
        </w:rPr>
        <w:br/>
        <w:t xml:space="preserve">                        </w:t>
      </w:r>
      <w:r>
        <w:rPr>
          <w:rFonts w:ascii="Consolas" w:hAnsi="Consolas"/>
          <w:b/>
          <w:bCs/>
          <w:color w:val="000080"/>
        </w:rPr>
        <w:t xml:space="preserve">for </w:t>
      </w:r>
      <w:r>
        <w:rPr>
          <w:rFonts w:ascii="Consolas" w:hAnsi="Consolas"/>
          <w:color w:val="000000"/>
        </w:rPr>
        <w:t xml:space="preserve">line </w:t>
      </w:r>
      <w:r>
        <w:rPr>
          <w:rFonts w:ascii="Consolas" w:hAnsi="Consolas"/>
          <w:b/>
          <w:bCs/>
          <w:color w:val="000080"/>
        </w:rPr>
        <w:t xml:space="preserve">in </w:t>
      </w:r>
      <w:r>
        <w:rPr>
          <w:rFonts w:ascii="Consolas" w:hAnsi="Consolas"/>
          <w:color w:val="000000"/>
        </w:rPr>
        <w:t>data:</w:t>
      </w:r>
      <w:r>
        <w:rPr>
          <w:rFonts w:ascii="Consolas" w:hAnsi="Consolas"/>
          <w:color w:val="000000"/>
        </w:rPr>
        <w:br/>
        <w:t xml:space="preserve">                            words = </w:t>
      </w:r>
      <w:proofErr w:type="spellStart"/>
      <w:r>
        <w:rPr>
          <w:rFonts w:ascii="Consolas" w:hAnsi="Consolas"/>
          <w:color w:val="000000"/>
        </w:rPr>
        <w:t>line.split</w:t>
      </w:r>
      <w:proofErr w:type="spellEnd"/>
      <w:r>
        <w:rPr>
          <w:rFonts w:ascii="Consolas" w:hAnsi="Consolas"/>
          <w:color w:val="000000"/>
        </w:rPr>
        <w:t>()</w:t>
      </w:r>
      <w:r>
        <w:rPr>
          <w:rFonts w:ascii="Consolas" w:hAnsi="Consolas"/>
          <w:color w:val="000000"/>
        </w:rPr>
        <w:br/>
        <w:t xml:space="preserve">                            </w:t>
      </w:r>
      <w:r>
        <w:rPr>
          <w:rFonts w:ascii="Consolas" w:hAnsi="Consolas"/>
          <w:b/>
          <w:bCs/>
          <w:color w:val="000080"/>
        </w:rPr>
        <w:t xml:space="preserve">for </w:t>
      </w:r>
      <w:r>
        <w:rPr>
          <w:rFonts w:ascii="Consolas" w:hAnsi="Consolas"/>
          <w:color w:val="000000"/>
        </w:rPr>
        <w:t xml:space="preserve">word </w:t>
      </w:r>
      <w:r>
        <w:rPr>
          <w:rFonts w:ascii="Consolas" w:hAnsi="Consolas"/>
          <w:b/>
          <w:bCs/>
          <w:color w:val="000080"/>
        </w:rPr>
        <w:t xml:space="preserve">in </w:t>
      </w:r>
      <w:r>
        <w:rPr>
          <w:rFonts w:ascii="Consolas" w:hAnsi="Consolas"/>
          <w:color w:val="000000"/>
        </w:rPr>
        <w:t>words:</w:t>
      </w:r>
      <w:r>
        <w:rPr>
          <w:rFonts w:ascii="Consolas" w:hAnsi="Consolas"/>
          <w:color w:val="000000"/>
        </w:rPr>
        <w:br/>
        <w:t xml:space="preserve">                              </w:t>
      </w:r>
      <w:r>
        <w:rPr>
          <w:rFonts w:ascii="Consolas" w:hAnsi="Consolas"/>
          <w:b/>
          <w:bCs/>
          <w:color w:val="000080"/>
        </w:rPr>
        <w:t xml:space="preserve">if </w:t>
      </w:r>
      <w:r>
        <w:rPr>
          <w:rFonts w:ascii="Consolas" w:hAnsi="Consolas"/>
          <w:color w:val="000000"/>
        </w:rPr>
        <w:t xml:space="preserve">(word </w:t>
      </w:r>
      <w:r>
        <w:rPr>
          <w:rFonts w:ascii="Consolas" w:hAnsi="Consolas"/>
          <w:b/>
          <w:bCs/>
          <w:color w:val="000080"/>
        </w:rPr>
        <w:t xml:space="preserve">not in </w:t>
      </w:r>
      <w:r>
        <w:rPr>
          <w:rFonts w:ascii="Consolas" w:hAnsi="Consolas"/>
          <w:color w:val="000000"/>
        </w:rPr>
        <w:t xml:space="preserve">punctuation) </w:t>
      </w:r>
      <w:r>
        <w:rPr>
          <w:rFonts w:ascii="Consolas" w:hAnsi="Consolas"/>
          <w:b/>
          <w:bCs/>
          <w:color w:val="000080"/>
        </w:rPr>
        <w:t xml:space="preserve">and </w:t>
      </w:r>
      <w:r>
        <w:rPr>
          <w:rFonts w:ascii="Consolas" w:hAnsi="Consolas"/>
          <w:color w:val="000000"/>
        </w:rPr>
        <w:t xml:space="preserve">(word != </w:t>
      </w:r>
      <w:r>
        <w:rPr>
          <w:rFonts w:ascii="Consolas" w:hAnsi="Consolas"/>
          <w:b/>
          <w:bCs/>
          <w:color w:val="008080"/>
        </w:rPr>
        <w:t>'</w:t>
      </w:r>
      <w:r>
        <w:rPr>
          <w:rFonts w:ascii="Arial" w:hAnsi="Arial" w:cs="Arial"/>
          <w:b/>
          <w:bCs/>
          <w:color w:val="008080"/>
          <w:rtl/>
        </w:rPr>
        <w:t>،</w:t>
      </w:r>
      <w:r>
        <w:rPr>
          <w:rFonts w:ascii="Consolas" w:hAnsi="Consolas"/>
          <w:b/>
          <w:bCs/>
          <w:color w:val="008080"/>
        </w:rPr>
        <w:t>'</w:t>
      </w:r>
      <w:r>
        <w:rPr>
          <w:rFonts w:ascii="Consolas" w:hAnsi="Consolas"/>
          <w:color w:val="000000"/>
        </w:rPr>
        <w:t xml:space="preserve">) </w:t>
      </w:r>
      <w:r>
        <w:rPr>
          <w:rFonts w:ascii="Consolas" w:hAnsi="Consolas"/>
          <w:b/>
          <w:bCs/>
          <w:color w:val="000080"/>
        </w:rPr>
        <w:t xml:space="preserve">and </w:t>
      </w:r>
      <w:r>
        <w:rPr>
          <w:rFonts w:ascii="Consolas" w:hAnsi="Consolas"/>
          <w:color w:val="000000"/>
        </w:rPr>
        <w:t>(</w:t>
      </w:r>
      <w:r>
        <w:rPr>
          <w:rFonts w:ascii="Consolas" w:hAnsi="Consolas"/>
          <w:b/>
          <w:bCs/>
          <w:color w:val="000080"/>
        </w:rPr>
        <w:t xml:space="preserve">not </w:t>
      </w:r>
      <w:proofErr w:type="spellStart"/>
      <w:r>
        <w:rPr>
          <w:rFonts w:ascii="Consolas" w:hAnsi="Consolas"/>
          <w:color w:val="000000"/>
        </w:rPr>
        <w:t>word.isnumeric</w:t>
      </w:r>
      <w:proofErr w:type="spellEnd"/>
      <w:r>
        <w:rPr>
          <w:rFonts w:ascii="Consolas" w:hAnsi="Consolas"/>
          <w:color w:val="000000"/>
        </w:rPr>
        <w:t xml:space="preserve">()) </w:t>
      </w:r>
      <w:r>
        <w:rPr>
          <w:rFonts w:ascii="Consolas" w:hAnsi="Consolas"/>
          <w:b/>
          <w:bCs/>
          <w:color w:val="000080"/>
        </w:rPr>
        <w:t xml:space="preserve">and not </w:t>
      </w:r>
      <w:r>
        <w:rPr>
          <w:rFonts w:ascii="Consolas" w:hAnsi="Consolas"/>
          <w:color w:val="000080"/>
        </w:rPr>
        <w:t>bool</w:t>
      </w:r>
      <w:r>
        <w:rPr>
          <w:rFonts w:ascii="Consolas" w:hAnsi="Consolas"/>
          <w:color w:val="000000"/>
        </w:rPr>
        <w:t>(</w:t>
      </w:r>
      <w:r>
        <w:rPr>
          <w:rFonts w:ascii="Consolas" w:hAnsi="Consolas"/>
          <w:color w:val="000000"/>
        </w:rPr>
        <w:br/>
        <w:t xml:space="preserve">                                </w:t>
      </w:r>
      <w:proofErr w:type="spellStart"/>
      <w:r>
        <w:rPr>
          <w:rFonts w:ascii="Consolas" w:hAnsi="Consolas"/>
          <w:color w:val="000000"/>
        </w:rPr>
        <w:t>re.search</w:t>
      </w:r>
      <w:proofErr w:type="spellEnd"/>
      <w:r>
        <w:rPr>
          <w:rFonts w:ascii="Consolas" w:hAnsi="Consolas"/>
          <w:color w:val="000000"/>
        </w:rPr>
        <w:t>(</w:t>
      </w:r>
      <w:r>
        <w:rPr>
          <w:rFonts w:ascii="Consolas" w:hAnsi="Consolas"/>
          <w:b/>
          <w:bCs/>
          <w:color w:val="008080"/>
        </w:rPr>
        <w:t>r'\d'</w:t>
      </w:r>
      <w:r>
        <w:rPr>
          <w:rFonts w:ascii="Consolas" w:hAnsi="Consolas"/>
          <w:color w:val="000000"/>
        </w:rPr>
        <w:t xml:space="preserve">, word)) </w:t>
      </w:r>
      <w:r>
        <w:rPr>
          <w:rFonts w:ascii="Consolas" w:hAnsi="Consolas"/>
          <w:b/>
          <w:bCs/>
          <w:color w:val="000080"/>
        </w:rPr>
        <w:t xml:space="preserve">and </w:t>
      </w:r>
      <w:proofErr w:type="spellStart"/>
      <w:r>
        <w:rPr>
          <w:rFonts w:ascii="Consolas" w:hAnsi="Consolas"/>
          <w:color w:val="000080"/>
        </w:rPr>
        <w:t>len</w:t>
      </w:r>
      <w:proofErr w:type="spellEnd"/>
      <w:r>
        <w:rPr>
          <w:rFonts w:ascii="Consolas" w:hAnsi="Consolas"/>
          <w:color w:val="000000"/>
        </w:rPr>
        <w:t xml:space="preserve">(word) &gt; </w:t>
      </w:r>
      <w:r>
        <w:rPr>
          <w:rFonts w:ascii="Consolas" w:hAnsi="Consolas"/>
          <w:color w:val="0000FF"/>
        </w:rPr>
        <w:t>2</w:t>
      </w:r>
      <w:r>
        <w:rPr>
          <w:rFonts w:ascii="Consolas" w:hAnsi="Consolas"/>
          <w:color w:val="000000"/>
        </w:rPr>
        <w:t>:</w:t>
      </w:r>
      <w:r>
        <w:rPr>
          <w:rFonts w:ascii="Consolas" w:hAnsi="Consolas"/>
          <w:color w:val="000000"/>
        </w:rPr>
        <w:br/>
        <w:t xml:space="preserve">                                    </w:t>
      </w:r>
      <w:r>
        <w:rPr>
          <w:rFonts w:ascii="Consolas" w:hAnsi="Consolas"/>
          <w:color w:val="000080"/>
        </w:rPr>
        <w:t>print</w:t>
      </w:r>
      <w:r>
        <w:rPr>
          <w:rFonts w:ascii="Consolas" w:hAnsi="Consolas"/>
          <w:color w:val="000000"/>
        </w:rPr>
        <w:t>(word)</w:t>
      </w:r>
      <w:r>
        <w:rPr>
          <w:rFonts w:ascii="Consolas" w:hAnsi="Consolas"/>
          <w:color w:val="000000"/>
        </w:rPr>
        <w:br/>
        <w:t xml:space="preserve">                                    FileAppender1.write(</w:t>
      </w:r>
      <w:proofErr w:type="spellStart"/>
      <w:r>
        <w:rPr>
          <w:rFonts w:ascii="Consolas" w:hAnsi="Consolas"/>
          <w:color w:val="000000"/>
        </w:rPr>
        <w:t>word.strip</w:t>
      </w:r>
      <w:proofErr w:type="spellEnd"/>
      <w:r>
        <w:rPr>
          <w:rFonts w:ascii="Consolas" w:hAnsi="Consolas"/>
          <w:color w:val="000000"/>
        </w:rPr>
        <w:t xml:space="preserve">() + </w:t>
      </w:r>
      <w:r>
        <w:rPr>
          <w:rFonts w:ascii="Consolas" w:hAnsi="Consolas"/>
          <w:b/>
          <w:bCs/>
          <w:color w:val="008080"/>
        </w:rPr>
        <w:t>"</w:t>
      </w:r>
      <w:r>
        <w:rPr>
          <w:rFonts w:ascii="Consolas" w:hAnsi="Consolas"/>
          <w:b/>
          <w:bCs/>
          <w:color w:val="000080"/>
        </w:rPr>
        <w:t>\n</w:t>
      </w:r>
      <w:r>
        <w:rPr>
          <w:rFonts w:ascii="Consolas" w:hAnsi="Consolas"/>
          <w:b/>
          <w:bCs/>
          <w:color w:val="008080"/>
        </w:rPr>
        <w:t>"</w:t>
      </w:r>
      <w:r>
        <w:rPr>
          <w:rFonts w:ascii="Consolas" w:hAnsi="Consolas"/>
          <w:color w:val="000000"/>
        </w:rPr>
        <w:t>)</w:t>
      </w:r>
      <w:r>
        <w:rPr>
          <w:rFonts w:ascii="Consolas" w:hAnsi="Consolas"/>
          <w:color w:val="000000"/>
        </w:rPr>
        <w:br/>
        <w:t xml:space="preserve">                                    </w:t>
      </w:r>
      <w:proofErr w:type="spellStart"/>
      <w:r>
        <w:rPr>
          <w:rFonts w:ascii="Consolas" w:hAnsi="Consolas"/>
          <w:color w:val="000000"/>
        </w:rPr>
        <w:t>FileAppender_All_Tokenized.write</w:t>
      </w:r>
      <w:proofErr w:type="spellEnd"/>
      <w:r>
        <w:rPr>
          <w:rFonts w:ascii="Consolas" w:hAnsi="Consolas"/>
          <w:color w:val="000000"/>
        </w:rPr>
        <w:t>(</w:t>
      </w:r>
      <w:proofErr w:type="spellStart"/>
      <w:r>
        <w:rPr>
          <w:rFonts w:ascii="Consolas" w:hAnsi="Consolas"/>
          <w:color w:val="000000"/>
        </w:rPr>
        <w:t>word.strip</w:t>
      </w:r>
      <w:proofErr w:type="spellEnd"/>
      <w:r>
        <w:rPr>
          <w:rFonts w:ascii="Consolas" w:hAnsi="Consolas"/>
          <w:color w:val="000000"/>
        </w:rPr>
        <w:t xml:space="preserve">() + </w:t>
      </w:r>
      <w:r>
        <w:rPr>
          <w:rFonts w:ascii="Consolas" w:hAnsi="Consolas"/>
          <w:b/>
          <w:bCs/>
          <w:color w:val="008080"/>
        </w:rPr>
        <w:t>"</w:t>
      </w:r>
      <w:r>
        <w:rPr>
          <w:rFonts w:ascii="Consolas" w:hAnsi="Consolas"/>
          <w:b/>
          <w:bCs/>
          <w:color w:val="000080"/>
        </w:rPr>
        <w:t>\n</w:t>
      </w:r>
      <w:r>
        <w:rPr>
          <w:rFonts w:ascii="Consolas" w:hAnsi="Consolas"/>
          <w:b/>
          <w:bCs/>
          <w:color w:val="008080"/>
        </w:rPr>
        <w:t>"</w:t>
      </w:r>
      <w:r>
        <w:rPr>
          <w:rFonts w:ascii="Consolas" w:hAnsi="Consolas"/>
          <w:color w:val="000000"/>
        </w:rPr>
        <w:t>)</w:t>
      </w:r>
      <w:r>
        <w:rPr>
          <w:rFonts w:ascii="Consolas" w:hAnsi="Consolas"/>
          <w:color w:val="000000"/>
        </w:rPr>
        <w:br/>
        <w:t xml:space="preserve">                                    </w:t>
      </w:r>
      <w:proofErr w:type="spellStart"/>
      <w:r>
        <w:rPr>
          <w:rFonts w:ascii="Consolas" w:hAnsi="Consolas"/>
          <w:color w:val="000000"/>
        </w:rPr>
        <w:t>fileWordsCounter</w:t>
      </w:r>
      <w:proofErr w:type="spellEnd"/>
      <w:r>
        <w:rPr>
          <w:rFonts w:ascii="Consolas" w:hAnsi="Consolas"/>
          <w:color w:val="000000"/>
        </w:rPr>
        <w:t xml:space="preserve"> = </w:t>
      </w:r>
      <w:proofErr w:type="spellStart"/>
      <w:r>
        <w:rPr>
          <w:rFonts w:ascii="Consolas" w:hAnsi="Consolas"/>
          <w:color w:val="000000"/>
        </w:rPr>
        <w:t>fileWordsCounter</w:t>
      </w:r>
      <w:proofErr w:type="spellEnd"/>
      <w:r>
        <w:rPr>
          <w:rFonts w:ascii="Consolas" w:hAnsi="Consolas"/>
          <w:color w:val="000000"/>
        </w:rPr>
        <w:t xml:space="preserve"> + </w:t>
      </w:r>
      <w:r>
        <w:rPr>
          <w:rFonts w:ascii="Consolas" w:hAnsi="Consolas"/>
          <w:color w:val="0000FF"/>
        </w:rPr>
        <w:t>1</w:t>
      </w:r>
      <w:r>
        <w:rPr>
          <w:rFonts w:ascii="Consolas" w:hAnsi="Consolas"/>
          <w:color w:val="0000FF"/>
        </w:rPr>
        <w:br/>
        <w:t xml:space="preserve">                </w:t>
      </w:r>
      <w:proofErr w:type="spellStart"/>
      <w:r>
        <w:rPr>
          <w:rFonts w:ascii="Consolas" w:hAnsi="Consolas"/>
          <w:color w:val="000000"/>
        </w:rPr>
        <w:t>WordStatisticeFile.write</w:t>
      </w:r>
      <w:proofErr w:type="spellEnd"/>
      <w:r>
        <w:rPr>
          <w:rFonts w:ascii="Consolas" w:hAnsi="Consolas"/>
          <w:color w:val="000000"/>
        </w:rPr>
        <w:t>(</w:t>
      </w:r>
      <w:r>
        <w:rPr>
          <w:rFonts w:ascii="Consolas" w:hAnsi="Consolas"/>
          <w:b/>
          <w:bCs/>
          <w:color w:val="008080"/>
        </w:rPr>
        <w:t>"Total Words in file "</w:t>
      </w:r>
      <w:r>
        <w:rPr>
          <w:rFonts w:ascii="Consolas" w:hAnsi="Consolas"/>
          <w:color w:val="000000"/>
        </w:rPr>
        <w:t xml:space="preserve">+ </w:t>
      </w:r>
      <w:r>
        <w:rPr>
          <w:rFonts w:ascii="Consolas" w:hAnsi="Consolas"/>
          <w:b/>
          <w:bCs/>
          <w:color w:val="008080"/>
        </w:rPr>
        <w:t>"Tokenized_v5_"</w:t>
      </w:r>
      <w:r>
        <w:rPr>
          <w:rFonts w:ascii="Consolas" w:hAnsi="Consolas"/>
          <w:color w:val="000000"/>
        </w:rPr>
        <w:t xml:space="preserve">+ corpus_file.name + </w:t>
      </w:r>
      <w:r>
        <w:rPr>
          <w:rFonts w:ascii="Consolas" w:hAnsi="Consolas"/>
          <w:b/>
          <w:bCs/>
          <w:color w:val="008080"/>
        </w:rPr>
        <w:t>" = "</w:t>
      </w:r>
      <w:r>
        <w:rPr>
          <w:rFonts w:ascii="Consolas" w:hAnsi="Consolas"/>
          <w:color w:val="000000"/>
        </w:rPr>
        <w:t>)</w:t>
      </w:r>
      <w:r>
        <w:rPr>
          <w:rFonts w:ascii="Consolas" w:hAnsi="Consolas"/>
          <w:color w:val="000000"/>
        </w:rPr>
        <w:br/>
        <w:t xml:space="preserve">                </w:t>
      </w:r>
      <w:proofErr w:type="spellStart"/>
      <w:r>
        <w:rPr>
          <w:rFonts w:ascii="Consolas" w:hAnsi="Consolas"/>
          <w:color w:val="000000"/>
        </w:rPr>
        <w:t>WordStatisticeFile.write</w:t>
      </w:r>
      <w:proofErr w:type="spellEnd"/>
      <w:r>
        <w:rPr>
          <w:rFonts w:ascii="Consolas" w:hAnsi="Consolas"/>
          <w:color w:val="000000"/>
        </w:rPr>
        <w:t>(</w:t>
      </w:r>
      <w:proofErr w:type="spellStart"/>
      <w:r>
        <w:rPr>
          <w:rFonts w:ascii="Consolas" w:hAnsi="Consolas"/>
          <w:color w:val="000080"/>
        </w:rPr>
        <w:t>str</w:t>
      </w:r>
      <w:proofErr w:type="spellEnd"/>
      <w:r>
        <w:rPr>
          <w:rFonts w:ascii="Consolas" w:hAnsi="Consolas"/>
          <w:color w:val="000000"/>
        </w:rPr>
        <w:t>(</w:t>
      </w:r>
      <w:proofErr w:type="spellStart"/>
      <w:r>
        <w:rPr>
          <w:rFonts w:ascii="Consolas" w:hAnsi="Consolas"/>
          <w:color w:val="000000"/>
        </w:rPr>
        <w:t>fileWordsCounter</w:t>
      </w:r>
      <w:proofErr w:type="spellEnd"/>
      <w:r>
        <w:rPr>
          <w:rFonts w:ascii="Consolas" w:hAnsi="Consolas"/>
          <w:color w:val="000000"/>
        </w:rPr>
        <w:t>))</w:t>
      </w:r>
      <w:r>
        <w:rPr>
          <w:rFonts w:ascii="Consolas" w:hAnsi="Consolas"/>
          <w:color w:val="000000"/>
        </w:rPr>
        <w:br/>
      </w:r>
      <w:r>
        <w:rPr>
          <w:rFonts w:ascii="Consolas" w:hAnsi="Consolas"/>
          <w:color w:val="000000"/>
        </w:rPr>
        <w:lastRenderedPageBreak/>
        <w:t xml:space="preserve">                </w:t>
      </w:r>
      <w:proofErr w:type="spellStart"/>
      <w:r>
        <w:rPr>
          <w:rFonts w:ascii="Consolas" w:hAnsi="Consolas"/>
          <w:color w:val="000000"/>
        </w:rPr>
        <w:t>WordStatisticeFile.write</w:t>
      </w:r>
      <w:proofErr w:type="spellEnd"/>
      <w:r>
        <w:rPr>
          <w:rFonts w:ascii="Consolas" w:hAnsi="Consolas"/>
          <w:color w:val="000000"/>
        </w:rPr>
        <w:t>(</w:t>
      </w:r>
      <w:r>
        <w:rPr>
          <w:rFonts w:ascii="Consolas" w:hAnsi="Consolas"/>
          <w:b/>
          <w:bCs/>
          <w:color w:val="008080"/>
        </w:rPr>
        <w:t>"</w:t>
      </w:r>
      <w:r>
        <w:rPr>
          <w:rFonts w:ascii="Consolas" w:hAnsi="Consolas"/>
          <w:b/>
          <w:bCs/>
          <w:color w:val="000080"/>
        </w:rPr>
        <w:t>\n</w:t>
      </w:r>
      <w:r>
        <w:rPr>
          <w:rFonts w:ascii="Consolas" w:hAnsi="Consolas"/>
          <w:b/>
          <w:bCs/>
          <w:color w:val="008080"/>
        </w:rPr>
        <w:t>"</w:t>
      </w:r>
      <w:r>
        <w:rPr>
          <w:rFonts w:ascii="Consolas" w:hAnsi="Consolas"/>
          <w:color w:val="000000"/>
        </w:rPr>
        <w:t>)</w:t>
      </w:r>
      <w:r>
        <w:rPr>
          <w:rFonts w:ascii="Consolas" w:hAnsi="Consolas"/>
          <w:color w:val="000000"/>
        </w:rPr>
        <w:br/>
        <w:t xml:space="preserve">                </w:t>
      </w:r>
      <w:proofErr w:type="spellStart"/>
      <w:r>
        <w:rPr>
          <w:rFonts w:ascii="Consolas" w:hAnsi="Consolas"/>
          <w:color w:val="000000"/>
        </w:rPr>
        <w:t>TotalWordsCounter</w:t>
      </w:r>
      <w:proofErr w:type="spellEnd"/>
      <w:r>
        <w:rPr>
          <w:rFonts w:ascii="Consolas" w:hAnsi="Consolas"/>
          <w:color w:val="000000"/>
        </w:rPr>
        <w:t>=</w:t>
      </w:r>
      <w:proofErr w:type="spellStart"/>
      <w:r>
        <w:rPr>
          <w:rFonts w:ascii="Consolas" w:hAnsi="Consolas"/>
          <w:color w:val="000000"/>
        </w:rPr>
        <w:t>TotalWordsCounter+fileWordsCounter</w:t>
      </w:r>
      <w:proofErr w:type="spellEnd"/>
      <w:r>
        <w:rPr>
          <w:rFonts w:ascii="Consolas" w:hAnsi="Consolas"/>
          <w:color w:val="000000"/>
        </w:rPr>
        <w:br/>
        <w:t xml:space="preserve">            f1.close()</w:t>
      </w:r>
      <w:r>
        <w:rPr>
          <w:rFonts w:ascii="Consolas" w:hAnsi="Consolas"/>
          <w:color w:val="000000"/>
        </w:rPr>
        <w:br/>
        <w:t xml:space="preserve">            FileAppender1.close()</w:t>
      </w:r>
      <w:r>
        <w:rPr>
          <w:rFonts w:ascii="Consolas" w:hAnsi="Consolas"/>
          <w:color w:val="000000"/>
        </w:rPr>
        <w:br/>
      </w:r>
      <w:r>
        <w:rPr>
          <w:rFonts w:ascii="Consolas" w:hAnsi="Consolas"/>
          <w:color w:val="000000"/>
        </w:rPr>
        <w:br/>
        <w:t xml:space="preserve">        </w:t>
      </w:r>
      <w:proofErr w:type="spellStart"/>
      <w:r>
        <w:rPr>
          <w:rFonts w:ascii="Consolas" w:hAnsi="Consolas"/>
          <w:color w:val="000000"/>
        </w:rPr>
        <w:t>WordStatisticeFile.write</w:t>
      </w:r>
      <w:proofErr w:type="spellEnd"/>
      <w:r>
        <w:rPr>
          <w:rFonts w:ascii="Consolas" w:hAnsi="Consolas"/>
          <w:color w:val="000000"/>
        </w:rPr>
        <w:t>(</w:t>
      </w:r>
      <w:r>
        <w:rPr>
          <w:rFonts w:ascii="Consolas" w:hAnsi="Consolas"/>
          <w:b/>
          <w:bCs/>
          <w:color w:val="008080"/>
        </w:rPr>
        <w:t>"</w:t>
      </w:r>
      <w:r>
        <w:rPr>
          <w:rFonts w:ascii="Consolas" w:hAnsi="Consolas"/>
          <w:b/>
          <w:bCs/>
          <w:color w:val="000080"/>
        </w:rPr>
        <w:t>\n\n</w:t>
      </w:r>
      <w:r>
        <w:rPr>
          <w:rFonts w:ascii="Consolas" w:hAnsi="Consolas"/>
          <w:b/>
          <w:bCs/>
          <w:color w:val="008080"/>
        </w:rPr>
        <w:t>"</w:t>
      </w:r>
      <w:r>
        <w:rPr>
          <w:rFonts w:ascii="Consolas" w:hAnsi="Consolas"/>
          <w:color w:val="000000"/>
        </w:rPr>
        <w:t>)</w:t>
      </w:r>
      <w:r>
        <w:rPr>
          <w:rFonts w:ascii="Consolas" w:hAnsi="Consolas"/>
          <w:color w:val="000000"/>
        </w:rPr>
        <w:br/>
        <w:t xml:space="preserve">        </w:t>
      </w:r>
      <w:proofErr w:type="spellStart"/>
      <w:r>
        <w:rPr>
          <w:rFonts w:ascii="Consolas" w:hAnsi="Consolas"/>
          <w:color w:val="000000"/>
        </w:rPr>
        <w:t>WordStatisticeFile.write</w:t>
      </w:r>
      <w:proofErr w:type="spellEnd"/>
      <w:r>
        <w:rPr>
          <w:rFonts w:ascii="Consolas" w:hAnsi="Consolas"/>
          <w:color w:val="000000"/>
        </w:rPr>
        <w:t>(</w:t>
      </w:r>
      <w:r>
        <w:rPr>
          <w:rFonts w:ascii="Consolas" w:hAnsi="Consolas"/>
          <w:b/>
          <w:bCs/>
          <w:color w:val="008080"/>
        </w:rPr>
        <w:t>"Total Words in all file  = "</w:t>
      </w:r>
      <w:r>
        <w:rPr>
          <w:rFonts w:ascii="Consolas" w:hAnsi="Consolas"/>
          <w:color w:val="000000"/>
        </w:rPr>
        <w:t>)</w:t>
      </w:r>
      <w:r>
        <w:rPr>
          <w:rFonts w:ascii="Consolas" w:hAnsi="Consolas"/>
          <w:color w:val="000000"/>
        </w:rPr>
        <w:br/>
        <w:t xml:space="preserve">        </w:t>
      </w:r>
      <w:proofErr w:type="spellStart"/>
      <w:r>
        <w:rPr>
          <w:rFonts w:ascii="Consolas" w:hAnsi="Consolas"/>
          <w:color w:val="000000"/>
        </w:rPr>
        <w:t>WordStatisticeFile.write</w:t>
      </w:r>
      <w:proofErr w:type="spellEnd"/>
      <w:r>
        <w:rPr>
          <w:rFonts w:ascii="Consolas" w:hAnsi="Consolas"/>
          <w:color w:val="000000"/>
        </w:rPr>
        <w:t>(</w:t>
      </w:r>
      <w:proofErr w:type="spellStart"/>
      <w:r>
        <w:rPr>
          <w:rFonts w:ascii="Consolas" w:hAnsi="Consolas"/>
          <w:color w:val="000080"/>
        </w:rPr>
        <w:t>str</w:t>
      </w:r>
      <w:proofErr w:type="spellEnd"/>
      <w:r>
        <w:rPr>
          <w:rFonts w:ascii="Consolas" w:hAnsi="Consolas"/>
          <w:color w:val="000000"/>
        </w:rPr>
        <w:t>(</w:t>
      </w:r>
      <w:proofErr w:type="spellStart"/>
      <w:r>
        <w:rPr>
          <w:rFonts w:ascii="Consolas" w:hAnsi="Consolas"/>
          <w:color w:val="000000"/>
        </w:rPr>
        <w:t>TotalWordsCounter</w:t>
      </w:r>
      <w:proofErr w:type="spellEnd"/>
      <w:r>
        <w:rPr>
          <w:rFonts w:ascii="Consolas" w:hAnsi="Consolas"/>
          <w:color w:val="000000"/>
        </w:rPr>
        <w:t>))</w:t>
      </w:r>
      <w:r>
        <w:rPr>
          <w:rFonts w:ascii="Consolas" w:hAnsi="Consolas"/>
          <w:color w:val="000000"/>
        </w:rPr>
        <w:br/>
        <w:t xml:space="preserve">        </w:t>
      </w:r>
      <w:proofErr w:type="spellStart"/>
      <w:r>
        <w:rPr>
          <w:rFonts w:ascii="Consolas" w:hAnsi="Consolas"/>
          <w:color w:val="000000"/>
        </w:rPr>
        <w:t>WordStatisticeFile.close</w:t>
      </w:r>
      <w:proofErr w:type="spellEnd"/>
      <w:r>
        <w:rPr>
          <w:rFonts w:ascii="Consolas" w:hAnsi="Consolas"/>
          <w:color w:val="000000"/>
        </w:rPr>
        <w:t>()</w:t>
      </w:r>
      <w:r>
        <w:rPr>
          <w:rFonts w:ascii="Consolas" w:hAnsi="Consolas"/>
          <w:color w:val="000000"/>
        </w:rPr>
        <w:br/>
        <w:t xml:space="preserve">        </w:t>
      </w:r>
      <w:proofErr w:type="spellStart"/>
      <w:r>
        <w:rPr>
          <w:rFonts w:ascii="Consolas" w:hAnsi="Consolas"/>
          <w:color w:val="000000"/>
        </w:rPr>
        <w:t>FileAppender_All_Tokenized.close</w:t>
      </w:r>
      <w:proofErr w:type="spellEnd"/>
      <w:r>
        <w:rPr>
          <w:rFonts w:ascii="Consolas" w:hAnsi="Consolas"/>
          <w:color w:val="000000"/>
        </w:rPr>
        <w:t>()</w:t>
      </w:r>
      <w:r>
        <w:rPr>
          <w:rFonts w:ascii="Consolas" w:hAnsi="Consolas"/>
          <w:color w:val="000000"/>
        </w:rPr>
        <w:br/>
        <w:t xml:space="preserve">r1 = </w:t>
      </w:r>
      <w:proofErr w:type="spellStart"/>
      <w:r>
        <w:rPr>
          <w:rFonts w:ascii="Consolas" w:hAnsi="Consolas"/>
          <w:color w:val="000000"/>
        </w:rPr>
        <w:t>DSPrepare</w:t>
      </w:r>
      <w:proofErr w:type="spellEnd"/>
      <w:r>
        <w:rPr>
          <w:rFonts w:ascii="Consolas" w:hAnsi="Consolas"/>
          <w:color w:val="000000"/>
        </w:rPr>
        <w:t>()</w:t>
      </w:r>
      <w:r>
        <w:rPr>
          <w:rFonts w:ascii="Consolas" w:hAnsi="Consolas"/>
          <w:color w:val="000000"/>
        </w:rPr>
        <w:br/>
        <w:t>r1.readFile()</w:t>
      </w:r>
    </w:p>
    <w:p w14:paraId="6BE2DDAF" w14:textId="057181CA" w:rsidR="005111F5" w:rsidRDefault="005111F5" w:rsidP="005111F5">
      <w:pPr>
        <w:autoSpaceDE w:val="0"/>
        <w:autoSpaceDN w:val="0"/>
        <w:adjustRightInd w:val="0"/>
        <w:spacing w:line="480" w:lineRule="auto"/>
        <w:rPr>
          <w:rFonts w:asciiTheme="majorBidi" w:hAnsiTheme="majorBidi" w:cstheme="majorBidi"/>
          <w:sz w:val="22"/>
          <w:szCs w:val="22"/>
        </w:rPr>
      </w:pPr>
    </w:p>
    <w:p w14:paraId="6E8CC7D8" w14:textId="2DBB1240" w:rsidR="005111F5" w:rsidRDefault="005111F5" w:rsidP="005111F5">
      <w:pPr>
        <w:autoSpaceDE w:val="0"/>
        <w:autoSpaceDN w:val="0"/>
        <w:adjustRightInd w:val="0"/>
        <w:spacing w:line="480" w:lineRule="auto"/>
        <w:rPr>
          <w:rFonts w:asciiTheme="majorBidi" w:hAnsiTheme="majorBidi" w:cstheme="majorBidi"/>
          <w:sz w:val="22"/>
          <w:szCs w:val="22"/>
        </w:rPr>
      </w:pPr>
      <w:r>
        <w:rPr>
          <w:rFonts w:asciiTheme="majorBidi" w:hAnsiTheme="majorBidi" w:cstheme="majorBidi"/>
          <w:sz w:val="22"/>
          <w:szCs w:val="22"/>
        </w:rPr>
        <w:t>-----------------------------------End of DSPrepare.py ----------------------------------------------------------</w:t>
      </w:r>
    </w:p>
    <w:p w14:paraId="1AB4373A" w14:textId="6C4B5D05" w:rsidR="005111F5" w:rsidRDefault="005111F5" w:rsidP="005111F5">
      <w:pPr>
        <w:autoSpaceDE w:val="0"/>
        <w:autoSpaceDN w:val="0"/>
        <w:adjustRightInd w:val="0"/>
        <w:spacing w:line="480" w:lineRule="auto"/>
        <w:rPr>
          <w:rFonts w:asciiTheme="majorBidi" w:hAnsiTheme="majorBidi" w:cstheme="majorBidi"/>
          <w:sz w:val="22"/>
          <w:szCs w:val="22"/>
        </w:rPr>
      </w:pPr>
    </w:p>
    <w:p w14:paraId="223C8A72" w14:textId="25D9262D" w:rsidR="00905659" w:rsidRDefault="00905659" w:rsidP="005111F5">
      <w:pPr>
        <w:autoSpaceDE w:val="0"/>
        <w:autoSpaceDN w:val="0"/>
        <w:adjustRightInd w:val="0"/>
        <w:spacing w:line="480" w:lineRule="auto"/>
        <w:rPr>
          <w:rFonts w:asciiTheme="majorBidi" w:hAnsiTheme="majorBidi" w:cstheme="majorBidi"/>
          <w:sz w:val="22"/>
          <w:szCs w:val="22"/>
        </w:rPr>
      </w:pPr>
      <w:r>
        <w:rPr>
          <w:rFonts w:asciiTheme="majorBidi" w:hAnsiTheme="majorBidi" w:cstheme="majorBidi"/>
          <w:sz w:val="22"/>
          <w:szCs w:val="22"/>
        </w:rPr>
        <w:t xml:space="preserve">-----------------------------------Start </w:t>
      </w:r>
      <w:proofErr w:type="gramStart"/>
      <w:r w:rsidRPr="00905659">
        <w:rPr>
          <w:rFonts w:asciiTheme="majorBidi" w:hAnsiTheme="majorBidi" w:cstheme="majorBidi"/>
          <w:sz w:val="22"/>
          <w:szCs w:val="22"/>
        </w:rPr>
        <w:t>generatenonwords.py</w:t>
      </w:r>
      <w:r>
        <w:rPr>
          <w:rFonts w:asciiTheme="majorBidi" w:hAnsiTheme="majorBidi" w:cstheme="majorBidi"/>
          <w:sz w:val="22"/>
          <w:szCs w:val="22"/>
        </w:rPr>
        <w:t xml:space="preserve">  ---------------------------------------------------</w:t>
      </w:r>
      <w:proofErr w:type="gramEnd"/>
    </w:p>
    <w:p w14:paraId="33BAA2B2" w14:textId="3BDB9454" w:rsidR="00905659" w:rsidRPr="00806C5D" w:rsidRDefault="00905659" w:rsidP="00981EA4">
      <w:pPr>
        <w:pStyle w:val="ListParagraph"/>
        <w:numPr>
          <w:ilvl w:val="0"/>
          <w:numId w:val="13"/>
        </w:numPr>
        <w:autoSpaceDE w:val="0"/>
        <w:autoSpaceDN w:val="0"/>
        <w:adjustRightInd w:val="0"/>
        <w:spacing w:line="480" w:lineRule="auto"/>
        <w:rPr>
          <w:rFonts w:asciiTheme="majorBidi" w:hAnsiTheme="majorBidi" w:cstheme="majorBidi"/>
          <w:b/>
          <w:bCs/>
          <w:sz w:val="22"/>
          <w:szCs w:val="22"/>
        </w:rPr>
      </w:pPr>
      <w:r w:rsidRPr="00806C5D">
        <w:rPr>
          <w:rFonts w:asciiTheme="majorBidi" w:hAnsiTheme="majorBidi" w:cstheme="majorBidi"/>
          <w:b/>
          <w:bCs/>
          <w:sz w:val="22"/>
          <w:szCs w:val="22"/>
        </w:rPr>
        <w:t>File Name: generatenonwords.py</w:t>
      </w:r>
    </w:p>
    <w:p w14:paraId="1A0046A8" w14:textId="11569E58" w:rsidR="00905659" w:rsidRDefault="00905659" w:rsidP="00905659">
      <w:pPr>
        <w:autoSpaceDE w:val="0"/>
        <w:autoSpaceDN w:val="0"/>
        <w:adjustRightInd w:val="0"/>
        <w:spacing w:line="480" w:lineRule="auto"/>
        <w:rPr>
          <w:rFonts w:asciiTheme="majorBidi" w:hAnsiTheme="majorBidi" w:cstheme="majorBidi"/>
          <w:sz w:val="22"/>
          <w:szCs w:val="22"/>
        </w:rPr>
      </w:pPr>
      <w:r>
        <w:rPr>
          <w:rFonts w:asciiTheme="majorBidi" w:hAnsiTheme="majorBidi" w:cstheme="majorBidi"/>
          <w:sz w:val="22"/>
          <w:szCs w:val="22"/>
        </w:rPr>
        <w:t>Execution sequence: 2</w:t>
      </w:r>
    </w:p>
    <w:p w14:paraId="7B54C0C8" w14:textId="77777777" w:rsidR="00905659" w:rsidRDefault="00905659" w:rsidP="00905659">
      <w:pPr>
        <w:autoSpaceDE w:val="0"/>
        <w:autoSpaceDN w:val="0"/>
        <w:adjustRightInd w:val="0"/>
        <w:spacing w:line="480" w:lineRule="auto"/>
        <w:rPr>
          <w:rFonts w:hint="eastAsia"/>
        </w:rPr>
      </w:pPr>
      <w:r>
        <w:rPr>
          <w:rFonts w:asciiTheme="majorBidi" w:hAnsiTheme="majorBidi" w:cstheme="majorBidi"/>
          <w:sz w:val="22"/>
          <w:szCs w:val="22"/>
        </w:rPr>
        <w:t xml:space="preserve">GitHub: </w:t>
      </w:r>
      <w:hyperlink r:id="rId73" w:history="1">
        <w:r>
          <w:rPr>
            <w:rStyle w:val="Hyperlink"/>
          </w:rPr>
          <w:t>https://github.com/mohammad-nassar/MSThesisDoc/blob/master/generatenonwords.py</w:t>
        </w:r>
      </w:hyperlink>
    </w:p>
    <w:p w14:paraId="6FB9DAE1" w14:textId="77777777" w:rsidR="00905659" w:rsidRDefault="00905659" w:rsidP="00905659">
      <w:pPr>
        <w:autoSpaceDE w:val="0"/>
        <w:autoSpaceDN w:val="0"/>
        <w:adjustRightInd w:val="0"/>
        <w:spacing w:line="480" w:lineRule="auto"/>
        <w:rPr>
          <w:rFonts w:asciiTheme="majorBidi" w:hAnsiTheme="majorBidi" w:cstheme="majorBidi"/>
          <w:sz w:val="22"/>
          <w:szCs w:val="22"/>
        </w:rPr>
      </w:pPr>
      <w:r>
        <w:rPr>
          <w:rFonts w:asciiTheme="majorBidi" w:hAnsiTheme="majorBidi" w:cstheme="majorBidi"/>
          <w:sz w:val="22"/>
          <w:szCs w:val="22"/>
        </w:rPr>
        <w:t>Python Code:</w:t>
      </w:r>
    </w:p>
    <w:p w14:paraId="4D57C845" w14:textId="6AAF6CC9" w:rsidR="00905659" w:rsidRDefault="00905659" w:rsidP="00905659">
      <w:pPr>
        <w:pStyle w:val="HTMLPreformatted"/>
        <w:shd w:val="clear" w:color="auto" w:fill="FFFFFF"/>
        <w:ind w:left="720"/>
        <w:rPr>
          <w:rFonts w:ascii="Consolas" w:hAnsi="Consolas"/>
          <w:color w:val="000000"/>
        </w:rPr>
      </w:pPr>
      <w:r>
        <w:rPr>
          <w:rFonts w:ascii="Consolas" w:hAnsi="Consolas"/>
          <w:i/>
          <w:iCs/>
          <w:color w:val="808080"/>
        </w:rPr>
        <w:t xml:space="preserve"># Importing </w:t>
      </w:r>
      <w:proofErr w:type="spellStart"/>
      <w:r>
        <w:rPr>
          <w:rFonts w:ascii="Consolas" w:hAnsi="Consolas"/>
          <w:i/>
          <w:iCs/>
          <w:color w:val="808080"/>
        </w:rPr>
        <w:t>defaultdict</w:t>
      </w:r>
      <w:proofErr w:type="spellEnd"/>
      <w:r>
        <w:rPr>
          <w:rFonts w:ascii="Consolas" w:hAnsi="Consolas"/>
          <w:i/>
          <w:iCs/>
          <w:color w:val="808080"/>
        </w:rPr>
        <w:br/>
      </w:r>
      <w:r>
        <w:rPr>
          <w:rFonts w:ascii="Consolas" w:hAnsi="Consolas"/>
          <w:b/>
          <w:bCs/>
          <w:color w:val="000080"/>
        </w:rPr>
        <w:t xml:space="preserve">from </w:t>
      </w:r>
      <w:r>
        <w:rPr>
          <w:rFonts w:ascii="Consolas" w:hAnsi="Consolas"/>
          <w:color w:val="000000"/>
        </w:rPr>
        <w:t xml:space="preserve">collections </w:t>
      </w:r>
      <w:r>
        <w:rPr>
          <w:rFonts w:ascii="Consolas" w:hAnsi="Consolas"/>
          <w:b/>
          <w:bCs/>
          <w:color w:val="000080"/>
        </w:rPr>
        <w:t xml:space="preserve">import </w:t>
      </w:r>
      <w:proofErr w:type="spellStart"/>
      <w:r>
        <w:rPr>
          <w:rFonts w:ascii="Consolas" w:hAnsi="Consolas"/>
          <w:color w:val="000000"/>
        </w:rPr>
        <w:t>defaultdict</w:t>
      </w:r>
      <w:proofErr w:type="spellEnd"/>
      <w:r>
        <w:rPr>
          <w:rFonts w:ascii="Consolas" w:hAnsi="Consolas"/>
          <w:color w:val="000000"/>
        </w:rPr>
        <w:br/>
      </w:r>
      <w:r>
        <w:rPr>
          <w:rFonts w:ascii="Consolas" w:hAnsi="Consolas"/>
          <w:b/>
          <w:bCs/>
          <w:color w:val="000080"/>
        </w:rPr>
        <w:t xml:space="preserve">import </w:t>
      </w:r>
      <w:proofErr w:type="spellStart"/>
      <w:r>
        <w:rPr>
          <w:rFonts w:ascii="Consolas" w:hAnsi="Consolas"/>
          <w:color w:val="000000"/>
        </w:rPr>
        <w:t>cx_Oracle</w:t>
      </w:r>
      <w:proofErr w:type="spellEnd"/>
      <w:r>
        <w:rPr>
          <w:rFonts w:ascii="Consolas" w:hAnsi="Consolas"/>
          <w:color w:val="000000"/>
        </w:rPr>
        <w:br/>
      </w:r>
      <w:r>
        <w:rPr>
          <w:rFonts w:ascii="Consolas" w:hAnsi="Consolas"/>
          <w:b/>
          <w:bCs/>
          <w:color w:val="000080"/>
        </w:rPr>
        <w:t xml:space="preserve">import </w:t>
      </w:r>
      <w:r>
        <w:rPr>
          <w:rFonts w:ascii="Consolas" w:hAnsi="Consolas"/>
          <w:color w:val="000000"/>
        </w:rPr>
        <w:t>logging</w:t>
      </w:r>
      <w:r>
        <w:rPr>
          <w:rFonts w:ascii="Consolas" w:hAnsi="Consolas"/>
          <w:color w:val="000000"/>
        </w:rPr>
        <w:br/>
      </w:r>
      <w:r>
        <w:rPr>
          <w:rFonts w:ascii="Consolas" w:hAnsi="Consolas"/>
          <w:b/>
          <w:bCs/>
          <w:color w:val="000080"/>
        </w:rPr>
        <w:t xml:space="preserve">from </w:t>
      </w:r>
      <w:proofErr w:type="spellStart"/>
      <w:r>
        <w:rPr>
          <w:rFonts w:ascii="Consolas" w:hAnsi="Consolas"/>
          <w:color w:val="000000"/>
        </w:rPr>
        <w:t>os</w:t>
      </w:r>
      <w:proofErr w:type="spellEnd"/>
      <w:r>
        <w:rPr>
          <w:rFonts w:ascii="Consolas" w:hAnsi="Consolas"/>
          <w:color w:val="000000"/>
        </w:rPr>
        <w:t xml:space="preserve"> </w:t>
      </w:r>
      <w:r>
        <w:rPr>
          <w:rFonts w:ascii="Consolas" w:hAnsi="Consolas"/>
          <w:b/>
          <w:bCs/>
          <w:color w:val="000080"/>
        </w:rPr>
        <w:t xml:space="preserve">import </w:t>
      </w:r>
      <w:r>
        <w:rPr>
          <w:rFonts w:ascii="Consolas" w:hAnsi="Consolas"/>
          <w:color w:val="000000"/>
        </w:rPr>
        <w:t>walk</w:t>
      </w:r>
      <w:r>
        <w:rPr>
          <w:rFonts w:ascii="Consolas" w:hAnsi="Consolas"/>
          <w:color w:val="000000"/>
        </w:rPr>
        <w:br/>
      </w:r>
      <w:r>
        <w:rPr>
          <w:rFonts w:ascii="Consolas" w:hAnsi="Consolas"/>
          <w:b/>
          <w:bCs/>
          <w:color w:val="000080"/>
        </w:rPr>
        <w:t xml:space="preserve">import </w:t>
      </w:r>
      <w:proofErr w:type="spellStart"/>
      <w:r>
        <w:rPr>
          <w:rFonts w:ascii="Consolas" w:hAnsi="Consolas"/>
          <w:color w:val="000000"/>
        </w:rPr>
        <w:t>pathlib</w:t>
      </w:r>
      <w:proofErr w:type="spellEnd"/>
      <w:r>
        <w:rPr>
          <w:rFonts w:ascii="Consolas" w:hAnsi="Consolas"/>
          <w:color w:val="000000"/>
        </w:rPr>
        <w:br/>
      </w:r>
      <w:r>
        <w:rPr>
          <w:rFonts w:ascii="Consolas" w:hAnsi="Consolas"/>
          <w:b/>
          <w:bCs/>
          <w:color w:val="000080"/>
        </w:rPr>
        <w:t xml:space="preserve">import </w:t>
      </w:r>
      <w:r>
        <w:rPr>
          <w:rFonts w:ascii="Consolas" w:hAnsi="Consolas"/>
          <w:color w:val="000000"/>
        </w:rPr>
        <w:t>random</w:t>
      </w:r>
      <w:r>
        <w:rPr>
          <w:rFonts w:ascii="Consolas" w:hAnsi="Consolas"/>
          <w:color w:val="000000"/>
        </w:rPr>
        <w:br/>
      </w:r>
      <w:r>
        <w:rPr>
          <w:rFonts w:ascii="Consolas" w:hAnsi="Consolas"/>
          <w:b/>
          <w:bCs/>
          <w:color w:val="008080"/>
        </w:rPr>
        <w:br/>
      </w:r>
      <w:r>
        <w:rPr>
          <w:rFonts w:ascii="Consolas" w:hAnsi="Consolas"/>
          <w:b/>
          <w:bCs/>
          <w:color w:val="008080"/>
        </w:rPr>
        <w:br/>
      </w:r>
      <w:r>
        <w:rPr>
          <w:rFonts w:ascii="Consolas" w:hAnsi="Consolas"/>
          <w:color w:val="000000"/>
        </w:rPr>
        <w:t>en=[</w:t>
      </w:r>
      <w:r>
        <w:rPr>
          <w:rFonts w:ascii="Consolas" w:hAnsi="Consolas"/>
          <w:b/>
          <w:bCs/>
          <w:color w:val="008080"/>
        </w:rPr>
        <w:t>'a'</w:t>
      </w:r>
      <w:r>
        <w:rPr>
          <w:rFonts w:ascii="Consolas" w:hAnsi="Consolas"/>
          <w:color w:val="000000"/>
        </w:rPr>
        <w:t>,</w:t>
      </w:r>
      <w:r>
        <w:rPr>
          <w:rFonts w:ascii="Consolas" w:hAnsi="Consolas"/>
          <w:b/>
          <w:bCs/>
          <w:color w:val="008080"/>
        </w:rPr>
        <w:t>'b'</w:t>
      </w:r>
      <w:r>
        <w:rPr>
          <w:rFonts w:ascii="Consolas" w:hAnsi="Consolas"/>
          <w:color w:val="000000"/>
        </w:rPr>
        <w:t>,</w:t>
      </w:r>
      <w:r>
        <w:rPr>
          <w:rFonts w:ascii="Consolas" w:hAnsi="Consolas"/>
          <w:b/>
          <w:bCs/>
          <w:color w:val="008080"/>
        </w:rPr>
        <w:t>'c'</w:t>
      </w:r>
      <w:r>
        <w:rPr>
          <w:rFonts w:ascii="Consolas" w:hAnsi="Consolas"/>
          <w:color w:val="000000"/>
        </w:rPr>
        <w:t>,</w:t>
      </w:r>
      <w:r>
        <w:rPr>
          <w:rFonts w:ascii="Consolas" w:hAnsi="Consolas"/>
          <w:b/>
          <w:bCs/>
          <w:color w:val="008080"/>
        </w:rPr>
        <w:t>'d'</w:t>
      </w:r>
      <w:r>
        <w:rPr>
          <w:rFonts w:ascii="Consolas" w:hAnsi="Consolas"/>
          <w:color w:val="000000"/>
        </w:rPr>
        <w:t>,</w:t>
      </w:r>
      <w:r>
        <w:rPr>
          <w:rFonts w:ascii="Consolas" w:hAnsi="Consolas"/>
          <w:b/>
          <w:bCs/>
          <w:color w:val="008080"/>
        </w:rPr>
        <w:t>'e'</w:t>
      </w:r>
      <w:r>
        <w:rPr>
          <w:rFonts w:ascii="Consolas" w:hAnsi="Consolas"/>
          <w:color w:val="000000"/>
        </w:rPr>
        <w:t>,</w:t>
      </w:r>
      <w:r>
        <w:rPr>
          <w:rFonts w:ascii="Consolas" w:hAnsi="Consolas"/>
          <w:b/>
          <w:bCs/>
          <w:color w:val="008080"/>
        </w:rPr>
        <w:t>'f'</w:t>
      </w:r>
      <w:r>
        <w:rPr>
          <w:rFonts w:ascii="Consolas" w:hAnsi="Consolas"/>
          <w:color w:val="000000"/>
        </w:rPr>
        <w:t>,</w:t>
      </w:r>
      <w:r>
        <w:rPr>
          <w:rFonts w:ascii="Consolas" w:hAnsi="Consolas"/>
          <w:b/>
          <w:bCs/>
          <w:color w:val="008080"/>
        </w:rPr>
        <w:t>'g'</w:t>
      </w:r>
      <w:r>
        <w:rPr>
          <w:rFonts w:ascii="Consolas" w:hAnsi="Consolas"/>
          <w:color w:val="000000"/>
        </w:rPr>
        <w:t>,</w:t>
      </w:r>
      <w:r>
        <w:rPr>
          <w:rFonts w:ascii="Consolas" w:hAnsi="Consolas"/>
          <w:b/>
          <w:bCs/>
          <w:color w:val="008080"/>
        </w:rPr>
        <w:t>'h'</w:t>
      </w:r>
      <w:r>
        <w:rPr>
          <w:rFonts w:ascii="Consolas" w:hAnsi="Consolas"/>
          <w:color w:val="000000"/>
        </w:rPr>
        <w:t>,</w:t>
      </w:r>
      <w:r>
        <w:rPr>
          <w:rFonts w:ascii="Consolas" w:hAnsi="Consolas"/>
          <w:b/>
          <w:bCs/>
          <w:color w:val="008080"/>
        </w:rPr>
        <w:t>'i'</w:t>
      </w:r>
      <w:r>
        <w:rPr>
          <w:rFonts w:ascii="Consolas" w:hAnsi="Consolas"/>
          <w:color w:val="000000"/>
        </w:rPr>
        <w:t>,</w:t>
      </w:r>
      <w:r>
        <w:rPr>
          <w:rFonts w:ascii="Consolas" w:hAnsi="Consolas"/>
          <w:b/>
          <w:bCs/>
          <w:color w:val="008080"/>
        </w:rPr>
        <w:t>'h'</w:t>
      </w:r>
      <w:r>
        <w:rPr>
          <w:rFonts w:ascii="Consolas" w:hAnsi="Consolas"/>
          <w:color w:val="000000"/>
        </w:rPr>
        <w:t>,</w:t>
      </w:r>
      <w:r>
        <w:rPr>
          <w:rFonts w:ascii="Consolas" w:hAnsi="Consolas"/>
          <w:b/>
          <w:bCs/>
          <w:color w:val="008080"/>
        </w:rPr>
        <w:t>'k'</w:t>
      </w:r>
      <w:r>
        <w:rPr>
          <w:rFonts w:ascii="Consolas" w:hAnsi="Consolas"/>
          <w:color w:val="000000"/>
        </w:rPr>
        <w:t>,</w:t>
      </w:r>
      <w:r>
        <w:rPr>
          <w:rFonts w:ascii="Consolas" w:hAnsi="Consolas"/>
          <w:b/>
          <w:bCs/>
          <w:color w:val="008080"/>
        </w:rPr>
        <w:t>'l'</w:t>
      </w:r>
      <w:r>
        <w:rPr>
          <w:rFonts w:ascii="Consolas" w:hAnsi="Consolas"/>
          <w:color w:val="000000"/>
        </w:rPr>
        <w:t>,</w:t>
      </w:r>
      <w:r>
        <w:rPr>
          <w:rFonts w:ascii="Consolas" w:hAnsi="Consolas"/>
          <w:b/>
          <w:bCs/>
          <w:color w:val="008080"/>
        </w:rPr>
        <w:t>'m'</w:t>
      </w:r>
      <w:r>
        <w:rPr>
          <w:rFonts w:ascii="Consolas" w:hAnsi="Consolas"/>
          <w:color w:val="000000"/>
        </w:rPr>
        <w:t>,</w:t>
      </w:r>
      <w:r>
        <w:rPr>
          <w:rFonts w:ascii="Consolas" w:hAnsi="Consolas"/>
          <w:b/>
          <w:bCs/>
          <w:color w:val="008080"/>
        </w:rPr>
        <w:t>'n'</w:t>
      </w:r>
      <w:r>
        <w:rPr>
          <w:rFonts w:ascii="Consolas" w:hAnsi="Consolas"/>
          <w:color w:val="000000"/>
        </w:rPr>
        <w:t>,</w:t>
      </w:r>
      <w:r>
        <w:rPr>
          <w:rFonts w:ascii="Consolas" w:hAnsi="Consolas"/>
          <w:b/>
          <w:bCs/>
          <w:color w:val="008080"/>
        </w:rPr>
        <w:t>'o'</w:t>
      </w:r>
      <w:r>
        <w:rPr>
          <w:rFonts w:ascii="Consolas" w:hAnsi="Consolas"/>
          <w:color w:val="000000"/>
        </w:rPr>
        <w:t>,</w:t>
      </w:r>
      <w:r>
        <w:rPr>
          <w:rFonts w:ascii="Consolas" w:hAnsi="Consolas"/>
          <w:b/>
          <w:bCs/>
          <w:color w:val="008080"/>
        </w:rPr>
        <w:t>'p'</w:t>
      </w:r>
      <w:r>
        <w:rPr>
          <w:rFonts w:ascii="Consolas" w:hAnsi="Consolas"/>
          <w:color w:val="000000"/>
        </w:rPr>
        <w:t>,</w:t>
      </w:r>
      <w:r>
        <w:rPr>
          <w:rFonts w:ascii="Consolas" w:hAnsi="Consolas"/>
          <w:b/>
          <w:bCs/>
          <w:color w:val="008080"/>
        </w:rPr>
        <w:t>'q'</w:t>
      </w:r>
      <w:r>
        <w:rPr>
          <w:rFonts w:ascii="Consolas" w:hAnsi="Consolas"/>
          <w:color w:val="000000"/>
        </w:rPr>
        <w:t>,</w:t>
      </w:r>
      <w:r>
        <w:rPr>
          <w:rFonts w:ascii="Consolas" w:hAnsi="Consolas"/>
          <w:b/>
          <w:bCs/>
          <w:color w:val="008080"/>
        </w:rPr>
        <w:t>'r'</w:t>
      </w:r>
      <w:r>
        <w:rPr>
          <w:rFonts w:ascii="Consolas" w:hAnsi="Consolas"/>
          <w:color w:val="000000"/>
        </w:rPr>
        <w:t>,</w:t>
      </w:r>
      <w:r>
        <w:rPr>
          <w:rFonts w:ascii="Consolas" w:hAnsi="Consolas"/>
          <w:b/>
          <w:bCs/>
          <w:color w:val="008080"/>
        </w:rPr>
        <w:t>'s'</w:t>
      </w:r>
      <w:r>
        <w:rPr>
          <w:rFonts w:ascii="Consolas" w:hAnsi="Consolas"/>
          <w:color w:val="000000"/>
        </w:rPr>
        <w:t>,</w:t>
      </w:r>
      <w:r>
        <w:rPr>
          <w:rFonts w:ascii="Consolas" w:hAnsi="Consolas"/>
          <w:b/>
          <w:bCs/>
          <w:color w:val="008080"/>
        </w:rPr>
        <w:t>'t'</w:t>
      </w:r>
      <w:r>
        <w:rPr>
          <w:rFonts w:ascii="Consolas" w:hAnsi="Consolas"/>
          <w:color w:val="000000"/>
        </w:rPr>
        <w:t>,</w:t>
      </w:r>
      <w:r>
        <w:rPr>
          <w:rFonts w:ascii="Consolas" w:hAnsi="Consolas"/>
          <w:b/>
          <w:bCs/>
          <w:color w:val="008080"/>
        </w:rPr>
        <w:t>'u'</w:t>
      </w:r>
      <w:r>
        <w:rPr>
          <w:rFonts w:ascii="Consolas" w:hAnsi="Consolas"/>
          <w:color w:val="000000"/>
        </w:rPr>
        <w:t>,</w:t>
      </w:r>
      <w:r>
        <w:rPr>
          <w:rFonts w:ascii="Consolas" w:hAnsi="Consolas"/>
          <w:b/>
          <w:bCs/>
          <w:color w:val="008080"/>
        </w:rPr>
        <w:t>'v'</w:t>
      </w:r>
      <w:r>
        <w:rPr>
          <w:rFonts w:ascii="Consolas" w:hAnsi="Consolas"/>
          <w:color w:val="000000"/>
        </w:rPr>
        <w:t>,</w:t>
      </w:r>
      <w:r>
        <w:rPr>
          <w:rFonts w:ascii="Consolas" w:hAnsi="Consolas"/>
          <w:b/>
          <w:bCs/>
          <w:color w:val="008080"/>
        </w:rPr>
        <w:t>'w'</w:t>
      </w:r>
      <w:r>
        <w:rPr>
          <w:rFonts w:ascii="Consolas" w:hAnsi="Consolas"/>
          <w:color w:val="000000"/>
        </w:rPr>
        <w:t>,</w:t>
      </w:r>
      <w:r>
        <w:rPr>
          <w:rFonts w:ascii="Consolas" w:hAnsi="Consolas"/>
          <w:b/>
          <w:bCs/>
          <w:color w:val="008080"/>
        </w:rPr>
        <w:t>'x'</w:t>
      </w:r>
      <w:r>
        <w:rPr>
          <w:rFonts w:ascii="Consolas" w:hAnsi="Consolas"/>
          <w:color w:val="000000"/>
        </w:rPr>
        <w:t>,</w:t>
      </w:r>
      <w:r>
        <w:rPr>
          <w:rFonts w:ascii="Consolas" w:hAnsi="Consolas"/>
          <w:b/>
          <w:bCs/>
          <w:color w:val="008080"/>
        </w:rPr>
        <w:t>'y'</w:t>
      </w:r>
      <w:r>
        <w:rPr>
          <w:rFonts w:ascii="Consolas" w:hAnsi="Consolas"/>
          <w:color w:val="000000"/>
        </w:rPr>
        <w:t>,</w:t>
      </w:r>
      <w:r>
        <w:rPr>
          <w:rFonts w:ascii="Consolas" w:hAnsi="Consolas"/>
          <w:b/>
          <w:bCs/>
          <w:color w:val="008080"/>
        </w:rPr>
        <w:t>'z'</w:t>
      </w:r>
      <w:r>
        <w:rPr>
          <w:rFonts w:ascii="Consolas" w:hAnsi="Consolas"/>
          <w:color w:val="000000"/>
        </w:rPr>
        <w:t>]</w:t>
      </w:r>
      <w:r>
        <w:rPr>
          <w:rFonts w:ascii="Consolas" w:hAnsi="Consolas"/>
          <w:color w:val="000000"/>
        </w:rPr>
        <w:br/>
      </w:r>
      <w:r>
        <w:rPr>
          <w:rFonts w:ascii="Consolas" w:hAnsi="Consolas"/>
          <w:color w:val="000000"/>
        </w:rPr>
        <w:br/>
      </w:r>
      <w:proofErr w:type="spellStart"/>
      <w:r>
        <w:rPr>
          <w:rFonts w:ascii="Consolas" w:hAnsi="Consolas"/>
          <w:color w:val="000000"/>
        </w:rPr>
        <w:t>orthographic_dict</w:t>
      </w:r>
      <w:proofErr w:type="spellEnd"/>
      <w:r>
        <w:rPr>
          <w:rFonts w:ascii="Consolas" w:hAnsi="Consolas"/>
          <w:color w:val="000000"/>
        </w:rPr>
        <w:t xml:space="preserve">   =    {  </w:t>
      </w:r>
      <w:r>
        <w:rPr>
          <w:rFonts w:ascii="Consolas" w:hAnsi="Consolas"/>
          <w:b/>
          <w:bCs/>
          <w:color w:val="008080"/>
        </w:rPr>
        <w:t xml:space="preserve">"ortho1" </w:t>
      </w:r>
      <w:r>
        <w:rPr>
          <w:rFonts w:ascii="Consolas" w:hAnsi="Consolas"/>
          <w:color w:val="000000"/>
        </w:rPr>
        <w:t>:  [</w:t>
      </w:r>
      <w:r>
        <w:rPr>
          <w:rFonts w:ascii="Consolas" w:hAnsi="Consolas"/>
          <w:b/>
          <w:bCs/>
          <w:color w:val="008080"/>
        </w:rPr>
        <w:t>'</w:t>
      </w:r>
      <w:r>
        <w:rPr>
          <w:rFonts w:ascii="Arial" w:hAnsi="Arial" w:cs="Arial"/>
          <w:b/>
          <w:bCs/>
          <w:color w:val="008080"/>
          <w:rtl/>
        </w:rPr>
        <w:t>ح</w:t>
      </w:r>
      <w:r>
        <w:rPr>
          <w:rFonts w:ascii="Consolas" w:hAnsi="Consolas"/>
          <w:b/>
          <w:bCs/>
          <w:color w:val="008080"/>
        </w:rPr>
        <w:t>'</w:t>
      </w:r>
      <w:r>
        <w:rPr>
          <w:rFonts w:ascii="Consolas" w:hAnsi="Consolas"/>
          <w:color w:val="000000"/>
        </w:rPr>
        <w:t xml:space="preserve">, </w:t>
      </w:r>
      <w:r>
        <w:rPr>
          <w:rFonts w:ascii="Consolas" w:hAnsi="Consolas"/>
          <w:b/>
          <w:bCs/>
          <w:color w:val="008080"/>
        </w:rPr>
        <w:t>'</w:t>
      </w:r>
      <w:r>
        <w:rPr>
          <w:rFonts w:ascii="Arial" w:hAnsi="Arial" w:cs="Arial"/>
          <w:b/>
          <w:bCs/>
          <w:color w:val="008080"/>
          <w:rtl/>
        </w:rPr>
        <w:t>ج</w:t>
      </w:r>
      <w:r>
        <w:rPr>
          <w:rFonts w:ascii="Consolas" w:hAnsi="Consolas"/>
          <w:b/>
          <w:bCs/>
          <w:color w:val="008080"/>
        </w:rPr>
        <w:t>'</w:t>
      </w:r>
      <w:r>
        <w:rPr>
          <w:rFonts w:ascii="Consolas" w:hAnsi="Consolas"/>
          <w:color w:val="000000"/>
        </w:rPr>
        <w:t xml:space="preserve">, </w:t>
      </w:r>
      <w:r>
        <w:rPr>
          <w:rFonts w:ascii="Consolas" w:hAnsi="Consolas"/>
          <w:b/>
          <w:bCs/>
          <w:color w:val="008080"/>
        </w:rPr>
        <w:t>'</w:t>
      </w:r>
      <w:r>
        <w:rPr>
          <w:rFonts w:ascii="Arial" w:hAnsi="Arial" w:cs="Arial"/>
          <w:b/>
          <w:bCs/>
          <w:color w:val="008080"/>
          <w:rtl/>
        </w:rPr>
        <w:t>خ</w:t>
      </w:r>
      <w:r>
        <w:rPr>
          <w:rFonts w:ascii="Consolas" w:hAnsi="Consolas"/>
          <w:b/>
          <w:bCs/>
          <w:color w:val="008080"/>
        </w:rPr>
        <w:t>'</w:t>
      </w:r>
      <w:r>
        <w:rPr>
          <w:rFonts w:ascii="Consolas" w:hAnsi="Consolas"/>
          <w:color w:val="000000"/>
        </w:rPr>
        <w:t>],</w:t>
      </w:r>
      <w:r>
        <w:rPr>
          <w:rFonts w:ascii="Consolas" w:hAnsi="Consolas"/>
          <w:color w:val="000000"/>
        </w:rPr>
        <w:br/>
        <w:t xml:space="preserve">                            </w:t>
      </w:r>
      <w:r>
        <w:rPr>
          <w:rFonts w:ascii="Consolas" w:hAnsi="Consolas"/>
          <w:b/>
          <w:bCs/>
          <w:color w:val="008080"/>
        </w:rPr>
        <w:t xml:space="preserve">"ortho2" </w:t>
      </w:r>
      <w:r>
        <w:rPr>
          <w:rFonts w:ascii="Consolas" w:hAnsi="Consolas"/>
          <w:color w:val="000000"/>
        </w:rPr>
        <w:t>:  [</w:t>
      </w:r>
      <w:r>
        <w:rPr>
          <w:rFonts w:ascii="Consolas" w:hAnsi="Consolas"/>
          <w:b/>
          <w:bCs/>
          <w:color w:val="008080"/>
        </w:rPr>
        <w:t>'</w:t>
      </w:r>
      <w:r>
        <w:rPr>
          <w:rFonts w:ascii="Arial" w:hAnsi="Arial" w:cs="Arial"/>
          <w:b/>
          <w:bCs/>
          <w:color w:val="008080"/>
          <w:rtl/>
        </w:rPr>
        <w:t>ب</w:t>
      </w:r>
      <w:r>
        <w:rPr>
          <w:rFonts w:ascii="Consolas" w:hAnsi="Consolas"/>
          <w:b/>
          <w:bCs/>
          <w:color w:val="008080"/>
        </w:rPr>
        <w:t>'</w:t>
      </w:r>
      <w:r>
        <w:rPr>
          <w:rFonts w:ascii="Consolas" w:hAnsi="Consolas"/>
          <w:color w:val="000000"/>
        </w:rPr>
        <w:t xml:space="preserve">,  </w:t>
      </w:r>
      <w:r>
        <w:rPr>
          <w:rFonts w:ascii="Consolas" w:hAnsi="Consolas"/>
          <w:b/>
          <w:bCs/>
          <w:color w:val="008080"/>
        </w:rPr>
        <w:t>'</w:t>
      </w:r>
      <w:r>
        <w:rPr>
          <w:rFonts w:ascii="Arial" w:hAnsi="Arial" w:cs="Arial"/>
          <w:b/>
          <w:bCs/>
          <w:color w:val="008080"/>
          <w:rtl/>
        </w:rPr>
        <w:t>ت</w:t>
      </w:r>
      <w:r>
        <w:rPr>
          <w:rFonts w:ascii="Consolas" w:hAnsi="Consolas"/>
          <w:b/>
          <w:bCs/>
          <w:color w:val="008080"/>
        </w:rPr>
        <w:t>'</w:t>
      </w:r>
      <w:r>
        <w:rPr>
          <w:rFonts w:ascii="Consolas" w:hAnsi="Consolas"/>
          <w:color w:val="000000"/>
        </w:rPr>
        <w:t xml:space="preserve">, </w:t>
      </w:r>
      <w:r>
        <w:rPr>
          <w:rFonts w:ascii="Consolas" w:hAnsi="Consolas"/>
          <w:b/>
          <w:bCs/>
          <w:color w:val="008080"/>
        </w:rPr>
        <w:t>'</w:t>
      </w:r>
      <w:r>
        <w:rPr>
          <w:rFonts w:ascii="Arial" w:hAnsi="Arial" w:cs="Arial"/>
          <w:b/>
          <w:bCs/>
          <w:color w:val="008080"/>
          <w:rtl/>
        </w:rPr>
        <w:t>ث</w:t>
      </w:r>
      <w:r>
        <w:rPr>
          <w:rFonts w:ascii="Consolas" w:hAnsi="Consolas"/>
          <w:b/>
          <w:bCs/>
          <w:color w:val="008080"/>
        </w:rPr>
        <w:t>'</w:t>
      </w:r>
      <w:r>
        <w:rPr>
          <w:rFonts w:ascii="Consolas" w:hAnsi="Consolas"/>
          <w:color w:val="000000"/>
        </w:rPr>
        <w:t>],</w:t>
      </w:r>
      <w:r>
        <w:rPr>
          <w:rFonts w:ascii="Consolas" w:hAnsi="Consolas"/>
          <w:color w:val="000000"/>
        </w:rPr>
        <w:br/>
        <w:t xml:space="preserve">                            </w:t>
      </w:r>
      <w:r>
        <w:rPr>
          <w:rFonts w:ascii="Consolas" w:hAnsi="Consolas"/>
          <w:b/>
          <w:bCs/>
          <w:color w:val="008080"/>
        </w:rPr>
        <w:t xml:space="preserve">"ortho3" </w:t>
      </w:r>
      <w:r>
        <w:rPr>
          <w:rFonts w:ascii="Consolas" w:hAnsi="Consolas"/>
          <w:color w:val="000000"/>
        </w:rPr>
        <w:t>:  [</w:t>
      </w:r>
      <w:r>
        <w:rPr>
          <w:rFonts w:ascii="Consolas" w:hAnsi="Consolas"/>
          <w:b/>
          <w:bCs/>
          <w:color w:val="008080"/>
        </w:rPr>
        <w:t>'</w:t>
      </w:r>
      <w:r>
        <w:rPr>
          <w:rFonts w:ascii="Arial" w:hAnsi="Arial" w:cs="Arial"/>
          <w:b/>
          <w:bCs/>
          <w:color w:val="008080"/>
          <w:rtl/>
        </w:rPr>
        <w:t>س</w:t>
      </w:r>
      <w:r>
        <w:rPr>
          <w:rFonts w:ascii="Consolas" w:hAnsi="Consolas"/>
          <w:b/>
          <w:bCs/>
          <w:color w:val="008080"/>
        </w:rPr>
        <w:t>'</w:t>
      </w:r>
      <w:r>
        <w:rPr>
          <w:rFonts w:ascii="Consolas" w:hAnsi="Consolas"/>
          <w:color w:val="000000"/>
        </w:rPr>
        <w:t xml:space="preserve">,  </w:t>
      </w:r>
      <w:r>
        <w:rPr>
          <w:rFonts w:ascii="Consolas" w:hAnsi="Consolas"/>
          <w:b/>
          <w:bCs/>
          <w:color w:val="008080"/>
        </w:rPr>
        <w:t>'</w:t>
      </w:r>
      <w:r>
        <w:rPr>
          <w:rFonts w:ascii="Arial" w:hAnsi="Arial" w:cs="Arial"/>
          <w:b/>
          <w:bCs/>
          <w:color w:val="008080"/>
          <w:rtl/>
        </w:rPr>
        <w:t>ص</w:t>
      </w:r>
      <w:r>
        <w:rPr>
          <w:rFonts w:ascii="Consolas" w:hAnsi="Consolas"/>
          <w:b/>
          <w:bCs/>
          <w:color w:val="008080"/>
        </w:rPr>
        <w:t>'</w:t>
      </w:r>
      <w:r>
        <w:rPr>
          <w:rFonts w:ascii="Consolas" w:hAnsi="Consolas"/>
          <w:color w:val="000000"/>
        </w:rPr>
        <w:t xml:space="preserve">, </w:t>
      </w:r>
      <w:r>
        <w:rPr>
          <w:rFonts w:ascii="Consolas" w:hAnsi="Consolas"/>
          <w:b/>
          <w:bCs/>
          <w:color w:val="008080"/>
        </w:rPr>
        <w:t>'</w:t>
      </w:r>
      <w:r>
        <w:rPr>
          <w:rFonts w:ascii="Arial" w:hAnsi="Arial" w:cs="Arial"/>
          <w:b/>
          <w:bCs/>
          <w:color w:val="008080"/>
          <w:rtl/>
        </w:rPr>
        <w:t>ش</w:t>
      </w:r>
      <w:r>
        <w:rPr>
          <w:rFonts w:ascii="Consolas" w:hAnsi="Consolas"/>
          <w:b/>
          <w:bCs/>
          <w:color w:val="008080"/>
        </w:rPr>
        <w:t>'</w:t>
      </w:r>
      <w:r>
        <w:rPr>
          <w:rFonts w:ascii="Consolas" w:hAnsi="Consolas"/>
          <w:color w:val="000000"/>
        </w:rPr>
        <w:t>],</w:t>
      </w:r>
      <w:r>
        <w:rPr>
          <w:rFonts w:ascii="Consolas" w:hAnsi="Consolas"/>
          <w:color w:val="000000"/>
        </w:rPr>
        <w:br/>
        <w:t xml:space="preserve">                            </w:t>
      </w:r>
      <w:r>
        <w:rPr>
          <w:rFonts w:ascii="Consolas" w:hAnsi="Consolas"/>
          <w:b/>
          <w:bCs/>
          <w:color w:val="008080"/>
        </w:rPr>
        <w:t xml:space="preserve">"ortho4" </w:t>
      </w:r>
      <w:r>
        <w:rPr>
          <w:rFonts w:ascii="Consolas" w:hAnsi="Consolas"/>
          <w:color w:val="000000"/>
        </w:rPr>
        <w:t>:  [</w:t>
      </w:r>
      <w:r>
        <w:rPr>
          <w:rFonts w:ascii="Consolas" w:hAnsi="Consolas"/>
          <w:b/>
          <w:bCs/>
          <w:color w:val="008080"/>
        </w:rPr>
        <w:t>'</w:t>
      </w:r>
      <w:r>
        <w:rPr>
          <w:rFonts w:ascii="Arial" w:hAnsi="Arial" w:cs="Arial"/>
          <w:b/>
          <w:bCs/>
          <w:color w:val="008080"/>
          <w:rtl/>
        </w:rPr>
        <w:t>ذ</w:t>
      </w:r>
      <w:r>
        <w:rPr>
          <w:rFonts w:ascii="Consolas" w:hAnsi="Consolas"/>
          <w:b/>
          <w:bCs/>
          <w:color w:val="008080"/>
        </w:rPr>
        <w:t>'</w:t>
      </w:r>
      <w:r>
        <w:rPr>
          <w:rFonts w:ascii="Consolas" w:hAnsi="Consolas"/>
          <w:color w:val="000000"/>
        </w:rPr>
        <w:t xml:space="preserve">,  </w:t>
      </w:r>
      <w:r>
        <w:rPr>
          <w:rFonts w:ascii="Consolas" w:hAnsi="Consolas"/>
          <w:b/>
          <w:bCs/>
          <w:color w:val="008080"/>
        </w:rPr>
        <w:t>'</w:t>
      </w:r>
      <w:r>
        <w:rPr>
          <w:rFonts w:ascii="Arial" w:hAnsi="Arial" w:cs="Arial"/>
          <w:b/>
          <w:bCs/>
          <w:color w:val="008080"/>
          <w:rtl/>
        </w:rPr>
        <w:t>د</w:t>
      </w:r>
      <w:r>
        <w:rPr>
          <w:rFonts w:ascii="Consolas" w:hAnsi="Consolas"/>
          <w:b/>
          <w:bCs/>
          <w:color w:val="008080"/>
        </w:rPr>
        <w:t>'</w:t>
      </w:r>
      <w:r>
        <w:rPr>
          <w:rFonts w:ascii="Consolas" w:hAnsi="Consolas"/>
          <w:color w:val="000000"/>
        </w:rPr>
        <w:t>],</w:t>
      </w:r>
      <w:r>
        <w:rPr>
          <w:rFonts w:ascii="Consolas" w:hAnsi="Consolas"/>
          <w:color w:val="000000"/>
        </w:rPr>
        <w:br/>
        <w:t xml:space="preserve">                            </w:t>
      </w:r>
      <w:r>
        <w:rPr>
          <w:rFonts w:ascii="Consolas" w:hAnsi="Consolas"/>
          <w:b/>
          <w:bCs/>
          <w:color w:val="008080"/>
        </w:rPr>
        <w:t xml:space="preserve">"ortho5" </w:t>
      </w:r>
      <w:r>
        <w:rPr>
          <w:rFonts w:ascii="Consolas" w:hAnsi="Consolas"/>
          <w:color w:val="000000"/>
        </w:rPr>
        <w:t>:  [</w:t>
      </w:r>
      <w:r>
        <w:rPr>
          <w:rFonts w:ascii="Consolas" w:hAnsi="Consolas"/>
          <w:b/>
          <w:bCs/>
          <w:color w:val="008080"/>
        </w:rPr>
        <w:t>'</w:t>
      </w:r>
      <w:r>
        <w:rPr>
          <w:rFonts w:ascii="Arial" w:hAnsi="Arial" w:cs="Arial"/>
          <w:b/>
          <w:bCs/>
          <w:color w:val="008080"/>
          <w:rtl/>
        </w:rPr>
        <w:t>ض</w:t>
      </w:r>
      <w:r>
        <w:rPr>
          <w:rFonts w:ascii="Consolas" w:hAnsi="Consolas"/>
          <w:b/>
          <w:bCs/>
          <w:color w:val="008080"/>
        </w:rPr>
        <w:t>'</w:t>
      </w:r>
      <w:r>
        <w:rPr>
          <w:rFonts w:ascii="Consolas" w:hAnsi="Consolas"/>
          <w:color w:val="000000"/>
        </w:rPr>
        <w:t>,</w:t>
      </w:r>
      <w:r>
        <w:rPr>
          <w:rFonts w:ascii="Consolas" w:hAnsi="Consolas"/>
          <w:b/>
          <w:bCs/>
          <w:color w:val="008080"/>
        </w:rPr>
        <w:t>'</w:t>
      </w:r>
      <w:r>
        <w:rPr>
          <w:rFonts w:ascii="Arial" w:hAnsi="Arial" w:cs="Arial"/>
          <w:b/>
          <w:bCs/>
          <w:color w:val="008080"/>
          <w:rtl/>
        </w:rPr>
        <w:t>ذ</w:t>
      </w:r>
      <w:r>
        <w:rPr>
          <w:rFonts w:ascii="Consolas" w:hAnsi="Consolas"/>
          <w:b/>
          <w:bCs/>
          <w:color w:val="008080"/>
        </w:rPr>
        <w:t>'</w:t>
      </w:r>
      <w:r>
        <w:rPr>
          <w:rFonts w:ascii="Consolas" w:hAnsi="Consolas"/>
          <w:color w:val="000000"/>
        </w:rPr>
        <w:t>,</w:t>
      </w:r>
      <w:r>
        <w:rPr>
          <w:rFonts w:ascii="Consolas" w:hAnsi="Consolas"/>
          <w:b/>
          <w:bCs/>
          <w:color w:val="008080"/>
        </w:rPr>
        <w:t>'</w:t>
      </w:r>
      <w:r>
        <w:rPr>
          <w:rFonts w:ascii="Arial" w:hAnsi="Arial" w:cs="Arial"/>
          <w:b/>
          <w:bCs/>
          <w:color w:val="008080"/>
          <w:rtl/>
        </w:rPr>
        <w:t>ظ</w:t>
      </w:r>
      <w:r>
        <w:rPr>
          <w:rFonts w:ascii="Consolas" w:hAnsi="Consolas"/>
          <w:b/>
          <w:bCs/>
          <w:color w:val="008080"/>
        </w:rPr>
        <w:t>'</w:t>
      </w:r>
      <w:r>
        <w:rPr>
          <w:rFonts w:ascii="Consolas" w:hAnsi="Consolas"/>
          <w:color w:val="000000"/>
        </w:rPr>
        <w:t>],</w:t>
      </w:r>
      <w:r>
        <w:rPr>
          <w:rFonts w:ascii="Consolas" w:hAnsi="Consolas"/>
          <w:color w:val="000000"/>
        </w:rPr>
        <w:br/>
        <w:t xml:space="preserve">                            </w:t>
      </w:r>
      <w:r>
        <w:rPr>
          <w:rFonts w:ascii="Consolas" w:hAnsi="Consolas"/>
          <w:b/>
          <w:bCs/>
          <w:color w:val="008080"/>
        </w:rPr>
        <w:t xml:space="preserve">"ortho6" </w:t>
      </w:r>
      <w:r>
        <w:rPr>
          <w:rFonts w:ascii="Consolas" w:hAnsi="Consolas"/>
          <w:color w:val="000000"/>
        </w:rPr>
        <w:t>:  [</w:t>
      </w:r>
      <w:r>
        <w:rPr>
          <w:rFonts w:ascii="Consolas" w:hAnsi="Consolas"/>
          <w:b/>
          <w:bCs/>
          <w:color w:val="008080"/>
        </w:rPr>
        <w:t>'</w:t>
      </w:r>
      <w:r>
        <w:rPr>
          <w:rFonts w:ascii="Arial" w:hAnsi="Arial" w:cs="Arial"/>
          <w:b/>
          <w:bCs/>
          <w:color w:val="008080"/>
          <w:rtl/>
        </w:rPr>
        <w:t>ق</w:t>
      </w:r>
      <w:r>
        <w:rPr>
          <w:rFonts w:ascii="Consolas" w:hAnsi="Consolas"/>
          <w:b/>
          <w:bCs/>
          <w:color w:val="008080"/>
        </w:rPr>
        <w:t>'</w:t>
      </w:r>
      <w:r>
        <w:rPr>
          <w:rFonts w:ascii="Consolas" w:hAnsi="Consolas"/>
          <w:color w:val="000000"/>
        </w:rPr>
        <w:t>,</w:t>
      </w:r>
      <w:r>
        <w:rPr>
          <w:rFonts w:ascii="Consolas" w:hAnsi="Consolas"/>
          <w:b/>
          <w:bCs/>
          <w:color w:val="008080"/>
        </w:rPr>
        <w:t>'</w:t>
      </w:r>
      <w:r>
        <w:rPr>
          <w:rFonts w:ascii="Arial" w:hAnsi="Arial" w:cs="Arial"/>
          <w:b/>
          <w:bCs/>
          <w:color w:val="008080"/>
          <w:rtl/>
        </w:rPr>
        <w:t>ك</w:t>
      </w:r>
      <w:r>
        <w:rPr>
          <w:rFonts w:ascii="Consolas" w:hAnsi="Consolas"/>
          <w:b/>
          <w:bCs/>
          <w:color w:val="008080"/>
        </w:rPr>
        <w:t>'</w:t>
      </w:r>
      <w:r>
        <w:rPr>
          <w:rFonts w:ascii="Consolas" w:hAnsi="Consolas"/>
          <w:color w:val="000000"/>
        </w:rPr>
        <w:t>,</w:t>
      </w:r>
      <w:r>
        <w:rPr>
          <w:rFonts w:ascii="Consolas" w:hAnsi="Consolas"/>
          <w:b/>
          <w:bCs/>
          <w:color w:val="008080"/>
        </w:rPr>
        <w:t>'</w:t>
      </w:r>
      <w:r>
        <w:rPr>
          <w:rFonts w:ascii="Arial" w:hAnsi="Arial" w:cs="Arial"/>
          <w:b/>
          <w:bCs/>
          <w:color w:val="008080"/>
          <w:rtl/>
        </w:rPr>
        <w:t>ف</w:t>
      </w:r>
      <w:r>
        <w:rPr>
          <w:rFonts w:ascii="Consolas" w:hAnsi="Consolas"/>
          <w:b/>
          <w:bCs/>
          <w:color w:val="008080"/>
        </w:rPr>
        <w:t>'</w:t>
      </w:r>
      <w:r>
        <w:rPr>
          <w:rFonts w:ascii="Consolas" w:hAnsi="Consolas"/>
          <w:color w:val="000000"/>
        </w:rPr>
        <w:t>],</w:t>
      </w:r>
      <w:r>
        <w:rPr>
          <w:rFonts w:ascii="Consolas" w:hAnsi="Consolas"/>
          <w:color w:val="000000"/>
        </w:rPr>
        <w:br/>
        <w:t xml:space="preserve">                            </w:t>
      </w:r>
      <w:r>
        <w:rPr>
          <w:rFonts w:ascii="Consolas" w:hAnsi="Consolas"/>
          <w:b/>
          <w:bCs/>
          <w:color w:val="008080"/>
        </w:rPr>
        <w:t xml:space="preserve">"ortho7" </w:t>
      </w:r>
      <w:r>
        <w:rPr>
          <w:rFonts w:ascii="Consolas" w:hAnsi="Consolas"/>
          <w:color w:val="000000"/>
        </w:rPr>
        <w:t>:  [</w:t>
      </w:r>
      <w:r>
        <w:rPr>
          <w:rFonts w:ascii="Consolas" w:hAnsi="Consolas"/>
          <w:b/>
          <w:bCs/>
          <w:color w:val="008080"/>
        </w:rPr>
        <w:t>'</w:t>
      </w:r>
      <w:r>
        <w:rPr>
          <w:rFonts w:ascii="Arial" w:hAnsi="Arial" w:cs="Arial"/>
          <w:b/>
          <w:bCs/>
          <w:color w:val="008080"/>
          <w:rtl/>
        </w:rPr>
        <w:t>ع</w:t>
      </w:r>
      <w:r>
        <w:rPr>
          <w:rFonts w:ascii="Consolas" w:hAnsi="Consolas"/>
          <w:b/>
          <w:bCs/>
          <w:color w:val="008080"/>
        </w:rPr>
        <w:t>'</w:t>
      </w:r>
      <w:r>
        <w:rPr>
          <w:rFonts w:ascii="Consolas" w:hAnsi="Consolas"/>
          <w:color w:val="000000"/>
        </w:rPr>
        <w:t>,</w:t>
      </w:r>
      <w:r>
        <w:rPr>
          <w:rFonts w:ascii="Consolas" w:hAnsi="Consolas"/>
          <w:b/>
          <w:bCs/>
          <w:color w:val="008080"/>
        </w:rPr>
        <w:t>'</w:t>
      </w:r>
      <w:r>
        <w:rPr>
          <w:rFonts w:ascii="Arial" w:hAnsi="Arial" w:cs="Arial"/>
          <w:b/>
          <w:bCs/>
          <w:color w:val="008080"/>
          <w:rtl/>
        </w:rPr>
        <w:t>غ</w:t>
      </w:r>
      <w:r>
        <w:rPr>
          <w:rFonts w:ascii="Consolas" w:hAnsi="Consolas"/>
          <w:b/>
          <w:bCs/>
          <w:color w:val="008080"/>
        </w:rPr>
        <w:t>'</w:t>
      </w:r>
      <w:r>
        <w:rPr>
          <w:rFonts w:ascii="Consolas" w:hAnsi="Consolas"/>
          <w:color w:val="000000"/>
        </w:rPr>
        <w:t>]</w:t>
      </w:r>
      <w:r>
        <w:rPr>
          <w:rFonts w:ascii="Consolas" w:hAnsi="Consolas"/>
          <w:color w:val="000000"/>
        </w:rPr>
        <w:br/>
        <w:t xml:space="preserve">                         }</w:t>
      </w:r>
      <w:r>
        <w:rPr>
          <w:rFonts w:ascii="Consolas" w:hAnsi="Consolas"/>
          <w:color w:val="000000"/>
        </w:rPr>
        <w:br/>
      </w:r>
      <w:r>
        <w:rPr>
          <w:rFonts w:ascii="Consolas" w:hAnsi="Consolas"/>
          <w:color w:val="000000"/>
        </w:rPr>
        <w:br/>
      </w:r>
      <w:proofErr w:type="spellStart"/>
      <w:r>
        <w:rPr>
          <w:rFonts w:ascii="Consolas" w:hAnsi="Consolas"/>
          <w:color w:val="000000"/>
        </w:rPr>
        <w:t>phonological_dict</w:t>
      </w:r>
      <w:proofErr w:type="spellEnd"/>
      <w:r>
        <w:rPr>
          <w:rFonts w:ascii="Consolas" w:hAnsi="Consolas"/>
          <w:color w:val="000000"/>
        </w:rPr>
        <w:t xml:space="preserve">   =    {  </w:t>
      </w:r>
      <w:r>
        <w:rPr>
          <w:rFonts w:ascii="Consolas" w:hAnsi="Consolas"/>
          <w:b/>
          <w:bCs/>
          <w:color w:val="008080"/>
        </w:rPr>
        <w:t xml:space="preserve">"phono1" </w:t>
      </w:r>
      <w:r>
        <w:rPr>
          <w:rFonts w:ascii="Consolas" w:hAnsi="Consolas"/>
          <w:color w:val="000000"/>
        </w:rPr>
        <w:t>:  [</w:t>
      </w:r>
      <w:r>
        <w:rPr>
          <w:rFonts w:ascii="Consolas" w:hAnsi="Consolas"/>
          <w:b/>
          <w:bCs/>
          <w:color w:val="008080"/>
        </w:rPr>
        <w:t>'</w:t>
      </w:r>
      <w:r>
        <w:rPr>
          <w:rFonts w:ascii="Arial" w:hAnsi="Arial" w:cs="Arial"/>
          <w:b/>
          <w:bCs/>
          <w:color w:val="008080"/>
          <w:rtl/>
        </w:rPr>
        <w:t>ء</w:t>
      </w:r>
      <w:r>
        <w:rPr>
          <w:rFonts w:ascii="Consolas" w:hAnsi="Consolas"/>
          <w:b/>
          <w:bCs/>
          <w:color w:val="008080"/>
        </w:rPr>
        <w:t>'</w:t>
      </w:r>
      <w:r>
        <w:rPr>
          <w:rFonts w:ascii="Consolas" w:hAnsi="Consolas"/>
          <w:color w:val="000000"/>
        </w:rPr>
        <w:t>,</w:t>
      </w:r>
      <w:r>
        <w:rPr>
          <w:rFonts w:ascii="Consolas" w:hAnsi="Consolas"/>
          <w:b/>
          <w:bCs/>
          <w:color w:val="008080"/>
        </w:rPr>
        <w:t>'</w:t>
      </w:r>
      <w:r>
        <w:rPr>
          <w:rFonts w:ascii="Arial" w:hAnsi="Arial" w:cs="Arial"/>
          <w:b/>
          <w:bCs/>
          <w:color w:val="008080"/>
          <w:rtl/>
        </w:rPr>
        <w:t>ه</w:t>
      </w:r>
      <w:r>
        <w:rPr>
          <w:rFonts w:ascii="Consolas" w:hAnsi="Consolas"/>
          <w:b/>
          <w:bCs/>
          <w:color w:val="008080"/>
        </w:rPr>
        <w:t>'</w:t>
      </w:r>
      <w:r>
        <w:rPr>
          <w:rFonts w:ascii="Consolas" w:hAnsi="Consolas"/>
          <w:color w:val="000000"/>
        </w:rPr>
        <w:t>,</w:t>
      </w:r>
      <w:r>
        <w:rPr>
          <w:rFonts w:ascii="Consolas" w:hAnsi="Consolas"/>
          <w:b/>
          <w:bCs/>
          <w:color w:val="008080"/>
        </w:rPr>
        <w:t>'</w:t>
      </w:r>
      <w:r>
        <w:rPr>
          <w:rFonts w:ascii="Arial" w:hAnsi="Arial" w:cs="Arial"/>
          <w:b/>
          <w:bCs/>
          <w:color w:val="008080"/>
          <w:rtl/>
        </w:rPr>
        <w:t>خ</w:t>
      </w:r>
      <w:r>
        <w:rPr>
          <w:rFonts w:ascii="Consolas" w:hAnsi="Consolas"/>
          <w:b/>
          <w:bCs/>
          <w:color w:val="008080"/>
        </w:rPr>
        <w:t>'</w:t>
      </w:r>
      <w:r>
        <w:rPr>
          <w:rFonts w:ascii="Consolas" w:hAnsi="Consolas"/>
          <w:color w:val="000000"/>
        </w:rPr>
        <w:t>,</w:t>
      </w:r>
      <w:r>
        <w:rPr>
          <w:rFonts w:ascii="Consolas" w:hAnsi="Consolas"/>
          <w:b/>
          <w:bCs/>
          <w:color w:val="008080"/>
        </w:rPr>
        <w:t>'</w:t>
      </w:r>
      <w:r>
        <w:rPr>
          <w:rFonts w:ascii="Arial" w:hAnsi="Arial" w:cs="Arial"/>
          <w:b/>
          <w:bCs/>
          <w:color w:val="008080"/>
          <w:rtl/>
        </w:rPr>
        <w:t>ح</w:t>
      </w:r>
      <w:r>
        <w:rPr>
          <w:rFonts w:ascii="Consolas" w:hAnsi="Consolas"/>
          <w:b/>
          <w:bCs/>
          <w:color w:val="008080"/>
        </w:rPr>
        <w:t>'</w:t>
      </w:r>
      <w:r>
        <w:rPr>
          <w:rFonts w:ascii="Consolas" w:hAnsi="Consolas"/>
          <w:color w:val="000000"/>
        </w:rPr>
        <w:t>,</w:t>
      </w:r>
      <w:r>
        <w:rPr>
          <w:rFonts w:ascii="Consolas" w:hAnsi="Consolas"/>
          <w:b/>
          <w:bCs/>
          <w:color w:val="008080"/>
        </w:rPr>
        <w:t>'</w:t>
      </w:r>
      <w:r>
        <w:rPr>
          <w:rFonts w:ascii="Arial" w:hAnsi="Arial" w:cs="Arial"/>
          <w:b/>
          <w:bCs/>
          <w:color w:val="008080"/>
          <w:rtl/>
        </w:rPr>
        <w:t>ع</w:t>
      </w:r>
      <w:r>
        <w:rPr>
          <w:rFonts w:ascii="Consolas" w:hAnsi="Consolas"/>
          <w:b/>
          <w:bCs/>
          <w:color w:val="008080"/>
        </w:rPr>
        <w:t>'</w:t>
      </w:r>
      <w:r>
        <w:rPr>
          <w:rFonts w:ascii="Consolas" w:hAnsi="Consolas"/>
          <w:color w:val="000000"/>
        </w:rPr>
        <w:t>,</w:t>
      </w:r>
      <w:r>
        <w:rPr>
          <w:rFonts w:ascii="Consolas" w:hAnsi="Consolas"/>
          <w:b/>
          <w:bCs/>
          <w:color w:val="008080"/>
        </w:rPr>
        <w:t>'</w:t>
      </w:r>
      <w:r>
        <w:rPr>
          <w:rFonts w:ascii="Arial" w:hAnsi="Arial" w:cs="Arial"/>
          <w:b/>
          <w:bCs/>
          <w:color w:val="008080"/>
          <w:rtl/>
        </w:rPr>
        <w:t>غ</w:t>
      </w:r>
      <w:r>
        <w:rPr>
          <w:rFonts w:ascii="Consolas" w:hAnsi="Consolas"/>
          <w:b/>
          <w:bCs/>
          <w:color w:val="008080"/>
        </w:rPr>
        <w:t>'</w:t>
      </w:r>
      <w:r>
        <w:rPr>
          <w:rFonts w:ascii="Consolas" w:hAnsi="Consolas"/>
          <w:color w:val="000000"/>
        </w:rPr>
        <w:t>],</w:t>
      </w:r>
      <w:r>
        <w:rPr>
          <w:rFonts w:ascii="Consolas" w:hAnsi="Consolas"/>
          <w:color w:val="000000"/>
        </w:rPr>
        <w:br/>
        <w:t xml:space="preserve">                            </w:t>
      </w:r>
      <w:r>
        <w:rPr>
          <w:rFonts w:ascii="Consolas" w:hAnsi="Consolas"/>
          <w:b/>
          <w:bCs/>
          <w:color w:val="008080"/>
        </w:rPr>
        <w:t xml:space="preserve">"phono2" </w:t>
      </w:r>
      <w:r>
        <w:rPr>
          <w:rFonts w:ascii="Consolas" w:hAnsi="Consolas"/>
          <w:color w:val="000000"/>
        </w:rPr>
        <w:t>:  [</w:t>
      </w:r>
      <w:r>
        <w:rPr>
          <w:rFonts w:ascii="Consolas" w:hAnsi="Consolas"/>
          <w:b/>
          <w:bCs/>
          <w:color w:val="008080"/>
        </w:rPr>
        <w:t>'</w:t>
      </w:r>
      <w:r>
        <w:rPr>
          <w:rFonts w:ascii="Arial" w:hAnsi="Arial" w:cs="Arial"/>
          <w:b/>
          <w:bCs/>
          <w:color w:val="008080"/>
          <w:rtl/>
        </w:rPr>
        <w:t>ت</w:t>
      </w:r>
      <w:r>
        <w:rPr>
          <w:rFonts w:ascii="Consolas" w:hAnsi="Consolas"/>
          <w:b/>
          <w:bCs/>
          <w:color w:val="008080"/>
        </w:rPr>
        <w:t>'</w:t>
      </w:r>
      <w:r>
        <w:rPr>
          <w:rFonts w:ascii="Consolas" w:hAnsi="Consolas"/>
          <w:color w:val="000000"/>
        </w:rPr>
        <w:t>,</w:t>
      </w:r>
      <w:r>
        <w:rPr>
          <w:rFonts w:ascii="Consolas" w:hAnsi="Consolas"/>
          <w:b/>
          <w:bCs/>
          <w:color w:val="008080"/>
        </w:rPr>
        <w:t>'</w:t>
      </w:r>
      <w:r>
        <w:rPr>
          <w:rFonts w:ascii="Arial" w:hAnsi="Arial" w:cs="Arial"/>
          <w:b/>
          <w:bCs/>
          <w:color w:val="008080"/>
          <w:rtl/>
        </w:rPr>
        <w:t>ث</w:t>
      </w:r>
      <w:r>
        <w:rPr>
          <w:rFonts w:ascii="Consolas" w:hAnsi="Consolas"/>
          <w:b/>
          <w:bCs/>
          <w:color w:val="008080"/>
        </w:rPr>
        <w:t>'</w:t>
      </w:r>
      <w:r>
        <w:rPr>
          <w:rFonts w:ascii="Consolas" w:hAnsi="Consolas"/>
          <w:color w:val="000000"/>
        </w:rPr>
        <w:t>,</w:t>
      </w:r>
      <w:r>
        <w:rPr>
          <w:rFonts w:ascii="Consolas" w:hAnsi="Consolas"/>
          <w:b/>
          <w:bCs/>
          <w:color w:val="008080"/>
        </w:rPr>
        <w:t>'</w:t>
      </w:r>
      <w:r>
        <w:rPr>
          <w:rFonts w:ascii="Arial" w:hAnsi="Arial" w:cs="Arial"/>
          <w:b/>
          <w:bCs/>
          <w:color w:val="008080"/>
          <w:rtl/>
        </w:rPr>
        <w:t>ج</w:t>
      </w:r>
      <w:r>
        <w:rPr>
          <w:rFonts w:ascii="Consolas" w:hAnsi="Consolas"/>
          <w:b/>
          <w:bCs/>
          <w:color w:val="008080"/>
        </w:rPr>
        <w:t>'</w:t>
      </w:r>
      <w:r>
        <w:rPr>
          <w:rFonts w:ascii="Consolas" w:hAnsi="Consolas"/>
          <w:color w:val="000000"/>
        </w:rPr>
        <w:t>,</w:t>
      </w:r>
      <w:r>
        <w:rPr>
          <w:rFonts w:ascii="Consolas" w:hAnsi="Consolas"/>
          <w:b/>
          <w:bCs/>
          <w:color w:val="008080"/>
        </w:rPr>
        <w:t>'</w:t>
      </w:r>
      <w:r>
        <w:rPr>
          <w:rFonts w:ascii="Arial" w:hAnsi="Arial" w:cs="Arial"/>
          <w:b/>
          <w:bCs/>
          <w:color w:val="008080"/>
          <w:rtl/>
        </w:rPr>
        <w:t>د</w:t>
      </w:r>
      <w:r>
        <w:rPr>
          <w:rFonts w:ascii="Consolas" w:hAnsi="Consolas"/>
          <w:b/>
          <w:bCs/>
          <w:color w:val="008080"/>
        </w:rPr>
        <w:t>'</w:t>
      </w:r>
      <w:r>
        <w:rPr>
          <w:rFonts w:ascii="Consolas" w:hAnsi="Consolas"/>
          <w:color w:val="000000"/>
        </w:rPr>
        <w:t>,</w:t>
      </w:r>
      <w:r>
        <w:rPr>
          <w:rFonts w:ascii="Consolas" w:hAnsi="Consolas"/>
          <w:b/>
          <w:bCs/>
          <w:color w:val="008080"/>
        </w:rPr>
        <w:t>'</w:t>
      </w:r>
      <w:r>
        <w:rPr>
          <w:rFonts w:ascii="Arial" w:hAnsi="Arial" w:cs="Arial"/>
          <w:b/>
          <w:bCs/>
          <w:color w:val="008080"/>
          <w:rtl/>
        </w:rPr>
        <w:t>ذ</w:t>
      </w:r>
      <w:r>
        <w:rPr>
          <w:rFonts w:ascii="Consolas" w:hAnsi="Consolas"/>
          <w:b/>
          <w:bCs/>
          <w:color w:val="008080"/>
        </w:rPr>
        <w:t>'</w:t>
      </w:r>
      <w:r>
        <w:rPr>
          <w:rFonts w:ascii="Consolas" w:hAnsi="Consolas"/>
          <w:color w:val="000000"/>
        </w:rPr>
        <w:t>,</w:t>
      </w:r>
      <w:r>
        <w:rPr>
          <w:rFonts w:ascii="Consolas" w:hAnsi="Consolas"/>
          <w:b/>
          <w:bCs/>
          <w:color w:val="008080"/>
        </w:rPr>
        <w:t>'</w:t>
      </w:r>
      <w:r>
        <w:rPr>
          <w:rFonts w:ascii="Arial" w:hAnsi="Arial" w:cs="Arial"/>
          <w:b/>
          <w:bCs/>
          <w:color w:val="008080"/>
          <w:rtl/>
        </w:rPr>
        <w:t>ر</w:t>
      </w:r>
      <w:r>
        <w:rPr>
          <w:rFonts w:ascii="Consolas" w:hAnsi="Consolas"/>
          <w:b/>
          <w:bCs/>
          <w:color w:val="008080"/>
        </w:rPr>
        <w:t>'</w:t>
      </w:r>
      <w:r>
        <w:rPr>
          <w:rFonts w:ascii="Consolas" w:hAnsi="Consolas"/>
          <w:color w:val="000000"/>
        </w:rPr>
        <w:t>,</w:t>
      </w:r>
      <w:r>
        <w:rPr>
          <w:rFonts w:ascii="Consolas" w:hAnsi="Consolas"/>
          <w:b/>
          <w:bCs/>
          <w:color w:val="008080"/>
        </w:rPr>
        <w:t>'</w:t>
      </w:r>
      <w:r>
        <w:rPr>
          <w:rFonts w:ascii="Arial" w:hAnsi="Arial" w:cs="Arial"/>
          <w:b/>
          <w:bCs/>
          <w:color w:val="008080"/>
          <w:rtl/>
        </w:rPr>
        <w:t>ز</w:t>
      </w:r>
      <w:r>
        <w:rPr>
          <w:rFonts w:ascii="Consolas" w:hAnsi="Consolas"/>
          <w:b/>
          <w:bCs/>
          <w:color w:val="008080"/>
        </w:rPr>
        <w:t>'</w:t>
      </w:r>
      <w:r>
        <w:rPr>
          <w:rFonts w:ascii="Consolas" w:hAnsi="Consolas"/>
          <w:color w:val="000000"/>
        </w:rPr>
        <w:t>,</w:t>
      </w:r>
      <w:r>
        <w:rPr>
          <w:rFonts w:ascii="Consolas" w:hAnsi="Consolas"/>
          <w:b/>
          <w:bCs/>
          <w:color w:val="008080"/>
        </w:rPr>
        <w:t>'</w:t>
      </w:r>
      <w:r>
        <w:rPr>
          <w:rFonts w:ascii="Arial" w:hAnsi="Arial" w:cs="Arial"/>
          <w:b/>
          <w:bCs/>
          <w:color w:val="008080"/>
          <w:rtl/>
        </w:rPr>
        <w:t>س</w:t>
      </w:r>
      <w:r>
        <w:rPr>
          <w:rFonts w:ascii="Consolas" w:hAnsi="Consolas"/>
          <w:b/>
          <w:bCs/>
          <w:color w:val="008080"/>
        </w:rPr>
        <w:t>'</w:t>
      </w:r>
      <w:r>
        <w:rPr>
          <w:rFonts w:ascii="Consolas" w:hAnsi="Consolas"/>
          <w:color w:val="000000"/>
        </w:rPr>
        <w:t>,</w:t>
      </w:r>
      <w:r>
        <w:rPr>
          <w:rFonts w:ascii="Consolas" w:hAnsi="Consolas"/>
          <w:b/>
          <w:bCs/>
          <w:color w:val="008080"/>
        </w:rPr>
        <w:t>'</w:t>
      </w:r>
      <w:r>
        <w:rPr>
          <w:rFonts w:ascii="Arial" w:hAnsi="Arial" w:cs="Arial"/>
          <w:b/>
          <w:bCs/>
          <w:color w:val="008080"/>
          <w:rtl/>
        </w:rPr>
        <w:t>ش</w:t>
      </w:r>
      <w:r>
        <w:rPr>
          <w:rFonts w:ascii="Consolas" w:hAnsi="Consolas"/>
          <w:b/>
          <w:bCs/>
          <w:color w:val="008080"/>
        </w:rPr>
        <w:t>'</w:t>
      </w:r>
      <w:r>
        <w:rPr>
          <w:rFonts w:ascii="Consolas" w:hAnsi="Consolas"/>
          <w:color w:val="000000"/>
        </w:rPr>
        <w:t>,</w:t>
      </w:r>
      <w:r>
        <w:rPr>
          <w:rFonts w:ascii="Consolas" w:hAnsi="Consolas"/>
          <w:b/>
          <w:bCs/>
          <w:color w:val="008080"/>
        </w:rPr>
        <w:t>'</w:t>
      </w:r>
      <w:r>
        <w:rPr>
          <w:rFonts w:ascii="Arial" w:hAnsi="Arial" w:cs="Arial"/>
          <w:b/>
          <w:bCs/>
          <w:color w:val="008080"/>
          <w:rtl/>
        </w:rPr>
        <w:t>ص</w:t>
      </w:r>
      <w:r>
        <w:rPr>
          <w:rFonts w:ascii="Consolas" w:hAnsi="Consolas"/>
          <w:b/>
          <w:bCs/>
          <w:color w:val="008080"/>
        </w:rPr>
        <w:t>'</w:t>
      </w:r>
      <w:r>
        <w:rPr>
          <w:rFonts w:ascii="Consolas" w:hAnsi="Consolas"/>
          <w:color w:val="000000"/>
        </w:rPr>
        <w:t>,</w:t>
      </w:r>
      <w:r>
        <w:rPr>
          <w:rFonts w:ascii="Consolas" w:hAnsi="Consolas"/>
          <w:b/>
          <w:bCs/>
          <w:color w:val="008080"/>
        </w:rPr>
        <w:t>'</w:t>
      </w:r>
      <w:r>
        <w:rPr>
          <w:rFonts w:ascii="Arial" w:hAnsi="Arial" w:cs="Arial"/>
          <w:b/>
          <w:bCs/>
          <w:color w:val="008080"/>
          <w:rtl/>
        </w:rPr>
        <w:t>ض</w:t>
      </w:r>
      <w:r>
        <w:rPr>
          <w:rFonts w:ascii="Consolas" w:hAnsi="Consolas"/>
          <w:b/>
          <w:bCs/>
          <w:color w:val="008080"/>
        </w:rPr>
        <w:t>'</w:t>
      </w:r>
      <w:r>
        <w:rPr>
          <w:rFonts w:ascii="Consolas" w:hAnsi="Consolas"/>
          <w:color w:val="000000"/>
        </w:rPr>
        <w:t>,</w:t>
      </w:r>
      <w:r>
        <w:rPr>
          <w:rFonts w:ascii="Consolas" w:hAnsi="Consolas"/>
          <w:b/>
          <w:bCs/>
          <w:color w:val="008080"/>
        </w:rPr>
        <w:t>'</w:t>
      </w:r>
      <w:r>
        <w:rPr>
          <w:rFonts w:ascii="Arial" w:hAnsi="Arial" w:cs="Arial"/>
          <w:b/>
          <w:bCs/>
          <w:color w:val="008080"/>
          <w:rtl/>
        </w:rPr>
        <w:t>ط</w:t>
      </w:r>
      <w:r>
        <w:rPr>
          <w:rFonts w:ascii="Consolas" w:hAnsi="Consolas"/>
          <w:b/>
          <w:bCs/>
          <w:color w:val="008080"/>
        </w:rPr>
        <w:t>'</w:t>
      </w:r>
      <w:r>
        <w:rPr>
          <w:rFonts w:ascii="Consolas" w:hAnsi="Consolas"/>
          <w:color w:val="000000"/>
        </w:rPr>
        <w:t>,</w:t>
      </w:r>
      <w:r>
        <w:rPr>
          <w:rFonts w:ascii="Consolas" w:hAnsi="Consolas"/>
          <w:b/>
          <w:bCs/>
          <w:color w:val="008080"/>
        </w:rPr>
        <w:t>'</w:t>
      </w:r>
      <w:r>
        <w:rPr>
          <w:rFonts w:ascii="Arial" w:hAnsi="Arial" w:cs="Arial"/>
          <w:b/>
          <w:bCs/>
          <w:color w:val="008080"/>
          <w:rtl/>
        </w:rPr>
        <w:t>ظ</w:t>
      </w:r>
      <w:r>
        <w:rPr>
          <w:rFonts w:ascii="Consolas" w:hAnsi="Consolas"/>
          <w:b/>
          <w:bCs/>
          <w:color w:val="008080"/>
        </w:rPr>
        <w:t>'</w:t>
      </w:r>
      <w:r>
        <w:rPr>
          <w:rFonts w:ascii="Consolas" w:hAnsi="Consolas"/>
          <w:color w:val="000000"/>
        </w:rPr>
        <w:t>,</w:t>
      </w:r>
      <w:r>
        <w:rPr>
          <w:rFonts w:ascii="Consolas" w:hAnsi="Consolas"/>
          <w:b/>
          <w:bCs/>
          <w:color w:val="008080"/>
        </w:rPr>
        <w:t>'</w:t>
      </w:r>
      <w:r>
        <w:rPr>
          <w:rFonts w:ascii="Arial" w:hAnsi="Arial" w:cs="Arial"/>
          <w:b/>
          <w:bCs/>
          <w:color w:val="008080"/>
          <w:rtl/>
        </w:rPr>
        <w:t>ق</w:t>
      </w:r>
      <w:r>
        <w:rPr>
          <w:rFonts w:ascii="Consolas" w:hAnsi="Consolas"/>
          <w:b/>
          <w:bCs/>
          <w:color w:val="008080"/>
        </w:rPr>
        <w:t>'</w:t>
      </w:r>
      <w:r>
        <w:rPr>
          <w:rFonts w:ascii="Consolas" w:hAnsi="Consolas"/>
          <w:color w:val="000000"/>
        </w:rPr>
        <w:t>,</w:t>
      </w:r>
      <w:r>
        <w:rPr>
          <w:rFonts w:ascii="Consolas" w:hAnsi="Consolas"/>
          <w:b/>
          <w:bCs/>
          <w:color w:val="008080"/>
        </w:rPr>
        <w:t>'</w:t>
      </w:r>
      <w:r>
        <w:rPr>
          <w:rFonts w:ascii="Arial" w:hAnsi="Arial" w:cs="Arial"/>
          <w:b/>
          <w:bCs/>
          <w:color w:val="008080"/>
          <w:rtl/>
        </w:rPr>
        <w:t>ك</w:t>
      </w:r>
      <w:r>
        <w:rPr>
          <w:rFonts w:ascii="Consolas" w:hAnsi="Consolas"/>
          <w:b/>
          <w:bCs/>
          <w:color w:val="008080"/>
        </w:rPr>
        <w:t>'</w:t>
      </w:r>
      <w:r>
        <w:rPr>
          <w:rFonts w:ascii="Consolas" w:hAnsi="Consolas"/>
          <w:color w:val="000000"/>
        </w:rPr>
        <w:t>,</w:t>
      </w:r>
      <w:r>
        <w:rPr>
          <w:rFonts w:ascii="Consolas" w:hAnsi="Consolas"/>
          <w:b/>
          <w:bCs/>
          <w:color w:val="008080"/>
        </w:rPr>
        <w:t>'</w:t>
      </w:r>
      <w:r>
        <w:rPr>
          <w:rFonts w:ascii="Arial" w:hAnsi="Arial" w:cs="Arial"/>
          <w:b/>
          <w:bCs/>
          <w:color w:val="008080"/>
          <w:rtl/>
        </w:rPr>
        <w:t>ل</w:t>
      </w:r>
      <w:r>
        <w:rPr>
          <w:rFonts w:ascii="Consolas" w:hAnsi="Consolas"/>
          <w:b/>
          <w:bCs/>
          <w:color w:val="008080"/>
        </w:rPr>
        <w:t>'</w:t>
      </w:r>
      <w:r>
        <w:rPr>
          <w:rFonts w:ascii="Consolas" w:hAnsi="Consolas"/>
          <w:color w:val="000000"/>
        </w:rPr>
        <w:t>,</w:t>
      </w:r>
      <w:r>
        <w:rPr>
          <w:rFonts w:ascii="Consolas" w:hAnsi="Consolas"/>
          <w:b/>
          <w:bCs/>
          <w:color w:val="008080"/>
        </w:rPr>
        <w:t>'</w:t>
      </w:r>
      <w:r>
        <w:rPr>
          <w:rFonts w:ascii="Arial" w:hAnsi="Arial" w:cs="Arial"/>
          <w:b/>
          <w:bCs/>
          <w:color w:val="008080"/>
          <w:rtl/>
        </w:rPr>
        <w:t>ث</w:t>
      </w:r>
      <w:r>
        <w:rPr>
          <w:rFonts w:ascii="Consolas" w:hAnsi="Consolas"/>
          <w:b/>
          <w:bCs/>
          <w:color w:val="008080"/>
        </w:rPr>
        <w:t>'</w:t>
      </w:r>
      <w:r>
        <w:rPr>
          <w:rFonts w:ascii="Consolas" w:hAnsi="Consolas"/>
          <w:color w:val="000000"/>
        </w:rPr>
        <w:t>,</w:t>
      </w:r>
      <w:r>
        <w:rPr>
          <w:rFonts w:ascii="Consolas" w:hAnsi="Consolas"/>
          <w:b/>
          <w:bCs/>
          <w:color w:val="008080"/>
        </w:rPr>
        <w:t>'</w:t>
      </w:r>
      <w:r>
        <w:rPr>
          <w:rFonts w:ascii="Arial" w:hAnsi="Arial" w:cs="Arial"/>
          <w:b/>
          <w:bCs/>
          <w:color w:val="008080"/>
          <w:rtl/>
        </w:rPr>
        <w:t>ي</w:t>
      </w:r>
      <w:r>
        <w:rPr>
          <w:rFonts w:ascii="Consolas" w:hAnsi="Consolas"/>
          <w:b/>
          <w:bCs/>
          <w:color w:val="008080"/>
        </w:rPr>
        <w:t>'</w:t>
      </w:r>
      <w:r>
        <w:rPr>
          <w:rFonts w:ascii="Consolas" w:hAnsi="Consolas"/>
          <w:color w:val="000000"/>
        </w:rPr>
        <w:t>],</w:t>
      </w:r>
      <w:r>
        <w:rPr>
          <w:rFonts w:ascii="Consolas" w:hAnsi="Consolas"/>
          <w:color w:val="000000"/>
        </w:rPr>
        <w:br/>
        <w:t xml:space="preserve">                            </w:t>
      </w:r>
      <w:r>
        <w:rPr>
          <w:rFonts w:ascii="Consolas" w:hAnsi="Consolas"/>
          <w:b/>
          <w:bCs/>
          <w:color w:val="008080"/>
        </w:rPr>
        <w:t xml:space="preserve">"phono3" </w:t>
      </w:r>
      <w:r>
        <w:rPr>
          <w:rFonts w:ascii="Consolas" w:hAnsi="Consolas"/>
          <w:color w:val="000000"/>
        </w:rPr>
        <w:t>:  [</w:t>
      </w:r>
      <w:r>
        <w:rPr>
          <w:rFonts w:ascii="Consolas" w:hAnsi="Consolas"/>
          <w:b/>
          <w:bCs/>
          <w:color w:val="008080"/>
        </w:rPr>
        <w:t>'</w:t>
      </w:r>
      <w:r>
        <w:rPr>
          <w:rFonts w:ascii="Arial" w:hAnsi="Arial" w:cs="Arial"/>
          <w:b/>
          <w:bCs/>
          <w:color w:val="008080"/>
          <w:rtl/>
        </w:rPr>
        <w:t>ب</w:t>
      </w:r>
      <w:r>
        <w:rPr>
          <w:rFonts w:ascii="Consolas" w:hAnsi="Consolas"/>
          <w:b/>
          <w:bCs/>
          <w:color w:val="008080"/>
        </w:rPr>
        <w:t>'</w:t>
      </w:r>
      <w:r>
        <w:rPr>
          <w:rFonts w:ascii="Consolas" w:hAnsi="Consolas"/>
          <w:color w:val="000000"/>
        </w:rPr>
        <w:t>,</w:t>
      </w:r>
      <w:r>
        <w:rPr>
          <w:rFonts w:ascii="Consolas" w:hAnsi="Consolas"/>
          <w:b/>
          <w:bCs/>
          <w:color w:val="008080"/>
        </w:rPr>
        <w:t>'</w:t>
      </w:r>
      <w:r>
        <w:rPr>
          <w:rFonts w:ascii="Arial" w:hAnsi="Arial" w:cs="Arial"/>
          <w:b/>
          <w:bCs/>
          <w:color w:val="008080"/>
          <w:rtl/>
        </w:rPr>
        <w:t>ف</w:t>
      </w:r>
      <w:r>
        <w:rPr>
          <w:rFonts w:ascii="Consolas" w:hAnsi="Consolas"/>
          <w:b/>
          <w:bCs/>
          <w:color w:val="008080"/>
        </w:rPr>
        <w:t>'</w:t>
      </w:r>
      <w:r>
        <w:rPr>
          <w:rFonts w:ascii="Consolas" w:hAnsi="Consolas"/>
          <w:color w:val="000000"/>
        </w:rPr>
        <w:t>,</w:t>
      </w:r>
      <w:r>
        <w:rPr>
          <w:rFonts w:ascii="Consolas" w:hAnsi="Consolas"/>
          <w:b/>
          <w:bCs/>
          <w:color w:val="008080"/>
        </w:rPr>
        <w:t>'</w:t>
      </w:r>
      <w:r>
        <w:rPr>
          <w:rFonts w:ascii="Arial" w:hAnsi="Arial" w:cs="Arial"/>
          <w:b/>
          <w:bCs/>
          <w:color w:val="008080"/>
          <w:rtl/>
        </w:rPr>
        <w:t>م</w:t>
      </w:r>
      <w:r>
        <w:rPr>
          <w:rFonts w:ascii="Consolas" w:hAnsi="Consolas"/>
          <w:b/>
          <w:bCs/>
          <w:color w:val="008080"/>
        </w:rPr>
        <w:t>'</w:t>
      </w:r>
      <w:r>
        <w:rPr>
          <w:rFonts w:ascii="Consolas" w:hAnsi="Consolas"/>
          <w:color w:val="000000"/>
        </w:rPr>
        <w:t>,</w:t>
      </w:r>
      <w:r>
        <w:rPr>
          <w:rFonts w:ascii="Consolas" w:hAnsi="Consolas"/>
          <w:b/>
          <w:bCs/>
          <w:color w:val="008080"/>
        </w:rPr>
        <w:t>'</w:t>
      </w:r>
      <w:r>
        <w:rPr>
          <w:rFonts w:ascii="Arial" w:hAnsi="Arial" w:cs="Arial"/>
          <w:b/>
          <w:bCs/>
          <w:color w:val="008080"/>
          <w:rtl/>
        </w:rPr>
        <w:t>و</w:t>
      </w:r>
      <w:r>
        <w:rPr>
          <w:rFonts w:ascii="Consolas" w:hAnsi="Consolas"/>
          <w:b/>
          <w:bCs/>
          <w:color w:val="008080"/>
        </w:rPr>
        <w:t>'</w:t>
      </w:r>
      <w:r>
        <w:rPr>
          <w:rFonts w:ascii="Consolas" w:hAnsi="Consolas"/>
          <w:color w:val="000000"/>
        </w:rPr>
        <w:t>],</w:t>
      </w:r>
      <w:r>
        <w:rPr>
          <w:rFonts w:ascii="Consolas" w:hAnsi="Consolas"/>
          <w:color w:val="000000"/>
        </w:rPr>
        <w:br/>
        <w:t xml:space="preserve">                            </w:t>
      </w:r>
      <w:r>
        <w:rPr>
          <w:rFonts w:ascii="Consolas" w:hAnsi="Consolas"/>
          <w:b/>
          <w:bCs/>
          <w:color w:val="008080"/>
        </w:rPr>
        <w:t xml:space="preserve">"phono4" </w:t>
      </w:r>
      <w:r>
        <w:rPr>
          <w:rFonts w:ascii="Consolas" w:hAnsi="Consolas"/>
          <w:color w:val="000000"/>
        </w:rPr>
        <w:t>:  [</w:t>
      </w:r>
      <w:r>
        <w:rPr>
          <w:rFonts w:ascii="Consolas" w:hAnsi="Consolas"/>
          <w:b/>
          <w:bCs/>
          <w:color w:val="008080"/>
        </w:rPr>
        <w:t>'</w:t>
      </w:r>
      <w:r>
        <w:rPr>
          <w:rFonts w:ascii="Arial" w:hAnsi="Arial" w:cs="Arial"/>
          <w:b/>
          <w:bCs/>
          <w:color w:val="008080"/>
          <w:rtl/>
        </w:rPr>
        <w:t>أ</w:t>
      </w:r>
      <w:r>
        <w:rPr>
          <w:rFonts w:ascii="Consolas" w:hAnsi="Consolas"/>
          <w:b/>
          <w:bCs/>
          <w:color w:val="008080"/>
        </w:rPr>
        <w:t>'</w:t>
      </w:r>
      <w:r>
        <w:rPr>
          <w:rFonts w:ascii="Consolas" w:hAnsi="Consolas"/>
          <w:color w:val="000000"/>
        </w:rPr>
        <w:t>,</w:t>
      </w:r>
      <w:r>
        <w:rPr>
          <w:rFonts w:ascii="Consolas" w:hAnsi="Consolas"/>
          <w:b/>
          <w:bCs/>
          <w:color w:val="008080"/>
        </w:rPr>
        <w:t>'</w:t>
      </w:r>
      <w:r>
        <w:rPr>
          <w:rFonts w:ascii="Arial" w:hAnsi="Arial" w:cs="Arial"/>
          <w:b/>
          <w:bCs/>
          <w:color w:val="008080"/>
          <w:rtl/>
        </w:rPr>
        <w:t>و</w:t>
      </w:r>
      <w:r>
        <w:rPr>
          <w:rFonts w:ascii="Consolas" w:hAnsi="Consolas"/>
          <w:b/>
          <w:bCs/>
          <w:color w:val="008080"/>
        </w:rPr>
        <w:t>'</w:t>
      </w:r>
      <w:r>
        <w:rPr>
          <w:rFonts w:ascii="Consolas" w:hAnsi="Consolas"/>
          <w:color w:val="000000"/>
        </w:rPr>
        <w:t>,</w:t>
      </w:r>
      <w:r>
        <w:rPr>
          <w:rFonts w:ascii="Consolas" w:hAnsi="Consolas"/>
          <w:b/>
          <w:bCs/>
          <w:color w:val="008080"/>
        </w:rPr>
        <w:t>'</w:t>
      </w:r>
      <w:r>
        <w:rPr>
          <w:rFonts w:ascii="Arial" w:hAnsi="Arial" w:cs="Arial"/>
          <w:b/>
          <w:bCs/>
          <w:color w:val="008080"/>
          <w:rtl/>
        </w:rPr>
        <w:t>ي</w:t>
      </w:r>
      <w:r>
        <w:rPr>
          <w:rFonts w:ascii="Consolas" w:hAnsi="Consolas"/>
          <w:b/>
          <w:bCs/>
          <w:color w:val="008080"/>
        </w:rPr>
        <w:t>'</w:t>
      </w:r>
      <w:r>
        <w:rPr>
          <w:rFonts w:ascii="Consolas" w:hAnsi="Consolas"/>
          <w:color w:val="000000"/>
        </w:rPr>
        <w:t>,</w:t>
      </w:r>
      <w:r>
        <w:rPr>
          <w:rFonts w:ascii="Consolas" w:hAnsi="Consolas"/>
          <w:b/>
          <w:bCs/>
          <w:color w:val="008080"/>
        </w:rPr>
        <w:t>'</w:t>
      </w:r>
      <w:r>
        <w:rPr>
          <w:rFonts w:ascii="Arial" w:hAnsi="Arial" w:cs="Arial"/>
          <w:b/>
          <w:bCs/>
          <w:color w:val="008080"/>
          <w:rtl/>
        </w:rPr>
        <w:t>ا</w:t>
      </w:r>
      <w:r>
        <w:rPr>
          <w:rFonts w:ascii="Consolas" w:hAnsi="Consolas"/>
          <w:b/>
          <w:bCs/>
          <w:color w:val="008080"/>
        </w:rPr>
        <w:t>'</w:t>
      </w:r>
      <w:r>
        <w:rPr>
          <w:rFonts w:ascii="Consolas" w:hAnsi="Consolas"/>
          <w:color w:val="000000"/>
        </w:rPr>
        <w:t>],</w:t>
      </w:r>
      <w:r>
        <w:rPr>
          <w:rFonts w:ascii="Consolas" w:hAnsi="Consolas"/>
          <w:color w:val="000000"/>
        </w:rPr>
        <w:br/>
      </w:r>
      <w:r>
        <w:rPr>
          <w:rFonts w:ascii="Consolas" w:hAnsi="Consolas"/>
          <w:color w:val="000000"/>
        </w:rPr>
        <w:br/>
        <w:t xml:space="preserve">                        }</w:t>
      </w:r>
      <w:r>
        <w:rPr>
          <w:rFonts w:ascii="Consolas" w:hAnsi="Consolas"/>
          <w:color w:val="000000"/>
        </w:rPr>
        <w:br/>
      </w:r>
      <w:r>
        <w:rPr>
          <w:rFonts w:ascii="Consolas" w:hAnsi="Consolas"/>
          <w:color w:val="000000"/>
        </w:rPr>
        <w:lastRenderedPageBreak/>
        <w:br/>
      </w:r>
      <w:proofErr w:type="spellStart"/>
      <w:r>
        <w:rPr>
          <w:rFonts w:ascii="Consolas" w:hAnsi="Consolas"/>
          <w:b/>
          <w:bCs/>
          <w:color w:val="000080"/>
        </w:rPr>
        <w:t>def</w:t>
      </w:r>
      <w:proofErr w:type="spellEnd"/>
      <w:r>
        <w:rPr>
          <w:rFonts w:ascii="Consolas" w:hAnsi="Consolas"/>
          <w:b/>
          <w:bCs/>
          <w:color w:val="000080"/>
        </w:rPr>
        <w:t xml:space="preserve"> </w:t>
      </w:r>
      <w:r>
        <w:rPr>
          <w:rFonts w:ascii="Consolas" w:hAnsi="Consolas"/>
          <w:color w:val="000000"/>
        </w:rPr>
        <w:t>main():</w:t>
      </w:r>
      <w:r>
        <w:rPr>
          <w:rFonts w:ascii="Consolas" w:hAnsi="Consolas"/>
          <w:color w:val="000000"/>
        </w:rPr>
        <w:br/>
        <w:t xml:space="preserve">    </w:t>
      </w:r>
      <w:r>
        <w:rPr>
          <w:rFonts w:ascii="Consolas" w:hAnsi="Consolas"/>
          <w:i/>
          <w:iCs/>
          <w:color w:val="808080"/>
        </w:rPr>
        <w:t>#</w:t>
      </w:r>
      <w:proofErr w:type="spellStart"/>
      <w:r>
        <w:rPr>
          <w:rFonts w:ascii="Consolas" w:hAnsi="Consolas"/>
          <w:i/>
          <w:iCs/>
          <w:color w:val="808080"/>
        </w:rPr>
        <w:t>getNonWords</w:t>
      </w:r>
      <w:proofErr w:type="spellEnd"/>
      <w:r>
        <w:rPr>
          <w:rFonts w:ascii="Consolas" w:hAnsi="Consolas"/>
          <w:i/>
          <w:iCs/>
          <w:color w:val="808080"/>
        </w:rPr>
        <w:t>();</w:t>
      </w:r>
      <w:r>
        <w:rPr>
          <w:rFonts w:ascii="Consolas" w:hAnsi="Consolas"/>
          <w:i/>
          <w:iCs/>
          <w:color w:val="808080"/>
        </w:rPr>
        <w:br/>
        <w:t xml:space="preserve">    </w:t>
      </w:r>
      <w:proofErr w:type="spellStart"/>
      <w:r>
        <w:rPr>
          <w:rFonts w:ascii="Consolas" w:hAnsi="Consolas"/>
          <w:color w:val="000000"/>
        </w:rPr>
        <w:t>getNonWords_db</w:t>
      </w:r>
      <w:proofErr w:type="spellEnd"/>
      <w:r>
        <w:rPr>
          <w:rFonts w:ascii="Consolas" w:hAnsi="Consolas"/>
          <w:color w:val="000000"/>
        </w:rPr>
        <w:t>();</w:t>
      </w:r>
      <w:r>
        <w:rPr>
          <w:rFonts w:ascii="Consolas" w:hAnsi="Consolas"/>
          <w:color w:val="000000"/>
        </w:rPr>
        <w:br/>
      </w:r>
      <w:r>
        <w:rPr>
          <w:rFonts w:ascii="Consolas" w:hAnsi="Consolas"/>
          <w:color w:val="000000"/>
        </w:rPr>
        <w:br/>
      </w:r>
      <w:proofErr w:type="spellStart"/>
      <w:r>
        <w:rPr>
          <w:rFonts w:ascii="Consolas" w:hAnsi="Consolas"/>
          <w:b/>
          <w:bCs/>
          <w:color w:val="000080"/>
        </w:rPr>
        <w:t>def</w:t>
      </w:r>
      <w:proofErr w:type="spellEnd"/>
      <w:r>
        <w:rPr>
          <w:rFonts w:ascii="Consolas" w:hAnsi="Consolas"/>
          <w:b/>
          <w:bCs/>
          <w:color w:val="000080"/>
        </w:rPr>
        <w:t xml:space="preserve"> </w:t>
      </w:r>
      <w:proofErr w:type="spellStart"/>
      <w:r>
        <w:rPr>
          <w:rFonts w:ascii="Consolas" w:hAnsi="Consolas"/>
          <w:color w:val="000000"/>
        </w:rPr>
        <w:t>getNonWords_db</w:t>
      </w:r>
      <w:proofErr w:type="spellEnd"/>
      <w:r>
        <w:rPr>
          <w:rFonts w:ascii="Consolas" w:hAnsi="Consolas"/>
          <w:color w:val="000000"/>
        </w:rPr>
        <w:t>():</w:t>
      </w:r>
      <w:r>
        <w:rPr>
          <w:rFonts w:ascii="Consolas" w:hAnsi="Consolas"/>
          <w:color w:val="000000"/>
        </w:rPr>
        <w:br/>
        <w:t xml:space="preserve">    </w:t>
      </w:r>
      <w:proofErr w:type="spellStart"/>
      <w:r>
        <w:rPr>
          <w:rFonts w:ascii="Consolas" w:hAnsi="Consolas"/>
          <w:color w:val="000000"/>
        </w:rPr>
        <w:t>ipaddress</w:t>
      </w:r>
      <w:proofErr w:type="spellEnd"/>
      <w:r>
        <w:rPr>
          <w:rFonts w:ascii="Consolas" w:hAnsi="Consolas"/>
          <w:color w:val="000000"/>
        </w:rPr>
        <w:t xml:space="preserve"> = </w:t>
      </w:r>
      <w:r>
        <w:rPr>
          <w:rFonts w:ascii="Consolas" w:hAnsi="Consolas"/>
          <w:b/>
          <w:bCs/>
          <w:color w:val="008080"/>
        </w:rPr>
        <w:t>'localhost'</w:t>
      </w:r>
      <w:r>
        <w:rPr>
          <w:rFonts w:ascii="Consolas" w:hAnsi="Consolas"/>
          <w:b/>
          <w:bCs/>
          <w:color w:val="008080"/>
        </w:rPr>
        <w:br/>
        <w:t xml:space="preserve">    </w:t>
      </w:r>
      <w:r>
        <w:rPr>
          <w:rFonts w:ascii="Consolas" w:hAnsi="Consolas"/>
          <w:color w:val="000000"/>
        </w:rPr>
        <w:t xml:space="preserve">username = </w:t>
      </w:r>
      <w:r>
        <w:rPr>
          <w:rFonts w:ascii="Consolas" w:hAnsi="Consolas"/>
          <w:b/>
          <w:bCs/>
          <w:color w:val="008080"/>
        </w:rPr>
        <w:t>'LRT'</w:t>
      </w:r>
      <w:r>
        <w:rPr>
          <w:rFonts w:ascii="Consolas" w:hAnsi="Consolas"/>
          <w:b/>
          <w:bCs/>
          <w:color w:val="008080"/>
        </w:rPr>
        <w:br/>
        <w:t xml:space="preserve">    </w:t>
      </w:r>
      <w:r>
        <w:rPr>
          <w:rFonts w:ascii="Consolas" w:hAnsi="Consolas"/>
          <w:color w:val="000000"/>
        </w:rPr>
        <w:t xml:space="preserve">password = </w:t>
      </w:r>
      <w:r>
        <w:rPr>
          <w:rFonts w:ascii="Consolas" w:hAnsi="Consolas"/>
          <w:b/>
          <w:bCs/>
          <w:color w:val="008080"/>
        </w:rPr>
        <w:t>'Dec$$2020'</w:t>
      </w:r>
      <w:r>
        <w:rPr>
          <w:rFonts w:ascii="Consolas" w:hAnsi="Consolas"/>
          <w:b/>
          <w:bCs/>
          <w:color w:val="008080"/>
        </w:rPr>
        <w:br/>
        <w:t xml:space="preserve">    </w:t>
      </w:r>
      <w:r>
        <w:rPr>
          <w:rFonts w:ascii="Consolas" w:hAnsi="Consolas"/>
          <w:color w:val="000000"/>
        </w:rPr>
        <w:t xml:space="preserve">port = </w:t>
      </w:r>
      <w:r>
        <w:rPr>
          <w:rFonts w:ascii="Consolas" w:hAnsi="Consolas"/>
          <w:b/>
          <w:bCs/>
          <w:color w:val="008080"/>
        </w:rPr>
        <w:t>'1521'</w:t>
      </w:r>
      <w:r>
        <w:rPr>
          <w:rFonts w:ascii="Consolas" w:hAnsi="Consolas"/>
          <w:b/>
          <w:bCs/>
          <w:color w:val="008080"/>
        </w:rPr>
        <w:br/>
        <w:t xml:space="preserve">    </w:t>
      </w:r>
      <w:proofErr w:type="spellStart"/>
      <w:r>
        <w:rPr>
          <w:rFonts w:ascii="Consolas" w:hAnsi="Consolas"/>
          <w:color w:val="000000"/>
        </w:rPr>
        <w:t>tnsname</w:t>
      </w:r>
      <w:proofErr w:type="spellEnd"/>
      <w:r>
        <w:rPr>
          <w:rFonts w:ascii="Consolas" w:hAnsi="Consolas"/>
          <w:color w:val="000000"/>
        </w:rPr>
        <w:t xml:space="preserve"> = </w:t>
      </w:r>
      <w:r>
        <w:rPr>
          <w:rFonts w:ascii="Consolas" w:hAnsi="Consolas"/>
          <w:b/>
          <w:bCs/>
          <w:color w:val="008080"/>
        </w:rPr>
        <w:t>'ORCLM'</w:t>
      </w:r>
      <w:r>
        <w:rPr>
          <w:rFonts w:ascii="Consolas" w:hAnsi="Consolas"/>
          <w:b/>
          <w:bCs/>
          <w:color w:val="008080"/>
        </w:rPr>
        <w:br/>
      </w:r>
      <w:r>
        <w:rPr>
          <w:rFonts w:ascii="Consolas" w:hAnsi="Consolas"/>
          <w:b/>
          <w:bCs/>
          <w:color w:val="008080"/>
        </w:rPr>
        <w:br/>
        <w:t xml:space="preserve">    </w:t>
      </w:r>
      <w:r>
        <w:rPr>
          <w:rFonts w:ascii="Consolas" w:hAnsi="Consolas"/>
          <w:b/>
          <w:bCs/>
          <w:color w:val="000080"/>
        </w:rPr>
        <w:t>try</w:t>
      </w:r>
      <w:r>
        <w:rPr>
          <w:rFonts w:ascii="Consolas" w:hAnsi="Consolas"/>
          <w:color w:val="000000"/>
        </w:rPr>
        <w:t>:</w:t>
      </w:r>
      <w:r>
        <w:rPr>
          <w:rFonts w:ascii="Consolas" w:hAnsi="Consolas"/>
          <w:color w:val="000000"/>
        </w:rPr>
        <w:br/>
        <w:t xml:space="preserve">        conn = </w:t>
      </w:r>
      <w:proofErr w:type="spellStart"/>
      <w:r>
        <w:rPr>
          <w:rFonts w:ascii="Consolas" w:hAnsi="Consolas"/>
          <w:color w:val="000000"/>
        </w:rPr>
        <w:t>cx_Oracle.connect</w:t>
      </w:r>
      <w:proofErr w:type="spellEnd"/>
      <w:r>
        <w:rPr>
          <w:rFonts w:ascii="Consolas" w:hAnsi="Consolas"/>
          <w:color w:val="000000"/>
        </w:rPr>
        <w:t xml:space="preserve">(username + </w:t>
      </w:r>
      <w:r>
        <w:rPr>
          <w:rFonts w:ascii="Consolas" w:hAnsi="Consolas"/>
          <w:b/>
          <w:bCs/>
          <w:color w:val="008080"/>
        </w:rPr>
        <w:t xml:space="preserve">'/' </w:t>
      </w:r>
      <w:r>
        <w:rPr>
          <w:rFonts w:ascii="Consolas" w:hAnsi="Consolas"/>
          <w:color w:val="000000"/>
        </w:rPr>
        <w:t xml:space="preserve">+ password + </w:t>
      </w:r>
      <w:r>
        <w:rPr>
          <w:rFonts w:ascii="Consolas" w:hAnsi="Consolas"/>
          <w:b/>
          <w:bCs/>
          <w:color w:val="008080"/>
        </w:rPr>
        <w:t xml:space="preserve">'@' </w:t>
      </w:r>
      <w:r>
        <w:rPr>
          <w:rFonts w:ascii="Consolas" w:hAnsi="Consolas"/>
          <w:color w:val="000000"/>
        </w:rPr>
        <w:t xml:space="preserve">+ </w:t>
      </w:r>
      <w:proofErr w:type="spellStart"/>
      <w:r>
        <w:rPr>
          <w:rFonts w:ascii="Consolas" w:hAnsi="Consolas"/>
          <w:color w:val="000000"/>
        </w:rPr>
        <w:t>ipaddress</w:t>
      </w:r>
      <w:proofErr w:type="spellEnd"/>
      <w:r>
        <w:rPr>
          <w:rFonts w:ascii="Consolas" w:hAnsi="Consolas"/>
          <w:color w:val="000000"/>
        </w:rPr>
        <w:t xml:space="preserve"> + </w:t>
      </w:r>
      <w:r>
        <w:rPr>
          <w:rFonts w:ascii="Consolas" w:hAnsi="Consolas"/>
          <w:b/>
          <w:bCs/>
          <w:color w:val="008080"/>
        </w:rPr>
        <w:t xml:space="preserve">':' </w:t>
      </w:r>
      <w:r>
        <w:rPr>
          <w:rFonts w:ascii="Consolas" w:hAnsi="Consolas"/>
          <w:color w:val="000000"/>
        </w:rPr>
        <w:t xml:space="preserve">+ port + </w:t>
      </w:r>
      <w:r>
        <w:rPr>
          <w:rFonts w:ascii="Consolas" w:hAnsi="Consolas"/>
          <w:b/>
          <w:bCs/>
          <w:color w:val="008080"/>
        </w:rPr>
        <w:t xml:space="preserve">'/' </w:t>
      </w:r>
      <w:r>
        <w:rPr>
          <w:rFonts w:ascii="Consolas" w:hAnsi="Consolas"/>
          <w:color w:val="000000"/>
        </w:rPr>
        <w:t xml:space="preserve">+ </w:t>
      </w:r>
      <w:proofErr w:type="spellStart"/>
      <w:r>
        <w:rPr>
          <w:rFonts w:ascii="Consolas" w:hAnsi="Consolas"/>
          <w:color w:val="000000"/>
        </w:rPr>
        <w:t>tnsname</w:t>
      </w:r>
      <w:proofErr w:type="spellEnd"/>
      <w:r>
        <w:rPr>
          <w:rFonts w:ascii="Consolas" w:hAnsi="Consolas"/>
          <w:color w:val="000000"/>
        </w:rPr>
        <w:t>,</w:t>
      </w:r>
      <w:r>
        <w:rPr>
          <w:rFonts w:ascii="Consolas" w:hAnsi="Consolas"/>
          <w:color w:val="000000"/>
        </w:rPr>
        <w:br/>
        <w:t xml:space="preserve">                                 </w:t>
      </w:r>
      <w:r>
        <w:rPr>
          <w:rFonts w:ascii="Consolas" w:hAnsi="Consolas"/>
          <w:color w:val="660099"/>
        </w:rPr>
        <w:t>encoding</w:t>
      </w:r>
      <w:r>
        <w:rPr>
          <w:rFonts w:ascii="Consolas" w:hAnsi="Consolas"/>
          <w:color w:val="000000"/>
        </w:rPr>
        <w:t>=</w:t>
      </w:r>
      <w:r>
        <w:rPr>
          <w:rFonts w:ascii="Consolas" w:hAnsi="Consolas"/>
          <w:b/>
          <w:bCs/>
          <w:color w:val="008080"/>
        </w:rPr>
        <w:t>'UTF-8'</w:t>
      </w:r>
      <w:r>
        <w:rPr>
          <w:rFonts w:ascii="Consolas" w:hAnsi="Consolas"/>
          <w:color w:val="000000"/>
        </w:rPr>
        <w:t xml:space="preserve">, </w:t>
      </w:r>
      <w:proofErr w:type="spellStart"/>
      <w:r>
        <w:rPr>
          <w:rFonts w:ascii="Consolas" w:hAnsi="Consolas"/>
          <w:color w:val="660099"/>
        </w:rPr>
        <w:t>nencoding</w:t>
      </w:r>
      <w:proofErr w:type="spellEnd"/>
      <w:r>
        <w:rPr>
          <w:rFonts w:ascii="Consolas" w:hAnsi="Consolas"/>
          <w:color w:val="000000"/>
        </w:rPr>
        <w:t>=</w:t>
      </w:r>
      <w:r>
        <w:rPr>
          <w:rFonts w:ascii="Consolas" w:hAnsi="Consolas"/>
          <w:b/>
          <w:bCs/>
          <w:color w:val="008080"/>
        </w:rPr>
        <w:t>'UTF-8'</w:t>
      </w:r>
      <w:r>
        <w:rPr>
          <w:rFonts w:ascii="Consolas" w:hAnsi="Consolas"/>
          <w:color w:val="000000"/>
        </w:rPr>
        <w:t>)</w:t>
      </w:r>
      <w:r>
        <w:rPr>
          <w:rFonts w:ascii="Consolas" w:hAnsi="Consolas"/>
          <w:color w:val="000000"/>
        </w:rPr>
        <w:br/>
        <w:t xml:space="preserve">        cur = </w:t>
      </w:r>
      <w:proofErr w:type="spellStart"/>
      <w:r>
        <w:rPr>
          <w:rFonts w:ascii="Consolas" w:hAnsi="Consolas"/>
          <w:color w:val="000000"/>
        </w:rPr>
        <w:t>conn.cursor</w:t>
      </w:r>
      <w:proofErr w:type="spellEnd"/>
      <w:r>
        <w:rPr>
          <w:rFonts w:ascii="Consolas" w:hAnsi="Consolas"/>
          <w:color w:val="000000"/>
        </w:rPr>
        <w:t>()</w:t>
      </w:r>
      <w:r>
        <w:rPr>
          <w:rFonts w:ascii="Consolas" w:hAnsi="Consolas"/>
          <w:color w:val="000000"/>
        </w:rPr>
        <w:br/>
        <w:t xml:space="preserve">        </w:t>
      </w:r>
      <w:proofErr w:type="spellStart"/>
      <w:r>
        <w:rPr>
          <w:rFonts w:ascii="Consolas" w:hAnsi="Consolas"/>
          <w:color w:val="808080"/>
        </w:rPr>
        <w:t>mylist</w:t>
      </w:r>
      <w:proofErr w:type="spellEnd"/>
      <w:r>
        <w:rPr>
          <w:rFonts w:ascii="Consolas" w:hAnsi="Consolas"/>
          <w:color w:val="000000"/>
        </w:rPr>
        <w:t>=[]</w:t>
      </w:r>
      <w:r>
        <w:rPr>
          <w:rFonts w:ascii="Consolas" w:hAnsi="Consolas"/>
          <w:color w:val="000000"/>
        </w:rPr>
        <w:br/>
        <w:t xml:space="preserve">        </w:t>
      </w:r>
      <w:r>
        <w:rPr>
          <w:rFonts w:ascii="Consolas" w:hAnsi="Consolas"/>
          <w:b/>
          <w:bCs/>
          <w:color w:val="000080"/>
        </w:rPr>
        <w:t xml:space="preserve">for </w:t>
      </w:r>
      <w:proofErr w:type="spellStart"/>
      <w:r>
        <w:rPr>
          <w:rFonts w:ascii="Consolas" w:hAnsi="Consolas"/>
          <w:color w:val="000000"/>
        </w:rPr>
        <w:t>i</w:t>
      </w:r>
      <w:proofErr w:type="spellEnd"/>
      <w:r>
        <w:rPr>
          <w:rFonts w:ascii="Consolas" w:hAnsi="Consolas"/>
          <w:color w:val="000000"/>
        </w:rPr>
        <w:t xml:space="preserve"> </w:t>
      </w:r>
      <w:r>
        <w:rPr>
          <w:rFonts w:ascii="Consolas" w:hAnsi="Consolas"/>
          <w:b/>
          <w:bCs/>
          <w:color w:val="000080"/>
        </w:rPr>
        <w:t xml:space="preserve">in </w:t>
      </w:r>
      <w:r>
        <w:rPr>
          <w:rFonts w:ascii="Consolas" w:hAnsi="Consolas"/>
          <w:color w:val="000080"/>
        </w:rPr>
        <w:t>range</w:t>
      </w:r>
      <w:r>
        <w:rPr>
          <w:rFonts w:ascii="Consolas" w:hAnsi="Consolas"/>
          <w:color w:val="000000"/>
        </w:rPr>
        <w:t>(</w:t>
      </w:r>
      <w:r>
        <w:rPr>
          <w:rFonts w:ascii="Consolas" w:hAnsi="Consolas"/>
          <w:color w:val="0000FF"/>
        </w:rPr>
        <w:t>10</w:t>
      </w:r>
      <w:r>
        <w:rPr>
          <w:rFonts w:ascii="Consolas" w:hAnsi="Consolas"/>
          <w:color w:val="000000"/>
        </w:rPr>
        <w:t>):</w:t>
      </w:r>
      <w:r>
        <w:rPr>
          <w:rFonts w:ascii="Consolas" w:hAnsi="Consolas"/>
          <w:color w:val="000000"/>
        </w:rPr>
        <w:br/>
        <w:t xml:space="preserve">            records=</w:t>
      </w:r>
      <w:proofErr w:type="spellStart"/>
      <w:r>
        <w:rPr>
          <w:rFonts w:ascii="Consolas" w:hAnsi="Consolas"/>
          <w:color w:val="000000"/>
        </w:rPr>
        <w:t>cur.execute</w:t>
      </w:r>
      <w:proofErr w:type="spellEnd"/>
      <w:r>
        <w:rPr>
          <w:rFonts w:ascii="Consolas" w:hAnsi="Consolas"/>
          <w:color w:val="000000"/>
        </w:rPr>
        <w:t>(</w:t>
      </w:r>
      <w:r>
        <w:rPr>
          <w:rFonts w:ascii="Consolas" w:hAnsi="Consolas"/>
          <w:b/>
          <w:bCs/>
          <w:color w:val="008080"/>
        </w:rPr>
        <w:t xml:space="preserve">'SELECT id, WORD    FROM </w:t>
      </w:r>
      <w:proofErr w:type="spellStart"/>
      <w:r>
        <w:rPr>
          <w:rFonts w:ascii="Consolas" w:hAnsi="Consolas"/>
          <w:b/>
          <w:bCs/>
          <w:color w:val="008080"/>
        </w:rPr>
        <w:t>lrt_word_frequency</w:t>
      </w:r>
      <w:proofErr w:type="spellEnd"/>
      <w:r>
        <w:rPr>
          <w:rFonts w:ascii="Consolas" w:hAnsi="Consolas"/>
          <w:b/>
          <w:bCs/>
          <w:color w:val="008080"/>
        </w:rPr>
        <w:t xml:space="preserve"> '</w:t>
      </w:r>
      <w:r>
        <w:rPr>
          <w:rFonts w:ascii="Consolas" w:hAnsi="Consolas"/>
          <w:color w:val="000000"/>
        </w:rPr>
        <w:t>)</w:t>
      </w:r>
      <w:r>
        <w:rPr>
          <w:rFonts w:ascii="Consolas" w:hAnsi="Consolas"/>
          <w:color w:val="000000"/>
        </w:rPr>
        <w:br/>
        <w:t xml:space="preserve">            </w:t>
      </w:r>
      <w:proofErr w:type="spellStart"/>
      <w:r>
        <w:rPr>
          <w:rFonts w:ascii="Consolas" w:hAnsi="Consolas"/>
          <w:color w:val="000000"/>
        </w:rPr>
        <w:t>reconn</w:t>
      </w:r>
      <w:proofErr w:type="spellEnd"/>
      <w:r>
        <w:rPr>
          <w:rFonts w:ascii="Consolas" w:hAnsi="Consolas"/>
          <w:color w:val="000000"/>
        </w:rPr>
        <w:t xml:space="preserve"> = </w:t>
      </w:r>
      <w:r>
        <w:rPr>
          <w:rFonts w:ascii="Consolas" w:hAnsi="Consolas"/>
          <w:color w:val="0000FF"/>
        </w:rPr>
        <w:t>0</w:t>
      </w:r>
      <w:r>
        <w:rPr>
          <w:rFonts w:ascii="Consolas" w:hAnsi="Consolas"/>
          <w:color w:val="0000FF"/>
        </w:rPr>
        <w:br/>
        <w:t xml:space="preserve">            </w:t>
      </w:r>
      <w:r>
        <w:rPr>
          <w:rFonts w:ascii="Consolas" w:hAnsi="Consolas"/>
          <w:b/>
          <w:bCs/>
          <w:color w:val="000080"/>
        </w:rPr>
        <w:t xml:space="preserve">for </w:t>
      </w:r>
      <w:r>
        <w:rPr>
          <w:rFonts w:ascii="Consolas" w:hAnsi="Consolas"/>
          <w:color w:val="000000"/>
        </w:rPr>
        <w:t xml:space="preserve">result </w:t>
      </w:r>
      <w:r>
        <w:rPr>
          <w:rFonts w:ascii="Consolas" w:hAnsi="Consolas"/>
          <w:b/>
          <w:bCs/>
          <w:color w:val="000080"/>
        </w:rPr>
        <w:t xml:space="preserve">in </w:t>
      </w:r>
      <w:r>
        <w:rPr>
          <w:rFonts w:ascii="Consolas" w:hAnsi="Consolas"/>
          <w:color w:val="000000"/>
        </w:rPr>
        <w:t>records:</w:t>
      </w:r>
      <w:r>
        <w:rPr>
          <w:rFonts w:ascii="Consolas" w:hAnsi="Consolas"/>
          <w:color w:val="000000"/>
        </w:rPr>
        <w:br/>
        <w:t xml:space="preserve">                </w:t>
      </w:r>
      <w:proofErr w:type="spellStart"/>
      <w:r>
        <w:rPr>
          <w:rFonts w:ascii="Consolas" w:hAnsi="Consolas"/>
          <w:color w:val="000000"/>
        </w:rPr>
        <w:t>reconn</w:t>
      </w:r>
      <w:proofErr w:type="spellEnd"/>
      <w:r>
        <w:rPr>
          <w:rFonts w:ascii="Consolas" w:hAnsi="Consolas"/>
          <w:color w:val="000000"/>
        </w:rPr>
        <w:t xml:space="preserve"> +=</w:t>
      </w:r>
      <w:r>
        <w:rPr>
          <w:rFonts w:ascii="Consolas" w:hAnsi="Consolas"/>
          <w:color w:val="0000FF"/>
        </w:rPr>
        <w:t>1</w:t>
      </w:r>
      <w:r>
        <w:rPr>
          <w:rFonts w:ascii="Consolas" w:hAnsi="Consolas"/>
          <w:color w:val="0000FF"/>
        </w:rPr>
        <w:br/>
        <w:t xml:space="preserve">                </w:t>
      </w:r>
      <w:r>
        <w:rPr>
          <w:rFonts w:ascii="Consolas" w:hAnsi="Consolas"/>
          <w:color w:val="000000"/>
        </w:rPr>
        <w:t>id=result[</w:t>
      </w:r>
      <w:r>
        <w:rPr>
          <w:rFonts w:ascii="Consolas" w:hAnsi="Consolas"/>
          <w:color w:val="0000FF"/>
        </w:rPr>
        <w:t>0</w:t>
      </w:r>
      <w:r>
        <w:rPr>
          <w:rFonts w:ascii="Consolas" w:hAnsi="Consolas"/>
          <w:color w:val="000000"/>
        </w:rPr>
        <w:t>]</w:t>
      </w:r>
      <w:r>
        <w:rPr>
          <w:rFonts w:ascii="Consolas" w:hAnsi="Consolas"/>
          <w:color w:val="000000"/>
        </w:rPr>
        <w:br/>
        <w:t xml:space="preserve">                word=result[</w:t>
      </w:r>
      <w:r>
        <w:rPr>
          <w:rFonts w:ascii="Consolas" w:hAnsi="Consolas"/>
          <w:color w:val="0000FF"/>
        </w:rPr>
        <w:t>1</w:t>
      </w:r>
      <w:r>
        <w:rPr>
          <w:rFonts w:ascii="Consolas" w:hAnsi="Consolas"/>
          <w:color w:val="000000"/>
        </w:rPr>
        <w:t>]</w:t>
      </w:r>
      <w:r>
        <w:rPr>
          <w:rFonts w:ascii="Consolas" w:hAnsi="Consolas"/>
          <w:color w:val="000000"/>
        </w:rPr>
        <w:br/>
        <w:t xml:space="preserve">                </w:t>
      </w:r>
      <w:r>
        <w:rPr>
          <w:rFonts w:ascii="Consolas" w:hAnsi="Consolas"/>
          <w:b/>
          <w:bCs/>
          <w:color w:val="000080"/>
        </w:rPr>
        <w:t xml:space="preserve">if </w:t>
      </w:r>
      <w:proofErr w:type="spellStart"/>
      <w:r>
        <w:rPr>
          <w:rFonts w:ascii="Consolas" w:hAnsi="Consolas"/>
          <w:color w:val="000080"/>
        </w:rPr>
        <w:t>len</w:t>
      </w:r>
      <w:proofErr w:type="spellEnd"/>
      <w:r>
        <w:rPr>
          <w:rFonts w:ascii="Consolas" w:hAnsi="Consolas"/>
          <w:color w:val="000000"/>
        </w:rPr>
        <w:t xml:space="preserve">(word) &lt; </w:t>
      </w:r>
      <w:r>
        <w:rPr>
          <w:rFonts w:ascii="Consolas" w:hAnsi="Consolas"/>
          <w:color w:val="0000FF"/>
        </w:rPr>
        <w:t>3</w:t>
      </w:r>
      <w:r>
        <w:rPr>
          <w:rFonts w:ascii="Consolas" w:hAnsi="Consolas"/>
          <w:color w:val="000000"/>
        </w:rPr>
        <w:t>:</w:t>
      </w:r>
      <w:r>
        <w:rPr>
          <w:rFonts w:ascii="Consolas" w:hAnsi="Consolas"/>
          <w:color w:val="000000"/>
        </w:rPr>
        <w:br/>
        <w:t xml:space="preserve">                    </w:t>
      </w:r>
      <w:r>
        <w:rPr>
          <w:rFonts w:ascii="Consolas" w:hAnsi="Consolas"/>
          <w:b/>
          <w:bCs/>
          <w:color w:val="000080"/>
        </w:rPr>
        <w:t>continue</w:t>
      </w:r>
      <w:r>
        <w:rPr>
          <w:rFonts w:ascii="Consolas" w:hAnsi="Consolas"/>
          <w:b/>
          <w:bCs/>
          <w:color w:val="000080"/>
        </w:rPr>
        <w:br/>
        <w:t xml:space="preserve">                </w:t>
      </w:r>
      <w:r>
        <w:rPr>
          <w:rFonts w:ascii="Consolas" w:hAnsi="Consolas"/>
          <w:color w:val="000080"/>
        </w:rPr>
        <w:t>print</w:t>
      </w:r>
      <w:r>
        <w:rPr>
          <w:rFonts w:ascii="Consolas" w:hAnsi="Consolas"/>
          <w:color w:val="000000"/>
        </w:rPr>
        <w:t>(</w:t>
      </w:r>
      <w:r>
        <w:rPr>
          <w:rFonts w:ascii="Consolas" w:hAnsi="Consolas"/>
          <w:b/>
          <w:bCs/>
          <w:color w:val="008080"/>
        </w:rPr>
        <w:t>"</w:t>
      </w:r>
      <w:proofErr w:type="spellStart"/>
      <w:r>
        <w:rPr>
          <w:rFonts w:ascii="Consolas" w:hAnsi="Consolas"/>
          <w:b/>
          <w:bCs/>
          <w:color w:val="008080"/>
        </w:rPr>
        <w:t>result"</w:t>
      </w:r>
      <w:r>
        <w:rPr>
          <w:rFonts w:ascii="Consolas" w:hAnsi="Consolas"/>
          <w:color w:val="000000"/>
        </w:rPr>
        <w:t>,result</w:t>
      </w:r>
      <w:proofErr w:type="spellEnd"/>
      <w:r>
        <w:rPr>
          <w:rFonts w:ascii="Consolas" w:hAnsi="Consolas"/>
          <w:color w:val="000000"/>
        </w:rPr>
        <w:t>[</w:t>
      </w:r>
      <w:r>
        <w:rPr>
          <w:rFonts w:ascii="Consolas" w:hAnsi="Consolas"/>
          <w:color w:val="0000FF"/>
        </w:rPr>
        <w:t>0</w:t>
      </w:r>
      <w:r>
        <w:rPr>
          <w:rFonts w:ascii="Consolas" w:hAnsi="Consolas"/>
          <w:color w:val="000000"/>
        </w:rPr>
        <w:t>])</w:t>
      </w:r>
      <w:r>
        <w:rPr>
          <w:rFonts w:ascii="Consolas" w:hAnsi="Consolas"/>
          <w:color w:val="000000"/>
        </w:rPr>
        <w:br/>
        <w:t xml:space="preserve">                </w:t>
      </w:r>
      <w:r>
        <w:rPr>
          <w:rFonts w:ascii="Consolas" w:hAnsi="Consolas"/>
          <w:color w:val="000080"/>
        </w:rPr>
        <w:t>print</w:t>
      </w:r>
      <w:r>
        <w:rPr>
          <w:rFonts w:ascii="Consolas" w:hAnsi="Consolas"/>
          <w:color w:val="000000"/>
        </w:rPr>
        <w:t>(id)</w:t>
      </w:r>
      <w:r>
        <w:rPr>
          <w:rFonts w:ascii="Consolas" w:hAnsi="Consolas"/>
          <w:color w:val="000000"/>
        </w:rPr>
        <w:br/>
        <w:t xml:space="preserve">                </w:t>
      </w:r>
      <w:r>
        <w:rPr>
          <w:rFonts w:ascii="Consolas" w:hAnsi="Consolas"/>
          <w:color w:val="000080"/>
        </w:rPr>
        <w:t>print</w:t>
      </w:r>
      <w:r>
        <w:rPr>
          <w:rFonts w:ascii="Consolas" w:hAnsi="Consolas"/>
          <w:color w:val="000000"/>
        </w:rPr>
        <w:t>(word)</w:t>
      </w:r>
      <w:r>
        <w:rPr>
          <w:rFonts w:ascii="Consolas" w:hAnsi="Consolas"/>
          <w:color w:val="000000"/>
        </w:rPr>
        <w:br/>
        <w:t xml:space="preserve">                </w:t>
      </w:r>
      <w:r>
        <w:rPr>
          <w:rFonts w:ascii="Consolas" w:hAnsi="Consolas"/>
          <w:color w:val="000080"/>
        </w:rPr>
        <w:t>print</w:t>
      </w:r>
      <w:r>
        <w:rPr>
          <w:rFonts w:ascii="Consolas" w:hAnsi="Consolas"/>
          <w:color w:val="000000"/>
        </w:rPr>
        <w:t>(</w:t>
      </w:r>
      <w:r>
        <w:rPr>
          <w:rFonts w:ascii="Consolas" w:hAnsi="Consolas"/>
          <w:b/>
          <w:bCs/>
          <w:color w:val="008080"/>
        </w:rPr>
        <w:t>"result"</w:t>
      </w:r>
      <w:r>
        <w:rPr>
          <w:rFonts w:ascii="Consolas" w:hAnsi="Consolas"/>
          <w:color w:val="000000"/>
        </w:rPr>
        <w:t>, result[</w:t>
      </w:r>
      <w:r>
        <w:rPr>
          <w:rFonts w:ascii="Consolas" w:hAnsi="Consolas"/>
          <w:color w:val="0000FF"/>
        </w:rPr>
        <w:t>1</w:t>
      </w:r>
      <w:r>
        <w:rPr>
          <w:rFonts w:ascii="Consolas" w:hAnsi="Consolas"/>
          <w:color w:val="000000"/>
        </w:rPr>
        <w:t>])</w:t>
      </w:r>
      <w:r>
        <w:rPr>
          <w:rFonts w:ascii="Consolas" w:hAnsi="Consolas"/>
          <w:color w:val="000000"/>
        </w:rPr>
        <w:br/>
        <w:t xml:space="preserve">                </w:t>
      </w:r>
      <w:r>
        <w:rPr>
          <w:rFonts w:ascii="Consolas" w:hAnsi="Consolas"/>
          <w:color w:val="000080"/>
        </w:rPr>
        <w:t>print</w:t>
      </w:r>
      <w:r>
        <w:rPr>
          <w:rFonts w:ascii="Consolas" w:hAnsi="Consolas"/>
          <w:color w:val="000000"/>
        </w:rPr>
        <w:t>(</w:t>
      </w:r>
      <w:r>
        <w:rPr>
          <w:rFonts w:ascii="Consolas" w:hAnsi="Consolas"/>
          <w:b/>
          <w:bCs/>
          <w:color w:val="008080"/>
        </w:rPr>
        <w:t>"id="</w:t>
      </w:r>
      <w:r>
        <w:rPr>
          <w:rFonts w:ascii="Consolas" w:hAnsi="Consolas"/>
          <w:color w:val="000000"/>
        </w:rPr>
        <w:t xml:space="preserve">,id, </w:t>
      </w:r>
      <w:r>
        <w:rPr>
          <w:rFonts w:ascii="Consolas" w:hAnsi="Consolas"/>
          <w:b/>
          <w:bCs/>
          <w:color w:val="008080"/>
        </w:rPr>
        <w:t>"word="</w:t>
      </w:r>
      <w:r>
        <w:rPr>
          <w:rFonts w:ascii="Consolas" w:hAnsi="Consolas"/>
          <w:color w:val="000000"/>
        </w:rPr>
        <w:t>,word)</w:t>
      </w:r>
      <w:r>
        <w:rPr>
          <w:rFonts w:ascii="Consolas" w:hAnsi="Consolas"/>
          <w:color w:val="000000"/>
        </w:rPr>
        <w:br/>
        <w:t xml:space="preserve">                word=</w:t>
      </w:r>
      <w:r>
        <w:rPr>
          <w:rFonts w:ascii="Consolas" w:hAnsi="Consolas"/>
          <w:color w:val="000080"/>
        </w:rPr>
        <w:t>str</w:t>
      </w:r>
      <w:r>
        <w:rPr>
          <w:rFonts w:ascii="Consolas" w:hAnsi="Consolas"/>
          <w:color w:val="000000"/>
        </w:rPr>
        <w:t>(word).replace(</w:t>
      </w:r>
      <w:r>
        <w:rPr>
          <w:rFonts w:ascii="Consolas" w:hAnsi="Consolas"/>
          <w:b/>
          <w:bCs/>
          <w:color w:val="008080"/>
        </w:rPr>
        <w:t>")"</w:t>
      </w:r>
      <w:r>
        <w:rPr>
          <w:rFonts w:ascii="Consolas" w:hAnsi="Consolas"/>
          <w:color w:val="000000"/>
        </w:rPr>
        <w:t>,</w:t>
      </w:r>
      <w:r>
        <w:rPr>
          <w:rFonts w:ascii="Consolas" w:hAnsi="Consolas"/>
          <w:b/>
          <w:bCs/>
          <w:color w:val="008080"/>
        </w:rPr>
        <w:t>""</w:t>
      </w:r>
      <w:r>
        <w:rPr>
          <w:rFonts w:ascii="Consolas" w:hAnsi="Consolas"/>
          <w:color w:val="000000"/>
        </w:rPr>
        <w:t>).replace(</w:t>
      </w:r>
      <w:r>
        <w:rPr>
          <w:rFonts w:ascii="Consolas" w:hAnsi="Consolas"/>
          <w:b/>
          <w:bCs/>
          <w:color w:val="008080"/>
        </w:rPr>
        <w:t>"("</w:t>
      </w:r>
      <w:r>
        <w:rPr>
          <w:rFonts w:ascii="Consolas" w:hAnsi="Consolas"/>
          <w:color w:val="000000"/>
        </w:rPr>
        <w:t>,</w:t>
      </w:r>
      <w:r>
        <w:rPr>
          <w:rFonts w:ascii="Consolas" w:hAnsi="Consolas"/>
          <w:b/>
          <w:bCs/>
          <w:color w:val="008080"/>
        </w:rPr>
        <w:t>""</w:t>
      </w:r>
      <w:r>
        <w:rPr>
          <w:rFonts w:ascii="Consolas" w:hAnsi="Consolas"/>
          <w:color w:val="000000"/>
        </w:rPr>
        <w:t>).replace(</w:t>
      </w:r>
      <w:r>
        <w:rPr>
          <w:rFonts w:ascii="Consolas" w:hAnsi="Consolas"/>
          <w:b/>
          <w:bCs/>
          <w:color w:val="008080"/>
        </w:rPr>
        <w:t>"'"</w:t>
      </w:r>
      <w:r>
        <w:rPr>
          <w:rFonts w:ascii="Consolas" w:hAnsi="Consolas"/>
          <w:color w:val="000000"/>
        </w:rPr>
        <w:t>,</w:t>
      </w:r>
      <w:r>
        <w:rPr>
          <w:rFonts w:ascii="Consolas" w:hAnsi="Consolas"/>
          <w:b/>
          <w:bCs/>
          <w:color w:val="008080"/>
        </w:rPr>
        <w:t>""</w:t>
      </w:r>
      <w:r>
        <w:rPr>
          <w:rFonts w:ascii="Consolas" w:hAnsi="Consolas"/>
          <w:color w:val="000000"/>
        </w:rPr>
        <w:t>).replace(</w:t>
      </w:r>
      <w:r>
        <w:rPr>
          <w:rFonts w:ascii="Consolas" w:hAnsi="Consolas"/>
          <w:b/>
          <w:bCs/>
          <w:color w:val="008080"/>
        </w:rPr>
        <w:t>","</w:t>
      </w:r>
      <w:r>
        <w:rPr>
          <w:rFonts w:ascii="Consolas" w:hAnsi="Consolas"/>
          <w:color w:val="000000"/>
        </w:rPr>
        <w:t>,</w:t>
      </w:r>
      <w:r>
        <w:rPr>
          <w:rFonts w:ascii="Consolas" w:hAnsi="Consolas"/>
          <w:b/>
          <w:bCs/>
          <w:color w:val="008080"/>
        </w:rPr>
        <w:t>""</w:t>
      </w:r>
      <w:r>
        <w:rPr>
          <w:rFonts w:ascii="Consolas" w:hAnsi="Consolas"/>
          <w:color w:val="000000"/>
        </w:rPr>
        <w:t>)</w:t>
      </w:r>
      <w:r>
        <w:rPr>
          <w:rFonts w:ascii="Consolas" w:hAnsi="Consolas"/>
          <w:color w:val="000000"/>
        </w:rPr>
        <w:br/>
        <w:t xml:space="preserve">                </w:t>
      </w:r>
      <w:r>
        <w:rPr>
          <w:rFonts w:ascii="Consolas" w:hAnsi="Consolas"/>
          <w:color w:val="000080"/>
        </w:rPr>
        <w:t>print</w:t>
      </w:r>
      <w:r>
        <w:rPr>
          <w:rFonts w:ascii="Consolas" w:hAnsi="Consolas"/>
          <w:color w:val="000000"/>
        </w:rPr>
        <w:t>(</w:t>
      </w:r>
      <w:r>
        <w:rPr>
          <w:rFonts w:ascii="Consolas" w:hAnsi="Consolas"/>
          <w:color w:val="000080"/>
        </w:rPr>
        <w:t>str</w:t>
      </w:r>
      <w:r>
        <w:rPr>
          <w:rFonts w:ascii="Consolas" w:hAnsi="Consolas"/>
          <w:color w:val="000000"/>
        </w:rPr>
        <w:t>(result).replace(</w:t>
      </w:r>
      <w:r>
        <w:rPr>
          <w:rFonts w:ascii="Consolas" w:hAnsi="Consolas"/>
          <w:b/>
          <w:bCs/>
          <w:color w:val="008080"/>
        </w:rPr>
        <w:t>")"</w:t>
      </w:r>
      <w:r>
        <w:rPr>
          <w:rFonts w:ascii="Consolas" w:hAnsi="Consolas"/>
          <w:color w:val="000000"/>
        </w:rPr>
        <w:t>,</w:t>
      </w:r>
      <w:r>
        <w:rPr>
          <w:rFonts w:ascii="Consolas" w:hAnsi="Consolas"/>
          <w:b/>
          <w:bCs/>
          <w:color w:val="008080"/>
        </w:rPr>
        <w:t>""</w:t>
      </w:r>
      <w:r>
        <w:rPr>
          <w:rFonts w:ascii="Consolas" w:hAnsi="Consolas"/>
          <w:color w:val="000000"/>
        </w:rPr>
        <w:t>).replace(</w:t>
      </w:r>
      <w:r>
        <w:rPr>
          <w:rFonts w:ascii="Consolas" w:hAnsi="Consolas"/>
          <w:b/>
          <w:bCs/>
          <w:color w:val="008080"/>
        </w:rPr>
        <w:t>"("</w:t>
      </w:r>
      <w:r>
        <w:rPr>
          <w:rFonts w:ascii="Consolas" w:hAnsi="Consolas"/>
          <w:color w:val="000000"/>
        </w:rPr>
        <w:t>,</w:t>
      </w:r>
      <w:r>
        <w:rPr>
          <w:rFonts w:ascii="Consolas" w:hAnsi="Consolas"/>
          <w:b/>
          <w:bCs/>
          <w:color w:val="008080"/>
        </w:rPr>
        <w:t>""</w:t>
      </w:r>
      <w:r>
        <w:rPr>
          <w:rFonts w:ascii="Consolas" w:hAnsi="Consolas"/>
          <w:color w:val="000000"/>
        </w:rPr>
        <w:t>).replace(</w:t>
      </w:r>
      <w:r>
        <w:rPr>
          <w:rFonts w:ascii="Consolas" w:hAnsi="Consolas"/>
          <w:b/>
          <w:bCs/>
          <w:color w:val="008080"/>
        </w:rPr>
        <w:t>"'"</w:t>
      </w:r>
      <w:r>
        <w:rPr>
          <w:rFonts w:ascii="Consolas" w:hAnsi="Consolas"/>
          <w:color w:val="000000"/>
        </w:rPr>
        <w:t>,</w:t>
      </w:r>
      <w:r>
        <w:rPr>
          <w:rFonts w:ascii="Consolas" w:hAnsi="Consolas"/>
          <w:b/>
          <w:bCs/>
          <w:color w:val="008080"/>
        </w:rPr>
        <w:t>""</w:t>
      </w:r>
      <w:r>
        <w:rPr>
          <w:rFonts w:ascii="Consolas" w:hAnsi="Consolas"/>
          <w:color w:val="000000"/>
        </w:rPr>
        <w:t>).replace(</w:t>
      </w:r>
      <w:r>
        <w:rPr>
          <w:rFonts w:ascii="Consolas" w:hAnsi="Consolas"/>
          <w:b/>
          <w:bCs/>
          <w:color w:val="008080"/>
        </w:rPr>
        <w:t>","</w:t>
      </w:r>
      <w:r>
        <w:rPr>
          <w:rFonts w:ascii="Consolas" w:hAnsi="Consolas"/>
          <w:color w:val="000000"/>
        </w:rPr>
        <w:t>,</w:t>
      </w:r>
      <w:r>
        <w:rPr>
          <w:rFonts w:ascii="Consolas" w:hAnsi="Consolas"/>
          <w:b/>
          <w:bCs/>
          <w:color w:val="008080"/>
        </w:rPr>
        <w:t>""</w:t>
      </w:r>
      <w:r>
        <w:rPr>
          <w:rFonts w:ascii="Consolas" w:hAnsi="Consolas"/>
          <w:color w:val="000000"/>
        </w:rPr>
        <w:t>))</w:t>
      </w:r>
      <w:r>
        <w:rPr>
          <w:rFonts w:ascii="Consolas" w:hAnsi="Consolas"/>
          <w:color w:val="000000"/>
        </w:rPr>
        <w:br/>
        <w:t xml:space="preserve">                </w:t>
      </w:r>
      <w:r>
        <w:rPr>
          <w:rFonts w:ascii="Consolas" w:hAnsi="Consolas"/>
          <w:color w:val="000080"/>
        </w:rPr>
        <w:t>print</w:t>
      </w:r>
      <w:r>
        <w:rPr>
          <w:rFonts w:ascii="Consolas" w:hAnsi="Consolas"/>
          <w:color w:val="000000"/>
        </w:rPr>
        <w:t>(</w:t>
      </w:r>
      <w:r>
        <w:rPr>
          <w:rFonts w:ascii="Consolas" w:hAnsi="Consolas"/>
          <w:b/>
          <w:bCs/>
          <w:color w:val="008080"/>
        </w:rPr>
        <w:t>"before calling"</w:t>
      </w:r>
      <w:r>
        <w:rPr>
          <w:rFonts w:ascii="Consolas" w:hAnsi="Consolas"/>
          <w:color w:val="000000"/>
        </w:rPr>
        <w:t>, word)</w:t>
      </w:r>
      <w:r>
        <w:rPr>
          <w:rFonts w:ascii="Consolas" w:hAnsi="Consolas"/>
          <w:color w:val="000000"/>
        </w:rPr>
        <w:br/>
        <w:t xml:space="preserve">                </w:t>
      </w:r>
      <w:r>
        <w:rPr>
          <w:rFonts w:ascii="Consolas" w:hAnsi="Consolas"/>
          <w:i/>
          <w:iCs/>
          <w:color w:val="808080"/>
        </w:rPr>
        <w:t>#</w:t>
      </w:r>
      <w:proofErr w:type="spellStart"/>
      <w:r>
        <w:rPr>
          <w:rFonts w:ascii="Consolas" w:hAnsi="Consolas"/>
          <w:i/>
          <w:iCs/>
          <w:color w:val="808080"/>
        </w:rPr>
        <w:t>generate_nonwords_ortho</w:t>
      </w:r>
      <w:proofErr w:type="spellEnd"/>
      <w:r>
        <w:rPr>
          <w:rFonts w:ascii="Consolas" w:hAnsi="Consolas"/>
          <w:i/>
          <w:iCs/>
          <w:color w:val="808080"/>
        </w:rPr>
        <w:t>(id, word, conn)</w:t>
      </w:r>
      <w:r>
        <w:rPr>
          <w:rFonts w:ascii="Consolas" w:hAnsi="Consolas"/>
          <w:i/>
          <w:iCs/>
          <w:color w:val="808080"/>
        </w:rPr>
        <w:br/>
        <w:t xml:space="preserve">                </w:t>
      </w:r>
      <w:proofErr w:type="spellStart"/>
      <w:r>
        <w:rPr>
          <w:rFonts w:ascii="Consolas" w:hAnsi="Consolas"/>
          <w:color w:val="000000"/>
        </w:rPr>
        <w:t>generate_nonwords_phono</w:t>
      </w:r>
      <w:proofErr w:type="spellEnd"/>
      <w:r>
        <w:rPr>
          <w:rFonts w:ascii="Consolas" w:hAnsi="Consolas"/>
          <w:color w:val="000000"/>
        </w:rPr>
        <w:t>(id, word, conn)</w:t>
      </w:r>
      <w:r>
        <w:rPr>
          <w:rFonts w:ascii="Consolas" w:hAnsi="Consolas"/>
          <w:color w:val="000000"/>
        </w:rPr>
        <w:br/>
      </w:r>
      <w:r>
        <w:rPr>
          <w:rFonts w:ascii="Consolas" w:hAnsi="Consolas"/>
          <w:color w:val="000000"/>
        </w:rPr>
        <w:br/>
        <w:t xml:space="preserve">    </w:t>
      </w:r>
      <w:r>
        <w:rPr>
          <w:rFonts w:ascii="Consolas" w:hAnsi="Consolas"/>
          <w:b/>
          <w:bCs/>
          <w:color w:val="000080"/>
        </w:rPr>
        <w:t xml:space="preserve">except </w:t>
      </w:r>
      <w:r>
        <w:rPr>
          <w:rFonts w:ascii="Consolas" w:hAnsi="Consolas"/>
          <w:color w:val="000080"/>
        </w:rPr>
        <w:t>Exception</w:t>
      </w:r>
      <w:r>
        <w:rPr>
          <w:rFonts w:ascii="Consolas" w:hAnsi="Consolas"/>
          <w:color w:val="000000"/>
        </w:rPr>
        <w:t>:</w:t>
      </w:r>
      <w:r>
        <w:rPr>
          <w:rFonts w:ascii="Consolas" w:hAnsi="Consolas"/>
          <w:color w:val="000000"/>
        </w:rPr>
        <w:br/>
        <w:t xml:space="preserve">        </w:t>
      </w:r>
      <w:proofErr w:type="spellStart"/>
      <w:r>
        <w:rPr>
          <w:rFonts w:ascii="Consolas" w:hAnsi="Consolas"/>
          <w:color w:val="000000"/>
        </w:rPr>
        <w:t>logging.error</w:t>
      </w:r>
      <w:proofErr w:type="spellEnd"/>
      <w:r>
        <w:rPr>
          <w:rFonts w:ascii="Consolas" w:hAnsi="Consolas"/>
          <w:color w:val="000000"/>
        </w:rPr>
        <w:t>(</w:t>
      </w:r>
      <w:r>
        <w:rPr>
          <w:rFonts w:ascii="Consolas" w:hAnsi="Consolas"/>
          <w:b/>
          <w:bCs/>
          <w:color w:val="008080"/>
        </w:rPr>
        <w:t>"Database Connection Error"</w:t>
      </w:r>
      <w:r>
        <w:rPr>
          <w:rFonts w:ascii="Consolas" w:hAnsi="Consolas"/>
          <w:color w:val="000000"/>
        </w:rPr>
        <w:t>)</w:t>
      </w:r>
      <w:r>
        <w:rPr>
          <w:rFonts w:ascii="Consolas" w:hAnsi="Consolas"/>
          <w:color w:val="000000"/>
        </w:rPr>
        <w:br/>
        <w:t xml:space="preserve">        </w:t>
      </w:r>
      <w:r>
        <w:rPr>
          <w:rFonts w:ascii="Consolas" w:hAnsi="Consolas"/>
          <w:b/>
          <w:bCs/>
          <w:color w:val="000080"/>
        </w:rPr>
        <w:t>raise</w:t>
      </w:r>
      <w:r>
        <w:rPr>
          <w:rFonts w:ascii="Consolas" w:hAnsi="Consolas"/>
          <w:b/>
          <w:bCs/>
          <w:color w:val="000080"/>
        </w:rPr>
        <w:br/>
      </w:r>
      <w:r>
        <w:rPr>
          <w:rFonts w:ascii="Consolas" w:hAnsi="Consolas"/>
          <w:b/>
          <w:bCs/>
          <w:color w:val="000080"/>
        </w:rPr>
        <w:br/>
      </w:r>
      <w:proofErr w:type="spellStart"/>
      <w:r>
        <w:rPr>
          <w:rFonts w:ascii="Consolas" w:hAnsi="Consolas"/>
          <w:b/>
          <w:bCs/>
          <w:color w:val="000080"/>
        </w:rPr>
        <w:t>def</w:t>
      </w:r>
      <w:proofErr w:type="spellEnd"/>
      <w:r>
        <w:rPr>
          <w:rFonts w:ascii="Consolas" w:hAnsi="Consolas"/>
          <w:b/>
          <w:bCs/>
          <w:color w:val="000080"/>
        </w:rPr>
        <w:t xml:space="preserve"> </w:t>
      </w:r>
      <w:proofErr w:type="spellStart"/>
      <w:r>
        <w:rPr>
          <w:rFonts w:ascii="Consolas" w:hAnsi="Consolas"/>
          <w:color w:val="000000"/>
        </w:rPr>
        <w:t>getNonWords</w:t>
      </w:r>
      <w:proofErr w:type="spellEnd"/>
      <w:r>
        <w:rPr>
          <w:rFonts w:ascii="Consolas" w:hAnsi="Consolas"/>
          <w:color w:val="000000"/>
        </w:rPr>
        <w:t>():</w:t>
      </w:r>
      <w:r>
        <w:rPr>
          <w:rFonts w:ascii="Consolas" w:hAnsi="Consolas"/>
          <w:color w:val="000000"/>
        </w:rPr>
        <w:br/>
        <w:t xml:space="preserve">    </w:t>
      </w:r>
      <w:proofErr w:type="spellStart"/>
      <w:r>
        <w:rPr>
          <w:rFonts w:ascii="Consolas" w:hAnsi="Consolas"/>
          <w:color w:val="000000"/>
        </w:rPr>
        <w:t>ProcessedDSPath</w:t>
      </w:r>
      <w:proofErr w:type="spellEnd"/>
      <w:r>
        <w:rPr>
          <w:rFonts w:ascii="Consolas" w:hAnsi="Consolas"/>
          <w:color w:val="000000"/>
        </w:rPr>
        <w:t xml:space="preserve"> = </w:t>
      </w:r>
      <w:r>
        <w:rPr>
          <w:rFonts w:ascii="Consolas" w:hAnsi="Consolas"/>
          <w:b/>
          <w:bCs/>
          <w:color w:val="008080"/>
        </w:rPr>
        <w:t>"C:</w:t>
      </w:r>
      <w:r>
        <w:rPr>
          <w:rFonts w:ascii="Consolas" w:hAnsi="Consolas"/>
          <w:b/>
          <w:bCs/>
          <w:color w:val="000080"/>
        </w:rPr>
        <w:t>\\</w:t>
      </w:r>
      <w:r>
        <w:rPr>
          <w:rFonts w:ascii="Consolas" w:hAnsi="Consolas"/>
          <w:b/>
          <w:bCs/>
          <w:color w:val="008080"/>
        </w:rPr>
        <w:t>Users</w:t>
      </w:r>
      <w:r>
        <w:rPr>
          <w:rFonts w:ascii="Consolas" w:hAnsi="Consolas"/>
          <w:b/>
          <w:bCs/>
          <w:color w:val="000080"/>
        </w:rPr>
        <w:t>\\</w:t>
      </w:r>
      <w:r>
        <w:rPr>
          <w:rFonts w:ascii="Consolas" w:hAnsi="Consolas"/>
          <w:b/>
          <w:bCs/>
          <w:color w:val="008080"/>
        </w:rPr>
        <w:t>mohammad.nassar</w:t>
      </w:r>
      <w:r>
        <w:rPr>
          <w:rFonts w:ascii="Consolas" w:hAnsi="Consolas"/>
          <w:b/>
          <w:bCs/>
          <w:color w:val="000080"/>
        </w:rPr>
        <w:t>\\</w:t>
      </w:r>
      <w:r>
        <w:rPr>
          <w:rFonts w:ascii="Consolas" w:hAnsi="Consolas"/>
          <w:b/>
          <w:bCs/>
          <w:color w:val="008080"/>
        </w:rPr>
        <w:t>PycharmProjects</w:t>
      </w:r>
      <w:r>
        <w:rPr>
          <w:rFonts w:ascii="Consolas" w:hAnsi="Consolas"/>
          <w:b/>
          <w:bCs/>
          <w:color w:val="000080"/>
        </w:rPr>
        <w:t>\\</w:t>
      </w:r>
      <w:r>
        <w:rPr>
          <w:rFonts w:ascii="Consolas" w:hAnsi="Consolas"/>
          <w:b/>
          <w:bCs/>
          <w:color w:val="008080"/>
        </w:rPr>
        <w:t>storeData</w:t>
      </w:r>
      <w:r>
        <w:rPr>
          <w:rFonts w:ascii="Consolas" w:hAnsi="Consolas"/>
          <w:b/>
          <w:bCs/>
          <w:color w:val="000080"/>
        </w:rPr>
        <w:t>\\</w:t>
      </w:r>
      <w:r>
        <w:rPr>
          <w:rFonts w:ascii="Consolas" w:hAnsi="Consolas"/>
          <w:b/>
          <w:bCs/>
          <w:color w:val="008080"/>
        </w:rPr>
        <w:t>ProcessedDS"</w:t>
      </w:r>
      <w:r>
        <w:rPr>
          <w:rFonts w:ascii="Consolas" w:hAnsi="Consolas"/>
          <w:b/>
          <w:bCs/>
          <w:color w:val="008080"/>
        </w:rPr>
        <w:br/>
        <w:t xml:space="preserve">    </w:t>
      </w:r>
      <w:r>
        <w:rPr>
          <w:rFonts w:ascii="Consolas" w:hAnsi="Consolas"/>
          <w:color w:val="000080"/>
        </w:rPr>
        <w:t>print</w:t>
      </w:r>
      <w:r>
        <w:rPr>
          <w:rFonts w:ascii="Consolas" w:hAnsi="Consolas"/>
          <w:color w:val="000000"/>
        </w:rPr>
        <w:t>(</w:t>
      </w:r>
      <w:proofErr w:type="spellStart"/>
      <w:r>
        <w:rPr>
          <w:rFonts w:ascii="Consolas" w:hAnsi="Consolas"/>
          <w:color w:val="000000"/>
        </w:rPr>
        <w:t>ProcessedDSPath</w:t>
      </w:r>
      <w:proofErr w:type="spellEnd"/>
      <w:r>
        <w:rPr>
          <w:rFonts w:ascii="Consolas" w:hAnsi="Consolas"/>
          <w:color w:val="000000"/>
        </w:rPr>
        <w:t>)</w:t>
      </w:r>
      <w:r>
        <w:rPr>
          <w:rFonts w:ascii="Consolas" w:hAnsi="Consolas"/>
          <w:color w:val="000000"/>
        </w:rPr>
        <w:br/>
        <w:t xml:space="preserve">    </w:t>
      </w:r>
      <w:r>
        <w:rPr>
          <w:rFonts w:ascii="Consolas" w:hAnsi="Consolas"/>
          <w:b/>
          <w:bCs/>
          <w:color w:val="000080"/>
        </w:rPr>
        <w:t xml:space="preserve">for </w:t>
      </w:r>
      <w:r>
        <w:rPr>
          <w:rFonts w:ascii="Consolas" w:hAnsi="Consolas"/>
          <w:color w:val="000000"/>
        </w:rPr>
        <w:t xml:space="preserve">p </w:t>
      </w:r>
      <w:r>
        <w:rPr>
          <w:rFonts w:ascii="Consolas" w:hAnsi="Consolas"/>
          <w:b/>
          <w:bCs/>
          <w:color w:val="000080"/>
        </w:rPr>
        <w:t xml:space="preserve">in </w:t>
      </w:r>
      <w:proofErr w:type="spellStart"/>
      <w:r>
        <w:rPr>
          <w:rFonts w:ascii="Consolas" w:hAnsi="Consolas"/>
          <w:color w:val="000000"/>
        </w:rPr>
        <w:t>pathlib.Path</w:t>
      </w:r>
      <w:proofErr w:type="spellEnd"/>
      <w:r>
        <w:rPr>
          <w:rFonts w:ascii="Consolas" w:hAnsi="Consolas"/>
          <w:color w:val="000000"/>
        </w:rPr>
        <w:t>(</w:t>
      </w:r>
      <w:proofErr w:type="spellStart"/>
      <w:r>
        <w:rPr>
          <w:rFonts w:ascii="Consolas" w:hAnsi="Consolas"/>
          <w:color w:val="000000"/>
        </w:rPr>
        <w:t>ProcessedDSPath</w:t>
      </w:r>
      <w:proofErr w:type="spellEnd"/>
      <w:r>
        <w:rPr>
          <w:rFonts w:ascii="Consolas" w:hAnsi="Consolas"/>
          <w:color w:val="000000"/>
        </w:rPr>
        <w:t>).</w:t>
      </w:r>
      <w:proofErr w:type="spellStart"/>
      <w:r>
        <w:rPr>
          <w:rFonts w:ascii="Consolas" w:hAnsi="Consolas"/>
          <w:color w:val="000000"/>
        </w:rPr>
        <w:t>iterdir</w:t>
      </w:r>
      <w:proofErr w:type="spellEnd"/>
      <w:r>
        <w:rPr>
          <w:rFonts w:ascii="Consolas" w:hAnsi="Consolas"/>
          <w:color w:val="000000"/>
        </w:rPr>
        <w:t>():</w:t>
      </w:r>
      <w:r>
        <w:rPr>
          <w:rFonts w:ascii="Consolas" w:hAnsi="Consolas"/>
          <w:color w:val="000000"/>
        </w:rPr>
        <w:br/>
        <w:t xml:space="preserve">        </w:t>
      </w:r>
      <w:r>
        <w:rPr>
          <w:rFonts w:ascii="Consolas" w:hAnsi="Consolas"/>
          <w:b/>
          <w:bCs/>
          <w:color w:val="000080"/>
        </w:rPr>
        <w:t xml:space="preserve">if </w:t>
      </w:r>
      <w:proofErr w:type="spellStart"/>
      <w:r>
        <w:rPr>
          <w:rFonts w:ascii="Consolas" w:hAnsi="Consolas"/>
          <w:color w:val="000000"/>
        </w:rPr>
        <w:t>p.is_file</w:t>
      </w:r>
      <w:proofErr w:type="spellEnd"/>
      <w:r>
        <w:rPr>
          <w:rFonts w:ascii="Consolas" w:hAnsi="Consolas"/>
          <w:color w:val="000000"/>
        </w:rPr>
        <w:t>():</w:t>
      </w:r>
      <w:r>
        <w:rPr>
          <w:rFonts w:ascii="Consolas" w:hAnsi="Consolas"/>
          <w:color w:val="000000"/>
        </w:rPr>
        <w:br/>
        <w:t xml:space="preserve">            </w:t>
      </w:r>
      <w:r>
        <w:rPr>
          <w:rFonts w:ascii="Consolas" w:hAnsi="Consolas"/>
          <w:b/>
          <w:bCs/>
          <w:color w:val="000080"/>
        </w:rPr>
        <w:t xml:space="preserve">if </w:t>
      </w:r>
      <w:proofErr w:type="spellStart"/>
      <w:r>
        <w:rPr>
          <w:rFonts w:ascii="Consolas" w:hAnsi="Consolas"/>
          <w:color w:val="000000"/>
        </w:rPr>
        <w:t>p.name.strip</w:t>
      </w:r>
      <w:proofErr w:type="spellEnd"/>
      <w:r>
        <w:rPr>
          <w:rFonts w:ascii="Consolas" w:hAnsi="Consolas"/>
          <w:color w:val="000000"/>
        </w:rPr>
        <w:t>().</w:t>
      </w:r>
      <w:proofErr w:type="spellStart"/>
      <w:r>
        <w:rPr>
          <w:rFonts w:ascii="Consolas" w:hAnsi="Consolas"/>
          <w:color w:val="000000"/>
        </w:rPr>
        <w:t>endswith</w:t>
      </w:r>
      <w:proofErr w:type="spellEnd"/>
      <w:r>
        <w:rPr>
          <w:rFonts w:ascii="Consolas" w:hAnsi="Consolas"/>
          <w:color w:val="000000"/>
        </w:rPr>
        <w:t>(</w:t>
      </w:r>
      <w:r>
        <w:rPr>
          <w:rFonts w:ascii="Consolas" w:hAnsi="Consolas"/>
          <w:b/>
          <w:bCs/>
          <w:color w:val="008080"/>
        </w:rPr>
        <w:t>".txt"</w:t>
      </w:r>
      <w:r>
        <w:rPr>
          <w:rFonts w:ascii="Consolas" w:hAnsi="Consolas"/>
          <w:color w:val="000000"/>
        </w:rPr>
        <w:t xml:space="preserve">) </w:t>
      </w:r>
      <w:r>
        <w:rPr>
          <w:rFonts w:ascii="Consolas" w:hAnsi="Consolas"/>
          <w:b/>
          <w:bCs/>
          <w:color w:val="000080"/>
        </w:rPr>
        <w:t xml:space="preserve">and </w:t>
      </w:r>
      <w:proofErr w:type="spellStart"/>
      <w:r>
        <w:rPr>
          <w:rFonts w:ascii="Consolas" w:hAnsi="Consolas"/>
          <w:color w:val="000000"/>
        </w:rPr>
        <w:t>p.name.strip</w:t>
      </w:r>
      <w:proofErr w:type="spellEnd"/>
      <w:r>
        <w:rPr>
          <w:rFonts w:ascii="Consolas" w:hAnsi="Consolas"/>
          <w:color w:val="000000"/>
        </w:rPr>
        <w:t xml:space="preserve">() == </w:t>
      </w:r>
      <w:r>
        <w:rPr>
          <w:rFonts w:ascii="Consolas" w:hAnsi="Consolas"/>
          <w:b/>
          <w:bCs/>
          <w:color w:val="008080"/>
        </w:rPr>
        <w:t>"Tokenized_All_v5.txt"</w:t>
      </w:r>
      <w:r>
        <w:rPr>
          <w:rFonts w:ascii="Consolas" w:hAnsi="Consolas"/>
          <w:color w:val="000000"/>
        </w:rPr>
        <w:t>:</w:t>
      </w:r>
      <w:r>
        <w:rPr>
          <w:rFonts w:ascii="Consolas" w:hAnsi="Consolas"/>
          <w:color w:val="000000"/>
        </w:rPr>
        <w:br/>
        <w:t xml:space="preserve">                </w:t>
      </w:r>
      <w:r>
        <w:rPr>
          <w:rFonts w:ascii="Consolas" w:hAnsi="Consolas"/>
          <w:b/>
          <w:bCs/>
          <w:color w:val="000080"/>
        </w:rPr>
        <w:t xml:space="preserve">with </w:t>
      </w:r>
      <w:r>
        <w:rPr>
          <w:rFonts w:ascii="Consolas" w:hAnsi="Consolas"/>
          <w:color w:val="000080"/>
        </w:rPr>
        <w:t>open</w:t>
      </w:r>
      <w:r>
        <w:rPr>
          <w:rFonts w:ascii="Consolas" w:hAnsi="Consolas"/>
          <w:color w:val="000000"/>
        </w:rPr>
        <w:t xml:space="preserve">(p, </w:t>
      </w:r>
      <w:r>
        <w:rPr>
          <w:rFonts w:ascii="Consolas" w:hAnsi="Consolas"/>
          <w:color w:val="660099"/>
        </w:rPr>
        <w:t>encoding</w:t>
      </w:r>
      <w:r>
        <w:rPr>
          <w:rFonts w:ascii="Consolas" w:hAnsi="Consolas"/>
          <w:color w:val="000000"/>
        </w:rPr>
        <w:t>=</w:t>
      </w:r>
      <w:r>
        <w:rPr>
          <w:rFonts w:ascii="Consolas" w:hAnsi="Consolas"/>
          <w:b/>
          <w:bCs/>
          <w:color w:val="008080"/>
        </w:rPr>
        <w:t>'utf-8'</w:t>
      </w:r>
      <w:r>
        <w:rPr>
          <w:rFonts w:ascii="Consolas" w:hAnsi="Consolas"/>
          <w:color w:val="000000"/>
        </w:rPr>
        <w:t xml:space="preserve">) </w:t>
      </w:r>
      <w:r>
        <w:rPr>
          <w:rFonts w:ascii="Consolas" w:hAnsi="Consolas"/>
          <w:b/>
          <w:bCs/>
          <w:color w:val="000080"/>
        </w:rPr>
        <w:t xml:space="preserve">as </w:t>
      </w:r>
      <w:r>
        <w:rPr>
          <w:rFonts w:ascii="Consolas" w:hAnsi="Consolas"/>
          <w:color w:val="000000"/>
        </w:rPr>
        <w:t>f1:</w:t>
      </w:r>
      <w:r>
        <w:rPr>
          <w:rFonts w:ascii="Consolas" w:hAnsi="Consolas"/>
          <w:color w:val="000000"/>
        </w:rPr>
        <w:br/>
        <w:t xml:space="preserve">                    data = f1.readlines()</w:t>
      </w:r>
      <w:r>
        <w:rPr>
          <w:rFonts w:ascii="Consolas" w:hAnsi="Consolas"/>
          <w:color w:val="000000"/>
        </w:rPr>
        <w:br/>
        <w:t xml:space="preserve">                    </w:t>
      </w:r>
      <w:r>
        <w:rPr>
          <w:rFonts w:ascii="Consolas" w:hAnsi="Consolas"/>
          <w:b/>
          <w:bCs/>
          <w:color w:val="000080"/>
        </w:rPr>
        <w:t xml:space="preserve">for </w:t>
      </w:r>
      <w:r>
        <w:rPr>
          <w:rFonts w:ascii="Consolas" w:hAnsi="Consolas"/>
          <w:color w:val="000000"/>
        </w:rPr>
        <w:t xml:space="preserve">line </w:t>
      </w:r>
      <w:r>
        <w:rPr>
          <w:rFonts w:ascii="Consolas" w:hAnsi="Consolas"/>
          <w:b/>
          <w:bCs/>
          <w:color w:val="000080"/>
        </w:rPr>
        <w:t xml:space="preserve">in </w:t>
      </w:r>
      <w:r>
        <w:rPr>
          <w:rFonts w:ascii="Consolas" w:hAnsi="Consolas"/>
          <w:color w:val="000000"/>
        </w:rPr>
        <w:t>data:</w:t>
      </w:r>
      <w:r>
        <w:rPr>
          <w:rFonts w:ascii="Consolas" w:hAnsi="Consolas"/>
          <w:color w:val="000000"/>
        </w:rPr>
        <w:br/>
        <w:t xml:space="preserve">                        words = </w:t>
      </w:r>
      <w:proofErr w:type="spellStart"/>
      <w:r>
        <w:rPr>
          <w:rFonts w:ascii="Consolas" w:hAnsi="Consolas"/>
          <w:color w:val="000000"/>
        </w:rPr>
        <w:t>line.split</w:t>
      </w:r>
      <w:proofErr w:type="spellEnd"/>
      <w:r>
        <w:rPr>
          <w:rFonts w:ascii="Consolas" w:hAnsi="Consolas"/>
          <w:color w:val="000000"/>
        </w:rPr>
        <w:t>()</w:t>
      </w:r>
      <w:r>
        <w:rPr>
          <w:rFonts w:ascii="Consolas" w:hAnsi="Consolas"/>
          <w:color w:val="000000"/>
        </w:rPr>
        <w:br/>
      </w:r>
      <w:r>
        <w:rPr>
          <w:rFonts w:ascii="Consolas" w:hAnsi="Consolas"/>
          <w:color w:val="000000"/>
        </w:rPr>
        <w:lastRenderedPageBreak/>
        <w:t xml:space="preserve">                        </w:t>
      </w:r>
      <w:r>
        <w:rPr>
          <w:rFonts w:ascii="Consolas" w:hAnsi="Consolas"/>
          <w:b/>
          <w:bCs/>
          <w:color w:val="000080"/>
        </w:rPr>
        <w:t xml:space="preserve">if </w:t>
      </w:r>
      <w:r>
        <w:rPr>
          <w:rFonts w:ascii="Consolas" w:hAnsi="Consolas"/>
          <w:color w:val="000000"/>
        </w:rPr>
        <w:t>words[</w:t>
      </w:r>
      <w:r>
        <w:rPr>
          <w:rFonts w:ascii="Consolas" w:hAnsi="Consolas"/>
          <w:color w:val="0000FF"/>
        </w:rPr>
        <w:t>0</w:t>
      </w:r>
      <w:r>
        <w:rPr>
          <w:rFonts w:ascii="Consolas" w:hAnsi="Consolas"/>
          <w:color w:val="000000"/>
        </w:rPr>
        <w:t>].</w:t>
      </w:r>
      <w:proofErr w:type="spellStart"/>
      <w:r>
        <w:rPr>
          <w:rFonts w:ascii="Consolas" w:hAnsi="Consolas"/>
          <w:color w:val="000000"/>
        </w:rPr>
        <w:t>isalpha</w:t>
      </w:r>
      <w:proofErr w:type="spellEnd"/>
      <w:r>
        <w:rPr>
          <w:rFonts w:ascii="Consolas" w:hAnsi="Consolas"/>
          <w:color w:val="000000"/>
        </w:rPr>
        <w:t>():</w:t>
      </w:r>
      <w:r>
        <w:rPr>
          <w:rFonts w:ascii="Consolas" w:hAnsi="Consolas"/>
          <w:color w:val="000000"/>
        </w:rPr>
        <w:br/>
        <w:t xml:space="preserve">                            </w:t>
      </w:r>
      <w:r>
        <w:rPr>
          <w:rFonts w:ascii="Consolas" w:hAnsi="Consolas"/>
          <w:b/>
          <w:bCs/>
          <w:color w:val="000080"/>
        </w:rPr>
        <w:t xml:space="preserve">for </w:t>
      </w:r>
      <w:proofErr w:type="spellStart"/>
      <w:r>
        <w:rPr>
          <w:rFonts w:ascii="Consolas" w:hAnsi="Consolas"/>
          <w:color w:val="000000"/>
        </w:rPr>
        <w:t>i</w:t>
      </w:r>
      <w:proofErr w:type="spellEnd"/>
      <w:r>
        <w:rPr>
          <w:rFonts w:ascii="Consolas" w:hAnsi="Consolas"/>
          <w:color w:val="000000"/>
        </w:rPr>
        <w:t xml:space="preserve"> </w:t>
      </w:r>
      <w:r>
        <w:rPr>
          <w:rFonts w:ascii="Consolas" w:hAnsi="Consolas"/>
          <w:b/>
          <w:bCs/>
          <w:color w:val="000080"/>
        </w:rPr>
        <w:t xml:space="preserve">in </w:t>
      </w:r>
      <w:r>
        <w:rPr>
          <w:rFonts w:ascii="Consolas" w:hAnsi="Consolas"/>
          <w:color w:val="000000"/>
        </w:rPr>
        <w:t>words[</w:t>
      </w:r>
      <w:r>
        <w:rPr>
          <w:rFonts w:ascii="Consolas" w:hAnsi="Consolas"/>
          <w:color w:val="0000FF"/>
        </w:rPr>
        <w:t>0</w:t>
      </w:r>
      <w:r>
        <w:rPr>
          <w:rFonts w:ascii="Consolas" w:hAnsi="Consolas"/>
          <w:color w:val="000000"/>
        </w:rPr>
        <w:t>]:</w:t>
      </w:r>
      <w:r>
        <w:rPr>
          <w:rFonts w:ascii="Consolas" w:hAnsi="Consolas"/>
          <w:color w:val="000000"/>
        </w:rPr>
        <w:br/>
        <w:t xml:space="preserve">                                </w:t>
      </w:r>
      <w:r>
        <w:rPr>
          <w:rFonts w:ascii="Consolas" w:hAnsi="Consolas"/>
          <w:b/>
          <w:bCs/>
          <w:color w:val="000080"/>
        </w:rPr>
        <w:t xml:space="preserve">if </w:t>
      </w:r>
      <w:proofErr w:type="spellStart"/>
      <w:r>
        <w:rPr>
          <w:rFonts w:ascii="Consolas" w:hAnsi="Consolas"/>
          <w:color w:val="000000"/>
        </w:rPr>
        <w:t>i</w:t>
      </w:r>
      <w:proofErr w:type="spellEnd"/>
      <w:r>
        <w:rPr>
          <w:rFonts w:ascii="Consolas" w:hAnsi="Consolas"/>
          <w:color w:val="000000"/>
        </w:rPr>
        <w:t xml:space="preserve"> </w:t>
      </w:r>
      <w:r>
        <w:rPr>
          <w:rFonts w:ascii="Consolas" w:hAnsi="Consolas"/>
          <w:b/>
          <w:bCs/>
          <w:color w:val="000080"/>
        </w:rPr>
        <w:t xml:space="preserve">in </w:t>
      </w:r>
      <w:proofErr w:type="spellStart"/>
      <w:r>
        <w:rPr>
          <w:rFonts w:ascii="Consolas" w:hAnsi="Consolas"/>
          <w:color w:val="000000"/>
        </w:rPr>
        <w:t>en</w:t>
      </w:r>
      <w:proofErr w:type="spellEnd"/>
      <w:r>
        <w:rPr>
          <w:rFonts w:ascii="Consolas" w:hAnsi="Consolas"/>
          <w:color w:val="000000"/>
        </w:rPr>
        <w:t>:</w:t>
      </w:r>
      <w:r>
        <w:rPr>
          <w:rFonts w:ascii="Consolas" w:hAnsi="Consolas"/>
          <w:color w:val="000000"/>
        </w:rPr>
        <w:br/>
        <w:t xml:space="preserve">                                    </w:t>
      </w:r>
      <w:r>
        <w:rPr>
          <w:rFonts w:ascii="Consolas" w:hAnsi="Consolas"/>
          <w:b/>
          <w:bCs/>
          <w:color w:val="000080"/>
        </w:rPr>
        <w:t>break</w:t>
      </w:r>
      <w:r>
        <w:rPr>
          <w:rFonts w:ascii="Consolas" w:hAnsi="Consolas"/>
          <w:b/>
          <w:bCs/>
          <w:color w:val="000080"/>
        </w:rPr>
        <w:br/>
        <w:t xml:space="preserve">                            </w:t>
      </w:r>
      <w:r>
        <w:rPr>
          <w:rFonts w:ascii="Consolas" w:hAnsi="Consolas"/>
          <w:color w:val="000080"/>
        </w:rPr>
        <w:t>print</w:t>
      </w:r>
      <w:r>
        <w:rPr>
          <w:rFonts w:ascii="Consolas" w:hAnsi="Consolas"/>
          <w:color w:val="000000"/>
        </w:rPr>
        <w:t>(words[</w:t>
      </w:r>
      <w:r>
        <w:rPr>
          <w:rFonts w:ascii="Consolas" w:hAnsi="Consolas"/>
          <w:color w:val="0000FF"/>
        </w:rPr>
        <w:t>0</w:t>
      </w:r>
      <w:r>
        <w:rPr>
          <w:rFonts w:ascii="Consolas" w:hAnsi="Consolas"/>
          <w:color w:val="000000"/>
        </w:rPr>
        <w:t>])</w:t>
      </w:r>
      <w:r>
        <w:rPr>
          <w:rFonts w:ascii="Consolas" w:hAnsi="Consolas"/>
          <w:color w:val="000000"/>
        </w:rPr>
        <w:br/>
        <w:t xml:space="preserve">                            </w:t>
      </w:r>
      <w:r>
        <w:rPr>
          <w:rFonts w:ascii="Consolas" w:hAnsi="Consolas"/>
          <w:i/>
          <w:iCs/>
          <w:color w:val="808080"/>
        </w:rPr>
        <w:t>#</w:t>
      </w:r>
      <w:proofErr w:type="spellStart"/>
      <w:r>
        <w:rPr>
          <w:rFonts w:ascii="Consolas" w:hAnsi="Consolas"/>
          <w:i/>
          <w:iCs/>
          <w:color w:val="808080"/>
        </w:rPr>
        <w:t>generate_nonwords_ortho</w:t>
      </w:r>
      <w:proofErr w:type="spellEnd"/>
      <w:r>
        <w:rPr>
          <w:rFonts w:ascii="Consolas" w:hAnsi="Consolas"/>
          <w:i/>
          <w:iCs/>
          <w:color w:val="808080"/>
        </w:rPr>
        <w:t>(words[0])</w:t>
      </w:r>
      <w:r>
        <w:rPr>
          <w:rFonts w:ascii="Consolas" w:hAnsi="Consolas"/>
          <w:i/>
          <w:iCs/>
          <w:color w:val="808080"/>
        </w:rPr>
        <w:br/>
        <w:t xml:space="preserve">                            #break</w:t>
      </w:r>
      <w:r>
        <w:rPr>
          <w:rFonts w:ascii="Consolas" w:hAnsi="Consolas"/>
          <w:i/>
          <w:iCs/>
          <w:color w:val="808080"/>
        </w:rPr>
        <w:br/>
        <w:t xml:space="preserve">                            #</w:t>
      </w:r>
      <w:proofErr w:type="spellStart"/>
      <w:r>
        <w:rPr>
          <w:rFonts w:ascii="Consolas" w:hAnsi="Consolas"/>
          <w:i/>
          <w:iCs/>
          <w:color w:val="808080"/>
        </w:rPr>
        <w:t>generate_nonwords_phono</w:t>
      </w:r>
      <w:proofErr w:type="spellEnd"/>
      <w:r>
        <w:rPr>
          <w:rFonts w:ascii="Consolas" w:hAnsi="Consolas"/>
          <w:i/>
          <w:iCs/>
          <w:color w:val="808080"/>
        </w:rPr>
        <w:t>(words[0])</w:t>
      </w:r>
      <w:r>
        <w:rPr>
          <w:rFonts w:ascii="Consolas" w:hAnsi="Consolas"/>
          <w:i/>
          <w:iCs/>
          <w:color w:val="808080"/>
        </w:rPr>
        <w:br/>
        <w:t xml:space="preserve">                </w:t>
      </w:r>
      <w:r>
        <w:rPr>
          <w:rFonts w:ascii="Consolas" w:hAnsi="Consolas"/>
          <w:color w:val="000000"/>
        </w:rPr>
        <w:t>f1.close()</w:t>
      </w:r>
      <w:r>
        <w:rPr>
          <w:rFonts w:ascii="Consolas" w:hAnsi="Consolas"/>
          <w:color w:val="000000"/>
        </w:rPr>
        <w:br/>
      </w:r>
      <w:r>
        <w:rPr>
          <w:rFonts w:ascii="Consolas" w:hAnsi="Consolas"/>
          <w:color w:val="000000"/>
        </w:rPr>
        <w:br/>
        <w:t xml:space="preserve">    f1.close()</w:t>
      </w:r>
      <w:r>
        <w:rPr>
          <w:rFonts w:ascii="Consolas" w:hAnsi="Consolas"/>
          <w:color w:val="000000"/>
        </w:rPr>
        <w:br/>
      </w:r>
      <w:r>
        <w:rPr>
          <w:rFonts w:ascii="Consolas" w:hAnsi="Consolas"/>
          <w:color w:val="000000"/>
        </w:rPr>
        <w:br/>
      </w:r>
      <w:proofErr w:type="spellStart"/>
      <w:r>
        <w:rPr>
          <w:rFonts w:ascii="Consolas" w:hAnsi="Consolas"/>
          <w:b/>
          <w:bCs/>
          <w:color w:val="000080"/>
        </w:rPr>
        <w:t>def</w:t>
      </w:r>
      <w:proofErr w:type="spellEnd"/>
      <w:r>
        <w:rPr>
          <w:rFonts w:ascii="Consolas" w:hAnsi="Consolas"/>
          <w:b/>
          <w:bCs/>
          <w:color w:val="000080"/>
        </w:rPr>
        <w:t xml:space="preserve"> </w:t>
      </w:r>
      <w:proofErr w:type="spellStart"/>
      <w:r>
        <w:rPr>
          <w:rFonts w:ascii="Consolas" w:hAnsi="Consolas"/>
          <w:color w:val="000000"/>
        </w:rPr>
        <w:t>getOrthoList</w:t>
      </w:r>
      <w:proofErr w:type="spellEnd"/>
      <w:r>
        <w:rPr>
          <w:rFonts w:ascii="Consolas" w:hAnsi="Consolas"/>
          <w:color w:val="000000"/>
        </w:rPr>
        <w:t>(</w:t>
      </w:r>
      <w:proofErr w:type="spellStart"/>
      <w:r>
        <w:rPr>
          <w:rFonts w:ascii="Consolas" w:hAnsi="Consolas"/>
          <w:color w:val="000000"/>
        </w:rPr>
        <w:t>orthochar</w:t>
      </w:r>
      <w:proofErr w:type="spellEnd"/>
      <w:r>
        <w:rPr>
          <w:rFonts w:ascii="Consolas" w:hAnsi="Consolas"/>
          <w:color w:val="000000"/>
        </w:rPr>
        <w:t>):</w:t>
      </w:r>
      <w:r>
        <w:rPr>
          <w:rFonts w:ascii="Consolas" w:hAnsi="Consolas"/>
          <w:color w:val="000000"/>
        </w:rPr>
        <w:br/>
        <w:t xml:space="preserve">    </w:t>
      </w:r>
      <w:r>
        <w:rPr>
          <w:rFonts w:ascii="Consolas" w:hAnsi="Consolas"/>
          <w:b/>
          <w:bCs/>
          <w:color w:val="000080"/>
        </w:rPr>
        <w:t xml:space="preserve">for </w:t>
      </w:r>
      <w:proofErr w:type="spellStart"/>
      <w:r>
        <w:rPr>
          <w:rFonts w:ascii="Consolas" w:hAnsi="Consolas"/>
          <w:color w:val="000000"/>
        </w:rPr>
        <w:t>ortho</w:t>
      </w:r>
      <w:proofErr w:type="spellEnd"/>
      <w:r>
        <w:rPr>
          <w:rFonts w:ascii="Consolas" w:hAnsi="Consolas"/>
          <w:color w:val="000000"/>
        </w:rPr>
        <w:t xml:space="preserve"> </w:t>
      </w:r>
      <w:r>
        <w:rPr>
          <w:rFonts w:ascii="Consolas" w:hAnsi="Consolas"/>
          <w:b/>
          <w:bCs/>
          <w:color w:val="000080"/>
        </w:rPr>
        <w:t xml:space="preserve">in </w:t>
      </w:r>
      <w:proofErr w:type="spellStart"/>
      <w:r>
        <w:rPr>
          <w:rFonts w:ascii="Consolas" w:hAnsi="Consolas"/>
          <w:color w:val="000000"/>
        </w:rPr>
        <w:t>orthographic_dict.values</w:t>
      </w:r>
      <w:proofErr w:type="spellEnd"/>
      <w:r>
        <w:rPr>
          <w:rFonts w:ascii="Consolas" w:hAnsi="Consolas"/>
          <w:color w:val="000000"/>
        </w:rPr>
        <w:t>():</w:t>
      </w:r>
      <w:r>
        <w:rPr>
          <w:rFonts w:ascii="Consolas" w:hAnsi="Consolas"/>
          <w:color w:val="000000"/>
        </w:rPr>
        <w:br/>
        <w:t xml:space="preserve">        </w:t>
      </w:r>
      <w:r>
        <w:rPr>
          <w:rFonts w:ascii="Consolas" w:hAnsi="Consolas"/>
          <w:b/>
          <w:bCs/>
          <w:color w:val="000080"/>
        </w:rPr>
        <w:t xml:space="preserve">if </w:t>
      </w:r>
      <w:proofErr w:type="spellStart"/>
      <w:r>
        <w:rPr>
          <w:rFonts w:ascii="Consolas" w:hAnsi="Consolas"/>
          <w:color w:val="000000"/>
        </w:rPr>
        <w:t>orthochar</w:t>
      </w:r>
      <w:proofErr w:type="spellEnd"/>
      <w:r>
        <w:rPr>
          <w:rFonts w:ascii="Consolas" w:hAnsi="Consolas"/>
          <w:color w:val="000000"/>
        </w:rPr>
        <w:t xml:space="preserve"> </w:t>
      </w:r>
      <w:r>
        <w:rPr>
          <w:rFonts w:ascii="Consolas" w:hAnsi="Consolas"/>
          <w:b/>
          <w:bCs/>
          <w:color w:val="000080"/>
        </w:rPr>
        <w:t xml:space="preserve">in </w:t>
      </w:r>
      <w:proofErr w:type="spellStart"/>
      <w:r>
        <w:rPr>
          <w:rFonts w:ascii="Consolas" w:hAnsi="Consolas"/>
          <w:color w:val="000000"/>
        </w:rPr>
        <w:t>ortho</w:t>
      </w:r>
      <w:proofErr w:type="spellEnd"/>
      <w:r>
        <w:rPr>
          <w:rFonts w:ascii="Consolas" w:hAnsi="Consolas"/>
          <w:color w:val="000000"/>
        </w:rPr>
        <w:t>:</w:t>
      </w:r>
      <w:r>
        <w:rPr>
          <w:rFonts w:ascii="Consolas" w:hAnsi="Consolas"/>
          <w:color w:val="000000"/>
        </w:rPr>
        <w:br/>
        <w:t xml:space="preserve">                </w:t>
      </w:r>
      <w:r>
        <w:rPr>
          <w:rFonts w:ascii="Consolas" w:hAnsi="Consolas"/>
          <w:b/>
          <w:bCs/>
          <w:color w:val="000080"/>
        </w:rPr>
        <w:t xml:space="preserve">return </w:t>
      </w:r>
      <w:proofErr w:type="spellStart"/>
      <w:r>
        <w:rPr>
          <w:rFonts w:ascii="Consolas" w:hAnsi="Consolas"/>
          <w:color w:val="000000"/>
        </w:rPr>
        <w:t>ortho</w:t>
      </w:r>
      <w:proofErr w:type="spellEnd"/>
      <w:r>
        <w:rPr>
          <w:rFonts w:ascii="Consolas" w:hAnsi="Consolas"/>
          <w:color w:val="000000"/>
        </w:rPr>
        <w:t>;</w:t>
      </w:r>
      <w:r>
        <w:rPr>
          <w:rFonts w:ascii="Consolas" w:hAnsi="Consolas"/>
          <w:color w:val="000000"/>
        </w:rPr>
        <w:br/>
      </w:r>
      <w:r>
        <w:rPr>
          <w:rFonts w:ascii="Consolas" w:hAnsi="Consolas"/>
          <w:color w:val="000000"/>
        </w:rPr>
        <w:br/>
      </w:r>
      <w:proofErr w:type="spellStart"/>
      <w:r>
        <w:rPr>
          <w:rFonts w:ascii="Consolas" w:hAnsi="Consolas"/>
          <w:b/>
          <w:bCs/>
          <w:color w:val="000080"/>
        </w:rPr>
        <w:t>def</w:t>
      </w:r>
      <w:proofErr w:type="spellEnd"/>
      <w:r>
        <w:rPr>
          <w:rFonts w:ascii="Consolas" w:hAnsi="Consolas"/>
          <w:b/>
          <w:bCs/>
          <w:color w:val="000080"/>
        </w:rPr>
        <w:t xml:space="preserve"> </w:t>
      </w:r>
      <w:proofErr w:type="spellStart"/>
      <w:r>
        <w:rPr>
          <w:rFonts w:ascii="Consolas" w:hAnsi="Consolas"/>
          <w:color w:val="000000"/>
        </w:rPr>
        <w:t>getPhonoList</w:t>
      </w:r>
      <w:proofErr w:type="spellEnd"/>
      <w:r>
        <w:rPr>
          <w:rFonts w:ascii="Consolas" w:hAnsi="Consolas"/>
          <w:color w:val="000000"/>
        </w:rPr>
        <w:t>(</w:t>
      </w:r>
      <w:proofErr w:type="spellStart"/>
      <w:r>
        <w:rPr>
          <w:rFonts w:ascii="Consolas" w:hAnsi="Consolas"/>
          <w:color w:val="000000"/>
        </w:rPr>
        <w:t>phonochar</w:t>
      </w:r>
      <w:proofErr w:type="spellEnd"/>
      <w:r>
        <w:rPr>
          <w:rFonts w:ascii="Consolas" w:hAnsi="Consolas"/>
          <w:color w:val="000000"/>
        </w:rPr>
        <w:t>):</w:t>
      </w:r>
      <w:r>
        <w:rPr>
          <w:rFonts w:ascii="Consolas" w:hAnsi="Consolas"/>
          <w:color w:val="000000"/>
        </w:rPr>
        <w:br/>
        <w:t xml:space="preserve">    </w:t>
      </w:r>
      <w:r>
        <w:rPr>
          <w:rFonts w:ascii="Consolas" w:hAnsi="Consolas"/>
          <w:b/>
          <w:bCs/>
          <w:color w:val="000080"/>
        </w:rPr>
        <w:t xml:space="preserve">for </w:t>
      </w:r>
      <w:r>
        <w:rPr>
          <w:rFonts w:ascii="Consolas" w:hAnsi="Consolas"/>
          <w:color w:val="000000"/>
        </w:rPr>
        <w:t xml:space="preserve">phono </w:t>
      </w:r>
      <w:r>
        <w:rPr>
          <w:rFonts w:ascii="Consolas" w:hAnsi="Consolas"/>
          <w:b/>
          <w:bCs/>
          <w:color w:val="000080"/>
        </w:rPr>
        <w:t xml:space="preserve">in </w:t>
      </w:r>
      <w:proofErr w:type="spellStart"/>
      <w:r>
        <w:rPr>
          <w:rFonts w:ascii="Consolas" w:hAnsi="Consolas"/>
          <w:color w:val="000000"/>
        </w:rPr>
        <w:t>phonological_dict.values</w:t>
      </w:r>
      <w:proofErr w:type="spellEnd"/>
      <w:r>
        <w:rPr>
          <w:rFonts w:ascii="Consolas" w:hAnsi="Consolas"/>
          <w:color w:val="000000"/>
        </w:rPr>
        <w:t>():</w:t>
      </w:r>
      <w:r>
        <w:rPr>
          <w:rFonts w:ascii="Consolas" w:hAnsi="Consolas"/>
          <w:color w:val="000000"/>
        </w:rPr>
        <w:br/>
        <w:t xml:space="preserve">        </w:t>
      </w:r>
      <w:r>
        <w:rPr>
          <w:rFonts w:ascii="Consolas" w:hAnsi="Consolas"/>
          <w:b/>
          <w:bCs/>
          <w:color w:val="000080"/>
        </w:rPr>
        <w:t xml:space="preserve">if </w:t>
      </w:r>
      <w:proofErr w:type="spellStart"/>
      <w:r>
        <w:rPr>
          <w:rFonts w:ascii="Consolas" w:hAnsi="Consolas"/>
          <w:color w:val="000000"/>
        </w:rPr>
        <w:t>phonochar</w:t>
      </w:r>
      <w:proofErr w:type="spellEnd"/>
      <w:r>
        <w:rPr>
          <w:rFonts w:ascii="Consolas" w:hAnsi="Consolas"/>
          <w:color w:val="000000"/>
        </w:rPr>
        <w:t xml:space="preserve"> </w:t>
      </w:r>
      <w:r>
        <w:rPr>
          <w:rFonts w:ascii="Consolas" w:hAnsi="Consolas"/>
          <w:b/>
          <w:bCs/>
          <w:color w:val="000080"/>
        </w:rPr>
        <w:t xml:space="preserve">in </w:t>
      </w:r>
      <w:r>
        <w:rPr>
          <w:rFonts w:ascii="Consolas" w:hAnsi="Consolas"/>
          <w:color w:val="000000"/>
        </w:rPr>
        <w:t>phono:</w:t>
      </w:r>
      <w:r>
        <w:rPr>
          <w:rFonts w:ascii="Consolas" w:hAnsi="Consolas"/>
          <w:color w:val="000000"/>
        </w:rPr>
        <w:br/>
        <w:t xml:space="preserve">            </w:t>
      </w:r>
      <w:r>
        <w:rPr>
          <w:rFonts w:ascii="Consolas" w:hAnsi="Consolas"/>
          <w:b/>
          <w:bCs/>
          <w:color w:val="000080"/>
        </w:rPr>
        <w:t xml:space="preserve">return </w:t>
      </w:r>
      <w:r>
        <w:rPr>
          <w:rFonts w:ascii="Consolas" w:hAnsi="Consolas"/>
          <w:color w:val="000000"/>
        </w:rPr>
        <w:t>phono;</w:t>
      </w:r>
      <w:r>
        <w:rPr>
          <w:rFonts w:ascii="Consolas" w:hAnsi="Consolas"/>
          <w:color w:val="000000"/>
        </w:rPr>
        <w:br/>
      </w:r>
      <w:r>
        <w:rPr>
          <w:rFonts w:ascii="Consolas" w:hAnsi="Consolas"/>
          <w:color w:val="000000"/>
        </w:rPr>
        <w:br/>
      </w:r>
      <w:proofErr w:type="spellStart"/>
      <w:r>
        <w:rPr>
          <w:rFonts w:ascii="Consolas" w:hAnsi="Consolas"/>
          <w:b/>
          <w:bCs/>
          <w:color w:val="000080"/>
        </w:rPr>
        <w:t>def</w:t>
      </w:r>
      <w:proofErr w:type="spellEnd"/>
      <w:r>
        <w:rPr>
          <w:rFonts w:ascii="Consolas" w:hAnsi="Consolas"/>
          <w:b/>
          <w:bCs/>
          <w:color w:val="000080"/>
        </w:rPr>
        <w:t xml:space="preserve"> </w:t>
      </w:r>
      <w:proofErr w:type="spellStart"/>
      <w:r>
        <w:rPr>
          <w:rFonts w:ascii="Consolas" w:hAnsi="Consolas"/>
          <w:color w:val="000000"/>
        </w:rPr>
        <w:t>generate_nonwords_ortho</w:t>
      </w:r>
      <w:proofErr w:type="spellEnd"/>
      <w:r>
        <w:rPr>
          <w:rFonts w:ascii="Consolas" w:hAnsi="Consolas"/>
          <w:color w:val="000000"/>
        </w:rPr>
        <w:t xml:space="preserve">(id, </w:t>
      </w:r>
      <w:proofErr w:type="spellStart"/>
      <w:r>
        <w:rPr>
          <w:rFonts w:ascii="Consolas" w:hAnsi="Consolas"/>
          <w:color w:val="000000"/>
        </w:rPr>
        <w:t>ortho_word</w:t>
      </w:r>
      <w:proofErr w:type="spellEnd"/>
      <w:r>
        <w:rPr>
          <w:rFonts w:ascii="Consolas" w:hAnsi="Consolas"/>
          <w:color w:val="000000"/>
        </w:rPr>
        <w:t xml:space="preserve">, </w:t>
      </w:r>
      <w:proofErr w:type="spellStart"/>
      <w:r>
        <w:rPr>
          <w:rFonts w:ascii="Consolas" w:hAnsi="Consolas"/>
          <w:color w:val="000000"/>
        </w:rPr>
        <w:t>db_conn</w:t>
      </w:r>
      <w:proofErr w:type="spellEnd"/>
      <w:r>
        <w:rPr>
          <w:rFonts w:ascii="Consolas" w:hAnsi="Consolas"/>
          <w:color w:val="000000"/>
        </w:rPr>
        <w:t>):</w:t>
      </w:r>
      <w:r>
        <w:rPr>
          <w:rFonts w:ascii="Consolas" w:hAnsi="Consolas"/>
          <w:color w:val="000000"/>
        </w:rPr>
        <w:br/>
        <w:t xml:space="preserve">    </w:t>
      </w:r>
      <w:r>
        <w:rPr>
          <w:rFonts w:ascii="Consolas" w:hAnsi="Consolas"/>
          <w:color w:val="000080"/>
        </w:rPr>
        <w:t>print</w:t>
      </w:r>
      <w:r>
        <w:rPr>
          <w:rFonts w:ascii="Consolas" w:hAnsi="Consolas"/>
          <w:color w:val="000000"/>
        </w:rPr>
        <w:t>(</w:t>
      </w:r>
      <w:r>
        <w:rPr>
          <w:rFonts w:ascii="Consolas" w:hAnsi="Consolas"/>
          <w:b/>
          <w:bCs/>
          <w:color w:val="008080"/>
        </w:rPr>
        <w:t xml:space="preserve">"*******************    </w:t>
      </w:r>
      <w:proofErr w:type="spellStart"/>
      <w:r>
        <w:rPr>
          <w:rFonts w:ascii="Consolas" w:hAnsi="Consolas"/>
          <w:b/>
          <w:bCs/>
          <w:color w:val="008080"/>
        </w:rPr>
        <w:t>Orthoo</w:t>
      </w:r>
      <w:proofErr w:type="spellEnd"/>
      <w:r>
        <w:rPr>
          <w:rFonts w:ascii="Consolas" w:hAnsi="Consolas"/>
          <w:b/>
          <w:bCs/>
          <w:color w:val="008080"/>
        </w:rPr>
        <w:t xml:space="preserve">   ****************"</w:t>
      </w:r>
      <w:r>
        <w:rPr>
          <w:rFonts w:ascii="Consolas" w:hAnsi="Consolas"/>
          <w:color w:val="000000"/>
        </w:rPr>
        <w:t>)</w:t>
      </w:r>
      <w:r>
        <w:rPr>
          <w:rFonts w:ascii="Consolas" w:hAnsi="Consolas"/>
          <w:color w:val="000000"/>
        </w:rPr>
        <w:br/>
        <w:t xml:space="preserve">    </w:t>
      </w:r>
      <w:r>
        <w:rPr>
          <w:rFonts w:ascii="Consolas" w:hAnsi="Consolas"/>
          <w:color w:val="000080"/>
        </w:rPr>
        <w:t>print</w:t>
      </w:r>
      <w:r>
        <w:rPr>
          <w:rFonts w:ascii="Consolas" w:hAnsi="Consolas"/>
          <w:color w:val="000000"/>
        </w:rPr>
        <w:t>(</w:t>
      </w:r>
      <w:r>
        <w:rPr>
          <w:rFonts w:ascii="Consolas" w:hAnsi="Consolas"/>
          <w:b/>
          <w:bCs/>
          <w:color w:val="008080"/>
        </w:rPr>
        <w:t>"word"</w:t>
      </w:r>
      <w:r>
        <w:rPr>
          <w:rFonts w:ascii="Consolas" w:hAnsi="Consolas"/>
          <w:color w:val="000000"/>
        </w:rPr>
        <w:t xml:space="preserve">, </w:t>
      </w:r>
      <w:proofErr w:type="spellStart"/>
      <w:r>
        <w:rPr>
          <w:rFonts w:ascii="Consolas" w:hAnsi="Consolas"/>
          <w:color w:val="000000"/>
        </w:rPr>
        <w:t>ortho_word</w:t>
      </w:r>
      <w:proofErr w:type="spellEnd"/>
      <w:r>
        <w:rPr>
          <w:rFonts w:ascii="Consolas" w:hAnsi="Consolas"/>
          <w:color w:val="000000"/>
        </w:rPr>
        <w:t>)</w:t>
      </w:r>
      <w:r>
        <w:rPr>
          <w:rFonts w:ascii="Consolas" w:hAnsi="Consolas"/>
          <w:color w:val="000000"/>
        </w:rPr>
        <w:br/>
        <w:t xml:space="preserve">    </w:t>
      </w:r>
      <w:proofErr w:type="spellStart"/>
      <w:r>
        <w:rPr>
          <w:rFonts w:ascii="Consolas" w:hAnsi="Consolas"/>
          <w:color w:val="000000"/>
        </w:rPr>
        <w:t>word_id</w:t>
      </w:r>
      <w:proofErr w:type="spellEnd"/>
      <w:r>
        <w:rPr>
          <w:rFonts w:ascii="Consolas" w:hAnsi="Consolas"/>
          <w:color w:val="000000"/>
        </w:rPr>
        <w:t>=id</w:t>
      </w:r>
      <w:r>
        <w:rPr>
          <w:rFonts w:ascii="Consolas" w:hAnsi="Consolas"/>
          <w:color w:val="000000"/>
        </w:rPr>
        <w:br/>
        <w:t xml:space="preserve">    </w:t>
      </w:r>
      <w:r>
        <w:rPr>
          <w:rFonts w:ascii="Consolas" w:hAnsi="Consolas"/>
          <w:color w:val="000080"/>
        </w:rPr>
        <w:t>print</w:t>
      </w:r>
      <w:r>
        <w:rPr>
          <w:rFonts w:ascii="Consolas" w:hAnsi="Consolas"/>
          <w:color w:val="000000"/>
        </w:rPr>
        <w:t>(</w:t>
      </w:r>
      <w:r>
        <w:rPr>
          <w:rFonts w:ascii="Consolas" w:hAnsi="Consolas"/>
          <w:b/>
          <w:bCs/>
          <w:color w:val="008080"/>
        </w:rPr>
        <w:t>"length"</w:t>
      </w:r>
      <w:r>
        <w:rPr>
          <w:rFonts w:ascii="Consolas" w:hAnsi="Consolas"/>
          <w:color w:val="000000"/>
        </w:rPr>
        <w:t>,</w:t>
      </w:r>
      <w:proofErr w:type="spellStart"/>
      <w:r>
        <w:rPr>
          <w:rFonts w:ascii="Consolas" w:hAnsi="Consolas"/>
          <w:color w:val="000000"/>
        </w:rPr>
        <w:t>ortho_word</w:t>
      </w:r>
      <w:proofErr w:type="spellEnd"/>
      <w:r>
        <w:rPr>
          <w:rFonts w:ascii="Consolas" w:hAnsi="Consolas"/>
          <w:color w:val="000000"/>
        </w:rPr>
        <w:t xml:space="preserve">, </w:t>
      </w:r>
      <w:proofErr w:type="spellStart"/>
      <w:r>
        <w:rPr>
          <w:rFonts w:ascii="Consolas" w:hAnsi="Consolas"/>
          <w:color w:val="000080"/>
        </w:rPr>
        <w:t>len</w:t>
      </w:r>
      <w:proofErr w:type="spellEnd"/>
      <w:r>
        <w:rPr>
          <w:rFonts w:ascii="Consolas" w:hAnsi="Consolas"/>
          <w:color w:val="000000"/>
        </w:rPr>
        <w:t>(</w:t>
      </w:r>
      <w:proofErr w:type="spellStart"/>
      <w:r>
        <w:rPr>
          <w:rFonts w:ascii="Consolas" w:hAnsi="Consolas"/>
          <w:color w:val="000000"/>
        </w:rPr>
        <w:t>ortho_word</w:t>
      </w:r>
      <w:proofErr w:type="spellEnd"/>
      <w:r>
        <w:rPr>
          <w:rFonts w:ascii="Consolas" w:hAnsi="Consolas"/>
          <w:color w:val="000000"/>
        </w:rPr>
        <w:t>)-</w:t>
      </w:r>
      <w:r>
        <w:rPr>
          <w:rFonts w:ascii="Consolas" w:hAnsi="Consolas"/>
          <w:color w:val="0000FF"/>
        </w:rPr>
        <w:t>1</w:t>
      </w:r>
      <w:r>
        <w:rPr>
          <w:rFonts w:ascii="Consolas" w:hAnsi="Consolas"/>
          <w:color w:val="000000"/>
        </w:rPr>
        <w:t>)</w:t>
      </w:r>
      <w:r>
        <w:rPr>
          <w:rFonts w:ascii="Consolas" w:hAnsi="Consolas"/>
          <w:color w:val="000000"/>
        </w:rPr>
        <w:br/>
        <w:t xml:space="preserve">    conn=</w:t>
      </w:r>
      <w:proofErr w:type="spellStart"/>
      <w:r>
        <w:rPr>
          <w:rFonts w:ascii="Consolas" w:hAnsi="Consolas"/>
          <w:color w:val="000000"/>
        </w:rPr>
        <w:t>db_conn</w:t>
      </w:r>
      <w:proofErr w:type="spellEnd"/>
      <w:r>
        <w:rPr>
          <w:rFonts w:ascii="Consolas" w:hAnsi="Consolas"/>
          <w:color w:val="000000"/>
        </w:rPr>
        <w:br/>
        <w:t xml:space="preserve">    </w:t>
      </w:r>
      <w:r>
        <w:rPr>
          <w:rFonts w:ascii="Consolas" w:hAnsi="Consolas"/>
          <w:color w:val="000080"/>
        </w:rPr>
        <w:t>print</w:t>
      </w:r>
      <w:r>
        <w:rPr>
          <w:rFonts w:ascii="Consolas" w:hAnsi="Consolas"/>
          <w:color w:val="000000"/>
        </w:rPr>
        <w:t>(conn)</w:t>
      </w:r>
      <w:r>
        <w:rPr>
          <w:rFonts w:ascii="Consolas" w:hAnsi="Consolas"/>
          <w:color w:val="000000"/>
        </w:rPr>
        <w:br/>
        <w:t xml:space="preserve">    </w:t>
      </w:r>
      <w:proofErr w:type="spellStart"/>
      <w:r>
        <w:rPr>
          <w:rFonts w:ascii="Consolas" w:hAnsi="Consolas"/>
          <w:color w:val="000000"/>
        </w:rPr>
        <w:t>replace_index</w:t>
      </w:r>
      <w:proofErr w:type="spellEnd"/>
      <w:r>
        <w:rPr>
          <w:rFonts w:ascii="Consolas" w:hAnsi="Consolas"/>
          <w:color w:val="000000"/>
        </w:rPr>
        <w:t xml:space="preserve"> = </w:t>
      </w:r>
      <w:proofErr w:type="spellStart"/>
      <w:r>
        <w:rPr>
          <w:rFonts w:ascii="Consolas" w:hAnsi="Consolas"/>
          <w:color w:val="000000"/>
        </w:rPr>
        <w:t>random.randint</w:t>
      </w:r>
      <w:proofErr w:type="spellEnd"/>
      <w:r>
        <w:rPr>
          <w:rFonts w:ascii="Consolas" w:hAnsi="Consolas"/>
          <w:color w:val="000000"/>
        </w:rPr>
        <w:t>(</w:t>
      </w:r>
      <w:r>
        <w:rPr>
          <w:rFonts w:ascii="Consolas" w:hAnsi="Consolas"/>
          <w:color w:val="0000FF"/>
        </w:rPr>
        <w:t>2</w:t>
      </w:r>
      <w:r>
        <w:rPr>
          <w:rFonts w:ascii="Consolas" w:hAnsi="Consolas"/>
          <w:color w:val="000000"/>
        </w:rPr>
        <w:t xml:space="preserve">, </w:t>
      </w:r>
      <w:proofErr w:type="spellStart"/>
      <w:r>
        <w:rPr>
          <w:rFonts w:ascii="Consolas" w:hAnsi="Consolas"/>
          <w:color w:val="000080"/>
        </w:rPr>
        <w:t>len</w:t>
      </w:r>
      <w:proofErr w:type="spellEnd"/>
      <w:r>
        <w:rPr>
          <w:rFonts w:ascii="Consolas" w:hAnsi="Consolas"/>
          <w:color w:val="000000"/>
        </w:rPr>
        <w:t>(</w:t>
      </w:r>
      <w:proofErr w:type="spellStart"/>
      <w:r>
        <w:rPr>
          <w:rFonts w:ascii="Consolas" w:hAnsi="Consolas"/>
          <w:color w:val="000000"/>
        </w:rPr>
        <w:t>ortho_word</w:t>
      </w:r>
      <w:proofErr w:type="spellEnd"/>
      <w:r>
        <w:rPr>
          <w:rFonts w:ascii="Consolas" w:hAnsi="Consolas"/>
          <w:color w:val="000000"/>
        </w:rPr>
        <w:t>)-</w:t>
      </w:r>
      <w:r>
        <w:rPr>
          <w:rFonts w:ascii="Consolas" w:hAnsi="Consolas"/>
          <w:color w:val="0000FF"/>
        </w:rPr>
        <w:t>1</w:t>
      </w:r>
      <w:r>
        <w:rPr>
          <w:rFonts w:ascii="Consolas" w:hAnsi="Consolas"/>
          <w:color w:val="000000"/>
        </w:rPr>
        <w:t>)</w:t>
      </w:r>
      <w:r>
        <w:rPr>
          <w:rFonts w:ascii="Consolas" w:hAnsi="Consolas"/>
          <w:color w:val="000000"/>
        </w:rPr>
        <w:br/>
        <w:t xml:space="preserve">    </w:t>
      </w:r>
      <w:r>
        <w:rPr>
          <w:rFonts w:ascii="Consolas" w:hAnsi="Consolas"/>
          <w:color w:val="000080"/>
        </w:rPr>
        <w:t>print</w:t>
      </w:r>
      <w:r>
        <w:rPr>
          <w:rFonts w:ascii="Consolas" w:hAnsi="Consolas"/>
          <w:color w:val="000000"/>
        </w:rPr>
        <w:t>(</w:t>
      </w:r>
      <w:r>
        <w:rPr>
          <w:rFonts w:ascii="Consolas" w:hAnsi="Consolas"/>
          <w:b/>
          <w:bCs/>
          <w:color w:val="008080"/>
        </w:rPr>
        <w:t>"replace_index"</w:t>
      </w:r>
      <w:r>
        <w:rPr>
          <w:rFonts w:ascii="Consolas" w:hAnsi="Consolas"/>
          <w:color w:val="000000"/>
        </w:rPr>
        <w:t>,</w:t>
      </w:r>
      <w:proofErr w:type="spellStart"/>
      <w:r>
        <w:rPr>
          <w:rFonts w:ascii="Consolas" w:hAnsi="Consolas"/>
          <w:color w:val="000000"/>
        </w:rPr>
        <w:t>replace_index</w:t>
      </w:r>
      <w:proofErr w:type="spellEnd"/>
      <w:r>
        <w:rPr>
          <w:rFonts w:ascii="Consolas" w:hAnsi="Consolas"/>
          <w:color w:val="000000"/>
        </w:rPr>
        <w:t>)</w:t>
      </w:r>
      <w:r>
        <w:rPr>
          <w:rFonts w:ascii="Consolas" w:hAnsi="Consolas"/>
          <w:color w:val="000000"/>
        </w:rPr>
        <w:br/>
        <w:t xml:space="preserve">    </w:t>
      </w:r>
      <w:proofErr w:type="spellStart"/>
      <w:r>
        <w:rPr>
          <w:rFonts w:ascii="Consolas" w:hAnsi="Consolas"/>
          <w:color w:val="808080"/>
        </w:rPr>
        <w:t>word_list</w:t>
      </w:r>
      <w:proofErr w:type="spellEnd"/>
      <w:r>
        <w:rPr>
          <w:rFonts w:ascii="Consolas" w:hAnsi="Consolas"/>
          <w:color w:val="000000"/>
        </w:rPr>
        <w:t>=[]</w:t>
      </w:r>
      <w:r>
        <w:rPr>
          <w:rFonts w:ascii="Consolas" w:hAnsi="Consolas"/>
          <w:color w:val="000000"/>
        </w:rPr>
        <w:br/>
        <w:t xml:space="preserve">    </w:t>
      </w:r>
      <w:proofErr w:type="spellStart"/>
      <w:r>
        <w:rPr>
          <w:rFonts w:ascii="Consolas" w:hAnsi="Consolas"/>
          <w:color w:val="000000"/>
        </w:rPr>
        <w:t>word_list</w:t>
      </w:r>
      <w:proofErr w:type="spellEnd"/>
      <w:r>
        <w:rPr>
          <w:rFonts w:ascii="Consolas" w:hAnsi="Consolas"/>
          <w:color w:val="000000"/>
        </w:rPr>
        <w:t>=</w:t>
      </w:r>
      <w:proofErr w:type="spellStart"/>
      <w:r>
        <w:rPr>
          <w:rFonts w:ascii="Consolas" w:hAnsi="Consolas"/>
          <w:color w:val="000000"/>
        </w:rPr>
        <w:t>ortho_word</w:t>
      </w:r>
      <w:proofErr w:type="spellEnd"/>
      <w:r>
        <w:rPr>
          <w:rFonts w:ascii="Consolas" w:hAnsi="Consolas"/>
          <w:color w:val="000000"/>
        </w:rPr>
        <w:br/>
        <w:t xml:space="preserve">    prefix = </w:t>
      </w:r>
      <w:proofErr w:type="spellStart"/>
      <w:r>
        <w:rPr>
          <w:rFonts w:ascii="Consolas" w:hAnsi="Consolas"/>
          <w:color w:val="000000"/>
        </w:rPr>
        <w:t>word_list</w:t>
      </w:r>
      <w:proofErr w:type="spellEnd"/>
      <w:r>
        <w:rPr>
          <w:rFonts w:ascii="Consolas" w:hAnsi="Consolas"/>
          <w:color w:val="000000"/>
        </w:rPr>
        <w:t>[</w:t>
      </w:r>
      <w:r>
        <w:rPr>
          <w:rFonts w:ascii="Consolas" w:hAnsi="Consolas"/>
          <w:color w:val="0000FF"/>
        </w:rPr>
        <w:t>0</w:t>
      </w:r>
      <w:r>
        <w:rPr>
          <w:rFonts w:ascii="Consolas" w:hAnsi="Consolas"/>
          <w:color w:val="000000"/>
        </w:rPr>
        <w:t>:replace_index]</w:t>
      </w:r>
      <w:r>
        <w:rPr>
          <w:rFonts w:ascii="Consolas" w:hAnsi="Consolas"/>
          <w:color w:val="000000"/>
        </w:rPr>
        <w:br/>
        <w:t xml:space="preserve">    postfix= </w:t>
      </w:r>
      <w:proofErr w:type="spellStart"/>
      <w:r>
        <w:rPr>
          <w:rFonts w:ascii="Consolas" w:hAnsi="Consolas"/>
          <w:color w:val="000000"/>
        </w:rPr>
        <w:t>word_list</w:t>
      </w:r>
      <w:proofErr w:type="spellEnd"/>
      <w:r>
        <w:rPr>
          <w:rFonts w:ascii="Consolas" w:hAnsi="Consolas"/>
          <w:color w:val="000000"/>
        </w:rPr>
        <w:t>[replace_index+</w:t>
      </w:r>
      <w:r>
        <w:rPr>
          <w:rFonts w:ascii="Consolas" w:hAnsi="Consolas"/>
          <w:color w:val="0000FF"/>
        </w:rPr>
        <w:t xml:space="preserve">1 </w:t>
      </w:r>
      <w:r>
        <w:rPr>
          <w:rFonts w:ascii="Consolas" w:hAnsi="Consolas"/>
          <w:color w:val="000000"/>
        </w:rPr>
        <w:t>:: ]</w:t>
      </w:r>
      <w:r>
        <w:rPr>
          <w:rFonts w:ascii="Consolas" w:hAnsi="Consolas"/>
          <w:color w:val="000000"/>
        </w:rPr>
        <w:br/>
      </w:r>
      <w:r>
        <w:rPr>
          <w:rFonts w:ascii="Consolas" w:hAnsi="Consolas"/>
          <w:color w:val="000000"/>
        </w:rPr>
        <w:br/>
        <w:t xml:space="preserve">    </w:t>
      </w:r>
      <w:r>
        <w:rPr>
          <w:rFonts w:ascii="Consolas" w:hAnsi="Consolas"/>
          <w:color w:val="000080"/>
        </w:rPr>
        <w:t>print</w:t>
      </w:r>
      <w:r>
        <w:rPr>
          <w:rFonts w:ascii="Consolas" w:hAnsi="Consolas"/>
          <w:color w:val="000000"/>
        </w:rPr>
        <w:t>(</w:t>
      </w:r>
      <w:r>
        <w:rPr>
          <w:rFonts w:ascii="Consolas" w:hAnsi="Consolas"/>
          <w:b/>
          <w:bCs/>
          <w:color w:val="008080"/>
        </w:rPr>
        <w:t>"prefix"</w:t>
      </w:r>
      <w:r>
        <w:rPr>
          <w:rFonts w:ascii="Consolas" w:hAnsi="Consolas"/>
          <w:color w:val="000000"/>
        </w:rPr>
        <w:t>, prefix)</w:t>
      </w:r>
      <w:r>
        <w:rPr>
          <w:rFonts w:ascii="Consolas" w:hAnsi="Consolas"/>
          <w:color w:val="000000"/>
        </w:rPr>
        <w:br/>
        <w:t xml:space="preserve">    </w:t>
      </w:r>
      <w:r>
        <w:rPr>
          <w:rFonts w:ascii="Consolas" w:hAnsi="Consolas"/>
          <w:color w:val="000080"/>
        </w:rPr>
        <w:t>print</w:t>
      </w:r>
      <w:r>
        <w:rPr>
          <w:rFonts w:ascii="Consolas" w:hAnsi="Consolas"/>
          <w:color w:val="000000"/>
        </w:rPr>
        <w:t>(</w:t>
      </w:r>
      <w:r>
        <w:rPr>
          <w:rFonts w:ascii="Consolas" w:hAnsi="Consolas"/>
          <w:b/>
          <w:bCs/>
          <w:color w:val="008080"/>
        </w:rPr>
        <w:t>"postfix"</w:t>
      </w:r>
      <w:r>
        <w:rPr>
          <w:rFonts w:ascii="Consolas" w:hAnsi="Consolas"/>
          <w:color w:val="000000"/>
        </w:rPr>
        <w:t>, postfix)</w:t>
      </w:r>
      <w:r>
        <w:rPr>
          <w:rFonts w:ascii="Consolas" w:hAnsi="Consolas"/>
          <w:color w:val="000000"/>
        </w:rPr>
        <w:br/>
      </w:r>
      <w:r>
        <w:rPr>
          <w:rFonts w:ascii="Consolas" w:hAnsi="Consolas"/>
          <w:color w:val="000000"/>
        </w:rPr>
        <w:br/>
        <w:t xml:space="preserve">    </w:t>
      </w:r>
      <w:proofErr w:type="spellStart"/>
      <w:r>
        <w:rPr>
          <w:rFonts w:ascii="Consolas" w:hAnsi="Consolas"/>
          <w:color w:val="000000"/>
        </w:rPr>
        <w:t>replace_char</w:t>
      </w:r>
      <w:proofErr w:type="spellEnd"/>
      <w:r>
        <w:rPr>
          <w:rFonts w:ascii="Consolas" w:hAnsi="Consolas"/>
          <w:color w:val="000000"/>
        </w:rPr>
        <w:t xml:space="preserve">= </w:t>
      </w:r>
      <w:proofErr w:type="spellStart"/>
      <w:r>
        <w:rPr>
          <w:rFonts w:ascii="Consolas" w:hAnsi="Consolas"/>
          <w:color w:val="000000"/>
        </w:rPr>
        <w:t>word_list</w:t>
      </w:r>
      <w:proofErr w:type="spellEnd"/>
      <w:r>
        <w:rPr>
          <w:rFonts w:ascii="Consolas" w:hAnsi="Consolas"/>
          <w:color w:val="000000"/>
        </w:rPr>
        <w:t>[</w:t>
      </w:r>
      <w:proofErr w:type="spellStart"/>
      <w:r>
        <w:rPr>
          <w:rFonts w:ascii="Consolas" w:hAnsi="Consolas"/>
          <w:color w:val="000000"/>
        </w:rPr>
        <w:t>replace_index</w:t>
      </w:r>
      <w:proofErr w:type="spellEnd"/>
      <w:r>
        <w:rPr>
          <w:rFonts w:ascii="Consolas" w:hAnsi="Consolas"/>
          <w:color w:val="000000"/>
        </w:rPr>
        <w:t>]</w:t>
      </w:r>
      <w:r>
        <w:rPr>
          <w:rFonts w:ascii="Consolas" w:hAnsi="Consolas"/>
          <w:color w:val="000000"/>
        </w:rPr>
        <w:br/>
      </w:r>
      <w:r>
        <w:rPr>
          <w:rFonts w:ascii="Consolas" w:hAnsi="Consolas"/>
          <w:color w:val="000000"/>
        </w:rPr>
        <w:br/>
        <w:t xml:space="preserve">    </w:t>
      </w:r>
      <w:r>
        <w:rPr>
          <w:rFonts w:ascii="Consolas" w:hAnsi="Consolas"/>
          <w:color w:val="000080"/>
        </w:rPr>
        <w:t>print</w:t>
      </w:r>
      <w:r>
        <w:rPr>
          <w:rFonts w:ascii="Consolas" w:hAnsi="Consolas"/>
          <w:color w:val="000000"/>
        </w:rPr>
        <w:t>(</w:t>
      </w:r>
      <w:r>
        <w:rPr>
          <w:rFonts w:ascii="Consolas" w:hAnsi="Consolas"/>
          <w:b/>
          <w:bCs/>
          <w:color w:val="008080"/>
        </w:rPr>
        <w:t>"</w:t>
      </w:r>
      <w:proofErr w:type="spellStart"/>
      <w:r>
        <w:rPr>
          <w:rFonts w:ascii="Consolas" w:hAnsi="Consolas"/>
          <w:b/>
          <w:bCs/>
          <w:color w:val="008080"/>
        </w:rPr>
        <w:t>replace_char</w:t>
      </w:r>
      <w:proofErr w:type="spellEnd"/>
      <w:r>
        <w:rPr>
          <w:rFonts w:ascii="Consolas" w:hAnsi="Consolas"/>
          <w:b/>
          <w:bCs/>
          <w:color w:val="008080"/>
        </w:rPr>
        <w:t xml:space="preserve">=" </w:t>
      </w:r>
      <w:r>
        <w:rPr>
          <w:rFonts w:ascii="Consolas" w:hAnsi="Consolas"/>
          <w:color w:val="000000"/>
        </w:rPr>
        <w:t xml:space="preserve">+ </w:t>
      </w:r>
      <w:proofErr w:type="spellStart"/>
      <w:r>
        <w:rPr>
          <w:rFonts w:ascii="Consolas" w:hAnsi="Consolas"/>
          <w:color w:val="000000"/>
        </w:rPr>
        <w:t>replace_char</w:t>
      </w:r>
      <w:proofErr w:type="spellEnd"/>
      <w:r>
        <w:rPr>
          <w:rFonts w:ascii="Consolas" w:hAnsi="Consolas"/>
          <w:color w:val="000000"/>
        </w:rPr>
        <w:t>)</w:t>
      </w:r>
      <w:r>
        <w:rPr>
          <w:rFonts w:ascii="Consolas" w:hAnsi="Consolas"/>
          <w:color w:val="000000"/>
        </w:rPr>
        <w:br/>
        <w:t xml:space="preserve">    </w:t>
      </w:r>
      <w:proofErr w:type="spellStart"/>
      <w:r>
        <w:rPr>
          <w:rFonts w:ascii="Consolas" w:hAnsi="Consolas"/>
          <w:color w:val="808080"/>
        </w:rPr>
        <w:t>ortho_list</w:t>
      </w:r>
      <w:proofErr w:type="spellEnd"/>
      <w:r>
        <w:rPr>
          <w:rFonts w:ascii="Consolas" w:hAnsi="Consolas"/>
          <w:color w:val="000000"/>
        </w:rPr>
        <w:t>=[]</w:t>
      </w:r>
      <w:r>
        <w:rPr>
          <w:rFonts w:ascii="Consolas" w:hAnsi="Consolas"/>
          <w:color w:val="000000"/>
        </w:rPr>
        <w:br/>
        <w:t xml:space="preserve">    </w:t>
      </w:r>
      <w:proofErr w:type="spellStart"/>
      <w:r>
        <w:rPr>
          <w:rFonts w:ascii="Consolas" w:hAnsi="Consolas"/>
          <w:color w:val="000000"/>
        </w:rPr>
        <w:t>ortho_list</w:t>
      </w:r>
      <w:proofErr w:type="spellEnd"/>
      <w:r>
        <w:rPr>
          <w:rFonts w:ascii="Consolas" w:hAnsi="Consolas"/>
          <w:color w:val="000000"/>
        </w:rPr>
        <w:t xml:space="preserve">  = </w:t>
      </w:r>
      <w:proofErr w:type="spellStart"/>
      <w:r>
        <w:rPr>
          <w:rFonts w:ascii="Consolas" w:hAnsi="Consolas"/>
          <w:color w:val="000000"/>
        </w:rPr>
        <w:t>getOrthoList</w:t>
      </w:r>
      <w:proofErr w:type="spellEnd"/>
      <w:r>
        <w:rPr>
          <w:rFonts w:ascii="Consolas" w:hAnsi="Consolas"/>
          <w:color w:val="000000"/>
        </w:rPr>
        <w:t>(</w:t>
      </w:r>
      <w:proofErr w:type="spellStart"/>
      <w:r>
        <w:rPr>
          <w:rFonts w:ascii="Consolas" w:hAnsi="Consolas"/>
          <w:color w:val="000000"/>
        </w:rPr>
        <w:t>replace_char</w:t>
      </w:r>
      <w:proofErr w:type="spellEnd"/>
      <w:r>
        <w:rPr>
          <w:rFonts w:ascii="Consolas" w:hAnsi="Consolas"/>
          <w:color w:val="000000"/>
        </w:rPr>
        <w:t>)</w:t>
      </w:r>
      <w:r>
        <w:rPr>
          <w:rFonts w:ascii="Consolas" w:hAnsi="Consolas"/>
          <w:color w:val="000000"/>
        </w:rPr>
        <w:br/>
        <w:t xml:space="preserve">    </w:t>
      </w:r>
      <w:r>
        <w:rPr>
          <w:rFonts w:ascii="Consolas" w:hAnsi="Consolas"/>
          <w:color w:val="000080"/>
        </w:rPr>
        <w:t>print</w:t>
      </w:r>
      <w:r>
        <w:rPr>
          <w:rFonts w:ascii="Consolas" w:hAnsi="Consolas"/>
          <w:color w:val="000000"/>
        </w:rPr>
        <w:t>(</w:t>
      </w:r>
      <w:r>
        <w:rPr>
          <w:rFonts w:ascii="Consolas" w:hAnsi="Consolas"/>
          <w:b/>
          <w:bCs/>
          <w:color w:val="008080"/>
        </w:rPr>
        <w:t>"ortho_list"</w:t>
      </w:r>
      <w:r>
        <w:rPr>
          <w:rFonts w:ascii="Consolas" w:hAnsi="Consolas"/>
          <w:color w:val="000000"/>
        </w:rPr>
        <w:t>,</w:t>
      </w:r>
      <w:proofErr w:type="spellStart"/>
      <w:r>
        <w:rPr>
          <w:rFonts w:ascii="Consolas" w:hAnsi="Consolas"/>
          <w:color w:val="000000"/>
        </w:rPr>
        <w:t>ortho_list</w:t>
      </w:r>
      <w:proofErr w:type="spellEnd"/>
      <w:r>
        <w:rPr>
          <w:rFonts w:ascii="Consolas" w:hAnsi="Consolas"/>
          <w:color w:val="000000"/>
        </w:rPr>
        <w:t>)</w:t>
      </w:r>
      <w:r>
        <w:rPr>
          <w:rFonts w:ascii="Consolas" w:hAnsi="Consolas"/>
          <w:color w:val="000000"/>
        </w:rPr>
        <w:br/>
        <w:t xml:space="preserve">    </w:t>
      </w:r>
      <w:r>
        <w:rPr>
          <w:rFonts w:ascii="Consolas" w:hAnsi="Consolas"/>
          <w:color w:val="000080"/>
        </w:rPr>
        <w:t>print</w:t>
      </w:r>
      <w:r>
        <w:rPr>
          <w:rFonts w:ascii="Consolas" w:hAnsi="Consolas"/>
          <w:color w:val="000000"/>
        </w:rPr>
        <w:t>(</w:t>
      </w:r>
      <w:r>
        <w:rPr>
          <w:rFonts w:ascii="Consolas" w:hAnsi="Consolas"/>
          <w:color w:val="000080"/>
        </w:rPr>
        <w:t>type</w:t>
      </w:r>
      <w:r>
        <w:rPr>
          <w:rFonts w:ascii="Consolas" w:hAnsi="Consolas"/>
          <w:color w:val="000000"/>
        </w:rPr>
        <w:t>(</w:t>
      </w:r>
      <w:proofErr w:type="spellStart"/>
      <w:r>
        <w:rPr>
          <w:rFonts w:ascii="Consolas" w:hAnsi="Consolas"/>
          <w:color w:val="000000"/>
        </w:rPr>
        <w:t>ortho_list</w:t>
      </w:r>
      <w:proofErr w:type="spellEnd"/>
      <w:r>
        <w:rPr>
          <w:rFonts w:ascii="Consolas" w:hAnsi="Consolas"/>
          <w:color w:val="000000"/>
        </w:rPr>
        <w:t>))</w:t>
      </w:r>
      <w:r>
        <w:rPr>
          <w:rFonts w:ascii="Consolas" w:hAnsi="Consolas"/>
          <w:color w:val="000000"/>
        </w:rPr>
        <w:br/>
      </w:r>
      <w:r>
        <w:rPr>
          <w:rFonts w:ascii="Consolas" w:hAnsi="Consolas"/>
          <w:color w:val="000000"/>
        </w:rPr>
        <w:br/>
        <w:t xml:space="preserve">    </w:t>
      </w:r>
      <w:r>
        <w:rPr>
          <w:rFonts w:ascii="Consolas" w:hAnsi="Consolas"/>
          <w:b/>
          <w:bCs/>
          <w:color w:val="000080"/>
        </w:rPr>
        <w:t xml:space="preserve">if not </w:t>
      </w:r>
      <w:proofErr w:type="spellStart"/>
      <w:r>
        <w:rPr>
          <w:rFonts w:ascii="Consolas" w:hAnsi="Consolas"/>
          <w:color w:val="000000"/>
        </w:rPr>
        <w:t>ortho_list</w:t>
      </w:r>
      <w:proofErr w:type="spellEnd"/>
      <w:r>
        <w:rPr>
          <w:rFonts w:ascii="Consolas" w:hAnsi="Consolas"/>
          <w:color w:val="000000"/>
        </w:rPr>
        <w:t>:</w:t>
      </w:r>
      <w:r>
        <w:rPr>
          <w:rFonts w:ascii="Consolas" w:hAnsi="Consolas"/>
          <w:color w:val="000000"/>
        </w:rPr>
        <w:br/>
        <w:t xml:space="preserve">        </w:t>
      </w:r>
      <w:r>
        <w:rPr>
          <w:rFonts w:ascii="Consolas" w:hAnsi="Consolas"/>
          <w:color w:val="000080"/>
        </w:rPr>
        <w:t>print</w:t>
      </w:r>
      <w:r>
        <w:rPr>
          <w:rFonts w:ascii="Consolas" w:hAnsi="Consolas"/>
          <w:color w:val="000000"/>
        </w:rPr>
        <w:t>(</w:t>
      </w:r>
      <w:r>
        <w:rPr>
          <w:rFonts w:ascii="Consolas" w:hAnsi="Consolas"/>
          <w:b/>
          <w:bCs/>
          <w:color w:val="008080"/>
        </w:rPr>
        <w:t>"list is empty"</w:t>
      </w:r>
      <w:r>
        <w:rPr>
          <w:rFonts w:ascii="Consolas" w:hAnsi="Consolas"/>
          <w:color w:val="000000"/>
        </w:rPr>
        <w:t>)</w:t>
      </w:r>
      <w:r>
        <w:rPr>
          <w:rFonts w:ascii="Consolas" w:hAnsi="Consolas"/>
          <w:color w:val="000000"/>
        </w:rPr>
        <w:br/>
        <w:t xml:space="preserve">    </w:t>
      </w:r>
      <w:r>
        <w:rPr>
          <w:rFonts w:ascii="Consolas" w:hAnsi="Consolas"/>
          <w:b/>
          <w:bCs/>
          <w:color w:val="000080"/>
        </w:rPr>
        <w:t>else</w:t>
      </w:r>
      <w:r>
        <w:rPr>
          <w:rFonts w:ascii="Consolas" w:hAnsi="Consolas"/>
          <w:color w:val="000000"/>
        </w:rPr>
        <w:t>:</w:t>
      </w:r>
      <w:r>
        <w:rPr>
          <w:rFonts w:ascii="Consolas" w:hAnsi="Consolas"/>
          <w:color w:val="000000"/>
        </w:rPr>
        <w:br/>
        <w:t xml:space="preserve">        </w:t>
      </w:r>
      <w:r>
        <w:rPr>
          <w:rFonts w:ascii="Consolas" w:hAnsi="Consolas"/>
          <w:b/>
          <w:bCs/>
          <w:color w:val="000080"/>
        </w:rPr>
        <w:t xml:space="preserve">for </w:t>
      </w:r>
      <w:proofErr w:type="spellStart"/>
      <w:r>
        <w:rPr>
          <w:rFonts w:ascii="Consolas" w:hAnsi="Consolas"/>
          <w:color w:val="000000"/>
        </w:rPr>
        <w:t>ortho_char</w:t>
      </w:r>
      <w:proofErr w:type="spellEnd"/>
      <w:r>
        <w:rPr>
          <w:rFonts w:ascii="Consolas" w:hAnsi="Consolas"/>
          <w:color w:val="000000"/>
        </w:rPr>
        <w:t xml:space="preserve"> </w:t>
      </w:r>
      <w:r>
        <w:rPr>
          <w:rFonts w:ascii="Consolas" w:hAnsi="Consolas"/>
          <w:b/>
          <w:bCs/>
          <w:color w:val="000080"/>
        </w:rPr>
        <w:t xml:space="preserve">in </w:t>
      </w:r>
      <w:proofErr w:type="spellStart"/>
      <w:r>
        <w:rPr>
          <w:rFonts w:ascii="Consolas" w:hAnsi="Consolas"/>
          <w:color w:val="000000"/>
        </w:rPr>
        <w:t>ortho_list</w:t>
      </w:r>
      <w:proofErr w:type="spellEnd"/>
      <w:r>
        <w:rPr>
          <w:rFonts w:ascii="Consolas" w:hAnsi="Consolas"/>
          <w:color w:val="000000"/>
        </w:rPr>
        <w:t>:</w:t>
      </w:r>
      <w:r>
        <w:rPr>
          <w:rFonts w:ascii="Consolas" w:hAnsi="Consolas"/>
          <w:color w:val="000000"/>
        </w:rPr>
        <w:br/>
        <w:t xml:space="preserve">            </w:t>
      </w:r>
      <w:r>
        <w:rPr>
          <w:rFonts w:ascii="Consolas" w:hAnsi="Consolas"/>
          <w:b/>
          <w:bCs/>
          <w:color w:val="000080"/>
        </w:rPr>
        <w:t xml:space="preserve">if </w:t>
      </w:r>
      <w:proofErr w:type="spellStart"/>
      <w:r>
        <w:rPr>
          <w:rFonts w:ascii="Consolas" w:hAnsi="Consolas"/>
          <w:color w:val="000000"/>
        </w:rPr>
        <w:t>ortho_char</w:t>
      </w:r>
      <w:proofErr w:type="spellEnd"/>
      <w:r>
        <w:rPr>
          <w:rFonts w:ascii="Consolas" w:hAnsi="Consolas"/>
          <w:color w:val="000000"/>
        </w:rPr>
        <w:t xml:space="preserve"> != </w:t>
      </w:r>
      <w:proofErr w:type="spellStart"/>
      <w:r>
        <w:rPr>
          <w:rFonts w:ascii="Consolas" w:hAnsi="Consolas"/>
          <w:color w:val="000000"/>
        </w:rPr>
        <w:t>replace_char</w:t>
      </w:r>
      <w:proofErr w:type="spellEnd"/>
      <w:r>
        <w:rPr>
          <w:rFonts w:ascii="Consolas" w:hAnsi="Consolas"/>
          <w:color w:val="000000"/>
        </w:rPr>
        <w:t>:</w:t>
      </w:r>
      <w:r>
        <w:rPr>
          <w:rFonts w:ascii="Consolas" w:hAnsi="Consolas"/>
          <w:color w:val="000000"/>
        </w:rPr>
        <w:br/>
        <w:t xml:space="preserve">                 </w:t>
      </w:r>
      <w:proofErr w:type="spellStart"/>
      <w:r>
        <w:rPr>
          <w:rFonts w:ascii="Consolas" w:hAnsi="Consolas"/>
          <w:color w:val="000000"/>
        </w:rPr>
        <w:t>new_word_list</w:t>
      </w:r>
      <w:proofErr w:type="spellEnd"/>
      <w:r>
        <w:rPr>
          <w:rFonts w:ascii="Consolas" w:hAnsi="Consolas"/>
          <w:color w:val="000000"/>
        </w:rPr>
        <w:t>=[]</w:t>
      </w:r>
      <w:r>
        <w:rPr>
          <w:rFonts w:ascii="Consolas" w:hAnsi="Consolas"/>
          <w:color w:val="000000"/>
        </w:rPr>
        <w:br/>
        <w:t xml:space="preserve">                 </w:t>
      </w:r>
      <w:proofErr w:type="spellStart"/>
      <w:r>
        <w:rPr>
          <w:rFonts w:ascii="Consolas" w:hAnsi="Consolas"/>
          <w:color w:val="000000"/>
        </w:rPr>
        <w:t>new_word</w:t>
      </w:r>
      <w:proofErr w:type="spellEnd"/>
      <w:r>
        <w:rPr>
          <w:rFonts w:ascii="Consolas" w:hAnsi="Consolas"/>
          <w:color w:val="000000"/>
        </w:rPr>
        <w:t xml:space="preserve">= prefix + </w:t>
      </w:r>
      <w:proofErr w:type="spellStart"/>
      <w:r>
        <w:rPr>
          <w:rFonts w:ascii="Consolas" w:hAnsi="Consolas"/>
          <w:color w:val="000000"/>
        </w:rPr>
        <w:t>ortho_char</w:t>
      </w:r>
      <w:proofErr w:type="spellEnd"/>
      <w:r>
        <w:rPr>
          <w:rFonts w:ascii="Consolas" w:hAnsi="Consolas"/>
          <w:color w:val="000000"/>
        </w:rPr>
        <w:t xml:space="preserve"> + postfix</w:t>
      </w:r>
      <w:r>
        <w:rPr>
          <w:rFonts w:ascii="Consolas" w:hAnsi="Consolas"/>
          <w:color w:val="000000"/>
        </w:rPr>
        <w:br/>
        <w:t xml:space="preserve">                 </w:t>
      </w:r>
      <w:proofErr w:type="spellStart"/>
      <w:r>
        <w:rPr>
          <w:rFonts w:ascii="Consolas" w:hAnsi="Consolas"/>
          <w:color w:val="000000"/>
        </w:rPr>
        <w:t>new_word_list.append</w:t>
      </w:r>
      <w:proofErr w:type="spellEnd"/>
      <w:r>
        <w:rPr>
          <w:rFonts w:ascii="Consolas" w:hAnsi="Consolas"/>
          <w:color w:val="000000"/>
        </w:rPr>
        <w:t>(</w:t>
      </w:r>
      <w:proofErr w:type="spellStart"/>
      <w:r>
        <w:rPr>
          <w:rFonts w:ascii="Consolas" w:hAnsi="Consolas"/>
          <w:color w:val="000000"/>
        </w:rPr>
        <w:t>new_word</w:t>
      </w:r>
      <w:proofErr w:type="spellEnd"/>
      <w:r>
        <w:rPr>
          <w:rFonts w:ascii="Consolas" w:hAnsi="Consolas"/>
          <w:color w:val="000000"/>
        </w:rPr>
        <w:t>)</w:t>
      </w:r>
      <w:r>
        <w:rPr>
          <w:rFonts w:ascii="Consolas" w:hAnsi="Consolas"/>
          <w:color w:val="000000"/>
        </w:rPr>
        <w:br/>
        <w:t xml:space="preserve">                 </w:t>
      </w:r>
      <w:r>
        <w:rPr>
          <w:rFonts w:ascii="Consolas" w:hAnsi="Consolas"/>
          <w:color w:val="000080"/>
        </w:rPr>
        <w:t>print</w:t>
      </w:r>
      <w:r>
        <w:rPr>
          <w:rFonts w:ascii="Consolas" w:hAnsi="Consolas"/>
          <w:color w:val="000000"/>
        </w:rPr>
        <w:t>(</w:t>
      </w:r>
      <w:r>
        <w:rPr>
          <w:rFonts w:ascii="Consolas" w:hAnsi="Consolas"/>
          <w:b/>
          <w:bCs/>
          <w:color w:val="008080"/>
        </w:rPr>
        <w:t>"</w:t>
      </w:r>
      <w:proofErr w:type="spellStart"/>
      <w:r>
        <w:rPr>
          <w:rFonts w:ascii="Consolas" w:hAnsi="Consolas"/>
          <w:b/>
          <w:bCs/>
          <w:color w:val="008080"/>
        </w:rPr>
        <w:t>new_word_list</w:t>
      </w:r>
      <w:proofErr w:type="spellEnd"/>
      <w:r>
        <w:rPr>
          <w:rFonts w:ascii="Consolas" w:hAnsi="Consolas"/>
          <w:b/>
          <w:bCs/>
          <w:color w:val="008080"/>
        </w:rPr>
        <w:t>"</w:t>
      </w:r>
      <w:r>
        <w:rPr>
          <w:rFonts w:ascii="Consolas" w:hAnsi="Consolas"/>
          <w:color w:val="000000"/>
        </w:rPr>
        <w:t xml:space="preserve">, </w:t>
      </w:r>
      <w:proofErr w:type="spellStart"/>
      <w:r>
        <w:rPr>
          <w:rFonts w:ascii="Consolas" w:hAnsi="Consolas"/>
          <w:color w:val="000000"/>
        </w:rPr>
        <w:t>new_word_list</w:t>
      </w:r>
      <w:proofErr w:type="spellEnd"/>
      <w:r>
        <w:rPr>
          <w:rFonts w:ascii="Consolas" w:hAnsi="Consolas"/>
          <w:color w:val="000000"/>
        </w:rPr>
        <w:t>)</w:t>
      </w:r>
      <w:r>
        <w:rPr>
          <w:rFonts w:ascii="Consolas" w:hAnsi="Consolas"/>
          <w:color w:val="000000"/>
        </w:rPr>
        <w:br/>
        <w:t xml:space="preserve">                 </w:t>
      </w:r>
      <w:r>
        <w:rPr>
          <w:rFonts w:ascii="Consolas" w:hAnsi="Consolas"/>
          <w:color w:val="000080"/>
        </w:rPr>
        <w:t>print</w:t>
      </w:r>
      <w:r>
        <w:rPr>
          <w:rFonts w:ascii="Consolas" w:hAnsi="Consolas"/>
          <w:color w:val="000000"/>
        </w:rPr>
        <w:t>(</w:t>
      </w:r>
      <w:r>
        <w:rPr>
          <w:rFonts w:ascii="Consolas" w:hAnsi="Consolas"/>
          <w:b/>
          <w:bCs/>
          <w:color w:val="008080"/>
        </w:rPr>
        <w:t>"</w:t>
      </w:r>
      <w:proofErr w:type="spellStart"/>
      <w:r>
        <w:rPr>
          <w:rFonts w:ascii="Consolas" w:hAnsi="Consolas"/>
          <w:b/>
          <w:bCs/>
          <w:color w:val="008080"/>
        </w:rPr>
        <w:t>new_word</w:t>
      </w:r>
      <w:proofErr w:type="spellEnd"/>
      <w:r>
        <w:rPr>
          <w:rFonts w:ascii="Consolas" w:hAnsi="Consolas"/>
          <w:b/>
          <w:bCs/>
          <w:color w:val="008080"/>
        </w:rPr>
        <w:t>"</w:t>
      </w:r>
      <w:r>
        <w:rPr>
          <w:rFonts w:ascii="Consolas" w:hAnsi="Consolas"/>
          <w:color w:val="000000"/>
        </w:rPr>
        <w:t xml:space="preserve">, </w:t>
      </w:r>
      <w:proofErr w:type="spellStart"/>
      <w:r>
        <w:rPr>
          <w:rFonts w:ascii="Consolas" w:hAnsi="Consolas"/>
          <w:color w:val="000000"/>
        </w:rPr>
        <w:t>ortho_word</w:t>
      </w:r>
      <w:proofErr w:type="spellEnd"/>
      <w:r>
        <w:rPr>
          <w:rFonts w:ascii="Consolas" w:hAnsi="Consolas"/>
          <w:color w:val="000000"/>
        </w:rPr>
        <w:t>)</w:t>
      </w:r>
      <w:r>
        <w:rPr>
          <w:rFonts w:ascii="Consolas" w:hAnsi="Consolas"/>
          <w:color w:val="000000"/>
        </w:rPr>
        <w:br/>
        <w:t xml:space="preserve">                 query = </w:t>
      </w:r>
      <w:proofErr w:type="spellStart"/>
      <w:r>
        <w:rPr>
          <w:rFonts w:ascii="Consolas" w:hAnsi="Consolas"/>
          <w:b/>
          <w:bCs/>
          <w:color w:val="008080"/>
        </w:rPr>
        <w:t>f"INSERT</w:t>
      </w:r>
      <w:proofErr w:type="spellEnd"/>
      <w:r>
        <w:rPr>
          <w:rFonts w:ascii="Consolas" w:hAnsi="Consolas"/>
          <w:b/>
          <w:bCs/>
          <w:color w:val="008080"/>
        </w:rPr>
        <w:t xml:space="preserve"> INTO </w:t>
      </w:r>
      <w:proofErr w:type="spellStart"/>
      <w:r>
        <w:rPr>
          <w:rFonts w:ascii="Consolas" w:hAnsi="Consolas"/>
          <w:b/>
          <w:bCs/>
          <w:color w:val="008080"/>
        </w:rPr>
        <w:t>lrt_nonwords</w:t>
      </w:r>
      <w:proofErr w:type="spellEnd"/>
      <w:r>
        <w:rPr>
          <w:rFonts w:ascii="Consolas" w:hAnsi="Consolas"/>
          <w:b/>
          <w:bCs/>
          <w:color w:val="008080"/>
        </w:rPr>
        <w:t xml:space="preserve"> (</w:t>
      </w:r>
      <w:proofErr w:type="spellStart"/>
      <w:r>
        <w:rPr>
          <w:rFonts w:ascii="Consolas" w:hAnsi="Consolas"/>
          <w:b/>
          <w:bCs/>
          <w:color w:val="008080"/>
        </w:rPr>
        <w:t>word_id</w:t>
      </w:r>
      <w:proofErr w:type="spellEnd"/>
      <w:r>
        <w:rPr>
          <w:rFonts w:ascii="Consolas" w:hAnsi="Consolas"/>
          <w:b/>
          <w:bCs/>
          <w:color w:val="008080"/>
        </w:rPr>
        <w:t xml:space="preserve">, </w:t>
      </w:r>
      <w:proofErr w:type="spellStart"/>
      <w:r>
        <w:rPr>
          <w:rFonts w:ascii="Consolas" w:hAnsi="Consolas"/>
          <w:b/>
          <w:bCs/>
          <w:color w:val="008080"/>
        </w:rPr>
        <w:t>non_word</w:t>
      </w:r>
      <w:proofErr w:type="spellEnd"/>
      <w:r>
        <w:rPr>
          <w:rFonts w:ascii="Consolas" w:hAnsi="Consolas"/>
          <w:b/>
          <w:bCs/>
          <w:color w:val="008080"/>
        </w:rPr>
        <w:t xml:space="preserve">, type, </w:t>
      </w:r>
      <w:proofErr w:type="spellStart"/>
      <w:r>
        <w:rPr>
          <w:rFonts w:ascii="Consolas" w:hAnsi="Consolas"/>
          <w:b/>
          <w:bCs/>
          <w:color w:val="008080"/>
        </w:rPr>
        <w:t>replace_char_index</w:t>
      </w:r>
      <w:proofErr w:type="spellEnd"/>
      <w:r>
        <w:rPr>
          <w:rFonts w:ascii="Consolas" w:hAnsi="Consolas"/>
          <w:b/>
          <w:bCs/>
          <w:color w:val="008080"/>
        </w:rPr>
        <w:t xml:space="preserve">, </w:t>
      </w:r>
      <w:proofErr w:type="spellStart"/>
      <w:r>
        <w:rPr>
          <w:rFonts w:ascii="Consolas" w:hAnsi="Consolas"/>
          <w:b/>
          <w:bCs/>
          <w:color w:val="008080"/>
        </w:rPr>
        <w:t>replaced_char</w:t>
      </w:r>
      <w:proofErr w:type="spellEnd"/>
      <w:r>
        <w:rPr>
          <w:rFonts w:ascii="Consolas" w:hAnsi="Consolas"/>
          <w:b/>
          <w:bCs/>
          <w:color w:val="008080"/>
        </w:rPr>
        <w:t xml:space="preserve">, </w:t>
      </w:r>
      <w:proofErr w:type="spellStart"/>
      <w:r>
        <w:rPr>
          <w:rFonts w:ascii="Consolas" w:hAnsi="Consolas"/>
          <w:b/>
          <w:bCs/>
          <w:color w:val="008080"/>
        </w:rPr>
        <w:t>prefix,ORIGINAL_CHAR</w:t>
      </w:r>
      <w:proofErr w:type="spellEnd"/>
      <w:r>
        <w:rPr>
          <w:rFonts w:ascii="Consolas" w:hAnsi="Consolas"/>
          <w:b/>
          <w:bCs/>
          <w:color w:val="008080"/>
        </w:rPr>
        <w:t xml:space="preserve">, postfix) </w:t>
      </w:r>
      <w:r>
        <w:rPr>
          <w:rFonts w:ascii="Consolas" w:hAnsi="Consolas"/>
          <w:b/>
          <w:bCs/>
          <w:color w:val="008080"/>
        </w:rPr>
        <w:lastRenderedPageBreak/>
        <w:t>VALUES('</w:t>
      </w:r>
      <w:r>
        <w:rPr>
          <w:rFonts w:ascii="Consolas" w:hAnsi="Consolas"/>
          <w:b/>
          <w:bCs/>
          <w:color w:val="000080"/>
        </w:rPr>
        <w:t>{</w:t>
      </w:r>
      <w:proofErr w:type="spellStart"/>
      <w:r>
        <w:rPr>
          <w:rFonts w:ascii="Consolas" w:hAnsi="Consolas"/>
          <w:color w:val="000000"/>
        </w:rPr>
        <w:t>word_id</w:t>
      </w:r>
      <w:proofErr w:type="spellEnd"/>
      <w:r>
        <w:rPr>
          <w:rFonts w:ascii="Consolas" w:hAnsi="Consolas"/>
          <w:b/>
          <w:bCs/>
          <w:color w:val="000080"/>
        </w:rPr>
        <w:t>}</w:t>
      </w:r>
      <w:r>
        <w:rPr>
          <w:rFonts w:ascii="Consolas" w:hAnsi="Consolas"/>
          <w:b/>
          <w:bCs/>
          <w:color w:val="008080"/>
        </w:rPr>
        <w:t>','</w:t>
      </w:r>
      <w:r>
        <w:rPr>
          <w:rFonts w:ascii="Consolas" w:hAnsi="Consolas"/>
          <w:b/>
          <w:bCs/>
          <w:color w:val="000080"/>
        </w:rPr>
        <w:t>{</w:t>
      </w:r>
      <w:proofErr w:type="spellStart"/>
      <w:r>
        <w:rPr>
          <w:rFonts w:ascii="Consolas" w:hAnsi="Consolas"/>
          <w:color w:val="000000"/>
        </w:rPr>
        <w:t>new_word</w:t>
      </w:r>
      <w:proofErr w:type="spellEnd"/>
      <w:r>
        <w:rPr>
          <w:rFonts w:ascii="Consolas" w:hAnsi="Consolas"/>
          <w:b/>
          <w:bCs/>
          <w:color w:val="000080"/>
        </w:rPr>
        <w:t>}</w:t>
      </w:r>
      <w:r>
        <w:rPr>
          <w:rFonts w:ascii="Consolas" w:hAnsi="Consolas"/>
          <w:b/>
          <w:bCs/>
          <w:color w:val="008080"/>
        </w:rPr>
        <w:t>', 1,</w:t>
      </w:r>
      <w:r>
        <w:rPr>
          <w:rFonts w:ascii="Consolas" w:hAnsi="Consolas"/>
          <w:b/>
          <w:bCs/>
          <w:color w:val="000080"/>
        </w:rPr>
        <w:t>{</w:t>
      </w:r>
      <w:r>
        <w:rPr>
          <w:rFonts w:ascii="Consolas" w:hAnsi="Consolas"/>
          <w:color w:val="000000"/>
        </w:rPr>
        <w:t>replace_index</w:t>
      </w:r>
      <w:r>
        <w:rPr>
          <w:rFonts w:ascii="Consolas" w:hAnsi="Consolas"/>
          <w:b/>
          <w:bCs/>
          <w:color w:val="000080"/>
        </w:rPr>
        <w:t>}</w:t>
      </w:r>
      <w:r>
        <w:rPr>
          <w:rFonts w:ascii="Consolas" w:hAnsi="Consolas"/>
          <w:b/>
          <w:bCs/>
          <w:color w:val="008080"/>
        </w:rPr>
        <w:t>,'</w:t>
      </w:r>
      <w:r>
        <w:rPr>
          <w:rFonts w:ascii="Consolas" w:hAnsi="Consolas"/>
          <w:b/>
          <w:bCs/>
          <w:color w:val="000080"/>
        </w:rPr>
        <w:t>{</w:t>
      </w:r>
      <w:r>
        <w:rPr>
          <w:rFonts w:ascii="Consolas" w:hAnsi="Consolas"/>
          <w:color w:val="000000"/>
        </w:rPr>
        <w:t>ortho_char</w:t>
      </w:r>
      <w:r>
        <w:rPr>
          <w:rFonts w:ascii="Consolas" w:hAnsi="Consolas"/>
          <w:b/>
          <w:bCs/>
          <w:color w:val="000080"/>
        </w:rPr>
        <w:t>}</w:t>
      </w:r>
      <w:r>
        <w:rPr>
          <w:rFonts w:ascii="Consolas" w:hAnsi="Consolas"/>
          <w:b/>
          <w:bCs/>
          <w:color w:val="008080"/>
        </w:rPr>
        <w:t>','</w:t>
      </w:r>
      <w:r>
        <w:rPr>
          <w:rFonts w:ascii="Consolas" w:hAnsi="Consolas"/>
          <w:b/>
          <w:bCs/>
          <w:color w:val="000080"/>
        </w:rPr>
        <w:t>{</w:t>
      </w:r>
      <w:r>
        <w:rPr>
          <w:rFonts w:ascii="Consolas" w:hAnsi="Consolas"/>
          <w:color w:val="000000"/>
        </w:rPr>
        <w:t>prefix</w:t>
      </w:r>
      <w:r>
        <w:rPr>
          <w:rFonts w:ascii="Consolas" w:hAnsi="Consolas"/>
          <w:b/>
          <w:bCs/>
          <w:color w:val="000080"/>
        </w:rPr>
        <w:t>}</w:t>
      </w:r>
      <w:r>
        <w:rPr>
          <w:rFonts w:ascii="Consolas" w:hAnsi="Consolas"/>
          <w:b/>
          <w:bCs/>
          <w:color w:val="008080"/>
        </w:rPr>
        <w:t>','</w:t>
      </w:r>
      <w:r>
        <w:rPr>
          <w:rFonts w:ascii="Consolas" w:hAnsi="Consolas"/>
          <w:b/>
          <w:bCs/>
          <w:color w:val="000080"/>
        </w:rPr>
        <w:t>{</w:t>
      </w:r>
      <w:r>
        <w:rPr>
          <w:rFonts w:ascii="Consolas" w:hAnsi="Consolas"/>
          <w:color w:val="000000"/>
        </w:rPr>
        <w:t>replace_char</w:t>
      </w:r>
      <w:r>
        <w:rPr>
          <w:rFonts w:ascii="Consolas" w:hAnsi="Consolas"/>
          <w:b/>
          <w:bCs/>
          <w:color w:val="000080"/>
        </w:rPr>
        <w:t>}</w:t>
      </w:r>
      <w:r>
        <w:rPr>
          <w:rFonts w:ascii="Consolas" w:hAnsi="Consolas"/>
          <w:b/>
          <w:bCs/>
          <w:color w:val="008080"/>
        </w:rPr>
        <w:t>','</w:t>
      </w:r>
      <w:r>
        <w:rPr>
          <w:rFonts w:ascii="Consolas" w:hAnsi="Consolas"/>
          <w:b/>
          <w:bCs/>
          <w:color w:val="000080"/>
        </w:rPr>
        <w:t>{</w:t>
      </w:r>
      <w:r>
        <w:rPr>
          <w:rFonts w:ascii="Consolas" w:hAnsi="Consolas"/>
          <w:color w:val="000000"/>
        </w:rPr>
        <w:t>postfix</w:t>
      </w:r>
      <w:r>
        <w:rPr>
          <w:rFonts w:ascii="Consolas" w:hAnsi="Consolas"/>
          <w:b/>
          <w:bCs/>
          <w:color w:val="000080"/>
        </w:rPr>
        <w:t>}</w:t>
      </w:r>
      <w:r>
        <w:rPr>
          <w:rFonts w:ascii="Consolas" w:hAnsi="Consolas"/>
          <w:b/>
          <w:bCs/>
          <w:color w:val="008080"/>
        </w:rPr>
        <w:t>')"</w:t>
      </w:r>
      <w:r>
        <w:rPr>
          <w:rFonts w:ascii="Consolas" w:hAnsi="Consolas"/>
          <w:b/>
          <w:bCs/>
          <w:color w:val="008080"/>
        </w:rPr>
        <w:br/>
        <w:t xml:space="preserve">                 </w:t>
      </w:r>
      <w:proofErr w:type="spellStart"/>
      <w:r>
        <w:rPr>
          <w:rFonts w:ascii="Consolas" w:hAnsi="Consolas"/>
          <w:color w:val="000000"/>
        </w:rPr>
        <w:t>conn.cursor</w:t>
      </w:r>
      <w:proofErr w:type="spellEnd"/>
      <w:r>
        <w:rPr>
          <w:rFonts w:ascii="Consolas" w:hAnsi="Consolas"/>
          <w:color w:val="000000"/>
        </w:rPr>
        <w:t>().execute(query)</w:t>
      </w:r>
      <w:r>
        <w:rPr>
          <w:rFonts w:ascii="Consolas" w:hAnsi="Consolas"/>
          <w:color w:val="000000"/>
        </w:rPr>
        <w:br/>
        <w:t xml:space="preserve">                 </w:t>
      </w:r>
      <w:proofErr w:type="spellStart"/>
      <w:r>
        <w:rPr>
          <w:rFonts w:ascii="Consolas" w:hAnsi="Consolas"/>
          <w:color w:val="000000"/>
        </w:rPr>
        <w:t>conn.commit</w:t>
      </w:r>
      <w:proofErr w:type="spellEnd"/>
      <w:r>
        <w:rPr>
          <w:rFonts w:ascii="Consolas" w:hAnsi="Consolas"/>
          <w:color w:val="000000"/>
        </w:rPr>
        <w:t>()</w:t>
      </w:r>
      <w:r>
        <w:rPr>
          <w:rFonts w:ascii="Consolas" w:hAnsi="Consolas"/>
          <w:color w:val="000000"/>
        </w:rPr>
        <w:br/>
        <w:t xml:space="preserve">                 </w:t>
      </w:r>
      <w:r>
        <w:rPr>
          <w:rFonts w:ascii="Consolas" w:hAnsi="Consolas"/>
          <w:color w:val="000080"/>
        </w:rPr>
        <w:t>print</w:t>
      </w:r>
      <w:r>
        <w:rPr>
          <w:rFonts w:ascii="Consolas" w:hAnsi="Consolas"/>
          <w:color w:val="000000"/>
        </w:rPr>
        <w:t>(query)</w:t>
      </w:r>
      <w:r>
        <w:rPr>
          <w:rFonts w:ascii="Consolas" w:hAnsi="Consolas"/>
          <w:color w:val="000000"/>
        </w:rPr>
        <w:br/>
      </w:r>
      <w:r>
        <w:rPr>
          <w:rFonts w:ascii="Consolas" w:hAnsi="Consolas"/>
          <w:color w:val="000000"/>
        </w:rPr>
        <w:br/>
      </w:r>
      <w:r>
        <w:rPr>
          <w:rFonts w:ascii="Consolas" w:hAnsi="Consolas"/>
          <w:color w:val="000000"/>
        </w:rPr>
        <w:br/>
      </w:r>
      <w:r>
        <w:rPr>
          <w:rFonts w:ascii="Consolas" w:hAnsi="Consolas"/>
          <w:color w:val="000000"/>
        </w:rPr>
        <w:br/>
      </w:r>
      <w:r>
        <w:rPr>
          <w:rFonts w:ascii="Consolas" w:hAnsi="Consolas"/>
          <w:color w:val="000000"/>
        </w:rPr>
        <w:br/>
      </w:r>
      <w:proofErr w:type="spellStart"/>
      <w:r>
        <w:rPr>
          <w:rFonts w:ascii="Consolas" w:hAnsi="Consolas"/>
          <w:b/>
          <w:bCs/>
          <w:color w:val="000080"/>
        </w:rPr>
        <w:t>def</w:t>
      </w:r>
      <w:proofErr w:type="spellEnd"/>
      <w:r>
        <w:rPr>
          <w:rFonts w:ascii="Consolas" w:hAnsi="Consolas"/>
          <w:b/>
          <w:bCs/>
          <w:color w:val="000080"/>
        </w:rPr>
        <w:t xml:space="preserve"> </w:t>
      </w:r>
      <w:proofErr w:type="spellStart"/>
      <w:r>
        <w:rPr>
          <w:rFonts w:ascii="Consolas" w:hAnsi="Consolas"/>
          <w:color w:val="000000"/>
        </w:rPr>
        <w:t>generate_nonwords_phono</w:t>
      </w:r>
      <w:proofErr w:type="spellEnd"/>
      <w:r>
        <w:rPr>
          <w:rFonts w:ascii="Consolas" w:hAnsi="Consolas"/>
          <w:color w:val="000000"/>
        </w:rPr>
        <w:t xml:space="preserve">( id, </w:t>
      </w:r>
      <w:proofErr w:type="spellStart"/>
      <w:r>
        <w:rPr>
          <w:rFonts w:ascii="Consolas" w:hAnsi="Consolas"/>
          <w:color w:val="000000"/>
        </w:rPr>
        <w:t>phono_word</w:t>
      </w:r>
      <w:proofErr w:type="spellEnd"/>
      <w:r>
        <w:rPr>
          <w:rFonts w:ascii="Consolas" w:hAnsi="Consolas"/>
          <w:color w:val="000000"/>
        </w:rPr>
        <w:t xml:space="preserve">, </w:t>
      </w:r>
      <w:proofErr w:type="spellStart"/>
      <w:r>
        <w:rPr>
          <w:rFonts w:ascii="Consolas" w:hAnsi="Consolas"/>
          <w:color w:val="000000"/>
        </w:rPr>
        <w:t>db_conn</w:t>
      </w:r>
      <w:proofErr w:type="spellEnd"/>
      <w:r>
        <w:rPr>
          <w:rFonts w:ascii="Consolas" w:hAnsi="Consolas"/>
          <w:color w:val="000000"/>
        </w:rPr>
        <w:t>):</w:t>
      </w:r>
      <w:r>
        <w:rPr>
          <w:rFonts w:ascii="Consolas" w:hAnsi="Consolas"/>
          <w:color w:val="000000"/>
        </w:rPr>
        <w:br/>
        <w:t xml:space="preserve">    </w:t>
      </w:r>
      <w:r>
        <w:rPr>
          <w:rFonts w:ascii="Consolas" w:hAnsi="Consolas"/>
          <w:color w:val="000080"/>
        </w:rPr>
        <w:t>print</w:t>
      </w:r>
      <w:r>
        <w:rPr>
          <w:rFonts w:ascii="Consolas" w:hAnsi="Consolas"/>
          <w:color w:val="000000"/>
        </w:rPr>
        <w:t>(</w:t>
      </w:r>
      <w:r>
        <w:rPr>
          <w:rFonts w:ascii="Consolas" w:hAnsi="Consolas"/>
          <w:b/>
          <w:bCs/>
          <w:color w:val="008080"/>
        </w:rPr>
        <w:t xml:space="preserve">"*******************    </w:t>
      </w:r>
      <w:proofErr w:type="spellStart"/>
      <w:r>
        <w:rPr>
          <w:rFonts w:ascii="Consolas" w:hAnsi="Consolas"/>
          <w:b/>
          <w:bCs/>
          <w:color w:val="008080"/>
        </w:rPr>
        <w:t>Phonooooo</w:t>
      </w:r>
      <w:proofErr w:type="spellEnd"/>
      <w:r>
        <w:rPr>
          <w:rFonts w:ascii="Consolas" w:hAnsi="Consolas"/>
          <w:b/>
          <w:bCs/>
          <w:color w:val="008080"/>
        </w:rPr>
        <w:t xml:space="preserve">   ****************"</w:t>
      </w:r>
      <w:r>
        <w:rPr>
          <w:rFonts w:ascii="Consolas" w:hAnsi="Consolas"/>
          <w:color w:val="000000"/>
        </w:rPr>
        <w:t>)</w:t>
      </w:r>
      <w:r>
        <w:rPr>
          <w:rFonts w:ascii="Consolas" w:hAnsi="Consolas"/>
          <w:color w:val="000000"/>
        </w:rPr>
        <w:br/>
      </w:r>
      <w:r>
        <w:rPr>
          <w:rFonts w:ascii="Consolas" w:hAnsi="Consolas"/>
          <w:color w:val="000000"/>
        </w:rPr>
        <w:br/>
        <w:t xml:space="preserve">    </w:t>
      </w:r>
      <w:r>
        <w:rPr>
          <w:rFonts w:ascii="Consolas" w:hAnsi="Consolas"/>
          <w:color w:val="000080"/>
        </w:rPr>
        <w:t>print</w:t>
      </w:r>
      <w:r>
        <w:rPr>
          <w:rFonts w:ascii="Consolas" w:hAnsi="Consolas"/>
          <w:color w:val="000000"/>
        </w:rPr>
        <w:t>(</w:t>
      </w:r>
      <w:r>
        <w:rPr>
          <w:rFonts w:ascii="Consolas" w:hAnsi="Consolas"/>
          <w:b/>
          <w:bCs/>
          <w:color w:val="008080"/>
        </w:rPr>
        <w:t>"word"</w:t>
      </w:r>
      <w:r>
        <w:rPr>
          <w:rFonts w:ascii="Consolas" w:hAnsi="Consolas"/>
          <w:color w:val="000000"/>
        </w:rPr>
        <w:t xml:space="preserve">, </w:t>
      </w:r>
      <w:proofErr w:type="spellStart"/>
      <w:r>
        <w:rPr>
          <w:rFonts w:ascii="Consolas" w:hAnsi="Consolas"/>
          <w:color w:val="000000"/>
        </w:rPr>
        <w:t>phono_word</w:t>
      </w:r>
      <w:proofErr w:type="spellEnd"/>
      <w:r>
        <w:rPr>
          <w:rFonts w:ascii="Consolas" w:hAnsi="Consolas"/>
          <w:color w:val="000000"/>
        </w:rPr>
        <w:t>)</w:t>
      </w:r>
      <w:r>
        <w:rPr>
          <w:rFonts w:ascii="Consolas" w:hAnsi="Consolas"/>
          <w:color w:val="000000"/>
        </w:rPr>
        <w:br/>
        <w:t xml:space="preserve">    </w:t>
      </w:r>
      <w:proofErr w:type="spellStart"/>
      <w:r>
        <w:rPr>
          <w:rFonts w:ascii="Consolas" w:hAnsi="Consolas"/>
          <w:color w:val="000000"/>
        </w:rPr>
        <w:t>word_id</w:t>
      </w:r>
      <w:proofErr w:type="spellEnd"/>
      <w:r>
        <w:rPr>
          <w:rFonts w:ascii="Consolas" w:hAnsi="Consolas"/>
          <w:color w:val="000000"/>
        </w:rPr>
        <w:t xml:space="preserve"> = id</w:t>
      </w:r>
      <w:r>
        <w:rPr>
          <w:rFonts w:ascii="Consolas" w:hAnsi="Consolas"/>
          <w:color w:val="000000"/>
        </w:rPr>
        <w:br/>
        <w:t xml:space="preserve">    </w:t>
      </w:r>
      <w:r>
        <w:rPr>
          <w:rFonts w:ascii="Consolas" w:hAnsi="Consolas"/>
          <w:color w:val="000080"/>
        </w:rPr>
        <w:t>print</w:t>
      </w:r>
      <w:r>
        <w:rPr>
          <w:rFonts w:ascii="Consolas" w:hAnsi="Consolas"/>
          <w:color w:val="000000"/>
        </w:rPr>
        <w:t>(</w:t>
      </w:r>
      <w:r>
        <w:rPr>
          <w:rFonts w:ascii="Consolas" w:hAnsi="Consolas"/>
          <w:b/>
          <w:bCs/>
          <w:color w:val="008080"/>
        </w:rPr>
        <w:t>"length"</w:t>
      </w:r>
      <w:r>
        <w:rPr>
          <w:rFonts w:ascii="Consolas" w:hAnsi="Consolas"/>
          <w:color w:val="000000"/>
        </w:rPr>
        <w:t xml:space="preserve">, </w:t>
      </w:r>
      <w:proofErr w:type="spellStart"/>
      <w:r>
        <w:rPr>
          <w:rFonts w:ascii="Consolas" w:hAnsi="Consolas"/>
          <w:color w:val="000000"/>
        </w:rPr>
        <w:t>phono_word</w:t>
      </w:r>
      <w:proofErr w:type="spellEnd"/>
      <w:r>
        <w:rPr>
          <w:rFonts w:ascii="Consolas" w:hAnsi="Consolas"/>
          <w:color w:val="000000"/>
        </w:rPr>
        <w:t xml:space="preserve">, </w:t>
      </w:r>
      <w:proofErr w:type="spellStart"/>
      <w:r>
        <w:rPr>
          <w:rFonts w:ascii="Consolas" w:hAnsi="Consolas"/>
          <w:color w:val="000080"/>
        </w:rPr>
        <w:t>len</w:t>
      </w:r>
      <w:proofErr w:type="spellEnd"/>
      <w:r>
        <w:rPr>
          <w:rFonts w:ascii="Consolas" w:hAnsi="Consolas"/>
          <w:color w:val="000000"/>
        </w:rPr>
        <w:t>(</w:t>
      </w:r>
      <w:proofErr w:type="spellStart"/>
      <w:r>
        <w:rPr>
          <w:rFonts w:ascii="Consolas" w:hAnsi="Consolas"/>
          <w:color w:val="000000"/>
        </w:rPr>
        <w:t>phono_word</w:t>
      </w:r>
      <w:proofErr w:type="spellEnd"/>
      <w:r>
        <w:rPr>
          <w:rFonts w:ascii="Consolas" w:hAnsi="Consolas"/>
          <w:color w:val="000000"/>
        </w:rPr>
        <w:t xml:space="preserve">) - </w:t>
      </w:r>
      <w:r>
        <w:rPr>
          <w:rFonts w:ascii="Consolas" w:hAnsi="Consolas"/>
          <w:color w:val="0000FF"/>
        </w:rPr>
        <w:t>1</w:t>
      </w:r>
      <w:r>
        <w:rPr>
          <w:rFonts w:ascii="Consolas" w:hAnsi="Consolas"/>
          <w:color w:val="000000"/>
        </w:rPr>
        <w:t>)</w:t>
      </w:r>
      <w:r>
        <w:rPr>
          <w:rFonts w:ascii="Consolas" w:hAnsi="Consolas"/>
          <w:color w:val="000000"/>
        </w:rPr>
        <w:br/>
        <w:t xml:space="preserve">    conn = </w:t>
      </w:r>
      <w:proofErr w:type="spellStart"/>
      <w:r>
        <w:rPr>
          <w:rFonts w:ascii="Consolas" w:hAnsi="Consolas"/>
          <w:color w:val="000000"/>
        </w:rPr>
        <w:t>db_conn</w:t>
      </w:r>
      <w:proofErr w:type="spellEnd"/>
      <w:r>
        <w:rPr>
          <w:rFonts w:ascii="Consolas" w:hAnsi="Consolas"/>
          <w:color w:val="000000"/>
        </w:rPr>
        <w:br/>
        <w:t xml:space="preserve">    </w:t>
      </w:r>
      <w:proofErr w:type="spellStart"/>
      <w:r>
        <w:rPr>
          <w:rFonts w:ascii="Consolas" w:hAnsi="Consolas"/>
          <w:color w:val="000000"/>
        </w:rPr>
        <w:t>replace_index</w:t>
      </w:r>
      <w:proofErr w:type="spellEnd"/>
      <w:r>
        <w:rPr>
          <w:rFonts w:ascii="Consolas" w:hAnsi="Consolas"/>
          <w:color w:val="000000"/>
        </w:rPr>
        <w:t xml:space="preserve"> = </w:t>
      </w:r>
      <w:proofErr w:type="spellStart"/>
      <w:r>
        <w:rPr>
          <w:rFonts w:ascii="Consolas" w:hAnsi="Consolas"/>
          <w:color w:val="000000"/>
        </w:rPr>
        <w:t>random.randint</w:t>
      </w:r>
      <w:proofErr w:type="spellEnd"/>
      <w:r>
        <w:rPr>
          <w:rFonts w:ascii="Consolas" w:hAnsi="Consolas"/>
          <w:color w:val="000000"/>
        </w:rPr>
        <w:t>(</w:t>
      </w:r>
      <w:r>
        <w:rPr>
          <w:rFonts w:ascii="Consolas" w:hAnsi="Consolas"/>
          <w:color w:val="0000FF"/>
        </w:rPr>
        <w:t>2</w:t>
      </w:r>
      <w:r>
        <w:rPr>
          <w:rFonts w:ascii="Consolas" w:hAnsi="Consolas"/>
          <w:color w:val="000000"/>
        </w:rPr>
        <w:t xml:space="preserve">, </w:t>
      </w:r>
      <w:proofErr w:type="spellStart"/>
      <w:r>
        <w:rPr>
          <w:rFonts w:ascii="Consolas" w:hAnsi="Consolas"/>
          <w:color w:val="000080"/>
        </w:rPr>
        <w:t>len</w:t>
      </w:r>
      <w:proofErr w:type="spellEnd"/>
      <w:r>
        <w:rPr>
          <w:rFonts w:ascii="Consolas" w:hAnsi="Consolas"/>
          <w:color w:val="000000"/>
        </w:rPr>
        <w:t>(</w:t>
      </w:r>
      <w:proofErr w:type="spellStart"/>
      <w:r>
        <w:rPr>
          <w:rFonts w:ascii="Consolas" w:hAnsi="Consolas"/>
          <w:color w:val="000000"/>
        </w:rPr>
        <w:t>phono_word</w:t>
      </w:r>
      <w:proofErr w:type="spellEnd"/>
      <w:r>
        <w:rPr>
          <w:rFonts w:ascii="Consolas" w:hAnsi="Consolas"/>
          <w:color w:val="000000"/>
        </w:rPr>
        <w:t xml:space="preserve">) - </w:t>
      </w:r>
      <w:r>
        <w:rPr>
          <w:rFonts w:ascii="Consolas" w:hAnsi="Consolas"/>
          <w:color w:val="0000FF"/>
        </w:rPr>
        <w:t>1</w:t>
      </w:r>
      <w:r>
        <w:rPr>
          <w:rFonts w:ascii="Consolas" w:hAnsi="Consolas"/>
          <w:color w:val="000000"/>
        </w:rPr>
        <w:t>)</w:t>
      </w:r>
      <w:r>
        <w:rPr>
          <w:rFonts w:ascii="Consolas" w:hAnsi="Consolas"/>
          <w:color w:val="000000"/>
        </w:rPr>
        <w:br/>
        <w:t xml:space="preserve">    </w:t>
      </w:r>
      <w:proofErr w:type="spellStart"/>
      <w:r>
        <w:rPr>
          <w:rFonts w:ascii="Consolas" w:hAnsi="Consolas"/>
          <w:color w:val="808080"/>
        </w:rPr>
        <w:t>word_list</w:t>
      </w:r>
      <w:proofErr w:type="spellEnd"/>
      <w:r>
        <w:rPr>
          <w:rFonts w:ascii="Consolas" w:hAnsi="Consolas"/>
          <w:color w:val="808080"/>
        </w:rPr>
        <w:t xml:space="preserve"> </w:t>
      </w:r>
      <w:r>
        <w:rPr>
          <w:rFonts w:ascii="Consolas" w:hAnsi="Consolas"/>
          <w:color w:val="000000"/>
        </w:rPr>
        <w:t>= []</w:t>
      </w:r>
      <w:r>
        <w:rPr>
          <w:rFonts w:ascii="Consolas" w:hAnsi="Consolas"/>
          <w:color w:val="000000"/>
        </w:rPr>
        <w:br/>
        <w:t xml:space="preserve">    </w:t>
      </w:r>
      <w:proofErr w:type="spellStart"/>
      <w:r>
        <w:rPr>
          <w:rFonts w:ascii="Consolas" w:hAnsi="Consolas"/>
          <w:color w:val="000000"/>
        </w:rPr>
        <w:t>word_list</w:t>
      </w:r>
      <w:proofErr w:type="spellEnd"/>
      <w:r>
        <w:rPr>
          <w:rFonts w:ascii="Consolas" w:hAnsi="Consolas"/>
          <w:color w:val="000000"/>
        </w:rPr>
        <w:t xml:space="preserve"> = </w:t>
      </w:r>
      <w:proofErr w:type="spellStart"/>
      <w:r>
        <w:rPr>
          <w:rFonts w:ascii="Consolas" w:hAnsi="Consolas"/>
          <w:color w:val="000000"/>
        </w:rPr>
        <w:t>phono_word</w:t>
      </w:r>
      <w:proofErr w:type="spellEnd"/>
      <w:r>
        <w:rPr>
          <w:rFonts w:ascii="Consolas" w:hAnsi="Consolas"/>
          <w:color w:val="000000"/>
        </w:rPr>
        <w:br/>
        <w:t xml:space="preserve">    prefix = </w:t>
      </w:r>
      <w:proofErr w:type="spellStart"/>
      <w:r>
        <w:rPr>
          <w:rFonts w:ascii="Consolas" w:hAnsi="Consolas"/>
          <w:color w:val="000000"/>
        </w:rPr>
        <w:t>word_list</w:t>
      </w:r>
      <w:proofErr w:type="spellEnd"/>
      <w:r>
        <w:rPr>
          <w:rFonts w:ascii="Consolas" w:hAnsi="Consolas"/>
          <w:color w:val="000000"/>
        </w:rPr>
        <w:t>[</w:t>
      </w:r>
      <w:r>
        <w:rPr>
          <w:rFonts w:ascii="Consolas" w:hAnsi="Consolas"/>
          <w:color w:val="0000FF"/>
        </w:rPr>
        <w:t>0</w:t>
      </w:r>
      <w:r>
        <w:rPr>
          <w:rFonts w:ascii="Consolas" w:hAnsi="Consolas"/>
          <w:color w:val="000000"/>
        </w:rPr>
        <w:t>:replace_index]</w:t>
      </w:r>
      <w:r>
        <w:rPr>
          <w:rFonts w:ascii="Consolas" w:hAnsi="Consolas"/>
          <w:color w:val="000000"/>
        </w:rPr>
        <w:br/>
        <w:t xml:space="preserve">    postfix = </w:t>
      </w:r>
      <w:proofErr w:type="spellStart"/>
      <w:r>
        <w:rPr>
          <w:rFonts w:ascii="Consolas" w:hAnsi="Consolas"/>
          <w:color w:val="000000"/>
        </w:rPr>
        <w:t>word_list</w:t>
      </w:r>
      <w:proofErr w:type="spellEnd"/>
      <w:r>
        <w:rPr>
          <w:rFonts w:ascii="Consolas" w:hAnsi="Consolas"/>
          <w:color w:val="000000"/>
        </w:rPr>
        <w:t>[</w:t>
      </w:r>
      <w:proofErr w:type="spellStart"/>
      <w:r>
        <w:rPr>
          <w:rFonts w:ascii="Consolas" w:hAnsi="Consolas"/>
          <w:color w:val="000000"/>
        </w:rPr>
        <w:t>replace_index</w:t>
      </w:r>
      <w:proofErr w:type="spellEnd"/>
      <w:r>
        <w:rPr>
          <w:rFonts w:ascii="Consolas" w:hAnsi="Consolas"/>
          <w:color w:val="000000"/>
        </w:rPr>
        <w:t xml:space="preserve"> + </w:t>
      </w:r>
      <w:r>
        <w:rPr>
          <w:rFonts w:ascii="Consolas" w:hAnsi="Consolas"/>
          <w:color w:val="0000FF"/>
        </w:rPr>
        <w:t>1</w:t>
      </w:r>
      <w:r>
        <w:rPr>
          <w:rFonts w:ascii="Consolas" w:hAnsi="Consolas"/>
          <w:color w:val="000000"/>
        </w:rPr>
        <w:t>::]</w:t>
      </w:r>
      <w:r>
        <w:rPr>
          <w:rFonts w:ascii="Consolas" w:hAnsi="Consolas"/>
          <w:color w:val="000000"/>
        </w:rPr>
        <w:br/>
        <w:t xml:space="preserve">    </w:t>
      </w:r>
      <w:proofErr w:type="spellStart"/>
      <w:r>
        <w:rPr>
          <w:rFonts w:ascii="Consolas" w:hAnsi="Consolas"/>
          <w:color w:val="000000"/>
        </w:rPr>
        <w:t>replace_char</w:t>
      </w:r>
      <w:proofErr w:type="spellEnd"/>
      <w:r>
        <w:rPr>
          <w:rFonts w:ascii="Consolas" w:hAnsi="Consolas"/>
          <w:color w:val="000000"/>
        </w:rPr>
        <w:t xml:space="preserve"> = </w:t>
      </w:r>
      <w:proofErr w:type="spellStart"/>
      <w:r>
        <w:rPr>
          <w:rFonts w:ascii="Consolas" w:hAnsi="Consolas"/>
          <w:color w:val="000000"/>
        </w:rPr>
        <w:t>word_list</w:t>
      </w:r>
      <w:proofErr w:type="spellEnd"/>
      <w:r>
        <w:rPr>
          <w:rFonts w:ascii="Consolas" w:hAnsi="Consolas"/>
          <w:color w:val="000000"/>
        </w:rPr>
        <w:t>[</w:t>
      </w:r>
      <w:proofErr w:type="spellStart"/>
      <w:r>
        <w:rPr>
          <w:rFonts w:ascii="Consolas" w:hAnsi="Consolas"/>
          <w:color w:val="000000"/>
        </w:rPr>
        <w:t>replace_index</w:t>
      </w:r>
      <w:proofErr w:type="spellEnd"/>
      <w:r>
        <w:rPr>
          <w:rFonts w:ascii="Consolas" w:hAnsi="Consolas"/>
          <w:color w:val="000000"/>
        </w:rPr>
        <w:t>]</w:t>
      </w:r>
      <w:r>
        <w:rPr>
          <w:rFonts w:ascii="Consolas" w:hAnsi="Consolas"/>
          <w:color w:val="000000"/>
        </w:rPr>
        <w:br/>
      </w:r>
      <w:r>
        <w:rPr>
          <w:rFonts w:ascii="Consolas" w:hAnsi="Consolas"/>
          <w:color w:val="000000"/>
        </w:rPr>
        <w:br/>
        <w:t xml:space="preserve">    </w:t>
      </w:r>
      <w:proofErr w:type="spellStart"/>
      <w:r>
        <w:rPr>
          <w:rFonts w:ascii="Consolas" w:hAnsi="Consolas"/>
          <w:color w:val="808080"/>
        </w:rPr>
        <w:t>phono_list</w:t>
      </w:r>
      <w:proofErr w:type="spellEnd"/>
      <w:r>
        <w:rPr>
          <w:rFonts w:ascii="Consolas" w:hAnsi="Consolas"/>
          <w:color w:val="808080"/>
        </w:rPr>
        <w:t xml:space="preserve"> </w:t>
      </w:r>
      <w:r>
        <w:rPr>
          <w:rFonts w:ascii="Consolas" w:hAnsi="Consolas"/>
          <w:color w:val="000000"/>
        </w:rPr>
        <w:t>= []</w:t>
      </w:r>
      <w:r>
        <w:rPr>
          <w:rFonts w:ascii="Consolas" w:hAnsi="Consolas"/>
          <w:color w:val="000000"/>
        </w:rPr>
        <w:br/>
        <w:t xml:space="preserve">    </w:t>
      </w:r>
      <w:proofErr w:type="spellStart"/>
      <w:r>
        <w:rPr>
          <w:rFonts w:ascii="Consolas" w:hAnsi="Consolas"/>
          <w:color w:val="808080"/>
        </w:rPr>
        <w:t>phono_list</w:t>
      </w:r>
      <w:proofErr w:type="spellEnd"/>
      <w:r>
        <w:rPr>
          <w:rFonts w:ascii="Consolas" w:hAnsi="Consolas"/>
          <w:color w:val="808080"/>
        </w:rPr>
        <w:t xml:space="preserve"> </w:t>
      </w:r>
      <w:r>
        <w:rPr>
          <w:rFonts w:ascii="Consolas" w:hAnsi="Consolas"/>
          <w:color w:val="000000"/>
        </w:rPr>
        <w:t xml:space="preserve">= </w:t>
      </w:r>
      <w:proofErr w:type="spellStart"/>
      <w:r>
        <w:rPr>
          <w:rFonts w:ascii="Consolas" w:hAnsi="Consolas"/>
          <w:color w:val="000000"/>
        </w:rPr>
        <w:t>getPhonoList</w:t>
      </w:r>
      <w:proofErr w:type="spellEnd"/>
      <w:r>
        <w:rPr>
          <w:rFonts w:ascii="Consolas" w:hAnsi="Consolas"/>
          <w:color w:val="000000"/>
        </w:rPr>
        <w:t>(</w:t>
      </w:r>
      <w:proofErr w:type="spellStart"/>
      <w:r>
        <w:rPr>
          <w:rFonts w:ascii="Consolas" w:hAnsi="Consolas"/>
          <w:color w:val="000000"/>
        </w:rPr>
        <w:t>replace_char</w:t>
      </w:r>
      <w:proofErr w:type="spellEnd"/>
      <w:r>
        <w:rPr>
          <w:rFonts w:ascii="Consolas" w:hAnsi="Consolas"/>
          <w:color w:val="000000"/>
        </w:rPr>
        <w:t>)</w:t>
      </w:r>
      <w:r>
        <w:rPr>
          <w:rFonts w:ascii="Consolas" w:hAnsi="Consolas"/>
          <w:color w:val="000000"/>
        </w:rPr>
        <w:br/>
        <w:t xml:space="preserve">    </w:t>
      </w:r>
      <w:proofErr w:type="spellStart"/>
      <w:r>
        <w:rPr>
          <w:rFonts w:ascii="Consolas" w:hAnsi="Consolas"/>
          <w:color w:val="000000"/>
        </w:rPr>
        <w:t>phono_list</w:t>
      </w:r>
      <w:proofErr w:type="spellEnd"/>
      <w:r>
        <w:rPr>
          <w:rFonts w:ascii="Consolas" w:hAnsi="Consolas"/>
          <w:color w:val="000000"/>
        </w:rPr>
        <w:t xml:space="preserve"> = </w:t>
      </w:r>
      <w:proofErr w:type="spellStart"/>
      <w:r>
        <w:rPr>
          <w:rFonts w:ascii="Consolas" w:hAnsi="Consolas"/>
          <w:color w:val="000000"/>
        </w:rPr>
        <w:t>getPhonoList</w:t>
      </w:r>
      <w:proofErr w:type="spellEnd"/>
      <w:r>
        <w:rPr>
          <w:rFonts w:ascii="Consolas" w:hAnsi="Consolas"/>
          <w:color w:val="000000"/>
        </w:rPr>
        <w:t>(</w:t>
      </w:r>
      <w:proofErr w:type="spellStart"/>
      <w:r>
        <w:rPr>
          <w:rFonts w:ascii="Consolas" w:hAnsi="Consolas"/>
          <w:color w:val="000000"/>
        </w:rPr>
        <w:t>replace_char</w:t>
      </w:r>
      <w:proofErr w:type="spellEnd"/>
      <w:r>
        <w:rPr>
          <w:rFonts w:ascii="Consolas" w:hAnsi="Consolas"/>
          <w:color w:val="000000"/>
        </w:rPr>
        <w:t>)</w:t>
      </w:r>
      <w:r>
        <w:rPr>
          <w:rFonts w:ascii="Consolas" w:hAnsi="Consolas"/>
          <w:color w:val="000000"/>
        </w:rPr>
        <w:br/>
      </w:r>
      <w:r>
        <w:rPr>
          <w:rFonts w:ascii="Consolas" w:hAnsi="Consolas"/>
          <w:color w:val="000000"/>
        </w:rPr>
        <w:br/>
        <w:t xml:space="preserve">    </w:t>
      </w:r>
      <w:r>
        <w:rPr>
          <w:rFonts w:ascii="Consolas" w:hAnsi="Consolas"/>
          <w:b/>
          <w:bCs/>
          <w:color w:val="000080"/>
        </w:rPr>
        <w:t xml:space="preserve">if not </w:t>
      </w:r>
      <w:proofErr w:type="spellStart"/>
      <w:r>
        <w:rPr>
          <w:rFonts w:ascii="Consolas" w:hAnsi="Consolas"/>
          <w:color w:val="000000"/>
        </w:rPr>
        <w:t>phono_list</w:t>
      </w:r>
      <w:proofErr w:type="spellEnd"/>
      <w:r>
        <w:rPr>
          <w:rFonts w:ascii="Consolas" w:hAnsi="Consolas"/>
          <w:color w:val="000000"/>
        </w:rPr>
        <w:t>:</w:t>
      </w:r>
      <w:r>
        <w:rPr>
          <w:rFonts w:ascii="Consolas" w:hAnsi="Consolas"/>
          <w:color w:val="000000"/>
        </w:rPr>
        <w:br/>
        <w:t xml:space="preserve">        </w:t>
      </w:r>
      <w:r>
        <w:rPr>
          <w:rFonts w:ascii="Consolas" w:hAnsi="Consolas"/>
          <w:color w:val="000080"/>
        </w:rPr>
        <w:t>print</w:t>
      </w:r>
      <w:r>
        <w:rPr>
          <w:rFonts w:ascii="Consolas" w:hAnsi="Consolas"/>
          <w:color w:val="000000"/>
        </w:rPr>
        <w:t>(</w:t>
      </w:r>
      <w:r>
        <w:rPr>
          <w:rFonts w:ascii="Consolas" w:hAnsi="Consolas"/>
          <w:b/>
          <w:bCs/>
          <w:color w:val="008080"/>
        </w:rPr>
        <w:t>"list is empty"</w:t>
      </w:r>
      <w:r>
        <w:rPr>
          <w:rFonts w:ascii="Consolas" w:hAnsi="Consolas"/>
          <w:color w:val="000000"/>
        </w:rPr>
        <w:t>)</w:t>
      </w:r>
      <w:r>
        <w:rPr>
          <w:rFonts w:ascii="Consolas" w:hAnsi="Consolas"/>
          <w:color w:val="000000"/>
        </w:rPr>
        <w:br/>
        <w:t xml:space="preserve">    </w:t>
      </w:r>
      <w:r>
        <w:rPr>
          <w:rFonts w:ascii="Consolas" w:hAnsi="Consolas"/>
          <w:b/>
          <w:bCs/>
          <w:color w:val="000080"/>
        </w:rPr>
        <w:t>else</w:t>
      </w:r>
      <w:r>
        <w:rPr>
          <w:rFonts w:ascii="Consolas" w:hAnsi="Consolas"/>
          <w:color w:val="000000"/>
        </w:rPr>
        <w:t>:</w:t>
      </w:r>
      <w:r>
        <w:rPr>
          <w:rFonts w:ascii="Consolas" w:hAnsi="Consolas"/>
          <w:color w:val="000000"/>
        </w:rPr>
        <w:br/>
        <w:t xml:space="preserve">        </w:t>
      </w:r>
      <w:r>
        <w:rPr>
          <w:rFonts w:ascii="Consolas" w:hAnsi="Consolas"/>
          <w:b/>
          <w:bCs/>
          <w:color w:val="000080"/>
        </w:rPr>
        <w:t xml:space="preserve">for </w:t>
      </w:r>
      <w:proofErr w:type="spellStart"/>
      <w:r>
        <w:rPr>
          <w:rFonts w:ascii="Consolas" w:hAnsi="Consolas"/>
          <w:color w:val="000000"/>
        </w:rPr>
        <w:t>phone_char</w:t>
      </w:r>
      <w:proofErr w:type="spellEnd"/>
      <w:r>
        <w:rPr>
          <w:rFonts w:ascii="Consolas" w:hAnsi="Consolas"/>
          <w:color w:val="000000"/>
        </w:rPr>
        <w:t xml:space="preserve"> </w:t>
      </w:r>
      <w:r>
        <w:rPr>
          <w:rFonts w:ascii="Consolas" w:hAnsi="Consolas"/>
          <w:b/>
          <w:bCs/>
          <w:color w:val="000080"/>
        </w:rPr>
        <w:t xml:space="preserve">in </w:t>
      </w:r>
      <w:proofErr w:type="spellStart"/>
      <w:r>
        <w:rPr>
          <w:rFonts w:ascii="Consolas" w:hAnsi="Consolas"/>
          <w:color w:val="000000"/>
        </w:rPr>
        <w:t>phono_list</w:t>
      </w:r>
      <w:proofErr w:type="spellEnd"/>
      <w:r>
        <w:rPr>
          <w:rFonts w:ascii="Consolas" w:hAnsi="Consolas"/>
          <w:color w:val="000000"/>
        </w:rPr>
        <w:t>:</w:t>
      </w:r>
      <w:r>
        <w:rPr>
          <w:rFonts w:ascii="Consolas" w:hAnsi="Consolas"/>
          <w:color w:val="000000"/>
        </w:rPr>
        <w:br/>
        <w:t xml:space="preserve">            </w:t>
      </w:r>
      <w:r>
        <w:rPr>
          <w:rFonts w:ascii="Consolas" w:hAnsi="Consolas"/>
          <w:b/>
          <w:bCs/>
          <w:color w:val="000080"/>
        </w:rPr>
        <w:t xml:space="preserve">if </w:t>
      </w:r>
      <w:proofErr w:type="spellStart"/>
      <w:r>
        <w:rPr>
          <w:rFonts w:ascii="Consolas" w:hAnsi="Consolas"/>
          <w:color w:val="000000"/>
        </w:rPr>
        <w:t>phone_char</w:t>
      </w:r>
      <w:proofErr w:type="spellEnd"/>
      <w:r>
        <w:rPr>
          <w:rFonts w:ascii="Consolas" w:hAnsi="Consolas"/>
          <w:color w:val="000000"/>
        </w:rPr>
        <w:t xml:space="preserve"> != </w:t>
      </w:r>
      <w:proofErr w:type="spellStart"/>
      <w:r>
        <w:rPr>
          <w:rFonts w:ascii="Consolas" w:hAnsi="Consolas"/>
          <w:color w:val="000000"/>
        </w:rPr>
        <w:t>replace_char</w:t>
      </w:r>
      <w:proofErr w:type="spellEnd"/>
      <w:r>
        <w:rPr>
          <w:rFonts w:ascii="Consolas" w:hAnsi="Consolas"/>
          <w:color w:val="000000"/>
        </w:rPr>
        <w:t>:</w:t>
      </w:r>
      <w:r>
        <w:rPr>
          <w:rFonts w:ascii="Consolas" w:hAnsi="Consolas"/>
          <w:color w:val="000000"/>
        </w:rPr>
        <w:br/>
        <w:t xml:space="preserve">                </w:t>
      </w:r>
      <w:proofErr w:type="spellStart"/>
      <w:r>
        <w:rPr>
          <w:rFonts w:ascii="Consolas" w:hAnsi="Consolas"/>
          <w:color w:val="808080"/>
        </w:rPr>
        <w:t>new_word_list</w:t>
      </w:r>
      <w:proofErr w:type="spellEnd"/>
      <w:r>
        <w:rPr>
          <w:rFonts w:ascii="Consolas" w:hAnsi="Consolas"/>
          <w:color w:val="808080"/>
        </w:rPr>
        <w:t xml:space="preserve"> </w:t>
      </w:r>
      <w:r>
        <w:rPr>
          <w:rFonts w:ascii="Consolas" w:hAnsi="Consolas"/>
          <w:color w:val="000000"/>
        </w:rPr>
        <w:t>= []</w:t>
      </w:r>
      <w:r>
        <w:rPr>
          <w:rFonts w:ascii="Consolas" w:hAnsi="Consolas"/>
          <w:color w:val="000000"/>
        </w:rPr>
        <w:br/>
        <w:t xml:space="preserve">                </w:t>
      </w:r>
      <w:proofErr w:type="spellStart"/>
      <w:r>
        <w:rPr>
          <w:rFonts w:ascii="Consolas" w:hAnsi="Consolas"/>
          <w:color w:val="000000"/>
        </w:rPr>
        <w:t>new_word</w:t>
      </w:r>
      <w:proofErr w:type="spellEnd"/>
      <w:r>
        <w:rPr>
          <w:rFonts w:ascii="Consolas" w:hAnsi="Consolas"/>
          <w:color w:val="000000"/>
        </w:rPr>
        <w:t xml:space="preserve"> = prefix + </w:t>
      </w:r>
      <w:proofErr w:type="spellStart"/>
      <w:r>
        <w:rPr>
          <w:rFonts w:ascii="Consolas" w:hAnsi="Consolas"/>
          <w:color w:val="000000"/>
        </w:rPr>
        <w:t>phone_char</w:t>
      </w:r>
      <w:proofErr w:type="spellEnd"/>
      <w:r>
        <w:rPr>
          <w:rFonts w:ascii="Consolas" w:hAnsi="Consolas"/>
          <w:color w:val="000000"/>
        </w:rPr>
        <w:t xml:space="preserve"> + postfix</w:t>
      </w:r>
      <w:r>
        <w:rPr>
          <w:rFonts w:ascii="Consolas" w:hAnsi="Consolas"/>
          <w:color w:val="000000"/>
        </w:rPr>
        <w:br/>
        <w:t xml:space="preserve">                query = </w:t>
      </w:r>
      <w:proofErr w:type="spellStart"/>
      <w:r>
        <w:rPr>
          <w:rFonts w:ascii="Consolas" w:hAnsi="Consolas"/>
          <w:b/>
          <w:bCs/>
          <w:color w:val="008080"/>
        </w:rPr>
        <w:t>f"INSERT</w:t>
      </w:r>
      <w:proofErr w:type="spellEnd"/>
      <w:r>
        <w:rPr>
          <w:rFonts w:ascii="Consolas" w:hAnsi="Consolas"/>
          <w:b/>
          <w:bCs/>
          <w:color w:val="008080"/>
        </w:rPr>
        <w:t xml:space="preserve"> INTO </w:t>
      </w:r>
      <w:proofErr w:type="spellStart"/>
      <w:r>
        <w:rPr>
          <w:rFonts w:ascii="Consolas" w:hAnsi="Consolas"/>
          <w:b/>
          <w:bCs/>
          <w:color w:val="008080"/>
        </w:rPr>
        <w:t>lrt_nonwords</w:t>
      </w:r>
      <w:proofErr w:type="spellEnd"/>
      <w:r>
        <w:rPr>
          <w:rFonts w:ascii="Consolas" w:hAnsi="Consolas"/>
          <w:b/>
          <w:bCs/>
          <w:color w:val="008080"/>
        </w:rPr>
        <w:t xml:space="preserve"> (</w:t>
      </w:r>
      <w:proofErr w:type="spellStart"/>
      <w:r>
        <w:rPr>
          <w:rFonts w:ascii="Consolas" w:hAnsi="Consolas"/>
          <w:b/>
          <w:bCs/>
          <w:color w:val="008080"/>
        </w:rPr>
        <w:t>word_id</w:t>
      </w:r>
      <w:proofErr w:type="spellEnd"/>
      <w:r>
        <w:rPr>
          <w:rFonts w:ascii="Consolas" w:hAnsi="Consolas"/>
          <w:b/>
          <w:bCs/>
          <w:color w:val="008080"/>
        </w:rPr>
        <w:t xml:space="preserve">, </w:t>
      </w:r>
      <w:proofErr w:type="spellStart"/>
      <w:r>
        <w:rPr>
          <w:rFonts w:ascii="Consolas" w:hAnsi="Consolas"/>
          <w:b/>
          <w:bCs/>
          <w:color w:val="008080"/>
        </w:rPr>
        <w:t>non_word</w:t>
      </w:r>
      <w:proofErr w:type="spellEnd"/>
      <w:r>
        <w:rPr>
          <w:rFonts w:ascii="Consolas" w:hAnsi="Consolas"/>
          <w:b/>
          <w:bCs/>
          <w:color w:val="008080"/>
        </w:rPr>
        <w:t xml:space="preserve">, type, </w:t>
      </w:r>
      <w:proofErr w:type="spellStart"/>
      <w:r>
        <w:rPr>
          <w:rFonts w:ascii="Consolas" w:hAnsi="Consolas"/>
          <w:b/>
          <w:bCs/>
          <w:color w:val="008080"/>
        </w:rPr>
        <w:t>replace_char_index</w:t>
      </w:r>
      <w:proofErr w:type="spellEnd"/>
      <w:r>
        <w:rPr>
          <w:rFonts w:ascii="Consolas" w:hAnsi="Consolas"/>
          <w:b/>
          <w:bCs/>
          <w:color w:val="008080"/>
        </w:rPr>
        <w:t xml:space="preserve">, </w:t>
      </w:r>
      <w:proofErr w:type="spellStart"/>
      <w:r>
        <w:rPr>
          <w:rFonts w:ascii="Consolas" w:hAnsi="Consolas"/>
          <w:b/>
          <w:bCs/>
          <w:color w:val="008080"/>
        </w:rPr>
        <w:t>replaced_char</w:t>
      </w:r>
      <w:proofErr w:type="spellEnd"/>
      <w:r>
        <w:rPr>
          <w:rFonts w:ascii="Consolas" w:hAnsi="Consolas"/>
          <w:b/>
          <w:bCs/>
          <w:color w:val="008080"/>
        </w:rPr>
        <w:t xml:space="preserve">, </w:t>
      </w:r>
      <w:proofErr w:type="spellStart"/>
      <w:r>
        <w:rPr>
          <w:rFonts w:ascii="Consolas" w:hAnsi="Consolas"/>
          <w:b/>
          <w:bCs/>
          <w:color w:val="008080"/>
        </w:rPr>
        <w:t>prefix,ORIGINAL_CHAR</w:t>
      </w:r>
      <w:proofErr w:type="spellEnd"/>
      <w:r>
        <w:rPr>
          <w:rFonts w:ascii="Consolas" w:hAnsi="Consolas"/>
          <w:b/>
          <w:bCs/>
          <w:color w:val="008080"/>
        </w:rPr>
        <w:t>, postfix) VALUES('</w:t>
      </w:r>
      <w:r>
        <w:rPr>
          <w:rFonts w:ascii="Consolas" w:hAnsi="Consolas"/>
          <w:b/>
          <w:bCs/>
          <w:color w:val="000080"/>
        </w:rPr>
        <w:t>{</w:t>
      </w:r>
      <w:proofErr w:type="spellStart"/>
      <w:r>
        <w:rPr>
          <w:rFonts w:ascii="Consolas" w:hAnsi="Consolas"/>
          <w:color w:val="000000"/>
        </w:rPr>
        <w:t>word_id</w:t>
      </w:r>
      <w:proofErr w:type="spellEnd"/>
      <w:r>
        <w:rPr>
          <w:rFonts w:ascii="Consolas" w:hAnsi="Consolas"/>
          <w:b/>
          <w:bCs/>
          <w:color w:val="000080"/>
        </w:rPr>
        <w:t>}</w:t>
      </w:r>
      <w:r>
        <w:rPr>
          <w:rFonts w:ascii="Consolas" w:hAnsi="Consolas"/>
          <w:b/>
          <w:bCs/>
          <w:color w:val="008080"/>
        </w:rPr>
        <w:t>','</w:t>
      </w:r>
      <w:r>
        <w:rPr>
          <w:rFonts w:ascii="Consolas" w:hAnsi="Consolas"/>
          <w:b/>
          <w:bCs/>
          <w:color w:val="000080"/>
        </w:rPr>
        <w:t>{</w:t>
      </w:r>
      <w:proofErr w:type="spellStart"/>
      <w:r>
        <w:rPr>
          <w:rFonts w:ascii="Consolas" w:hAnsi="Consolas"/>
          <w:color w:val="000000"/>
        </w:rPr>
        <w:t>new_word</w:t>
      </w:r>
      <w:proofErr w:type="spellEnd"/>
      <w:r>
        <w:rPr>
          <w:rFonts w:ascii="Consolas" w:hAnsi="Consolas"/>
          <w:b/>
          <w:bCs/>
          <w:color w:val="000080"/>
        </w:rPr>
        <w:t>}</w:t>
      </w:r>
      <w:r>
        <w:rPr>
          <w:rFonts w:ascii="Consolas" w:hAnsi="Consolas"/>
          <w:b/>
          <w:bCs/>
          <w:color w:val="008080"/>
        </w:rPr>
        <w:t>', 2,</w:t>
      </w:r>
      <w:r>
        <w:rPr>
          <w:rFonts w:ascii="Consolas" w:hAnsi="Consolas"/>
          <w:b/>
          <w:bCs/>
          <w:color w:val="000080"/>
        </w:rPr>
        <w:t>{</w:t>
      </w:r>
      <w:r>
        <w:rPr>
          <w:rFonts w:ascii="Consolas" w:hAnsi="Consolas"/>
          <w:color w:val="000000"/>
        </w:rPr>
        <w:t>replace_index</w:t>
      </w:r>
      <w:r>
        <w:rPr>
          <w:rFonts w:ascii="Consolas" w:hAnsi="Consolas"/>
          <w:b/>
          <w:bCs/>
          <w:color w:val="000080"/>
        </w:rPr>
        <w:t>}</w:t>
      </w:r>
      <w:r>
        <w:rPr>
          <w:rFonts w:ascii="Consolas" w:hAnsi="Consolas"/>
          <w:b/>
          <w:bCs/>
          <w:color w:val="008080"/>
        </w:rPr>
        <w:t>,'</w:t>
      </w:r>
      <w:r>
        <w:rPr>
          <w:rFonts w:ascii="Consolas" w:hAnsi="Consolas"/>
          <w:b/>
          <w:bCs/>
          <w:color w:val="000080"/>
        </w:rPr>
        <w:t>{</w:t>
      </w:r>
      <w:r>
        <w:rPr>
          <w:rFonts w:ascii="Consolas" w:hAnsi="Consolas"/>
          <w:color w:val="000000"/>
        </w:rPr>
        <w:t>phone_char</w:t>
      </w:r>
      <w:r>
        <w:rPr>
          <w:rFonts w:ascii="Consolas" w:hAnsi="Consolas"/>
          <w:b/>
          <w:bCs/>
          <w:color w:val="000080"/>
        </w:rPr>
        <w:t>}</w:t>
      </w:r>
      <w:r>
        <w:rPr>
          <w:rFonts w:ascii="Consolas" w:hAnsi="Consolas"/>
          <w:b/>
          <w:bCs/>
          <w:color w:val="008080"/>
        </w:rPr>
        <w:t>','</w:t>
      </w:r>
      <w:r>
        <w:rPr>
          <w:rFonts w:ascii="Consolas" w:hAnsi="Consolas"/>
          <w:b/>
          <w:bCs/>
          <w:color w:val="000080"/>
        </w:rPr>
        <w:t>{</w:t>
      </w:r>
      <w:r>
        <w:rPr>
          <w:rFonts w:ascii="Consolas" w:hAnsi="Consolas"/>
          <w:color w:val="000000"/>
        </w:rPr>
        <w:t>prefix</w:t>
      </w:r>
      <w:r>
        <w:rPr>
          <w:rFonts w:ascii="Consolas" w:hAnsi="Consolas"/>
          <w:b/>
          <w:bCs/>
          <w:color w:val="000080"/>
        </w:rPr>
        <w:t>}</w:t>
      </w:r>
      <w:r>
        <w:rPr>
          <w:rFonts w:ascii="Consolas" w:hAnsi="Consolas"/>
          <w:b/>
          <w:bCs/>
          <w:color w:val="008080"/>
        </w:rPr>
        <w:t>','</w:t>
      </w:r>
      <w:r>
        <w:rPr>
          <w:rFonts w:ascii="Consolas" w:hAnsi="Consolas"/>
          <w:b/>
          <w:bCs/>
          <w:color w:val="000080"/>
        </w:rPr>
        <w:t>{</w:t>
      </w:r>
      <w:r>
        <w:rPr>
          <w:rFonts w:ascii="Consolas" w:hAnsi="Consolas"/>
          <w:color w:val="000000"/>
        </w:rPr>
        <w:t>replace_char</w:t>
      </w:r>
      <w:r>
        <w:rPr>
          <w:rFonts w:ascii="Consolas" w:hAnsi="Consolas"/>
          <w:b/>
          <w:bCs/>
          <w:color w:val="000080"/>
        </w:rPr>
        <w:t>}</w:t>
      </w:r>
      <w:r>
        <w:rPr>
          <w:rFonts w:ascii="Consolas" w:hAnsi="Consolas"/>
          <w:b/>
          <w:bCs/>
          <w:color w:val="008080"/>
        </w:rPr>
        <w:t>','</w:t>
      </w:r>
      <w:r>
        <w:rPr>
          <w:rFonts w:ascii="Consolas" w:hAnsi="Consolas"/>
          <w:b/>
          <w:bCs/>
          <w:color w:val="000080"/>
        </w:rPr>
        <w:t>{</w:t>
      </w:r>
      <w:r>
        <w:rPr>
          <w:rFonts w:ascii="Consolas" w:hAnsi="Consolas"/>
          <w:color w:val="000000"/>
        </w:rPr>
        <w:t>postfix</w:t>
      </w:r>
      <w:r>
        <w:rPr>
          <w:rFonts w:ascii="Consolas" w:hAnsi="Consolas"/>
          <w:b/>
          <w:bCs/>
          <w:color w:val="000080"/>
        </w:rPr>
        <w:t>}</w:t>
      </w:r>
      <w:r>
        <w:rPr>
          <w:rFonts w:ascii="Consolas" w:hAnsi="Consolas"/>
          <w:b/>
          <w:bCs/>
          <w:color w:val="008080"/>
        </w:rPr>
        <w:t>')"</w:t>
      </w:r>
      <w:r>
        <w:rPr>
          <w:rFonts w:ascii="Consolas" w:hAnsi="Consolas"/>
          <w:b/>
          <w:bCs/>
          <w:color w:val="008080"/>
        </w:rPr>
        <w:br/>
        <w:t xml:space="preserve">                </w:t>
      </w:r>
      <w:proofErr w:type="spellStart"/>
      <w:r>
        <w:rPr>
          <w:rFonts w:ascii="Consolas" w:hAnsi="Consolas"/>
          <w:color w:val="000000"/>
        </w:rPr>
        <w:t>conn.cursor</w:t>
      </w:r>
      <w:proofErr w:type="spellEnd"/>
      <w:r>
        <w:rPr>
          <w:rFonts w:ascii="Consolas" w:hAnsi="Consolas"/>
          <w:color w:val="000000"/>
        </w:rPr>
        <w:t>().execute(query)</w:t>
      </w:r>
      <w:r>
        <w:rPr>
          <w:rFonts w:ascii="Consolas" w:hAnsi="Consolas"/>
          <w:color w:val="000000"/>
        </w:rPr>
        <w:br/>
        <w:t xml:space="preserve">                </w:t>
      </w:r>
      <w:proofErr w:type="spellStart"/>
      <w:r>
        <w:rPr>
          <w:rFonts w:ascii="Consolas" w:hAnsi="Consolas"/>
          <w:color w:val="000000"/>
        </w:rPr>
        <w:t>conn.commit</w:t>
      </w:r>
      <w:proofErr w:type="spellEnd"/>
      <w:r>
        <w:rPr>
          <w:rFonts w:ascii="Consolas" w:hAnsi="Consolas"/>
          <w:color w:val="000000"/>
        </w:rPr>
        <w:t>()</w:t>
      </w:r>
      <w:r>
        <w:rPr>
          <w:rFonts w:ascii="Consolas" w:hAnsi="Consolas"/>
          <w:color w:val="000000"/>
        </w:rPr>
        <w:br/>
        <w:t xml:space="preserve">                </w:t>
      </w:r>
      <w:r>
        <w:rPr>
          <w:rFonts w:ascii="Consolas" w:hAnsi="Consolas"/>
          <w:color w:val="000080"/>
        </w:rPr>
        <w:t>print</w:t>
      </w:r>
      <w:r>
        <w:rPr>
          <w:rFonts w:ascii="Consolas" w:hAnsi="Consolas"/>
          <w:color w:val="000000"/>
        </w:rPr>
        <w:t>(query)</w:t>
      </w:r>
      <w:r>
        <w:rPr>
          <w:rFonts w:ascii="Consolas" w:hAnsi="Consolas"/>
          <w:color w:val="000000"/>
        </w:rPr>
        <w:br/>
      </w:r>
      <w:r>
        <w:rPr>
          <w:rFonts w:ascii="Consolas" w:hAnsi="Consolas"/>
          <w:color w:val="000000"/>
        </w:rPr>
        <w:br/>
      </w:r>
      <w:r>
        <w:rPr>
          <w:rFonts w:ascii="Consolas" w:hAnsi="Consolas"/>
          <w:b/>
          <w:bCs/>
          <w:color w:val="000080"/>
        </w:rPr>
        <w:t xml:space="preserve">if </w:t>
      </w:r>
      <w:r>
        <w:rPr>
          <w:rFonts w:ascii="Consolas" w:hAnsi="Consolas"/>
          <w:color w:val="000000"/>
        </w:rPr>
        <w:t xml:space="preserve">__name__ == </w:t>
      </w:r>
      <w:r>
        <w:rPr>
          <w:rFonts w:ascii="Consolas" w:hAnsi="Consolas"/>
          <w:b/>
          <w:bCs/>
          <w:color w:val="008080"/>
        </w:rPr>
        <w:t>"__main__"</w:t>
      </w:r>
      <w:r>
        <w:rPr>
          <w:rFonts w:ascii="Consolas" w:hAnsi="Consolas"/>
          <w:color w:val="000000"/>
        </w:rPr>
        <w:t>:</w:t>
      </w:r>
      <w:r>
        <w:rPr>
          <w:rFonts w:ascii="Consolas" w:hAnsi="Consolas"/>
          <w:color w:val="000000"/>
        </w:rPr>
        <w:br/>
        <w:t xml:space="preserve">    main()</w:t>
      </w:r>
    </w:p>
    <w:p w14:paraId="52542F53" w14:textId="77777777" w:rsidR="00905659" w:rsidRDefault="00905659" w:rsidP="005111F5">
      <w:pPr>
        <w:autoSpaceDE w:val="0"/>
        <w:autoSpaceDN w:val="0"/>
        <w:adjustRightInd w:val="0"/>
        <w:spacing w:line="480" w:lineRule="auto"/>
        <w:rPr>
          <w:rFonts w:asciiTheme="majorBidi" w:hAnsiTheme="majorBidi" w:cstheme="majorBidi"/>
          <w:sz w:val="22"/>
          <w:szCs w:val="22"/>
        </w:rPr>
      </w:pPr>
    </w:p>
    <w:p w14:paraId="3915A3A4" w14:textId="7A442AEC" w:rsidR="00905659" w:rsidRDefault="00905659" w:rsidP="005111F5">
      <w:pPr>
        <w:autoSpaceDE w:val="0"/>
        <w:autoSpaceDN w:val="0"/>
        <w:adjustRightInd w:val="0"/>
        <w:spacing w:line="480" w:lineRule="auto"/>
        <w:rPr>
          <w:rFonts w:asciiTheme="majorBidi" w:hAnsiTheme="majorBidi" w:cstheme="majorBidi"/>
          <w:sz w:val="22"/>
          <w:szCs w:val="22"/>
        </w:rPr>
      </w:pPr>
      <w:r>
        <w:rPr>
          <w:rFonts w:asciiTheme="majorBidi" w:hAnsiTheme="majorBidi" w:cstheme="majorBidi"/>
          <w:sz w:val="22"/>
          <w:szCs w:val="22"/>
        </w:rPr>
        <w:t xml:space="preserve">--------------------------------------------------- End </w:t>
      </w:r>
      <w:r w:rsidRPr="00905659">
        <w:rPr>
          <w:rFonts w:asciiTheme="majorBidi" w:hAnsiTheme="majorBidi" w:cstheme="majorBidi"/>
          <w:sz w:val="22"/>
          <w:szCs w:val="22"/>
        </w:rPr>
        <w:t xml:space="preserve">generatenonwords.py </w:t>
      </w:r>
      <w:r>
        <w:rPr>
          <w:rFonts w:asciiTheme="majorBidi" w:hAnsiTheme="majorBidi" w:cstheme="majorBidi"/>
          <w:sz w:val="22"/>
          <w:szCs w:val="22"/>
        </w:rPr>
        <w:t>------------------------------------</w:t>
      </w:r>
    </w:p>
    <w:p w14:paraId="242F94C6" w14:textId="506B3F47" w:rsidR="001C48B8" w:rsidRDefault="001C48B8" w:rsidP="005111F5">
      <w:pPr>
        <w:autoSpaceDE w:val="0"/>
        <w:autoSpaceDN w:val="0"/>
        <w:adjustRightInd w:val="0"/>
        <w:spacing w:line="480" w:lineRule="auto"/>
        <w:rPr>
          <w:rFonts w:asciiTheme="majorBidi" w:hAnsiTheme="majorBidi" w:cstheme="majorBidi"/>
          <w:sz w:val="22"/>
          <w:szCs w:val="22"/>
        </w:rPr>
      </w:pPr>
    </w:p>
    <w:p w14:paraId="3D676E58" w14:textId="440100DB" w:rsidR="001C48B8" w:rsidRDefault="001C48B8" w:rsidP="005111F5">
      <w:pPr>
        <w:autoSpaceDE w:val="0"/>
        <w:autoSpaceDN w:val="0"/>
        <w:adjustRightInd w:val="0"/>
        <w:spacing w:line="480" w:lineRule="auto"/>
        <w:rPr>
          <w:rFonts w:asciiTheme="majorBidi" w:hAnsiTheme="majorBidi" w:cstheme="majorBidi"/>
          <w:sz w:val="22"/>
          <w:szCs w:val="22"/>
        </w:rPr>
      </w:pPr>
    </w:p>
    <w:p w14:paraId="758AB80F" w14:textId="65C403DE" w:rsidR="001C48B8" w:rsidRDefault="001C48B8" w:rsidP="005111F5">
      <w:pPr>
        <w:autoSpaceDE w:val="0"/>
        <w:autoSpaceDN w:val="0"/>
        <w:adjustRightInd w:val="0"/>
        <w:spacing w:line="480" w:lineRule="auto"/>
        <w:rPr>
          <w:rFonts w:asciiTheme="majorBidi" w:hAnsiTheme="majorBidi" w:cstheme="majorBidi"/>
          <w:sz w:val="22"/>
          <w:szCs w:val="22"/>
        </w:rPr>
      </w:pPr>
    </w:p>
    <w:p w14:paraId="2BD5558F" w14:textId="324016BB" w:rsidR="001C48B8" w:rsidRDefault="001C48B8" w:rsidP="005111F5">
      <w:pPr>
        <w:autoSpaceDE w:val="0"/>
        <w:autoSpaceDN w:val="0"/>
        <w:adjustRightInd w:val="0"/>
        <w:spacing w:line="480" w:lineRule="auto"/>
        <w:rPr>
          <w:rFonts w:asciiTheme="majorBidi" w:hAnsiTheme="majorBidi" w:cstheme="majorBidi"/>
          <w:sz w:val="22"/>
          <w:szCs w:val="22"/>
        </w:rPr>
      </w:pPr>
    </w:p>
    <w:p w14:paraId="5FB4DE38" w14:textId="73836F96" w:rsidR="001C48B8" w:rsidRDefault="001C48B8" w:rsidP="005111F5">
      <w:pPr>
        <w:autoSpaceDE w:val="0"/>
        <w:autoSpaceDN w:val="0"/>
        <w:adjustRightInd w:val="0"/>
        <w:spacing w:line="480" w:lineRule="auto"/>
        <w:rPr>
          <w:rFonts w:asciiTheme="majorBidi" w:hAnsiTheme="majorBidi" w:cstheme="majorBidi"/>
          <w:sz w:val="22"/>
          <w:szCs w:val="22"/>
        </w:rPr>
      </w:pPr>
      <w:r>
        <w:rPr>
          <w:rFonts w:asciiTheme="majorBidi" w:hAnsiTheme="majorBidi" w:cstheme="majorBidi"/>
          <w:sz w:val="22"/>
          <w:szCs w:val="22"/>
        </w:rPr>
        <w:lastRenderedPageBreak/>
        <w:t>------------------------------------------------ Start storeData.py ----------------------------------------------</w:t>
      </w:r>
    </w:p>
    <w:p w14:paraId="41D6A6DC" w14:textId="3808FACD" w:rsidR="001C48B8" w:rsidRPr="00806C5D" w:rsidRDefault="001C48B8" w:rsidP="00981EA4">
      <w:pPr>
        <w:pStyle w:val="ListParagraph"/>
        <w:numPr>
          <w:ilvl w:val="0"/>
          <w:numId w:val="13"/>
        </w:numPr>
        <w:autoSpaceDE w:val="0"/>
        <w:autoSpaceDN w:val="0"/>
        <w:adjustRightInd w:val="0"/>
        <w:spacing w:line="480" w:lineRule="auto"/>
        <w:rPr>
          <w:rFonts w:asciiTheme="majorBidi" w:hAnsiTheme="majorBidi" w:cstheme="majorBidi"/>
          <w:b/>
          <w:bCs/>
          <w:sz w:val="22"/>
          <w:szCs w:val="22"/>
        </w:rPr>
      </w:pPr>
      <w:r w:rsidRPr="00806C5D">
        <w:rPr>
          <w:rFonts w:asciiTheme="majorBidi" w:hAnsiTheme="majorBidi" w:cstheme="majorBidi"/>
          <w:b/>
          <w:bCs/>
          <w:sz w:val="22"/>
          <w:szCs w:val="22"/>
        </w:rPr>
        <w:t xml:space="preserve">File Name: </w:t>
      </w:r>
      <w:r w:rsidR="00806C5D">
        <w:rPr>
          <w:rFonts w:asciiTheme="majorBidi" w:hAnsiTheme="majorBidi" w:cstheme="majorBidi"/>
          <w:b/>
          <w:bCs/>
          <w:sz w:val="22"/>
          <w:szCs w:val="22"/>
        </w:rPr>
        <w:t>storeData</w:t>
      </w:r>
      <w:r w:rsidRPr="00806C5D">
        <w:rPr>
          <w:rFonts w:asciiTheme="majorBidi" w:hAnsiTheme="majorBidi" w:cstheme="majorBidi"/>
          <w:b/>
          <w:bCs/>
          <w:sz w:val="22"/>
          <w:szCs w:val="22"/>
        </w:rPr>
        <w:t>.py</w:t>
      </w:r>
    </w:p>
    <w:p w14:paraId="62CC26E1" w14:textId="77777777" w:rsidR="001C48B8" w:rsidRDefault="001C48B8" w:rsidP="001C48B8">
      <w:pPr>
        <w:autoSpaceDE w:val="0"/>
        <w:autoSpaceDN w:val="0"/>
        <w:adjustRightInd w:val="0"/>
        <w:spacing w:line="480" w:lineRule="auto"/>
        <w:rPr>
          <w:rFonts w:asciiTheme="majorBidi" w:hAnsiTheme="majorBidi" w:cstheme="majorBidi"/>
          <w:sz w:val="22"/>
          <w:szCs w:val="22"/>
        </w:rPr>
      </w:pPr>
      <w:r>
        <w:rPr>
          <w:rFonts w:asciiTheme="majorBidi" w:hAnsiTheme="majorBidi" w:cstheme="majorBidi"/>
          <w:sz w:val="22"/>
          <w:szCs w:val="22"/>
        </w:rPr>
        <w:t>Execution sequence: 2</w:t>
      </w:r>
    </w:p>
    <w:p w14:paraId="332564A5" w14:textId="77777777" w:rsidR="001C48B8" w:rsidRDefault="001C48B8" w:rsidP="001C48B8">
      <w:pPr>
        <w:autoSpaceDE w:val="0"/>
        <w:autoSpaceDN w:val="0"/>
        <w:adjustRightInd w:val="0"/>
        <w:spacing w:line="480" w:lineRule="auto"/>
        <w:rPr>
          <w:rFonts w:hint="eastAsia"/>
        </w:rPr>
      </w:pPr>
      <w:r>
        <w:rPr>
          <w:rFonts w:asciiTheme="majorBidi" w:hAnsiTheme="majorBidi" w:cstheme="majorBidi"/>
          <w:sz w:val="22"/>
          <w:szCs w:val="22"/>
        </w:rPr>
        <w:t xml:space="preserve">GitHub: </w:t>
      </w:r>
      <w:hyperlink r:id="rId74" w:history="1">
        <w:r>
          <w:rPr>
            <w:rStyle w:val="Hyperlink"/>
          </w:rPr>
          <w:t>https://github.com/mohammad-nassar/MSThesisDoc/blob/master/storeData.py</w:t>
        </w:r>
      </w:hyperlink>
    </w:p>
    <w:p w14:paraId="092ABF99" w14:textId="01519DF5" w:rsidR="001C48B8" w:rsidRDefault="001C48B8" w:rsidP="001C48B8">
      <w:pPr>
        <w:autoSpaceDE w:val="0"/>
        <w:autoSpaceDN w:val="0"/>
        <w:adjustRightInd w:val="0"/>
        <w:spacing w:line="480" w:lineRule="auto"/>
        <w:rPr>
          <w:rFonts w:asciiTheme="majorBidi" w:hAnsiTheme="majorBidi" w:cstheme="majorBidi"/>
          <w:sz w:val="22"/>
          <w:szCs w:val="22"/>
        </w:rPr>
      </w:pPr>
      <w:r>
        <w:rPr>
          <w:rFonts w:asciiTheme="majorBidi" w:hAnsiTheme="majorBidi" w:cstheme="majorBidi"/>
          <w:sz w:val="22"/>
          <w:szCs w:val="22"/>
        </w:rPr>
        <w:t>Python Code:</w:t>
      </w:r>
    </w:p>
    <w:p w14:paraId="2443CBCA" w14:textId="77777777" w:rsidR="001C48B8" w:rsidRDefault="001C48B8" w:rsidP="001C48B8">
      <w:pPr>
        <w:pStyle w:val="HTMLPreformatted"/>
        <w:shd w:val="clear" w:color="auto" w:fill="FFFFFF"/>
        <w:rPr>
          <w:rFonts w:ascii="Consolas" w:hAnsi="Consolas"/>
          <w:color w:val="000000"/>
        </w:rPr>
      </w:pPr>
      <w:proofErr w:type="gramStart"/>
      <w:r>
        <w:rPr>
          <w:rFonts w:ascii="Consolas" w:hAnsi="Consolas"/>
          <w:b/>
          <w:bCs/>
          <w:color w:val="000080"/>
        </w:rPr>
        <w:t>import</w:t>
      </w:r>
      <w:proofErr w:type="gramEnd"/>
      <w:r>
        <w:rPr>
          <w:rFonts w:ascii="Consolas" w:hAnsi="Consolas"/>
          <w:b/>
          <w:bCs/>
          <w:color w:val="000080"/>
        </w:rPr>
        <w:t xml:space="preserve"> </w:t>
      </w:r>
      <w:proofErr w:type="spellStart"/>
      <w:r>
        <w:rPr>
          <w:rFonts w:ascii="Consolas" w:hAnsi="Consolas"/>
          <w:color w:val="000000"/>
        </w:rPr>
        <w:t>cx_Oracle</w:t>
      </w:r>
      <w:proofErr w:type="spellEnd"/>
      <w:r>
        <w:rPr>
          <w:rFonts w:ascii="Consolas" w:hAnsi="Consolas"/>
          <w:color w:val="000000"/>
        </w:rPr>
        <w:br/>
      </w:r>
      <w:r>
        <w:rPr>
          <w:rFonts w:ascii="Consolas" w:hAnsi="Consolas"/>
          <w:b/>
          <w:bCs/>
          <w:color w:val="000080"/>
        </w:rPr>
        <w:t xml:space="preserve">import </w:t>
      </w:r>
      <w:r>
        <w:rPr>
          <w:rFonts w:ascii="Consolas" w:hAnsi="Consolas"/>
          <w:color w:val="000000"/>
        </w:rPr>
        <w:t>logging</w:t>
      </w:r>
      <w:r>
        <w:rPr>
          <w:rFonts w:ascii="Consolas" w:hAnsi="Consolas"/>
          <w:color w:val="000000"/>
        </w:rPr>
        <w:br/>
      </w:r>
      <w:r>
        <w:rPr>
          <w:rFonts w:ascii="Consolas" w:hAnsi="Consolas"/>
          <w:color w:val="000000"/>
        </w:rPr>
        <w:br/>
      </w:r>
      <w:r>
        <w:rPr>
          <w:rFonts w:ascii="Consolas" w:hAnsi="Consolas"/>
          <w:b/>
          <w:bCs/>
          <w:color w:val="008080"/>
        </w:rPr>
        <w:t>"""</w:t>
      </w:r>
      <w:r>
        <w:rPr>
          <w:rFonts w:ascii="Consolas" w:hAnsi="Consolas"/>
          <w:b/>
          <w:bCs/>
          <w:color w:val="008080"/>
        </w:rPr>
        <w:br/>
        <w:t>Execution sequence: 2</w:t>
      </w:r>
      <w:r>
        <w:rPr>
          <w:rFonts w:ascii="Consolas" w:hAnsi="Consolas"/>
          <w:b/>
          <w:bCs/>
          <w:color w:val="008080"/>
        </w:rPr>
        <w:br/>
      </w:r>
      <w:r>
        <w:rPr>
          <w:rFonts w:ascii="Consolas" w:hAnsi="Consolas"/>
          <w:b/>
          <w:bCs/>
          <w:color w:val="008080"/>
        </w:rPr>
        <w:br/>
        <w:t>This is the second python file to be executed.</w:t>
      </w:r>
      <w:r>
        <w:rPr>
          <w:rFonts w:ascii="Consolas" w:hAnsi="Consolas"/>
          <w:b/>
          <w:bCs/>
          <w:color w:val="008080"/>
        </w:rPr>
        <w:br/>
        <w:t>-Read the file which contains all words from all corpora: "Tokenized_all_v5.txt"</w:t>
      </w:r>
      <w:r>
        <w:rPr>
          <w:rFonts w:ascii="Consolas" w:hAnsi="Consolas"/>
          <w:b/>
          <w:bCs/>
          <w:color w:val="008080"/>
        </w:rPr>
        <w:br/>
        <w:t>-Store each word in the file in the database table LRT_CORPUS@LRT schema</w:t>
      </w:r>
      <w:r>
        <w:rPr>
          <w:rFonts w:ascii="Consolas" w:hAnsi="Consolas"/>
          <w:b/>
          <w:bCs/>
          <w:color w:val="008080"/>
        </w:rPr>
        <w:br/>
        <w:t>"""</w:t>
      </w:r>
      <w:r>
        <w:rPr>
          <w:rFonts w:ascii="Consolas" w:hAnsi="Consolas"/>
          <w:b/>
          <w:bCs/>
          <w:color w:val="008080"/>
        </w:rPr>
        <w:br/>
        <w:t>"""</w:t>
      </w:r>
      <w:r>
        <w:rPr>
          <w:rFonts w:ascii="Consolas" w:hAnsi="Consolas"/>
          <w:b/>
          <w:bCs/>
          <w:color w:val="008080"/>
        </w:rPr>
        <w:br/>
      </w:r>
      <w:proofErr w:type="spellStart"/>
      <w:r>
        <w:rPr>
          <w:rFonts w:ascii="Consolas" w:hAnsi="Consolas"/>
          <w:b/>
          <w:bCs/>
          <w:color w:val="008080"/>
        </w:rPr>
        <w:t>Psedocode</w:t>
      </w:r>
      <w:proofErr w:type="spellEnd"/>
      <w:r>
        <w:rPr>
          <w:rFonts w:ascii="Consolas" w:hAnsi="Consolas"/>
          <w:b/>
          <w:bCs/>
          <w:color w:val="008080"/>
        </w:rPr>
        <w:br/>
      </w:r>
      <w:r>
        <w:rPr>
          <w:rFonts w:ascii="Consolas" w:hAnsi="Consolas"/>
          <w:b/>
          <w:bCs/>
          <w:color w:val="008080"/>
        </w:rPr>
        <w:br/>
        <w:t>conn=</w:t>
      </w:r>
      <w:proofErr w:type="spellStart"/>
      <w:r>
        <w:rPr>
          <w:rFonts w:ascii="Consolas" w:hAnsi="Consolas"/>
          <w:b/>
          <w:bCs/>
          <w:color w:val="008080"/>
        </w:rPr>
        <w:t>connectToDB</w:t>
      </w:r>
      <w:proofErr w:type="spellEnd"/>
      <w:r>
        <w:rPr>
          <w:rFonts w:ascii="Consolas" w:hAnsi="Consolas"/>
          <w:b/>
          <w:bCs/>
          <w:color w:val="008080"/>
        </w:rPr>
        <w:t>(</w:t>
      </w:r>
      <w:proofErr w:type="spellStart"/>
      <w:r>
        <w:rPr>
          <w:rFonts w:ascii="Consolas" w:hAnsi="Consolas"/>
          <w:b/>
          <w:bCs/>
          <w:color w:val="008080"/>
        </w:rPr>
        <w:t>connectionString</w:t>
      </w:r>
      <w:proofErr w:type="spellEnd"/>
      <w:r>
        <w:rPr>
          <w:rFonts w:ascii="Consolas" w:hAnsi="Consolas"/>
          <w:b/>
          <w:bCs/>
          <w:color w:val="008080"/>
        </w:rPr>
        <w:t>)</w:t>
      </w:r>
      <w:r>
        <w:rPr>
          <w:rFonts w:ascii="Consolas" w:hAnsi="Consolas"/>
          <w:b/>
          <w:bCs/>
          <w:color w:val="008080"/>
        </w:rPr>
        <w:br/>
      </w:r>
      <w:proofErr w:type="spellStart"/>
      <w:r>
        <w:rPr>
          <w:rFonts w:ascii="Consolas" w:hAnsi="Consolas"/>
          <w:b/>
          <w:bCs/>
          <w:color w:val="008080"/>
        </w:rPr>
        <w:t>openMainCorpusFile</w:t>
      </w:r>
      <w:proofErr w:type="spellEnd"/>
      <w:r>
        <w:rPr>
          <w:rFonts w:ascii="Consolas" w:hAnsi="Consolas"/>
          <w:b/>
          <w:bCs/>
          <w:color w:val="008080"/>
        </w:rPr>
        <w:t>(</w:t>
      </w:r>
      <w:proofErr w:type="spellStart"/>
      <w:r>
        <w:rPr>
          <w:rFonts w:ascii="Consolas" w:hAnsi="Consolas"/>
          <w:b/>
          <w:bCs/>
          <w:color w:val="008080"/>
        </w:rPr>
        <w:t>filePath</w:t>
      </w:r>
      <w:proofErr w:type="spellEnd"/>
      <w:r>
        <w:rPr>
          <w:rFonts w:ascii="Consolas" w:hAnsi="Consolas"/>
          <w:b/>
          <w:bCs/>
          <w:color w:val="008080"/>
        </w:rPr>
        <w:t>)</w:t>
      </w:r>
      <w:r>
        <w:rPr>
          <w:rFonts w:ascii="Consolas" w:hAnsi="Consolas"/>
          <w:b/>
          <w:bCs/>
          <w:color w:val="008080"/>
        </w:rPr>
        <w:br/>
        <w:t xml:space="preserve">for word in </w:t>
      </w:r>
      <w:proofErr w:type="spellStart"/>
      <w:r>
        <w:rPr>
          <w:rFonts w:ascii="Consolas" w:hAnsi="Consolas"/>
          <w:b/>
          <w:bCs/>
          <w:color w:val="008080"/>
        </w:rPr>
        <w:t>filePath</w:t>
      </w:r>
      <w:proofErr w:type="spellEnd"/>
      <w:r>
        <w:rPr>
          <w:rFonts w:ascii="Consolas" w:hAnsi="Consolas"/>
          <w:b/>
          <w:bCs/>
          <w:color w:val="008080"/>
        </w:rPr>
        <w:br/>
        <w:t xml:space="preserve">    insert word in </w:t>
      </w:r>
      <w:proofErr w:type="spellStart"/>
      <w:r>
        <w:rPr>
          <w:rFonts w:ascii="Consolas" w:hAnsi="Consolas"/>
          <w:b/>
          <w:bCs/>
          <w:color w:val="008080"/>
        </w:rPr>
        <w:t>tableName</w:t>
      </w:r>
      <w:proofErr w:type="spellEnd"/>
      <w:r>
        <w:rPr>
          <w:rFonts w:ascii="Consolas" w:hAnsi="Consolas"/>
          <w:b/>
          <w:bCs/>
          <w:color w:val="008080"/>
        </w:rPr>
        <w:br/>
        <w:t>close file</w:t>
      </w:r>
      <w:r>
        <w:rPr>
          <w:rFonts w:ascii="Consolas" w:hAnsi="Consolas"/>
          <w:b/>
          <w:bCs/>
          <w:color w:val="008080"/>
        </w:rPr>
        <w:br/>
        <w:t>close connection</w:t>
      </w:r>
      <w:r>
        <w:rPr>
          <w:rFonts w:ascii="Consolas" w:hAnsi="Consolas"/>
          <w:b/>
          <w:bCs/>
          <w:color w:val="008080"/>
        </w:rPr>
        <w:br/>
      </w:r>
      <w:r>
        <w:rPr>
          <w:rFonts w:ascii="Consolas" w:hAnsi="Consolas"/>
          <w:b/>
          <w:bCs/>
          <w:color w:val="008080"/>
        </w:rPr>
        <w:br/>
        <w:t>"""</w:t>
      </w:r>
      <w:r>
        <w:rPr>
          <w:rFonts w:ascii="Consolas" w:hAnsi="Consolas"/>
          <w:b/>
          <w:bCs/>
          <w:color w:val="008080"/>
        </w:rPr>
        <w:br/>
      </w:r>
      <w:r>
        <w:rPr>
          <w:rFonts w:ascii="Consolas" w:hAnsi="Consolas"/>
          <w:b/>
          <w:bCs/>
          <w:color w:val="000080"/>
        </w:rPr>
        <w:t xml:space="preserve">class </w:t>
      </w:r>
      <w:r>
        <w:rPr>
          <w:rFonts w:ascii="Consolas" w:hAnsi="Consolas"/>
          <w:color w:val="000000"/>
        </w:rPr>
        <w:t>DB_CONTROL:</w:t>
      </w:r>
      <w:r>
        <w:rPr>
          <w:rFonts w:ascii="Consolas" w:hAnsi="Consolas"/>
          <w:color w:val="000000"/>
        </w:rPr>
        <w:br/>
        <w:t xml:space="preserve">    </w:t>
      </w:r>
      <w:proofErr w:type="spellStart"/>
      <w:r>
        <w:rPr>
          <w:rFonts w:ascii="Consolas" w:hAnsi="Consolas"/>
          <w:b/>
          <w:bCs/>
          <w:color w:val="000080"/>
        </w:rPr>
        <w:t>def</w:t>
      </w:r>
      <w:proofErr w:type="spellEnd"/>
      <w:r>
        <w:rPr>
          <w:rFonts w:ascii="Consolas" w:hAnsi="Consolas"/>
          <w:b/>
          <w:bCs/>
          <w:color w:val="000080"/>
        </w:rPr>
        <w:t xml:space="preserve"> </w:t>
      </w:r>
      <w:r>
        <w:rPr>
          <w:rFonts w:ascii="Consolas" w:hAnsi="Consolas"/>
          <w:color w:val="B200B2"/>
        </w:rPr>
        <w:t>__</w:t>
      </w:r>
      <w:proofErr w:type="spellStart"/>
      <w:r>
        <w:rPr>
          <w:rFonts w:ascii="Consolas" w:hAnsi="Consolas"/>
          <w:color w:val="B200B2"/>
        </w:rPr>
        <w:t>init</w:t>
      </w:r>
      <w:proofErr w:type="spellEnd"/>
      <w:r>
        <w:rPr>
          <w:rFonts w:ascii="Consolas" w:hAnsi="Consolas"/>
          <w:color w:val="B200B2"/>
        </w:rPr>
        <w:t>__</w:t>
      </w:r>
      <w:r>
        <w:rPr>
          <w:rFonts w:ascii="Consolas" w:hAnsi="Consolas"/>
          <w:color w:val="000000"/>
        </w:rPr>
        <w:t>(</w:t>
      </w:r>
      <w:r>
        <w:rPr>
          <w:rFonts w:ascii="Consolas" w:hAnsi="Consolas"/>
          <w:color w:val="94558D"/>
        </w:rPr>
        <w:t>self</w:t>
      </w:r>
      <w:r>
        <w:rPr>
          <w:rFonts w:ascii="Consolas" w:hAnsi="Consolas"/>
          <w:color w:val="000000"/>
        </w:rPr>
        <w:t>):</w:t>
      </w:r>
      <w:r>
        <w:rPr>
          <w:rFonts w:ascii="Consolas" w:hAnsi="Consolas"/>
          <w:color w:val="000000"/>
        </w:rPr>
        <w:br/>
        <w:t xml:space="preserve">        </w:t>
      </w:r>
      <w:r>
        <w:rPr>
          <w:rFonts w:ascii="Consolas" w:hAnsi="Consolas"/>
          <w:color w:val="000080"/>
        </w:rPr>
        <w:t>print</w:t>
      </w:r>
      <w:r>
        <w:rPr>
          <w:rFonts w:ascii="Consolas" w:hAnsi="Consolas"/>
          <w:color w:val="000000"/>
        </w:rPr>
        <w:t>(</w:t>
      </w:r>
      <w:r>
        <w:rPr>
          <w:rFonts w:ascii="Consolas" w:hAnsi="Consolas"/>
          <w:b/>
          <w:bCs/>
          <w:color w:val="008080"/>
        </w:rPr>
        <w:t>"created"</w:t>
      </w:r>
      <w:r>
        <w:rPr>
          <w:rFonts w:ascii="Consolas" w:hAnsi="Consolas"/>
          <w:color w:val="000000"/>
        </w:rPr>
        <w:t>)</w:t>
      </w:r>
      <w:r>
        <w:rPr>
          <w:rFonts w:ascii="Consolas" w:hAnsi="Consolas"/>
          <w:color w:val="000000"/>
        </w:rPr>
        <w:br/>
      </w:r>
      <w:r>
        <w:rPr>
          <w:rFonts w:ascii="Consolas" w:hAnsi="Consolas"/>
          <w:color w:val="000000"/>
        </w:rPr>
        <w:br/>
        <w:t xml:space="preserve">    </w:t>
      </w:r>
      <w:proofErr w:type="spellStart"/>
      <w:r>
        <w:rPr>
          <w:rFonts w:ascii="Consolas" w:hAnsi="Consolas"/>
          <w:b/>
          <w:bCs/>
          <w:color w:val="000080"/>
        </w:rPr>
        <w:t>def</w:t>
      </w:r>
      <w:proofErr w:type="spellEnd"/>
      <w:r>
        <w:rPr>
          <w:rFonts w:ascii="Consolas" w:hAnsi="Consolas"/>
          <w:b/>
          <w:bCs/>
          <w:color w:val="000080"/>
        </w:rPr>
        <w:t xml:space="preserve"> </w:t>
      </w:r>
      <w:r>
        <w:rPr>
          <w:rFonts w:ascii="Consolas" w:hAnsi="Consolas"/>
          <w:color w:val="000000"/>
        </w:rPr>
        <w:t>INSERT_WORDS(</w:t>
      </w:r>
      <w:r>
        <w:rPr>
          <w:rFonts w:ascii="Consolas" w:hAnsi="Consolas"/>
          <w:color w:val="94558D"/>
        </w:rPr>
        <w:t>this</w:t>
      </w:r>
      <w:r>
        <w:rPr>
          <w:rFonts w:ascii="Consolas" w:hAnsi="Consolas"/>
          <w:color w:val="000000"/>
        </w:rPr>
        <w:t>):</w:t>
      </w:r>
      <w:r>
        <w:rPr>
          <w:rFonts w:ascii="Consolas" w:hAnsi="Consolas"/>
          <w:color w:val="000000"/>
        </w:rPr>
        <w:br/>
        <w:t xml:space="preserve">        </w:t>
      </w:r>
      <w:proofErr w:type="spellStart"/>
      <w:r>
        <w:rPr>
          <w:rFonts w:ascii="Consolas" w:hAnsi="Consolas"/>
          <w:color w:val="000000"/>
        </w:rPr>
        <w:t>ipaddress</w:t>
      </w:r>
      <w:proofErr w:type="spellEnd"/>
      <w:r>
        <w:rPr>
          <w:rFonts w:ascii="Consolas" w:hAnsi="Consolas"/>
          <w:color w:val="000000"/>
        </w:rPr>
        <w:t xml:space="preserve"> = </w:t>
      </w:r>
      <w:r>
        <w:rPr>
          <w:rFonts w:ascii="Consolas" w:hAnsi="Consolas"/>
          <w:b/>
          <w:bCs/>
          <w:color w:val="008080"/>
        </w:rPr>
        <w:t>'localhost'</w:t>
      </w:r>
      <w:r>
        <w:rPr>
          <w:rFonts w:ascii="Consolas" w:hAnsi="Consolas"/>
          <w:b/>
          <w:bCs/>
          <w:color w:val="008080"/>
        </w:rPr>
        <w:br/>
        <w:t xml:space="preserve">        </w:t>
      </w:r>
      <w:r>
        <w:rPr>
          <w:rFonts w:ascii="Consolas" w:hAnsi="Consolas"/>
          <w:color w:val="000000"/>
        </w:rPr>
        <w:t xml:space="preserve">username = </w:t>
      </w:r>
      <w:r>
        <w:rPr>
          <w:rFonts w:ascii="Consolas" w:hAnsi="Consolas"/>
          <w:b/>
          <w:bCs/>
          <w:color w:val="008080"/>
        </w:rPr>
        <w:t>'LRT'</w:t>
      </w:r>
      <w:r>
        <w:rPr>
          <w:rFonts w:ascii="Consolas" w:hAnsi="Consolas"/>
          <w:b/>
          <w:bCs/>
          <w:color w:val="008080"/>
        </w:rPr>
        <w:br/>
        <w:t xml:space="preserve">        </w:t>
      </w:r>
      <w:r>
        <w:rPr>
          <w:rFonts w:ascii="Consolas" w:hAnsi="Consolas"/>
          <w:color w:val="000000"/>
        </w:rPr>
        <w:t xml:space="preserve">password = </w:t>
      </w:r>
      <w:r>
        <w:rPr>
          <w:rFonts w:ascii="Consolas" w:hAnsi="Consolas"/>
          <w:b/>
          <w:bCs/>
          <w:color w:val="008080"/>
        </w:rPr>
        <w:t>'Dec$$2020'</w:t>
      </w:r>
      <w:r>
        <w:rPr>
          <w:rFonts w:ascii="Consolas" w:hAnsi="Consolas"/>
          <w:b/>
          <w:bCs/>
          <w:color w:val="008080"/>
        </w:rPr>
        <w:br/>
        <w:t xml:space="preserve">        </w:t>
      </w:r>
      <w:r>
        <w:rPr>
          <w:rFonts w:ascii="Consolas" w:hAnsi="Consolas"/>
          <w:color w:val="000000"/>
        </w:rPr>
        <w:t xml:space="preserve">port = </w:t>
      </w:r>
      <w:r>
        <w:rPr>
          <w:rFonts w:ascii="Consolas" w:hAnsi="Consolas"/>
          <w:b/>
          <w:bCs/>
          <w:color w:val="008080"/>
        </w:rPr>
        <w:t>'1521'</w:t>
      </w:r>
      <w:r>
        <w:rPr>
          <w:rFonts w:ascii="Consolas" w:hAnsi="Consolas"/>
          <w:b/>
          <w:bCs/>
          <w:color w:val="008080"/>
        </w:rPr>
        <w:br/>
        <w:t xml:space="preserve">        </w:t>
      </w:r>
      <w:proofErr w:type="spellStart"/>
      <w:r>
        <w:rPr>
          <w:rFonts w:ascii="Consolas" w:hAnsi="Consolas"/>
          <w:color w:val="000000"/>
        </w:rPr>
        <w:t>tnsname</w:t>
      </w:r>
      <w:proofErr w:type="spellEnd"/>
      <w:r>
        <w:rPr>
          <w:rFonts w:ascii="Consolas" w:hAnsi="Consolas"/>
          <w:color w:val="000000"/>
        </w:rPr>
        <w:t xml:space="preserve"> = </w:t>
      </w:r>
      <w:r>
        <w:rPr>
          <w:rFonts w:ascii="Consolas" w:hAnsi="Consolas"/>
          <w:b/>
          <w:bCs/>
          <w:color w:val="008080"/>
        </w:rPr>
        <w:t>'ORCLM'</w:t>
      </w:r>
      <w:r>
        <w:rPr>
          <w:rFonts w:ascii="Consolas" w:hAnsi="Consolas"/>
          <w:b/>
          <w:bCs/>
          <w:color w:val="008080"/>
        </w:rPr>
        <w:br/>
      </w:r>
      <w:r>
        <w:rPr>
          <w:rFonts w:ascii="Consolas" w:hAnsi="Consolas"/>
          <w:b/>
          <w:bCs/>
          <w:color w:val="008080"/>
        </w:rPr>
        <w:br/>
        <w:t xml:space="preserve">        </w:t>
      </w:r>
      <w:r>
        <w:rPr>
          <w:rFonts w:ascii="Consolas" w:hAnsi="Consolas"/>
          <w:b/>
          <w:bCs/>
          <w:color w:val="000080"/>
        </w:rPr>
        <w:t>try</w:t>
      </w:r>
      <w:r>
        <w:rPr>
          <w:rFonts w:ascii="Consolas" w:hAnsi="Consolas"/>
          <w:color w:val="000000"/>
        </w:rPr>
        <w:t>:</w:t>
      </w:r>
      <w:r>
        <w:rPr>
          <w:rFonts w:ascii="Consolas" w:hAnsi="Consolas"/>
          <w:color w:val="000000"/>
        </w:rPr>
        <w:br/>
        <w:t xml:space="preserve">            conn = </w:t>
      </w:r>
      <w:proofErr w:type="spellStart"/>
      <w:r>
        <w:rPr>
          <w:rFonts w:ascii="Consolas" w:hAnsi="Consolas"/>
          <w:color w:val="000000"/>
        </w:rPr>
        <w:t>cx_Oracle.connect</w:t>
      </w:r>
      <w:proofErr w:type="spellEnd"/>
      <w:r>
        <w:rPr>
          <w:rFonts w:ascii="Consolas" w:hAnsi="Consolas"/>
          <w:color w:val="000000"/>
        </w:rPr>
        <w:t xml:space="preserve">(username + </w:t>
      </w:r>
      <w:r>
        <w:rPr>
          <w:rFonts w:ascii="Consolas" w:hAnsi="Consolas"/>
          <w:b/>
          <w:bCs/>
          <w:color w:val="008080"/>
        </w:rPr>
        <w:t xml:space="preserve">'/' </w:t>
      </w:r>
      <w:r>
        <w:rPr>
          <w:rFonts w:ascii="Consolas" w:hAnsi="Consolas"/>
          <w:color w:val="000000"/>
        </w:rPr>
        <w:t xml:space="preserve">+ password + </w:t>
      </w:r>
      <w:r>
        <w:rPr>
          <w:rFonts w:ascii="Consolas" w:hAnsi="Consolas"/>
          <w:b/>
          <w:bCs/>
          <w:color w:val="008080"/>
        </w:rPr>
        <w:t xml:space="preserve">'@' </w:t>
      </w:r>
      <w:r>
        <w:rPr>
          <w:rFonts w:ascii="Consolas" w:hAnsi="Consolas"/>
          <w:color w:val="000000"/>
        </w:rPr>
        <w:t xml:space="preserve">+ </w:t>
      </w:r>
      <w:proofErr w:type="spellStart"/>
      <w:r>
        <w:rPr>
          <w:rFonts w:ascii="Consolas" w:hAnsi="Consolas"/>
          <w:color w:val="000000"/>
        </w:rPr>
        <w:t>ipaddress</w:t>
      </w:r>
      <w:proofErr w:type="spellEnd"/>
      <w:r>
        <w:rPr>
          <w:rFonts w:ascii="Consolas" w:hAnsi="Consolas"/>
          <w:color w:val="000000"/>
        </w:rPr>
        <w:t xml:space="preserve"> + </w:t>
      </w:r>
      <w:r>
        <w:rPr>
          <w:rFonts w:ascii="Consolas" w:hAnsi="Consolas"/>
          <w:b/>
          <w:bCs/>
          <w:color w:val="008080"/>
        </w:rPr>
        <w:t xml:space="preserve">':' </w:t>
      </w:r>
      <w:r>
        <w:rPr>
          <w:rFonts w:ascii="Consolas" w:hAnsi="Consolas"/>
          <w:color w:val="000000"/>
        </w:rPr>
        <w:t xml:space="preserve">+ port + </w:t>
      </w:r>
      <w:r>
        <w:rPr>
          <w:rFonts w:ascii="Consolas" w:hAnsi="Consolas"/>
          <w:b/>
          <w:bCs/>
          <w:color w:val="008080"/>
        </w:rPr>
        <w:t xml:space="preserve">'/' </w:t>
      </w:r>
      <w:r>
        <w:rPr>
          <w:rFonts w:ascii="Consolas" w:hAnsi="Consolas"/>
          <w:color w:val="000000"/>
        </w:rPr>
        <w:t xml:space="preserve">+ </w:t>
      </w:r>
      <w:proofErr w:type="spellStart"/>
      <w:r>
        <w:rPr>
          <w:rFonts w:ascii="Consolas" w:hAnsi="Consolas"/>
          <w:color w:val="000000"/>
        </w:rPr>
        <w:t>tnsname</w:t>
      </w:r>
      <w:proofErr w:type="spellEnd"/>
      <w:r>
        <w:rPr>
          <w:rFonts w:ascii="Consolas" w:hAnsi="Consolas"/>
          <w:color w:val="000000"/>
        </w:rPr>
        <w:t>,</w:t>
      </w:r>
      <w:r>
        <w:rPr>
          <w:rFonts w:ascii="Consolas" w:hAnsi="Consolas"/>
          <w:color w:val="000000"/>
        </w:rPr>
        <w:br/>
        <w:t xml:space="preserve">                                     </w:t>
      </w:r>
      <w:r>
        <w:rPr>
          <w:rFonts w:ascii="Consolas" w:hAnsi="Consolas"/>
          <w:color w:val="660099"/>
        </w:rPr>
        <w:t>encoding</w:t>
      </w:r>
      <w:r>
        <w:rPr>
          <w:rFonts w:ascii="Consolas" w:hAnsi="Consolas"/>
          <w:color w:val="000000"/>
        </w:rPr>
        <w:t>=</w:t>
      </w:r>
      <w:r>
        <w:rPr>
          <w:rFonts w:ascii="Consolas" w:hAnsi="Consolas"/>
          <w:b/>
          <w:bCs/>
          <w:color w:val="008080"/>
        </w:rPr>
        <w:t>'UTF-8'</w:t>
      </w:r>
      <w:r>
        <w:rPr>
          <w:rFonts w:ascii="Consolas" w:hAnsi="Consolas"/>
          <w:color w:val="000000"/>
        </w:rPr>
        <w:t xml:space="preserve">, </w:t>
      </w:r>
      <w:proofErr w:type="spellStart"/>
      <w:r>
        <w:rPr>
          <w:rFonts w:ascii="Consolas" w:hAnsi="Consolas"/>
          <w:color w:val="660099"/>
        </w:rPr>
        <w:t>nencoding</w:t>
      </w:r>
      <w:proofErr w:type="spellEnd"/>
      <w:r>
        <w:rPr>
          <w:rFonts w:ascii="Consolas" w:hAnsi="Consolas"/>
          <w:color w:val="000000"/>
        </w:rPr>
        <w:t>=</w:t>
      </w:r>
      <w:r>
        <w:rPr>
          <w:rFonts w:ascii="Consolas" w:hAnsi="Consolas"/>
          <w:b/>
          <w:bCs/>
          <w:color w:val="008080"/>
        </w:rPr>
        <w:t>'UTF-8'</w:t>
      </w:r>
      <w:r>
        <w:rPr>
          <w:rFonts w:ascii="Consolas" w:hAnsi="Consolas"/>
          <w:color w:val="000000"/>
        </w:rPr>
        <w:t>)</w:t>
      </w:r>
      <w:r>
        <w:rPr>
          <w:rFonts w:ascii="Consolas" w:hAnsi="Consolas"/>
          <w:color w:val="000000"/>
        </w:rPr>
        <w:br/>
        <w:t xml:space="preserve">        </w:t>
      </w:r>
      <w:r>
        <w:rPr>
          <w:rFonts w:ascii="Consolas" w:hAnsi="Consolas"/>
          <w:b/>
          <w:bCs/>
          <w:color w:val="000080"/>
        </w:rPr>
        <w:t xml:space="preserve">except </w:t>
      </w:r>
      <w:r>
        <w:rPr>
          <w:rFonts w:ascii="Consolas" w:hAnsi="Consolas"/>
          <w:color w:val="000080"/>
        </w:rPr>
        <w:t>Exception</w:t>
      </w:r>
      <w:r>
        <w:rPr>
          <w:rFonts w:ascii="Consolas" w:hAnsi="Consolas"/>
          <w:color w:val="000000"/>
        </w:rPr>
        <w:t>:</w:t>
      </w:r>
      <w:r>
        <w:rPr>
          <w:rFonts w:ascii="Consolas" w:hAnsi="Consolas"/>
          <w:color w:val="000000"/>
        </w:rPr>
        <w:br/>
        <w:t xml:space="preserve">            </w:t>
      </w:r>
      <w:proofErr w:type="spellStart"/>
      <w:r>
        <w:rPr>
          <w:rFonts w:ascii="Consolas" w:hAnsi="Consolas"/>
          <w:color w:val="000000"/>
        </w:rPr>
        <w:t>logging.error</w:t>
      </w:r>
      <w:proofErr w:type="spellEnd"/>
      <w:r>
        <w:rPr>
          <w:rFonts w:ascii="Consolas" w:hAnsi="Consolas"/>
          <w:color w:val="000000"/>
        </w:rPr>
        <w:t>(</w:t>
      </w:r>
      <w:r>
        <w:rPr>
          <w:rFonts w:ascii="Consolas" w:hAnsi="Consolas"/>
          <w:b/>
          <w:bCs/>
          <w:color w:val="008080"/>
        </w:rPr>
        <w:t>"Database Connection Error"</w:t>
      </w:r>
      <w:r>
        <w:rPr>
          <w:rFonts w:ascii="Consolas" w:hAnsi="Consolas"/>
          <w:color w:val="000000"/>
        </w:rPr>
        <w:t>)</w:t>
      </w:r>
      <w:r>
        <w:rPr>
          <w:rFonts w:ascii="Consolas" w:hAnsi="Consolas"/>
          <w:color w:val="000000"/>
        </w:rPr>
        <w:br/>
        <w:t xml:space="preserve">            </w:t>
      </w:r>
      <w:r>
        <w:rPr>
          <w:rFonts w:ascii="Consolas" w:hAnsi="Consolas"/>
          <w:b/>
          <w:bCs/>
          <w:color w:val="000080"/>
        </w:rPr>
        <w:t>raise</w:t>
      </w:r>
      <w:r>
        <w:rPr>
          <w:rFonts w:ascii="Consolas" w:hAnsi="Consolas"/>
          <w:b/>
          <w:bCs/>
          <w:color w:val="000080"/>
        </w:rPr>
        <w:br/>
      </w:r>
      <w:r>
        <w:rPr>
          <w:rFonts w:ascii="Consolas" w:hAnsi="Consolas"/>
          <w:b/>
          <w:bCs/>
          <w:color w:val="000080"/>
        </w:rPr>
        <w:br/>
        <w:t xml:space="preserve">        </w:t>
      </w:r>
      <w:r>
        <w:rPr>
          <w:rFonts w:ascii="Consolas" w:hAnsi="Consolas"/>
          <w:color w:val="000000"/>
        </w:rPr>
        <w:t xml:space="preserve">cur = </w:t>
      </w:r>
      <w:proofErr w:type="spellStart"/>
      <w:r>
        <w:rPr>
          <w:rFonts w:ascii="Consolas" w:hAnsi="Consolas"/>
          <w:color w:val="000000"/>
        </w:rPr>
        <w:t>conn.cursor</w:t>
      </w:r>
      <w:proofErr w:type="spellEnd"/>
      <w:r>
        <w:rPr>
          <w:rFonts w:ascii="Consolas" w:hAnsi="Consolas"/>
          <w:color w:val="000000"/>
        </w:rPr>
        <w:t>()</w:t>
      </w:r>
      <w:r>
        <w:rPr>
          <w:rFonts w:ascii="Consolas" w:hAnsi="Consolas"/>
          <w:color w:val="000000"/>
        </w:rPr>
        <w:br/>
        <w:t xml:space="preserve">        </w:t>
      </w:r>
      <w:proofErr w:type="spellStart"/>
      <w:r>
        <w:rPr>
          <w:rFonts w:ascii="Consolas" w:hAnsi="Consolas"/>
          <w:color w:val="000000"/>
        </w:rPr>
        <w:t>ProcessedDSPath</w:t>
      </w:r>
      <w:proofErr w:type="spellEnd"/>
      <w:r>
        <w:rPr>
          <w:rFonts w:ascii="Consolas" w:hAnsi="Consolas"/>
          <w:color w:val="000000"/>
        </w:rPr>
        <w:t xml:space="preserve"> = </w:t>
      </w:r>
      <w:r>
        <w:rPr>
          <w:rFonts w:ascii="Consolas" w:hAnsi="Consolas"/>
          <w:b/>
          <w:bCs/>
          <w:color w:val="008080"/>
        </w:rPr>
        <w:t>"C:</w:t>
      </w:r>
      <w:r>
        <w:rPr>
          <w:rFonts w:ascii="Consolas" w:hAnsi="Consolas"/>
          <w:b/>
          <w:bCs/>
          <w:color w:val="000080"/>
        </w:rPr>
        <w:t>\\</w:t>
      </w:r>
      <w:r>
        <w:rPr>
          <w:rFonts w:ascii="Consolas" w:hAnsi="Consolas"/>
          <w:b/>
          <w:bCs/>
          <w:color w:val="008080"/>
        </w:rPr>
        <w:t>Users</w:t>
      </w:r>
      <w:r>
        <w:rPr>
          <w:rFonts w:ascii="Consolas" w:hAnsi="Consolas"/>
          <w:b/>
          <w:bCs/>
          <w:color w:val="000080"/>
        </w:rPr>
        <w:t>\\</w:t>
      </w:r>
      <w:r>
        <w:rPr>
          <w:rFonts w:ascii="Consolas" w:hAnsi="Consolas"/>
          <w:b/>
          <w:bCs/>
          <w:color w:val="008080"/>
        </w:rPr>
        <w:t>mohammad.nassar</w:t>
      </w:r>
      <w:r>
        <w:rPr>
          <w:rFonts w:ascii="Consolas" w:hAnsi="Consolas"/>
          <w:b/>
          <w:bCs/>
          <w:color w:val="000080"/>
        </w:rPr>
        <w:t>\\</w:t>
      </w:r>
      <w:r>
        <w:rPr>
          <w:rFonts w:ascii="Consolas" w:hAnsi="Consolas"/>
          <w:b/>
          <w:bCs/>
          <w:color w:val="008080"/>
        </w:rPr>
        <w:t>PycharmProjects</w:t>
      </w:r>
      <w:r>
        <w:rPr>
          <w:rFonts w:ascii="Consolas" w:hAnsi="Consolas"/>
          <w:b/>
          <w:bCs/>
          <w:color w:val="000080"/>
        </w:rPr>
        <w:t>\\</w:t>
      </w:r>
      <w:r>
        <w:rPr>
          <w:rFonts w:ascii="Consolas" w:hAnsi="Consolas"/>
          <w:b/>
          <w:bCs/>
          <w:color w:val="008080"/>
        </w:rPr>
        <w:t>storeData</w:t>
      </w:r>
      <w:r>
        <w:rPr>
          <w:rFonts w:ascii="Consolas" w:hAnsi="Consolas"/>
          <w:b/>
          <w:bCs/>
          <w:color w:val="000080"/>
        </w:rPr>
        <w:t>\\</w:t>
      </w:r>
      <w:r>
        <w:rPr>
          <w:rFonts w:ascii="Consolas" w:hAnsi="Consolas"/>
          <w:b/>
          <w:bCs/>
          <w:color w:val="008080"/>
        </w:rPr>
        <w:t>ProcessedDS</w:t>
      </w:r>
      <w:r>
        <w:rPr>
          <w:rFonts w:ascii="Consolas" w:hAnsi="Consolas"/>
          <w:b/>
          <w:bCs/>
          <w:color w:val="000080"/>
        </w:rPr>
        <w:t>\\</w:t>
      </w:r>
      <w:r>
        <w:rPr>
          <w:rFonts w:ascii="Consolas" w:hAnsi="Consolas"/>
          <w:b/>
          <w:bCs/>
          <w:color w:val="008080"/>
        </w:rPr>
        <w:t>"</w:t>
      </w:r>
      <w:r>
        <w:rPr>
          <w:rFonts w:ascii="Consolas" w:hAnsi="Consolas"/>
          <w:b/>
          <w:bCs/>
          <w:color w:val="008080"/>
        </w:rPr>
        <w:br/>
        <w:t xml:space="preserve">        </w:t>
      </w:r>
      <w:r>
        <w:rPr>
          <w:rFonts w:ascii="Consolas" w:hAnsi="Consolas"/>
          <w:b/>
          <w:bCs/>
          <w:color w:val="000080"/>
        </w:rPr>
        <w:t xml:space="preserve">with </w:t>
      </w:r>
      <w:r>
        <w:rPr>
          <w:rFonts w:ascii="Consolas" w:hAnsi="Consolas"/>
          <w:color w:val="000080"/>
        </w:rPr>
        <w:t>open</w:t>
      </w:r>
      <w:r>
        <w:rPr>
          <w:rFonts w:ascii="Consolas" w:hAnsi="Consolas"/>
          <w:color w:val="000000"/>
        </w:rPr>
        <w:t>(</w:t>
      </w:r>
      <w:proofErr w:type="spellStart"/>
      <w:r>
        <w:rPr>
          <w:rFonts w:ascii="Consolas" w:hAnsi="Consolas"/>
          <w:color w:val="000000"/>
        </w:rPr>
        <w:t>ProcessedDSPath</w:t>
      </w:r>
      <w:proofErr w:type="spellEnd"/>
      <w:r>
        <w:rPr>
          <w:rFonts w:ascii="Consolas" w:hAnsi="Consolas"/>
          <w:color w:val="000000"/>
        </w:rPr>
        <w:t xml:space="preserve"> + </w:t>
      </w:r>
      <w:r>
        <w:rPr>
          <w:rFonts w:ascii="Consolas" w:hAnsi="Consolas"/>
          <w:b/>
          <w:bCs/>
          <w:color w:val="008080"/>
        </w:rPr>
        <w:t>"Tokenized_All_v5.txt"</w:t>
      </w:r>
      <w:r>
        <w:rPr>
          <w:rFonts w:ascii="Consolas" w:hAnsi="Consolas"/>
          <w:color w:val="000000"/>
        </w:rPr>
        <w:t xml:space="preserve">, </w:t>
      </w:r>
      <w:r>
        <w:rPr>
          <w:rFonts w:ascii="Consolas" w:hAnsi="Consolas"/>
          <w:color w:val="660099"/>
        </w:rPr>
        <w:t>encoding</w:t>
      </w:r>
      <w:r>
        <w:rPr>
          <w:rFonts w:ascii="Consolas" w:hAnsi="Consolas"/>
          <w:color w:val="000000"/>
        </w:rPr>
        <w:t>=</w:t>
      </w:r>
      <w:r>
        <w:rPr>
          <w:rFonts w:ascii="Consolas" w:hAnsi="Consolas"/>
          <w:b/>
          <w:bCs/>
          <w:color w:val="008080"/>
        </w:rPr>
        <w:t>'utf-8'</w:t>
      </w:r>
      <w:r>
        <w:rPr>
          <w:rFonts w:ascii="Consolas" w:hAnsi="Consolas"/>
          <w:color w:val="000000"/>
        </w:rPr>
        <w:t xml:space="preserve">) </w:t>
      </w:r>
      <w:r>
        <w:rPr>
          <w:rFonts w:ascii="Consolas" w:hAnsi="Consolas"/>
          <w:b/>
          <w:bCs/>
          <w:color w:val="000080"/>
        </w:rPr>
        <w:t xml:space="preserve">as </w:t>
      </w:r>
      <w:proofErr w:type="spellStart"/>
      <w:r>
        <w:rPr>
          <w:rFonts w:ascii="Consolas" w:hAnsi="Consolas"/>
          <w:color w:val="000000"/>
        </w:rPr>
        <w:t>Tokenized_File</w:t>
      </w:r>
      <w:proofErr w:type="spellEnd"/>
      <w:r>
        <w:rPr>
          <w:rFonts w:ascii="Consolas" w:hAnsi="Consolas"/>
          <w:color w:val="000000"/>
        </w:rPr>
        <w:t>:</w:t>
      </w:r>
      <w:r>
        <w:rPr>
          <w:rFonts w:ascii="Consolas" w:hAnsi="Consolas"/>
          <w:color w:val="000000"/>
        </w:rPr>
        <w:br/>
        <w:t xml:space="preserve">            </w:t>
      </w:r>
      <w:proofErr w:type="spellStart"/>
      <w:r>
        <w:rPr>
          <w:rFonts w:ascii="Consolas" w:hAnsi="Consolas"/>
          <w:color w:val="000000"/>
        </w:rPr>
        <w:t>data_lines</w:t>
      </w:r>
      <w:proofErr w:type="spellEnd"/>
      <w:r>
        <w:rPr>
          <w:rFonts w:ascii="Consolas" w:hAnsi="Consolas"/>
          <w:color w:val="000000"/>
        </w:rPr>
        <w:t xml:space="preserve"> = </w:t>
      </w:r>
      <w:proofErr w:type="spellStart"/>
      <w:r>
        <w:rPr>
          <w:rFonts w:ascii="Consolas" w:hAnsi="Consolas"/>
          <w:color w:val="000000"/>
        </w:rPr>
        <w:t>Tokenized_File.readlines</w:t>
      </w:r>
      <w:proofErr w:type="spellEnd"/>
      <w:r>
        <w:rPr>
          <w:rFonts w:ascii="Consolas" w:hAnsi="Consolas"/>
          <w:color w:val="000000"/>
        </w:rPr>
        <w:t>()</w:t>
      </w:r>
      <w:r>
        <w:rPr>
          <w:rFonts w:ascii="Consolas" w:hAnsi="Consolas"/>
          <w:color w:val="000000"/>
        </w:rPr>
        <w:br/>
        <w:t xml:space="preserve">            </w:t>
      </w:r>
      <w:r>
        <w:rPr>
          <w:rFonts w:ascii="Consolas" w:hAnsi="Consolas"/>
          <w:b/>
          <w:bCs/>
          <w:color w:val="000080"/>
        </w:rPr>
        <w:t xml:space="preserve">for </w:t>
      </w:r>
      <w:r>
        <w:rPr>
          <w:rFonts w:ascii="Consolas" w:hAnsi="Consolas"/>
          <w:color w:val="000000"/>
        </w:rPr>
        <w:t xml:space="preserve">line </w:t>
      </w:r>
      <w:r>
        <w:rPr>
          <w:rFonts w:ascii="Consolas" w:hAnsi="Consolas"/>
          <w:b/>
          <w:bCs/>
          <w:color w:val="000080"/>
        </w:rPr>
        <w:t xml:space="preserve">in </w:t>
      </w:r>
      <w:proofErr w:type="spellStart"/>
      <w:r>
        <w:rPr>
          <w:rFonts w:ascii="Consolas" w:hAnsi="Consolas"/>
          <w:color w:val="000000"/>
        </w:rPr>
        <w:t>data_lines</w:t>
      </w:r>
      <w:proofErr w:type="spellEnd"/>
      <w:r>
        <w:rPr>
          <w:rFonts w:ascii="Consolas" w:hAnsi="Consolas"/>
          <w:color w:val="000000"/>
        </w:rPr>
        <w:t>:</w:t>
      </w:r>
      <w:r>
        <w:rPr>
          <w:rFonts w:ascii="Consolas" w:hAnsi="Consolas"/>
          <w:color w:val="000000"/>
        </w:rPr>
        <w:br/>
      </w:r>
      <w:r>
        <w:rPr>
          <w:rFonts w:ascii="Consolas" w:hAnsi="Consolas"/>
          <w:color w:val="000000"/>
        </w:rPr>
        <w:lastRenderedPageBreak/>
        <w:t xml:space="preserve">                words = </w:t>
      </w:r>
      <w:proofErr w:type="spellStart"/>
      <w:r>
        <w:rPr>
          <w:rFonts w:ascii="Consolas" w:hAnsi="Consolas"/>
          <w:color w:val="000000"/>
        </w:rPr>
        <w:t>line.split</w:t>
      </w:r>
      <w:proofErr w:type="spellEnd"/>
      <w:r>
        <w:rPr>
          <w:rFonts w:ascii="Consolas" w:hAnsi="Consolas"/>
          <w:color w:val="000000"/>
        </w:rPr>
        <w:t>()</w:t>
      </w:r>
      <w:r>
        <w:rPr>
          <w:rFonts w:ascii="Consolas" w:hAnsi="Consolas"/>
          <w:color w:val="000000"/>
        </w:rPr>
        <w:br/>
        <w:t xml:space="preserve">                </w:t>
      </w:r>
      <w:r>
        <w:rPr>
          <w:rFonts w:ascii="Consolas" w:hAnsi="Consolas"/>
          <w:b/>
          <w:bCs/>
          <w:color w:val="000080"/>
        </w:rPr>
        <w:t xml:space="preserve">for </w:t>
      </w:r>
      <w:r>
        <w:rPr>
          <w:rFonts w:ascii="Consolas" w:hAnsi="Consolas"/>
          <w:color w:val="000000"/>
        </w:rPr>
        <w:t xml:space="preserve">word </w:t>
      </w:r>
      <w:r>
        <w:rPr>
          <w:rFonts w:ascii="Consolas" w:hAnsi="Consolas"/>
          <w:b/>
          <w:bCs/>
          <w:color w:val="000080"/>
        </w:rPr>
        <w:t xml:space="preserve">in </w:t>
      </w:r>
      <w:r>
        <w:rPr>
          <w:rFonts w:ascii="Consolas" w:hAnsi="Consolas"/>
          <w:color w:val="000000"/>
        </w:rPr>
        <w:t>words:</w:t>
      </w:r>
      <w:r>
        <w:rPr>
          <w:rFonts w:ascii="Consolas" w:hAnsi="Consolas"/>
          <w:color w:val="000000"/>
        </w:rPr>
        <w:br/>
        <w:t xml:space="preserve">                    </w:t>
      </w:r>
      <w:r>
        <w:rPr>
          <w:rFonts w:ascii="Consolas" w:hAnsi="Consolas"/>
          <w:b/>
          <w:bCs/>
          <w:color w:val="000080"/>
        </w:rPr>
        <w:t>try</w:t>
      </w:r>
      <w:r>
        <w:rPr>
          <w:rFonts w:ascii="Consolas" w:hAnsi="Consolas"/>
          <w:color w:val="000000"/>
        </w:rPr>
        <w:t>:</w:t>
      </w:r>
      <w:r>
        <w:rPr>
          <w:rFonts w:ascii="Consolas" w:hAnsi="Consolas"/>
          <w:color w:val="000000"/>
        </w:rPr>
        <w:br/>
        <w:t xml:space="preserve">                        </w:t>
      </w:r>
      <w:proofErr w:type="spellStart"/>
      <w:r>
        <w:rPr>
          <w:rFonts w:ascii="Consolas" w:hAnsi="Consolas"/>
          <w:color w:val="000000"/>
        </w:rPr>
        <w:t>cur.execute</w:t>
      </w:r>
      <w:proofErr w:type="spellEnd"/>
      <w:r>
        <w:rPr>
          <w:rFonts w:ascii="Consolas" w:hAnsi="Consolas"/>
          <w:color w:val="000000"/>
        </w:rPr>
        <w:t>(</w:t>
      </w:r>
      <w:proofErr w:type="spellStart"/>
      <w:r>
        <w:rPr>
          <w:rFonts w:ascii="Consolas" w:hAnsi="Consolas"/>
          <w:b/>
          <w:bCs/>
          <w:color w:val="008080"/>
        </w:rPr>
        <w:t>u"INSERT</w:t>
      </w:r>
      <w:proofErr w:type="spellEnd"/>
      <w:r>
        <w:rPr>
          <w:rFonts w:ascii="Consolas" w:hAnsi="Consolas"/>
          <w:b/>
          <w:bCs/>
          <w:color w:val="008080"/>
        </w:rPr>
        <w:t xml:space="preserve"> INTO </w:t>
      </w:r>
      <w:proofErr w:type="spellStart"/>
      <w:r>
        <w:rPr>
          <w:rFonts w:ascii="Consolas" w:hAnsi="Consolas"/>
          <w:b/>
          <w:bCs/>
          <w:color w:val="008080"/>
        </w:rPr>
        <w:t>lrt_corpus</w:t>
      </w:r>
      <w:proofErr w:type="spellEnd"/>
      <w:r>
        <w:rPr>
          <w:rFonts w:ascii="Consolas" w:hAnsi="Consolas"/>
          <w:b/>
          <w:bCs/>
          <w:color w:val="008080"/>
        </w:rPr>
        <w:t xml:space="preserve">(word) VALUES('" </w:t>
      </w:r>
      <w:r>
        <w:rPr>
          <w:rFonts w:ascii="Consolas" w:hAnsi="Consolas"/>
          <w:color w:val="000000"/>
        </w:rPr>
        <w:t xml:space="preserve">+ word + </w:t>
      </w:r>
      <w:r>
        <w:rPr>
          <w:rFonts w:ascii="Consolas" w:hAnsi="Consolas"/>
          <w:b/>
          <w:bCs/>
          <w:color w:val="008080"/>
        </w:rPr>
        <w:t>"')"</w:t>
      </w:r>
      <w:r>
        <w:rPr>
          <w:rFonts w:ascii="Consolas" w:hAnsi="Consolas"/>
          <w:color w:val="000000"/>
        </w:rPr>
        <w:t>)</w:t>
      </w:r>
      <w:r>
        <w:rPr>
          <w:rFonts w:ascii="Consolas" w:hAnsi="Consolas"/>
          <w:color w:val="000000"/>
        </w:rPr>
        <w:br/>
        <w:t xml:space="preserve">                        </w:t>
      </w:r>
      <w:proofErr w:type="spellStart"/>
      <w:r>
        <w:rPr>
          <w:rFonts w:ascii="Consolas" w:hAnsi="Consolas"/>
          <w:color w:val="000000"/>
        </w:rPr>
        <w:t>conn.commit</w:t>
      </w:r>
      <w:proofErr w:type="spellEnd"/>
      <w:r>
        <w:rPr>
          <w:rFonts w:ascii="Consolas" w:hAnsi="Consolas"/>
          <w:color w:val="000000"/>
        </w:rPr>
        <w:t>()</w:t>
      </w:r>
      <w:r>
        <w:rPr>
          <w:rFonts w:ascii="Consolas" w:hAnsi="Consolas"/>
          <w:color w:val="000000"/>
        </w:rPr>
        <w:br/>
        <w:t xml:space="preserve">                    </w:t>
      </w:r>
      <w:r>
        <w:rPr>
          <w:rFonts w:ascii="Consolas" w:hAnsi="Consolas"/>
          <w:b/>
          <w:bCs/>
          <w:color w:val="000080"/>
        </w:rPr>
        <w:t xml:space="preserve">except </w:t>
      </w:r>
      <w:r>
        <w:rPr>
          <w:rFonts w:ascii="Consolas" w:hAnsi="Consolas"/>
          <w:color w:val="000080"/>
        </w:rPr>
        <w:t xml:space="preserve">Exception </w:t>
      </w:r>
      <w:r>
        <w:rPr>
          <w:rFonts w:ascii="Consolas" w:hAnsi="Consolas"/>
          <w:b/>
          <w:bCs/>
          <w:color w:val="000080"/>
        </w:rPr>
        <w:t xml:space="preserve">as </w:t>
      </w:r>
      <w:r>
        <w:rPr>
          <w:rFonts w:ascii="Consolas" w:hAnsi="Consolas"/>
          <w:color w:val="000000"/>
        </w:rPr>
        <w:t>e:</w:t>
      </w:r>
      <w:r>
        <w:rPr>
          <w:rFonts w:ascii="Consolas" w:hAnsi="Consolas"/>
          <w:color w:val="000000"/>
        </w:rPr>
        <w:br/>
        <w:t xml:space="preserve">                        </w:t>
      </w:r>
      <w:r>
        <w:rPr>
          <w:rFonts w:ascii="Consolas" w:hAnsi="Consolas"/>
          <w:color w:val="808080"/>
        </w:rPr>
        <w:t xml:space="preserve">content </w:t>
      </w:r>
      <w:r>
        <w:rPr>
          <w:rFonts w:ascii="Consolas" w:hAnsi="Consolas"/>
          <w:color w:val="000000"/>
        </w:rPr>
        <w:t xml:space="preserve">= </w:t>
      </w:r>
      <w:r>
        <w:rPr>
          <w:rFonts w:ascii="Consolas" w:hAnsi="Consolas"/>
          <w:b/>
          <w:bCs/>
          <w:color w:val="008080"/>
        </w:rPr>
        <w:t>'not connected'</w:t>
      </w:r>
      <w:r>
        <w:rPr>
          <w:rFonts w:ascii="Consolas" w:hAnsi="Consolas"/>
          <w:b/>
          <w:bCs/>
          <w:color w:val="008080"/>
        </w:rPr>
        <w:br/>
        <w:t xml:space="preserve">                        </w:t>
      </w:r>
      <w:r>
        <w:rPr>
          <w:rFonts w:ascii="Consolas" w:hAnsi="Consolas"/>
          <w:color w:val="000080"/>
        </w:rPr>
        <w:t>print</w:t>
      </w:r>
      <w:r>
        <w:rPr>
          <w:rFonts w:ascii="Consolas" w:hAnsi="Consolas"/>
          <w:color w:val="000000"/>
        </w:rPr>
        <w:t>(e)</w:t>
      </w:r>
      <w:r>
        <w:rPr>
          <w:rFonts w:ascii="Consolas" w:hAnsi="Consolas"/>
          <w:color w:val="000000"/>
        </w:rPr>
        <w:br/>
      </w:r>
      <w:r>
        <w:rPr>
          <w:rFonts w:ascii="Consolas" w:hAnsi="Consolas"/>
          <w:color w:val="000000"/>
        </w:rPr>
        <w:br/>
        <w:t xml:space="preserve">        </w:t>
      </w:r>
      <w:proofErr w:type="spellStart"/>
      <w:r>
        <w:rPr>
          <w:rFonts w:ascii="Consolas" w:hAnsi="Consolas"/>
          <w:color w:val="000000"/>
        </w:rPr>
        <w:t>Tokenized_File.close</w:t>
      </w:r>
      <w:proofErr w:type="spellEnd"/>
      <w:r>
        <w:rPr>
          <w:rFonts w:ascii="Consolas" w:hAnsi="Consolas"/>
          <w:color w:val="000000"/>
        </w:rPr>
        <w:t>()</w:t>
      </w:r>
      <w:r>
        <w:rPr>
          <w:rFonts w:ascii="Consolas" w:hAnsi="Consolas"/>
          <w:color w:val="000000"/>
        </w:rPr>
        <w:br/>
      </w:r>
      <w:r>
        <w:rPr>
          <w:rFonts w:ascii="Consolas" w:hAnsi="Consolas"/>
          <w:color w:val="000000"/>
        </w:rPr>
        <w:br/>
        <w:t xml:space="preserve">        </w:t>
      </w:r>
      <w:proofErr w:type="spellStart"/>
      <w:r>
        <w:rPr>
          <w:rFonts w:ascii="Consolas" w:hAnsi="Consolas"/>
          <w:color w:val="000000"/>
        </w:rPr>
        <w:t>cur.close</w:t>
      </w:r>
      <w:proofErr w:type="spellEnd"/>
      <w:r>
        <w:rPr>
          <w:rFonts w:ascii="Consolas" w:hAnsi="Consolas"/>
          <w:color w:val="000000"/>
        </w:rPr>
        <w:t>()</w:t>
      </w:r>
      <w:r>
        <w:rPr>
          <w:rFonts w:ascii="Consolas" w:hAnsi="Consolas"/>
          <w:color w:val="000000"/>
        </w:rPr>
        <w:br/>
        <w:t xml:space="preserve">        </w:t>
      </w:r>
      <w:proofErr w:type="spellStart"/>
      <w:r>
        <w:rPr>
          <w:rFonts w:ascii="Consolas" w:hAnsi="Consolas"/>
          <w:color w:val="000000"/>
        </w:rPr>
        <w:t>conn.close</w:t>
      </w:r>
      <w:proofErr w:type="spellEnd"/>
      <w:r>
        <w:rPr>
          <w:rFonts w:ascii="Consolas" w:hAnsi="Consolas"/>
          <w:color w:val="000000"/>
        </w:rPr>
        <w:t>()</w:t>
      </w:r>
      <w:r>
        <w:rPr>
          <w:rFonts w:ascii="Consolas" w:hAnsi="Consolas"/>
          <w:color w:val="000000"/>
        </w:rPr>
        <w:br/>
      </w:r>
      <w:r>
        <w:rPr>
          <w:rFonts w:ascii="Consolas" w:hAnsi="Consolas"/>
          <w:color w:val="000000"/>
        </w:rPr>
        <w:br/>
      </w:r>
      <w:r>
        <w:rPr>
          <w:rFonts w:ascii="Consolas" w:hAnsi="Consolas"/>
          <w:color w:val="000000"/>
        </w:rPr>
        <w:br/>
        <w:t>ins = DB_CONTROL()</w:t>
      </w:r>
      <w:r>
        <w:rPr>
          <w:rFonts w:ascii="Consolas" w:hAnsi="Consolas"/>
          <w:color w:val="000000"/>
        </w:rPr>
        <w:br/>
      </w:r>
      <w:proofErr w:type="spellStart"/>
      <w:r>
        <w:rPr>
          <w:rFonts w:ascii="Consolas" w:hAnsi="Consolas"/>
          <w:color w:val="000000"/>
        </w:rPr>
        <w:t>ins.INSERT_WORDS</w:t>
      </w:r>
      <w:proofErr w:type="spellEnd"/>
      <w:r>
        <w:rPr>
          <w:rFonts w:ascii="Consolas" w:hAnsi="Consolas"/>
          <w:color w:val="000000"/>
        </w:rPr>
        <w:t>()</w:t>
      </w:r>
    </w:p>
    <w:p w14:paraId="3A8D489C" w14:textId="25201769" w:rsidR="001C48B8" w:rsidRDefault="001C48B8" w:rsidP="005111F5">
      <w:pPr>
        <w:autoSpaceDE w:val="0"/>
        <w:autoSpaceDN w:val="0"/>
        <w:adjustRightInd w:val="0"/>
        <w:spacing w:line="480" w:lineRule="auto"/>
        <w:rPr>
          <w:rFonts w:asciiTheme="majorBidi" w:hAnsiTheme="majorBidi" w:cstheme="majorBidi"/>
          <w:sz w:val="22"/>
          <w:szCs w:val="22"/>
        </w:rPr>
      </w:pPr>
    </w:p>
    <w:p w14:paraId="5B2ED08A" w14:textId="11AEB050" w:rsidR="001C48B8" w:rsidRDefault="001C48B8" w:rsidP="005111F5">
      <w:pPr>
        <w:autoSpaceDE w:val="0"/>
        <w:autoSpaceDN w:val="0"/>
        <w:adjustRightInd w:val="0"/>
        <w:spacing w:line="480" w:lineRule="auto"/>
        <w:rPr>
          <w:rFonts w:asciiTheme="majorBidi" w:hAnsiTheme="majorBidi" w:cstheme="majorBidi"/>
          <w:sz w:val="22"/>
          <w:szCs w:val="22"/>
        </w:rPr>
      </w:pPr>
      <w:r>
        <w:rPr>
          <w:rFonts w:asciiTheme="majorBidi" w:hAnsiTheme="majorBidi" w:cstheme="majorBidi"/>
          <w:sz w:val="22"/>
          <w:szCs w:val="22"/>
        </w:rPr>
        <w:t>--------------------------------------------- End storeData.py ---------------------------------------------------</w:t>
      </w:r>
    </w:p>
    <w:p w14:paraId="2772FFB6" w14:textId="465343EE" w:rsidR="009430FB" w:rsidRDefault="00175676" w:rsidP="00175676">
      <w:pPr>
        <w:autoSpaceDE w:val="0"/>
        <w:autoSpaceDN w:val="0"/>
        <w:adjustRightInd w:val="0"/>
        <w:spacing w:line="480" w:lineRule="auto"/>
        <w:rPr>
          <w:rFonts w:asciiTheme="majorBidi" w:hAnsiTheme="majorBidi" w:cstheme="majorBidi"/>
          <w:sz w:val="22"/>
          <w:szCs w:val="22"/>
        </w:rPr>
      </w:pPr>
      <w:r>
        <w:rPr>
          <w:rFonts w:asciiTheme="majorBidi" w:hAnsiTheme="majorBidi" w:cstheme="majorBidi"/>
          <w:sz w:val="22"/>
          <w:szCs w:val="22"/>
        </w:rPr>
        <w:t>-------------------------------------------Start ngram-char.py ----------------------------------------------------</w:t>
      </w:r>
    </w:p>
    <w:p w14:paraId="2383F211" w14:textId="5DF6AA8F" w:rsidR="00DA60DB" w:rsidRPr="00806C5D" w:rsidRDefault="00DA60DB" w:rsidP="00981EA4">
      <w:pPr>
        <w:pStyle w:val="ListParagraph"/>
        <w:numPr>
          <w:ilvl w:val="0"/>
          <w:numId w:val="13"/>
        </w:numPr>
        <w:autoSpaceDE w:val="0"/>
        <w:autoSpaceDN w:val="0"/>
        <w:adjustRightInd w:val="0"/>
        <w:spacing w:line="480" w:lineRule="auto"/>
        <w:rPr>
          <w:rFonts w:asciiTheme="majorBidi" w:hAnsiTheme="majorBidi" w:cstheme="majorBidi"/>
          <w:b/>
          <w:bCs/>
          <w:sz w:val="22"/>
          <w:szCs w:val="22"/>
        </w:rPr>
      </w:pPr>
      <w:r w:rsidRPr="00806C5D">
        <w:rPr>
          <w:rFonts w:asciiTheme="majorBidi" w:hAnsiTheme="majorBidi" w:cstheme="majorBidi"/>
          <w:b/>
          <w:bCs/>
          <w:sz w:val="22"/>
          <w:szCs w:val="22"/>
        </w:rPr>
        <w:t>File Name: ngram-char.py</w:t>
      </w:r>
    </w:p>
    <w:p w14:paraId="17EA406F" w14:textId="77777777" w:rsidR="00DA60DB" w:rsidRDefault="00DA60DB" w:rsidP="00DA60DB">
      <w:pPr>
        <w:autoSpaceDE w:val="0"/>
        <w:autoSpaceDN w:val="0"/>
        <w:adjustRightInd w:val="0"/>
        <w:spacing w:line="480" w:lineRule="auto"/>
        <w:rPr>
          <w:rFonts w:asciiTheme="majorBidi" w:hAnsiTheme="majorBidi" w:cstheme="majorBidi"/>
          <w:sz w:val="22"/>
          <w:szCs w:val="22"/>
        </w:rPr>
      </w:pPr>
      <w:r>
        <w:rPr>
          <w:rFonts w:asciiTheme="majorBidi" w:hAnsiTheme="majorBidi" w:cstheme="majorBidi"/>
          <w:sz w:val="22"/>
          <w:szCs w:val="22"/>
        </w:rPr>
        <w:t>Execution sequence: 2</w:t>
      </w:r>
    </w:p>
    <w:p w14:paraId="10B69607" w14:textId="25215329" w:rsidR="00DA60DB" w:rsidRDefault="00DA60DB" w:rsidP="00DA60DB">
      <w:pPr>
        <w:autoSpaceDE w:val="0"/>
        <w:autoSpaceDN w:val="0"/>
        <w:adjustRightInd w:val="0"/>
        <w:spacing w:line="480" w:lineRule="auto"/>
        <w:rPr>
          <w:rFonts w:asciiTheme="majorBidi" w:hAnsiTheme="majorBidi" w:cstheme="majorBidi"/>
          <w:sz w:val="22"/>
          <w:szCs w:val="22"/>
        </w:rPr>
      </w:pPr>
      <w:r>
        <w:rPr>
          <w:rFonts w:asciiTheme="majorBidi" w:hAnsiTheme="majorBidi" w:cstheme="majorBidi"/>
          <w:sz w:val="22"/>
          <w:szCs w:val="22"/>
        </w:rPr>
        <w:t xml:space="preserve">GitHub: </w:t>
      </w:r>
      <w:hyperlink r:id="rId75" w:history="1">
        <w:r w:rsidRPr="00395AB6">
          <w:rPr>
            <w:rStyle w:val="Hyperlink"/>
          </w:rPr>
          <w:t>https://github.com/mohammad-nassar/MSThesisDoc/blob/master/</w:t>
        </w:r>
        <w:r w:rsidRPr="00395AB6">
          <w:rPr>
            <w:rStyle w:val="Hyperlink"/>
            <w:rFonts w:asciiTheme="majorBidi" w:hAnsiTheme="majorBidi" w:cstheme="majorBidi"/>
            <w:sz w:val="22"/>
            <w:szCs w:val="22"/>
          </w:rPr>
          <w:t>ngram-char.py</w:t>
        </w:r>
      </w:hyperlink>
    </w:p>
    <w:p w14:paraId="47A64AC2" w14:textId="77777777" w:rsidR="00DA60DB" w:rsidRDefault="00DA60DB" w:rsidP="00DA60DB">
      <w:pPr>
        <w:autoSpaceDE w:val="0"/>
        <w:autoSpaceDN w:val="0"/>
        <w:adjustRightInd w:val="0"/>
        <w:spacing w:line="480" w:lineRule="auto"/>
        <w:rPr>
          <w:rFonts w:asciiTheme="majorBidi" w:hAnsiTheme="majorBidi" w:cstheme="majorBidi"/>
          <w:sz w:val="22"/>
          <w:szCs w:val="22"/>
        </w:rPr>
      </w:pPr>
      <w:r>
        <w:rPr>
          <w:rFonts w:asciiTheme="majorBidi" w:hAnsiTheme="majorBidi" w:cstheme="majorBidi"/>
          <w:sz w:val="22"/>
          <w:szCs w:val="22"/>
        </w:rPr>
        <w:t>Python Code:</w:t>
      </w:r>
    </w:p>
    <w:p w14:paraId="69A61517" w14:textId="77777777" w:rsidR="00DA60DB" w:rsidRDefault="00DA60DB" w:rsidP="00175676">
      <w:pPr>
        <w:pStyle w:val="HTMLPreformatted"/>
        <w:shd w:val="clear" w:color="auto" w:fill="FFFFFF"/>
        <w:rPr>
          <w:rFonts w:ascii="Consolas" w:hAnsi="Consolas"/>
          <w:i/>
          <w:iCs/>
          <w:color w:val="808080"/>
        </w:rPr>
      </w:pPr>
    </w:p>
    <w:p w14:paraId="619F6F94" w14:textId="3A8DB6AE" w:rsidR="00175676" w:rsidRDefault="00175676" w:rsidP="00175676">
      <w:pPr>
        <w:pStyle w:val="HTMLPreformatted"/>
        <w:shd w:val="clear" w:color="auto" w:fill="FFFFFF"/>
        <w:rPr>
          <w:rFonts w:ascii="Consolas" w:hAnsi="Consolas"/>
          <w:color w:val="000000"/>
        </w:rPr>
      </w:pPr>
      <w:r>
        <w:rPr>
          <w:rFonts w:ascii="Consolas" w:hAnsi="Consolas"/>
          <w:i/>
          <w:iCs/>
          <w:color w:val="808080"/>
        </w:rPr>
        <w:t>"""</w:t>
      </w:r>
      <w:r>
        <w:rPr>
          <w:rFonts w:ascii="Consolas" w:hAnsi="Consolas"/>
          <w:i/>
          <w:iCs/>
          <w:color w:val="808080"/>
        </w:rPr>
        <w:br/>
        <w:t>Execution sequence: 3</w:t>
      </w:r>
      <w:r>
        <w:rPr>
          <w:rFonts w:ascii="Consolas" w:hAnsi="Consolas"/>
          <w:i/>
          <w:iCs/>
          <w:color w:val="808080"/>
        </w:rPr>
        <w:br/>
        <w:t xml:space="preserve">Word character n-gram generation is </w:t>
      </w:r>
      <w:proofErr w:type="spellStart"/>
      <w:r>
        <w:rPr>
          <w:rFonts w:ascii="Consolas" w:hAnsi="Consolas"/>
          <w:i/>
          <w:iCs/>
          <w:color w:val="808080"/>
        </w:rPr>
        <w:t>runnning</w:t>
      </w:r>
      <w:proofErr w:type="spellEnd"/>
      <w:r>
        <w:rPr>
          <w:rFonts w:ascii="Consolas" w:hAnsi="Consolas"/>
          <w:i/>
          <w:iCs/>
          <w:color w:val="808080"/>
        </w:rPr>
        <w:t xml:space="preserve"> here.</w:t>
      </w:r>
      <w:r>
        <w:rPr>
          <w:rFonts w:ascii="Consolas" w:hAnsi="Consolas"/>
          <w:i/>
          <w:iCs/>
          <w:color w:val="808080"/>
        </w:rPr>
        <w:br/>
        <w:t>all character n-grams of each single word is stored in a list in a file named "ngram1.txt"</w:t>
      </w:r>
      <w:r>
        <w:rPr>
          <w:rFonts w:ascii="Consolas" w:hAnsi="Consolas"/>
          <w:i/>
          <w:iCs/>
          <w:color w:val="808080"/>
        </w:rPr>
        <w:br/>
        <w:t>"""</w:t>
      </w:r>
      <w:r>
        <w:rPr>
          <w:rFonts w:ascii="Consolas" w:hAnsi="Consolas"/>
          <w:i/>
          <w:iCs/>
          <w:color w:val="808080"/>
        </w:rPr>
        <w:br/>
      </w:r>
      <w:r>
        <w:rPr>
          <w:rFonts w:ascii="Consolas" w:hAnsi="Consolas"/>
          <w:i/>
          <w:iCs/>
          <w:color w:val="808080"/>
        </w:rPr>
        <w:br/>
      </w:r>
      <w:r>
        <w:rPr>
          <w:rFonts w:ascii="Consolas" w:hAnsi="Consolas"/>
          <w:b/>
          <w:bCs/>
          <w:color w:val="000080"/>
        </w:rPr>
        <w:t xml:space="preserve">import </w:t>
      </w:r>
      <w:proofErr w:type="spellStart"/>
      <w:r>
        <w:rPr>
          <w:rFonts w:ascii="Consolas" w:hAnsi="Consolas"/>
          <w:color w:val="000000"/>
        </w:rPr>
        <w:t>pathlib</w:t>
      </w:r>
      <w:proofErr w:type="spellEnd"/>
      <w:r>
        <w:rPr>
          <w:rFonts w:ascii="Consolas" w:hAnsi="Consolas"/>
          <w:color w:val="000000"/>
        </w:rPr>
        <w:br/>
      </w:r>
      <w:r>
        <w:rPr>
          <w:rFonts w:ascii="Consolas" w:hAnsi="Consolas"/>
          <w:color w:val="000000"/>
        </w:rPr>
        <w:br/>
      </w:r>
      <w:r>
        <w:rPr>
          <w:rFonts w:ascii="Consolas" w:hAnsi="Consolas"/>
          <w:b/>
          <w:bCs/>
          <w:color w:val="008080"/>
        </w:rPr>
        <w:t>"""</w:t>
      </w:r>
      <w:r>
        <w:rPr>
          <w:rFonts w:ascii="Consolas" w:hAnsi="Consolas"/>
          <w:b/>
          <w:bCs/>
          <w:color w:val="008080"/>
        </w:rPr>
        <w:br/>
      </w:r>
      <w:proofErr w:type="spellStart"/>
      <w:r>
        <w:rPr>
          <w:rFonts w:ascii="Consolas" w:hAnsi="Consolas"/>
          <w:b/>
          <w:bCs/>
          <w:color w:val="008080"/>
        </w:rPr>
        <w:t>Pesedocode</w:t>
      </w:r>
      <w:proofErr w:type="spellEnd"/>
      <w:r>
        <w:rPr>
          <w:rFonts w:ascii="Consolas" w:hAnsi="Consolas"/>
          <w:b/>
          <w:bCs/>
          <w:color w:val="008080"/>
        </w:rPr>
        <w:br/>
      </w:r>
      <w:proofErr w:type="spellStart"/>
      <w:r>
        <w:rPr>
          <w:rFonts w:ascii="Consolas" w:hAnsi="Consolas"/>
          <w:b/>
          <w:bCs/>
          <w:color w:val="008080"/>
        </w:rPr>
        <w:t>readCorpusData</w:t>
      </w:r>
      <w:proofErr w:type="spellEnd"/>
      <w:r>
        <w:rPr>
          <w:rFonts w:ascii="Consolas" w:hAnsi="Consolas"/>
          <w:b/>
          <w:bCs/>
          <w:color w:val="008080"/>
        </w:rPr>
        <w:t>(</w:t>
      </w:r>
      <w:proofErr w:type="spellStart"/>
      <w:r>
        <w:rPr>
          <w:rFonts w:ascii="Consolas" w:hAnsi="Consolas"/>
          <w:b/>
          <w:bCs/>
          <w:color w:val="008080"/>
        </w:rPr>
        <w:t>filePath</w:t>
      </w:r>
      <w:proofErr w:type="spellEnd"/>
      <w:r>
        <w:rPr>
          <w:rFonts w:ascii="Consolas" w:hAnsi="Consolas"/>
          <w:b/>
          <w:bCs/>
          <w:color w:val="008080"/>
        </w:rPr>
        <w:t>)</w:t>
      </w:r>
      <w:r>
        <w:rPr>
          <w:rFonts w:ascii="Consolas" w:hAnsi="Consolas"/>
          <w:b/>
          <w:bCs/>
          <w:color w:val="008080"/>
        </w:rPr>
        <w:br/>
        <w:t xml:space="preserve">for line in </w:t>
      </w:r>
      <w:proofErr w:type="spellStart"/>
      <w:r>
        <w:rPr>
          <w:rFonts w:ascii="Consolas" w:hAnsi="Consolas"/>
          <w:b/>
          <w:bCs/>
          <w:color w:val="008080"/>
        </w:rPr>
        <w:t>filePath</w:t>
      </w:r>
      <w:proofErr w:type="spellEnd"/>
      <w:r>
        <w:rPr>
          <w:rFonts w:ascii="Consolas" w:hAnsi="Consolas"/>
          <w:b/>
          <w:bCs/>
          <w:color w:val="008080"/>
        </w:rPr>
        <w:br/>
        <w:t xml:space="preserve">    </w:t>
      </w:r>
      <w:proofErr w:type="spellStart"/>
      <w:r>
        <w:rPr>
          <w:rFonts w:ascii="Consolas" w:hAnsi="Consolas"/>
          <w:b/>
          <w:bCs/>
          <w:color w:val="008080"/>
        </w:rPr>
        <w:t>ngramToken</w:t>
      </w:r>
      <w:proofErr w:type="spellEnd"/>
      <w:r>
        <w:rPr>
          <w:rFonts w:ascii="Consolas" w:hAnsi="Consolas"/>
          <w:b/>
          <w:bCs/>
          <w:color w:val="008080"/>
        </w:rPr>
        <w:t>(line)</w:t>
      </w:r>
      <w:r>
        <w:rPr>
          <w:rFonts w:ascii="Consolas" w:hAnsi="Consolas"/>
          <w:b/>
          <w:bCs/>
          <w:color w:val="008080"/>
        </w:rPr>
        <w:br/>
      </w:r>
      <w:proofErr w:type="spellStart"/>
      <w:r>
        <w:rPr>
          <w:rFonts w:ascii="Consolas" w:hAnsi="Consolas"/>
          <w:b/>
          <w:bCs/>
          <w:color w:val="008080"/>
        </w:rPr>
        <w:t>closeFile</w:t>
      </w:r>
      <w:proofErr w:type="spellEnd"/>
      <w:r>
        <w:rPr>
          <w:rFonts w:ascii="Consolas" w:hAnsi="Consolas"/>
          <w:b/>
          <w:bCs/>
          <w:color w:val="008080"/>
        </w:rPr>
        <w:br/>
      </w:r>
      <w:r>
        <w:rPr>
          <w:rFonts w:ascii="Consolas" w:hAnsi="Consolas"/>
          <w:b/>
          <w:bCs/>
          <w:color w:val="008080"/>
        </w:rPr>
        <w:br/>
      </w:r>
      <w:proofErr w:type="spellStart"/>
      <w:r>
        <w:rPr>
          <w:rFonts w:ascii="Consolas" w:hAnsi="Consolas"/>
          <w:b/>
          <w:bCs/>
          <w:color w:val="008080"/>
        </w:rPr>
        <w:t>ngramToken</w:t>
      </w:r>
      <w:proofErr w:type="spellEnd"/>
      <w:r>
        <w:rPr>
          <w:rFonts w:ascii="Consolas" w:hAnsi="Consolas"/>
          <w:b/>
          <w:bCs/>
          <w:color w:val="008080"/>
        </w:rPr>
        <w:t>(word)</w:t>
      </w:r>
      <w:r>
        <w:rPr>
          <w:rFonts w:ascii="Consolas" w:hAnsi="Consolas"/>
          <w:b/>
          <w:bCs/>
          <w:color w:val="008080"/>
        </w:rPr>
        <w:br/>
        <w:t xml:space="preserve">    </w:t>
      </w:r>
      <w:proofErr w:type="spellStart"/>
      <w:r>
        <w:rPr>
          <w:rFonts w:ascii="Consolas" w:hAnsi="Consolas"/>
          <w:b/>
          <w:bCs/>
          <w:color w:val="008080"/>
        </w:rPr>
        <w:t>TokenList.append</w:t>
      </w:r>
      <w:proofErr w:type="spellEnd"/>
      <w:r>
        <w:rPr>
          <w:rFonts w:ascii="Consolas" w:hAnsi="Consolas"/>
          <w:b/>
          <w:bCs/>
          <w:color w:val="008080"/>
        </w:rPr>
        <w:t>(</w:t>
      </w:r>
      <w:proofErr w:type="spellStart"/>
      <w:r>
        <w:rPr>
          <w:rFonts w:ascii="Consolas" w:hAnsi="Consolas"/>
          <w:b/>
          <w:bCs/>
          <w:color w:val="008080"/>
        </w:rPr>
        <w:t>getTokensInWord</w:t>
      </w:r>
      <w:proofErr w:type="spellEnd"/>
      <w:r>
        <w:rPr>
          <w:rFonts w:ascii="Consolas" w:hAnsi="Consolas"/>
          <w:b/>
          <w:bCs/>
          <w:color w:val="008080"/>
        </w:rPr>
        <w:t>)</w:t>
      </w:r>
      <w:r>
        <w:rPr>
          <w:rFonts w:ascii="Consolas" w:hAnsi="Consolas"/>
          <w:b/>
          <w:bCs/>
          <w:color w:val="008080"/>
        </w:rPr>
        <w:br/>
        <w:t xml:space="preserve">    </w:t>
      </w:r>
      <w:proofErr w:type="spellStart"/>
      <w:r>
        <w:rPr>
          <w:rFonts w:ascii="Consolas" w:hAnsi="Consolas"/>
          <w:b/>
          <w:bCs/>
          <w:color w:val="008080"/>
        </w:rPr>
        <w:t>insertIntoNGramFile</w:t>
      </w:r>
      <w:proofErr w:type="spellEnd"/>
      <w:r>
        <w:rPr>
          <w:rFonts w:ascii="Consolas" w:hAnsi="Consolas"/>
          <w:b/>
          <w:bCs/>
          <w:color w:val="008080"/>
        </w:rPr>
        <w:t>(</w:t>
      </w:r>
      <w:proofErr w:type="spellStart"/>
      <w:r>
        <w:rPr>
          <w:rFonts w:ascii="Consolas" w:hAnsi="Consolas"/>
          <w:b/>
          <w:bCs/>
          <w:color w:val="008080"/>
        </w:rPr>
        <w:t>TokenList</w:t>
      </w:r>
      <w:proofErr w:type="spellEnd"/>
      <w:r>
        <w:rPr>
          <w:rFonts w:ascii="Consolas" w:hAnsi="Consolas"/>
          <w:b/>
          <w:bCs/>
          <w:color w:val="008080"/>
        </w:rPr>
        <w:t>)</w:t>
      </w:r>
      <w:r>
        <w:rPr>
          <w:rFonts w:ascii="Consolas" w:hAnsi="Consolas"/>
          <w:b/>
          <w:bCs/>
          <w:color w:val="008080"/>
        </w:rPr>
        <w:br/>
        <w:t xml:space="preserve">    </w:t>
      </w:r>
      <w:proofErr w:type="spellStart"/>
      <w:r>
        <w:rPr>
          <w:rFonts w:ascii="Consolas" w:hAnsi="Consolas"/>
          <w:b/>
          <w:bCs/>
          <w:color w:val="008080"/>
        </w:rPr>
        <w:t>closeTokenListFile</w:t>
      </w:r>
      <w:proofErr w:type="spellEnd"/>
      <w:r>
        <w:rPr>
          <w:rFonts w:ascii="Consolas" w:hAnsi="Consolas"/>
          <w:b/>
          <w:bCs/>
          <w:color w:val="008080"/>
        </w:rPr>
        <w:br/>
        <w:t xml:space="preserve">        </w:t>
      </w:r>
      <w:r>
        <w:rPr>
          <w:rFonts w:ascii="Consolas" w:hAnsi="Consolas"/>
          <w:b/>
          <w:bCs/>
          <w:color w:val="008080"/>
        </w:rPr>
        <w:br/>
        <w:t>"""</w:t>
      </w:r>
      <w:r>
        <w:rPr>
          <w:rFonts w:ascii="Consolas" w:hAnsi="Consolas"/>
          <w:b/>
          <w:bCs/>
          <w:color w:val="008080"/>
        </w:rPr>
        <w:br/>
      </w:r>
      <w:proofErr w:type="spellStart"/>
      <w:r>
        <w:rPr>
          <w:rFonts w:ascii="Consolas" w:hAnsi="Consolas"/>
          <w:b/>
          <w:bCs/>
          <w:color w:val="000080"/>
        </w:rPr>
        <w:t>def</w:t>
      </w:r>
      <w:proofErr w:type="spellEnd"/>
      <w:r>
        <w:rPr>
          <w:rFonts w:ascii="Consolas" w:hAnsi="Consolas"/>
          <w:b/>
          <w:bCs/>
          <w:color w:val="000080"/>
        </w:rPr>
        <w:t xml:space="preserve"> </w:t>
      </w:r>
      <w:proofErr w:type="spellStart"/>
      <w:r>
        <w:rPr>
          <w:rFonts w:ascii="Consolas" w:hAnsi="Consolas"/>
          <w:color w:val="000000"/>
        </w:rPr>
        <w:t>ngram_token</w:t>
      </w:r>
      <w:proofErr w:type="spellEnd"/>
      <w:r>
        <w:rPr>
          <w:rFonts w:ascii="Consolas" w:hAnsi="Consolas"/>
          <w:color w:val="000000"/>
        </w:rPr>
        <w:t>(word=</w:t>
      </w:r>
      <w:r>
        <w:rPr>
          <w:rFonts w:ascii="Consolas" w:hAnsi="Consolas"/>
          <w:b/>
          <w:bCs/>
          <w:color w:val="008080"/>
        </w:rPr>
        <w:t>"</w:t>
      </w:r>
      <w:r>
        <w:rPr>
          <w:rFonts w:ascii="Arial" w:hAnsi="Arial" w:cs="Arial"/>
          <w:b/>
          <w:bCs/>
          <w:color w:val="008080"/>
          <w:rtl/>
        </w:rPr>
        <w:t>فلسطين</w:t>
      </w:r>
      <w:r>
        <w:rPr>
          <w:rFonts w:ascii="Consolas" w:hAnsi="Consolas"/>
          <w:b/>
          <w:bCs/>
          <w:color w:val="008080"/>
        </w:rPr>
        <w:t>"</w:t>
      </w:r>
      <w:r>
        <w:rPr>
          <w:rFonts w:ascii="Consolas" w:hAnsi="Consolas"/>
          <w:color w:val="000000"/>
        </w:rPr>
        <w:t>):</w:t>
      </w:r>
      <w:r>
        <w:rPr>
          <w:rFonts w:ascii="Consolas" w:hAnsi="Consolas"/>
          <w:color w:val="000000"/>
        </w:rPr>
        <w:br/>
        <w:t xml:space="preserve">    </w:t>
      </w:r>
      <w:proofErr w:type="spellStart"/>
      <w:r>
        <w:rPr>
          <w:rFonts w:ascii="Consolas" w:hAnsi="Consolas"/>
          <w:color w:val="000000"/>
        </w:rPr>
        <w:t>grams_list</w:t>
      </w:r>
      <w:proofErr w:type="spellEnd"/>
      <w:r>
        <w:rPr>
          <w:rFonts w:ascii="Consolas" w:hAnsi="Consolas"/>
          <w:color w:val="000000"/>
        </w:rPr>
        <w:t xml:space="preserve"> = []</w:t>
      </w:r>
      <w:r>
        <w:rPr>
          <w:rFonts w:ascii="Consolas" w:hAnsi="Consolas"/>
          <w:color w:val="000000"/>
        </w:rPr>
        <w:br/>
        <w:t xml:space="preserve">    </w:t>
      </w:r>
      <w:proofErr w:type="spellStart"/>
      <w:r>
        <w:rPr>
          <w:rFonts w:ascii="Consolas" w:hAnsi="Consolas"/>
          <w:color w:val="000000"/>
        </w:rPr>
        <w:t>gram_rank</w:t>
      </w:r>
      <w:proofErr w:type="spellEnd"/>
      <w:r>
        <w:rPr>
          <w:rFonts w:ascii="Consolas" w:hAnsi="Consolas"/>
          <w:color w:val="000000"/>
        </w:rPr>
        <w:t xml:space="preserve"> = </w:t>
      </w:r>
      <w:r>
        <w:rPr>
          <w:rFonts w:ascii="Consolas" w:hAnsi="Consolas"/>
          <w:color w:val="0000FF"/>
        </w:rPr>
        <w:t>2</w:t>
      </w:r>
      <w:r>
        <w:rPr>
          <w:rFonts w:ascii="Consolas" w:hAnsi="Consolas"/>
          <w:color w:val="0000FF"/>
        </w:rPr>
        <w:br/>
      </w:r>
      <w:r>
        <w:rPr>
          <w:rFonts w:ascii="Consolas" w:hAnsi="Consolas"/>
          <w:color w:val="0000FF"/>
        </w:rPr>
        <w:lastRenderedPageBreak/>
        <w:t xml:space="preserve">    </w:t>
      </w:r>
      <w:r>
        <w:rPr>
          <w:rFonts w:ascii="Consolas" w:hAnsi="Consolas"/>
          <w:b/>
          <w:bCs/>
          <w:color w:val="000080"/>
        </w:rPr>
        <w:t xml:space="preserve">while </w:t>
      </w:r>
      <w:proofErr w:type="spellStart"/>
      <w:r>
        <w:rPr>
          <w:rFonts w:ascii="Consolas" w:hAnsi="Consolas"/>
          <w:color w:val="000000"/>
        </w:rPr>
        <w:t>gram_rank</w:t>
      </w:r>
      <w:proofErr w:type="spellEnd"/>
      <w:r>
        <w:rPr>
          <w:rFonts w:ascii="Consolas" w:hAnsi="Consolas"/>
          <w:color w:val="000000"/>
        </w:rPr>
        <w:t xml:space="preserve"> &lt; </w:t>
      </w:r>
      <w:proofErr w:type="spellStart"/>
      <w:r>
        <w:rPr>
          <w:rFonts w:ascii="Consolas" w:hAnsi="Consolas"/>
          <w:color w:val="000080"/>
        </w:rPr>
        <w:t>len</w:t>
      </w:r>
      <w:proofErr w:type="spellEnd"/>
      <w:r>
        <w:rPr>
          <w:rFonts w:ascii="Consolas" w:hAnsi="Consolas"/>
          <w:color w:val="000000"/>
        </w:rPr>
        <w:t>(word):</w:t>
      </w:r>
      <w:r>
        <w:rPr>
          <w:rFonts w:ascii="Consolas" w:hAnsi="Consolas"/>
          <w:color w:val="000000"/>
        </w:rPr>
        <w:br/>
        <w:t xml:space="preserve">        </w:t>
      </w:r>
      <w:r>
        <w:rPr>
          <w:rFonts w:ascii="Consolas" w:hAnsi="Consolas"/>
          <w:b/>
          <w:bCs/>
          <w:color w:val="000080"/>
        </w:rPr>
        <w:t xml:space="preserve">for </w:t>
      </w:r>
      <w:proofErr w:type="spellStart"/>
      <w:r>
        <w:rPr>
          <w:rFonts w:ascii="Consolas" w:hAnsi="Consolas"/>
          <w:color w:val="000000"/>
        </w:rPr>
        <w:t>i</w:t>
      </w:r>
      <w:proofErr w:type="spellEnd"/>
      <w:r>
        <w:rPr>
          <w:rFonts w:ascii="Consolas" w:hAnsi="Consolas"/>
          <w:color w:val="000000"/>
        </w:rPr>
        <w:t xml:space="preserve"> </w:t>
      </w:r>
      <w:r>
        <w:rPr>
          <w:rFonts w:ascii="Consolas" w:hAnsi="Consolas"/>
          <w:b/>
          <w:bCs/>
          <w:color w:val="000080"/>
        </w:rPr>
        <w:t xml:space="preserve">in </w:t>
      </w:r>
      <w:r>
        <w:rPr>
          <w:rFonts w:ascii="Consolas" w:hAnsi="Consolas"/>
          <w:color w:val="000080"/>
        </w:rPr>
        <w:t>range</w:t>
      </w:r>
      <w:r>
        <w:rPr>
          <w:rFonts w:ascii="Consolas" w:hAnsi="Consolas"/>
          <w:color w:val="000000"/>
        </w:rPr>
        <w:t>(</w:t>
      </w:r>
      <w:proofErr w:type="spellStart"/>
      <w:r>
        <w:rPr>
          <w:rFonts w:ascii="Consolas" w:hAnsi="Consolas"/>
          <w:color w:val="000080"/>
        </w:rPr>
        <w:t>len</w:t>
      </w:r>
      <w:proofErr w:type="spellEnd"/>
      <w:r>
        <w:rPr>
          <w:rFonts w:ascii="Consolas" w:hAnsi="Consolas"/>
          <w:color w:val="000000"/>
        </w:rPr>
        <w:t xml:space="preserve">(word) - </w:t>
      </w:r>
      <w:r>
        <w:rPr>
          <w:rFonts w:ascii="Consolas" w:hAnsi="Consolas"/>
          <w:color w:val="0000FF"/>
        </w:rPr>
        <w:t>1</w:t>
      </w:r>
      <w:r>
        <w:rPr>
          <w:rFonts w:ascii="Consolas" w:hAnsi="Consolas"/>
          <w:color w:val="000000"/>
        </w:rPr>
        <w:t>):</w:t>
      </w:r>
      <w:r>
        <w:rPr>
          <w:rFonts w:ascii="Consolas" w:hAnsi="Consolas"/>
          <w:color w:val="000000"/>
        </w:rPr>
        <w:br/>
        <w:t xml:space="preserve">            </w:t>
      </w:r>
      <w:r>
        <w:rPr>
          <w:rFonts w:ascii="Consolas" w:hAnsi="Consolas"/>
          <w:b/>
          <w:bCs/>
          <w:color w:val="000080"/>
        </w:rPr>
        <w:t xml:space="preserve">if </w:t>
      </w:r>
      <w:proofErr w:type="spellStart"/>
      <w:r>
        <w:rPr>
          <w:rFonts w:ascii="Consolas" w:hAnsi="Consolas"/>
          <w:color w:val="000080"/>
        </w:rPr>
        <w:t>len</w:t>
      </w:r>
      <w:proofErr w:type="spellEnd"/>
      <w:r>
        <w:rPr>
          <w:rFonts w:ascii="Consolas" w:hAnsi="Consolas"/>
          <w:color w:val="000000"/>
        </w:rPr>
        <w:t>(word[</w:t>
      </w:r>
      <w:proofErr w:type="spellStart"/>
      <w:r>
        <w:rPr>
          <w:rFonts w:ascii="Consolas" w:hAnsi="Consolas"/>
          <w:color w:val="000000"/>
        </w:rPr>
        <w:t>i:i</w:t>
      </w:r>
      <w:proofErr w:type="spellEnd"/>
      <w:r>
        <w:rPr>
          <w:rFonts w:ascii="Consolas" w:hAnsi="Consolas"/>
          <w:color w:val="000000"/>
        </w:rPr>
        <w:t xml:space="preserve"> + </w:t>
      </w:r>
      <w:proofErr w:type="spellStart"/>
      <w:r>
        <w:rPr>
          <w:rFonts w:ascii="Consolas" w:hAnsi="Consolas"/>
          <w:color w:val="000000"/>
        </w:rPr>
        <w:t>gram_rank</w:t>
      </w:r>
      <w:proofErr w:type="spellEnd"/>
      <w:r>
        <w:rPr>
          <w:rFonts w:ascii="Consolas" w:hAnsi="Consolas"/>
          <w:color w:val="000000"/>
        </w:rPr>
        <w:t xml:space="preserve">]) == </w:t>
      </w:r>
      <w:proofErr w:type="spellStart"/>
      <w:r>
        <w:rPr>
          <w:rFonts w:ascii="Consolas" w:hAnsi="Consolas"/>
          <w:color w:val="000000"/>
        </w:rPr>
        <w:t>gram_rank</w:t>
      </w:r>
      <w:proofErr w:type="spellEnd"/>
      <w:r>
        <w:rPr>
          <w:rFonts w:ascii="Consolas" w:hAnsi="Consolas"/>
          <w:color w:val="000000"/>
        </w:rPr>
        <w:t>:</w:t>
      </w:r>
      <w:r>
        <w:rPr>
          <w:rFonts w:ascii="Consolas" w:hAnsi="Consolas"/>
          <w:color w:val="000000"/>
        </w:rPr>
        <w:br/>
        <w:t xml:space="preserve">                </w:t>
      </w:r>
      <w:proofErr w:type="spellStart"/>
      <w:r>
        <w:rPr>
          <w:rFonts w:ascii="Consolas" w:hAnsi="Consolas"/>
          <w:color w:val="000000"/>
        </w:rPr>
        <w:t>grams_list.append</w:t>
      </w:r>
      <w:proofErr w:type="spellEnd"/>
      <w:r>
        <w:rPr>
          <w:rFonts w:ascii="Consolas" w:hAnsi="Consolas"/>
          <w:color w:val="000000"/>
        </w:rPr>
        <w:t>(word[</w:t>
      </w:r>
      <w:proofErr w:type="spellStart"/>
      <w:r>
        <w:rPr>
          <w:rFonts w:ascii="Consolas" w:hAnsi="Consolas"/>
          <w:color w:val="000000"/>
        </w:rPr>
        <w:t>i:i</w:t>
      </w:r>
      <w:proofErr w:type="spellEnd"/>
      <w:r>
        <w:rPr>
          <w:rFonts w:ascii="Consolas" w:hAnsi="Consolas"/>
          <w:color w:val="000000"/>
        </w:rPr>
        <w:t xml:space="preserve"> + </w:t>
      </w:r>
      <w:proofErr w:type="spellStart"/>
      <w:r>
        <w:rPr>
          <w:rFonts w:ascii="Consolas" w:hAnsi="Consolas"/>
          <w:color w:val="000000"/>
        </w:rPr>
        <w:t>gram_rank</w:t>
      </w:r>
      <w:proofErr w:type="spellEnd"/>
      <w:r>
        <w:rPr>
          <w:rFonts w:ascii="Consolas" w:hAnsi="Consolas"/>
          <w:color w:val="000000"/>
        </w:rPr>
        <w:t>])</w:t>
      </w:r>
      <w:r>
        <w:rPr>
          <w:rFonts w:ascii="Consolas" w:hAnsi="Consolas"/>
          <w:color w:val="000000"/>
        </w:rPr>
        <w:br/>
        <w:t xml:space="preserve">        </w:t>
      </w:r>
      <w:proofErr w:type="spellStart"/>
      <w:r>
        <w:rPr>
          <w:rFonts w:ascii="Consolas" w:hAnsi="Consolas"/>
          <w:color w:val="000000"/>
        </w:rPr>
        <w:t>gram_rank</w:t>
      </w:r>
      <w:proofErr w:type="spellEnd"/>
      <w:r>
        <w:rPr>
          <w:rFonts w:ascii="Consolas" w:hAnsi="Consolas"/>
          <w:color w:val="000000"/>
        </w:rPr>
        <w:t xml:space="preserve"> = </w:t>
      </w:r>
      <w:proofErr w:type="spellStart"/>
      <w:r>
        <w:rPr>
          <w:rFonts w:ascii="Consolas" w:hAnsi="Consolas"/>
          <w:color w:val="000000"/>
        </w:rPr>
        <w:t>gram_rank</w:t>
      </w:r>
      <w:proofErr w:type="spellEnd"/>
      <w:r>
        <w:rPr>
          <w:rFonts w:ascii="Consolas" w:hAnsi="Consolas"/>
          <w:color w:val="000000"/>
        </w:rPr>
        <w:t xml:space="preserve"> + </w:t>
      </w:r>
      <w:r>
        <w:rPr>
          <w:rFonts w:ascii="Consolas" w:hAnsi="Consolas"/>
          <w:color w:val="0000FF"/>
        </w:rPr>
        <w:t>1</w:t>
      </w:r>
      <w:r>
        <w:rPr>
          <w:rFonts w:ascii="Consolas" w:hAnsi="Consolas"/>
          <w:color w:val="0000FF"/>
        </w:rPr>
        <w:br/>
        <w:t xml:space="preserve">    </w:t>
      </w:r>
      <w:proofErr w:type="spellStart"/>
      <w:r>
        <w:rPr>
          <w:rFonts w:ascii="Consolas" w:hAnsi="Consolas"/>
          <w:color w:val="000000"/>
        </w:rPr>
        <w:t>grams_list.append</w:t>
      </w:r>
      <w:proofErr w:type="spellEnd"/>
      <w:r>
        <w:rPr>
          <w:rFonts w:ascii="Consolas" w:hAnsi="Consolas"/>
          <w:color w:val="000000"/>
        </w:rPr>
        <w:t>(word)</w:t>
      </w:r>
      <w:r>
        <w:rPr>
          <w:rFonts w:ascii="Consolas" w:hAnsi="Consolas"/>
          <w:color w:val="000000"/>
        </w:rPr>
        <w:br/>
        <w:t xml:space="preserve">    FileAppender1 = </w:t>
      </w:r>
      <w:r>
        <w:rPr>
          <w:rFonts w:ascii="Consolas" w:hAnsi="Consolas"/>
          <w:color w:val="000080"/>
        </w:rPr>
        <w:t>open</w:t>
      </w:r>
      <w:r>
        <w:rPr>
          <w:rFonts w:ascii="Consolas" w:hAnsi="Consolas"/>
          <w:color w:val="000000"/>
        </w:rPr>
        <w:t>(</w:t>
      </w:r>
      <w:r>
        <w:rPr>
          <w:rFonts w:ascii="Consolas" w:hAnsi="Consolas"/>
          <w:b/>
          <w:bCs/>
          <w:color w:val="008080"/>
        </w:rPr>
        <w:t>"C:</w:t>
      </w:r>
      <w:r>
        <w:rPr>
          <w:rFonts w:ascii="Consolas" w:hAnsi="Consolas"/>
          <w:b/>
          <w:bCs/>
          <w:color w:val="000080"/>
        </w:rPr>
        <w:t>\\</w:t>
      </w:r>
      <w:r>
        <w:rPr>
          <w:rFonts w:ascii="Consolas" w:hAnsi="Consolas"/>
          <w:b/>
          <w:bCs/>
          <w:color w:val="008080"/>
        </w:rPr>
        <w:t>Users</w:t>
      </w:r>
      <w:r>
        <w:rPr>
          <w:rFonts w:ascii="Consolas" w:hAnsi="Consolas"/>
          <w:b/>
          <w:bCs/>
          <w:color w:val="000080"/>
        </w:rPr>
        <w:t>\\</w:t>
      </w:r>
      <w:r>
        <w:rPr>
          <w:rFonts w:ascii="Consolas" w:hAnsi="Consolas"/>
          <w:b/>
          <w:bCs/>
          <w:color w:val="008080"/>
        </w:rPr>
        <w:t>mohammad.nassar</w:t>
      </w:r>
      <w:r>
        <w:rPr>
          <w:rFonts w:ascii="Consolas" w:hAnsi="Consolas"/>
          <w:b/>
          <w:bCs/>
          <w:color w:val="000080"/>
        </w:rPr>
        <w:t>\\</w:t>
      </w:r>
      <w:r>
        <w:rPr>
          <w:rFonts w:ascii="Consolas" w:hAnsi="Consolas"/>
          <w:b/>
          <w:bCs/>
          <w:color w:val="008080"/>
        </w:rPr>
        <w:t>PycharmProjects</w:t>
      </w:r>
      <w:r>
        <w:rPr>
          <w:rFonts w:ascii="Consolas" w:hAnsi="Consolas"/>
          <w:b/>
          <w:bCs/>
          <w:color w:val="000080"/>
        </w:rPr>
        <w:t>\\</w:t>
      </w:r>
      <w:r>
        <w:rPr>
          <w:rFonts w:ascii="Consolas" w:hAnsi="Consolas"/>
          <w:b/>
          <w:bCs/>
          <w:color w:val="008080"/>
        </w:rPr>
        <w:t>storeData</w:t>
      </w:r>
      <w:r>
        <w:rPr>
          <w:rFonts w:ascii="Consolas" w:hAnsi="Consolas"/>
          <w:b/>
          <w:bCs/>
          <w:color w:val="000080"/>
        </w:rPr>
        <w:t>\\</w:t>
      </w:r>
      <w:r>
        <w:rPr>
          <w:rFonts w:ascii="Consolas" w:hAnsi="Consolas"/>
          <w:b/>
          <w:bCs/>
          <w:color w:val="008080"/>
        </w:rPr>
        <w:t>ProcessedDS</w:t>
      </w:r>
      <w:r>
        <w:rPr>
          <w:rFonts w:ascii="Consolas" w:hAnsi="Consolas"/>
          <w:b/>
          <w:bCs/>
          <w:color w:val="000080"/>
        </w:rPr>
        <w:t>\\</w:t>
      </w:r>
      <w:r>
        <w:rPr>
          <w:rFonts w:ascii="Consolas" w:hAnsi="Consolas"/>
          <w:b/>
          <w:bCs/>
          <w:color w:val="008080"/>
        </w:rPr>
        <w:t xml:space="preserve">" </w:t>
      </w:r>
      <w:r>
        <w:rPr>
          <w:rFonts w:ascii="Consolas" w:hAnsi="Consolas"/>
          <w:color w:val="000000"/>
        </w:rPr>
        <w:t xml:space="preserve">+ </w:t>
      </w:r>
      <w:r>
        <w:rPr>
          <w:rFonts w:ascii="Consolas" w:hAnsi="Consolas"/>
          <w:b/>
          <w:bCs/>
          <w:color w:val="008080"/>
        </w:rPr>
        <w:t>"ngram_file.txt"</w:t>
      </w:r>
      <w:r>
        <w:rPr>
          <w:rFonts w:ascii="Consolas" w:hAnsi="Consolas"/>
          <w:color w:val="000000"/>
        </w:rPr>
        <w:t>,</w:t>
      </w:r>
      <w:r>
        <w:rPr>
          <w:rFonts w:ascii="Consolas" w:hAnsi="Consolas"/>
          <w:color w:val="000000"/>
        </w:rPr>
        <w:br/>
        <w:t xml:space="preserve">                         </w:t>
      </w:r>
      <w:r>
        <w:rPr>
          <w:rFonts w:ascii="Consolas" w:hAnsi="Consolas"/>
          <w:b/>
          <w:bCs/>
          <w:color w:val="008080"/>
        </w:rPr>
        <w:t>"a"</w:t>
      </w:r>
      <w:r>
        <w:rPr>
          <w:rFonts w:ascii="Consolas" w:hAnsi="Consolas"/>
          <w:color w:val="000000"/>
        </w:rPr>
        <w:t xml:space="preserve">, </w:t>
      </w:r>
      <w:r>
        <w:rPr>
          <w:rFonts w:ascii="Consolas" w:hAnsi="Consolas"/>
          <w:color w:val="660099"/>
        </w:rPr>
        <w:t>encoding</w:t>
      </w:r>
      <w:r>
        <w:rPr>
          <w:rFonts w:ascii="Consolas" w:hAnsi="Consolas"/>
          <w:color w:val="000000"/>
        </w:rPr>
        <w:t>=</w:t>
      </w:r>
      <w:r>
        <w:rPr>
          <w:rFonts w:ascii="Consolas" w:hAnsi="Consolas"/>
          <w:b/>
          <w:bCs/>
          <w:color w:val="008080"/>
        </w:rPr>
        <w:t>'utf-8'</w:t>
      </w:r>
      <w:r>
        <w:rPr>
          <w:rFonts w:ascii="Consolas" w:hAnsi="Consolas"/>
          <w:color w:val="000000"/>
        </w:rPr>
        <w:t>)</w:t>
      </w:r>
      <w:r>
        <w:rPr>
          <w:rFonts w:ascii="Consolas" w:hAnsi="Consolas"/>
          <w:color w:val="000000"/>
        </w:rPr>
        <w:br/>
        <w:t xml:space="preserve">    FileAppender1.write(</w:t>
      </w:r>
      <w:proofErr w:type="spellStart"/>
      <w:r>
        <w:rPr>
          <w:rFonts w:ascii="Consolas" w:hAnsi="Consolas"/>
          <w:color w:val="000080"/>
        </w:rPr>
        <w:t>str</w:t>
      </w:r>
      <w:proofErr w:type="spellEnd"/>
      <w:r>
        <w:rPr>
          <w:rFonts w:ascii="Consolas" w:hAnsi="Consolas"/>
          <w:color w:val="000000"/>
        </w:rPr>
        <w:t>(</w:t>
      </w:r>
      <w:proofErr w:type="spellStart"/>
      <w:r>
        <w:rPr>
          <w:rFonts w:ascii="Consolas" w:hAnsi="Consolas"/>
          <w:color w:val="000000"/>
        </w:rPr>
        <w:t>grams_list</w:t>
      </w:r>
      <w:proofErr w:type="spellEnd"/>
      <w:r>
        <w:rPr>
          <w:rFonts w:ascii="Consolas" w:hAnsi="Consolas"/>
          <w:color w:val="000000"/>
        </w:rPr>
        <w:t>))</w:t>
      </w:r>
      <w:r>
        <w:rPr>
          <w:rFonts w:ascii="Consolas" w:hAnsi="Consolas"/>
          <w:color w:val="000000"/>
        </w:rPr>
        <w:br/>
        <w:t xml:space="preserve">    FileAppender1.write(</w:t>
      </w:r>
      <w:r>
        <w:rPr>
          <w:rFonts w:ascii="Consolas" w:hAnsi="Consolas"/>
          <w:b/>
          <w:bCs/>
          <w:color w:val="008080"/>
        </w:rPr>
        <w:t>"</w:t>
      </w:r>
      <w:r>
        <w:rPr>
          <w:rFonts w:ascii="Consolas" w:hAnsi="Consolas"/>
          <w:b/>
          <w:bCs/>
          <w:color w:val="000080"/>
        </w:rPr>
        <w:t>\n</w:t>
      </w:r>
      <w:r>
        <w:rPr>
          <w:rFonts w:ascii="Consolas" w:hAnsi="Consolas"/>
          <w:b/>
          <w:bCs/>
          <w:color w:val="008080"/>
        </w:rPr>
        <w:t>"</w:t>
      </w:r>
      <w:r>
        <w:rPr>
          <w:rFonts w:ascii="Consolas" w:hAnsi="Consolas"/>
          <w:color w:val="000000"/>
        </w:rPr>
        <w:t>)</w:t>
      </w:r>
      <w:r>
        <w:rPr>
          <w:rFonts w:ascii="Consolas" w:hAnsi="Consolas"/>
          <w:color w:val="000000"/>
        </w:rPr>
        <w:br/>
        <w:t xml:space="preserve">    FileAppender1.close()</w:t>
      </w:r>
      <w:r>
        <w:rPr>
          <w:rFonts w:ascii="Consolas" w:hAnsi="Consolas"/>
          <w:color w:val="000000"/>
        </w:rPr>
        <w:br/>
      </w:r>
      <w:r>
        <w:rPr>
          <w:rFonts w:ascii="Consolas" w:hAnsi="Consolas"/>
          <w:color w:val="000000"/>
        </w:rPr>
        <w:br/>
      </w:r>
      <w:r>
        <w:rPr>
          <w:rFonts w:ascii="Consolas" w:hAnsi="Consolas"/>
          <w:color w:val="000000"/>
        </w:rPr>
        <w:br/>
      </w:r>
      <w:proofErr w:type="spellStart"/>
      <w:r>
        <w:rPr>
          <w:rFonts w:ascii="Consolas" w:hAnsi="Consolas"/>
          <w:b/>
          <w:bCs/>
          <w:color w:val="000080"/>
        </w:rPr>
        <w:t>def</w:t>
      </w:r>
      <w:proofErr w:type="spellEnd"/>
      <w:r>
        <w:rPr>
          <w:rFonts w:ascii="Consolas" w:hAnsi="Consolas"/>
          <w:b/>
          <w:bCs/>
          <w:color w:val="000080"/>
        </w:rPr>
        <w:t xml:space="preserve"> </w:t>
      </w:r>
      <w:proofErr w:type="spellStart"/>
      <w:r>
        <w:rPr>
          <w:rFonts w:ascii="Consolas" w:hAnsi="Consolas"/>
          <w:color w:val="000000"/>
        </w:rPr>
        <w:t>readFile</w:t>
      </w:r>
      <w:proofErr w:type="spellEnd"/>
      <w:r>
        <w:rPr>
          <w:rFonts w:ascii="Consolas" w:hAnsi="Consolas"/>
          <w:color w:val="000000"/>
        </w:rPr>
        <w:t>():</w:t>
      </w:r>
      <w:r>
        <w:rPr>
          <w:rFonts w:ascii="Consolas" w:hAnsi="Consolas"/>
          <w:color w:val="000000"/>
        </w:rPr>
        <w:br/>
        <w:t xml:space="preserve">    </w:t>
      </w:r>
      <w:proofErr w:type="spellStart"/>
      <w:r>
        <w:rPr>
          <w:rFonts w:ascii="Consolas" w:hAnsi="Consolas"/>
          <w:color w:val="000000"/>
        </w:rPr>
        <w:t>ProcessedDSPath</w:t>
      </w:r>
      <w:proofErr w:type="spellEnd"/>
      <w:r>
        <w:rPr>
          <w:rFonts w:ascii="Consolas" w:hAnsi="Consolas"/>
          <w:color w:val="000000"/>
        </w:rPr>
        <w:t xml:space="preserve"> = </w:t>
      </w:r>
      <w:r>
        <w:rPr>
          <w:rFonts w:ascii="Consolas" w:hAnsi="Consolas"/>
          <w:b/>
          <w:bCs/>
          <w:color w:val="008080"/>
        </w:rPr>
        <w:t>"C:</w:t>
      </w:r>
      <w:r>
        <w:rPr>
          <w:rFonts w:ascii="Consolas" w:hAnsi="Consolas"/>
          <w:b/>
          <w:bCs/>
          <w:color w:val="000080"/>
        </w:rPr>
        <w:t>\\</w:t>
      </w:r>
      <w:r>
        <w:rPr>
          <w:rFonts w:ascii="Consolas" w:hAnsi="Consolas"/>
          <w:b/>
          <w:bCs/>
          <w:color w:val="008080"/>
        </w:rPr>
        <w:t>Users</w:t>
      </w:r>
      <w:r>
        <w:rPr>
          <w:rFonts w:ascii="Consolas" w:hAnsi="Consolas"/>
          <w:b/>
          <w:bCs/>
          <w:color w:val="000080"/>
        </w:rPr>
        <w:t>\\</w:t>
      </w:r>
      <w:r>
        <w:rPr>
          <w:rFonts w:ascii="Consolas" w:hAnsi="Consolas"/>
          <w:b/>
          <w:bCs/>
          <w:color w:val="008080"/>
        </w:rPr>
        <w:t>mohammad.nassar</w:t>
      </w:r>
      <w:r>
        <w:rPr>
          <w:rFonts w:ascii="Consolas" w:hAnsi="Consolas"/>
          <w:b/>
          <w:bCs/>
          <w:color w:val="000080"/>
        </w:rPr>
        <w:t>\\</w:t>
      </w:r>
      <w:r>
        <w:rPr>
          <w:rFonts w:ascii="Consolas" w:hAnsi="Consolas"/>
          <w:b/>
          <w:bCs/>
          <w:color w:val="008080"/>
        </w:rPr>
        <w:t>PycharmProjects</w:t>
      </w:r>
      <w:r>
        <w:rPr>
          <w:rFonts w:ascii="Consolas" w:hAnsi="Consolas"/>
          <w:b/>
          <w:bCs/>
          <w:color w:val="000080"/>
        </w:rPr>
        <w:t>\\</w:t>
      </w:r>
      <w:r>
        <w:rPr>
          <w:rFonts w:ascii="Consolas" w:hAnsi="Consolas"/>
          <w:b/>
          <w:bCs/>
          <w:color w:val="008080"/>
        </w:rPr>
        <w:t>storeData</w:t>
      </w:r>
      <w:r>
        <w:rPr>
          <w:rFonts w:ascii="Consolas" w:hAnsi="Consolas"/>
          <w:b/>
          <w:bCs/>
          <w:color w:val="000080"/>
        </w:rPr>
        <w:t>\\</w:t>
      </w:r>
      <w:r>
        <w:rPr>
          <w:rFonts w:ascii="Consolas" w:hAnsi="Consolas"/>
          <w:b/>
          <w:bCs/>
          <w:color w:val="008080"/>
        </w:rPr>
        <w:t>ProcessedDS</w:t>
      </w:r>
      <w:r>
        <w:rPr>
          <w:rFonts w:ascii="Consolas" w:hAnsi="Consolas"/>
          <w:b/>
          <w:bCs/>
          <w:color w:val="000080"/>
        </w:rPr>
        <w:t>\\</w:t>
      </w:r>
      <w:r>
        <w:rPr>
          <w:rFonts w:ascii="Consolas" w:hAnsi="Consolas"/>
          <w:b/>
          <w:bCs/>
          <w:color w:val="008080"/>
        </w:rPr>
        <w:t>"</w:t>
      </w:r>
      <w:r>
        <w:rPr>
          <w:rFonts w:ascii="Consolas" w:hAnsi="Consolas"/>
          <w:b/>
          <w:bCs/>
          <w:color w:val="008080"/>
        </w:rPr>
        <w:br/>
        <w:t xml:space="preserve">    </w:t>
      </w:r>
      <w:r>
        <w:rPr>
          <w:rFonts w:ascii="Consolas" w:hAnsi="Consolas"/>
          <w:color w:val="000080"/>
        </w:rPr>
        <w:t>print</w:t>
      </w:r>
      <w:r>
        <w:rPr>
          <w:rFonts w:ascii="Consolas" w:hAnsi="Consolas"/>
          <w:color w:val="000000"/>
        </w:rPr>
        <w:t>(</w:t>
      </w:r>
      <w:proofErr w:type="spellStart"/>
      <w:r>
        <w:rPr>
          <w:rFonts w:ascii="Consolas" w:hAnsi="Consolas"/>
          <w:color w:val="000000"/>
        </w:rPr>
        <w:t>ProcessedDSPath</w:t>
      </w:r>
      <w:proofErr w:type="spellEnd"/>
      <w:r>
        <w:rPr>
          <w:rFonts w:ascii="Consolas" w:hAnsi="Consolas"/>
          <w:color w:val="000000"/>
        </w:rPr>
        <w:t>)</w:t>
      </w:r>
      <w:r>
        <w:rPr>
          <w:rFonts w:ascii="Consolas" w:hAnsi="Consolas"/>
          <w:color w:val="000000"/>
        </w:rPr>
        <w:br/>
        <w:t xml:space="preserve">    </w:t>
      </w:r>
      <w:r>
        <w:rPr>
          <w:rFonts w:ascii="Consolas" w:hAnsi="Consolas"/>
          <w:b/>
          <w:bCs/>
          <w:color w:val="000080"/>
        </w:rPr>
        <w:t xml:space="preserve">for </w:t>
      </w:r>
      <w:r>
        <w:rPr>
          <w:rFonts w:ascii="Consolas" w:hAnsi="Consolas"/>
          <w:color w:val="000000"/>
        </w:rPr>
        <w:t xml:space="preserve">p </w:t>
      </w:r>
      <w:r>
        <w:rPr>
          <w:rFonts w:ascii="Consolas" w:hAnsi="Consolas"/>
          <w:b/>
          <w:bCs/>
          <w:color w:val="000080"/>
        </w:rPr>
        <w:t xml:space="preserve">in </w:t>
      </w:r>
      <w:proofErr w:type="spellStart"/>
      <w:r>
        <w:rPr>
          <w:rFonts w:ascii="Consolas" w:hAnsi="Consolas"/>
          <w:color w:val="000000"/>
        </w:rPr>
        <w:t>pathlib.Path</w:t>
      </w:r>
      <w:proofErr w:type="spellEnd"/>
      <w:r>
        <w:rPr>
          <w:rFonts w:ascii="Consolas" w:hAnsi="Consolas"/>
          <w:color w:val="000000"/>
        </w:rPr>
        <w:t>(</w:t>
      </w:r>
      <w:proofErr w:type="spellStart"/>
      <w:r>
        <w:rPr>
          <w:rFonts w:ascii="Consolas" w:hAnsi="Consolas"/>
          <w:color w:val="000000"/>
        </w:rPr>
        <w:t>ProcessedDSPath</w:t>
      </w:r>
      <w:proofErr w:type="spellEnd"/>
      <w:r>
        <w:rPr>
          <w:rFonts w:ascii="Consolas" w:hAnsi="Consolas"/>
          <w:color w:val="000000"/>
        </w:rPr>
        <w:t>).</w:t>
      </w:r>
      <w:proofErr w:type="spellStart"/>
      <w:r>
        <w:rPr>
          <w:rFonts w:ascii="Consolas" w:hAnsi="Consolas"/>
          <w:color w:val="000000"/>
        </w:rPr>
        <w:t>iterdir</w:t>
      </w:r>
      <w:proofErr w:type="spellEnd"/>
      <w:r>
        <w:rPr>
          <w:rFonts w:ascii="Consolas" w:hAnsi="Consolas"/>
          <w:color w:val="000000"/>
        </w:rPr>
        <w:t>():</w:t>
      </w:r>
      <w:r>
        <w:rPr>
          <w:rFonts w:ascii="Consolas" w:hAnsi="Consolas"/>
          <w:color w:val="000000"/>
        </w:rPr>
        <w:br/>
        <w:t xml:space="preserve">        </w:t>
      </w:r>
      <w:r>
        <w:rPr>
          <w:rFonts w:ascii="Consolas" w:hAnsi="Consolas"/>
          <w:b/>
          <w:bCs/>
          <w:color w:val="000080"/>
        </w:rPr>
        <w:t xml:space="preserve">if </w:t>
      </w:r>
      <w:proofErr w:type="spellStart"/>
      <w:r>
        <w:rPr>
          <w:rFonts w:ascii="Consolas" w:hAnsi="Consolas"/>
          <w:color w:val="000000"/>
        </w:rPr>
        <w:t>p.is_file</w:t>
      </w:r>
      <w:proofErr w:type="spellEnd"/>
      <w:r>
        <w:rPr>
          <w:rFonts w:ascii="Consolas" w:hAnsi="Consolas"/>
          <w:color w:val="000000"/>
        </w:rPr>
        <w:t>():</w:t>
      </w:r>
      <w:r>
        <w:rPr>
          <w:rFonts w:ascii="Consolas" w:hAnsi="Consolas"/>
          <w:color w:val="000000"/>
        </w:rPr>
        <w:br/>
        <w:t xml:space="preserve">            </w:t>
      </w:r>
      <w:r>
        <w:rPr>
          <w:rFonts w:ascii="Consolas" w:hAnsi="Consolas"/>
          <w:b/>
          <w:bCs/>
          <w:color w:val="000080"/>
        </w:rPr>
        <w:t xml:space="preserve">if </w:t>
      </w:r>
      <w:proofErr w:type="spellStart"/>
      <w:r>
        <w:rPr>
          <w:rFonts w:ascii="Consolas" w:hAnsi="Consolas"/>
          <w:color w:val="000000"/>
        </w:rPr>
        <w:t>p.name.strip</w:t>
      </w:r>
      <w:proofErr w:type="spellEnd"/>
      <w:r>
        <w:rPr>
          <w:rFonts w:ascii="Consolas" w:hAnsi="Consolas"/>
          <w:color w:val="000000"/>
        </w:rPr>
        <w:t>().</w:t>
      </w:r>
      <w:proofErr w:type="spellStart"/>
      <w:r>
        <w:rPr>
          <w:rFonts w:ascii="Consolas" w:hAnsi="Consolas"/>
          <w:color w:val="000000"/>
        </w:rPr>
        <w:t>endswith</w:t>
      </w:r>
      <w:proofErr w:type="spellEnd"/>
      <w:r>
        <w:rPr>
          <w:rFonts w:ascii="Consolas" w:hAnsi="Consolas"/>
          <w:color w:val="000000"/>
        </w:rPr>
        <w:t>(</w:t>
      </w:r>
      <w:r>
        <w:rPr>
          <w:rFonts w:ascii="Consolas" w:hAnsi="Consolas"/>
          <w:b/>
          <w:bCs/>
          <w:color w:val="008080"/>
        </w:rPr>
        <w:t>".txt"</w:t>
      </w:r>
      <w:r>
        <w:rPr>
          <w:rFonts w:ascii="Consolas" w:hAnsi="Consolas"/>
          <w:color w:val="000000"/>
        </w:rPr>
        <w:t xml:space="preserve">) </w:t>
      </w:r>
      <w:r>
        <w:rPr>
          <w:rFonts w:ascii="Consolas" w:hAnsi="Consolas"/>
          <w:b/>
          <w:bCs/>
          <w:color w:val="000080"/>
        </w:rPr>
        <w:t xml:space="preserve">and </w:t>
      </w:r>
      <w:proofErr w:type="spellStart"/>
      <w:r>
        <w:rPr>
          <w:rFonts w:ascii="Consolas" w:hAnsi="Consolas"/>
          <w:color w:val="000000"/>
        </w:rPr>
        <w:t>p.name.strip</w:t>
      </w:r>
      <w:proofErr w:type="spellEnd"/>
      <w:r>
        <w:rPr>
          <w:rFonts w:ascii="Consolas" w:hAnsi="Consolas"/>
          <w:color w:val="000000"/>
        </w:rPr>
        <w:t xml:space="preserve">() == </w:t>
      </w:r>
      <w:r>
        <w:rPr>
          <w:rFonts w:ascii="Consolas" w:hAnsi="Consolas"/>
          <w:b/>
          <w:bCs/>
          <w:color w:val="008080"/>
        </w:rPr>
        <w:t>"Tokenized_All_v5.txt"</w:t>
      </w:r>
      <w:r>
        <w:rPr>
          <w:rFonts w:ascii="Consolas" w:hAnsi="Consolas"/>
          <w:color w:val="000000"/>
        </w:rPr>
        <w:t>:</w:t>
      </w:r>
      <w:r>
        <w:rPr>
          <w:rFonts w:ascii="Consolas" w:hAnsi="Consolas"/>
          <w:color w:val="000000"/>
        </w:rPr>
        <w:br/>
        <w:t xml:space="preserve">                </w:t>
      </w:r>
      <w:r>
        <w:rPr>
          <w:rFonts w:ascii="Consolas" w:hAnsi="Consolas"/>
          <w:b/>
          <w:bCs/>
          <w:color w:val="000080"/>
        </w:rPr>
        <w:t xml:space="preserve">with </w:t>
      </w:r>
      <w:r>
        <w:rPr>
          <w:rFonts w:ascii="Consolas" w:hAnsi="Consolas"/>
          <w:color w:val="000080"/>
        </w:rPr>
        <w:t>open</w:t>
      </w:r>
      <w:r>
        <w:rPr>
          <w:rFonts w:ascii="Consolas" w:hAnsi="Consolas"/>
          <w:color w:val="000000"/>
        </w:rPr>
        <w:t xml:space="preserve">(p, </w:t>
      </w:r>
      <w:r>
        <w:rPr>
          <w:rFonts w:ascii="Consolas" w:hAnsi="Consolas"/>
          <w:color w:val="660099"/>
        </w:rPr>
        <w:t>encoding</w:t>
      </w:r>
      <w:r>
        <w:rPr>
          <w:rFonts w:ascii="Consolas" w:hAnsi="Consolas"/>
          <w:color w:val="000000"/>
        </w:rPr>
        <w:t>=</w:t>
      </w:r>
      <w:r>
        <w:rPr>
          <w:rFonts w:ascii="Consolas" w:hAnsi="Consolas"/>
          <w:b/>
          <w:bCs/>
          <w:color w:val="008080"/>
        </w:rPr>
        <w:t>'utf-8'</w:t>
      </w:r>
      <w:r>
        <w:rPr>
          <w:rFonts w:ascii="Consolas" w:hAnsi="Consolas"/>
          <w:color w:val="000000"/>
        </w:rPr>
        <w:t xml:space="preserve">) </w:t>
      </w:r>
      <w:r>
        <w:rPr>
          <w:rFonts w:ascii="Consolas" w:hAnsi="Consolas"/>
          <w:b/>
          <w:bCs/>
          <w:color w:val="000080"/>
        </w:rPr>
        <w:t xml:space="preserve">as </w:t>
      </w:r>
      <w:r>
        <w:rPr>
          <w:rFonts w:ascii="Consolas" w:hAnsi="Consolas"/>
          <w:color w:val="000000"/>
        </w:rPr>
        <w:t>f1:</w:t>
      </w:r>
      <w:r>
        <w:rPr>
          <w:rFonts w:ascii="Consolas" w:hAnsi="Consolas"/>
          <w:color w:val="000000"/>
        </w:rPr>
        <w:br/>
        <w:t xml:space="preserve">                    data = f1.readlines()</w:t>
      </w:r>
      <w:r>
        <w:rPr>
          <w:rFonts w:ascii="Consolas" w:hAnsi="Consolas"/>
          <w:color w:val="000000"/>
        </w:rPr>
        <w:br/>
        <w:t xml:space="preserve">                    </w:t>
      </w:r>
      <w:r>
        <w:rPr>
          <w:rFonts w:ascii="Consolas" w:hAnsi="Consolas"/>
          <w:b/>
          <w:bCs/>
          <w:color w:val="000080"/>
        </w:rPr>
        <w:t xml:space="preserve">for </w:t>
      </w:r>
      <w:r>
        <w:rPr>
          <w:rFonts w:ascii="Consolas" w:hAnsi="Consolas"/>
          <w:color w:val="000000"/>
        </w:rPr>
        <w:t xml:space="preserve">line </w:t>
      </w:r>
      <w:r>
        <w:rPr>
          <w:rFonts w:ascii="Consolas" w:hAnsi="Consolas"/>
          <w:b/>
          <w:bCs/>
          <w:color w:val="000080"/>
        </w:rPr>
        <w:t xml:space="preserve">in </w:t>
      </w:r>
      <w:r>
        <w:rPr>
          <w:rFonts w:ascii="Consolas" w:hAnsi="Consolas"/>
          <w:color w:val="000000"/>
        </w:rPr>
        <w:t>data:</w:t>
      </w:r>
      <w:r>
        <w:rPr>
          <w:rFonts w:ascii="Consolas" w:hAnsi="Consolas"/>
          <w:color w:val="000000"/>
        </w:rPr>
        <w:br/>
        <w:t xml:space="preserve">                        words = </w:t>
      </w:r>
      <w:proofErr w:type="spellStart"/>
      <w:r>
        <w:rPr>
          <w:rFonts w:ascii="Consolas" w:hAnsi="Consolas"/>
          <w:color w:val="000000"/>
        </w:rPr>
        <w:t>line.split</w:t>
      </w:r>
      <w:proofErr w:type="spellEnd"/>
      <w:r>
        <w:rPr>
          <w:rFonts w:ascii="Consolas" w:hAnsi="Consolas"/>
          <w:color w:val="000000"/>
        </w:rPr>
        <w:t>()</w:t>
      </w:r>
      <w:r>
        <w:rPr>
          <w:rFonts w:ascii="Consolas" w:hAnsi="Consolas"/>
          <w:color w:val="000000"/>
        </w:rPr>
        <w:br/>
        <w:t xml:space="preserve">                        </w:t>
      </w:r>
      <w:r>
        <w:rPr>
          <w:rFonts w:ascii="Consolas" w:hAnsi="Consolas"/>
          <w:b/>
          <w:bCs/>
          <w:color w:val="000080"/>
        </w:rPr>
        <w:t xml:space="preserve">for </w:t>
      </w:r>
      <w:r>
        <w:rPr>
          <w:rFonts w:ascii="Consolas" w:hAnsi="Consolas"/>
          <w:color w:val="000000"/>
        </w:rPr>
        <w:t xml:space="preserve">word </w:t>
      </w:r>
      <w:r>
        <w:rPr>
          <w:rFonts w:ascii="Consolas" w:hAnsi="Consolas"/>
          <w:b/>
          <w:bCs/>
          <w:color w:val="000080"/>
        </w:rPr>
        <w:t xml:space="preserve">in </w:t>
      </w:r>
      <w:r>
        <w:rPr>
          <w:rFonts w:ascii="Consolas" w:hAnsi="Consolas"/>
          <w:color w:val="000000"/>
        </w:rPr>
        <w:t>words:</w:t>
      </w:r>
      <w:r>
        <w:rPr>
          <w:rFonts w:ascii="Consolas" w:hAnsi="Consolas"/>
          <w:color w:val="000000"/>
        </w:rPr>
        <w:br/>
        <w:t xml:space="preserve">                            </w:t>
      </w:r>
      <w:proofErr w:type="spellStart"/>
      <w:r>
        <w:rPr>
          <w:rFonts w:ascii="Consolas" w:hAnsi="Consolas"/>
          <w:color w:val="000000"/>
        </w:rPr>
        <w:t>ngram_token</w:t>
      </w:r>
      <w:proofErr w:type="spellEnd"/>
      <w:r>
        <w:rPr>
          <w:rFonts w:ascii="Consolas" w:hAnsi="Consolas"/>
          <w:color w:val="000000"/>
        </w:rPr>
        <w:t>(word)</w:t>
      </w:r>
      <w:r>
        <w:rPr>
          <w:rFonts w:ascii="Consolas" w:hAnsi="Consolas"/>
          <w:color w:val="000000"/>
        </w:rPr>
        <w:br/>
        <w:t xml:space="preserve">    f1.close()</w:t>
      </w:r>
      <w:r>
        <w:rPr>
          <w:rFonts w:ascii="Consolas" w:hAnsi="Consolas"/>
          <w:color w:val="000000"/>
        </w:rPr>
        <w:br/>
      </w:r>
      <w:r>
        <w:rPr>
          <w:rFonts w:ascii="Consolas" w:hAnsi="Consolas"/>
          <w:color w:val="000000"/>
        </w:rPr>
        <w:br/>
      </w:r>
      <w:r>
        <w:rPr>
          <w:rFonts w:ascii="Consolas" w:hAnsi="Consolas"/>
          <w:color w:val="000000"/>
        </w:rPr>
        <w:br/>
      </w:r>
      <w:r>
        <w:rPr>
          <w:rFonts w:ascii="Consolas" w:hAnsi="Consolas"/>
          <w:b/>
          <w:bCs/>
          <w:color w:val="000080"/>
        </w:rPr>
        <w:t xml:space="preserve">if </w:t>
      </w:r>
      <w:r>
        <w:rPr>
          <w:rFonts w:ascii="Consolas" w:hAnsi="Consolas"/>
          <w:color w:val="000000"/>
        </w:rPr>
        <w:t xml:space="preserve">__name__ == </w:t>
      </w:r>
      <w:r>
        <w:rPr>
          <w:rFonts w:ascii="Consolas" w:hAnsi="Consolas"/>
          <w:b/>
          <w:bCs/>
          <w:color w:val="008080"/>
        </w:rPr>
        <w:t>"__main__"</w:t>
      </w:r>
      <w:r>
        <w:rPr>
          <w:rFonts w:ascii="Consolas" w:hAnsi="Consolas"/>
          <w:color w:val="000000"/>
        </w:rPr>
        <w:t>:</w:t>
      </w:r>
      <w:r>
        <w:rPr>
          <w:rFonts w:ascii="Consolas" w:hAnsi="Consolas"/>
          <w:color w:val="000000"/>
        </w:rPr>
        <w:br/>
        <w:t xml:space="preserve">    </w:t>
      </w:r>
      <w:proofErr w:type="spellStart"/>
      <w:r>
        <w:rPr>
          <w:rFonts w:ascii="Consolas" w:hAnsi="Consolas"/>
          <w:color w:val="000000"/>
        </w:rPr>
        <w:t>readFile</w:t>
      </w:r>
      <w:proofErr w:type="spellEnd"/>
      <w:r>
        <w:rPr>
          <w:rFonts w:ascii="Consolas" w:hAnsi="Consolas"/>
          <w:color w:val="000000"/>
        </w:rPr>
        <w:t>()</w:t>
      </w:r>
    </w:p>
    <w:p w14:paraId="54584CAF" w14:textId="5A82C750" w:rsidR="00175676" w:rsidRDefault="00175676" w:rsidP="00175676">
      <w:pPr>
        <w:autoSpaceDE w:val="0"/>
        <w:autoSpaceDN w:val="0"/>
        <w:adjustRightInd w:val="0"/>
        <w:spacing w:line="480" w:lineRule="auto"/>
        <w:rPr>
          <w:rFonts w:asciiTheme="majorBidi" w:hAnsiTheme="majorBidi" w:cstheme="majorBidi"/>
          <w:sz w:val="22"/>
          <w:szCs w:val="22"/>
        </w:rPr>
      </w:pPr>
    </w:p>
    <w:p w14:paraId="66253DEC" w14:textId="1CCC7A98" w:rsidR="00175676" w:rsidRDefault="00175676" w:rsidP="00175676">
      <w:pPr>
        <w:autoSpaceDE w:val="0"/>
        <w:autoSpaceDN w:val="0"/>
        <w:adjustRightInd w:val="0"/>
        <w:spacing w:line="480" w:lineRule="auto"/>
        <w:rPr>
          <w:rFonts w:asciiTheme="majorBidi" w:hAnsiTheme="majorBidi" w:cstheme="majorBidi"/>
          <w:sz w:val="22"/>
          <w:szCs w:val="22"/>
        </w:rPr>
      </w:pPr>
      <w:r>
        <w:rPr>
          <w:rFonts w:asciiTheme="majorBidi" w:hAnsiTheme="majorBidi" w:cstheme="majorBidi"/>
          <w:sz w:val="22"/>
          <w:szCs w:val="22"/>
        </w:rPr>
        <w:t xml:space="preserve">------------------------------------------ </w:t>
      </w:r>
      <w:proofErr w:type="gramStart"/>
      <w:r>
        <w:rPr>
          <w:rFonts w:asciiTheme="majorBidi" w:hAnsiTheme="majorBidi" w:cstheme="majorBidi"/>
          <w:sz w:val="22"/>
          <w:szCs w:val="22"/>
        </w:rPr>
        <w:t>End  ngram</w:t>
      </w:r>
      <w:proofErr w:type="gramEnd"/>
      <w:r>
        <w:rPr>
          <w:rFonts w:asciiTheme="majorBidi" w:hAnsiTheme="majorBidi" w:cstheme="majorBidi"/>
          <w:sz w:val="22"/>
          <w:szCs w:val="22"/>
        </w:rPr>
        <w:t>-char.py  ---------------------------------------------------</w:t>
      </w:r>
    </w:p>
    <w:p w14:paraId="6B87DB87" w14:textId="55FDC0BA" w:rsidR="002F4E35" w:rsidRDefault="002F4E35" w:rsidP="00175676">
      <w:pPr>
        <w:autoSpaceDE w:val="0"/>
        <w:autoSpaceDN w:val="0"/>
        <w:adjustRightInd w:val="0"/>
        <w:spacing w:line="480" w:lineRule="auto"/>
        <w:rPr>
          <w:rFonts w:asciiTheme="majorBidi" w:hAnsiTheme="majorBidi" w:cstheme="majorBidi"/>
          <w:sz w:val="22"/>
          <w:szCs w:val="22"/>
        </w:rPr>
      </w:pPr>
    </w:p>
    <w:p w14:paraId="02D794FD" w14:textId="477338FA" w:rsidR="002F4E35" w:rsidRDefault="002F4E35" w:rsidP="002F4E35">
      <w:pPr>
        <w:autoSpaceDE w:val="0"/>
        <w:autoSpaceDN w:val="0"/>
        <w:adjustRightInd w:val="0"/>
        <w:spacing w:line="480" w:lineRule="auto"/>
        <w:rPr>
          <w:rFonts w:asciiTheme="majorBidi" w:hAnsiTheme="majorBidi" w:cstheme="majorBidi"/>
          <w:sz w:val="22"/>
          <w:szCs w:val="22"/>
        </w:rPr>
      </w:pPr>
      <w:r>
        <w:rPr>
          <w:rFonts w:asciiTheme="majorBidi" w:hAnsiTheme="majorBidi" w:cstheme="majorBidi"/>
          <w:sz w:val="22"/>
          <w:szCs w:val="22"/>
        </w:rPr>
        <w:t xml:space="preserve">-------------------------------------- Start </w:t>
      </w:r>
      <w:r w:rsidRPr="002F4E35">
        <w:rPr>
          <w:rFonts w:asciiTheme="majorBidi" w:hAnsiTheme="majorBidi" w:cstheme="majorBidi" w:hint="eastAsia"/>
          <w:sz w:val="22"/>
          <w:szCs w:val="22"/>
        </w:rPr>
        <w:t>storeGramSegments</w:t>
      </w:r>
      <w:r>
        <w:rPr>
          <w:rFonts w:asciiTheme="majorBidi" w:hAnsiTheme="majorBidi" w:cstheme="majorBidi"/>
          <w:sz w:val="22"/>
          <w:szCs w:val="22"/>
        </w:rPr>
        <w:t>.py ---------------------------------------------</w:t>
      </w:r>
    </w:p>
    <w:p w14:paraId="6801F735" w14:textId="2D845246" w:rsidR="00DA60DB" w:rsidRPr="00806C5D" w:rsidRDefault="00DA60DB" w:rsidP="00981EA4">
      <w:pPr>
        <w:pStyle w:val="ListParagraph"/>
        <w:numPr>
          <w:ilvl w:val="0"/>
          <w:numId w:val="13"/>
        </w:numPr>
        <w:autoSpaceDE w:val="0"/>
        <w:autoSpaceDN w:val="0"/>
        <w:adjustRightInd w:val="0"/>
        <w:spacing w:line="480" w:lineRule="auto"/>
        <w:rPr>
          <w:rFonts w:asciiTheme="majorBidi" w:hAnsiTheme="majorBidi" w:cstheme="majorBidi"/>
          <w:b/>
          <w:bCs/>
          <w:sz w:val="22"/>
          <w:szCs w:val="22"/>
        </w:rPr>
      </w:pPr>
      <w:r w:rsidRPr="00806C5D">
        <w:rPr>
          <w:rFonts w:asciiTheme="majorBidi" w:hAnsiTheme="majorBidi" w:cstheme="majorBidi"/>
          <w:b/>
          <w:bCs/>
          <w:sz w:val="22"/>
          <w:szCs w:val="22"/>
        </w:rPr>
        <w:t xml:space="preserve">File Name: </w:t>
      </w:r>
      <w:r w:rsidRPr="00806C5D">
        <w:rPr>
          <w:rFonts w:asciiTheme="majorBidi" w:hAnsiTheme="majorBidi" w:cstheme="majorBidi" w:hint="eastAsia"/>
          <w:b/>
          <w:bCs/>
          <w:sz w:val="22"/>
          <w:szCs w:val="22"/>
        </w:rPr>
        <w:t>storeGramSegments</w:t>
      </w:r>
      <w:r w:rsidRPr="00806C5D">
        <w:rPr>
          <w:rFonts w:asciiTheme="majorBidi" w:hAnsiTheme="majorBidi" w:cstheme="majorBidi"/>
          <w:b/>
          <w:bCs/>
          <w:sz w:val="22"/>
          <w:szCs w:val="22"/>
        </w:rPr>
        <w:t>.py</w:t>
      </w:r>
    </w:p>
    <w:p w14:paraId="2E75A617" w14:textId="77777777" w:rsidR="00DA60DB" w:rsidRDefault="00DA60DB" w:rsidP="00DA60DB">
      <w:pPr>
        <w:autoSpaceDE w:val="0"/>
        <w:autoSpaceDN w:val="0"/>
        <w:adjustRightInd w:val="0"/>
        <w:spacing w:line="480" w:lineRule="auto"/>
        <w:rPr>
          <w:rFonts w:asciiTheme="majorBidi" w:hAnsiTheme="majorBidi" w:cstheme="majorBidi"/>
          <w:sz w:val="22"/>
          <w:szCs w:val="22"/>
        </w:rPr>
      </w:pPr>
      <w:r>
        <w:rPr>
          <w:rFonts w:asciiTheme="majorBidi" w:hAnsiTheme="majorBidi" w:cstheme="majorBidi"/>
          <w:sz w:val="22"/>
          <w:szCs w:val="22"/>
        </w:rPr>
        <w:t>Execution sequence: 2</w:t>
      </w:r>
    </w:p>
    <w:p w14:paraId="7271812A" w14:textId="3E917C30" w:rsidR="00DA60DB" w:rsidRDefault="00DA60DB" w:rsidP="00DA60DB">
      <w:pPr>
        <w:autoSpaceDE w:val="0"/>
        <w:autoSpaceDN w:val="0"/>
        <w:adjustRightInd w:val="0"/>
        <w:spacing w:line="480" w:lineRule="auto"/>
        <w:rPr>
          <w:rFonts w:asciiTheme="majorBidi" w:hAnsiTheme="majorBidi" w:cstheme="majorBidi"/>
          <w:sz w:val="22"/>
          <w:szCs w:val="22"/>
        </w:rPr>
      </w:pPr>
      <w:r>
        <w:rPr>
          <w:rFonts w:asciiTheme="majorBidi" w:hAnsiTheme="majorBidi" w:cstheme="majorBidi"/>
          <w:sz w:val="22"/>
          <w:szCs w:val="22"/>
        </w:rPr>
        <w:t xml:space="preserve">GitHub: </w:t>
      </w:r>
      <w:hyperlink r:id="rId76" w:history="1">
        <w:r w:rsidRPr="00395AB6">
          <w:rPr>
            <w:rStyle w:val="Hyperlink"/>
          </w:rPr>
          <w:t>https://github.com/mohammad-nassar/MSThesisDoc/blob/master/</w:t>
        </w:r>
        <w:r w:rsidRPr="00395AB6">
          <w:rPr>
            <w:rStyle w:val="Hyperlink"/>
            <w:rFonts w:asciiTheme="majorBidi" w:hAnsiTheme="majorBidi" w:cstheme="majorBidi" w:hint="eastAsia"/>
            <w:sz w:val="22"/>
            <w:szCs w:val="22"/>
          </w:rPr>
          <w:t>storeGramSegments</w:t>
        </w:r>
        <w:r w:rsidRPr="00395AB6">
          <w:rPr>
            <w:rStyle w:val="Hyperlink"/>
            <w:rFonts w:asciiTheme="majorBidi" w:hAnsiTheme="majorBidi" w:cstheme="majorBidi"/>
            <w:sz w:val="22"/>
            <w:szCs w:val="22"/>
          </w:rPr>
          <w:t>.py</w:t>
        </w:r>
      </w:hyperlink>
    </w:p>
    <w:p w14:paraId="07752D09" w14:textId="77777777" w:rsidR="00DA60DB" w:rsidRDefault="00DA60DB" w:rsidP="00DA60DB">
      <w:pPr>
        <w:autoSpaceDE w:val="0"/>
        <w:autoSpaceDN w:val="0"/>
        <w:adjustRightInd w:val="0"/>
        <w:spacing w:line="480" w:lineRule="auto"/>
        <w:rPr>
          <w:rFonts w:asciiTheme="majorBidi" w:hAnsiTheme="majorBidi" w:cstheme="majorBidi"/>
          <w:sz w:val="22"/>
          <w:szCs w:val="22"/>
        </w:rPr>
      </w:pPr>
      <w:r>
        <w:rPr>
          <w:rFonts w:asciiTheme="majorBidi" w:hAnsiTheme="majorBidi" w:cstheme="majorBidi"/>
          <w:sz w:val="22"/>
          <w:szCs w:val="22"/>
        </w:rPr>
        <w:t>Python Code:</w:t>
      </w:r>
    </w:p>
    <w:p w14:paraId="12BA4063" w14:textId="094A59EF" w:rsidR="002F4E35" w:rsidRDefault="002F4E35" w:rsidP="002F4E35">
      <w:pPr>
        <w:pStyle w:val="HTMLPreformatted"/>
        <w:shd w:val="clear" w:color="auto" w:fill="FFFFFF"/>
        <w:rPr>
          <w:rFonts w:ascii="Consolas" w:hAnsi="Consolas"/>
          <w:color w:val="000000"/>
        </w:rPr>
      </w:pPr>
      <w:proofErr w:type="gramStart"/>
      <w:r>
        <w:rPr>
          <w:rFonts w:ascii="Consolas" w:hAnsi="Consolas"/>
          <w:b/>
          <w:bCs/>
          <w:color w:val="000080"/>
        </w:rPr>
        <w:t>import</w:t>
      </w:r>
      <w:proofErr w:type="gramEnd"/>
      <w:r>
        <w:rPr>
          <w:rFonts w:ascii="Consolas" w:hAnsi="Consolas"/>
          <w:b/>
          <w:bCs/>
          <w:color w:val="000080"/>
        </w:rPr>
        <w:t xml:space="preserve"> </w:t>
      </w:r>
      <w:proofErr w:type="spellStart"/>
      <w:r>
        <w:rPr>
          <w:rFonts w:ascii="Consolas" w:hAnsi="Consolas"/>
          <w:color w:val="000000"/>
        </w:rPr>
        <w:t>cx_Oracle</w:t>
      </w:r>
      <w:proofErr w:type="spellEnd"/>
      <w:r>
        <w:rPr>
          <w:rFonts w:ascii="Consolas" w:hAnsi="Consolas"/>
          <w:color w:val="000000"/>
        </w:rPr>
        <w:br/>
      </w:r>
      <w:r>
        <w:rPr>
          <w:rFonts w:ascii="Consolas" w:hAnsi="Consolas"/>
          <w:b/>
          <w:bCs/>
          <w:color w:val="000080"/>
        </w:rPr>
        <w:t xml:space="preserve">import </w:t>
      </w:r>
      <w:r>
        <w:rPr>
          <w:rFonts w:ascii="Consolas" w:hAnsi="Consolas"/>
          <w:color w:val="000000"/>
        </w:rPr>
        <w:t>logging</w:t>
      </w:r>
      <w:r>
        <w:rPr>
          <w:rFonts w:ascii="Consolas" w:hAnsi="Consolas"/>
          <w:color w:val="000000"/>
        </w:rPr>
        <w:br/>
      </w:r>
      <w:r>
        <w:rPr>
          <w:rFonts w:ascii="Consolas" w:hAnsi="Consolas"/>
          <w:color w:val="000000"/>
        </w:rPr>
        <w:br/>
      </w:r>
      <w:r>
        <w:rPr>
          <w:rFonts w:ascii="Consolas" w:hAnsi="Consolas"/>
          <w:b/>
          <w:bCs/>
          <w:color w:val="008080"/>
        </w:rPr>
        <w:t>"""</w:t>
      </w:r>
      <w:r>
        <w:rPr>
          <w:rFonts w:ascii="Consolas" w:hAnsi="Consolas"/>
          <w:b/>
          <w:bCs/>
          <w:color w:val="008080"/>
        </w:rPr>
        <w:br/>
        <w:t>Execution sequence: 2</w:t>
      </w:r>
      <w:r>
        <w:rPr>
          <w:rFonts w:ascii="Consolas" w:hAnsi="Consolas"/>
          <w:b/>
          <w:bCs/>
          <w:color w:val="008080"/>
        </w:rPr>
        <w:br/>
      </w:r>
      <w:r>
        <w:rPr>
          <w:rFonts w:ascii="Consolas" w:hAnsi="Consolas"/>
          <w:b/>
          <w:bCs/>
          <w:color w:val="008080"/>
        </w:rPr>
        <w:br/>
        <w:t>This is the second python file to be executed.</w:t>
      </w:r>
      <w:r>
        <w:rPr>
          <w:rFonts w:ascii="Consolas" w:hAnsi="Consolas"/>
          <w:b/>
          <w:bCs/>
          <w:color w:val="008080"/>
        </w:rPr>
        <w:br/>
        <w:t xml:space="preserve">-Read the file which contains all words from all corpora: </w:t>
      </w:r>
      <w:r>
        <w:rPr>
          <w:rFonts w:ascii="Consolas" w:hAnsi="Consolas"/>
          <w:b/>
          <w:bCs/>
          <w:color w:val="008080"/>
        </w:rPr>
        <w:lastRenderedPageBreak/>
        <w:t>"Tokenized_all_v5.txt"</w:t>
      </w:r>
      <w:r>
        <w:rPr>
          <w:rFonts w:ascii="Consolas" w:hAnsi="Consolas"/>
          <w:b/>
          <w:bCs/>
          <w:color w:val="008080"/>
        </w:rPr>
        <w:br/>
        <w:t>-Store each word in the file in the database table LRT_CORPUS@LRT schema</w:t>
      </w:r>
      <w:r>
        <w:rPr>
          <w:rFonts w:ascii="Consolas" w:hAnsi="Consolas"/>
          <w:b/>
          <w:bCs/>
          <w:color w:val="008080"/>
        </w:rPr>
        <w:br/>
        <w:t>"""</w:t>
      </w:r>
      <w:r>
        <w:rPr>
          <w:rFonts w:ascii="Consolas" w:hAnsi="Consolas"/>
          <w:b/>
          <w:bCs/>
          <w:color w:val="008080"/>
        </w:rPr>
        <w:br/>
      </w:r>
      <w:r>
        <w:rPr>
          <w:rFonts w:ascii="Consolas" w:hAnsi="Consolas"/>
          <w:b/>
          <w:bCs/>
          <w:color w:val="008080"/>
        </w:rPr>
        <w:br/>
        <w:t>"""</w:t>
      </w:r>
      <w:r>
        <w:rPr>
          <w:rFonts w:ascii="Consolas" w:hAnsi="Consolas"/>
          <w:b/>
          <w:bCs/>
          <w:color w:val="008080"/>
        </w:rPr>
        <w:br/>
      </w:r>
      <w:proofErr w:type="spellStart"/>
      <w:r>
        <w:rPr>
          <w:rFonts w:ascii="Consolas" w:hAnsi="Consolas"/>
          <w:b/>
          <w:bCs/>
          <w:color w:val="008080"/>
        </w:rPr>
        <w:t>Psedocode</w:t>
      </w:r>
      <w:proofErr w:type="spellEnd"/>
      <w:r>
        <w:rPr>
          <w:rFonts w:ascii="Consolas" w:hAnsi="Consolas"/>
          <w:b/>
          <w:bCs/>
          <w:color w:val="008080"/>
        </w:rPr>
        <w:br/>
      </w:r>
      <w:r>
        <w:rPr>
          <w:rFonts w:ascii="Consolas" w:hAnsi="Consolas"/>
          <w:b/>
          <w:bCs/>
          <w:color w:val="008080"/>
        </w:rPr>
        <w:br/>
        <w:t>conn=</w:t>
      </w:r>
      <w:proofErr w:type="spellStart"/>
      <w:r>
        <w:rPr>
          <w:rFonts w:ascii="Consolas" w:hAnsi="Consolas"/>
          <w:b/>
          <w:bCs/>
          <w:color w:val="008080"/>
        </w:rPr>
        <w:t>getDBConnection</w:t>
      </w:r>
      <w:proofErr w:type="spellEnd"/>
      <w:r>
        <w:rPr>
          <w:rFonts w:ascii="Consolas" w:hAnsi="Consolas"/>
          <w:b/>
          <w:bCs/>
          <w:color w:val="008080"/>
        </w:rPr>
        <w:t>(</w:t>
      </w:r>
      <w:proofErr w:type="spellStart"/>
      <w:r>
        <w:rPr>
          <w:rFonts w:ascii="Consolas" w:hAnsi="Consolas"/>
          <w:b/>
          <w:bCs/>
          <w:color w:val="008080"/>
        </w:rPr>
        <w:t>connectionString</w:t>
      </w:r>
      <w:proofErr w:type="spellEnd"/>
      <w:r>
        <w:rPr>
          <w:rFonts w:ascii="Consolas" w:hAnsi="Consolas"/>
          <w:b/>
          <w:bCs/>
          <w:color w:val="008080"/>
        </w:rPr>
        <w:t>)</w:t>
      </w:r>
      <w:r>
        <w:rPr>
          <w:rFonts w:ascii="Consolas" w:hAnsi="Consolas"/>
          <w:b/>
          <w:bCs/>
          <w:color w:val="008080"/>
        </w:rPr>
        <w:br/>
      </w:r>
      <w:proofErr w:type="spellStart"/>
      <w:r>
        <w:rPr>
          <w:rFonts w:ascii="Consolas" w:hAnsi="Consolas"/>
          <w:b/>
          <w:bCs/>
          <w:color w:val="008080"/>
        </w:rPr>
        <w:t>readNGramSegmentFile</w:t>
      </w:r>
      <w:proofErr w:type="spellEnd"/>
      <w:r>
        <w:rPr>
          <w:rFonts w:ascii="Consolas" w:hAnsi="Consolas"/>
          <w:b/>
          <w:bCs/>
          <w:color w:val="008080"/>
        </w:rPr>
        <w:t>(</w:t>
      </w:r>
      <w:proofErr w:type="spellStart"/>
      <w:r>
        <w:rPr>
          <w:rFonts w:ascii="Consolas" w:hAnsi="Consolas"/>
          <w:b/>
          <w:bCs/>
          <w:color w:val="008080"/>
        </w:rPr>
        <w:t>filePath</w:t>
      </w:r>
      <w:proofErr w:type="spellEnd"/>
      <w:r>
        <w:rPr>
          <w:rFonts w:ascii="Consolas" w:hAnsi="Consolas"/>
          <w:b/>
          <w:bCs/>
          <w:color w:val="008080"/>
        </w:rPr>
        <w:t>)</w:t>
      </w:r>
      <w:r>
        <w:rPr>
          <w:rFonts w:ascii="Consolas" w:hAnsi="Consolas"/>
          <w:b/>
          <w:bCs/>
          <w:color w:val="008080"/>
        </w:rPr>
        <w:br/>
        <w:t xml:space="preserve">    insert </w:t>
      </w:r>
      <w:proofErr w:type="spellStart"/>
      <w:r>
        <w:rPr>
          <w:rFonts w:ascii="Consolas" w:hAnsi="Consolas"/>
          <w:b/>
          <w:bCs/>
          <w:color w:val="008080"/>
        </w:rPr>
        <w:t>segement</w:t>
      </w:r>
      <w:proofErr w:type="spellEnd"/>
      <w:r>
        <w:rPr>
          <w:rFonts w:ascii="Consolas" w:hAnsi="Consolas"/>
          <w:b/>
          <w:bCs/>
          <w:color w:val="008080"/>
        </w:rPr>
        <w:t xml:space="preserve"> into DB (conn, </w:t>
      </w:r>
      <w:proofErr w:type="spellStart"/>
      <w:r>
        <w:rPr>
          <w:rFonts w:ascii="Consolas" w:hAnsi="Consolas"/>
          <w:b/>
          <w:bCs/>
          <w:color w:val="008080"/>
        </w:rPr>
        <w:t>filePath</w:t>
      </w:r>
      <w:proofErr w:type="spellEnd"/>
      <w:r>
        <w:rPr>
          <w:rFonts w:ascii="Consolas" w:hAnsi="Consolas"/>
          <w:b/>
          <w:bCs/>
          <w:color w:val="008080"/>
        </w:rPr>
        <w:t>)</w:t>
      </w:r>
      <w:r>
        <w:rPr>
          <w:rFonts w:ascii="Consolas" w:hAnsi="Consolas"/>
          <w:b/>
          <w:bCs/>
          <w:color w:val="008080"/>
        </w:rPr>
        <w:br/>
        <w:t>close file</w:t>
      </w:r>
      <w:r>
        <w:rPr>
          <w:rFonts w:ascii="Consolas" w:hAnsi="Consolas"/>
          <w:b/>
          <w:bCs/>
          <w:color w:val="008080"/>
        </w:rPr>
        <w:br/>
        <w:t>close DB connection</w:t>
      </w:r>
      <w:r>
        <w:rPr>
          <w:rFonts w:ascii="Consolas" w:hAnsi="Consolas"/>
          <w:b/>
          <w:bCs/>
          <w:color w:val="008080"/>
        </w:rPr>
        <w:br/>
      </w:r>
      <w:r>
        <w:rPr>
          <w:rFonts w:ascii="Consolas" w:hAnsi="Consolas"/>
          <w:b/>
          <w:bCs/>
          <w:color w:val="008080"/>
        </w:rPr>
        <w:br/>
        <w:t>"""</w:t>
      </w:r>
      <w:r>
        <w:rPr>
          <w:rFonts w:ascii="Consolas" w:hAnsi="Consolas"/>
          <w:b/>
          <w:bCs/>
          <w:color w:val="008080"/>
        </w:rPr>
        <w:br/>
      </w:r>
      <w:r>
        <w:rPr>
          <w:rFonts w:ascii="Consolas" w:hAnsi="Consolas"/>
          <w:b/>
          <w:bCs/>
          <w:color w:val="008080"/>
        </w:rPr>
        <w:br/>
      </w:r>
      <w:r>
        <w:rPr>
          <w:rFonts w:ascii="Consolas" w:hAnsi="Consolas"/>
          <w:b/>
          <w:bCs/>
          <w:color w:val="000080"/>
        </w:rPr>
        <w:t xml:space="preserve">class </w:t>
      </w:r>
      <w:r>
        <w:rPr>
          <w:rFonts w:ascii="Consolas" w:hAnsi="Consolas"/>
          <w:color w:val="000000"/>
        </w:rPr>
        <w:t>DB_CONTROL:</w:t>
      </w:r>
      <w:r>
        <w:rPr>
          <w:rFonts w:ascii="Consolas" w:hAnsi="Consolas"/>
          <w:color w:val="000000"/>
        </w:rPr>
        <w:br/>
        <w:t xml:space="preserve">    </w:t>
      </w:r>
      <w:proofErr w:type="spellStart"/>
      <w:r>
        <w:rPr>
          <w:rFonts w:ascii="Consolas" w:hAnsi="Consolas"/>
          <w:b/>
          <w:bCs/>
          <w:color w:val="000080"/>
        </w:rPr>
        <w:t>def</w:t>
      </w:r>
      <w:proofErr w:type="spellEnd"/>
      <w:r>
        <w:rPr>
          <w:rFonts w:ascii="Consolas" w:hAnsi="Consolas"/>
          <w:b/>
          <w:bCs/>
          <w:color w:val="000080"/>
        </w:rPr>
        <w:t xml:space="preserve"> </w:t>
      </w:r>
      <w:r>
        <w:rPr>
          <w:rFonts w:ascii="Consolas" w:hAnsi="Consolas"/>
          <w:color w:val="B200B2"/>
        </w:rPr>
        <w:t>__</w:t>
      </w:r>
      <w:proofErr w:type="spellStart"/>
      <w:r>
        <w:rPr>
          <w:rFonts w:ascii="Consolas" w:hAnsi="Consolas"/>
          <w:color w:val="B200B2"/>
        </w:rPr>
        <w:t>init</w:t>
      </w:r>
      <w:proofErr w:type="spellEnd"/>
      <w:r>
        <w:rPr>
          <w:rFonts w:ascii="Consolas" w:hAnsi="Consolas"/>
          <w:color w:val="B200B2"/>
        </w:rPr>
        <w:t>__</w:t>
      </w:r>
      <w:r>
        <w:rPr>
          <w:rFonts w:ascii="Consolas" w:hAnsi="Consolas"/>
          <w:color w:val="000000"/>
        </w:rPr>
        <w:t>(</w:t>
      </w:r>
      <w:r>
        <w:rPr>
          <w:rFonts w:ascii="Consolas" w:hAnsi="Consolas"/>
          <w:color w:val="94558D"/>
        </w:rPr>
        <w:t>self</w:t>
      </w:r>
      <w:r>
        <w:rPr>
          <w:rFonts w:ascii="Consolas" w:hAnsi="Consolas"/>
          <w:color w:val="000000"/>
        </w:rPr>
        <w:t>):</w:t>
      </w:r>
      <w:r>
        <w:rPr>
          <w:rFonts w:ascii="Consolas" w:hAnsi="Consolas"/>
          <w:color w:val="000000"/>
        </w:rPr>
        <w:br/>
        <w:t xml:space="preserve">        </w:t>
      </w:r>
      <w:r>
        <w:rPr>
          <w:rFonts w:ascii="Consolas" w:hAnsi="Consolas"/>
          <w:color w:val="000080"/>
        </w:rPr>
        <w:t>print</w:t>
      </w:r>
      <w:r>
        <w:rPr>
          <w:rFonts w:ascii="Consolas" w:hAnsi="Consolas"/>
          <w:color w:val="000000"/>
        </w:rPr>
        <w:t>(</w:t>
      </w:r>
      <w:r>
        <w:rPr>
          <w:rFonts w:ascii="Consolas" w:hAnsi="Consolas"/>
          <w:b/>
          <w:bCs/>
          <w:color w:val="008080"/>
        </w:rPr>
        <w:t>"created"</w:t>
      </w:r>
      <w:r>
        <w:rPr>
          <w:rFonts w:ascii="Consolas" w:hAnsi="Consolas"/>
          <w:color w:val="000000"/>
        </w:rPr>
        <w:t>)</w:t>
      </w:r>
      <w:r>
        <w:rPr>
          <w:rFonts w:ascii="Consolas" w:hAnsi="Consolas"/>
          <w:color w:val="000000"/>
        </w:rPr>
        <w:br/>
      </w:r>
      <w:r>
        <w:rPr>
          <w:rFonts w:ascii="Consolas" w:hAnsi="Consolas"/>
          <w:color w:val="000000"/>
        </w:rPr>
        <w:br/>
        <w:t xml:space="preserve">    </w:t>
      </w:r>
      <w:proofErr w:type="spellStart"/>
      <w:r>
        <w:rPr>
          <w:rFonts w:ascii="Consolas" w:hAnsi="Consolas"/>
          <w:b/>
          <w:bCs/>
          <w:color w:val="000080"/>
        </w:rPr>
        <w:t>def</w:t>
      </w:r>
      <w:proofErr w:type="spellEnd"/>
      <w:r>
        <w:rPr>
          <w:rFonts w:ascii="Consolas" w:hAnsi="Consolas"/>
          <w:b/>
          <w:bCs/>
          <w:color w:val="000080"/>
        </w:rPr>
        <w:t xml:space="preserve"> </w:t>
      </w:r>
      <w:r>
        <w:rPr>
          <w:rFonts w:ascii="Consolas" w:hAnsi="Consolas"/>
          <w:color w:val="000000"/>
        </w:rPr>
        <w:t>INSERT_WORDS(</w:t>
      </w:r>
      <w:r>
        <w:rPr>
          <w:rFonts w:ascii="Consolas" w:hAnsi="Consolas"/>
          <w:color w:val="94558D"/>
        </w:rPr>
        <w:t>this</w:t>
      </w:r>
      <w:r>
        <w:rPr>
          <w:rFonts w:ascii="Consolas" w:hAnsi="Consolas"/>
          <w:color w:val="000000"/>
        </w:rPr>
        <w:t>):</w:t>
      </w:r>
      <w:r>
        <w:rPr>
          <w:rFonts w:ascii="Consolas" w:hAnsi="Consolas"/>
          <w:color w:val="000000"/>
        </w:rPr>
        <w:br/>
        <w:t xml:space="preserve">        </w:t>
      </w:r>
      <w:proofErr w:type="spellStart"/>
      <w:r>
        <w:rPr>
          <w:rFonts w:ascii="Consolas" w:hAnsi="Consolas"/>
          <w:color w:val="000000"/>
        </w:rPr>
        <w:t>ipaddress</w:t>
      </w:r>
      <w:proofErr w:type="spellEnd"/>
      <w:r>
        <w:rPr>
          <w:rFonts w:ascii="Consolas" w:hAnsi="Consolas"/>
          <w:color w:val="000000"/>
        </w:rPr>
        <w:t xml:space="preserve"> = </w:t>
      </w:r>
      <w:r>
        <w:rPr>
          <w:rFonts w:ascii="Consolas" w:hAnsi="Consolas"/>
          <w:b/>
          <w:bCs/>
          <w:color w:val="008080"/>
        </w:rPr>
        <w:t>'localhost'</w:t>
      </w:r>
      <w:r>
        <w:rPr>
          <w:rFonts w:ascii="Consolas" w:hAnsi="Consolas"/>
          <w:b/>
          <w:bCs/>
          <w:color w:val="008080"/>
        </w:rPr>
        <w:br/>
        <w:t xml:space="preserve">        </w:t>
      </w:r>
      <w:r>
        <w:rPr>
          <w:rFonts w:ascii="Consolas" w:hAnsi="Consolas"/>
          <w:color w:val="000000"/>
        </w:rPr>
        <w:t xml:space="preserve">username = </w:t>
      </w:r>
      <w:r>
        <w:rPr>
          <w:rFonts w:ascii="Consolas" w:hAnsi="Consolas"/>
          <w:b/>
          <w:bCs/>
          <w:color w:val="008080"/>
        </w:rPr>
        <w:t>'LRT'</w:t>
      </w:r>
      <w:r>
        <w:rPr>
          <w:rFonts w:ascii="Consolas" w:hAnsi="Consolas"/>
          <w:b/>
          <w:bCs/>
          <w:color w:val="008080"/>
        </w:rPr>
        <w:br/>
        <w:t xml:space="preserve">        </w:t>
      </w:r>
      <w:r>
        <w:rPr>
          <w:rFonts w:ascii="Consolas" w:hAnsi="Consolas"/>
          <w:color w:val="000000"/>
        </w:rPr>
        <w:t xml:space="preserve">password = </w:t>
      </w:r>
      <w:r>
        <w:rPr>
          <w:rFonts w:ascii="Consolas" w:hAnsi="Consolas"/>
          <w:b/>
          <w:bCs/>
          <w:color w:val="008080"/>
        </w:rPr>
        <w:t>'Dec$$2020'</w:t>
      </w:r>
      <w:r>
        <w:rPr>
          <w:rFonts w:ascii="Consolas" w:hAnsi="Consolas"/>
          <w:b/>
          <w:bCs/>
          <w:color w:val="008080"/>
        </w:rPr>
        <w:br/>
        <w:t xml:space="preserve">        </w:t>
      </w:r>
      <w:r>
        <w:rPr>
          <w:rFonts w:ascii="Consolas" w:hAnsi="Consolas"/>
          <w:color w:val="000000"/>
        </w:rPr>
        <w:t xml:space="preserve">port = </w:t>
      </w:r>
      <w:r>
        <w:rPr>
          <w:rFonts w:ascii="Consolas" w:hAnsi="Consolas"/>
          <w:b/>
          <w:bCs/>
          <w:color w:val="008080"/>
        </w:rPr>
        <w:t>'1521'</w:t>
      </w:r>
      <w:r>
        <w:rPr>
          <w:rFonts w:ascii="Consolas" w:hAnsi="Consolas"/>
          <w:b/>
          <w:bCs/>
          <w:color w:val="008080"/>
        </w:rPr>
        <w:br/>
        <w:t xml:space="preserve">        </w:t>
      </w:r>
      <w:proofErr w:type="spellStart"/>
      <w:r>
        <w:rPr>
          <w:rFonts w:ascii="Consolas" w:hAnsi="Consolas"/>
          <w:color w:val="000000"/>
        </w:rPr>
        <w:t>tnsname</w:t>
      </w:r>
      <w:proofErr w:type="spellEnd"/>
      <w:r>
        <w:rPr>
          <w:rFonts w:ascii="Consolas" w:hAnsi="Consolas"/>
          <w:color w:val="000000"/>
        </w:rPr>
        <w:t xml:space="preserve"> = </w:t>
      </w:r>
      <w:r>
        <w:rPr>
          <w:rFonts w:ascii="Consolas" w:hAnsi="Consolas"/>
          <w:b/>
          <w:bCs/>
          <w:color w:val="008080"/>
        </w:rPr>
        <w:t>'ORCLM'</w:t>
      </w:r>
      <w:r>
        <w:rPr>
          <w:rFonts w:ascii="Consolas" w:hAnsi="Consolas"/>
          <w:b/>
          <w:bCs/>
          <w:color w:val="008080"/>
        </w:rPr>
        <w:br/>
      </w:r>
      <w:r>
        <w:rPr>
          <w:rFonts w:ascii="Consolas" w:hAnsi="Consolas"/>
          <w:b/>
          <w:bCs/>
          <w:color w:val="008080"/>
        </w:rPr>
        <w:br/>
        <w:t xml:space="preserve">        </w:t>
      </w:r>
      <w:r>
        <w:rPr>
          <w:rFonts w:ascii="Consolas" w:hAnsi="Consolas"/>
          <w:b/>
          <w:bCs/>
          <w:color w:val="000080"/>
        </w:rPr>
        <w:t>try</w:t>
      </w:r>
      <w:r>
        <w:rPr>
          <w:rFonts w:ascii="Consolas" w:hAnsi="Consolas"/>
          <w:color w:val="000000"/>
        </w:rPr>
        <w:t>:</w:t>
      </w:r>
      <w:r>
        <w:rPr>
          <w:rFonts w:ascii="Consolas" w:hAnsi="Consolas"/>
          <w:color w:val="000000"/>
        </w:rPr>
        <w:br/>
        <w:t xml:space="preserve">            conn = </w:t>
      </w:r>
      <w:proofErr w:type="spellStart"/>
      <w:r>
        <w:rPr>
          <w:rFonts w:ascii="Consolas" w:hAnsi="Consolas"/>
          <w:color w:val="000000"/>
        </w:rPr>
        <w:t>cx_Oracle.connect</w:t>
      </w:r>
      <w:proofErr w:type="spellEnd"/>
      <w:r>
        <w:rPr>
          <w:rFonts w:ascii="Consolas" w:hAnsi="Consolas"/>
          <w:color w:val="000000"/>
        </w:rPr>
        <w:t xml:space="preserve">(username + </w:t>
      </w:r>
      <w:r>
        <w:rPr>
          <w:rFonts w:ascii="Consolas" w:hAnsi="Consolas"/>
          <w:b/>
          <w:bCs/>
          <w:color w:val="008080"/>
        </w:rPr>
        <w:t xml:space="preserve">'/' </w:t>
      </w:r>
      <w:r>
        <w:rPr>
          <w:rFonts w:ascii="Consolas" w:hAnsi="Consolas"/>
          <w:color w:val="000000"/>
        </w:rPr>
        <w:t xml:space="preserve">+ password + </w:t>
      </w:r>
      <w:r>
        <w:rPr>
          <w:rFonts w:ascii="Consolas" w:hAnsi="Consolas"/>
          <w:b/>
          <w:bCs/>
          <w:color w:val="008080"/>
        </w:rPr>
        <w:t xml:space="preserve">'@' </w:t>
      </w:r>
      <w:r>
        <w:rPr>
          <w:rFonts w:ascii="Consolas" w:hAnsi="Consolas"/>
          <w:color w:val="000000"/>
        </w:rPr>
        <w:t xml:space="preserve">+ </w:t>
      </w:r>
      <w:proofErr w:type="spellStart"/>
      <w:r>
        <w:rPr>
          <w:rFonts w:ascii="Consolas" w:hAnsi="Consolas"/>
          <w:color w:val="000000"/>
        </w:rPr>
        <w:t>ipaddress</w:t>
      </w:r>
      <w:proofErr w:type="spellEnd"/>
      <w:r>
        <w:rPr>
          <w:rFonts w:ascii="Consolas" w:hAnsi="Consolas"/>
          <w:color w:val="000000"/>
        </w:rPr>
        <w:t xml:space="preserve"> + </w:t>
      </w:r>
      <w:r>
        <w:rPr>
          <w:rFonts w:ascii="Consolas" w:hAnsi="Consolas"/>
          <w:b/>
          <w:bCs/>
          <w:color w:val="008080"/>
        </w:rPr>
        <w:t xml:space="preserve">':' </w:t>
      </w:r>
      <w:r>
        <w:rPr>
          <w:rFonts w:ascii="Consolas" w:hAnsi="Consolas"/>
          <w:color w:val="000000"/>
        </w:rPr>
        <w:t xml:space="preserve">+ port + </w:t>
      </w:r>
      <w:r>
        <w:rPr>
          <w:rFonts w:ascii="Consolas" w:hAnsi="Consolas"/>
          <w:b/>
          <w:bCs/>
          <w:color w:val="008080"/>
        </w:rPr>
        <w:t xml:space="preserve">'/' </w:t>
      </w:r>
      <w:r>
        <w:rPr>
          <w:rFonts w:ascii="Consolas" w:hAnsi="Consolas"/>
          <w:color w:val="000000"/>
        </w:rPr>
        <w:t xml:space="preserve">+ </w:t>
      </w:r>
      <w:proofErr w:type="spellStart"/>
      <w:r>
        <w:rPr>
          <w:rFonts w:ascii="Consolas" w:hAnsi="Consolas"/>
          <w:color w:val="000000"/>
        </w:rPr>
        <w:t>tnsname</w:t>
      </w:r>
      <w:proofErr w:type="spellEnd"/>
      <w:r>
        <w:rPr>
          <w:rFonts w:ascii="Consolas" w:hAnsi="Consolas"/>
          <w:color w:val="000000"/>
        </w:rPr>
        <w:t>,</w:t>
      </w:r>
      <w:r>
        <w:rPr>
          <w:rFonts w:ascii="Consolas" w:hAnsi="Consolas"/>
          <w:color w:val="000000"/>
        </w:rPr>
        <w:br/>
        <w:t xml:space="preserve">                                     </w:t>
      </w:r>
      <w:r>
        <w:rPr>
          <w:rFonts w:ascii="Consolas" w:hAnsi="Consolas"/>
          <w:color w:val="660099"/>
        </w:rPr>
        <w:t>encoding</w:t>
      </w:r>
      <w:r>
        <w:rPr>
          <w:rFonts w:ascii="Consolas" w:hAnsi="Consolas"/>
          <w:color w:val="000000"/>
        </w:rPr>
        <w:t>=</w:t>
      </w:r>
      <w:r>
        <w:rPr>
          <w:rFonts w:ascii="Consolas" w:hAnsi="Consolas"/>
          <w:b/>
          <w:bCs/>
          <w:color w:val="008080"/>
        </w:rPr>
        <w:t>'UTF-8'</w:t>
      </w:r>
      <w:r>
        <w:rPr>
          <w:rFonts w:ascii="Consolas" w:hAnsi="Consolas"/>
          <w:color w:val="000000"/>
        </w:rPr>
        <w:t xml:space="preserve">, </w:t>
      </w:r>
      <w:proofErr w:type="spellStart"/>
      <w:r>
        <w:rPr>
          <w:rFonts w:ascii="Consolas" w:hAnsi="Consolas"/>
          <w:color w:val="660099"/>
        </w:rPr>
        <w:t>nencoding</w:t>
      </w:r>
      <w:proofErr w:type="spellEnd"/>
      <w:r>
        <w:rPr>
          <w:rFonts w:ascii="Consolas" w:hAnsi="Consolas"/>
          <w:color w:val="000000"/>
        </w:rPr>
        <w:t>=</w:t>
      </w:r>
      <w:r>
        <w:rPr>
          <w:rFonts w:ascii="Consolas" w:hAnsi="Consolas"/>
          <w:b/>
          <w:bCs/>
          <w:color w:val="008080"/>
        </w:rPr>
        <w:t>'UTF-8'</w:t>
      </w:r>
      <w:r>
        <w:rPr>
          <w:rFonts w:ascii="Consolas" w:hAnsi="Consolas"/>
          <w:color w:val="000000"/>
        </w:rPr>
        <w:t>)</w:t>
      </w:r>
      <w:r>
        <w:rPr>
          <w:rFonts w:ascii="Consolas" w:hAnsi="Consolas"/>
          <w:color w:val="000000"/>
        </w:rPr>
        <w:br/>
        <w:t xml:space="preserve">        </w:t>
      </w:r>
      <w:r>
        <w:rPr>
          <w:rFonts w:ascii="Consolas" w:hAnsi="Consolas"/>
          <w:b/>
          <w:bCs/>
          <w:color w:val="000080"/>
        </w:rPr>
        <w:t xml:space="preserve">except </w:t>
      </w:r>
      <w:r>
        <w:rPr>
          <w:rFonts w:ascii="Consolas" w:hAnsi="Consolas"/>
          <w:color w:val="000080"/>
        </w:rPr>
        <w:t>Exception</w:t>
      </w:r>
      <w:r>
        <w:rPr>
          <w:rFonts w:ascii="Consolas" w:hAnsi="Consolas"/>
          <w:color w:val="000000"/>
        </w:rPr>
        <w:t>:</w:t>
      </w:r>
      <w:r>
        <w:rPr>
          <w:rFonts w:ascii="Consolas" w:hAnsi="Consolas"/>
          <w:color w:val="000000"/>
        </w:rPr>
        <w:br/>
        <w:t xml:space="preserve">            </w:t>
      </w:r>
      <w:proofErr w:type="spellStart"/>
      <w:r>
        <w:rPr>
          <w:rFonts w:ascii="Consolas" w:hAnsi="Consolas"/>
          <w:color w:val="000000"/>
        </w:rPr>
        <w:t>logging.error</w:t>
      </w:r>
      <w:proofErr w:type="spellEnd"/>
      <w:r>
        <w:rPr>
          <w:rFonts w:ascii="Consolas" w:hAnsi="Consolas"/>
          <w:color w:val="000000"/>
        </w:rPr>
        <w:t>(</w:t>
      </w:r>
      <w:r>
        <w:rPr>
          <w:rFonts w:ascii="Consolas" w:hAnsi="Consolas"/>
          <w:b/>
          <w:bCs/>
          <w:color w:val="008080"/>
        </w:rPr>
        <w:t>"Database Connection Error"</w:t>
      </w:r>
      <w:r>
        <w:rPr>
          <w:rFonts w:ascii="Consolas" w:hAnsi="Consolas"/>
          <w:color w:val="000000"/>
        </w:rPr>
        <w:t>)</w:t>
      </w:r>
      <w:r>
        <w:rPr>
          <w:rFonts w:ascii="Consolas" w:hAnsi="Consolas"/>
          <w:color w:val="000000"/>
        </w:rPr>
        <w:br/>
        <w:t xml:space="preserve">            </w:t>
      </w:r>
      <w:r>
        <w:rPr>
          <w:rFonts w:ascii="Consolas" w:hAnsi="Consolas"/>
          <w:b/>
          <w:bCs/>
          <w:color w:val="000080"/>
        </w:rPr>
        <w:t>raise</w:t>
      </w:r>
      <w:r>
        <w:rPr>
          <w:rFonts w:ascii="Consolas" w:hAnsi="Consolas"/>
          <w:b/>
          <w:bCs/>
          <w:color w:val="000080"/>
        </w:rPr>
        <w:br/>
      </w:r>
      <w:r>
        <w:rPr>
          <w:rFonts w:ascii="Consolas" w:hAnsi="Consolas"/>
          <w:b/>
          <w:bCs/>
          <w:color w:val="000080"/>
        </w:rPr>
        <w:br/>
        <w:t xml:space="preserve">        </w:t>
      </w:r>
      <w:r>
        <w:rPr>
          <w:rFonts w:ascii="Consolas" w:hAnsi="Consolas"/>
          <w:color w:val="000000"/>
        </w:rPr>
        <w:t xml:space="preserve">cur = </w:t>
      </w:r>
      <w:proofErr w:type="spellStart"/>
      <w:r>
        <w:rPr>
          <w:rFonts w:ascii="Consolas" w:hAnsi="Consolas"/>
          <w:color w:val="000000"/>
        </w:rPr>
        <w:t>conn.cursor</w:t>
      </w:r>
      <w:proofErr w:type="spellEnd"/>
      <w:r>
        <w:rPr>
          <w:rFonts w:ascii="Consolas" w:hAnsi="Consolas"/>
          <w:color w:val="000000"/>
        </w:rPr>
        <w:t>()</w:t>
      </w:r>
      <w:r>
        <w:rPr>
          <w:rFonts w:ascii="Consolas" w:hAnsi="Consolas"/>
          <w:color w:val="000000"/>
        </w:rPr>
        <w:br/>
        <w:t xml:space="preserve">        </w:t>
      </w:r>
      <w:proofErr w:type="spellStart"/>
      <w:r>
        <w:rPr>
          <w:rFonts w:ascii="Consolas" w:hAnsi="Consolas"/>
          <w:color w:val="000000"/>
        </w:rPr>
        <w:t>ProcessedDSPath</w:t>
      </w:r>
      <w:proofErr w:type="spellEnd"/>
      <w:r>
        <w:rPr>
          <w:rFonts w:ascii="Consolas" w:hAnsi="Consolas"/>
          <w:color w:val="000000"/>
        </w:rPr>
        <w:t xml:space="preserve"> = </w:t>
      </w:r>
      <w:r>
        <w:rPr>
          <w:rFonts w:ascii="Consolas" w:hAnsi="Consolas"/>
          <w:b/>
          <w:bCs/>
          <w:color w:val="008080"/>
        </w:rPr>
        <w:t>"C:</w:t>
      </w:r>
      <w:r>
        <w:rPr>
          <w:rFonts w:ascii="Consolas" w:hAnsi="Consolas"/>
          <w:b/>
          <w:bCs/>
          <w:color w:val="000080"/>
        </w:rPr>
        <w:t>\\</w:t>
      </w:r>
      <w:r>
        <w:rPr>
          <w:rFonts w:ascii="Consolas" w:hAnsi="Consolas"/>
          <w:b/>
          <w:bCs/>
          <w:color w:val="008080"/>
        </w:rPr>
        <w:t>Users</w:t>
      </w:r>
      <w:r>
        <w:rPr>
          <w:rFonts w:ascii="Consolas" w:hAnsi="Consolas"/>
          <w:b/>
          <w:bCs/>
          <w:color w:val="000080"/>
        </w:rPr>
        <w:t>\\</w:t>
      </w:r>
      <w:r>
        <w:rPr>
          <w:rFonts w:ascii="Consolas" w:hAnsi="Consolas"/>
          <w:b/>
          <w:bCs/>
          <w:color w:val="008080"/>
        </w:rPr>
        <w:t>mohammad.nassar</w:t>
      </w:r>
      <w:r>
        <w:rPr>
          <w:rFonts w:ascii="Consolas" w:hAnsi="Consolas"/>
          <w:b/>
          <w:bCs/>
          <w:color w:val="000080"/>
        </w:rPr>
        <w:t>\\</w:t>
      </w:r>
      <w:r>
        <w:rPr>
          <w:rFonts w:ascii="Consolas" w:hAnsi="Consolas"/>
          <w:b/>
          <w:bCs/>
          <w:color w:val="008080"/>
        </w:rPr>
        <w:t>PycharmProjects</w:t>
      </w:r>
      <w:r>
        <w:rPr>
          <w:rFonts w:ascii="Consolas" w:hAnsi="Consolas"/>
          <w:b/>
          <w:bCs/>
          <w:color w:val="000080"/>
        </w:rPr>
        <w:t>\\</w:t>
      </w:r>
      <w:r>
        <w:rPr>
          <w:rFonts w:ascii="Consolas" w:hAnsi="Consolas"/>
          <w:b/>
          <w:bCs/>
          <w:color w:val="008080"/>
        </w:rPr>
        <w:t>storeData</w:t>
      </w:r>
      <w:r>
        <w:rPr>
          <w:rFonts w:ascii="Consolas" w:hAnsi="Consolas"/>
          <w:b/>
          <w:bCs/>
          <w:color w:val="000080"/>
        </w:rPr>
        <w:t>\\</w:t>
      </w:r>
      <w:r>
        <w:rPr>
          <w:rFonts w:ascii="Consolas" w:hAnsi="Consolas"/>
          <w:b/>
          <w:bCs/>
          <w:color w:val="008080"/>
        </w:rPr>
        <w:t>ProcessedDS</w:t>
      </w:r>
      <w:r>
        <w:rPr>
          <w:rFonts w:ascii="Consolas" w:hAnsi="Consolas"/>
          <w:b/>
          <w:bCs/>
          <w:color w:val="000080"/>
        </w:rPr>
        <w:t>\\</w:t>
      </w:r>
      <w:r>
        <w:rPr>
          <w:rFonts w:ascii="Consolas" w:hAnsi="Consolas"/>
          <w:b/>
          <w:bCs/>
          <w:color w:val="008080"/>
        </w:rPr>
        <w:t>"</w:t>
      </w:r>
      <w:r>
        <w:rPr>
          <w:rFonts w:ascii="Consolas" w:hAnsi="Consolas"/>
          <w:b/>
          <w:bCs/>
          <w:color w:val="008080"/>
        </w:rPr>
        <w:br/>
        <w:t xml:space="preserve">        </w:t>
      </w:r>
      <w:r>
        <w:rPr>
          <w:rFonts w:ascii="Consolas" w:hAnsi="Consolas"/>
          <w:b/>
          <w:bCs/>
          <w:color w:val="000080"/>
        </w:rPr>
        <w:t xml:space="preserve">with </w:t>
      </w:r>
      <w:r>
        <w:rPr>
          <w:rFonts w:ascii="Consolas" w:hAnsi="Consolas"/>
          <w:color w:val="000080"/>
        </w:rPr>
        <w:t>open</w:t>
      </w:r>
      <w:r>
        <w:rPr>
          <w:rFonts w:ascii="Consolas" w:hAnsi="Consolas"/>
          <w:color w:val="000000"/>
        </w:rPr>
        <w:t>(</w:t>
      </w:r>
      <w:proofErr w:type="spellStart"/>
      <w:r>
        <w:rPr>
          <w:rFonts w:ascii="Consolas" w:hAnsi="Consolas"/>
          <w:color w:val="000000"/>
        </w:rPr>
        <w:t>ProcessedDSPath</w:t>
      </w:r>
      <w:proofErr w:type="spellEnd"/>
      <w:r>
        <w:rPr>
          <w:rFonts w:ascii="Consolas" w:hAnsi="Consolas"/>
          <w:color w:val="000000"/>
        </w:rPr>
        <w:t xml:space="preserve"> + </w:t>
      </w:r>
      <w:r>
        <w:rPr>
          <w:rFonts w:ascii="Consolas" w:hAnsi="Consolas"/>
          <w:b/>
          <w:bCs/>
          <w:color w:val="008080"/>
        </w:rPr>
        <w:t>"ngram_file.txt"</w:t>
      </w:r>
      <w:r>
        <w:rPr>
          <w:rFonts w:ascii="Consolas" w:hAnsi="Consolas"/>
          <w:color w:val="000000"/>
        </w:rPr>
        <w:t xml:space="preserve">, </w:t>
      </w:r>
      <w:r>
        <w:rPr>
          <w:rFonts w:ascii="Consolas" w:hAnsi="Consolas"/>
          <w:color w:val="660099"/>
        </w:rPr>
        <w:t>encoding</w:t>
      </w:r>
      <w:r>
        <w:rPr>
          <w:rFonts w:ascii="Consolas" w:hAnsi="Consolas"/>
          <w:color w:val="000000"/>
        </w:rPr>
        <w:t>=</w:t>
      </w:r>
      <w:r>
        <w:rPr>
          <w:rFonts w:ascii="Consolas" w:hAnsi="Consolas"/>
          <w:b/>
          <w:bCs/>
          <w:color w:val="008080"/>
        </w:rPr>
        <w:t>'utf-8'</w:t>
      </w:r>
      <w:r>
        <w:rPr>
          <w:rFonts w:ascii="Consolas" w:hAnsi="Consolas"/>
          <w:color w:val="000000"/>
        </w:rPr>
        <w:t xml:space="preserve">) </w:t>
      </w:r>
      <w:r>
        <w:rPr>
          <w:rFonts w:ascii="Consolas" w:hAnsi="Consolas"/>
          <w:b/>
          <w:bCs/>
          <w:color w:val="000080"/>
        </w:rPr>
        <w:t xml:space="preserve">as </w:t>
      </w:r>
      <w:proofErr w:type="spellStart"/>
      <w:r>
        <w:rPr>
          <w:rFonts w:ascii="Consolas" w:hAnsi="Consolas"/>
          <w:color w:val="000000"/>
        </w:rPr>
        <w:t>NGram_File</w:t>
      </w:r>
      <w:proofErr w:type="spellEnd"/>
      <w:r>
        <w:rPr>
          <w:rFonts w:ascii="Consolas" w:hAnsi="Consolas"/>
          <w:color w:val="000000"/>
        </w:rPr>
        <w:t>:</w:t>
      </w:r>
      <w:r>
        <w:rPr>
          <w:rFonts w:ascii="Consolas" w:hAnsi="Consolas"/>
          <w:color w:val="000000"/>
        </w:rPr>
        <w:br/>
        <w:t xml:space="preserve">            </w:t>
      </w:r>
      <w:proofErr w:type="spellStart"/>
      <w:r>
        <w:rPr>
          <w:rFonts w:ascii="Consolas" w:hAnsi="Consolas"/>
          <w:color w:val="000000"/>
        </w:rPr>
        <w:t>data_lines</w:t>
      </w:r>
      <w:proofErr w:type="spellEnd"/>
      <w:r>
        <w:rPr>
          <w:rFonts w:ascii="Consolas" w:hAnsi="Consolas"/>
          <w:color w:val="000000"/>
        </w:rPr>
        <w:t xml:space="preserve"> = </w:t>
      </w:r>
      <w:proofErr w:type="spellStart"/>
      <w:r>
        <w:rPr>
          <w:rFonts w:ascii="Consolas" w:hAnsi="Consolas"/>
          <w:color w:val="000000"/>
        </w:rPr>
        <w:t>NGram_File.readlines</w:t>
      </w:r>
      <w:proofErr w:type="spellEnd"/>
      <w:r>
        <w:rPr>
          <w:rFonts w:ascii="Consolas" w:hAnsi="Consolas"/>
          <w:color w:val="000000"/>
        </w:rPr>
        <w:t>()</w:t>
      </w:r>
      <w:r>
        <w:rPr>
          <w:rFonts w:ascii="Consolas" w:hAnsi="Consolas"/>
          <w:color w:val="000000"/>
        </w:rPr>
        <w:br/>
        <w:t xml:space="preserve">            </w:t>
      </w:r>
      <w:r>
        <w:rPr>
          <w:rFonts w:ascii="Consolas" w:hAnsi="Consolas"/>
          <w:b/>
          <w:bCs/>
          <w:color w:val="000080"/>
        </w:rPr>
        <w:t xml:space="preserve">for </w:t>
      </w:r>
      <w:r>
        <w:rPr>
          <w:rFonts w:ascii="Consolas" w:hAnsi="Consolas"/>
          <w:color w:val="000000"/>
        </w:rPr>
        <w:t xml:space="preserve">line </w:t>
      </w:r>
      <w:r>
        <w:rPr>
          <w:rFonts w:ascii="Consolas" w:hAnsi="Consolas"/>
          <w:b/>
          <w:bCs/>
          <w:color w:val="000080"/>
        </w:rPr>
        <w:t xml:space="preserve">in </w:t>
      </w:r>
      <w:proofErr w:type="spellStart"/>
      <w:r>
        <w:rPr>
          <w:rFonts w:ascii="Consolas" w:hAnsi="Consolas"/>
          <w:color w:val="000000"/>
        </w:rPr>
        <w:t>data_lines</w:t>
      </w:r>
      <w:proofErr w:type="spellEnd"/>
      <w:r>
        <w:rPr>
          <w:rFonts w:ascii="Consolas" w:hAnsi="Consolas"/>
          <w:color w:val="000000"/>
        </w:rPr>
        <w:t>:</w:t>
      </w:r>
      <w:r>
        <w:rPr>
          <w:rFonts w:ascii="Consolas" w:hAnsi="Consolas"/>
          <w:color w:val="000000"/>
        </w:rPr>
        <w:br/>
        <w:t xml:space="preserve">                words = </w:t>
      </w:r>
      <w:proofErr w:type="spellStart"/>
      <w:r>
        <w:rPr>
          <w:rFonts w:ascii="Consolas" w:hAnsi="Consolas"/>
          <w:color w:val="000000"/>
        </w:rPr>
        <w:t>line.split</w:t>
      </w:r>
      <w:proofErr w:type="spellEnd"/>
      <w:r>
        <w:rPr>
          <w:rFonts w:ascii="Consolas" w:hAnsi="Consolas"/>
          <w:color w:val="000000"/>
        </w:rPr>
        <w:t>()</w:t>
      </w:r>
      <w:r>
        <w:rPr>
          <w:rFonts w:ascii="Consolas" w:hAnsi="Consolas"/>
          <w:color w:val="000000"/>
        </w:rPr>
        <w:br/>
        <w:t xml:space="preserve">                </w:t>
      </w:r>
      <w:r>
        <w:rPr>
          <w:rFonts w:ascii="Consolas" w:hAnsi="Consolas"/>
          <w:b/>
          <w:bCs/>
          <w:color w:val="000080"/>
        </w:rPr>
        <w:t xml:space="preserve">for </w:t>
      </w:r>
      <w:r>
        <w:rPr>
          <w:rFonts w:ascii="Consolas" w:hAnsi="Consolas"/>
          <w:color w:val="000000"/>
        </w:rPr>
        <w:t xml:space="preserve">word </w:t>
      </w:r>
      <w:r>
        <w:rPr>
          <w:rFonts w:ascii="Consolas" w:hAnsi="Consolas"/>
          <w:b/>
          <w:bCs/>
          <w:color w:val="000080"/>
        </w:rPr>
        <w:t xml:space="preserve">in </w:t>
      </w:r>
      <w:r>
        <w:rPr>
          <w:rFonts w:ascii="Consolas" w:hAnsi="Consolas"/>
          <w:color w:val="000000"/>
        </w:rPr>
        <w:t>words:</w:t>
      </w:r>
      <w:r>
        <w:rPr>
          <w:rFonts w:ascii="Consolas" w:hAnsi="Consolas"/>
          <w:color w:val="000000"/>
        </w:rPr>
        <w:br/>
        <w:t xml:space="preserve">                    word = </w:t>
      </w:r>
      <w:proofErr w:type="spellStart"/>
      <w:r>
        <w:rPr>
          <w:rFonts w:ascii="Consolas" w:hAnsi="Consolas"/>
          <w:color w:val="000000"/>
        </w:rPr>
        <w:t>word.replace</w:t>
      </w:r>
      <w:proofErr w:type="spellEnd"/>
      <w:r>
        <w:rPr>
          <w:rFonts w:ascii="Consolas" w:hAnsi="Consolas"/>
          <w:color w:val="000000"/>
        </w:rPr>
        <w:t>(</w:t>
      </w:r>
      <w:r>
        <w:rPr>
          <w:rFonts w:ascii="Consolas" w:hAnsi="Consolas"/>
          <w:b/>
          <w:bCs/>
          <w:color w:val="008080"/>
        </w:rPr>
        <w:t>"]"</w:t>
      </w:r>
      <w:r>
        <w:rPr>
          <w:rFonts w:ascii="Consolas" w:hAnsi="Consolas"/>
          <w:color w:val="000000"/>
        </w:rPr>
        <w:t xml:space="preserve">, </w:t>
      </w:r>
      <w:r>
        <w:rPr>
          <w:rFonts w:ascii="Consolas" w:hAnsi="Consolas"/>
          <w:b/>
          <w:bCs/>
          <w:color w:val="008080"/>
        </w:rPr>
        <w:t>""</w:t>
      </w:r>
      <w:r>
        <w:rPr>
          <w:rFonts w:ascii="Consolas" w:hAnsi="Consolas"/>
          <w:color w:val="000000"/>
        </w:rPr>
        <w:t>).replace(</w:t>
      </w:r>
      <w:r>
        <w:rPr>
          <w:rFonts w:ascii="Consolas" w:hAnsi="Consolas"/>
          <w:b/>
          <w:bCs/>
          <w:color w:val="008080"/>
        </w:rPr>
        <w:t>";"</w:t>
      </w:r>
      <w:r>
        <w:rPr>
          <w:rFonts w:ascii="Consolas" w:hAnsi="Consolas"/>
          <w:color w:val="000000"/>
        </w:rPr>
        <w:t xml:space="preserve">, </w:t>
      </w:r>
      <w:r>
        <w:rPr>
          <w:rFonts w:ascii="Consolas" w:hAnsi="Consolas"/>
          <w:b/>
          <w:bCs/>
          <w:color w:val="008080"/>
        </w:rPr>
        <w:t>""</w:t>
      </w:r>
      <w:r>
        <w:rPr>
          <w:rFonts w:ascii="Consolas" w:hAnsi="Consolas"/>
          <w:color w:val="000000"/>
        </w:rPr>
        <w:t>).replace(</w:t>
      </w:r>
      <w:r>
        <w:rPr>
          <w:rFonts w:ascii="Consolas" w:hAnsi="Consolas"/>
          <w:b/>
          <w:bCs/>
          <w:color w:val="008080"/>
        </w:rPr>
        <w:t>"["</w:t>
      </w:r>
      <w:r>
        <w:rPr>
          <w:rFonts w:ascii="Consolas" w:hAnsi="Consolas"/>
          <w:color w:val="000000"/>
        </w:rPr>
        <w:t xml:space="preserve">, </w:t>
      </w:r>
      <w:r>
        <w:rPr>
          <w:rFonts w:ascii="Consolas" w:hAnsi="Consolas"/>
          <w:b/>
          <w:bCs/>
          <w:color w:val="008080"/>
        </w:rPr>
        <w:t>""</w:t>
      </w:r>
      <w:r>
        <w:rPr>
          <w:rFonts w:ascii="Consolas" w:hAnsi="Consolas"/>
          <w:color w:val="000000"/>
        </w:rPr>
        <w:t>).replace(</w:t>
      </w:r>
      <w:r>
        <w:rPr>
          <w:rFonts w:ascii="Consolas" w:hAnsi="Consolas"/>
          <w:b/>
          <w:bCs/>
          <w:color w:val="008080"/>
        </w:rPr>
        <w:t>"</w:t>
      </w:r>
      <w:r>
        <w:rPr>
          <w:rFonts w:ascii="Arial" w:hAnsi="Arial" w:cs="Arial"/>
          <w:b/>
          <w:bCs/>
          <w:color w:val="008080"/>
          <w:rtl/>
        </w:rPr>
        <w:t>،</w:t>
      </w:r>
      <w:r>
        <w:rPr>
          <w:rFonts w:ascii="Consolas" w:hAnsi="Consolas"/>
          <w:b/>
          <w:bCs/>
          <w:color w:val="008080"/>
        </w:rPr>
        <w:t>"</w:t>
      </w:r>
      <w:r>
        <w:rPr>
          <w:rFonts w:ascii="Consolas" w:hAnsi="Consolas"/>
          <w:color w:val="000000"/>
        </w:rPr>
        <w:t xml:space="preserve">, </w:t>
      </w:r>
      <w:r>
        <w:rPr>
          <w:rFonts w:ascii="Consolas" w:hAnsi="Consolas"/>
          <w:b/>
          <w:bCs/>
          <w:color w:val="008080"/>
        </w:rPr>
        <w:t>""</w:t>
      </w:r>
      <w:r>
        <w:rPr>
          <w:rFonts w:ascii="Consolas" w:hAnsi="Consolas"/>
          <w:color w:val="000000"/>
        </w:rPr>
        <w:t>).replace(</w:t>
      </w:r>
      <w:r>
        <w:rPr>
          <w:rFonts w:ascii="Consolas" w:hAnsi="Consolas"/>
          <w:b/>
          <w:bCs/>
          <w:color w:val="008080"/>
        </w:rPr>
        <w:t>","</w:t>
      </w:r>
      <w:r>
        <w:rPr>
          <w:rFonts w:ascii="Consolas" w:hAnsi="Consolas"/>
          <w:color w:val="000000"/>
        </w:rPr>
        <w:t>,</w:t>
      </w:r>
      <w:r>
        <w:rPr>
          <w:rFonts w:ascii="Consolas" w:hAnsi="Consolas"/>
          <w:color w:val="000000"/>
        </w:rPr>
        <w:br/>
        <w:t xml:space="preserve">                                                                                                            </w:t>
      </w:r>
      <w:r>
        <w:rPr>
          <w:rFonts w:ascii="Consolas" w:hAnsi="Consolas"/>
          <w:b/>
          <w:bCs/>
          <w:color w:val="008080"/>
        </w:rPr>
        <w:t>""</w:t>
      </w:r>
      <w:r>
        <w:rPr>
          <w:rFonts w:ascii="Consolas" w:hAnsi="Consolas"/>
          <w:color w:val="000000"/>
        </w:rPr>
        <w:t>).replace(</w:t>
      </w:r>
      <w:r>
        <w:rPr>
          <w:rFonts w:ascii="Consolas" w:hAnsi="Consolas"/>
          <w:color w:val="000000"/>
        </w:rPr>
        <w:br/>
        <w:t xml:space="preserve">                        </w:t>
      </w:r>
      <w:r>
        <w:rPr>
          <w:rFonts w:ascii="Consolas" w:hAnsi="Consolas"/>
          <w:b/>
          <w:bCs/>
          <w:color w:val="008080"/>
        </w:rPr>
        <w:t>"'"</w:t>
      </w:r>
      <w:r>
        <w:rPr>
          <w:rFonts w:ascii="Consolas" w:hAnsi="Consolas"/>
          <w:color w:val="000000"/>
        </w:rPr>
        <w:t xml:space="preserve">, </w:t>
      </w:r>
      <w:r>
        <w:rPr>
          <w:rFonts w:ascii="Consolas" w:hAnsi="Consolas"/>
          <w:b/>
          <w:bCs/>
          <w:color w:val="008080"/>
        </w:rPr>
        <w:t>""</w:t>
      </w:r>
      <w:r>
        <w:rPr>
          <w:rFonts w:ascii="Consolas" w:hAnsi="Consolas"/>
          <w:color w:val="000000"/>
        </w:rPr>
        <w:t>).replace(</w:t>
      </w:r>
      <w:r>
        <w:rPr>
          <w:rFonts w:ascii="Consolas" w:hAnsi="Consolas"/>
          <w:b/>
          <w:bCs/>
          <w:color w:val="008080"/>
        </w:rPr>
        <w:t>":"</w:t>
      </w:r>
      <w:r>
        <w:rPr>
          <w:rFonts w:ascii="Consolas" w:hAnsi="Consolas"/>
          <w:color w:val="000000"/>
        </w:rPr>
        <w:t xml:space="preserve">, </w:t>
      </w:r>
      <w:r>
        <w:rPr>
          <w:rFonts w:ascii="Consolas" w:hAnsi="Consolas"/>
          <w:b/>
          <w:bCs/>
          <w:color w:val="008080"/>
        </w:rPr>
        <w:t>""</w:t>
      </w:r>
      <w:r>
        <w:rPr>
          <w:rFonts w:ascii="Consolas" w:hAnsi="Consolas"/>
          <w:color w:val="000000"/>
        </w:rPr>
        <w:t>).replace(</w:t>
      </w:r>
      <w:r>
        <w:rPr>
          <w:rFonts w:ascii="Consolas" w:hAnsi="Consolas"/>
          <w:b/>
          <w:bCs/>
          <w:color w:val="008080"/>
        </w:rPr>
        <w:t>"."</w:t>
      </w:r>
      <w:r>
        <w:rPr>
          <w:rFonts w:ascii="Consolas" w:hAnsi="Consolas"/>
          <w:color w:val="000000"/>
        </w:rPr>
        <w:t xml:space="preserve">, </w:t>
      </w:r>
      <w:r>
        <w:rPr>
          <w:rFonts w:ascii="Consolas" w:hAnsi="Consolas"/>
          <w:b/>
          <w:bCs/>
          <w:color w:val="008080"/>
        </w:rPr>
        <w:t>""</w:t>
      </w:r>
      <w:r>
        <w:rPr>
          <w:rFonts w:ascii="Consolas" w:hAnsi="Consolas"/>
          <w:color w:val="000000"/>
        </w:rPr>
        <w:t>).replace(</w:t>
      </w:r>
      <w:r>
        <w:rPr>
          <w:rFonts w:ascii="Consolas" w:hAnsi="Consolas"/>
          <w:b/>
          <w:bCs/>
          <w:color w:val="008080"/>
        </w:rPr>
        <w:t>"?"</w:t>
      </w:r>
      <w:r>
        <w:rPr>
          <w:rFonts w:ascii="Consolas" w:hAnsi="Consolas"/>
          <w:color w:val="000000"/>
        </w:rPr>
        <w:t xml:space="preserve">, </w:t>
      </w:r>
      <w:r>
        <w:rPr>
          <w:rFonts w:ascii="Consolas" w:hAnsi="Consolas"/>
          <w:b/>
          <w:bCs/>
          <w:color w:val="008080"/>
        </w:rPr>
        <w:t>""</w:t>
      </w:r>
      <w:r>
        <w:rPr>
          <w:rFonts w:ascii="Consolas" w:hAnsi="Consolas"/>
          <w:color w:val="000000"/>
        </w:rPr>
        <w:t>).replace(</w:t>
      </w:r>
      <w:r>
        <w:rPr>
          <w:rFonts w:ascii="Consolas" w:hAnsi="Consolas"/>
          <w:b/>
          <w:bCs/>
          <w:color w:val="008080"/>
        </w:rPr>
        <w:t>")"</w:t>
      </w:r>
      <w:r>
        <w:rPr>
          <w:rFonts w:ascii="Consolas" w:hAnsi="Consolas"/>
          <w:color w:val="000000"/>
        </w:rPr>
        <w:t xml:space="preserve">, </w:t>
      </w:r>
      <w:r>
        <w:rPr>
          <w:rFonts w:ascii="Consolas" w:hAnsi="Consolas"/>
          <w:b/>
          <w:bCs/>
          <w:color w:val="008080"/>
        </w:rPr>
        <w:t>""</w:t>
      </w:r>
      <w:r>
        <w:rPr>
          <w:rFonts w:ascii="Consolas" w:hAnsi="Consolas"/>
          <w:color w:val="000000"/>
        </w:rPr>
        <w:t>).replace(</w:t>
      </w:r>
      <w:r>
        <w:rPr>
          <w:rFonts w:ascii="Consolas" w:hAnsi="Consolas"/>
          <w:b/>
          <w:bCs/>
          <w:color w:val="008080"/>
        </w:rPr>
        <w:t>"("</w:t>
      </w:r>
      <w:r>
        <w:rPr>
          <w:rFonts w:ascii="Consolas" w:hAnsi="Consolas"/>
          <w:color w:val="000000"/>
        </w:rPr>
        <w:t xml:space="preserve">, </w:t>
      </w:r>
      <w:r>
        <w:rPr>
          <w:rFonts w:ascii="Consolas" w:hAnsi="Consolas"/>
          <w:b/>
          <w:bCs/>
          <w:color w:val="008080"/>
        </w:rPr>
        <w:t>""</w:t>
      </w:r>
      <w:r>
        <w:rPr>
          <w:rFonts w:ascii="Consolas" w:hAnsi="Consolas"/>
          <w:color w:val="000000"/>
        </w:rPr>
        <w:t>)</w:t>
      </w:r>
      <w:r>
        <w:rPr>
          <w:rFonts w:ascii="Consolas" w:hAnsi="Consolas"/>
          <w:color w:val="000000"/>
        </w:rPr>
        <w:br/>
        <w:t xml:space="preserve">                    </w:t>
      </w:r>
      <w:r>
        <w:rPr>
          <w:rFonts w:ascii="Consolas" w:hAnsi="Consolas"/>
          <w:b/>
          <w:bCs/>
          <w:color w:val="000080"/>
        </w:rPr>
        <w:t>try</w:t>
      </w:r>
      <w:r>
        <w:rPr>
          <w:rFonts w:ascii="Consolas" w:hAnsi="Consolas"/>
          <w:color w:val="000000"/>
        </w:rPr>
        <w:t>:</w:t>
      </w:r>
      <w:r>
        <w:rPr>
          <w:rFonts w:ascii="Consolas" w:hAnsi="Consolas"/>
          <w:color w:val="000000"/>
        </w:rPr>
        <w:br/>
        <w:t xml:space="preserve">                        </w:t>
      </w:r>
      <w:r>
        <w:rPr>
          <w:rFonts w:ascii="Consolas" w:hAnsi="Consolas"/>
          <w:color w:val="808080"/>
        </w:rPr>
        <w:t xml:space="preserve">query </w:t>
      </w:r>
      <w:r>
        <w:rPr>
          <w:rFonts w:ascii="Consolas" w:hAnsi="Consolas"/>
          <w:color w:val="000000"/>
        </w:rPr>
        <w:t xml:space="preserve">= </w:t>
      </w:r>
      <w:r>
        <w:rPr>
          <w:rFonts w:ascii="Consolas" w:hAnsi="Consolas"/>
          <w:b/>
          <w:bCs/>
          <w:color w:val="008080"/>
        </w:rPr>
        <w:t>""</w:t>
      </w:r>
      <w:r>
        <w:rPr>
          <w:rFonts w:ascii="Consolas" w:hAnsi="Consolas"/>
          <w:b/>
          <w:bCs/>
          <w:color w:val="008080"/>
        </w:rPr>
        <w:br/>
        <w:t xml:space="preserve">                        """</w:t>
      </w:r>
      <w:r>
        <w:rPr>
          <w:rFonts w:ascii="Consolas" w:hAnsi="Consolas"/>
          <w:b/>
          <w:bCs/>
          <w:color w:val="008080"/>
        </w:rPr>
        <w:br/>
        <w:t xml:space="preserve">                        if </w:t>
      </w:r>
      <w:proofErr w:type="spellStart"/>
      <w:r>
        <w:rPr>
          <w:rFonts w:ascii="Consolas" w:hAnsi="Consolas"/>
          <w:b/>
          <w:bCs/>
          <w:color w:val="008080"/>
        </w:rPr>
        <w:t>len</w:t>
      </w:r>
      <w:proofErr w:type="spellEnd"/>
      <w:r>
        <w:rPr>
          <w:rFonts w:ascii="Consolas" w:hAnsi="Consolas"/>
          <w:b/>
          <w:bCs/>
          <w:color w:val="008080"/>
        </w:rPr>
        <w:t>(word) == 6:</w:t>
      </w:r>
      <w:r>
        <w:rPr>
          <w:rFonts w:ascii="Consolas" w:hAnsi="Consolas"/>
          <w:b/>
          <w:bCs/>
          <w:color w:val="008080"/>
        </w:rPr>
        <w:br/>
        <w:t xml:space="preserve">                            print(word)</w:t>
      </w:r>
      <w:r>
        <w:rPr>
          <w:rFonts w:ascii="Consolas" w:hAnsi="Consolas"/>
          <w:b/>
          <w:bCs/>
          <w:color w:val="008080"/>
        </w:rPr>
        <w:br/>
        <w:t xml:space="preserve">                            print(</w:t>
      </w:r>
      <w:proofErr w:type="spellStart"/>
      <w:r>
        <w:rPr>
          <w:rFonts w:ascii="Consolas" w:hAnsi="Consolas"/>
          <w:b/>
          <w:bCs/>
          <w:color w:val="008080"/>
        </w:rPr>
        <w:t>len</w:t>
      </w:r>
      <w:proofErr w:type="spellEnd"/>
      <w:r>
        <w:rPr>
          <w:rFonts w:ascii="Consolas" w:hAnsi="Consolas"/>
          <w:b/>
          <w:bCs/>
          <w:color w:val="008080"/>
        </w:rPr>
        <w:t>(word))</w:t>
      </w:r>
      <w:r>
        <w:rPr>
          <w:rFonts w:ascii="Consolas" w:hAnsi="Consolas"/>
          <w:b/>
          <w:bCs/>
          <w:color w:val="008080"/>
        </w:rPr>
        <w:br/>
        <w:t xml:space="preserve">                            query = </w:t>
      </w:r>
      <w:proofErr w:type="spellStart"/>
      <w:r>
        <w:rPr>
          <w:rFonts w:ascii="Consolas" w:hAnsi="Consolas"/>
          <w:b/>
          <w:bCs/>
          <w:color w:val="008080"/>
        </w:rPr>
        <w:t>u"INSERT</w:t>
      </w:r>
      <w:proofErr w:type="spellEnd"/>
      <w:r>
        <w:rPr>
          <w:rFonts w:ascii="Consolas" w:hAnsi="Consolas"/>
          <w:b/>
          <w:bCs/>
          <w:color w:val="008080"/>
        </w:rPr>
        <w:t xml:space="preserve"> INTO lrt_6_gram(gram) VALUES('" + word + "')"</w:t>
      </w:r>
      <w:r>
        <w:rPr>
          <w:rFonts w:ascii="Consolas" w:hAnsi="Consolas"/>
          <w:b/>
          <w:bCs/>
          <w:color w:val="008080"/>
        </w:rPr>
        <w:br/>
        <w:t xml:space="preserve">                            </w:t>
      </w:r>
      <w:proofErr w:type="spellStart"/>
      <w:r>
        <w:rPr>
          <w:rFonts w:ascii="Consolas" w:hAnsi="Consolas"/>
          <w:b/>
          <w:bCs/>
          <w:color w:val="008080"/>
        </w:rPr>
        <w:t>cur.execute</w:t>
      </w:r>
      <w:proofErr w:type="spellEnd"/>
      <w:r>
        <w:rPr>
          <w:rFonts w:ascii="Consolas" w:hAnsi="Consolas"/>
          <w:b/>
          <w:bCs/>
          <w:color w:val="008080"/>
        </w:rPr>
        <w:t>(query)</w:t>
      </w:r>
      <w:r>
        <w:rPr>
          <w:rFonts w:ascii="Consolas" w:hAnsi="Consolas"/>
          <w:b/>
          <w:bCs/>
          <w:color w:val="008080"/>
        </w:rPr>
        <w:br/>
        <w:t xml:space="preserve">                            </w:t>
      </w:r>
      <w:proofErr w:type="spellStart"/>
      <w:r>
        <w:rPr>
          <w:rFonts w:ascii="Consolas" w:hAnsi="Consolas"/>
          <w:b/>
          <w:bCs/>
          <w:color w:val="008080"/>
        </w:rPr>
        <w:t>conn.commit</w:t>
      </w:r>
      <w:proofErr w:type="spellEnd"/>
      <w:r>
        <w:rPr>
          <w:rFonts w:ascii="Consolas" w:hAnsi="Consolas"/>
          <w:b/>
          <w:bCs/>
          <w:color w:val="008080"/>
        </w:rPr>
        <w:t>()</w:t>
      </w:r>
      <w:r>
        <w:rPr>
          <w:rFonts w:ascii="Consolas" w:hAnsi="Consolas"/>
          <w:b/>
          <w:bCs/>
          <w:color w:val="008080"/>
        </w:rPr>
        <w:br/>
      </w:r>
      <w:r>
        <w:rPr>
          <w:rFonts w:ascii="Consolas" w:hAnsi="Consolas"/>
          <w:b/>
          <w:bCs/>
          <w:color w:val="008080"/>
        </w:rPr>
        <w:lastRenderedPageBreak/>
        <w:t xml:space="preserve">                       </w:t>
      </w:r>
      <w:r>
        <w:rPr>
          <w:rFonts w:ascii="Consolas" w:hAnsi="Consolas"/>
          <w:b/>
          <w:bCs/>
          <w:color w:val="008080"/>
        </w:rPr>
        <w:br/>
        <w:t xml:space="preserve">                        if </w:t>
      </w:r>
      <w:proofErr w:type="spellStart"/>
      <w:r>
        <w:rPr>
          <w:rFonts w:ascii="Consolas" w:hAnsi="Consolas"/>
          <w:b/>
          <w:bCs/>
          <w:color w:val="008080"/>
        </w:rPr>
        <w:t>len</w:t>
      </w:r>
      <w:proofErr w:type="spellEnd"/>
      <w:r>
        <w:rPr>
          <w:rFonts w:ascii="Consolas" w:hAnsi="Consolas"/>
          <w:b/>
          <w:bCs/>
          <w:color w:val="008080"/>
        </w:rPr>
        <w:t>(word) == 8:</w:t>
      </w:r>
      <w:r>
        <w:rPr>
          <w:rFonts w:ascii="Consolas" w:hAnsi="Consolas"/>
          <w:b/>
          <w:bCs/>
          <w:color w:val="008080"/>
        </w:rPr>
        <w:br/>
        <w:t xml:space="preserve">                            print(word)</w:t>
      </w:r>
      <w:r>
        <w:rPr>
          <w:rFonts w:ascii="Consolas" w:hAnsi="Consolas"/>
          <w:b/>
          <w:bCs/>
          <w:color w:val="008080"/>
        </w:rPr>
        <w:br/>
        <w:t xml:space="preserve">                            print(</w:t>
      </w:r>
      <w:proofErr w:type="spellStart"/>
      <w:r>
        <w:rPr>
          <w:rFonts w:ascii="Consolas" w:hAnsi="Consolas"/>
          <w:b/>
          <w:bCs/>
          <w:color w:val="008080"/>
        </w:rPr>
        <w:t>len</w:t>
      </w:r>
      <w:proofErr w:type="spellEnd"/>
      <w:r>
        <w:rPr>
          <w:rFonts w:ascii="Consolas" w:hAnsi="Consolas"/>
          <w:b/>
          <w:bCs/>
          <w:color w:val="008080"/>
        </w:rPr>
        <w:t>(word))</w:t>
      </w:r>
      <w:r>
        <w:rPr>
          <w:rFonts w:ascii="Consolas" w:hAnsi="Consolas"/>
          <w:b/>
          <w:bCs/>
          <w:color w:val="008080"/>
        </w:rPr>
        <w:br/>
        <w:t xml:space="preserve">                            query = </w:t>
      </w:r>
      <w:proofErr w:type="spellStart"/>
      <w:r>
        <w:rPr>
          <w:rFonts w:ascii="Consolas" w:hAnsi="Consolas"/>
          <w:b/>
          <w:bCs/>
          <w:color w:val="008080"/>
        </w:rPr>
        <w:t>u"INSERT</w:t>
      </w:r>
      <w:proofErr w:type="spellEnd"/>
      <w:r>
        <w:rPr>
          <w:rFonts w:ascii="Consolas" w:hAnsi="Consolas"/>
          <w:b/>
          <w:bCs/>
          <w:color w:val="008080"/>
        </w:rPr>
        <w:t xml:space="preserve"> INTO lrt_8_gram(gram) VALUES('" + word + "')"</w:t>
      </w:r>
      <w:r>
        <w:rPr>
          <w:rFonts w:ascii="Consolas" w:hAnsi="Consolas"/>
          <w:b/>
          <w:bCs/>
          <w:color w:val="008080"/>
        </w:rPr>
        <w:br/>
        <w:t xml:space="preserve">                            </w:t>
      </w:r>
      <w:proofErr w:type="spellStart"/>
      <w:r>
        <w:rPr>
          <w:rFonts w:ascii="Consolas" w:hAnsi="Consolas"/>
          <w:b/>
          <w:bCs/>
          <w:color w:val="008080"/>
        </w:rPr>
        <w:t>cur.execute</w:t>
      </w:r>
      <w:proofErr w:type="spellEnd"/>
      <w:r>
        <w:rPr>
          <w:rFonts w:ascii="Consolas" w:hAnsi="Consolas"/>
          <w:b/>
          <w:bCs/>
          <w:color w:val="008080"/>
        </w:rPr>
        <w:t>(query)</w:t>
      </w:r>
      <w:r>
        <w:rPr>
          <w:rFonts w:ascii="Consolas" w:hAnsi="Consolas"/>
          <w:b/>
          <w:bCs/>
          <w:color w:val="008080"/>
        </w:rPr>
        <w:br/>
        <w:t xml:space="preserve">                            </w:t>
      </w:r>
      <w:proofErr w:type="spellStart"/>
      <w:r>
        <w:rPr>
          <w:rFonts w:ascii="Consolas" w:hAnsi="Consolas"/>
          <w:b/>
          <w:bCs/>
          <w:color w:val="008080"/>
        </w:rPr>
        <w:t>conn.commit</w:t>
      </w:r>
      <w:proofErr w:type="spellEnd"/>
      <w:r>
        <w:rPr>
          <w:rFonts w:ascii="Consolas" w:hAnsi="Consolas"/>
          <w:b/>
          <w:bCs/>
          <w:color w:val="008080"/>
        </w:rPr>
        <w:t>()</w:t>
      </w:r>
      <w:r>
        <w:rPr>
          <w:rFonts w:ascii="Consolas" w:hAnsi="Consolas"/>
          <w:b/>
          <w:bCs/>
          <w:color w:val="008080"/>
        </w:rPr>
        <w:br/>
        <w:t xml:space="preserve">                         </w:t>
      </w:r>
      <w:r>
        <w:rPr>
          <w:rFonts w:ascii="Consolas" w:hAnsi="Consolas"/>
          <w:b/>
          <w:bCs/>
          <w:color w:val="008080"/>
        </w:rPr>
        <w:br/>
        <w:t xml:space="preserve">                        if </w:t>
      </w:r>
      <w:proofErr w:type="spellStart"/>
      <w:r>
        <w:rPr>
          <w:rFonts w:ascii="Consolas" w:hAnsi="Consolas"/>
          <w:b/>
          <w:bCs/>
          <w:color w:val="008080"/>
        </w:rPr>
        <w:t>len</w:t>
      </w:r>
      <w:proofErr w:type="spellEnd"/>
      <w:r>
        <w:rPr>
          <w:rFonts w:ascii="Consolas" w:hAnsi="Consolas"/>
          <w:b/>
          <w:bCs/>
          <w:color w:val="008080"/>
        </w:rPr>
        <w:t>(word) == 9:</w:t>
      </w:r>
      <w:r>
        <w:rPr>
          <w:rFonts w:ascii="Consolas" w:hAnsi="Consolas"/>
          <w:b/>
          <w:bCs/>
          <w:color w:val="008080"/>
        </w:rPr>
        <w:br/>
        <w:t xml:space="preserve">                            print(word)</w:t>
      </w:r>
      <w:r>
        <w:rPr>
          <w:rFonts w:ascii="Consolas" w:hAnsi="Consolas"/>
          <w:b/>
          <w:bCs/>
          <w:color w:val="008080"/>
        </w:rPr>
        <w:br/>
        <w:t xml:space="preserve">                            print(</w:t>
      </w:r>
      <w:proofErr w:type="spellStart"/>
      <w:r>
        <w:rPr>
          <w:rFonts w:ascii="Consolas" w:hAnsi="Consolas"/>
          <w:b/>
          <w:bCs/>
          <w:color w:val="008080"/>
        </w:rPr>
        <w:t>len</w:t>
      </w:r>
      <w:proofErr w:type="spellEnd"/>
      <w:r>
        <w:rPr>
          <w:rFonts w:ascii="Consolas" w:hAnsi="Consolas"/>
          <w:b/>
          <w:bCs/>
          <w:color w:val="008080"/>
        </w:rPr>
        <w:t>(word))</w:t>
      </w:r>
      <w:r>
        <w:rPr>
          <w:rFonts w:ascii="Consolas" w:hAnsi="Consolas"/>
          <w:b/>
          <w:bCs/>
          <w:color w:val="008080"/>
        </w:rPr>
        <w:br/>
        <w:t xml:space="preserve">                            query = </w:t>
      </w:r>
      <w:proofErr w:type="spellStart"/>
      <w:r>
        <w:rPr>
          <w:rFonts w:ascii="Consolas" w:hAnsi="Consolas"/>
          <w:b/>
          <w:bCs/>
          <w:color w:val="008080"/>
        </w:rPr>
        <w:t>u"INSERT</w:t>
      </w:r>
      <w:proofErr w:type="spellEnd"/>
      <w:r>
        <w:rPr>
          <w:rFonts w:ascii="Consolas" w:hAnsi="Consolas"/>
          <w:b/>
          <w:bCs/>
          <w:color w:val="008080"/>
        </w:rPr>
        <w:t xml:space="preserve"> INTO lrt_9_gram(gram) VALUES('" + word + "')"</w:t>
      </w:r>
      <w:r>
        <w:rPr>
          <w:rFonts w:ascii="Consolas" w:hAnsi="Consolas"/>
          <w:b/>
          <w:bCs/>
          <w:color w:val="008080"/>
        </w:rPr>
        <w:br/>
        <w:t xml:space="preserve">                            </w:t>
      </w:r>
      <w:proofErr w:type="spellStart"/>
      <w:r>
        <w:rPr>
          <w:rFonts w:ascii="Consolas" w:hAnsi="Consolas"/>
          <w:b/>
          <w:bCs/>
          <w:color w:val="008080"/>
        </w:rPr>
        <w:t>cur.execute</w:t>
      </w:r>
      <w:proofErr w:type="spellEnd"/>
      <w:r>
        <w:rPr>
          <w:rFonts w:ascii="Consolas" w:hAnsi="Consolas"/>
          <w:b/>
          <w:bCs/>
          <w:color w:val="008080"/>
        </w:rPr>
        <w:t>(query)</w:t>
      </w:r>
      <w:r>
        <w:rPr>
          <w:rFonts w:ascii="Consolas" w:hAnsi="Consolas"/>
          <w:b/>
          <w:bCs/>
          <w:color w:val="008080"/>
        </w:rPr>
        <w:br/>
        <w:t xml:space="preserve">                            </w:t>
      </w:r>
      <w:proofErr w:type="spellStart"/>
      <w:r>
        <w:rPr>
          <w:rFonts w:ascii="Consolas" w:hAnsi="Consolas"/>
          <w:b/>
          <w:bCs/>
          <w:color w:val="008080"/>
        </w:rPr>
        <w:t>conn.commit</w:t>
      </w:r>
      <w:proofErr w:type="spellEnd"/>
      <w:r>
        <w:rPr>
          <w:rFonts w:ascii="Consolas" w:hAnsi="Consolas"/>
          <w:b/>
          <w:bCs/>
          <w:color w:val="008080"/>
        </w:rPr>
        <w:t>()</w:t>
      </w:r>
      <w:r>
        <w:rPr>
          <w:rFonts w:ascii="Consolas" w:hAnsi="Consolas"/>
          <w:b/>
          <w:bCs/>
          <w:color w:val="008080"/>
        </w:rPr>
        <w:br/>
        <w:t xml:space="preserve">                        """</w:t>
      </w:r>
      <w:r>
        <w:rPr>
          <w:rFonts w:ascii="Consolas" w:hAnsi="Consolas"/>
          <w:b/>
          <w:bCs/>
          <w:color w:val="008080"/>
        </w:rPr>
        <w:br/>
        <w:t xml:space="preserve">                        </w:t>
      </w:r>
      <w:r>
        <w:rPr>
          <w:rFonts w:ascii="Consolas" w:hAnsi="Consolas"/>
          <w:b/>
          <w:bCs/>
          <w:color w:val="000080"/>
        </w:rPr>
        <w:t xml:space="preserve">if </w:t>
      </w:r>
      <w:proofErr w:type="spellStart"/>
      <w:r>
        <w:rPr>
          <w:rFonts w:ascii="Consolas" w:hAnsi="Consolas"/>
          <w:color w:val="000080"/>
        </w:rPr>
        <w:t>len</w:t>
      </w:r>
      <w:proofErr w:type="spellEnd"/>
      <w:r>
        <w:rPr>
          <w:rFonts w:ascii="Consolas" w:hAnsi="Consolas"/>
          <w:color w:val="000000"/>
        </w:rPr>
        <w:t xml:space="preserve">(word) == </w:t>
      </w:r>
      <w:r>
        <w:rPr>
          <w:rFonts w:ascii="Consolas" w:hAnsi="Consolas"/>
          <w:color w:val="0000FF"/>
        </w:rPr>
        <w:t>3</w:t>
      </w:r>
      <w:r>
        <w:rPr>
          <w:rFonts w:ascii="Consolas" w:hAnsi="Consolas"/>
          <w:color w:val="000000"/>
        </w:rPr>
        <w:t>:</w:t>
      </w:r>
      <w:r>
        <w:rPr>
          <w:rFonts w:ascii="Consolas" w:hAnsi="Consolas"/>
          <w:color w:val="000000"/>
        </w:rPr>
        <w:br/>
        <w:t xml:space="preserve">                            </w:t>
      </w:r>
      <w:r>
        <w:rPr>
          <w:rFonts w:ascii="Consolas" w:hAnsi="Consolas"/>
          <w:color w:val="000080"/>
        </w:rPr>
        <w:t>print</w:t>
      </w:r>
      <w:r>
        <w:rPr>
          <w:rFonts w:ascii="Consolas" w:hAnsi="Consolas"/>
          <w:color w:val="000000"/>
        </w:rPr>
        <w:t>(word)</w:t>
      </w:r>
      <w:r>
        <w:rPr>
          <w:rFonts w:ascii="Consolas" w:hAnsi="Consolas"/>
          <w:color w:val="000000"/>
        </w:rPr>
        <w:br/>
        <w:t xml:space="preserve">                            </w:t>
      </w:r>
      <w:r>
        <w:rPr>
          <w:rFonts w:ascii="Consolas" w:hAnsi="Consolas"/>
          <w:color w:val="000080"/>
        </w:rPr>
        <w:t>print</w:t>
      </w:r>
      <w:r>
        <w:rPr>
          <w:rFonts w:ascii="Consolas" w:hAnsi="Consolas"/>
          <w:color w:val="000000"/>
        </w:rPr>
        <w:t>(</w:t>
      </w:r>
      <w:proofErr w:type="spellStart"/>
      <w:r>
        <w:rPr>
          <w:rFonts w:ascii="Consolas" w:hAnsi="Consolas"/>
          <w:color w:val="000080"/>
        </w:rPr>
        <w:t>len</w:t>
      </w:r>
      <w:proofErr w:type="spellEnd"/>
      <w:r>
        <w:rPr>
          <w:rFonts w:ascii="Consolas" w:hAnsi="Consolas"/>
          <w:color w:val="000000"/>
        </w:rPr>
        <w:t>(word))</w:t>
      </w:r>
      <w:r>
        <w:rPr>
          <w:rFonts w:ascii="Consolas" w:hAnsi="Consolas"/>
          <w:color w:val="000000"/>
        </w:rPr>
        <w:br/>
        <w:t xml:space="preserve">                            query = </w:t>
      </w:r>
      <w:proofErr w:type="spellStart"/>
      <w:r>
        <w:rPr>
          <w:rFonts w:ascii="Consolas" w:hAnsi="Consolas"/>
          <w:b/>
          <w:bCs/>
          <w:color w:val="008080"/>
        </w:rPr>
        <w:t>u"INSERT</w:t>
      </w:r>
      <w:proofErr w:type="spellEnd"/>
      <w:r>
        <w:rPr>
          <w:rFonts w:ascii="Consolas" w:hAnsi="Consolas"/>
          <w:b/>
          <w:bCs/>
          <w:color w:val="008080"/>
        </w:rPr>
        <w:t xml:space="preserve"> INTO lrt_3_gram(gram) VALUES('" </w:t>
      </w:r>
      <w:r>
        <w:rPr>
          <w:rFonts w:ascii="Consolas" w:hAnsi="Consolas"/>
          <w:color w:val="000000"/>
        </w:rPr>
        <w:t xml:space="preserve">+ word + </w:t>
      </w:r>
      <w:r>
        <w:rPr>
          <w:rFonts w:ascii="Consolas" w:hAnsi="Consolas"/>
          <w:b/>
          <w:bCs/>
          <w:color w:val="008080"/>
        </w:rPr>
        <w:t>"')"</w:t>
      </w:r>
      <w:r>
        <w:rPr>
          <w:rFonts w:ascii="Consolas" w:hAnsi="Consolas"/>
          <w:b/>
          <w:bCs/>
          <w:color w:val="008080"/>
        </w:rPr>
        <w:br/>
        <w:t xml:space="preserve">                            </w:t>
      </w:r>
      <w:proofErr w:type="spellStart"/>
      <w:r>
        <w:rPr>
          <w:rFonts w:ascii="Consolas" w:hAnsi="Consolas"/>
          <w:color w:val="000000"/>
        </w:rPr>
        <w:t>cur.execute</w:t>
      </w:r>
      <w:proofErr w:type="spellEnd"/>
      <w:r>
        <w:rPr>
          <w:rFonts w:ascii="Consolas" w:hAnsi="Consolas"/>
          <w:color w:val="000000"/>
        </w:rPr>
        <w:t>(query)</w:t>
      </w:r>
      <w:r>
        <w:rPr>
          <w:rFonts w:ascii="Consolas" w:hAnsi="Consolas"/>
          <w:color w:val="000000"/>
        </w:rPr>
        <w:br/>
        <w:t xml:space="preserve">                            </w:t>
      </w:r>
      <w:proofErr w:type="spellStart"/>
      <w:r>
        <w:rPr>
          <w:rFonts w:ascii="Consolas" w:hAnsi="Consolas"/>
          <w:color w:val="000000"/>
        </w:rPr>
        <w:t>conn.commit</w:t>
      </w:r>
      <w:proofErr w:type="spellEnd"/>
      <w:r>
        <w:rPr>
          <w:rFonts w:ascii="Consolas" w:hAnsi="Consolas"/>
          <w:color w:val="000000"/>
        </w:rPr>
        <w:t>()</w:t>
      </w:r>
      <w:r>
        <w:rPr>
          <w:rFonts w:ascii="Consolas" w:hAnsi="Consolas"/>
          <w:color w:val="000000"/>
        </w:rPr>
        <w:br/>
        <w:t xml:space="preserve">                    </w:t>
      </w:r>
      <w:r>
        <w:rPr>
          <w:rFonts w:ascii="Consolas" w:hAnsi="Consolas"/>
          <w:b/>
          <w:bCs/>
          <w:color w:val="000080"/>
        </w:rPr>
        <w:t xml:space="preserve">except </w:t>
      </w:r>
      <w:r>
        <w:rPr>
          <w:rFonts w:ascii="Consolas" w:hAnsi="Consolas"/>
          <w:color w:val="000080"/>
        </w:rPr>
        <w:t xml:space="preserve">Exception </w:t>
      </w:r>
      <w:r>
        <w:rPr>
          <w:rFonts w:ascii="Consolas" w:hAnsi="Consolas"/>
          <w:b/>
          <w:bCs/>
          <w:color w:val="000080"/>
        </w:rPr>
        <w:t xml:space="preserve">as </w:t>
      </w:r>
      <w:r>
        <w:rPr>
          <w:rFonts w:ascii="Consolas" w:hAnsi="Consolas"/>
          <w:color w:val="000000"/>
        </w:rPr>
        <w:t>e:</w:t>
      </w:r>
      <w:r>
        <w:rPr>
          <w:rFonts w:ascii="Consolas" w:hAnsi="Consolas"/>
          <w:color w:val="000000"/>
        </w:rPr>
        <w:br/>
        <w:t xml:space="preserve">                        </w:t>
      </w:r>
      <w:r>
        <w:rPr>
          <w:rFonts w:ascii="Consolas" w:hAnsi="Consolas"/>
          <w:color w:val="808080"/>
        </w:rPr>
        <w:t xml:space="preserve">content </w:t>
      </w:r>
      <w:r>
        <w:rPr>
          <w:rFonts w:ascii="Consolas" w:hAnsi="Consolas"/>
          <w:color w:val="000000"/>
        </w:rPr>
        <w:t xml:space="preserve">= </w:t>
      </w:r>
      <w:r>
        <w:rPr>
          <w:rFonts w:ascii="Consolas" w:hAnsi="Consolas"/>
          <w:b/>
          <w:bCs/>
          <w:color w:val="008080"/>
        </w:rPr>
        <w:t>'not connected'</w:t>
      </w:r>
      <w:r>
        <w:rPr>
          <w:rFonts w:ascii="Consolas" w:hAnsi="Consolas"/>
          <w:b/>
          <w:bCs/>
          <w:color w:val="008080"/>
        </w:rPr>
        <w:br/>
        <w:t xml:space="preserve">                        </w:t>
      </w:r>
      <w:r>
        <w:rPr>
          <w:rFonts w:ascii="Consolas" w:hAnsi="Consolas"/>
          <w:color w:val="000080"/>
        </w:rPr>
        <w:t>print</w:t>
      </w:r>
      <w:r>
        <w:rPr>
          <w:rFonts w:ascii="Consolas" w:hAnsi="Consolas"/>
          <w:color w:val="000000"/>
        </w:rPr>
        <w:t>(e)</w:t>
      </w:r>
      <w:r>
        <w:rPr>
          <w:rFonts w:ascii="Consolas" w:hAnsi="Consolas"/>
          <w:color w:val="000000"/>
        </w:rPr>
        <w:br/>
      </w:r>
      <w:r>
        <w:rPr>
          <w:rFonts w:ascii="Consolas" w:hAnsi="Consolas"/>
          <w:color w:val="000000"/>
        </w:rPr>
        <w:br/>
        <w:t xml:space="preserve">        </w:t>
      </w:r>
      <w:proofErr w:type="spellStart"/>
      <w:r>
        <w:rPr>
          <w:rFonts w:ascii="Consolas" w:hAnsi="Consolas"/>
          <w:color w:val="000000"/>
        </w:rPr>
        <w:t>NGram_File.close</w:t>
      </w:r>
      <w:proofErr w:type="spellEnd"/>
      <w:r>
        <w:rPr>
          <w:rFonts w:ascii="Consolas" w:hAnsi="Consolas"/>
          <w:color w:val="000000"/>
        </w:rPr>
        <w:t>()</w:t>
      </w:r>
      <w:r>
        <w:rPr>
          <w:rFonts w:ascii="Consolas" w:hAnsi="Consolas"/>
          <w:color w:val="000000"/>
        </w:rPr>
        <w:br/>
      </w:r>
      <w:r>
        <w:rPr>
          <w:rFonts w:ascii="Consolas" w:hAnsi="Consolas"/>
          <w:color w:val="000000"/>
        </w:rPr>
        <w:br/>
        <w:t xml:space="preserve">        </w:t>
      </w:r>
      <w:proofErr w:type="spellStart"/>
      <w:r>
        <w:rPr>
          <w:rFonts w:ascii="Consolas" w:hAnsi="Consolas"/>
          <w:color w:val="000000"/>
        </w:rPr>
        <w:t>cur.close</w:t>
      </w:r>
      <w:proofErr w:type="spellEnd"/>
      <w:r>
        <w:rPr>
          <w:rFonts w:ascii="Consolas" w:hAnsi="Consolas"/>
          <w:color w:val="000000"/>
        </w:rPr>
        <w:t>()</w:t>
      </w:r>
      <w:r>
        <w:rPr>
          <w:rFonts w:ascii="Consolas" w:hAnsi="Consolas"/>
          <w:color w:val="000000"/>
        </w:rPr>
        <w:br/>
        <w:t xml:space="preserve">        </w:t>
      </w:r>
      <w:proofErr w:type="spellStart"/>
      <w:r>
        <w:rPr>
          <w:rFonts w:ascii="Consolas" w:hAnsi="Consolas"/>
          <w:color w:val="000000"/>
        </w:rPr>
        <w:t>conn.close</w:t>
      </w:r>
      <w:proofErr w:type="spellEnd"/>
      <w:r>
        <w:rPr>
          <w:rFonts w:ascii="Consolas" w:hAnsi="Consolas"/>
          <w:color w:val="000000"/>
        </w:rPr>
        <w:t>()</w:t>
      </w:r>
      <w:r>
        <w:rPr>
          <w:rFonts w:ascii="Consolas" w:hAnsi="Consolas"/>
          <w:color w:val="000000"/>
        </w:rPr>
        <w:br/>
      </w:r>
      <w:r>
        <w:rPr>
          <w:rFonts w:ascii="Consolas" w:hAnsi="Consolas"/>
          <w:color w:val="000000"/>
        </w:rPr>
        <w:br/>
      </w:r>
      <w:r>
        <w:rPr>
          <w:rFonts w:ascii="Consolas" w:hAnsi="Consolas"/>
          <w:color w:val="000000"/>
        </w:rPr>
        <w:br/>
        <w:t>ins = DB_CONTROL()</w:t>
      </w:r>
      <w:r>
        <w:rPr>
          <w:rFonts w:ascii="Consolas" w:hAnsi="Consolas"/>
          <w:color w:val="000000"/>
        </w:rPr>
        <w:br/>
      </w:r>
      <w:proofErr w:type="spellStart"/>
      <w:r>
        <w:rPr>
          <w:rFonts w:ascii="Consolas" w:hAnsi="Consolas"/>
          <w:color w:val="000000"/>
        </w:rPr>
        <w:t>ins.INSERT_WORDS</w:t>
      </w:r>
      <w:proofErr w:type="spellEnd"/>
      <w:r>
        <w:rPr>
          <w:rFonts w:ascii="Consolas" w:hAnsi="Consolas"/>
          <w:color w:val="000000"/>
        </w:rPr>
        <w:t>()</w:t>
      </w:r>
    </w:p>
    <w:p w14:paraId="6966B1AD" w14:textId="23BB3748" w:rsidR="002F4E35" w:rsidRDefault="002F4E35" w:rsidP="00175676">
      <w:pPr>
        <w:autoSpaceDE w:val="0"/>
        <w:autoSpaceDN w:val="0"/>
        <w:adjustRightInd w:val="0"/>
        <w:spacing w:line="480" w:lineRule="auto"/>
        <w:rPr>
          <w:rFonts w:asciiTheme="majorBidi" w:hAnsiTheme="majorBidi" w:cstheme="majorBidi"/>
          <w:sz w:val="22"/>
          <w:szCs w:val="22"/>
        </w:rPr>
      </w:pPr>
    </w:p>
    <w:p w14:paraId="60447B2E" w14:textId="67D1C055" w:rsidR="002F4E35" w:rsidRPr="00175676" w:rsidRDefault="002F4E35" w:rsidP="002F4E35">
      <w:pPr>
        <w:autoSpaceDE w:val="0"/>
        <w:autoSpaceDN w:val="0"/>
        <w:adjustRightInd w:val="0"/>
        <w:spacing w:line="480" w:lineRule="auto"/>
        <w:rPr>
          <w:rFonts w:asciiTheme="majorBidi" w:hAnsiTheme="majorBidi" w:cstheme="majorBidi"/>
          <w:sz w:val="22"/>
          <w:szCs w:val="22"/>
        </w:rPr>
      </w:pPr>
      <w:r>
        <w:rPr>
          <w:rFonts w:asciiTheme="majorBidi" w:hAnsiTheme="majorBidi" w:cstheme="majorBidi"/>
          <w:sz w:val="22"/>
          <w:szCs w:val="22"/>
        </w:rPr>
        <w:t xml:space="preserve">-------------------------------------- </w:t>
      </w:r>
      <w:proofErr w:type="gramStart"/>
      <w:r>
        <w:rPr>
          <w:rFonts w:asciiTheme="majorBidi" w:hAnsiTheme="majorBidi" w:cstheme="majorBidi"/>
          <w:sz w:val="22"/>
          <w:szCs w:val="22"/>
        </w:rPr>
        <w:t xml:space="preserve">End  </w:t>
      </w:r>
      <w:r w:rsidRPr="002F4E35">
        <w:rPr>
          <w:rFonts w:asciiTheme="majorBidi" w:hAnsiTheme="majorBidi" w:cstheme="majorBidi" w:hint="eastAsia"/>
          <w:sz w:val="22"/>
          <w:szCs w:val="22"/>
        </w:rPr>
        <w:t>storeGramSegments</w:t>
      </w:r>
      <w:r>
        <w:rPr>
          <w:rFonts w:asciiTheme="majorBidi" w:hAnsiTheme="majorBidi" w:cstheme="majorBidi"/>
          <w:sz w:val="22"/>
          <w:szCs w:val="22"/>
        </w:rPr>
        <w:t>.py</w:t>
      </w:r>
      <w:proofErr w:type="gramEnd"/>
      <w:r>
        <w:rPr>
          <w:rFonts w:asciiTheme="majorBidi" w:hAnsiTheme="majorBidi" w:cstheme="majorBidi"/>
          <w:sz w:val="22"/>
          <w:szCs w:val="22"/>
        </w:rPr>
        <w:t xml:space="preserve"> ----------------------------------------------</w:t>
      </w:r>
    </w:p>
    <w:p w14:paraId="57835D1A" w14:textId="77777777" w:rsidR="00F445D4" w:rsidRPr="00E07538" w:rsidRDefault="00F445D4" w:rsidP="00E07538">
      <w:pPr>
        <w:pStyle w:val="ListParagraph"/>
        <w:autoSpaceDE w:val="0"/>
        <w:autoSpaceDN w:val="0"/>
        <w:adjustRightInd w:val="0"/>
        <w:spacing w:after="160" w:line="480" w:lineRule="auto"/>
        <w:rPr>
          <w:rFonts w:asciiTheme="majorBidi" w:hAnsiTheme="majorBidi" w:cstheme="majorBidi"/>
          <w:sz w:val="22"/>
          <w:szCs w:val="22"/>
        </w:rPr>
      </w:pPr>
    </w:p>
    <w:p w14:paraId="01C8B6BF" w14:textId="449DA90D" w:rsidR="009430FB" w:rsidRDefault="009430FB" w:rsidP="001524C4">
      <w:pPr>
        <w:autoSpaceDE w:val="0"/>
        <w:autoSpaceDN w:val="0"/>
        <w:adjustRightInd w:val="0"/>
        <w:spacing w:after="160" w:line="480" w:lineRule="auto"/>
        <w:rPr>
          <w:rFonts w:asciiTheme="majorBidi" w:hAnsiTheme="majorBidi" w:cstheme="majorBidi"/>
          <w:b/>
          <w:bCs/>
          <w:sz w:val="22"/>
          <w:szCs w:val="22"/>
        </w:rPr>
      </w:pPr>
      <w:r w:rsidRPr="001524C4">
        <w:rPr>
          <w:rFonts w:asciiTheme="majorBidi" w:hAnsiTheme="majorBidi" w:cstheme="majorBidi"/>
          <w:b/>
          <w:bCs/>
          <w:sz w:val="22"/>
          <w:szCs w:val="22"/>
        </w:rPr>
        <w:t>APPENDEX – II</w:t>
      </w:r>
      <w:r w:rsidR="001524C4" w:rsidRPr="001524C4">
        <w:rPr>
          <w:rFonts w:asciiTheme="majorBidi" w:hAnsiTheme="majorBidi" w:cstheme="majorBidi"/>
          <w:b/>
          <w:bCs/>
          <w:sz w:val="22"/>
          <w:szCs w:val="22"/>
        </w:rPr>
        <w:t>:</w:t>
      </w:r>
      <w:r w:rsidRPr="001524C4">
        <w:rPr>
          <w:rFonts w:asciiTheme="majorBidi" w:hAnsiTheme="majorBidi" w:cstheme="majorBidi"/>
          <w:b/>
          <w:bCs/>
          <w:sz w:val="22"/>
          <w:szCs w:val="22"/>
        </w:rPr>
        <w:t xml:space="preserve"> </w:t>
      </w:r>
      <w:r w:rsidR="001524C4" w:rsidRPr="001524C4">
        <w:rPr>
          <w:rFonts w:asciiTheme="majorBidi" w:hAnsiTheme="majorBidi" w:cstheme="majorBidi"/>
          <w:b/>
          <w:bCs/>
          <w:sz w:val="22"/>
          <w:szCs w:val="22"/>
        </w:rPr>
        <w:t>Project Database Source Code</w:t>
      </w:r>
    </w:p>
    <w:p w14:paraId="6F6B23EC" w14:textId="77F2B0B6" w:rsidR="002F159B" w:rsidRPr="001524C4" w:rsidRDefault="002F159B" w:rsidP="006D0958">
      <w:pPr>
        <w:autoSpaceDE w:val="0"/>
        <w:autoSpaceDN w:val="0"/>
        <w:adjustRightInd w:val="0"/>
        <w:spacing w:after="160" w:line="480" w:lineRule="auto"/>
        <w:rPr>
          <w:rFonts w:asciiTheme="majorBidi" w:hAnsiTheme="majorBidi" w:cstheme="majorBidi" w:hint="cs"/>
          <w:b/>
          <w:bCs/>
          <w:sz w:val="22"/>
          <w:szCs w:val="22"/>
          <w:rtl/>
          <w:lang w:bidi="ar-AE"/>
        </w:rPr>
      </w:pPr>
      <w:r>
        <w:rPr>
          <w:rFonts w:asciiTheme="majorBidi" w:hAnsiTheme="majorBidi" w:cstheme="majorBidi"/>
          <w:b/>
          <w:bCs/>
          <w:sz w:val="22"/>
          <w:szCs w:val="22"/>
        </w:rPr>
        <w:t xml:space="preserve">Script Name: </w:t>
      </w:r>
      <w:r w:rsidR="006D0958" w:rsidRPr="006D0958">
        <w:rPr>
          <w:rFonts w:ascii="Consolas" w:eastAsia="Times New Roman" w:hAnsi="Consolas" w:cs="Segoe UI"/>
          <w:color w:val="D73A49"/>
          <w:kern w:val="0"/>
          <w:sz w:val="18"/>
          <w:szCs w:val="18"/>
          <w:lang w:eastAsia="en-US" w:bidi="ar-SA"/>
        </w:rPr>
        <w:t>LRT.LRT_3_GRAM_SEQ_ddl.sql</w:t>
      </w:r>
    </w:p>
    <w:p w14:paraId="64D8AC61" w14:textId="0F4D78EA" w:rsidR="009430FB" w:rsidRPr="00FB29FD" w:rsidRDefault="001524C4" w:rsidP="00981EA4">
      <w:pPr>
        <w:pStyle w:val="ListParagraph"/>
        <w:numPr>
          <w:ilvl w:val="0"/>
          <w:numId w:val="14"/>
        </w:numPr>
        <w:autoSpaceDE w:val="0"/>
        <w:autoSpaceDN w:val="0"/>
        <w:adjustRightInd w:val="0"/>
        <w:spacing w:line="480" w:lineRule="auto"/>
        <w:rPr>
          <w:rFonts w:asciiTheme="majorBidi" w:hAnsiTheme="majorBidi" w:cstheme="majorBidi"/>
          <w:sz w:val="20"/>
          <w:szCs w:val="20"/>
        </w:rPr>
      </w:pPr>
      <w:hyperlink r:id="rId77" w:history="1">
        <w:r w:rsidRPr="00FB29FD">
          <w:rPr>
            <w:rStyle w:val="Hyperlink"/>
            <w:sz w:val="20"/>
            <w:szCs w:val="20"/>
          </w:rPr>
          <w:t>https://github.com/mohammad-nassar/MSThesisDoc/blob/master/LRT.LRT_3_GRAM_SEQ_ddl.sql</w:t>
        </w:r>
      </w:hyperlink>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750"/>
        <w:gridCol w:w="5645"/>
      </w:tblGrid>
      <w:tr w:rsidR="001524C4" w:rsidRPr="001524C4" w14:paraId="06920250" w14:textId="77777777" w:rsidTr="001524C4">
        <w:tc>
          <w:tcPr>
            <w:tcW w:w="750" w:type="dxa"/>
            <w:shd w:val="clear" w:color="auto" w:fill="FFFFFF"/>
            <w:noWrap/>
            <w:tcMar>
              <w:top w:w="0" w:type="dxa"/>
              <w:left w:w="150" w:type="dxa"/>
              <w:bottom w:w="0" w:type="dxa"/>
              <w:right w:w="150" w:type="dxa"/>
            </w:tcMar>
            <w:hideMark/>
          </w:tcPr>
          <w:p w14:paraId="6330D3AA" w14:textId="77777777" w:rsidR="001524C4" w:rsidRPr="001524C4" w:rsidRDefault="001524C4" w:rsidP="001524C4">
            <w:pPr>
              <w:widowControl/>
              <w:suppressAutoHyphens w:val="0"/>
              <w:rPr>
                <w:rFonts w:ascii="Times New Roman" w:eastAsia="Times New Roman" w:hAnsi="Times New Roman" w:cs="Times New Roman"/>
                <w:kern w:val="0"/>
                <w:sz w:val="24"/>
                <w:szCs w:val="20"/>
                <w:lang w:eastAsia="en-US" w:bidi="ar-SA"/>
              </w:rPr>
            </w:pPr>
          </w:p>
        </w:tc>
        <w:tc>
          <w:tcPr>
            <w:tcW w:w="0" w:type="auto"/>
            <w:shd w:val="clear" w:color="auto" w:fill="FFFFFF"/>
            <w:tcMar>
              <w:top w:w="0" w:type="dxa"/>
              <w:left w:w="150" w:type="dxa"/>
              <w:bottom w:w="0" w:type="dxa"/>
              <w:right w:w="150" w:type="dxa"/>
            </w:tcMar>
            <w:hideMark/>
          </w:tcPr>
          <w:p w14:paraId="633515CB" w14:textId="77777777" w:rsidR="001524C4" w:rsidRPr="001524C4" w:rsidRDefault="001524C4" w:rsidP="001524C4">
            <w:pPr>
              <w:widowControl/>
              <w:suppressAutoHyphens w:val="0"/>
              <w:spacing w:line="300" w:lineRule="atLeast"/>
              <w:rPr>
                <w:rFonts w:ascii="Consolas" w:eastAsia="Times New Roman" w:hAnsi="Consolas" w:cs="Segoe UI"/>
                <w:color w:val="24292E"/>
                <w:kern w:val="0"/>
                <w:sz w:val="18"/>
                <w:szCs w:val="18"/>
                <w:lang w:eastAsia="en-US" w:bidi="ar-SA"/>
              </w:rPr>
            </w:pPr>
            <w:r w:rsidRPr="001524C4">
              <w:rPr>
                <w:rFonts w:ascii="Consolas" w:eastAsia="Times New Roman" w:hAnsi="Consolas" w:cs="Segoe UI"/>
                <w:color w:val="6A737D"/>
                <w:kern w:val="0"/>
                <w:sz w:val="18"/>
                <w:szCs w:val="18"/>
                <w:lang w:eastAsia="en-US" w:bidi="ar-SA"/>
              </w:rPr>
              <w:t>-- Start of DDL Script for Sequence LRT.LRT_3_GRAM_SEQ</w:t>
            </w:r>
          </w:p>
        </w:tc>
      </w:tr>
      <w:tr w:rsidR="001524C4" w:rsidRPr="001524C4" w14:paraId="4D19D78E" w14:textId="77777777" w:rsidTr="001524C4">
        <w:tc>
          <w:tcPr>
            <w:tcW w:w="750" w:type="dxa"/>
            <w:shd w:val="clear" w:color="auto" w:fill="FFFFFF"/>
            <w:noWrap/>
            <w:tcMar>
              <w:top w:w="0" w:type="dxa"/>
              <w:left w:w="150" w:type="dxa"/>
              <w:bottom w:w="0" w:type="dxa"/>
              <w:right w:w="150" w:type="dxa"/>
            </w:tcMar>
            <w:hideMark/>
          </w:tcPr>
          <w:p w14:paraId="207BF503" w14:textId="77777777" w:rsidR="001524C4" w:rsidRDefault="001524C4" w:rsidP="001524C4">
            <w:pPr>
              <w:widowControl/>
              <w:suppressAutoHyphens w:val="0"/>
              <w:spacing w:line="300" w:lineRule="atLeast"/>
              <w:rPr>
                <w:rFonts w:ascii="Consolas" w:eastAsia="Times New Roman" w:hAnsi="Consolas" w:cs="Segoe UI"/>
                <w:color w:val="24292E"/>
                <w:kern w:val="0"/>
                <w:sz w:val="18"/>
                <w:szCs w:val="18"/>
                <w:rtl/>
                <w:lang w:eastAsia="en-US" w:bidi="ar-SA"/>
              </w:rPr>
            </w:pPr>
          </w:p>
          <w:p w14:paraId="2A6F6A51" w14:textId="4AB1C268" w:rsidR="00FB29FD" w:rsidRPr="001524C4" w:rsidRDefault="00FB29FD" w:rsidP="001524C4">
            <w:pPr>
              <w:widowControl/>
              <w:suppressAutoHyphens w:val="0"/>
              <w:spacing w:line="300" w:lineRule="atLeast"/>
              <w:rPr>
                <w:rFonts w:ascii="Consolas" w:eastAsia="Times New Roman" w:hAnsi="Consolas" w:cs="Segoe UI"/>
                <w:color w:val="24292E"/>
                <w:kern w:val="0"/>
                <w:sz w:val="18"/>
                <w:szCs w:val="18"/>
                <w:lang w:eastAsia="en-US" w:bidi="ar-SA"/>
              </w:rPr>
            </w:pPr>
          </w:p>
        </w:tc>
        <w:tc>
          <w:tcPr>
            <w:tcW w:w="0" w:type="auto"/>
            <w:shd w:val="clear" w:color="auto" w:fill="FFFFFF"/>
            <w:tcMar>
              <w:top w:w="0" w:type="dxa"/>
              <w:left w:w="150" w:type="dxa"/>
              <w:bottom w:w="0" w:type="dxa"/>
              <w:right w:w="150" w:type="dxa"/>
            </w:tcMar>
            <w:hideMark/>
          </w:tcPr>
          <w:p w14:paraId="0F4E6232" w14:textId="77777777" w:rsidR="001524C4" w:rsidRPr="001524C4" w:rsidRDefault="001524C4" w:rsidP="001524C4">
            <w:pPr>
              <w:widowControl/>
              <w:suppressAutoHyphens w:val="0"/>
              <w:spacing w:line="300" w:lineRule="atLeast"/>
              <w:rPr>
                <w:rFonts w:ascii="Consolas" w:eastAsia="Times New Roman" w:hAnsi="Consolas" w:cs="Segoe UI"/>
                <w:color w:val="24292E"/>
                <w:kern w:val="0"/>
                <w:sz w:val="18"/>
                <w:szCs w:val="18"/>
                <w:lang w:eastAsia="en-US" w:bidi="ar-SA"/>
              </w:rPr>
            </w:pPr>
            <w:r w:rsidRPr="001524C4">
              <w:rPr>
                <w:rFonts w:ascii="Consolas" w:eastAsia="Times New Roman" w:hAnsi="Consolas" w:cs="Segoe UI"/>
                <w:color w:val="6A737D"/>
                <w:kern w:val="0"/>
                <w:sz w:val="18"/>
                <w:szCs w:val="18"/>
                <w:lang w:eastAsia="en-US" w:bidi="ar-SA"/>
              </w:rPr>
              <w:t>-- Generated 1/28/2020 9:53:23 PM from LRT@ORCLM</w:t>
            </w:r>
          </w:p>
        </w:tc>
      </w:tr>
      <w:tr w:rsidR="001524C4" w:rsidRPr="001524C4" w14:paraId="57A1E4A2" w14:textId="77777777" w:rsidTr="001524C4">
        <w:tc>
          <w:tcPr>
            <w:tcW w:w="750" w:type="dxa"/>
            <w:shd w:val="clear" w:color="auto" w:fill="FFFFFF"/>
            <w:noWrap/>
            <w:tcMar>
              <w:top w:w="0" w:type="dxa"/>
              <w:left w:w="150" w:type="dxa"/>
              <w:bottom w:w="0" w:type="dxa"/>
              <w:right w:w="150" w:type="dxa"/>
            </w:tcMar>
            <w:hideMark/>
          </w:tcPr>
          <w:p w14:paraId="34C579F5" w14:textId="77777777" w:rsidR="001524C4" w:rsidRPr="001524C4" w:rsidRDefault="001524C4" w:rsidP="001524C4">
            <w:pPr>
              <w:widowControl/>
              <w:suppressAutoHyphens w:val="0"/>
              <w:spacing w:line="300" w:lineRule="atLeast"/>
              <w:rPr>
                <w:rFonts w:ascii="Times New Roman" w:eastAsia="Times New Roman" w:hAnsi="Times New Roman" w:cs="Times New Roman"/>
                <w:kern w:val="0"/>
                <w:szCs w:val="20"/>
                <w:lang w:eastAsia="en-US" w:bidi="ar-SA"/>
              </w:rPr>
            </w:pPr>
          </w:p>
        </w:tc>
        <w:tc>
          <w:tcPr>
            <w:tcW w:w="0" w:type="auto"/>
            <w:shd w:val="clear" w:color="auto" w:fill="FFFFFF"/>
            <w:tcMar>
              <w:top w:w="0" w:type="dxa"/>
              <w:left w:w="150" w:type="dxa"/>
              <w:bottom w:w="0" w:type="dxa"/>
              <w:right w:w="150" w:type="dxa"/>
            </w:tcMar>
            <w:hideMark/>
          </w:tcPr>
          <w:p w14:paraId="16E483D3" w14:textId="77777777" w:rsidR="001524C4" w:rsidRPr="001524C4" w:rsidRDefault="001524C4" w:rsidP="001524C4">
            <w:pPr>
              <w:widowControl/>
              <w:suppressAutoHyphens w:val="0"/>
              <w:spacing w:line="300" w:lineRule="atLeast"/>
              <w:rPr>
                <w:rFonts w:ascii="Consolas" w:eastAsia="Times New Roman" w:hAnsi="Consolas" w:cs="Segoe UI"/>
                <w:color w:val="24292E"/>
                <w:kern w:val="0"/>
                <w:sz w:val="18"/>
                <w:szCs w:val="18"/>
                <w:lang w:eastAsia="en-US" w:bidi="ar-SA"/>
              </w:rPr>
            </w:pPr>
            <w:r w:rsidRPr="001524C4">
              <w:rPr>
                <w:rFonts w:ascii="Consolas" w:eastAsia="Times New Roman" w:hAnsi="Consolas" w:cs="Segoe UI"/>
                <w:color w:val="D73A49"/>
                <w:kern w:val="0"/>
                <w:sz w:val="18"/>
                <w:szCs w:val="18"/>
                <w:lang w:eastAsia="en-US" w:bidi="ar-SA"/>
              </w:rPr>
              <w:t>CREATE</w:t>
            </w:r>
            <w:r w:rsidRPr="001524C4">
              <w:rPr>
                <w:rFonts w:ascii="Consolas" w:eastAsia="Times New Roman" w:hAnsi="Consolas" w:cs="Segoe UI"/>
                <w:color w:val="24292E"/>
                <w:kern w:val="0"/>
                <w:sz w:val="18"/>
                <w:szCs w:val="18"/>
                <w:lang w:eastAsia="en-US" w:bidi="ar-SA"/>
              </w:rPr>
              <w:t xml:space="preserve"> </w:t>
            </w:r>
            <w:r w:rsidRPr="001524C4">
              <w:rPr>
                <w:rFonts w:ascii="Consolas" w:eastAsia="Times New Roman" w:hAnsi="Consolas" w:cs="Segoe UI"/>
                <w:color w:val="D73A49"/>
                <w:kern w:val="0"/>
                <w:sz w:val="18"/>
                <w:szCs w:val="18"/>
                <w:lang w:eastAsia="en-US" w:bidi="ar-SA"/>
              </w:rPr>
              <w:t>SEQUENCE</w:t>
            </w:r>
            <w:r w:rsidRPr="001524C4">
              <w:rPr>
                <w:rFonts w:ascii="Consolas" w:eastAsia="Times New Roman" w:hAnsi="Consolas" w:cs="Segoe UI"/>
                <w:color w:val="24292E"/>
                <w:kern w:val="0"/>
                <w:sz w:val="18"/>
                <w:szCs w:val="18"/>
                <w:lang w:eastAsia="en-US" w:bidi="ar-SA"/>
              </w:rPr>
              <w:t xml:space="preserve"> </w:t>
            </w:r>
            <w:r w:rsidRPr="001524C4">
              <w:rPr>
                <w:rFonts w:ascii="Consolas" w:eastAsia="Times New Roman" w:hAnsi="Consolas" w:cs="Segoe UI"/>
                <w:color w:val="6F42C1"/>
                <w:kern w:val="0"/>
                <w:sz w:val="18"/>
                <w:szCs w:val="18"/>
                <w:lang w:eastAsia="en-US" w:bidi="ar-SA"/>
              </w:rPr>
              <w:t>lrt_3_gram_seq</w:t>
            </w:r>
          </w:p>
        </w:tc>
      </w:tr>
      <w:tr w:rsidR="001524C4" w:rsidRPr="001524C4" w14:paraId="76C8C527" w14:textId="77777777" w:rsidTr="001524C4">
        <w:tc>
          <w:tcPr>
            <w:tcW w:w="750" w:type="dxa"/>
            <w:shd w:val="clear" w:color="auto" w:fill="FFFFFF"/>
            <w:noWrap/>
            <w:tcMar>
              <w:top w:w="0" w:type="dxa"/>
              <w:left w:w="150" w:type="dxa"/>
              <w:bottom w:w="0" w:type="dxa"/>
              <w:right w:w="150" w:type="dxa"/>
            </w:tcMar>
            <w:hideMark/>
          </w:tcPr>
          <w:p w14:paraId="78CCF06B" w14:textId="77777777" w:rsidR="001524C4" w:rsidRPr="001524C4" w:rsidRDefault="001524C4" w:rsidP="001524C4">
            <w:pPr>
              <w:widowControl/>
              <w:suppressAutoHyphens w:val="0"/>
              <w:spacing w:line="300" w:lineRule="atLeast"/>
              <w:rPr>
                <w:rFonts w:ascii="Consolas" w:eastAsia="Times New Roman" w:hAnsi="Consolas" w:cs="Segoe UI"/>
                <w:color w:val="24292E"/>
                <w:kern w:val="0"/>
                <w:sz w:val="18"/>
                <w:szCs w:val="18"/>
                <w:lang w:eastAsia="en-US" w:bidi="ar-SA"/>
              </w:rPr>
            </w:pPr>
          </w:p>
        </w:tc>
        <w:tc>
          <w:tcPr>
            <w:tcW w:w="0" w:type="auto"/>
            <w:shd w:val="clear" w:color="auto" w:fill="FFFFFF"/>
            <w:tcMar>
              <w:top w:w="0" w:type="dxa"/>
              <w:left w:w="150" w:type="dxa"/>
              <w:bottom w:w="0" w:type="dxa"/>
              <w:right w:w="150" w:type="dxa"/>
            </w:tcMar>
            <w:hideMark/>
          </w:tcPr>
          <w:p w14:paraId="69302358" w14:textId="77777777" w:rsidR="001524C4" w:rsidRPr="001524C4" w:rsidRDefault="001524C4" w:rsidP="001524C4">
            <w:pPr>
              <w:widowControl/>
              <w:suppressAutoHyphens w:val="0"/>
              <w:spacing w:line="300" w:lineRule="atLeast"/>
              <w:rPr>
                <w:rFonts w:ascii="Consolas" w:eastAsia="Times New Roman" w:hAnsi="Consolas" w:cs="Segoe UI"/>
                <w:color w:val="24292E"/>
                <w:kern w:val="0"/>
                <w:sz w:val="18"/>
                <w:szCs w:val="18"/>
                <w:lang w:eastAsia="en-US" w:bidi="ar-SA"/>
              </w:rPr>
            </w:pPr>
            <w:r w:rsidRPr="001524C4">
              <w:rPr>
                <w:rFonts w:ascii="Consolas" w:eastAsia="Times New Roman" w:hAnsi="Consolas" w:cs="Segoe UI"/>
                <w:color w:val="24292E"/>
                <w:kern w:val="0"/>
                <w:sz w:val="18"/>
                <w:szCs w:val="18"/>
                <w:lang w:eastAsia="en-US" w:bidi="ar-SA"/>
              </w:rPr>
              <w:t xml:space="preserve">  INCREMENT BY </w:t>
            </w:r>
            <w:r w:rsidRPr="001524C4">
              <w:rPr>
                <w:rFonts w:ascii="Consolas" w:eastAsia="Times New Roman" w:hAnsi="Consolas" w:cs="Segoe UI"/>
                <w:color w:val="005CC5"/>
                <w:kern w:val="0"/>
                <w:sz w:val="18"/>
                <w:szCs w:val="18"/>
                <w:lang w:eastAsia="en-US" w:bidi="ar-SA"/>
              </w:rPr>
              <w:t>1</w:t>
            </w:r>
          </w:p>
        </w:tc>
      </w:tr>
      <w:tr w:rsidR="001524C4" w:rsidRPr="001524C4" w14:paraId="5CA1E367" w14:textId="77777777" w:rsidTr="001524C4">
        <w:tc>
          <w:tcPr>
            <w:tcW w:w="750" w:type="dxa"/>
            <w:shd w:val="clear" w:color="auto" w:fill="FFFFFF"/>
            <w:noWrap/>
            <w:tcMar>
              <w:top w:w="0" w:type="dxa"/>
              <w:left w:w="150" w:type="dxa"/>
              <w:bottom w:w="0" w:type="dxa"/>
              <w:right w:w="150" w:type="dxa"/>
            </w:tcMar>
            <w:hideMark/>
          </w:tcPr>
          <w:p w14:paraId="0F404F60" w14:textId="77777777" w:rsidR="001524C4" w:rsidRPr="001524C4" w:rsidRDefault="001524C4" w:rsidP="001524C4">
            <w:pPr>
              <w:widowControl/>
              <w:suppressAutoHyphens w:val="0"/>
              <w:spacing w:line="300" w:lineRule="atLeast"/>
              <w:rPr>
                <w:rFonts w:ascii="Consolas" w:eastAsia="Times New Roman" w:hAnsi="Consolas" w:cs="Segoe UI"/>
                <w:color w:val="24292E"/>
                <w:kern w:val="0"/>
                <w:sz w:val="18"/>
                <w:szCs w:val="18"/>
                <w:lang w:eastAsia="en-US" w:bidi="ar-SA"/>
              </w:rPr>
            </w:pPr>
          </w:p>
        </w:tc>
        <w:tc>
          <w:tcPr>
            <w:tcW w:w="0" w:type="auto"/>
            <w:shd w:val="clear" w:color="auto" w:fill="FFFFFF"/>
            <w:tcMar>
              <w:top w:w="0" w:type="dxa"/>
              <w:left w:w="150" w:type="dxa"/>
              <w:bottom w:w="0" w:type="dxa"/>
              <w:right w:w="150" w:type="dxa"/>
            </w:tcMar>
            <w:hideMark/>
          </w:tcPr>
          <w:p w14:paraId="3131C010" w14:textId="77777777" w:rsidR="001524C4" w:rsidRPr="001524C4" w:rsidRDefault="001524C4" w:rsidP="001524C4">
            <w:pPr>
              <w:widowControl/>
              <w:suppressAutoHyphens w:val="0"/>
              <w:spacing w:line="300" w:lineRule="atLeast"/>
              <w:rPr>
                <w:rFonts w:ascii="Consolas" w:eastAsia="Times New Roman" w:hAnsi="Consolas" w:cs="Segoe UI"/>
                <w:color w:val="24292E"/>
                <w:kern w:val="0"/>
                <w:sz w:val="18"/>
                <w:szCs w:val="18"/>
                <w:lang w:eastAsia="en-US" w:bidi="ar-SA"/>
              </w:rPr>
            </w:pPr>
            <w:r w:rsidRPr="001524C4">
              <w:rPr>
                <w:rFonts w:ascii="Consolas" w:eastAsia="Times New Roman" w:hAnsi="Consolas" w:cs="Segoe UI"/>
                <w:color w:val="24292E"/>
                <w:kern w:val="0"/>
                <w:sz w:val="18"/>
                <w:szCs w:val="18"/>
                <w:lang w:eastAsia="en-US" w:bidi="ar-SA"/>
              </w:rPr>
              <w:t xml:space="preserve">  START WITH </w:t>
            </w:r>
            <w:r w:rsidRPr="001524C4">
              <w:rPr>
                <w:rFonts w:ascii="Consolas" w:eastAsia="Times New Roman" w:hAnsi="Consolas" w:cs="Segoe UI"/>
                <w:color w:val="005CC5"/>
                <w:kern w:val="0"/>
                <w:sz w:val="18"/>
                <w:szCs w:val="18"/>
                <w:lang w:eastAsia="en-US" w:bidi="ar-SA"/>
              </w:rPr>
              <w:t>104609972</w:t>
            </w:r>
          </w:p>
        </w:tc>
      </w:tr>
      <w:tr w:rsidR="001524C4" w:rsidRPr="001524C4" w14:paraId="6454956B" w14:textId="77777777" w:rsidTr="001524C4">
        <w:tc>
          <w:tcPr>
            <w:tcW w:w="750" w:type="dxa"/>
            <w:shd w:val="clear" w:color="auto" w:fill="FFFFFF"/>
            <w:noWrap/>
            <w:tcMar>
              <w:top w:w="0" w:type="dxa"/>
              <w:left w:w="150" w:type="dxa"/>
              <w:bottom w:w="0" w:type="dxa"/>
              <w:right w:w="150" w:type="dxa"/>
            </w:tcMar>
            <w:hideMark/>
          </w:tcPr>
          <w:p w14:paraId="499DCC18" w14:textId="77777777" w:rsidR="001524C4" w:rsidRPr="001524C4" w:rsidRDefault="001524C4" w:rsidP="001524C4">
            <w:pPr>
              <w:widowControl/>
              <w:suppressAutoHyphens w:val="0"/>
              <w:spacing w:line="300" w:lineRule="atLeast"/>
              <w:rPr>
                <w:rFonts w:ascii="Consolas" w:eastAsia="Times New Roman" w:hAnsi="Consolas" w:cs="Segoe UI"/>
                <w:color w:val="24292E"/>
                <w:kern w:val="0"/>
                <w:sz w:val="18"/>
                <w:szCs w:val="18"/>
                <w:lang w:eastAsia="en-US" w:bidi="ar-SA"/>
              </w:rPr>
            </w:pPr>
          </w:p>
        </w:tc>
        <w:tc>
          <w:tcPr>
            <w:tcW w:w="0" w:type="auto"/>
            <w:shd w:val="clear" w:color="auto" w:fill="FFFFFF"/>
            <w:tcMar>
              <w:top w:w="0" w:type="dxa"/>
              <w:left w:w="150" w:type="dxa"/>
              <w:bottom w:w="0" w:type="dxa"/>
              <w:right w:w="150" w:type="dxa"/>
            </w:tcMar>
            <w:hideMark/>
          </w:tcPr>
          <w:p w14:paraId="45ABA137" w14:textId="77777777" w:rsidR="001524C4" w:rsidRPr="001524C4" w:rsidRDefault="001524C4" w:rsidP="001524C4">
            <w:pPr>
              <w:widowControl/>
              <w:suppressAutoHyphens w:val="0"/>
              <w:spacing w:line="300" w:lineRule="atLeast"/>
              <w:rPr>
                <w:rFonts w:ascii="Consolas" w:eastAsia="Times New Roman" w:hAnsi="Consolas" w:cs="Segoe UI"/>
                <w:color w:val="24292E"/>
                <w:kern w:val="0"/>
                <w:sz w:val="18"/>
                <w:szCs w:val="18"/>
                <w:lang w:eastAsia="en-US" w:bidi="ar-SA"/>
              </w:rPr>
            </w:pPr>
            <w:r w:rsidRPr="001524C4">
              <w:rPr>
                <w:rFonts w:ascii="Consolas" w:eastAsia="Times New Roman" w:hAnsi="Consolas" w:cs="Segoe UI"/>
                <w:color w:val="24292E"/>
                <w:kern w:val="0"/>
                <w:sz w:val="18"/>
                <w:szCs w:val="18"/>
                <w:lang w:eastAsia="en-US" w:bidi="ar-SA"/>
              </w:rPr>
              <w:t xml:space="preserve">  MINVALUE </w:t>
            </w:r>
            <w:r w:rsidRPr="001524C4">
              <w:rPr>
                <w:rFonts w:ascii="Consolas" w:eastAsia="Times New Roman" w:hAnsi="Consolas" w:cs="Segoe UI"/>
                <w:color w:val="005CC5"/>
                <w:kern w:val="0"/>
                <w:sz w:val="18"/>
                <w:szCs w:val="18"/>
                <w:lang w:eastAsia="en-US" w:bidi="ar-SA"/>
              </w:rPr>
              <w:t>1</w:t>
            </w:r>
          </w:p>
        </w:tc>
      </w:tr>
      <w:tr w:rsidR="001524C4" w:rsidRPr="001524C4" w14:paraId="7B90B552" w14:textId="77777777" w:rsidTr="001524C4">
        <w:tc>
          <w:tcPr>
            <w:tcW w:w="750" w:type="dxa"/>
            <w:shd w:val="clear" w:color="auto" w:fill="FFFFFF"/>
            <w:noWrap/>
            <w:tcMar>
              <w:top w:w="0" w:type="dxa"/>
              <w:left w:w="150" w:type="dxa"/>
              <w:bottom w:w="0" w:type="dxa"/>
              <w:right w:w="150" w:type="dxa"/>
            </w:tcMar>
            <w:hideMark/>
          </w:tcPr>
          <w:p w14:paraId="1BF50CEE" w14:textId="77777777" w:rsidR="001524C4" w:rsidRPr="001524C4" w:rsidRDefault="001524C4" w:rsidP="001524C4">
            <w:pPr>
              <w:widowControl/>
              <w:suppressAutoHyphens w:val="0"/>
              <w:spacing w:line="300" w:lineRule="atLeast"/>
              <w:rPr>
                <w:rFonts w:ascii="Consolas" w:eastAsia="Times New Roman" w:hAnsi="Consolas" w:cs="Segoe UI"/>
                <w:color w:val="24292E"/>
                <w:kern w:val="0"/>
                <w:sz w:val="18"/>
                <w:szCs w:val="18"/>
                <w:lang w:eastAsia="en-US" w:bidi="ar-SA"/>
              </w:rPr>
            </w:pPr>
          </w:p>
        </w:tc>
        <w:tc>
          <w:tcPr>
            <w:tcW w:w="0" w:type="auto"/>
            <w:shd w:val="clear" w:color="auto" w:fill="FFFFFF"/>
            <w:tcMar>
              <w:top w:w="0" w:type="dxa"/>
              <w:left w:w="150" w:type="dxa"/>
              <w:bottom w:w="0" w:type="dxa"/>
              <w:right w:w="150" w:type="dxa"/>
            </w:tcMar>
            <w:hideMark/>
          </w:tcPr>
          <w:p w14:paraId="22FDBEE2" w14:textId="77777777" w:rsidR="001524C4" w:rsidRPr="001524C4" w:rsidRDefault="001524C4" w:rsidP="001524C4">
            <w:pPr>
              <w:widowControl/>
              <w:suppressAutoHyphens w:val="0"/>
              <w:spacing w:line="300" w:lineRule="atLeast"/>
              <w:rPr>
                <w:rFonts w:ascii="Consolas" w:eastAsia="Times New Roman" w:hAnsi="Consolas" w:cs="Segoe UI"/>
                <w:color w:val="24292E"/>
                <w:kern w:val="0"/>
                <w:sz w:val="18"/>
                <w:szCs w:val="18"/>
                <w:lang w:eastAsia="en-US" w:bidi="ar-SA"/>
              </w:rPr>
            </w:pPr>
            <w:r w:rsidRPr="001524C4">
              <w:rPr>
                <w:rFonts w:ascii="Consolas" w:eastAsia="Times New Roman" w:hAnsi="Consolas" w:cs="Segoe UI"/>
                <w:color w:val="24292E"/>
                <w:kern w:val="0"/>
                <w:sz w:val="18"/>
                <w:szCs w:val="18"/>
                <w:lang w:eastAsia="en-US" w:bidi="ar-SA"/>
              </w:rPr>
              <w:t xml:space="preserve">  MAXVALUE </w:t>
            </w:r>
            <w:r w:rsidRPr="001524C4">
              <w:rPr>
                <w:rFonts w:ascii="Consolas" w:eastAsia="Times New Roman" w:hAnsi="Consolas" w:cs="Segoe UI"/>
                <w:color w:val="005CC5"/>
                <w:kern w:val="0"/>
                <w:sz w:val="18"/>
                <w:szCs w:val="18"/>
                <w:lang w:eastAsia="en-US" w:bidi="ar-SA"/>
              </w:rPr>
              <w:t>9999999999999999999999999999</w:t>
            </w:r>
          </w:p>
        </w:tc>
      </w:tr>
      <w:tr w:rsidR="001524C4" w:rsidRPr="001524C4" w14:paraId="32C311F0" w14:textId="77777777" w:rsidTr="001524C4">
        <w:tc>
          <w:tcPr>
            <w:tcW w:w="750" w:type="dxa"/>
            <w:shd w:val="clear" w:color="auto" w:fill="FFFFFF"/>
            <w:noWrap/>
            <w:tcMar>
              <w:top w:w="0" w:type="dxa"/>
              <w:left w:w="150" w:type="dxa"/>
              <w:bottom w:w="0" w:type="dxa"/>
              <w:right w:w="150" w:type="dxa"/>
            </w:tcMar>
            <w:hideMark/>
          </w:tcPr>
          <w:p w14:paraId="79890718" w14:textId="77777777" w:rsidR="001524C4" w:rsidRPr="001524C4" w:rsidRDefault="001524C4" w:rsidP="001524C4">
            <w:pPr>
              <w:widowControl/>
              <w:suppressAutoHyphens w:val="0"/>
              <w:spacing w:line="300" w:lineRule="atLeast"/>
              <w:rPr>
                <w:rFonts w:ascii="Consolas" w:eastAsia="Times New Roman" w:hAnsi="Consolas" w:cs="Segoe UI"/>
                <w:color w:val="24292E"/>
                <w:kern w:val="0"/>
                <w:sz w:val="18"/>
                <w:szCs w:val="18"/>
                <w:lang w:eastAsia="en-US" w:bidi="ar-SA"/>
              </w:rPr>
            </w:pPr>
          </w:p>
        </w:tc>
        <w:tc>
          <w:tcPr>
            <w:tcW w:w="0" w:type="auto"/>
            <w:shd w:val="clear" w:color="auto" w:fill="FFFFFF"/>
            <w:tcMar>
              <w:top w:w="0" w:type="dxa"/>
              <w:left w:w="150" w:type="dxa"/>
              <w:bottom w:w="0" w:type="dxa"/>
              <w:right w:w="150" w:type="dxa"/>
            </w:tcMar>
            <w:hideMark/>
          </w:tcPr>
          <w:p w14:paraId="18E20ABF" w14:textId="77777777" w:rsidR="001524C4" w:rsidRPr="001524C4" w:rsidRDefault="001524C4" w:rsidP="001524C4">
            <w:pPr>
              <w:widowControl/>
              <w:suppressAutoHyphens w:val="0"/>
              <w:spacing w:line="300" w:lineRule="atLeast"/>
              <w:rPr>
                <w:rFonts w:ascii="Consolas" w:eastAsia="Times New Roman" w:hAnsi="Consolas" w:cs="Segoe UI"/>
                <w:color w:val="24292E"/>
                <w:kern w:val="0"/>
                <w:sz w:val="18"/>
                <w:szCs w:val="18"/>
                <w:lang w:eastAsia="en-US" w:bidi="ar-SA"/>
              </w:rPr>
            </w:pPr>
            <w:r w:rsidRPr="001524C4">
              <w:rPr>
                <w:rFonts w:ascii="Consolas" w:eastAsia="Times New Roman" w:hAnsi="Consolas" w:cs="Segoe UI"/>
                <w:color w:val="24292E"/>
                <w:kern w:val="0"/>
                <w:sz w:val="18"/>
                <w:szCs w:val="18"/>
                <w:lang w:eastAsia="en-US" w:bidi="ar-SA"/>
              </w:rPr>
              <w:t xml:space="preserve">  NOCYCLE</w:t>
            </w:r>
          </w:p>
        </w:tc>
      </w:tr>
      <w:tr w:rsidR="001524C4" w:rsidRPr="001524C4" w14:paraId="51193A97" w14:textId="77777777" w:rsidTr="001524C4">
        <w:tc>
          <w:tcPr>
            <w:tcW w:w="750" w:type="dxa"/>
            <w:shd w:val="clear" w:color="auto" w:fill="FFFFFF"/>
            <w:noWrap/>
            <w:tcMar>
              <w:top w:w="0" w:type="dxa"/>
              <w:left w:w="150" w:type="dxa"/>
              <w:bottom w:w="0" w:type="dxa"/>
              <w:right w:w="150" w:type="dxa"/>
            </w:tcMar>
            <w:hideMark/>
          </w:tcPr>
          <w:p w14:paraId="0093E1C8" w14:textId="77777777" w:rsidR="001524C4" w:rsidRPr="001524C4" w:rsidRDefault="001524C4" w:rsidP="001524C4">
            <w:pPr>
              <w:widowControl/>
              <w:suppressAutoHyphens w:val="0"/>
              <w:spacing w:line="300" w:lineRule="atLeast"/>
              <w:rPr>
                <w:rFonts w:ascii="Consolas" w:eastAsia="Times New Roman" w:hAnsi="Consolas" w:cs="Segoe UI"/>
                <w:color w:val="24292E"/>
                <w:kern w:val="0"/>
                <w:sz w:val="18"/>
                <w:szCs w:val="18"/>
                <w:lang w:eastAsia="en-US" w:bidi="ar-SA"/>
              </w:rPr>
            </w:pPr>
          </w:p>
        </w:tc>
        <w:tc>
          <w:tcPr>
            <w:tcW w:w="0" w:type="auto"/>
            <w:shd w:val="clear" w:color="auto" w:fill="FFFFFF"/>
            <w:tcMar>
              <w:top w:w="0" w:type="dxa"/>
              <w:left w:w="150" w:type="dxa"/>
              <w:bottom w:w="0" w:type="dxa"/>
              <w:right w:w="150" w:type="dxa"/>
            </w:tcMar>
            <w:hideMark/>
          </w:tcPr>
          <w:p w14:paraId="444974F9" w14:textId="77777777" w:rsidR="001524C4" w:rsidRPr="001524C4" w:rsidRDefault="001524C4" w:rsidP="001524C4">
            <w:pPr>
              <w:widowControl/>
              <w:suppressAutoHyphens w:val="0"/>
              <w:spacing w:line="300" w:lineRule="atLeast"/>
              <w:rPr>
                <w:rFonts w:ascii="Consolas" w:eastAsia="Times New Roman" w:hAnsi="Consolas" w:cs="Segoe UI"/>
                <w:color w:val="24292E"/>
                <w:kern w:val="0"/>
                <w:sz w:val="18"/>
                <w:szCs w:val="18"/>
                <w:lang w:eastAsia="en-US" w:bidi="ar-SA"/>
              </w:rPr>
            </w:pPr>
            <w:r w:rsidRPr="001524C4">
              <w:rPr>
                <w:rFonts w:ascii="Consolas" w:eastAsia="Times New Roman" w:hAnsi="Consolas" w:cs="Segoe UI"/>
                <w:color w:val="24292E"/>
                <w:kern w:val="0"/>
                <w:sz w:val="18"/>
                <w:szCs w:val="18"/>
                <w:lang w:eastAsia="en-US" w:bidi="ar-SA"/>
              </w:rPr>
              <w:t xml:space="preserve">  ORDER</w:t>
            </w:r>
          </w:p>
        </w:tc>
      </w:tr>
      <w:tr w:rsidR="001524C4" w:rsidRPr="001524C4" w14:paraId="4E2A0707" w14:textId="77777777" w:rsidTr="001524C4">
        <w:tc>
          <w:tcPr>
            <w:tcW w:w="750" w:type="dxa"/>
            <w:shd w:val="clear" w:color="auto" w:fill="FFFFFF"/>
            <w:noWrap/>
            <w:tcMar>
              <w:top w:w="0" w:type="dxa"/>
              <w:left w:w="150" w:type="dxa"/>
              <w:bottom w:w="0" w:type="dxa"/>
              <w:right w:w="150" w:type="dxa"/>
            </w:tcMar>
            <w:hideMark/>
          </w:tcPr>
          <w:p w14:paraId="4FE998C2" w14:textId="77777777" w:rsidR="001524C4" w:rsidRPr="001524C4" w:rsidRDefault="001524C4" w:rsidP="001524C4">
            <w:pPr>
              <w:widowControl/>
              <w:suppressAutoHyphens w:val="0"/>
              <w:spacing w:line="300" w:lineRule="atLeast"/>
              <w:rPr>
                <w:rFonts w:ascii="Consolas" w:eastAsia="Times New Roman" w:hAnsi="Consolas" w:cs="Segoe UI"/>
                <w:color w:val="24292E"/>
                <w:kern w:val="0"/>
                <w:sz w:val="18"/>
                <w:szCs w:val="18"/>
                <w:lang w:eastAsia="en-US" w:bidi="ar-SA"/>
              </w:rPr>
            </w:pPr>
          </w:p>
        </w:tc>
        <w:tc>
          <w:tcPr>
            <w:tcW w:w="0" w:type="auto"/>
            <w:shd w:val="clear" w:color="auto" w:fill="FFFFFF"/>
            <w:tcMar>
              <w:top w:w="0" w:type="dxa"/>
              <w:left w:w="150" w:type="dxa"/>
              <w:bottom w:w="0" w:type="dxa"/>
              <w:right w:w="150" w:type="dxa"/>
            </w:tcMar>
            <w:hideMark/>
          </w:tcPr>
          <w:p w14:paraId="4F962584" w14:textId="77777777" w:rsidR="001524C4" w:rsidRPr="001524C4" w:rsidRDefault="001524C4" w:rsidP="001524C4">
            <w:pPr>
              <w:widowControl/>
              <w:suppressAutoHyphens w:val="0"/>
              <w:spacing w:line="300" w:lineRule="atLeast"/>
              <w:rPr>
                <w:rFonts w:ascii="Consolas" w:eastAsia="Times New Roman" w:hAnsi="Consolas" w:cs="Segoe UI"/>
                <w:color w:val="24292E"/>
                <w:kern w:val="0"/>
                <w:sz w:val="18"/>
                <w:szCs w:val="18"/>
                <w:lang w:eastAsia="en-US" w:bidi="ar-SA"/>
              </w:rPr>
            </w:pPr>
            <w:r w:rsidRPr="001524C4">
              <w:rPr>
                <w:rFonts w:ascii="Consolas" w:eastAsia="Times New Roman" w:hAnsi="Consolas" w:cs="Segoe UI"/>
                <w:color w:val="24292E"/>
                <w:kern w:val="0"/>
                <w:sz w:val="18"/>
                <w:szCs w:val="18"/>
                <w:lang w:eastAsia="en-US" w:bidi="ar-SA"/>
              </w:rPr>
              <w:t xml:space="preserve">  NOCACHE</w:t>
            </w:r>
          </w:p>
        </w:tc>
      </w:tr>
      <w:tr w:rsidR="001524C4" w:rsidRPr="001524C4" w14:paraId="373201BB" w14:textId="77777777" w:rsidTr="001524C4">
        <w:tc>
          <w:tcPr>
            <w:tcW w:w="750" w:type="dxa"/>
            <w:shd w:val="clear" w:color="auto" w:fill="FFFFFF"/>
            <w:noWrap/>
            <w:tcMar>
              <w:top w:w="0" w:type="dxa"/>
              <w:left w:w="150" w:type="dxa"/>
              <w:bottom w:w="0" w:type="dxa"/>
              <w:right w:w="150" w:type="dxa"/>
            </w:tcMar>
            <w:hideMark/>
          </w:tcPr>
          <w:p w14:paraId="3D5C7BB9" w14:textId="77777777" w:rsidR="001524C4" w:rsidRPr="001524C4" w:rsidRDefault="001524C4" w:rsidP="001524C4">
            <w:pPr>
              <w:widowControl/>
              <w:suppressAutoHyphens w:val="0"/>
              <w:spacing w:line="300" w:lineRule="atLeast"/>
              <w:rPr>
                <w:rFonts w:ascii="Consolas" w:eastAsia="Times New Roman" w:hAnsi="Consolas" w:cs="Segoe UI"/>
                <w:color w:val="24292E"/>
                <w:kern w:val="0"/>
                <w:sz w:val="18"/>
                <w:szCs w:val="18"/>
                <w:lang w:eastAsia="en-US" w:bidi="ar-SA"/>
              </w:rPr>
            </w:pPr>
          </w:p>
        </w:tc>
        <w:tc>
          <w:tcPr>
            <w:tcW w:w="0" w:type="auto"/>
            <w:shd w:val="clear" w:color="auto" w:fill="FFFFFF"/>
            <w:tcMar>
              <w:top w:w="0" w:type="dxa"/>
              <w:left w:w="150" w:type="dxa"/>
              <w:bottom w:w="0" w:type="dxa"/>
              <w:right w:w="150" w:type="dxa"/>
            </w:tcMar>
            <w:hideMark/>
          </w:tcPr>
          <w:p w14:paraId="20033C6E" w14:textId="77777777" w:rsidR="001524C4" w:rsidRPr="001524C4" w:rsidRDefault="001524C4" w:rsidP="001524C4">
            <w:pPr>
              <w:widowControl/>
              <w:suppressAutoHyphens w:val="0"/>
              <w:spacing w:line="300" w:lineRule="atLeast"/>
              <w:rPr>
                <w:rFonts w:ascii="Consolas" w:eastAsia="Times New Roman" w:hAnsi="Consolas" w:cs="Segoe UI"/>
                <w:color w:val="24292E"/>
                <w:kern w:val="0"/>
                <w:sz w:val="18"/>
                <w:szCs w:val="18"/>
                <w:lang w:eastAsia="en-US" w:bidi="ar-SA"/>
              </w:rPr>
            </w:pPr>
            <w:r w:rsidRPr="001524C4">
              <w:rPr>
                <w:rFonts w:ascii="Consolas" w:eastAsia="Times New Roman" w:hAnsi="Consolas" w:cs="Segoe UI"/>
                <w:color w:val="D73A49"/>
                <w:kern w:val="0"/>
                <w:sz w:val="18"/>
                <w:szCs w:val="18"/>
                <w:lang w:eastAsia="en-US" w:bidi="ar-SA"/>
              </w:rPr>
              <w:t>/</w:t>
            </w:r>
          </w:p>
        </w:tc>
      </w:tr>
      <w:tr w:rsidR="001524C4" w:rsidRPr="001524C4" w14:paraId="7C3A292F" w14:textId="77777777" w:rsidTr="001524C4">
        <w:tc>
          <w:tcPr>
            <w:tcW w:w="750" w:type="dxa"/>
            <w:shd w:val="clear" w:color="auto" w:fill="FFFFFF"/>
            <w:noWrap/>
            <w:tcMar>
              <w:top w:w="0" w:type="dxa"/>
              <w:left w:w="150" w:type="dxa"/>
              <w:bottom w:w="0" w:type="dxa"/>
              <w:right w:w="150" w:type="dxa"/>
            </w:tcMar>
            <w:hideMark/>
          </w:tcPr>
          <w:p w14:paraId="64BFB24C" w14:textId="77777777" w:rsidR="001524C4" w:rsidRPr="001524C4" w:rsidRDefault="001524C4" w:rsidP="001524C4">
            <w:pPr>
              <w:widowControl/>
              <w:suppressAutoHyphens w:val="0"/>
              <w:spacing w:line="300" w:lineRule="atLeast"/>
              <w:rPr>
                <w:rFonts w:ascii="Times New Roman" w:eastAsia="Times New Roman" w:hAnsi="Times New Roman" w:cs="Times New Roman"/>
                <w:kern w:val="0"/>
                <w:szCs w:val="20"/>
                <w:lang w:eastAsia="en-US" w:bidi="ar-SA"/>
              </w:rPr>
            </w:pPr>
          </w:p>
        </w:tc>
        <w:tc>
          <w:tcPr>
            <w:tcW w:w="0" w:type="auto"/>
            <w:shd w:val="clear" w:color="auto" w:fill="FFFFFF"/>
            <w:tcMar>
              <w:top w:w="0" w:type="dxa"/>
              <w:left w:w="150" w:type="dxa"/>
              <w:bottom w:w="0" w:type="dxa"/>
              <w:right w:w="150" w:type="dxa"/>
            </w:tcMar>
            <w:hideMark/>
          </w:tcPr>
          <w:p w14:paraId="2927F04B" w14:textId="77777777" w:rsidR="001524C4" w:rsidRPr="001524C4" w:rsidRDefault="001524C4" w:rsidP="001524C4">
            <w:pPr>
              <w:widowControl/>
              <w:suppressAutoHyphens w:val="0"/>
              <w:spacing w:line="300" w:lineRule="atLeast"/>
              <w:rPr>
                <w:rFonts w:ascii="Consolas" w:eastAsia="Times New Roman" w:hAnsi="Consolas" w:cs="Segoe UI"/>
                <w:color w:val="24292E"/>
                <w:kern w:val="0"/>
                <w:sz w:val="18"/>
                <w:szCs w:val="18"/>
                <w:lang w:eastAsia="en-US" w:bidi="ar-SA"/>
              </w:rPr>
            </w:pPr>
            <w:r w:rsidRPr="001524C4">
              <w:rPr>
                <w:rFonts w:ascii="Consolas" w:eastAsia="Times New Roman" w:hAnsi="Consolas" w:cs="Segoe UI"/>
                <w:color w:val="6A737D"/>
                <w:kern w:val="0"/>
                <w:sz w:val="18"/>
                <w:szCs w:val="18"/>
                <w:lang w:eastAsia="en-US" w:bidi="ar-SA"/>
              </w:rPr>
              <w:t>-- End of DDL Script for Sequence LRT.LRT_3_GRAM_SEQ</w:t>
            </w:r>
          </w:p>
        </w:tc>
      </w:tr>
    </w:tbl>
    <w:p w14:paraId="4BFCC568" w14:textId="55C90A56" w:rsidR="009430FB" w:rsidRDefault="009430FB" w:rsidP="00E07538">
      <w:pPr>
        <w:autoSpaceDE w:val="0"/>
        <w:autoSpaceDN w:val="0"/>
        <w:adjustRightInd w:val="0"/>
        <w:spacing w:line="480" w:lineRule="auto"/>
        <w:rPr>
          <w:rFonts w:asciiTheme="majorBidi" w:hAnsiTheme="majorBidi" w:cs="Arial Unicode MS"/>
          <w:sz w:val="24"/>
          <w:cs/>
        </w:rPr>
      </w:pPr>
    </w:p>
    <w:p w14:paraId="1C9E793C" w14:textId="527C9DCB" w:rsidR="004B5A31" w:rsidRPr="004B5A31" w:rsidRDefault="004B5A31" w:rsidP="00E07538">
      <w:pPr>
        <w:autoSpaceDE w:val="0"/>
        <w:autoSpaceDN w:val="0"/>
        <w:adjustRightInd w:val="0"/>
        <w:spacing w:line="480" w:lineRule="auto"/>
        <w:rPr>
          <w:rFonts w:asciiTheme="majorBidi" w:hAnsiTheme="majorBidi" w:cs="Arial Unicode MS" w:hint="cs"/>
          <w:sz w:val="24"/>
          <w:cs/>
          <w:lang w:bidi="ar-AE"/>
        </w:rPr>
      </w:pPr>
      <w:r>
        <w:rPr>
          <w:rFonts w:asciiTheme="majorBidi" w:hAnsiTheme="majorBidi" w:cstheme="majorBidi"/>
          <w:b/>
          <w:bCs/>
          <w:sz w:val="22"/>
          <w:szCs w:val="22"/>
        </w:rPr>
        <w:t>Script Name:</w:t>
      </w:r>
      <w:r>
        <w:rPr>
          <w:rFonts w:asciiTheme="majorBidi" w:hAnsiTheme="majorBidi" w:cstheme="majorBidi" w:hint="cs"/>
          <w:b/>
          <w:bCs/>
          <w:sz w:val="22"/>
          <w:szCs w:val="22"/>
          <w:rtl/>
          <w:lang w:bidi="ar-AE"/>
        </w:rPr>
        <w:t xml:space="preserve"> </w:t>
      </w:r>
      <w:r w:rsidR="001524C4" w:rsidRPr="004B5A31">
        <w:rPr>
          <w:rFonts w:asciiTheme="majorBidi" w:hAnsiTheme="majorBidi" w:cstheme="majorBidi"/>
          <w:b/>
          <w:bCs/>
          <w:sz w:val="22"/>
          <w:szCs w:val="22"/>
          <w:lang w:bidi="ar-AE"/>
        </w:rPr>
        <w:t>LRT.LRT_3_GRAM_ddl.sql</w:t>
      </w:r>
    </w:p>
    <w:p w14:paraId="2B6AB417" w14:textId="5BC3D202" w:rsidR="001524C4" w:rsidRPr="00FB29FD" w:rsidRDefault="001524C4" w:rsidP="00981EA4">
      <w:pPr>
        <w:pStyle w:val="ListParagraph"/>
        <w:numPr>
          <w:ilvl w:val="0"/>
          <w:numId w:val="14"/>
        </w:numPr>
        <w:autoSpaceDE w:val="0"/>
        <w:autoSpaceDN w:val="0"/>
        <w:adjustRightInd w:val="0"/>
        <w:spacing w:line="480" w:lineRule="auto"/>
        <w:rPr>
          <w:sz w:val="22"/>
          <w:szCs w:val="22"/>
        </w:rPr>
      </w:pPr>
      <w:hyperlink r:id="rId78" w:history="1">
        <w:r w:rsidRPr="00FB29FD">
          <w:rPr>
            <w:rStyle w:val="Hyperlink"/>
            <w:sz w:val="22"/>
            <w:szCs w:val="22"/>
          </w:rPr>
          <w:t>https://github.com/mohammad-nassar/MSThesisDoc/blob/master/LRT.LRT_3_GRAM_ddl.sql</w:t>
        </w:r>
      </w:hyperlink>
    </w:p>
    <w:tbl>
      <w:tblPr>
        <w:tblW w:w="8618" w:type="dxa"/>
        <w:shd w:val="clear" w:color="auto" w:fill="FFFFFF"/>
        <w:tblCellMar>
          <w:top w:w="15" w:type="dxa"/>
          <w:left w:w="15" w:type="dxa"/>
          <w:bottom w:w="15" w:type="dxa"/>
          <w:right w:w="15" w:type="dxa"/>
        </w:tblCellMar>
        <w:tblLook w:val="04A0" w:firstRow="1" w:lastRow="0" w:firstColumn="1" w:lastColumn="0" w:noHBand="0" w:noVBand="1"/>
      </w:tblPr>
      <w:tblGrid>
        <w:gridCol w:w="1789"/>
        <w:gridCol w:w="6829"/>
      </w:tblGrid>
      <w:tr w:rsidR="001524C4" w:rsidRPr="001524C4" w14:paraId="1D297B04" w14:textId="77777777" w:rsidTr="00FB29FD">
        <w:trPr>
          <w:gridAfter w:val="1"/>
          <w:trHeight w:val="144"/>
        </w:trPr>
        <w:tc>
          <w:tcPr>
            <w:tcW w:w="0" w:type="auto"/>
            <w:shd w:val="clear" w:color="auto" w:fill="FFFFFF"/>
            <w:vAlign w:val="center"/>
            <w:hideMark/>
          </w:tcPr>
          <w:p w14:paraId="50B3CF6D" w14:textId="77777777" w:rsidR="001524C4" w:rsidRPr="001524C4" w:rsidRDefault="001524C4" w:rsidP="001524C4">
            <w:pPr>
              <w:widowControl/>
              <w:suppressAutoHyphens w:val="0"/>
              <w:rPr>
                <w:rFonts w:ascii="Times New Roman" w:eastAsia="Times New Roman" w:hAnsi="Times New Roman" w:cs="Times New Roman"/>
                <w:kern w:val="0"/>
                <w:sz w:val="24"/>
                <w:szCs w:val="20"/>
                <w:lang w:eastAsia="en-US" w:bidi="ar-SA"/>
              </w:rPr>
            </w:pPr>
          </w:p>
        </w:tc>
      </w:tr>
      <w:tr w:rsidR="001524C4" w:rsidRPr="001524C4" w14:paraId="58FA6A4B" w14:textId="77777777" w:rsidTr="00FB29FD">
        <w:trPr>
          <w:gridAfter w:val="1"/>
          <w:trHeight w:val="144"/>
        </w:trPr>
        <w:tc>
          <w:tcPr>
            <w:tcW w:w="0" w:type="auto"/>
            <w:shd w:val="clear" w:color="auto" w:fill="FFFFFF"/>
            <w:tcMar>
              <w:top w:w="0" w:type="dxa"/>
              <w:left w:w="150" w:type="dxa"/>
              <w:bottom w:w="0" w:type="dxa"/>
              <w:right w:w="150" w:type="dxa"/>
            </w:tcMar>
            <w:hideMark/>
          </w:tcPr>
          <w:p w14:paraId="5B6109F0" w14:textId="77777777" w:rsidR="001524C4" w:rsidRPr="001524C4" w:rsidRDefault="001524C4" w:rsidP="001524C4">
            <w:pPr>
              <w:widowControl/>
              <w:suppressAutoHyphens w:val="0"/>
              <w:spacing w:line="300" w:lineRule="atLeast"/>
              <w:rPr>
                <w:rFonts w:ascii="Consolas" w:eastAsia="Times New Roman" w:hAnsi="Consolas" w:cs="Segoe UI"/>
                <w:color w:val="24292E"/>
                <w:kern w:val="0"/>
                <w:sz w:val="18"/>
                <w:szCs w:val="18"/>
                <w:lang w:eastAsia="en-US" w:bidi="ar-SA"/>
              </w:rPr>
            </w:pPr>
            <w:r w:rsidRPr="001524C4">
              <w:rPr>
                <w:rFonts w:ascii="Consolas" w:eastAsia="Times New Roman" w:hAnsi="Consolas" w:cs="Segoe UI"/>
                <w:color w:val="24292E"/>
                <w:kern w:val="0"/>
                <w:sz w:val="18"/>
                <w:szCs w:val="18"/>
                <w:lang w:eastAsia="en-US" w:bidi="ar-SA"/>
              </w:rPr>
              <w:t>-- Start of DDL Script for Table LRT.LRT_3_GRAM</w:t>
            </w:r>
          </w:p>
          <w:p w14:paraId="34C732F3" w14:textId="77777777" w:rsidR="001524C4" w:rsidRPr="001524C4" w:rsidRDefault="001524C4" w:rsidP="001524C4">
            <w:pPr>
              <w:widowControl/>
              <w:suppressAutoHyphens w:val="0"/>
              <w:rPr>
                <w:rFonts w:ascii="Times New Roman" w:eastAsia="Times New Roman" w:hAnsi="Times New Roman" w:cs="Times New Roman"/>
                <w:kern w:val="0"/>
                <w:szCs w:val="20"/>
                <w:lang w:eastAsia="en-US" w:bidi="ar-SA"/>
              </w:rPr>
            </w:pPr>
          </w:p>
        </w:tc>
      </w:tr>
      <w:tr w:rsidR="001524C4" w:rsidRPr="001524C4" w14:paraId="57CB5F5F" w14:textId="77777777" w:rsidTr="00FB29FD">
        <w:trPr>
          <w:trHeight w:val="144"/>
        </w:trPr>
        <w:tc>
          <w:tcPr>
            <w:tcW w:w="1789" w:type="dxa"/>
            <w:shd w:val="clear" w:color="auto" w:fill="FFFFFF"/>
            <w:noWrap/>
            <w:tcMar>
              <w:top w:w="0" w:type="dxa"/>
              <w:left w:w="150" w:type="dxa"/>
              <w:bottom w:w="0" w:type="dxa"/>
              <w:right w:w="150" w:type="dxa"/>
            </w:tcMar>
            <w:hideMark/>
          </w:tcPr>
          <w:p w14:paraId="19CCAD2B" w14:textId="77777777" w:rsidR="001524C4" w:rsidRPr="001524C4" w:rsidRDefault="001524C4" w:rsidP="001524C4">
            <w:pPr>
              <w:widowControl/>
              <w:suppressAutoHyphens w:val="0"/>
              <w:spacing w:line="300" w:lineRule="atLeast"/>
              <w:rPr>
                <w:rFonts w:ascii="Times New Roman" w:eastAsia="Times New Roman" w:hAnsi="Times New Roman" w:cs="Times New Roman"/>
                <w:kern w:val="0"/>
                <w:szCs w:val="20"/>
                <w:lang w:eastAsia="en-US" w:bidi="ar-SA"/>
              </w:rPr>
            </w:pPr>
          </w:p>
        </w:tc>
        <w:tc>
          <w:tcPr>
            <w:tcW w:w="0" w:type="auto"/>
            <w:shd w:val="clear" w:color="auto" w:fill="FFFFFF"/>
            <w:tcMar>
              <w:top w:w="0" w:type="dxa"/>
              <w:left w:w="150" w:type="dxa"/>
              <w:bottom w:w="0" w:type="dxa"/>
              <w:right w:w="150" w:type="dxa"/>
            </w:tcMar>
            <w:hideMark/>
          </w:tcPr>
          <w:p w14:paraId="5C1C1001" w14:textId="77777777" w:rsidR="001524C4" w:rsidRPr="001524C4" w:rsidRDefault="001524C4" w:rsidP="001524C4">
            <w:pPr>
              <w:widowControl/>
              <w:suppressAutoHyphens w:val="0"/>
              <w:spacing w:line="300" w:lineRule="atLeast"/>
              <w:rPr>
                <w:rFonts w:ascii="Consolas" w:eastAsia="Times New Roman" w:hAnsi="Consolas" w:cs="Segoe UI"/>
                <w:color w:val="24292E"/>
                <w:kern w:val="0"/>
                <w:sz w:val="18"/>
                <w:szCs w:val="18"/>
                <w:lang w:eastAsia="en-US" w:bidi="ar-SA"/>
              </w:rPr>
            </w:pPr>
            <w:r w:rsidRPr="001524C4">
              <w:rPr>
                <w:rFonts w:ascii="Consolas" w:eastAsia="Times New Roman" w:hAnsi="Consolas" w:cs="Segoe UI"/>
                <w:color w:val="24292E"/>
                <w:kern w:val="0"/>
                <w:sz w:val="18"/>
                <w:szCs w:val="18"/>
                <w:lang w:eastAsia="en-US" w:bidi="ar-SA"/>
              </w:rPr>
              <w:t>-- Generated 1/28/2020 9:51:33 PM from LRT@ORCLM</w:t>
            </w:r>
          </w:p>
          <w:p w14:paraId="3B9ED7D8" w14:textId="77777777" w:rsidR="001524C4" w:rsidRPr="001524C4" w:rsidRDefault="001524C4" w:rsidP="001524C4">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1524C4" w:rsidRPr="001524C4" w14:paraId="405F8DAD" w14:textId="77777777" w:rsidTr="00FB29FD">
        <w:trPr>
          <w:trHeight w:val="144"/>
        </w:trPr>
        <w:tc>
          <w:tcPr>
            <w:tcW w:w="1789" w:type="dxa"/>
            <w:shd w:val="clear" w:color="auto" w:fill="FFFFFF"/>
            <w:noWrap/>
            <w:tcMar>
              <w:top w:w="0" w:type="dxa"/>
              <w:left w:w="150" w:type="dxa"/>
              <w:bottom w:w="0" w:type="dxa"/>
              <w:right w:w="150" w:type="dxa"/>
            </w:tcMar>
            <w:hideMark/>
          </w:tcPr>
          <w:p w14:paraId="30169A8D" w14:textId="77777777" w:rsidR="001524C4" w:rsidRPr="001524C4" w:rsidRDefault="001524C4" w:rsidP="001524C4">
            <w:pPr>
              <w:widowControl/>
              <w:suppressAutoHyphens w:val="0"/>
              <w:spacing w:line="300" w:lineRule="atLeast"/>
              <w:rPr>
                <w:rFonts w:ascii="Times New Roman" w:eastAsia="Times New Roman" w:hAnsi="Times New Roman" w:cs="Times New Roman"/>
                <w:kern w:val="0"/>
                <w:szCs w:val="20"/>
                <w:lang w:eastAsia="en-US" w:bidi="ar-SA"/>
              </w:rPr>
            </w:pPr>
          </w:p>
        </w:tc>
        <w:tc>
          <w:tcPr>
            <w:tcW w:w="0" w:type="auto"/>
            <w:shd w:val="clear" w:color="auto" w:fill="FFFFFF"/>
            <w:tcMar>
              <w:top w:w="0" w:type="dxa"/>
              <w:left w:w="150" w:type="dxa"/>
              <w:bottom w:w="0" w:type="dxa"/>
              <w:right w:w="150" w:type="dxa"/>
            </w:tcMar>
            <w:hideMark/>
          </w:tcPr>
          <w:p w14:paraId="6E33E14C" w14:textId="77777777" w:rsidR="001524C4" w:rsidRPr="001524C4" w:rsidRDefault="001524C4" w:rsidP="001524C4">
            <w:pPr>
              <w:widowControl/>
              <w:suppressAutoHyphens w:val="0"/>
              <w:spacing w:line="300" w:lineRule="atLeast"/>
              <w:rPr>
                <w:rFonts w:ascii="Consolas" w:eastAsia="Times New Roman" w:hAnsi="Consolas" w:cs="Segoe UI"/>
                <w:color w:val="24292E"/>
                <w:kern w:val="0"/>
                <w:sz w:val="18"/>
                <w:szCs w:val="18"/>
                <w:lang w:eastAsia="en-US" w:bidi="ar-SA"/>
              </w:rPr>
            </w:pPr>
          </w:p>
          <w:p w14:paraId="575704CA" w14:textId="77777777" w:rsidR="001524C4" w:rsidRPr="001524C4" w:rsidRDefault="001524C4" w:rsidP="001524C4">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1524C4" w:rsidRPr="001524C4" w14:paraId="13B92DEE" w14:textId="77777777" w:rsidTr="00FB29FD">
        <w:trPr>
          <w:trHeight w:val="144"/>
        </w:trPr>
        <w:tc>
          <w:tcPr>
            <w:tcW w:w="1789" w:type="dxa"/>
            <w:shd w:val="clear" w:color="auto" w:fill="FFFFFF"/>
            <w:noWrap/>
            <w:tcMar>
              <w:top w:w="0" w:type="dxa"/>
              <w:left w:w="150" w:type="dxa"/>
              <w:bottom w:w="0" w:type="dxa"/>
              <w:right w:w="150" w:type="dxa"/>
            </w:tcMar>
            <w:hideMark/>
          </w:tcPr>
          <w:p w14:paraId="2CCB0CF3" w14:textId="77777777" w:rsidR="001524C4" w:rsidRPr="001524C4" w:rsidRDefault="001524C4" w:rsidP="001524C4">
            <w:pPr>
              <w:widowControl/>
              <w:suppressAutoHyphens w:val="0"/>
              <w:spacing w:line="300" w:lineRule="atLeast"/>
              <w:rPr>
                <w:rFonts w:ascii="Times New Roman" w:eastAsia="Times New Roman" w:hAnsi="Times New Roman" w:cs="Times New Roman"/>
                <w:kern w:val="0"/>
                <w:szCs w:val="20"/>
                <w:lang w:eastAsia="en-US" w:bidi="ar-SA"/>
              </w:rPr>
            </w:pPr>
          </w:p>
        </w:tc>
        <w:tc>
          <w:tcPr>
            <w:tcW w:w="0" w:type="auto"/>
            <w:shd w:val="clear" w:color="auto" w:fill="FFFFFF"/>
            <w:tcMar>
              <w:top w:w="0" w:type="dxa"/>
              <w:left w:w="150" w:type="dxa"/>
              <w:bottom w:w="0" w:type="dxa"/>
              <w:right w:w="150" w:type="dxa"/>
            </w:tcMar>
            <w:hideMark/>
          </w:tcPr>
          <w:p w14:paraId="04BC9DB9" w14:textId="77777777" w:rsidR="001524C4" w:rsidRPr="001524C4" w:rsidRDefault="001524C4" w:rsidP="001524C4">
            <w:pPr>
              <w:widowControl/>
              <w:suppressAutoHyphens w:val="0"/>
              <w:spacing w:line="300" w:lineRule="atLeast"/>
              <w:rPr>
                <w:rFonts w:ascii="Consolas" w:eastAsia="Times New Roman" w:hAnsi="Consolas" w:cs="Segoe UI"/>
                <w:color w:val="24292E"/>
                <w:kern w:val="0"/>
                <w:sz w:val="18"/>
                <w:szCs w:val="18"/>
                <w:lang w:eastAsia="en-US" w:bidi="ar-SA"/>
              </w:rPr>
            </w:pPr>
            <w:r w:rsidRPr="001524C4">
              <w:rPr>
                <w:rFonts w:ascii="Consolas" w:eastAsia="Times New Roman" w:hAnsi="Consolas" w:cs="Segoe UI"/>
                <w:color w:val="24292E"/>
                <w:kern w:val="0"/>
                <w:sz w:val="18"/>
                <w:szCs w:val="18"/>
                <w:lang w:eastAsia="en-US" w:bidi="ar-SA"/>
              </w:rPr>
              <w:t>CREATE TABLE lrt_3_gram</w:t>
            </w:r>
          </w:p>
          <w:p w14:paraId="52FB74B5" w14:textId="77777777" w:rsidR="001524C4" w:rsidRPr="001524C4" w:rsidRDefault="001524C4" w:rsidP="001524C4">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1524C4" w:rsidRPr="001524C4" w14:paraId="19550663" w14:textId="77777777" w:rsidTr="00FB29FD">
        <w:trPr>
          <w:trHeight w:val="144"/>
        </w:trPr>
        <w:tc>
          <w:tcPr>
            <w:tcW w:w="1789" w:type="dxa"/>
            <w:shd w:val="clear" w:color="auto" w:fill="FFFFFF"/>
            <w:noWrap/>
            <w:tcMar>
              <w:top w:w="0" w:type="dxa"/>
              <w:left w:w="150" w:type="dxa"/>
              <w:bottom w:w="0" w:type="dxa"/>
              <w:right w:w="150" w:type="dxa"/>
            </w:tcMar>
            <w:hideMark/>
          </w:tcPr>
          <w:p w14:paraId="4223C5B3" w14:textId="77777777" w:rsidR="001524C4" w:rsidRPr="001524C4" w:rsidRDefault="001524C4" w:rsidP="001524C4">
            <w:pPr>
              <w:widowControl/>
              <w:suppressAutoHyphens w:val="0"/>
              <w:spacing w:line="300" w:lineRule="atLeast"/>
              <w:rPr>
                <w:rFonts w:ascii="Times New Roman" w:eastAsia="Times New Roman" w:hAnsi="Times New Roman" w:cs="Times New Roman"/>
                <w:kern w:val="0"/>
                <w:szCs w:val="20"/>
                <w:lang w:eastAsia="en-US" w:bidi="ar-SA"/>
              </w:rPr>
            </w:pPr>
          </w:p>
        </w:tc>
        <w:tc>
          <w:tcPr>
            <w:tcW w:w="0" w:type="auto"/>
            <w:shd w:val="clear" w:color="auto" w:fill="FFFFFF"/>
            <w:tcMar>
              <w:top w:w="0" w:type="dxa"/>
              <w:left w:w="150" w:type="dxa"/>
              <w:bottom w:w="0" w:type="dxa"/>
              <w:right w:w="150" w:type="dxa"/>
            </w:tcMar>
            <w:hideMark/>
          </w:tcPr>
          <w:p w14:paraId="71642D61" w14:textId="77777777" w:rsidR="001524C4" w:rsidRPr="001524C4" w:rsidRDefault="001524C4" w:rsidP="001524C4">
            <w:pPr>
              <w:widowControl/>
              <w:suppressAutoHyphens w:val="0"/>
              <w:spacing w:line="300" w:lineRule="atLeast"/>
              <w:rPr>
                <w:rFonts w:ascii="Consolas" w:eastAsia="Times New Roman" w:hAnsi="Consolas" w:cs="Segoe UI"/>
                <w:color w:val="24292E"/>
                <w:kern w:val="0"/>
                <w:sz w:val="18"/>
                <w:szCs w:val="18"/>
                <w:lang w:eastAsia="en-US" w:bidi="ar-SA"/>
              </w:rPr>
            </w:pPr>
            <w:r w:rsidRPr="001524C4">
              <w:rPr>
                <w:rFonts w:ascii="Consolas" w:eastAsia="Times New Roman" w:hAnsi="Consolas" w:cs="Segoe UI"/>
                <w:color w:val="24292E"/>
                <w:kern w:val="0"/>
                <w:sz w:val="18"/>
                <w:szCs w:val="18"/>
                <w:lang w:eastAsia="en-US" w:bidi="ar-SA"/>
              </w:rPr>
              <w:t xml:space="preserve">    (</w:t>
            </w:r>
            <w:proofErr w:type="spellStart"/>
            <w:r w:rsidRPr="001524C4">
              <w:rPr>
                <w:rFonts w:ascii="Consolas" w:eastAsia="Times New Roman" w:hAnsi="Consolas" w:cs="Segoe UI"/>
                <w:color w:val="24292E"/>
                <w:kern w:val="0"/>
                <w:sz w:val="18"/>
                <w:szCs w:val="18"/>
                <w:lang w:eastAsia="en-US" w:bidi="ar-SA"/>
              </w:rPr>
              <w:t>seq_id</w:t>
            </w:r>
            <w:proofErr w:type="spellEnd"/>
            <w:r w:rsidRPr="001524C4">
              <w:rPr>
                <w:rFonts w:ascii="Consolas" w:eastAsia="Times New Roman" w:hAnsi="Consolas" w:cs="Segoe UI"/>
                <w:color w:val="24292E"/>
                <w:kern w:val="0"/>
                <w:sz w:val="18"/>
                <w:szCs w:val="18"/>
                <w:lang w:eastAsia="en-US" w:bidi="ar-SA"/>
              </w:rPr>
              <w:t xml:space="preserve">                         NUMBER(9,0) NOT NULL,</w:t>
            </w:r>
          </w:p>
          <w:p w14:paraId="2B2DDBC6" w14:textId="77777777" w:rsidR="001524C4" w:rsidRPr="001524C4" w:rsidRDefault="001524C4" w:rsidP="001524C4">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1524C4" w:rsidRPr="001524C4" w14:paraId="04A6DF8F" w14:textId="77777777" w:rsidTr="00FB29FD">
        <w:trPr>
          <w:trHeight w:val="144"/>
        </w:trPr>
        <w:tc>
          <w:tcPr>
            <w:tcW w:w="1789" w:type="dxa"/>
            <w:shd w:val="clear" w:color="auto" w:fill="FFFFFF"/>
            <w:noWrap/>
            <w:tcMar>
              <w:top w:w="0" w:type="dxa"/>
              <w:left w:w="150" w:type="dxa"/>
              <w:bottom w:w="0" w:type="dxa"/>
              <w:right w:w="150" w:type="dxa"/>
            </w:tcMar>
            <w:hideMark/>
          </w:tcPr>
          <w:p w14:paraId="6DE2B411" w14:textId="77777777" w:rsidR="001524C4" w:rsidRPr="001524C4" w:rsidRDefault="001524C4" w:rsidP="001524C4">
            <w:pPr>
              <w:widowControl/>
              <w:suppressAutoHyphens w:val="0"/>
              <w:spacing w:line="300" w:lineRule="atLeast"/>
              <w:rPr>
                <w:rFonts w:ascii="Times New Roman" w:eastAsia="Times New Roman" w:hAnsi="Times New Roman" w:cs="Times New Roman"/>
                <w:kern w:val="0"/>
                <w:szCs w:val="20"/>
                <w:lang w:eastAsia="en-US" w:bidi="ar-SA"/>
              </w:rPr>
            </w:pPr>
          </w:p>
        </w:tc>
        <w:tc>
          <w:tcPr>
            <w:tcW w:w="0" w:type="auto"/>
            <w:shd w:val="clear" w:color="auto" w:fill="FFFFFF"/>
            <w:tcMar>
              <w:top w:w="0" w:type="dxa"/>
              <w:left w:w="150" w:type="dxa"/>
              <w:bottom w:w="0" w:type="dxa"/>
              <w:right w:w="150" w:type="dxa"/>
            </w:tcMar>
            <w:hideMark/>
          </w:tcPr>
          <w:p w14:paraId="2D22E18B" w14:textId="77777777" w:rsidR="001524C4" w:rsidRPr="001524C4" w:rsidRDefault="001524C4" w:rsidP="001524C4">
            <w:pPr>
              <w:widowControl/>
              <w:suppressAutoHyphens w:val="0"/>
              <w:spacing w:line="300" w:lineRule="atLeast"/>
              <w:rPr>
                <w:rFonts w:ascii="Consolas" w:eastAsia="Times New Roman" w:hAnsi="Consolas" w:cs="Segoe UI"/>
                <w:color w:val="24292E"/>
                <w:kern w:val="0"/>
                <w:sz w:val="18"/>
                <w:szCs w:val="18"/>
                <w:lang w:eastAsia="en-US" w:bidi="ar-SA"/>
              </w:rPr>
            </w:pPr>
            <w:r w:rsidRPr="001524C4">
              <w:rPr>
                <w:rFonts w:ascii="Consolas" w:eastAsia="Times New Roman" w:hAnsi="Consolas" w:cs="Segoe UI"/>
                <w:color w:val="24292E"/>
                <w:kern w:val="0"/>
                <w:sz w:val="18"/>
                <w:szCs w:val="18"/>
                <w:lang w:eastAsia="en-US" w:bidi="ar-SA"/>
              </w:rPr>
              <w:t xml:space="preserve">    gram                           VARCHAR2(30 BYTE) NOT NULL,</w:t>
            </w:r>
          </w:p>
          <w:p w14:paraId="2E336498" w14:textId="77777777" w:rsidR="001524C4" w:rsidRPr="001524C4" w:rsidRDefault="001524C4" w:rsidP="001524C4">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1524C4" w:rsidRPr="001524C4" w14:paraId="3C49F60B" w14:textId="77777777" w:rsidTr="00FB29FD">
        <w:trPr>
          <w:trHeight w:val="144"/>
        </w:trPr>
        <w:tc>
          <w:tcPr>
            <w:tcW w:w="1789" w:type="dxa"/>
            <w:shd w:val="clear" w:color="auto" w:fill="FFFFFF"/>
            <w:noWrap/>
            <w:tcMar>
              <w:top w:w="0" w:type="dxa"/>
              <w:left w:w="150" w:type="dxa"/>
              <w:bottom w:w="0" w:type="dxa"/>
              <w:right w:w="150" w:type="dxa"/>
            </w:tcMar>
            <w:hideMark/>
          </w:tcPr>
          <w:p w14:paraId="10DB173E" w14:textId="77777777" w:rsidR="001524C4" w:rsidRPr="001524C4" w:rsidRDefault="001524C4" w:rsidP="001524C4">
            <w:pPr>
              <w:widowControl/>
              <w:suppressAutoHyphens w:val="0"/>
              <w:spacing w:line="300" w:lineRule="atLeast"/>
              <w:rPr>
                <w:rFonts w:ascii="Times New Roman" w:eastAsia="Times New Roman" w:hAnsi="Times New Roman" w:cs="Times New Roman"/>
                <w:kern w:val="0"/>
                <w:szCs w:val="20"/>
                <w:lang w:eastAsia="en-US" w:bidi="ar-SA"/>
              </w:rPr>
            </w:pPr>
          </w:p>
        </w:tc>
        <w:tc>
          <w:tcPr>
            <w:tcW w:w="0" w:type="auto"/>
            <w:shd w:val="clear" w:color="auto" w:fill="FFFFFF"/>
            <w:tcMar>
              <w:top w:w="0" w:type="dxa"/>
              <w:left w:w="150" w:type="dxa"/>
              <w:bottom w:w="0" w:type="dxa"/>
              <w:right w:w="150" w:type="dxa"/>
            </w:tcMar>
            <w:hideMark/>
          </w:tcPr>
          <w:p w14:paraId="40175208" w14:textId="77777777" w:rsidR="001524C4" w:rsidRPr="001524C4" w:rsidRDefault="001524C4" w:rsidP="001524C4">
            <w:pPr>
              <w:widowControl/>
              <w:suppressAutoHyphens w:val="0"/>
              <w:spacing w:line="300" w:lineRule="atLeast"/>
              <w:rPr>
                <w:rFonts w:ascii="Consolas" w:eastAsia="Times New Roman" w:hAnsi="Consolas" w:cs="Segoe UI"/>
                <w:color w:val="24292E"/>
                <w:kern w:val="0"/>
                <w:sz w:val="18"/>
                <w:szCs w:val="18"/>
                <w:lang w:eastAsia="en-US" w:bidi="ar-SA"/>
              </w:rPr>
            </w:pPr>
            <w:r w:rsidRPr="001524C4">
              <w:rPr>
                <w:rFonts w:ascii="Consolas" w:eastAsia="Times New Roman" w:hAnsi="Consolas" w:cs="Segoe UI"/>
                <w:color w:val="24292E"/>
                <w:kern w:val="0"/>
                <w:sz w:val="18"/>
                <w:szCs w:val="18"/>
                <w:lang w:eastAsia="en-US" w:bidi="ar-SA"/>
              </w:rPr>
              <w:t xml:space="preserve">    attribute_1                    VARCHAR2(20 BYTE),</w:t>
            </w:r>
          </w:p>
          <w:p w14:paraId="59B2D2B3" w14:textId="77777777" w:rsidR="001524C4" w:rsidRPr="001524C4" w:rsidRDefault="001524C4" w:rsidP="001524C4">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1524C4" w:rsidRPr="001524C4" w14:paraId="6CE6AA9F" w14:textId="77777777" w:rsidTr="00FB29FD">
        <w:trPr>
          <w:trHeight w:val="144"/>
        </w:trPr>
        <w:tc>
          <w:tcPr>
            <w:tcW w:w="1789" w:type="dxa"/>
            <w:shd w:val="clear" w:color="auto" w:fill="FFFFFF"/>
            <w:noWrap/>
            <w:tcMar>
              <w:top w:w="0" w:type="dxa"/>
              <w:left w:w="150" w:type="dxa"/>
              <w:bottom w:w="0" w:type="dxa"/>
              <w:right w:w="150" w:type="dxa"/>
            </w:tcMar>
            <w:hideMark/>
          </w:tcPr>
          <w:p w14:paraId="7C70D5BD" w14:textId="77777777" w:rsidR="001524C4" w:rsidRPr="001524C4" w:rsidRDefault="001524C4" w:rsidP="001524C4">
            <w:pPr>
              <w:widowControl/>
              <w:suppressAutoHyphens w:val="0"/>
              <w:spacing w:line="300" w:lineRule="atLeast"/>
              <w:rPr>
                <w:rFonts w:ascii="Times New Roman" w:eastAsia="Times New Roman" w:hAnsi="Times New Roman" w:cs="Times New Roman"/>
                <w:kern w:val="0"/>
                <w:szCs w:val="20"/>
                <w:lang w:eastAsia="en-US" w:bidi="ar-SA"/>
              </w:rPr>
            </w:pPr>
          </w:p>
        </w:tc>
        <w:tc>
          <w:tcPr>
            <w:tcW w:w="0" w:type="auto"/>
            <w:shd w:val="clear" w:color="auto" w:fill="FFFFFF"/>
            <w:tcMar>
              <w:top w:w="0" w:type="dxa"/>
              <w:left w:w="150" w:type="dxa"/>
              <w:bottom w:w="0" w:type="dxa"/>
              <w:right w:w="150" w:type="dxa"/>
            </w:tcMar>
            <w:hideMark/>
          </w:tcPr>
          <w:p w14:paraId="0FC4BA62" w14:textId="77777777" w:rsidR="001524C4" w:rsidRPr="001524C4" w:rsidRDefault="001524C4" w:rsidP="001524C4">
            <w:pPr>
              <w:widowControl/>
              <w:suppressAutoHyphens w:val="0"/>
              <w:spacing w:line="300" w:lineRule="atLeast"/>
              <w:rPr>
                <w:rFonts w:ascii="Consolas" w:eastAsia="Times New Roman" w:hAnsi="Consolas" w:cs="Segoe UI"/>
                <w:color w:val="24292E"/>
                <w:kern w:val="0"/>
                <w:sz w:val="18"/>
                <w:szCs w:val="18"/>
                <w:lang w:eastAsia="en-US" w:bidi="ar-SA"/>
              </w:rPr>
            </w:pPr>
            <w:r w:rsidRPr="001524C4">
              <w:rPr>
                <w:rFonts w:ascii="Consolas" w:eastAsia="Times New Roman" w:hAnsi="Consolas" w:cs="Segoe UI"/>
                <w:color w:val="24292E"/>
                <w:kern w:val="0"/>
                <w:sz w:val="18"/>
                <w:szCs w:val="18"/>
                <w:lang w:eastAsia="en-US" w:bidi="ar-SA"/>
              </w:rPr>
              <w:t xml:space="preserve">    attribute_2                    VARCHAR2(20 BYTE),</w:t>
            </w:r>
          </w:p>
          <w:p w14:paraId="092F0BDC" w14:textId="77777777" w:rsidR="001524C4" w:rsidRPr="001524C4" w:rsidRDefault="001524C4" w:rsidP="001524C4">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1524C4" w:rsidRPr="001524C4" w14:paraId="691D65F7" w14:textId="77777777" w:rsidTr="00FB29FD">
        <w:trPr>
          <w:trHeight w:val="144"/>
        </w:trPr>
        <w:tc>
          <w:tcPr>
            <w:tcW w:w="1789" w:type="dxa"/>
            <w:shd w:val="clear" w:color="auto" w:fill="FFFFFF"/>
            <w:noWrap/>
            <w:tcMar>
              <w:top w:w="0" w:type="dxa"/>
              <w:left w:w="150" w:type="dxa"/>
              <w:bottom w:w="0" w:type="dxa"/>
              <w:right w:w="150" w:type="dxa"/>
            </w:tcMar>
            <w:hideMark/>
          </w:tcPr>
          <w:p w14:paraId="682C7C56" w14:textId="77777777" w:rsidR="001524C4" w:rsidRPr="001524C4" w:rsidRDefault="001524C4" w:rsidP="001524C4">
            <w:pPr>
              <w:widowControl/>
              <w:suppressAutoHyphens w:val="0"/>
              <w:spacing w:line="300" w:lineRule="atLeast"/>
              <w:rPr>
                <w:rFonts w:ascii="Times New Roman" w:eastAsia="Times New Roman" w:hAnsi="Times New Roman" w:cs="Times New Roman"/>
                <w:kern w:val="0"/>
                <w:szCs w:val="20"/>
                <w:lang w:eastAsia="en-US" w:bidi="ar-SA"/>
              </w:rPr>
            </w:pPr>
          </w:p>
        </w:tc>
        <w:tc>
          <w:tcPr>
            <w:tcW w:w="0" w:type="auto"/>
            <w:shd w:val="clear" w:color="auto" w:fill="FFFFFF"/>
            <w:tcMar>
              <w:top w:w="0" w:type="dxa"/>
              <w:left w:w="150" w:type="dxa"/>
              <w:bottom w:w="0" w:type="dxa"/>
              <w:right w:w="150" w:type="dxa"/>
            </w:tcMar>
            <w:hideMark/>
          </w:tcPr>
          <w:p w14:paraId="0DAAE2B6" w14:textId="77777777" w:rsidR="001524C4" w:rsidRPr="001524C4" w:rsidRDefault="001524C4" w:rsidP="001524C4">
            <w:pPr>
              <w:widowControl/>
              <w:suppressAutoHyphens w:val="0"/>
              <w:spacing w:line="300" w:lineRule="atLeast"/>
              <w:rPr>
                <w:rFonts w:ascii="Consolas" w:eastAsia="Times New Roman" w:hAnsi="Consolas" w:cs="Segoe UI"/>
                <w:color w:val="24292E"/>
                <w:kern w:val="0"/>
                <w:sz w:val="18"/>
                <w:szCs w:val="18"/>
                <w:lang w:eastAsia="en-US" w:bidi="ar-SA"/>
              </w:rPr>
            </w:pPr>
            <w:r w:rsidRPr="001524C4">
              <w:rPr>
                <w:rFonts w:ascii="Consolas" w:eastAsia="Times New Roman" w:hAnsi="Consolas" w:cs="Segoe UI"/>
                <w:color w:val="24292E"/>
                <w:kern w:val="0"/>
                <w:sz w:val="18"/>
                <w:szCs w:val="18"/>
                <w:lang w:eastAsia="en-US" w:bidi="ar-SA"/>
              </w:rPr>
              <w:t xml:space="preserve">    attribute_3                    VARCHAR2(20 BYTE),</w:t>
            </w:r>
          </w:p>
          <w:p w14:paraId="6FC81012" w14:textId="77777777" w:rsidR="001524C4" w:rsidRPr="001524C4" w:rsidRDefault="001524C4" w:rsidP="001524C4">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1524C4" w:rsidRPr="001524C4" w14:paraId="69CFC065" w14:textId="77777777" w:rsidTr="00FB29FD">
        <w:trPr>
          <w:trHeight w:val="144"/>
        </w:trPr>
        <w:tc>
          <w:tcPr>
            <w:tcW w:w="1789" w:type="dxa"/>
            <w:shd w:val="clear" w:color="auto" w:fill="FFFFFF"/>
            <w:noWrap/>
            <w:tcMar>
              <w:top w:w="0" w:type="dxa"/>
              <w:left w:w="150" w:type="dxa"/>
              <w:bottom w:w="0" w:type="dxa"/>
              <w:right w:w="150" w:type="dxa"/>
            </w:tcMar>
            <w:hideMark/>
          </w:tcPr>
          <w:p w14:paraId="27DDB66F" w14:textId="77777777" w:rsidR="001524C4" w:rsidRPr="001524C4" w:rsidRDefault="001524C4" w:rsidP="001524C4">
            <w:pPr>
              <w:widowControl/>
              <w:suppressAutoHyphens w:val="0"/>
              <w:spacing w:line="300" w:lineRule="atLeast"/>
              <w:rPr>
                <w:rFonts w:ascii="Times New Roman" w:eastAsia="Times New Roman" w:hAnsi="Times New Roman" w:cs="Times New Roman"/>
                <w:kern w:val="0"/>
                <w:szCs w:val="20"/>
                <w:lang w:eastAsia="en-US" w:bidi="ar-SA"/>
              </w:rPr>
            </w:pPr>
          </w:p>
        </w:tc>
        <w:tc>
          <w:tcPr>
            <w:tcW w:w="0" w:type="auto"/>
            <w:shd w:val="clear" w:color="auto" w:fill="FFFFFF"/>
            <w:tcMar>
              <w:top w:w="0" w:type="dxa"/>
              <w:left w:w="150" w:type="dxa"/>
              <w:bottom w:w="0" w:type="dxa"/>
              <w:right w:w="150" w:type="dxa"/>
            </w:tcMar>
            <w:hideMark/>
          </w:tcPr>
          <w:p w14:paraId="7FAC83E8" w14:textId="77777777" w:rsidR="001524C4" w:rsidRPr="001524C4" w:rsidRDefault="001524C4" w:rsidP="001524C4">
            <w:pPr>
              <w:widowControl/>
              <w:suppressAutoHyphens w:val="0"/>
              <w:spacing w:line="300" w:lineRule="atLeast"/>
              <w:rPr>
                <w:rFonts w:ascii="Consolas" w:eastAsia="Times New Roman" w:hAnsi="Consolas" w:cs="Segoe UI"/>
                <w:color w:val="24292E"/>
                <w:kern w:val="0"/>
                <w:sz w:val="18"/>
                <w:szCs w:val="18"/>
                <w:lang w:eastAsia="en-US" w:bidi="ar-SA"/>
              </w:rPr>
            </w:pPr>
            <w:r w:rsidRPr="001524C4">
              <w:rPr>
                <w:rFonts w:ascii="Consolas" w:eastAsia="Times New Roman" w:hAnsi="Consolas" w:cs="Segoe UI"/>
                <w:color w:val="24292E"/>
                <w:kern w:val="0"/>
                <w:sz w:val="18"/>
                <w:szCs w:val="18"/>
                <w:lang w:eastAsia="en-US" w:bidi="ar-SA"/>
              </w:rPr>
              <w:t xml:space="preserve">    attribute_4                    VARCHAR2(20 BYTE),</w:t>
            </w:r>
          </w:p>
          <w:p w14:paraId="184D5558" w14:textId="77777777" w:rsidR="001524C4" w:rsidRPr="001524C4" w:rsidRDefault="001524C4" w:rsidP="001524C4">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1524C4" w:rsidRPr="001524C4" w14:paraId="2C501FD8" w14:textId="77777777" w:rsidTr="00FB29FD">
        <w:trPr>
          <w:trHeight w:val="144"/>
        </w:trPr>
        <w:tc>
          <w:tcPr>
            <w:tcW w:w="1789" w:type="dxa"/>
            <w:shd w:val="clear" w:color="auto" w:fill="FFFFFF"/>
            <w:noWrap/>
            <w:tcMar>
              <w:top w:w="0" w:type="dxa"/>
              <w:left w:w="150" w:type="dxa"/>
              <w:bottom w:w="0" w:type="dxa"/>
              <w:right w:w="150" w:type="dxa"/>
            </w:tcMar>
            <w:hideMark/>
          </w:tcPr>
          <w:p w14:paraId="6214E211" w14:textId="77777777" w:rsidR="001524C4" w:rsidRPr="001524C4" w:rsidRDefault="001524C4" w:rsidP="001524C4">
            <w:pPr>
              <w:widowControl/>
              <w:suppressAutoHyphens w:val="0"/>
              <w:spacing w:line="300" w:lineRule="atLeast"/>
              <w:rPr>
                <w:rFonts w:ascii="Times New Roman" w:eastAsia="Times New Roman" w:hAnsi="Times New Roman" w:cs="Times New Roman"/>
                <w:kern w:val="0"/>
                <w:szCs w:val="20"/>
                <w:lang w:eastAsia="en-US" w:bidi="ar-SA"/>
              </w:rPr>
            </w:pPr>
          </w:p>
        </w:tc>
        <w:tc>
          <w:tcPr>
            <w:tcW w:w="0" w:type="auto"/>
            <w:shd w:val="clear" w:color="auto" w:fill="FFFFFF"/>
            <w:tcMar>
              <w:top w:w="0" w:type="dxa"/>
              <w:left w:w="150" w:type="dxa"/>
              <w:bottom w:w="0" w:type="dxa"/>
              <w:right w:w="150" w:type="dxa"/>
            </w:tcMar>
            <w:hideMark/>
          </w:tcPr>
          <w:p w14:paraId="56319E49" w14:textId="77777777" w:rsidR="001524C4" w:rsidRPr="001524C4" w:rsidRDefault="001524C4" w:rsidP="001524C4">
            <w:pPr>
              <w:widowControl/>
              <w:suppressAutoHyphens w:val="0"/>
              <w:spacing w:line="300" w:lineRule="atLeast"/>
              <w:rPr>
                <w:rFonts w:ascii="Consolas" w:eastAsia="Times New Roman" w:hAnsi="Consolas" w:cs="Segoe UI"/>
                <w:color w:val="24292E"/>
                <w:kern w:val="0"/>
                <w:sz w:val="18"/>
                <w:szCs w:val="18"/>
                <w:lang w:eastAsia="en-US" w:bidi="ar-SA"/>
              </w:rPr>
            </w:pPr>
            <w:r w:rsidRPr="001524C4">
              <w:rPr>
                <w:rFonts w:ascii="Consolas" w:eastAsia="Times New Roman" w:hAnsi="Consolas" w:cs="Segoe UI"/>
                <w:color w:val="24292E"/>
                <w:kern w:val="0"/>
                <w:sz w:val="18"/>
                <w:szCs w:val="18"/>
                <w:lang w:eastAsia="en-US" w:bidi="ar-SA"/>
              </w:rPr>
              <w:t xml:space="preserve">    attribute_5                    VARCHAR2(20 BYTE))</w:t>
            </w:r>
          </w:p>
          <w:p w14:paraId="489236E1" w14:textId="77777777" w:rsidR="001524C4" w:rsidRPr="001524C4" w:rsidRDefault="001524C4" w:rsidP="001524C4">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1524C4" w:rsidRPr="001524C4" w14:paraId="3D7F070A" w14:textId="77777777" w:rsidTr="00FB29FD">
        <w:trPr>
          <w:trHeight w:val="144"/>
        </w:trPr>
        <w:tc>
          <w:tcPr>
            <w:tcW w:w="1789" w:type="dxa"/>
            <w:shd w:val="clear" w:color="auto" w:fill="FFFFFF"/>
            <w:noWrap/>
            <w:tcMar>
              <w:top w:w="0" w:type="dxa"/>
              <w:left w:w="150" w:type="dxa"/>
              <w:bottom w:w="0" w:type="dxa"/>
              <w:right w:w="150" w:type="dxa"/>
            </w:tcMar>
            <w:hideMark/>
          </w:tcPr>
          <w:p w14:paraId="18E26D99" w14:textId="77777777" w:rsidR="001524C4" w:rsidRPr="001524C4" w:rsidRDefault="001524C4" w:rsidP="001524C4">
            <w:pPr>
              <w:widowControl/>
              <w:suppressAutoHyphens w:val="0"/>
              <w:spacing w:line="300" w:lineRule="atLeast"/>
              <w:rPr>
                <w:rFonts w:ascii="Times New Roman" w:eastAsia="Times New Roman" w:hAnsi="Times New Roman" w:cs="Times New Roman"/>
                <w:kern w:val="0"/>
                <w:szCs w:val="20"/>
                <w:lang w:eastAsia="en-US" w:bidi="ar-SA"/>
              </w:rPr>
            </w:pPr>
          </w:p>
        </w:tc>
        <w:tc>
          <w:tcPr>
            <w:tcW w:w="0" w:type="auto"/>
            <w:shd w:val="clear" w:color="auto" w:fill="FFFFFF"/>
            <w:tcMar>
              <w:top w:w="0" w:type="dxa"/>
              <w:left w:w="150" w:type="dxa"/>
              <w:bottom w:w="0" w:type="dxa"/>
              <w:right w:w="150" w:type="dxa"/>
            </w:tcMar>
            <w:hideMark/>
          </w:tcPr>
          <w:p w14:paraId="41934F0A" w14:textId="77777777" w:rsidR="001524C4" w:rsidRPr="001524C4" w:rsidRDefault="001524C4" w:rsidP="001524C4">
            <w:pPr>
              <w:widowControl/>
              <w:suppressAutoHyphens w:val="0"/>
              <w:spacing w:line="300" w:lineRule="atLeast"/>
              <w:rPr>
                <w:rFonts w:ascii="Consolas" w:eastAsia="Times New Roman" w:hAnsi="Consolas" w:cs="Segoe UI"/>
                <w:color w:val="24292E"/>
                <w:kern w:val="0"/>
                <w:sz w:val="18"/>
                <w:szCs w:val="18"/>
                <w:lang w:eastAsia="en-US" w:bidi="ar-SA"/>
              </w:rPr>
            </w:pPr>
            <w:r w:rsidRPr="001524C4">
              <w:rPr>
                <w:rFonts w:ascii="Consolas" w:eastAsia="Times New Roman" w:hAnsi="Consolas" w:cs="Segoe UI"/>
                <w:color w:val="24292E"/>
                <w:kern w:val="0"/>
                <w:sz w:val="18"/>
                <w:szCs w:val="18"/>
                <w:lang w:eastAsia="en-US" w:bidi="ar-SA"/>
              </w:rPr>
              <w:t xml:space="preserve">  SEGMENT CREATION IMMEDIATE</w:t>
            </w:r>
          </w:p>
          <w:p w14:paraId="4B4BFEE9" w14:textId="77777777" w:rsidR="001524C4" w:rsidRPr="001524C4" w:rsidRDefault="001524C4" w:rsidP="001524C4">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1524C4" w:rsidRPr="001524C4" w14:paraId="6EDD0EF5" w14:textId="77777777" w:rsidTr="00FB29FD">
        <w:trPr>
          <w:trHeight w:val="144"/>
        </w:trPr>
        <w:tc>
          <w:tcPr>
            <w:tcW w:w="1789" w:type="dxa"/>
            <w:shd w:val="clear" w:color="auto" w:fill="FFFFFF"/>
            <w:noWrap/>
            <w:tcMar>
              <w:top w:w="0" w:type="dxa"/>
              <w:left w:w="150" w:type="dxa"/>
              <w:bottom w:w="0" w:type="dxa"/>
              <w:right w:w="150" w:type="dxa"/>
            </w:tcMar>
            <w:hideMark/>
          </w:tcPr>
          <w:p w14:paraId="4D3DCEAB" w14:textId="77777777" w:rsidR="001524C4" w:rsidRPr="001524C4" w:rsidRDefault="001524C4" w:rsidP="001524C4">
            <w:pPr>
              <w:widowControl/>
              <w:suppressAutoHyphens w:val="0"/>
              <w:spacing w:line="300" w:lineRule="atLeast"/>
              <w:rPr>
                <w:rFonts w:ascii="Times New Roman" w:eastAsia="Times New Roman" w:hAnsi="Times New Roman" w:cs="Times New Roman"/>
                <w:kern w:val="0"/>
                <w:szCs w:val="20"/>
                <w:lang w:eastAsia="en-US" w:bidi="ar-SA"/>
              </w:rPr>
            </w:pPr>
          </w:p>
        </w:tc>
        <w:tc>
          <w:tcPr>
            <w:tcW w:w="0" w:type="auto"/>
            <w:shd w:val="clear" w:color="auto" w:fill="FFFFFF"/>
            <w:tcMar>
              <w:top w:w="0" w:type="dxa"/>
              <w:left w:w="150" w:type="dxa"/>
              <w:bottom w:w="0" w:type="dxa"/>
              <w:right w:w="150" w:type="dxa"/>
            </w:tcMar>
            <w:hideMark/>
          </w:tcPr>
          <w:p w14:paraId="572E4D43" w14:textId="77777777" w:rsidR="001524C4" w:rsidRPr="001524C4" w:rsidRDefault="001524C4" w:rsidP="001524C4">
            <w:pPr>
              <w:widowControl/>
              <w:suppressAutoHyphens w:val="0"/>
              <w:spacing w:line="300" w:lineRule="atLeast"/>
              <w:rPr>
                <w:rFonts w:ascii="Consolas" w:eastAsia="Times New Roman" w:hAnsi="Consolas" w:cs="Segoe UI"/>
                <w:color w:val="24292E"/>
                <w:kern w:val="0"/>
                <w:sz w:val="18"/>
                <w:szCs w:val="18"/>
                <w:lang w:eastAsia="en-US" w:bidi="ar-SA"/>
              </w:rPr>
            </w:pPr>
            <w:r w:rsidRPr="001524C4">
              <w:rPr>
                <w:rFonts w:ascii="Consolas" w:eastAsia="Times New Roman" w:hAnsi="Consolas" w:cs="Segoe UI"/>
                <w:color w:val="24292E"/>
                <w:kern w:val="0"/>
                <w:sz w:val="18"/>
                <w:szCs w:val="18"/>
                <w:lang w:eastAsia="en-US" w:bidi="ar-SA"/>
              </w:rPr>
              <w:t xml:space="preserve">  PCTFREE     10</w:t>
            </w:r>
          </w:p>
          <w:p w14:paraId="2656E6B2" w14:textId="77777777" w:rsidR="001524C4" w:rsidRPr="001524C4" w:rsidRDefault="001524C4" w:rsidP="001524C4">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1524C4" w:rsidRPr="001524C4" w14:paraId="1433B1B6" w14:textId="77777777" w:rsidTr="00FB29FD">
        <w:trPr>
          <w:trHeight w:val="144"/>
        </w:trPr>
        <w:tc>
          <w:tcPr>
            <w:tcW w:w="1789" w:type="dxa"/>
            <w:shd w:val="clear" w:color="auto" w:fill="FFFFFF"/>
            <w:noWrap/>
            <w:tcMar>
              <w:top w:w="0" w:type="dxa"/>
              <w:left w:w="150" w:type="dxa"/>
              <w:bottom w:w="0" w:type="dxa"/>
              <w:right w:w="150" w:type="dxa"/>
            </w:tcMar>
            <w:hideMark/>
          </w:tcPr>
          <w:p w14:paraId="3193B41B" w14:textId="77777777" w:rsidR="001524C4" w:rsidRPr="001524C4" w:rsidRDefault="001524C4" w:rsidP="001524C4">
            <w:pPr>
              <w:widowControl/>
              <w:suppressAutoHyphens w:val="0"/>
              <w:spacing w:line="300" w:lineRule="atLeast"/>
              <w:rPr>
                <w:rFonts w:ascii="Times New Roman" w:eastAsia="Times New Roman" w:hAnsi="Times New Roman" w:cs="Times New Roman"/>
                <w:kern w:val="0"/>
                <w:szCs w:val="20"/>
                <w:lang w:eastAsia="en-US" w:bidi="ar-SA"/>
              </w:rPr>
            </w:pPr>
          </w:p>
        </w:tc>
        <w:tc>
          <w:tcPr>
            <w:tcW w:w="0" w:type="auto"/>
            <w:shd w:val="clear" w:color="auto" w:fill="FFFFFF"/>
            <w:tcMar>
              <w:top w:w="0" w:type="dxa"/>
              <w:left w:w="150" w:type="dxa"/>
              <w:bottom w:w="0" w:type="dxa"/>
              <w:right w:w="150" w:type="dxa"/>
            </w:tcMar>
            <w:hideMark/>
          </w:tcPr>
          <w:p w14:paraId="0A714741" w14:textId="77777777" w:rsidR="001524C4" w:rsidRPr="001524C4" w:rsidRDefault="001524C4" w:rsidP="001524C4">
            <w:pPr>
              <w:widowControl/>
              <w:suppressAutoHyphens w:val="0"/>
              <w:spacing w:line="300" w:lineRule="atLeast"/>
              <w:rPr>
                <w:rFonts w:ascii="Consolas" w:eastAsia="Times New Roman" w:hAnsi="Consolas" w:cs="Segoe UI"/>
                <w:color w:val="24292E"/>
                <w:kern w:val="0"/>
                <w:sz w:val="18"/>
                <w:szCs w:val="18"/>
                <w:lang w:eastAsia="en-US" w:bidi="ar-SA"/>
              </w:rPr>
            </w:pPr>
            <w:r w:rsidRPr="001524C4">
              <w:rPr>
                <w:rFonts w:ascii="Consolas" w:eastAsia="Times New Roman" w:hAnsi="Consolas" w:cs="Segoe UI"/>
                <w:color w:val="24292E"/>
                <w:kern w:val="0"/>
                <w:sz w:val="18"/>
                <w:szCs w:val="18"/>
                <w:lang w:eastAsia="en-US" w:bidi="ar-SA"/>
              </w:rPr>
              <w:t xml:space="preserve">  INITRANS    1</w:t>
            </w:r>
          </w:p>
          <w:p w14:paraId="36C73B1E" w14:textId="77777777" w:rsidR="001524C4" w:rsidRPr="001524C4" w:rsidRDefault="001524C4" w:rsidP="001524C4">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1524C4" w:rsidRPr="001524C4" w14:paraId="656014A9" w14:textId="77777777" w:rsidTr="00FB29FD">
        <w:trPr>
          <w:trHeight w:val="144"/>
        </w:trPr>
        <w:tc>
          <w:tcPr>
            <w:tcW w:w="1789" w:type="dxa"/>
            <w:shd w:val="clear" w:color="auto" w:fill="FFFFFF"/>
            <w:noWrap/>
            <w:tcMar>
              <w:top w:w="0" w:type="dxa"/>
              <w:left w:w="150" w:type="dxa"/>
              <w:bottom w:w="0" w:type="dxa"/>
              <w:right w:w="150" w:type="dxa"/>
            </w:tcMar>
            <w:hideMark/>
          </w:tcPr>
          <w:p w14:paraId="1E35555B" w14:textId="77777777" w:rsidR="001524C4" w:rsidRPr="001524C4" w:rsidRDefault="001524C4" w:rsidP="001524C4">
            <w:pPr>
              <w:widowControl/>
              <w:suppressAutoHyphens w:val="0"/>
              <w:spacing w:line="300" w:lineRule="atLeast"/>
              <w:rPr>
                <w:rFonts w:ascii="Times New Roman" w:eastAsia="Times New Roman" w:hAnsi="Times New Roman" w:cs="Times New Roman"/>
                <w:kern w:val="0"/>
                <w:szCs w:val="20"/>
                <w:lang w:eastAsia="en-US" w:bidi="ar-SA"/>
              </w:rPr>
            </w:pPr>
          </w:p>
        </w:tc>
        <w:tc>
          <w:tcPr>
            <w:tcW w:w="0" w:type="auto"/>
            <w:shd w:val="clear" w:color="auto" w:fill="FFFFFF"/>
            <w:tcMar>
              <w:top w:w="0" w:type="dxa"/>
              <w:left w:w="150" w:type="dxa"/>
              <w:bottom w:w="0" w:type="dxa"/>
              <w:right w:w="150" w:type="dxa"/>
            </w:tcMar>
            <w:hideMark/>
          </w:tcPr>
          <w:p w14:paraId="7F184D69" w14:textId="77777777" w:rsidR="001524C4" w:rsidRPr="001524C4" w:rsidRDefault="001524C4" w:rsidP="001524C4">
            <w:pPr>
              <w:widowControl/>
              <w:suppressAutoHyphens w:val="0"/>
              <w:spacing w:line="300" w:lineRule="atLeast"/>
              <w:rPr>
                <w:rFonts w:ascii="Consolas" w:eastAsia="Times New Roman" w:hAnsi="Consolas" w:cs="Segoe UI"/>
                <w:color w:val="24292E"/>
                <w:kern w:val="0"/>
                <w:sz w:val="18"/>
                <w:szCs w:val="18"/>
                <w:lang w:eastAsia="en-US" w:bidi="ar-SA"/>
              </w:rPr>
            </w:pPr>
            <w:r w:rsidRPr="001524C4">
              <w:rPr>
                <w:rFonts w:ascii="Consolas" w:eastAsia="Times New Roman" w:hAnsi="Consolas" w:cs="Segoe UI"/>
                <w:color w:val="24292E"/>
                <w:kern w:val="0"/>
                <w:sz w:val="18"/>
                <w:szCs w:val="18"/>
                <w:lang w:eastAsia="en-US" w:bidi="ar-SA"/>
              </w:rPr>
              <w:t xml:space="preserve">  MAXTRANS    255</w:t>
            </w:r>
          </w:p>
          <w:p w14:paraId="625EAEAD" w14:textId="77777777" w:rsidR="001524C4" w:rsidRPr="001524C4" w:rsidRDefault="001524C4" w:rsidP="001524C4">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1524C4" w:rsidRPr="001524C4" w14:paraId="3969A077" w14:textId="77777777" w:rsidTr="00FB29FD">
        <w:trPr>
          <w:trHeight w:val="144"/>
        </w:trPr>
        <w:tc>
          <w:tcPr>
            <w:tcW w:w="1789" w:type="dxa"/>
            <w:shd w:val="clear" w:color="auto" w:fill="FFFFFF"/>
            <w:noWrap/>
            <w:tcMar>
              <w:top w:w="0" w:type="dxa"/>
              <w:left w:w="150" w:type="dxa"/>
              <w:bottom w:w="0" w:type="dxa"/>
              <w:right w:w="150" w:type="dxa"/>
            </w:tcMar>
            <w:hideMark/>
          </w:tcPr>
          <w:p w14:paraId="3205943A" w14:textId="77777777" w:rsidR="001524C4" w:rsidRPr="001524C4" w:rsidRDefault="001524C4" w:rsidP="001524C4">
            <w:pPr>
              <w:widowControl/>
              <w:suppressAutoHyphens w:val="0"/>
              <w:spacing w:line="300" w:lineRule="atLeast"/>
              <w:rPr>
                <w:rFonts w:ascii="Times New Roman" w:eastAsia="Times New Roman" w:hAnsi="Times New Roman" w:cs="Times New Roman"/>
                <w:kern w:val="0"/>
                <w:szCs w:val="20"/>
                <w:lang w:eastAsia="en-US" w:bidi="ar-SA"/>
              </w:rPr>
            </w:pPr>
          </w:p>
        </w:tc>
        <w:tc>
          <w:tcPr>
            <w:tcW w:w="0" w:type="auto"/>
            <w:shd w:val="clear" w:color="auto" w:fill="FFFFFF"/>
            <w:tcMar>
              <w:top w:w="0" w:type="dxa"/>
              <w:left w:w="150" w:type="dxa"/>
              <w:bottom w:w="0" w:type="dxa"/>
              <w:right w:w="150" w:type="dxa"/>
            </w:tcMar>
            <w:hideMark/>
          </w:tcPr>
          <w:p w14:paraId="1B144013" w14:textId="77777777" w:rsidR="001524C4" w:rsidRPr="001524C4" w:rsidRDefault="001524C4" w:rsidP="001524C4">
            <w:pPr>
              <w:widowControl/>
              <w:suppressAutoHyphens w:val="0"/>
              <w:spacing w:line="300" w:lineRule="atLeast"/>
              <w:rPr>
                <w:rFonts w:ascii="Consolas" w:eastAsia="Times New Roman" w:hAnsi="Consolas" w:cs="Segoe UI"/>
                <w:color w:val="24292E"/>
                <w:kern w:val="0"/>
                <w:sz w:val="18"/>
                <w:szCs w:val="18"/>
                <w:lang w:eastAsia="en-US" w:bidi="ar-SA"/>
              </w:rPr>
            </w:pPr>
            <w:r w:rsidRPr="001524C4">
              <w:rPr>
                <w:rFonts w:ascii="Consolas" w:eastAsia="Times New Roman" w:hAnsi="Consolas" w:cs="Segoe UI"/>
                <w:color w:val="24292E"/>
                <w:kern w:val="0"/>
                <w:sz w:val="18"/>
                <w:szCs w:val="18"/>
                <w:lang w:eastAsia="en-US" w:bidi="ar-SA"/>
              </w:rPr>
              <w:t xml:space="preserve">  TABLESPACE  users</w:t>
            </w:r>
          </w:p>
          <w:p w14:paraId="72EAEBEC" w14:textId="77777777" w:rsidR="001524C4" w:rsidRPr="001524C4" w:rsidRDefault="001524C4" w:rsidP="001524C4">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1524C4" w:rsidRPr="001524C4" w14:paraId="4D38BEB2" w14:textId="77777777" w:rsidTr="00FB29FD">
        <w:trPr>
          <w:trHeight w:val="144"/>
        </w:trPr>
        <w:tc>
          <w:tcPr>
            <w:tcW w:w="1789" w:type="dxa"/>
            <w:shd w:val="clear" w:color="auto" w:fill="FFFFFF"/>
            <w:noWrap/>
            <w:tcMar>
              <w:top w:w="0" w:type="dxa"/>
              <w:left w:w="150" w:type="dxa"/>
              <w:bottom w:w="0" w:type="dxa"/>
              <w:right w:w="150" w:type="dxa"/>
            </w:tcMar>
            <w:hideMark/>
          </w:tcPr>
          <w:p w14:paraId="243DC615" w14:textId="77777777" w:rsidR="001524C4" w:rsidRPr="001524C4" w:rsidRDefault="001524C4" w:rsidP="001524C4">
            <w:pPr>
              <w:widowControl/>
              <w:suppressAutoHyphens w:val="0"/>
              <w:spacing w:line="300" w:lineRule="atLeast"/>
              <w:rPr>
                <w:rFonts w:ascii="Times New Roman" w:eastAsia="Times New Roman" w:hAnsi="Times New Roman" w:cs="Times New Roman"/>
                <w:kern w:val="0"/>
                <w:szCs w:val="20"/>
                <w:lang w:eastAsia="en-US" w:bidi="ar-SA"/>
              </w:rPr>
            </w:pPr>
          </w:p>
        </w:tc>
        <w:tc>
          <w:tcPr>
            <w:tcW w:w="0" w:type="auto"/>
            <w:shd w:val="clear" w:color="auto" w:fill="FFFFFF"/>
            <w:tcMar>
              <w:top w:w="0" w:type="dxa"/>
              <w:left w:w="150" w:type="dxa"/>
              <w:bottom w:w="0" w:type="dxa"/>
              <w:right w:w="150" w:type="dxa"/>
            </w:tcMar>
            <w:hideMark/>
          </w:tcPr>
          <w:p w14:paraId="70E4C6BA" w14:textId="77777777" w:rsidR="001524C4" w:rsidRPr="001524C4" w:rsidRDefault="001524C4" w:rsidP="001524C4">
            <w:pPr>
              <w:widowControl/>
              <w:suppressAutoHyphens w:val="0"/>
              <w:spacing w:line="300" w:lineRule="atLeast"/>
              <w:rPr>
                <w:rFonts w:ascii="Consolas" w:eastAsia="Times New Roman" w:hAnsi="Consolas" w:cs="Segoe UI"/>
                <w:color w:val="24292E"/>
                <w:kern w:val="0"/>
                <w:sz w:val="18"/>
                <w:szCs w:val="18"/>
                <w:lang w:eastAsia="en-US" w:bidi="ar-SA"/>
              </w:rPr>
            </w:pPr>
            <w:r w:rsidRPr="001524C4">
              <w:rPr>
                <w:rFonts w:ascii="Consolas" w:eastAsia="Times New Roman" w:hAnsi="Consolas" w:cs="Segoe UI"/>
                <w:color w:val="24292E"/>
                <w:kern w:val="0"/>
                <w:sz w:val="18"/>
                <w:szCs w:val="18"/>
                <w:lang w:eastAsia="en-US" w:bidi="ar-SA"/>
              </w:rPr>
              <w:t xml:space="preserve">  STORAGE   (</w:t>
            </w:r>
          </w:p>
          <w:p w14:paraId="13A8C921" w14:textId="77777777" w:rsidR="001524C4" w:rsidRPr="001524C4" w:rsidRDefault="001524C4" w:rsidP="001524C4">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1524C4" w:rsidRPr="001524C4" w14:paraId="2830807B" w14:textId="77777777" w:rsidTr="00FB29FD">
        <w:trPr>
          <w:trHeight w:val="601"/>
        </w:trPr>
        <w:tc>
          <w:tcPr>
            <w:tcW w:w="1789" w:type="dxa"/>
            <w:shd w:val="clear" w:color="auto" w:fill="FFFFFF"/>
            <w:noWrap/>
            <w:tcMar>
              <w:top w:w="0" w:type="dxa"/>
              <w:left w:w="150" w:type="dxa"/>
              <w:bottom w:w="0" w:type="dxa"/>
              <w:right w:w="150" w:type="dxa"/>
            </w:tcMar>
            <w:hideMark/>
          </w:tcPr>
          <w:p w14:paraId="14F885FD" w14:textId="77777777" w:rsidR="001524C4" w:rsidRPr="001524C4" w:rsidRDefault="001524C4" w:rsidP="001524C4">
            <w:pPr>
              <w:widowControl/>
              <w:suppressAutoHyphens w:val="0"/>
              <w:spacing w:line="300" w:lineRule="atLeast"/>
              <w:rPr>
                <w:rFonts w:ascii="Times New Roman" w:eastAsia="Times New Roman" w:hAnsi="Times New Roman" w:cs="Times New Roman"/>
                <w:kern w:val="0"/>
                <w:szCs w:val="20"/>
                <w:lang w:eastAsia="en-US" w:bidi="ar-SA"/>
              </w:rPr>
            </w:pPr>
          </w:p>
        </w:tc>
        <w:tc>
          <w:tcPr>
            <w:tcW w:w="0" w:type="auto"/>
            <w:shd w:val="clear" w:color="auto" w:fill="FFFFFF"/>
            <w:tcMar>
              <w:top w:w="0" w:type="dxa"/>
              <w:left w:w="150" w:type="dxa"/>
              <w:bottom w:w="0" w:type="dxa"/>
              <w:right w:w="150" w:type="dxa"/>
            </w:tcMar>
            <w:hideMark/>
          </w:tcPr>
          <w:p w14:paraId="1D38EDCA" w14:textId="77777777" w:rsidR="001524C4" w:rsidRPr="001524C4" w:rsidRDefault="001524C4" w:rsidP="001524C4">
            <w:pPr>
              <w:widowControl/>
              <w:suppressAutoHyphens w:val="0"/>
              <w:spacing w:line="300" w:lineRule="atLeast"/>
              <w:rPr>
                <w:rFonts w:ascii="Consolas" w:eastAsia="Times New Roman" w:hAnsi="Consolas" w:cs="Segoe UI"/>
                <w:color w:val="24292E"/>
                <w:kern w:val="0"/>
                <w:sz w:val="18"/>
                <w:szCs w:val="18"/>
                <w:lang w:eastAsia="en-US" w:bidi="ar-SA"/>
              </w:rPr>
            </w:pPr>
            <w:r w:rsidRPr="001524C4">
              <w:rPr>
                <w:rFonts w:ascii="Consolas" w:eastAsia="Times New Roman" w:hAnsi="Consolas" w:cs="Segoe UI"/>
                <w:color w:val="24292E"/>
                <w:kern w:val="0"/>
                <w:sz w:val="18"/>
                <w:szCs w:val="18"/>
                <w:lang w:eastAsia="en-US" w:bidi="ar-SA"/>
              </w:rPr>
              <w:t xml:space="preserve">    INITIAL     65536</w:t>
            </w:r>
          </w:p>
          <w:p w14:paraId="2C071EAC" w14:textId="77777777" w:rsidR="001524C4" w:rsidRPr="001524C4" w:rsidRDefault="001524C4" w:rsidP="001524C4">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1524C4" w:rsidRPr="001524C4" w14:paraId="2CDBBED4" w14:textId="77777777" w:rsidTr="00FB29FD">
        <w:trPr>
          <w:trHeight w:val="601"/>
        </w:trPr>
        <w:tc>
          <w:tcPr>
            <w:tcW w:w="1789" w:type="dxa"/>
            <w:shd w:val="clear" w:color="auto" w:fill="FFFFFF"/>
            <w:noWrap/>
            <w:tcMar>
              <w:top w:w="0" w:type="dxa"/>
              <w:left w:w="150" w:type="dxa"/>
              <w:bottom w:w="0" w:type="dxa"/>
              <w:right w:w="150" w:type="dxa"/>
            </w:tcMar>
            <w:hideMark/>
          </w:tcPr>
          <w:p w14:paraId="67BDB9E9" w14:textId="77777777" w:rsidR="001524C4" w:rsidRPr="001524C4" w:rsidRDefault="001524C4" w:rsidP="001524C4">
            <w:pPr>
              <w:widowControl/>
              <w:suppressAutoHyphens w:val="0"/>
              <w:spacing w:line="300" w:lineRule="atLeast"/>
              <w:rPr>
                <w:rFonts w:ascii="Times New Roman" w:eastAsia="Times New Roman" w:hAnsi="Times New Roman" w:cs="Times New Roman"/>
                <w:kern w:val="0"/>
                <w:szCs w:val="20"/>
                <w:lang w:eastAsia="en-US" w:bidi="ar-SA"/>
              </w:rPr>
            </w:pPr>
          </w:p>
        </w:tc>
        <w:tc>
          <w:tcPr>
            <w:tcW w:w="0" w:type="auto"/>
            <w:shd w:val="clear" w:color="auto" w:fill="FFFFFF"/>
            <w:tcMar>
              <w:top w:w="0" w:type="dxa"/>
              <w:left w:w="150" w:type="dxa"/>
              <w:bottom w:w="0" w:type="dxa"/>
              <w:right w:w="150" w:type="dxa"/>
            </w:tcMar>
            <w:hideMark/>
          </w:tcPr>
          <w:p w14:paraId="74920791" w14:textId="77777777" w:rsidR="001524C4" w:rsidRPr="001524C4" w:rsidRDefault="001524C4" w:rsidP="001524C4">
            <w:pPr>
              <w:widowControl/>
              <w:suppressAutoHyphens w:val="0"/>
              <w:spacing w:line="300" w:lineRule="atLeast"/>
              <w:rPr>
                <w:rFonts w:ascii="Consolas" w:eastAsia="Times New Roman" w:hAnsi="Consolas" w:cs="Segoe UI"/>
                <w:color w:val="24292E"/>
                <w:kern w:val="0"/>
                <w:sz w:val="18"/>
                <w:szCs w:val="18"/>
                <w:lang w:eastAsia="en-US" w:bidi="ar-SA"/>
              </w:rPr>
            </w:pPr>
            <w:r w:rsidRPr="001524C4">
              <w:rPr>
                <w:rFonts w:ascii="Consolas" w:eastAsia="Times New Roman" w:hAnsi="Consolas" w:cs="Segoe UI"/>
                <w:color w:val="24292E"/>
                <w:kern w:val="0"/>
                <w:sz w:val="18"/>
                <w:szCs w:val="18"/>
                <w:lang w:eastAsia="en-US" w:bidi="ar-SA"/>
              </w:rPr>
              <w:t xml:space="preserve">    NEXT        1048576</w:t>
            </w:r>
          </w:p>
          <w:p w14:paraId="21394368" w14:textId="77777777" w:rsidR="001524C4" w:rsidRPr="001524C4" w:rsidRDefault="001524C4" w:rsidP="001524C4">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1524C4" w:rsidRPr="001524C4" w14:paraId="06B3F122" w14:textId="77777777" w:rsidTr="00FB29FD">
        <w:trPr>
          <w:trHeight w:val="601"/>
        </w:trPr>
        <w:tc>
          <w:tcPr>
            <w:tcW w:w="1789" w:type="dxa"/>
            <w:shd w:val="clear" w:color="auto" w:fill="FFFFFF"/>
            <w:noWrap/>
            <w:tcMar>
              <w:top w:w="0" w:type="dxa"/>
              <w:left w:w="150" w:type="dxa"/>
              <w:bottom w:w="0" w:type="dxa"/>
              <w:right w:w="150" w:type="dxa"/>
            </w:tcMar>
            <w:hideMark/>
          </w:tcPr>
          <w:p w14:paraId="0534A0E3" w14:textId="77777777" w:rsidR="001524C4" w:rsidRPr="001524C4" w:rsidRDefault="001524C4" w:rsidP="001524C4">
            <w:pPr>
              <w:widowControl/>
              <w:suppressAutoHyphens w:val="0"/>
              <w:spacing w:line="300" w:lineRule="atLeast"/>
              <w:rPr>
                <w:rFonts w:ascii="Times New Roman" w:eastAsia="Times New Roman" w:hAnsi="Times New Roman" w:cs="Times New Roman"/>
                <w:kern w:val="0"/>
                <w:szCs w:val="20"/>
                <w:lang w:eastAsia="en-US" w:bidi="ar-SA"/>
              </w:rPr>
            </w:pPr>
          </w:p>
        </w:tc>
        <w:tc>
          <w:tcPr>
            <w:tcW w:w="0" w:type="auto"/>
            <w:shd w:val="clear" w:color="auto" w:fill="FFFFFF"/>
            <w:tcMar>
              <w:top w:w="0" w:type="dxa"/>
              <w:left w:w="150" w:type="dxa"/>
              <w:bottom w:w="0" w:type="dxa"/>
              <w:right w:w="150" w:type="dxa"/>
            </w:tcMar>
            <w:hideMark/>
          </w:tcPr>
          <w:p w14:paraId="4F0CDE16" w14:textId="77777777" w:rsidR="001524C4" w:rsidRPr="001524C4" w:rsidRDefault="001524C4" w:rsidP="001524C4">
            <w:pPr>
              <w:widowControl/>
              <w:suppressAutoHyphens w:val="0"/>
              <w:spacing w:line="300" w:lineRule="atLeast"/>
              <w:rPr>
                <w:rFonts w:ascii="Consolas" w:eastAsia="Times New Roman" w:hAnsi="Consolas" w:cs="Segoe UI"/>
                <w:color w:val="24292E"/>
                <w:kern w:val="0"/>
                <w:sz w:val="18"/>
                <w:szCs w:val="18"/>
                <w:lang w:eastAsia="en-US" w:bidi="ar-SA"/>
              </w:rPr>
            </w:pPr>
            <w:r w:rsidRPr="001524C4">
              <w:rPr>
                <w:rFonts w:ascii="Consolas" w:eastAsia="Times New Roman" w:hAnsi="Consolas" w:cs="Segoe UI"/>
                <w:color w:val="24292E"/>
                <w:kern w:val="0"/>
                <w:sz w:val="18"/>
                <w:szCs w:val="18"/>
                <w:lang w:eastAsia="en-US" w:bidi="ar-SA"/>
              </w:rPr>
              <w:t xml:space="preserve">    MINEXTENTS  1</w:t>
            </w:r>
          </w:p>
          <w:p w14:paraId="3BB0BF9E" w14:textId="77777777" w:rsidR="001524C4" w:rsidRPr="001524C4" w:rsidRDefault="001524C4" w:rsidP="001524C4">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1524C4" w:rsidRPr="001524C4" w14:paraId="7C627B72" w14:textId="77777777" w:rsidTr="00FB29FD">
        <w:trPr>
          <w:trHeight w:val="601"/>
        </w:trPr>
        <w:tc>
          <w:tcPr>
            <w:tcW w:w="1789" w:type="dxa"/>
            <w:shd w:val="clear" w:color="auto" w:fill="FFFFFF"/>
            <w:noWrap/>
            <w:tcMar>
              <w:top w:w="0" w:type="dxa"/>
              <w:left w:w="150" w:type="dxa"/>
              <w:bottom w:w="0" w:type="dxa"/>
              <w:right w:w="150" w:type="dxa"/>
            </w:tcMar>
            <w:hideMark/>
          </w:tcPr>
          <w:p w14:paraId="40366BEF" w14:textId="77777777" w:rsidR="001524C4" w:rsidRPr="001524C4" w:rsidRDefault="001524C4" w:rsidP="001524C4">
            <w:pPr>
              <w:widowControl/>
              <w:suppressAutoHyphens w:val="0"/>
              <w:spacing w:line="300" w:lineRule="atLeast"/>
              <w:rPr>
                <w:rFonts w:ascii="Times New Roman" w:eastAsia="Times New Roman" w:hAnsi="Times New Roman" w:cs="Times New Roman"/>
                <w:kern w:val="0"/>
                <w:szCs w:val="20"/>
                <w:lang w:eastAsia="en-US" w:bidi="ar-SA"/>
              </w:rPr>
            </w:pPr>
          </w:p>
        </w:tc>
        <w:tc>
          <w:tcPr>
            <w:tcW w:w="0" w:type="auto"/>
            <w:shd w:val="clear" w:color="auto" w:fill="FFFFFF"/>
            <w:tcMar>
              <w:top w:w="0" w:type="dxa"/>
              <w:left w:w="150" w:type="dxa"/>
              <w:bottom w:w="0" w:type="dxa"/>
              <w:right w:w="150" w:type="dxa"/>
            </w:tcMar>
            <w:hideMark/>
          </w:tcPr>
          <w:p w14:paraId="02D78DB7" w14:textId="77777777" w:rsidR="001524C4" w:rsidRPr="001524C4" w:rsidRDefault="001524C4" w:rsidP="001524C4">
            <w:pPr>
              <w:widowControl/>
              <w:suppressAutoHyphens w:val="0"/>
              <w:spacing w:line="300" w:lineRule="atLeast"/>
              <w:rPr>
                <w:rFonts w:ascii="Consolas" w:eastAsia="Times New Roman" w:hAnsi="Consolas" w:cs="Segoe UI"/>
                <w:color w:val="24292E"/>
                <w:kern w:val="0"/>
                <w:sz w:val="18"/>
                <w:szCs w:val="18"/>
                <w:lang w:eastAsia="en-US" w:bidi="ar-SA"/>
              </w:rPr>
            </w:pPr>
            <w:r w:rsidRPr="001524C4">
              <w:rPr>
                <w:rFonts w:ascii="Consolas" w:eastAsia="Times New Roman" w:hAnsi="Consolas" w:cs="Segoe UI"/>
                <w:color w:val="24292E"/>
                <w:kern w:val="0"/>
                <w:sz w:val="18"/>
                <w:szCs w:val="18"/>
                <w:lang w:eastAsia="en-US" w:bidi="ar-SA"/>
              </w:rPr>
              <w:t xml:space="preserve">    MAXEXTENTS  2147483645</w:t>
            </w:r>
          </w:p>
          <w:p w14:paraId="22644973" w14:textId="77777777" w:rsidR="001524C4" w:rsidRPr="001524C4" w:rsidRDefault="001524C4" w:rsidP="001524C4">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1524C4" w:rsidRPr="001524C4" w14:paraId="6936BA53" w14:textId="77777777" w:rsidTr="00FB29FD">
        <w:trPr>
          <w:trHeight w:val="601"/>
        </w:trPr>
        <w:tc>
          <w:tcPr>
            <w:tcW w:w="1789" w:type="dxa"/>
            <w:shd w:val="clear" w:color="auto" w:fill="FFFFFF"/>
            <w:noWrap/>
            <w:tcMar>
              <w:top w:w="0" w:type="dxa"/>
              <w:left w:w="150" w:type="dxa"/>
              <w:bottom w:w="0" w:type="dxa"/>
              <w:right w:w="150" w:type="dxa"/>
            </w:tcMar>
            <w:hideMark/>
          </w:tcPr>
          <w:p w14:paraId="6926BDDF" w14:textId="77777777" w:rsidR="001524C4" w:rsidRPr="001524C4" w:rsidRDefault="001524C4" w:rsidP="001524C4">
            <w:pPr>
              <w:widowControl/>
              <w:suppressAutoHyphens w:val="0"/>
              <w:spacing w:line="300" w:lineRule="atLeast"/>
              <w:rPr>
                <w:rFonts w:ascii="Times New Roman" w:eastAsia="Times New Roman" w:hAnsi="Times New Roman" w:cs="Times New Roman"/>
                <w:kern w:val="0"/>
                <w:szCs w:val="20"/>
                <w:lang w:eastAsia="en-US" w:bidi="ar-SA"/>
              </w:rPr>
            </w:pPr>
          </w:p>
        </w:tc>
        <w:tc>
          <w:tcPr>
            <w:tcW w:w="0" w:type="auto"/>
            <w:shd w:val="clear" w:color="auto" w:fill="FFFFFF"/>
            <w:tcMar>
              <w:top w:w="0" w:type="dxa"/>
              <w:left w:w="150" w:type="dxa"/>
              <w:bottom w:w="0" w:type="dxa"/>
              <w:right w:w="150" w:type="dxa"/>
            </w:tcMar>
            <w:hideMark/>
          </w:tcPr>
          <w:p w14:paraId="0E4EFECA" w14:textId="77777777" w:rsidR="001524C4" w:rsidRPr="001524C4" w:rsidRDefault="001524C4" w:rsidP="001524C4">
            <w:pPr>
              <w:widowControl/>
              <w:suppressAutoHyphens w:val="0"/>
              <w:spacing w:line="300" w:lineRule="atLeast"/>
              <w:rPr>
                <w:rFonts w:ascii="Consolas" w:eastAsia="Times New Roman" w:hAnsi="Consolas" w:cs="Segoe UI"/>
                <w:color w:val="24292E"/>
                <w:kern w:val="0"/>
                <w:sz w:val="18"/>
                <w:szCs w:val="18"/>
                <w:lang w:eastAsia="en-US" w:bidi="ar-SA"/>
              </w:rPr>
            </w:pPr>
            <w:r w:rsidRPr="001524C4">
              <w:rPr>
                <w:rFonts w:ascii="Consolas" w:eastAsia="Times New Roman" w:hAnsi="Consolas" w:cs="Segoe UI"/>
                <w:color w:val="24292E"/>
                <w:kern w:val="0"/>
                <w:sz w:val="18"/>
                <w:szCs w:val="18"/>
                <w:lang w:eastAsia="en-US" w:bidi="ar-SA"/>
              </w:rPr>
              <w:t xml:space="preserve">  )</w:t>
            </w:r>
          </w:p>
          <w:p w14:paraId="079138A5" w14:textId="77777777" w:rsidR="001524C4" w:rsidRPr="001524C4" w:rsidRDefault="001524C4" w:rsidP="001524C4">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1524C4" w:rsidRPr="001524C4" w14:paraId="255FE551" w14:textId="77777777" w:rsidTr="00FB29FD">
        <w:trPr>
          <w:trHeight w:val="601"/>
        </w:trPr>
        <w:tc>
          <w:tcPr>
            <w:tcW w:w="1789" w:type="dxa"/>
            <w:shd w:val="clear" w:color="auto" w:fill="FFFFFF"/>
            <w:noWrap/>
            <w:tcMar>
              <w:top w:w="0" w:type="dxa"/>
              <w:left w:w="150" w:type="dxa"/>
              <w:bottom w:w="0" w:type="dxa"/>
              <w:right w:w="150" w:type="dxa"/>
            </w:tcMar>
            <w:hideMark/>
          </w:tcPr>
          <w:p w14:paraId="7396FEAE" w14:textId="77777777" w:rsidR="001524C4" w:rsidRPr="001524C4" w:rsidRDefault="001524C4" w:rsidP="001524C4">
            <w:pPr>
              <w:widowControl/>
              <w:suppressAutoHyphens w:val="0"/>
              <w:spacing w:line="300" w:lineRule="atLeast"/>
              <w:rPr>
                <w:rFonts w:ascii="Times New Roman" w:eastAsia="Times New Roman" w:hAnsi="Times New Roman" w:cs="Times New Roman"/>
                <w:kern w:val="0"/>
                <w:szCs w:val="20"/>
                <w:lang w:eastAsia="en-US" w:bidi="ar-SA"/>
              </w:rPr>
            </w:pPr>
          </w:p>
        </w:tc>
        <w:tc>
          <w:tcPr>
            <w:tcW w:w="0" w:type="auto"/>
            <w:shd w:val="clear" w:color="auto" w:fill="FFFFFF"/>
            <w:tcMar>
              <w:top w:w="0" w:type="dxa"/>
              <w:left w:w="150" w:type="dxa"/>
              <w:bottom w:w="0" w:type="dxa"/>
              <w:right w:w="150" w:type="dxa"/>
            </w:tcMar>
            <w:hideMark/>
          </w:tcPr>
          <w:p w14:paraId="02B55512" w14:textId="77777777" w:rsidR="001524C4" w:rsidRPr="001524C4" w:rsidRDefault="001524C4" w:rsidP="001524C4">
            <w:pPr>
              <w:widowControl/>
              <w:suppressAutoHyphens w:val="0"/>
              <w:spacing w:line="300" w:lineRule="atLeast"/>
              <w:rPr>
                <w:rFonts w:ascii="Consolas" w:eastAsia="Times New Roman" w:hAnsi="Consolas" w:cs="Segoe UI"/>
                <w:color w:val="24292E"/>
                <w:kern w:val="0"/>
                <w:sz w:val="18"/>
                <w:szCs w:val="18"/>
                <w:lang w:eastAsia="en-US" w:bidi="ar-SA"/>
              </w:rPr>
            </w:pPr>
            <w:r w:rsidRPr="001524C4">
              <w:rPr>
                <w:rFonts w:ascii="Consolas" w:eastAsia="Times New Roman" w:hAnsi="Consolas" w:cs="Segoe UI"/>
                <w:color w:val="24292E"/>
                <w:kern w:val="0"/>
                <w:sz w:val="18"/>
                <w:szCs w:val="18"/>
                <w:lang w:eastAsia="en-US" w:bidi="ar-SA"/>
              </w:rPr>
              <w:t xml:space="preserve">  NOCACHE</w:t>
            </w:r>
          </w:p>
          <w:p w14:paraId="018D50C2" w14:textId="77777777" w:rsidR="001524C4" w:rsidRPr="001524C4" w:rsidRDefault="001524C4" w:rsidP="001524C4">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1524C4" w:rsidRPr="001524C4" w14:paraId="725EC4A5" w14:textId="77777777" w:rsidTr="00FB29FD">
        <w:trPr>
          <w:trHeight w:val="601"/>
        </w:trPr>
        <w:tc>
          <w:tcPr>
            <w:tcW w:w="1789" w:type="dxa"/>
            <w:shd w:val="clear" w:color="auto" w:fill="FFFFFF"/>
            <w:noWrap/>
            <w:tcMar>
              <w:top w:w="0" w:type="dxa"/>
              <w:left w:w="150" w:type="dxa"/>
              <w:bottom w:w="0" w:type="dxa"/>
              <w:right w:w="150" w:type="dxa"/>
            </w:tcMar>
            <w:hideMark/>
          </w:tcPr>
          <w:p w14:paraId="6AED1FCC" w14:textId="77777777" w:rsidR="001524C4" w:rsidRPr="001524C4" w:rsidRDefault="001524C4" w:rsidP="001524C4">
            <w:pPr>
              <w:widowControl/>
              <w:suppressAutoHyphens w:val="0"/>
              <w:spacing w:line="300" w:lineRule="atLeast"/>
              <w:rPr>
                <w:rFonts w:ascii="Times New Roman" w:eastAsia="Times New Roman" w:hAnsi="Times New Roman" w:cs="Times New Roman"/>
                <w:kern w:val="0"/>
                <w:szCs w:val="20"/>
                <w:lang w:eastAsia="en-US" w:bidi="ar-SA"/>
              </w:rPr>
            </w:pPr>
          </w:p>
        </w:tc>
        <w:tc>
          <w:tcPr>
            <w:tcW w:w="0" w:type="auto"/>
            <w:shd w:val="clear" w:color="auto" w:fill="FFFFFF"/>
            <w:tcMar>
              <w:top w:w="0" w:type="dxa"/>
              <w:left w:w="150" w:type="dxa"/>
              <w:bottom w:w="0" w:type="dxa"/>
              <w:right w:w="150" w:type="dxa"/>
            </w:tcMar>
            <w:hideMark/>
          </w:tcPr>
          <w:p w14:paraId="25E9B7D4" w14:textId="77777777" w:rsidR="001524C4" w:rsidRPr="001524C4" w:rsidRDefault="001524C4" w:rsidP="001524C4">
            <w:pPr>
              <w:widowControl/>
              <w:suppressAutoHyphens w:val="0"/>
              <w:spacing w:line="300" w:lineRule="atLeast"/>
              <w:rPr>
                <w:rFonts w:ascii="Consolas" w:eastAsia="Times New Roman" w:hAnsi="Consolas" w:cs="Segoe UI"/>
                <w:color w:val="24292E"/>
                <w:kern w:val="0"/>
                <w:sz w:val="18"/>
                <w:szCs w:val="18"/>
                <w:lang w:eastAsia="en-US" w:bidi="ar-SA"/>
              </w:rPr>
            </w:pPr>
            <w:r w:rsidRPr="001524C4">
              <w:rPr>
                <w:rFonts w:ascii="Consolas" w:eastAsia="Times New Roman" w:hAnsi="Consolas" w:cs="Segoe UI"/>
                <w:color w:val="24292E"/>
                <w:kern w:val="0"/>
                <w:sz w:val="18"/>
                <w:szCs w:val="18"/>
                <w:lang w:eastAsia="en-US" w:bidi="ar-SA"/>
              </w:rPr>
              <w:t xml:space="preserve">  MONITORING</w:t>
            </w:r>
          </w:p>
          <w:p w14:paraId="123E12AA" w14:textId="77777777" w:rsidR="001524C4" w:rsidRPr="001524C4" w:rsidRDefault="001524C4" w:rsidP="001524C4">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1524C4" w:rsidRPr="001524C4" w14:paraId="519E0B9F" w14:textId="77777777" w:rsidTr="00FB29FD">
        <w:trPr>
          <w:trHeight w:val="601"/>
        </w:trPr>
        <w:tc>
          <w:tcPr>
            <w:tcW w:w="1789" w:type="dxa"/>
            <w:shd w:val="clear" w:color="auto" w:fill="FFFFFF"/>
            <w:noWrap/>
            <w:tcMar>
              <w:top w:w="0" w:type="dxa"/>
              <w:left w:w="150" w:type="dxa"/>
              <w:bottom w:w="0" w:type="dxa"/>
              <w:right w:w="150" w:type="dxa"/>
            </w:tcMar>
            <w:hideMark/>
          </w:tcPr>
          <w:p w14:paraId="38AAD352" w14:textId="77777777" w:rsidR="001524C4" w:rsidRPr="001524C4" w:rsidRDefault="001524C4" w:rsidP="001524C4">
            <w:pPr>
              <w:widowControl/>
              <w:suppressAutoHyphens w:val="0"/>
              <w:spacing w:line="300" w:lineRule="atLeast"/>
              <w:rPr>
                <w:rFonts w:ascii="Times New Roman" w:eastAsia="Times New Roman" w:hAnsi="Times New Roman" w:cs="Times New Roman"/>
                <w:kern w:val="0"/>
                <w:szCs w:val="20"/>
                <w:lang w:eastAsia="en-US" w:bidi="ar-SA"/>
              </w:rPr>
            </w:pPr>
          </w:p>
        </w:tc>
        <w:tc>
          <w:tcPr>
            <w:tcW w:w="0" w:type="auto"/>
            <w:shd w:val="clear" w:color="auto" w:fill="FFFFFF"/>
            <w:tcMar>
              <w:top w:w="0" w:type="dxa"/>
              <w:left w:w="150" w:type="dxa"/>
              <w:bottom w:w="0" w:type="dxa"/>
              <w:right w:w="150" w:type="dxa"/>
            </w:tcMar>
            <w:hideMark/>
          </w:tcPr>
          <w:p w14:paraId="0C79C17E" w14:textId="77777777" w:rsidR="001524C4" w:rsidRPr="001524C4" w:rsidRDefault="001524C4" w:rsidP="001524C4">
            <w:pPr>
              <w:widowControl/>
              <w:suppressAutoHyphens w:val="0"/>
              <w:spacing w:line="300" w:lineRule="atLeast"/>
              <w:rPr>
                <w:rFonts w:ascii="Consolas" w:eastAsia="Times New Roman" w:hAnsi="Consolas" w:cs="Segoe UI"/>
                <w:color w:val="24292E"/>
                <w:kern w:val="0"/>
                <w:sz w:val="18"/>
                <w:szCs w:val="18"/>
                <w:lang w:eastAsia="en-US" w:bidi="ar-SA"/>
              </w:rPr>
            </w:pPr>
            <w:r w:rsidRPr="001524C4">
              <w:rPr>
                <w:rFonts w:ascii="Consolas" w:eastAsia="Times New Roman" w:hAnsi="Consolas" w:cs="Segoe UI"/>
                <w:color w:val="24292E"/>
                <w:kern w:val="0"/>
                <w:sz w:val="18"/>
                <w:szCs w:val="18"/>
                <w:lang w:eastAsia="en-US" w:bidi="ar-SA"/>
              </w:rPr>
              <w:t xml:space="preserve">  NOPARALLEL</w:t>
            </w:r>
          </w:p>
          <w:p w14:paraId="3600A3F0" w14:textId="77777777" w:rsidR="001524C4" w:rsidRPr="001524C4" w:rsidRDefault="001524C4" w:rsidP="001524C4">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1524C4" w:rsidRPr="001524C4" w14:paraId="421C0F20" w14:textId="77777777" w:rsidTr="00FB29FD">
        <w:trPr>
          <w:trHeight w:val="601"/>
        </w:trPr>
        <w:tc>
          <w:tcPr>
            <w:tcW w:w="1789" w:type="dxa"/>
            <w:shd w:val="clear" w:color="auto" w:fill="FFFFFF"/>
            <w:noWrap/>
            <w:tcMar>
              <w:top w:w="0" w:type="dxa"/>
              <w:left w:w="150" w:type="dxa"/>
              <w:bottom w:w="0" w:type="dxa"/>
              <w:right w:w="150" w:type="dxa"/>
            </w:tcMar>
            <w:hideMark/>
          </w:tcPr>
          <w:p w14:paraId="3730C002" w14:textId="77777777" w:rsidR="001524C4" w:rsidRPr="001524C4" w:rsidRDefault="001524C4" w:rsidP="001524C4">
            <w:pPr>
              <w:widowControl/>
              <w:suppressAutoHyphens w:val="0"/>
              <w:spacing w:line="300" w:lineRule="atLeast"/>
              <w:rPr>
                <w:rFonts w:ascii="Times New Roman" w:eastAsia="Times New Roman" w:hAnsi="Times New Roman" w:cs="Times New Roman"/>
                <w:kern w:val="0"/>
                <w:szCs w:val="20"/>
                <w:lang w:eastAsia="en-US" w:bidi="ar-SA"/>
              </w:rPr>
            </w:pPr>
          </w:p>
        </w:tc>
        <w:tc>
          <w:tcPr>
            <w:tcW w:w="0" w:type="auto"/>
            <w:shd w:val="clear" w:color="auto" w:fill="FFFFFF"/>
            <w:tcMar>
              <w:top w:w="0" w:type="dxa"/>
              <w:left w:w="150" w:type="dxa"/>
              <w:bottom w:w="0" w:type="dxa"/>
              <w:right w:w="150" w:type="dxa"/>
            </w:tcMar>
            <w:hideMark/>
          </w:tcPr>
          <w:p w14:paraId="6442E01F" w14:textId="77777777" w:rsidR="001524C4" w:rsidRPr="001524C4" w:rsidRDefault="001524C4" w:rsidP="001524C4">
            <w:pPr>
              <w:widowControl/>
              <w:suppressAutoHyphens w:val="0"/>
              <w:spacing w:line="300" w:lineRule="atLeast"/>
              <w:rPr>
                <w:rFonts w:ascii="Consolas" w:eastAsia="Times New Roman" w:hAnsi="Consolas" w:cs="Segoe UI"/>
                <w:color w:val="24292E"/>
                <w:kern w:val="0"/>
                <w:sz w:val="18"/>
                <w:szCs w:val="18"/>
                <w:lang w:eastAsia="en-US" w:bidi="ar-SA"/>
              </w:rPr>
            </w:pPr>
            <w:r w:rsidRPr="001524C4">
              <w:rPr>
                <w:rFonts w:ascii="Consolas" w:eastAsia="Times New Roman" w:hAnsi="Consolas" w:cs="Segoe UI"/>
                <w:color w:val="24292E"/>
                <w:kern w:val="0"/>
                <w:sz w:val="18"/>
                <w:szCs w:val="18"/>
                <w:lang w:eastAsia="en-US" w:bidi="ar-SA"/>
              </w:rPr>
              <w:t xml:space="preserve">  LOGGING</w:t>
            </w:r>
          </w:p>
          <w:p w14:paraId="749CE577" w14:textId="77777777" w:rsidR="001524C4" w:rsidRPr="001524C4" w:rsidRDefault="001524C4" w:rsidP="001524C4">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1524C4" w:rsidRPr="001524C4" w14:paraId="515A1F53" w14:textId="77777777" w:rsidTr="00FB29FD">
        <w:trPr>
          <w:trHeight w:val="601"/>
        </w:trPr>
        <w:tc>
          <w:tcPr>
            <w:tcW w:w="1789" w:type="dxa"/>
            <w:shd w:val="clear" w:color="auto" w:fill="FFFFFF"/>
            <w:noWrap/>
            <w:tcMar>
              <w:top w:w="0" w:type="dxa"/>
              <w:left w:w="150" w:type="dxa"/>
              <w:bottom w:w="0" w:type="dxa"/>
              <w:right w:w="150" w:type="dxa"/>
            </w:tcMar>
            <w:hideMark/>
          </w:tcPr>
          <w:p w14:paraId="497D1312" w14:textId="77777777" w:rsidR="001524C4" w:rsidRPr="001524C4" w:rsidRDefault="001524C4" w:rsidP="001524C4">
            <w:pPr>
              <w:widowControl/>
              <w:suppressAutoHyphens w:val="0"/>
              <w:spacing w:line="300" w:lineRule="atLeast"/>
              <w:rPr>
                <w:rFonts w:ascii="Times New Roman" w:eastAsia="Times New Roman" w:hAnsi="Times New Roman" w:cs="Times New Roman"/>
                <w:kern w:val="0"/>
                <w:szCs w:val="20"/>
                <w:lang w:eastAsia="en-US" w:bidi="ar-SA"/>
              </w:rPr>
            </w:pPr>
          </w:p>
        </w:tc>
        <w:tc>
          <w:tcPr>
            <w:tcW w:w="0" w:type="auto"/>
            <w:shd w:val="clear" w:color="auto" w:fill="FFFFFF"/>
            <w:tcMar>
              <w:top w:w="0" w:type="dxa"/>
              <w:left w:w="150" w:type="dxa"/>
              <w:bottom w:w="0" w:type="dxa"/>
              <w:right w:w="150" w:type="dxa"/>
            </w:tcMar>
            <w:hideMark/>
          </w:tcPr>
          <w:p w14:paraId="5E516836" w14:textId="77777777" w:rsidR="001524C4" w:rsidRPr="001524C4" w:rsidRDefault="001524C4" w:rsidP="001524C4">
            <w:pPr>
              <w:widowControl/>
              <w:suppressAutoHyphens w:val="0"/>
              <w:spacing w:line="300" w:lineRule="atLeast"/>
              <w:rPr>
                <w:rFonts w:ascii="Consolas" w:eastAsia="Times New Roman" w:hAnsi="Consolas" w:cs="Segoe UI"/>
                <w:color w:val="24292E"/>
                <w:kern w:val="0"/>
                <w:sz w:val="18"/>
                <w:szCs w:val="18"/>
                <w:lang w:eastAsia="en-US" w:bidi="ar-SA"/>
              </w:rPr>
            </w:pPr>
            <w:r w:rsidRPr="001524C4">
              <w:rPr>
                <w:rFonts w:ascii="Consolas" w:eastAsia="Times New Roman" w:hAnsi="Consolas" w:cs="Segoe UI"/>
                <w:color w:val="24292E"/>
                <w:kern w:val="0"/>
                <w:sz w:val="18"/>
                <w:szCs w:val="18"/>
                <w:lang w:eastAsia="en-US" w:bidi="ar-SA"/>
              </w:rPr>
              <w:t>/</w:t>
            </w:r>
          </w:p>
          <w:p w14:paraId="7417D52D" w14:textId="77777777" w:rsidR="001524C4" w:rsidRPr="001524C4" w:rsidRDefault="001524C4" w:rsidP="001524C4">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1524C4" w:rsidRPr="001524C4" w14:paraId="0AB80FD0" w14:textId="77777777" w:rsidTr="00FB29FD">
        <w:trPr>
          <w:trHeight w:val="601"/>
        </w:trPr>
        <w:tc>
          <w:tcPr>
            <w:tcW w:w="1789" w:type="dxa"/>
            <w:shd w:val="clear" w:color="auto" w:fill="FFFFFF"/>
            <w:noWrap/>
            <w:tcMar>
              <w:top w:w="0" w:type="dxa"/>
              <w:left w:w="150" w:type="dxa"/>
              <w:bottom w:w="0" w:type="dxa"/>
              <w:right w:w="150" w:type="dxa"/>
            </w:tcMar>
            <w:hideMark/>
          </w:tcPr>
          <w:p w14:paraId="5119F560" w14:textId="77777777" w:rsidR="001524C4" w:rsidRPr="001524C4" w:rsidRDefault="001524C4" w:rsidP="001524C4">
            <w:pPr>
              <w:widowControl/>
              <w:suppressAutoHyphens w:val="0"/>
              <w:spacing w:line="300" w:lineRule="atLeast"/>
              <w:rPr>
                <w:rFonts w:ascii="Times New Roman" w:eastAsia="Times New Roman" w:hAnsi="Times New Roman" w:cs="Times New Roman"/>
                <w:kern w:val="0"/>
                <w:szCs w:val="20"/>
                <w:lang w:eastAsia="en-US" w:bidi="ar-SA"/>
              </w:rPr>
            </w:pPr>
          </w:p>
        </w:tc>
        <w:tc>
          <w:tcPr>
            <w:tcW w:w="0" w:type="auto"/>
            <w:shd w:val="clear" w:color="auto" w:fill="FFFFFF"/>
            <w:tcMar>
              <w:top w:w="0" w:type="dxa"/>
              <w:left w:w="150" w:type="dxa"/>
              <w:bottom w:w="0" w:type="dxa"/>
              <w:right w:w="150" w:type="dxa"/>
            </w:tcMar>
            <w:hideMark/>
          </w:tcPr>
          <w:p w14:paraId="6BE74521" w14:textId="77777777" w:rsidR="001524C4" w:rsidRPr="001524C4" w:rsidRDefault="001524C4" w:rsidP="001524C4">
            <w:pPr>
              <w:widowControl/>
              <w:suppressAutoHyphens w:val="0"/>
              <w:spacing w:line="300" w:lineRule="atLeast"/>
              <w:rPr>
                <w:rFonts w:ascii="Consolas" w:eastAsia="Times New Roman" w:hAnsi="Consolas" w:cs="Segoe UI"/>
                <w:color w:val="24292E"/>
                <w:kern w:val="0"/>
                <w:sz w:val="18"/>
                <w:szCs w:val="18"/>
                <w:lang w:eastAsia="en-US" w:bidi="ar-SA"/>
              </w:rPr>
            </w:pPr>
            <w:r w:rsidRPr="001524C4">
              <w:rPr>
                <w:rFonts w:ascii="Consolas" w:eastAsia="Times New Roman" w:hAnsi="Consolas" w:cs="Segoe UI"/>
                <w:color w:val="24292E"/>
                <w:kern w:val="0"/>
                <w:sz w:val="18"/>
                <w:szCs w:val="18"/>
                <w:lang w:eastAsia="en-US" w:bidi="ar-SA"/>
              </w:rPr>
              <w:t>-- Triggers for LRT_3_GRAM</w:t>
            </w:r>
          </w:p>
          <w:p w14:paraId="2253FA5A" w14:textId="77777777" w:rsidR="001524C4" w:rsidRPr="001524C4" w:rsidRDefault="001524C4" w:rsidP="001524C4">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1524C4" w:rsidRPr="001524C4" w14:paraId="1B46E5EE" w14:textId="77777777" w:rsidTr="00FB29FD">
        <w:trPr>
          <w:trHeight w:val="601"/>
        </w:trPr>
        <w:tc>
          <w:tcPr>
            <w:tcW w:w="1789" w:type="dxa"/>
            <w:shd w:val="clear" w:color="auto" w:fill="FFFFFF"/>
            <w:noWrap/>
            <w:tcMar>
              <w:top w:w="0" w:type="dxa"/>
              <w:left w:w="150" w:type="dxa"/>
              <w:bottom w:w="0" w:type="dxa"/>
              <w:right w:w="150" w:type="dxa"/>
            </w:tcMar>
            <w:hideMark/>
          </w:tcPr>
          <w:p w14:paraId="52434C1E" w14:textId="77777777" w:rsidR="001524C4" w:rsidRPr="001524C4" w:rsidRDefault="001524C4" w:rsidP="001524C4">
            <w:pPr>
              <w:widowControl/>
              <w:suppressAutoHyphens w:val="0"/>
              <w:spacing w:line="300" w:lineRule="atLeast"/>
              <w:rPr>
                <w:rFonts w:ascii="Times New Roman" w:eastAsia="Times New Roman" w:hAnsi="Times New Roman" w:cs="Times New Roman"/>
                <w:kern w:val="0"/>
                <w:szCs w:val="20"/>
                <w:lang w:eastAsia="en-US" w:bidi="ar-SA"/>
              </w:rPr>
            </w:pPr>
          </w:p>
        </w:tc>
        <w:tc>
          <w:tcPr>
            <w:tcW w:w="0" w:type="auto"/>
            <w:shd w:val="clear" w:color="auto" w:fill="FFFFFF"/>
            <w:tcMar>
              <w:top w:w="0" w:type="dxa"/>
              <w:left w:w="150" w:type="dxa"/>
              <w:bottom w:w="0" w:type="dxa"/>
              <w:right w:w="150" w:type="dxa"/>
            </w:tcMar>
            <w:hideMark/>
          </w:tcPr>
          <w:p w14:paraId="7ACC0585" w14:textId="77777777" w:rsidR="001524C4" w:rsidRPr="001524C4" w:rsidRDefault="001524C4" w:rsidP="001524C4">
            <w:pPr>
              <w:widowControl/>
              <w:suppressAutoHyphens w:val="0"/>
              <w:spacing w:line="300" w:lineRule="atLeast"/>
              <w:rPr>
                <w:rFonts w:ascii="Consolas" w:eastAsia="Times New Roman" w:hAnsi="Consolas" w:cs="Segoe UI"/>
                <w:color w:val="24292E"/>
                <w:kern w:val="0"/>
                <w:sz w:val="18"/>
                <w:szCs w:val="18"/>
                <w:lang w:eastAsia="en-US" w:bidi="ar-SA"/>
              </w:rPr>
            </w:pPr>
          </w:p>
          <w:p w14:paraId="7FFCAB5C" w14:textId="77777777" w:rsidR="001524C4" w:rsidRPr="001524C4" w:rsidRDefault="001524C4" w:rsidP="001524C4">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1524C4" w:rsidRPr="001524C4" w14:paraId="657EA03D" w14:textId="77777777" w:rsidTr="00FB29FD">
        <w:trPr>
          <w:trHeight w:val="601"/>
        </w:trPr>
        <w:tc>
          <w:tcPr>
            <w:tcW w:w="1789" w:type="dxa"/>
            <w:shd w:val="clear" w:color="auto" w:fill="FFFFFF"/>
            <w:noWrap/>
            <w:tcMar>
              <w:top w:w="0" w:type="dxa"/>
              <w:left w:w="150" w:type="dxa"/>
              <w:bottom w:w="0" w:type="dxa"/>
              <w:right w:w="150" w:type="dxa"/>
            </w:tcMar>
            <w:hideMark/>
          </w:tcPr>
          <w:p w14:paraId="09EF9888" w14:textId="77777777" w:rsidR="001524C4" w:rsidRPr="001524C4" w:rsidRDefault="001524C4" w:rsidP="001524C4">
            <w:pPr>
              <w:widowControl/>
              <w:suppressAutoHyphens w:val="0"/>
              <w:spacing w:line="300" w:lineRule="atLeast"/>
              <w:rPr>
                <w:rFonts w:ascii="Times New Roman" w:eastAsia="Times New Roman" w:hAnsi="Times New Roman" w:cs="Times New Roman"/>
                <w:kern w:val="0"/>
                <w:szCs w:val="20"/>
                <w:lang w:eastAsia="en-US" w:bidi="ar-SA"/>
              </w:rPr>
            </w:pPr>
          </w:p>
        </w:tc>
        <w:tc>
          <w:tcPr>
            <w:tcW w:w="0" w:type="auto"/>
            <w:shd w:val="clear" w:color="auto" w:fill="FFFFFF"/>
            <w:tcMar>
              <w:top w:w="0" w:type="dxa"/>
              <w:left w:w="150" w:type="dxa"/>
              <w:bottom w:w="0" w:type="dxa"/>
              <w:right w:w="150" w:type="dxa"/>
            </w:tcMar>
            <w:hideMark/>
          </w:tcPr>
          <w:p w14:paraId="47BB4E4E" w14:textId="77777777" w:rsidR="001524C4" w:rsidRPr="001524C4" w:rsidRDefault="001524C4" w:rsidP="001524C4">
            <w:pPr>
              <w:widowControl/>
              <w:suppressAutoHyphens w:val="0"/>
              <w:spacing w:line="300" w:lineRule="atLeast"/>
              <w:rPr>
                <w:rFonts w:ascii="Consolas" w:eastAsia="Times New Roman" w:hAnsi="Consolas" w:cs="Segoe UI"/>
                <w:color w:val="24292E"/>
                <w:kern w:val="0"/>
                <w:sz w:val="18"/>
                <w:szCs w:val="18"/>
                <w:lang w:eastAsia="en-US" w:bidi="ar-SA"/>
              </w:rPr>
            </w:pPr>
            <w:r w:rsidRPr="001524C4">
              <w:rPr>
                <w:rFonts w:ascii="Consolas" w:eastAsia="Times New Roman" w:hAnsi="Consolas" w:cs="Segoe UI"/>
                <w:color w:val="24292E"/>
                <w:kern w:val="0"/>
                <w:sz w:val="18"/>
                <w:szCs w:val="18"/>
                <w:lang w:eastAsia="en-US" w:bidi="ar-SA"/>
              </w:rPr>
              <w:t>CREATE OR REPLACE TRIGGER word_3_grm_trg</w:t>
            </w:r>
          </w:p>
          <w:p w14:paraId="77B7E950" w14:textId="77777777" w:rsidR="001524C4" w:rsidRPr="001524C4" w:rsidRDefault="001524C4" w:rsidP="001524C4">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1524C4" w:rsidRPr="001524C4" w14:paraId="07896D41" w14:textId="77777777" w:rsidTr="00FB29FD">
        <w:trPr>
          <w:trHeight w:val="601"/>
        </w:trPr>
        <w:tc>
          <w:tcPr>
            <w:tcW w:w="1789" w:type="dxa"/>
            <w:shd w:val="clear" w:color="auto" w:fill="FFFFFF"/>
            <w:noWrap/>
            <w:tcMar>
              <w:top w:w="0" w:type="dxa"/>
              <w:left w:w="150" w:type="dxa"/>
              <w:bottom w:w="0" w:type="dxa"/>
              <w:right w:w="150" w:type="dxa"/>
            </w:tcMar>
            <w:hideMark/>
          </w:tcPr>
          <w:p w14:paraId="45D63FDE" w14:textId="77777777" w:rsidR="001524C4" w:rsidRPr="001524C4" w:rsidRDefault="001524C4" w:rsidP="001524C4">
            <w:pPr>
              <w:widowControl/>
              <w:suppressAutoHyphens w:val="0"/>
              <w:spacing w:line="300" w:lineRule="atLeast"/>
              <w:rPr>
                <w:rFonts w:ascii="Times New Roman" w:eastAsia="Times New Roman" w:hAnsi="Times New Roman" w:cs="Times New Roman"/>
                <w:kern w:val="0"/>
                <w:szCs w:val="20"/>
                <w:lang w:eastAsia="en-US" w:bidi="ar-SA"/>
              </w:rPr>
            </w:pPr>
          </w:p>
        </w:tc>
        <w:tc>
          <w:tcPr>
            <w:tcW w:w="0" w:type="auto"/>
            <w:shd w:val="clear" w:color="auto" w:fill="FFFFFF"/>
            <w:tcMar>
              <w:top w:w="0" w:type="dxa"/>
              <w:left w:w="150" w:type="dxa"/>
              <w:bottom w:w="0" w:type="dxa"/>
              <w:right w:w="150" w:type="dxa"/>
            </w:tcMar>
            <w:hideMark/>
          </w:tcPr>
          <w:p w14:paraId="475CFD37" w14:textId="77777777" w:rsidR="001524C4" w:rsidRPr="001524C4" w:rsidRDefault="001524C4" w:rsidP="001524C4">
            <w:pPr>
              <w:widowControl/>
              <w:suppressAutoHyphens w:val="0"/>
              <w:spacing w:line="300" w:lineRule="atLeast"/>
              <w:rPr>
                <w:rFonts w:ascii="Consolas" w:eastAsia="Times New Roman" w:hAnsi="Consolas" w:cs="Segoe UI"/>
                <w:color w:val="24292E"/>
                <w:kern w:val="0"/>
                <w:sz w:val="18"/>
                <w:szCs w:val="18"/>
                <w:lang w:eastAsia="en-US" w:bidi="ar-SA"/>
              </w:rPr>
            </w:pPr>
            <w:r w:rsidRPr="001524C4">
              <w:rPr>
                <w:rFonts w:ascii="Consolas" w:eastAsia="Times New Roman" w:hAnsi="Consolas" w:cs="Segoe UI"/>
                <w:color w:val="24292E"/>
                <w:kern w:val="0"/>
                <w:sz w:val="18"/>
                <w:szCs w:val="18"/>
                <w:lang w:eastAsia="en-US" w:bidi="ar-SA"/>
              </w:rPr>
              <w:t xml:space="preserve"> BEFORE</w:t>
            </w:r>
          </w:p>
          <w:p w14:paraId="556B1174" w14:textId="77777777" w:rsidR="001524C4" w:rsidRPr="001524C4" w:rsidRDefault="001524C4" w:rsidP="001524C4">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1524C4" w:rsidRPr="001524C4" w14:paraId="2F6FF4BA" w14:textId="77777777" w:rsidTr="00FB29FD">
        <w:trPr>
          <w:trHeight w:val="601"/>
        </w:trPr>
        <w:tc>
          <w:tcPr>
            <w:tcW w:w="1789" w:type="dxa"/>
            <w:shd w:val="clear" w:color="auto" w:fill="FFFFFF"/>
            <w:noWrap/>
            <w:tcMar>
              <w:top w:w="0" w:type="dxa"/>
              <w:left w:w="150" w:type="dxa"/>
              <w:bottom w:w="0" w:type="dxa"/>
              <w:right w:w="150" w:type="dxa"/>
            </w:tcMar>
            <w:hideMark/>
          </w:tcPr>
          <w:p w14:paraId="3E310F7C" w14:textId="77777777" w:rsidR="001524C4" w:rsidRPr="001524C4" w:rsidRDefault="001524C4" w:rsidP="001524C4">
            <w:pPr>
              <w:widowControl/>
              <w:suppressAutoHyphens w:val="0"/>
              <w:spacing w:line="300" w:lineRule="atLeast"/>
              <w:rPr>
                <w:rFonts w:ascii="Times New Roman" w:eastAsia="Times New Roman" w:hAnsi="Times New Roman" w:cs="Times New Roman"/>
                <w:kern w:val="0"/>
                <w:szCs w:val="20"/>
                <w:lang w:eastAsia="en-US" w:bidi="ar-SA"/>
              </w:rPr>
            </w:pPr>
          </w:p>
        </w:tc>
        <w:tc>
          <w:tcPr>
            <w:tcW w:w="0" w:type="auto"/>
            <w:shd w:val="clear" w:color="auto" w:fill="FFFFFF"/>
            <w:tcMar>
              <w:top w:w="0" w:type="dxa"/>
              <w:left w:w="150" w:type="dxa"/>
              <w:bottom w:w="0" w:type="dxa"/>
              <w:right w:w="150" w:type="dxa"/>
            </w:tcMar>
            <w:hideMark/>
          </w:tcPr>
          <w:p w14:paraId="7B2BDCB6" w14:textId="77777777" w:rsidR="001524C4" w:rsidRPr="001524C4" w:rsidRDefault="001524C4" w:rsidP="001524C4">
            <w:pPr>
              <w:widowControl/>
              <w:suppressAutoHyphens w:val="0"/>
              <w:spacing w:line="300" w:lineRule="atLeast"/>
              <w:rPr>
                <w:rFonts w:ascii="Consolas" w:eastAsia="Times New Roman" w:hAnsi="Consolas" w:cs="Segoe UI"/>
                <w:color w:val="24292E"/>
                <w:kern w:val="0"/>
                <w:sz w:val="18"/>
                <w:szCs w:val="18"/>
                <w:lang w:eastAsia="en-US" w:bidi="ar-SA"/>
              </w:rPr>
            </w:pPr>
            <w:r w:rsidRPr="001524C4">
              <w:rPr>
                <w:rFonts w:ascii="Consolas" w:eastAsia="Times New Roman" w:hAnsi="Consolas" w:cs="Segoe UI"/>
                <w:color w:val="24292E"/>
                <w:kern w:val="0"/>
                <w:sz w:val="18"/>
                <w:szCs w:val="18"/>
                <w:lang w:eastAsia="en-US" w:bidi="ar-SA"/>
              </w:rPr>
              <w:t xml:space="preserve">  INSERT</w:t>
            </w:r>
          </w:p>
          <w:p w14:paraId="5CBF3C0F" w14:textId="77777777" w:rsidR="001524C4" w:rsidRPr="001524C4" w:rsidRDefault="001524C4" w:rsidP="001524C4">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1524C4" w:rsidRPr="001524C4" w14:paraId="739F7411" w14:textId="77777777" w:rsidTr="00FB29FD">
        <w:trPr>
          <w:trHeight w:val="601"/>
        </w:trPr>
        <w:tc>
          <w:tcPr>
            <w:tcW w:w="1789" w:type="dxa"/>
            <w:shd w:val="clear" w:color="auto" w:fill="FFFFFF"/>
            <w:noWrap/>
            <w:tcMar>
              <w:top w:w="0" w:type="dxa"/>
              <w:left w:w="150" w:type="dxa"/>
              <w:bottom w:w="0" w:type="dxa"/>
              <w:right w:w="150" w:type="dxa"/>
            </w:tcMar>
            <w:hideMark/>
          </w:tcPr>
          <w:p w14:paraId="750C3EE9" w14:textId="77777777" w:rsidR="001524C4" w:rsidRPr="001524C4" w:rsidRDefault="001524C4" w:rsidP="001524C4">
            <w:pPr>
              <w:widowControl/>
              <w:suppressAutoHyphens w:val="0"/>
              <w:spacing w:line="300" w:lineRule="atLeast"/>
              <w:rPr>
                <w:rFonts w:ascii="Times New Roman" w:eastAsia="Times New Roman" w:hAnsi="Times New Roman" w:cs="Times New Roman"/>
                <w:kern w:val="0"/>
                <w:szCs w:val="20"/>
                <w:lang w:eastAsia="en-US" w:bidi="ar-SA"/>
              </w:rPr>
            </w:pPr>
          </w:p>
        </w:tc>
        <w:tc>
          <w:tcPr>
            <w:tcW w:w="0" w:type="auto"/>
            <w:shd w:val="clear" w:color="auto" w:fill="FFFFFF"/>
            <w:tcMar>
              <w:top w:w="0" w:type="dxa"/>
              <w:left w:w="150" w:type="dxa"/>
              <w:bottom w:w="0" w:type="dxa"/>
              <w:right w:w="150" w:type="dxa"/>
            </w:tcMar>
            <w:hideMark/>
          </w:tcPr>
          <w:p w14:paraId="71D66B73" w14:textId="77777777" w:rsidR="001524C4" w:rsidRPr="001524C4" w:rsidRDefault="001524C4" w:rsidP="001524C4">
            <w:pPr>
              <w:widowControl/>
              <w:suppressAutoHyphens w:val="0"/>
              <w:spacing w:line="300" w:lineRule="atLeast"/>
              <w:rPr>
                <w:rFonts w:ascii="Consolas" w:eastAsia="Times New Roman" w:hAnsi="Consolas" w:cs="Segoe UI"/>
                <w:color w:val="24292E"/>
                <w:kern w:val="0"/>
                <w:sz w:val="18"/>
                <w:szCs w:val="18"/>
                <w:lang w:eastAsia="en-US" w:bidi="ar-SA"/>
              </w:rPr>
            </w:pPr>
            <w:r w:rsidRPr="001524C4">
              <w:rPr>
                <w:rFonts w:ascii="Consolas" w:eastAsia="Times New Roman" w:hAnsi="Consolas" w:cs="Segoe UI"/>
                <w:color w:val="24292E"/>
                <w:kern w:val="0"/>
                <w:sz w:val="18"/>
                <w:szCs w:val="18"/>
                <w:lang w:eastAsia="en-US" w:bidi="ar-SA"/>
              </w:rPr>
              <w:t xml:space="preserve"> ON lrt_3_gram</w:t>
            </w:r>
          </w:p>
          <w:p w14:paraId="49E50FE4" w14:textId="77777777" w:rsidR="001524C4" w:rsidRPr="001524C4" w:rsidRDefault="001524C4" w:rsidP="001524C4">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1524C4" w:rsidRPr="001524C4" w14:paraId="1FEF4060" w14:textId="77777777" w:rsidTr="00FB29FD">
        <w:trPr>
          <w:trHeight w:val="601"/>
        </w:trPr>
        <w:tc>
          <w:tcPr>
            <w:tcW w:w="1789" w:type="dxa"/>
            <w:shd w:val="clear" w:color="auto" w:fill="FFFFFF"/>
            <w:noWrap/>
            <w:tcMar>
              <w:top w:w="0" w:type="dxa"/>
              <w:left w:w="150" w:type="dxa"/>
              <w:bottom w:w="0" w:type="dxa"/>
              <w:right w:w="150" w:type="dxa"/>
            </w:tcMar>
            <w:hideMark/>
          </w:tcPr>
          <w:p w14:paraId="4734B300" w14:textId="77777777" w:rsidR="001524C4" w:rsidRPr="001524C4" w:rsidRDefault="001524C4" w:rsidP="001524C4">
            <w:pPr>
              <w:widowControl/>
              <w:suppressAutoHyphens w:val="0"/>
              <w:spacing w:line="300" w:lineRule="atLeast"/>
              <w:rPr>
                <w:rFonts w:ascii="Times New Roman" w:eastAsia="Times New Roman" w:hAnsi="Times New Roman" w:cs="Times New Roman"/>
                <w:kern w:val="0"/>
                <w:szCs w:val="20"/>
                <w:lang w:eastAsia="en-US" w:bidi="ar-SA"/>
              </w:rPr>
            </w:pPr>
          </w:p>
        </w:tc>
        <w:tc>
          <w:tcPr>
            <w:tcW w:w="0" w:type="auto"/>
            <w:shd w:val="clear" w:color="auto" w:fill="FFFFFF"/>
            <w:tcMar>
              <w:top w:w="0" w:type="dxa"/>
              <w:left w:w="150" w:type="dxa"/>
              <w:bottom w:w="0" w:type="dxa"/>
              <w:right w:w="150" w:type="dxa"/>
            </w:tcMar>
            <w:hideMark/>
          </w:tcPr>
          <w:p w14:paraId="4BC3E688" w14:textId="77777777" w:rsidR="001524C4" w:rsidRPr="001524C4" w:rsidRDefault="001524C4" w:rsidP="001524C4">
            <w:pPr>
              <w:widowControl/>
              <w:suppressAutoHyphens w:val="0"/>
              <w:spacing w:line="300" w:lineRule="atLeast"/>
              <w:rPr>
                <w:rFonts w:ascii="Consolas" w:eastAsia="Times New Roman" w:hAnsi="Consolas" w:cs="Segoe UI"/>
                <w:color w:val="24292E"/>
                <w:kern w:val="0"/>
                <w:sz w:val="18"/>
                <w:szCs w:val="18"/>
                <w:lang w:eastAsia="en-US" w:bidi="ar-SA"/>
              </w:rPr>
            </w:pPr>
            <w:r w:rsidRPr="001524C4">
              <w:rPr>
                <w:rFonts w:ascii="Consolas" w:eastAsia="Times New Roman" w:hAnsi="Consolas" w:cs="Segoe UI"/>
                <w:color w:val="24292E"/>
                <w:kern w:val="0"/>
                <w:sz w:val="18"/>
                <w:szCs w:val="18"/>
                <w:lang w:eastAsia="en-US" w:bidi="ar-SA"/>
              </w:rPr>
              <w:t>REFERENCING NEW AS NEW OLD AS OLD</w:t>
            </w:r>
          </w:p>
          <w:p w14:paraId="356FDFF3" w14:textId="77777777" w:rsidR="001524C4" w:rsidRPr="001524C4" w:rsidRDefault="001524C4" w:rsidP="001524C4">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1524C4" w:rsidRPr="001524C4" w14:paraId="667EB921" w14:textId="77777777" w:rsidTr="00FB29FD">
        <w:trPr>
          <w:trHeight w:val="601"/>
        </w:trPr>
        <w:tc>
          <w:tcPr>
            <w:tcW w:w="1789" w:type="dxa"/>
            <w:shd w:val="clear" w:color="auto" w:fill="FFFFFF"/>
            <w:noWrap/>
            <w:tcMar>
              <w:top w:w="0" w:type="dxa"/>
              <w:left w:w="150" w:type="dxa"/>
              <w:bottom w:w="0" w:type="dxa"/>
              <w:right w:w="150" w:type="dxa"/>
            </w:tcMar>
            <w:hideMark/>
          </w:tcPr>
          <w:p w14:paraId="38856736" w14:textId="77777777" w:rsidR="001524C4" w:rsidRPr="001524C4" w:rsidRDefault="001524C4" w:rsidP="001524C4">
            <w:pPr>
              <w:widowControl/>
              <w:suppressAutoHyphens w:val="0"/>
              <w:spacing w:line="300" w:lineRule="atLeast"/>
              <w:rPr>
                <w:rFonts w:ascii="Times New Roman" w:eastAsia="Times New Roman" w:hAnsi="Times New Roman" w:cs="Times New Roman"/>
                <w:kern w:val="0"/>
                <w:szCs w:val="20"/>
                <w:lang w:eastAsia="en-US" w:bidi="ar-SA"/>
              </w:rPr>
            </w:pPr>
          </w:p>
        </w:tc>
        <w:tc>
          <w:tcPr>
            <w:tcW w:w="0" w:type="auto"/>
            <w:shd w:val="clear" w:color="auto" w:fill="FFFFFF"/>
            <w:tcMar>
              <w:top w:w="0" w:type="dxa"/>
              <w:left w:w="150" w:type="dxa"/>
              <w:bottom w:w="0" w:type="dxa"/>
              <w:right w:w="150" w:type="dxa"/>
            </w:tcMar>
            <w:hideMark/>
          </w:tcPr>
          <w:p w14:paraId="70D54F44" w14:textId="77777777" w:rsidR="001524C4" w:rsidRPr="001524C4" w:rsidRDefault="001524C4" w:rsidP="001524C4">
            <w:pPr>
              <w:widowControl/>
              <w:suppressAutoHyphens w:val="0"/>
              <w:spacing w:line="300" w:lineRule="atLeast"/>
              <w:rPr>
                <w:rFonts w:ascii="Consolas" w:eastAsia="Times New Roman" w:hAnsi="Consolas" w:cs="Segoe UI"/>
                <w:color w:val="24292E"/>
                <w:kern w:val="0"/>
                <w:sz w:val="18"/>
                <w:szCs w:val="18"/>
                <w:lang w:eastAsia="en-US" w:bidi="ar-SA"/>
              </w:rPr>
            </w:pPr>
            <w:r w:rsidRPr="001524C4">
              <w:rPr>
                <w:rFonts w:ascii="Consolas" w:eastAsia="Times New Roman" w:hAnsi="Consolas" w:cs="Segoe UI"/>
                <w:color w:val="24292E"/>
                <w:kern w:val="0"/>
                <w:sz w:val="18"/>
                <w:szCs w:val="18"/>
                <w:lang w:eastAsia="en-US" w:bidi="ar-SA"/>
              </w:rPr>
              <w:t xml:space="preserve"> FOR EACH ROW</w:t>
            </w:r>
          </w:p>
          <w:p w14:paraId="424EDCF0" w14:textId="77777777" w:rsidR="001524C4" w:rsidRPr="001524C4" w:rsidRDefault="001524C4" w:rsidP="001524C4">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1524C4" w:rsidRPr="001524C4" w14:paraId="3F8EB33A" w14:textId="77777777" w:rsidTr="00FB29FD">
        <w:trPr>
          <w:trHeight w:val="601"/>
        </w:trPr>
        <w:tc>
          <w:tcPr>
            <w:tcW w:w="1789" w:type="dxa"/>
            <w:shd w:val="clear" w:color="auto" w:fill="FFFFFF"/>
            <w:noWrap/>
            <w:tcMar>
              <w:top w:w="0" w:type="dxa"/>
              <w:left w:w="150" w:type="dxa"/>
              <w:bottom w:w="0" w:type="dxa"/>
              <w:right w:w="150" w:type="dxa"/>
            </w:tcMar>
            <w:hideMark/>
          </w:tcPr>
          <w:p w14:paraId="26910DF1" w14:textId="77777777" w:rsidR="001524C4" w:rsidRPr="001524C4" w:rsidRDefault="001524C4" w:rsidP="001524C4">
            <w:pPr>
              <w:widowControl/>
              <w:suppressAutoHyphens w:val="0"/>
              <w:spacing w:line="300" w:lineRule="atLeast"/>
              <w:rPr>
                <w:rFonts w:ascii="Times New Roman" w:eastAsia="Times New Roman" w:hAnsi="Times New Roman" w:cs="Times New Roman"/>
                <w:kern w:val="0"/>
                <w:szCs w:val="20"/>
                <w:lang w:eastAsia="en-US" w:bidi="ar-SA"/>
              </w:rPr>
            </w:pPr>
          </w:p>
        </w:tc>
        <w:tc>
          <w:tcPr>
            <w:tcW w:w="0" w:type="auto"/>
            <w:shd w:val="clear" w:color="auto" w:fill="FFFFFF"/>
            <w:tcMar>
              <w:top w:w="0" w:type="dxa"/>
              <w:left w:w="150" w:type="dxa"/>
              <w:bottom w:w="0" w:type="dxa"/>
              <w:right w:w="150" w:type="dxa"/>
            </w:tcMar>
            <w:hideMark/>
          </w:tcPr>
          <w:p w14:paraId="25D0A00F" w14:textId="77777777" w:rsidR="001524C4" w:rsidRPr="001524C4" w:rsidRDefault="001524C4" w:rsidP="001524C4">
            <w:pPr>
              <w:widowControl/>
              <w:suppressAutoHyphens w:val="0"/>
              <w:spacing w:line="300" w:lineRule="atLeast"/>
              <w:rPr>
                <w:rFonts w:ascii="Consolas" w:eastAsia="Times New Roman" w:hAnsi="Consolas" w:cs="Segoe UI"/>
                <w:color w:val="24292E"/>
                <w:kern w:val="0"/>
                <w:sz w:val="18"/>
                <w:szCs w:val="18"/>
                <w:lang w:eastAsia="en-US" w:bidi="ar-SA"/>
              </w:rPr>
            </w:pPr>
            <w:r w:rsidRPr="001524C4">
              <w:rPr>
                <w:rFonts w:ascii="Consolas" w:eastAsia="Times New Roman" w:hAnsi="Consolas" w:cs="Segoe UI"/>
                <w:color w:val="24292E"/>
                <w:kern w:val="0"/>
                <w:sz w:val="18"/>
                <w:szCs w:val="18"/>
                <w:lang w:eastAsia="en-US" w:bidi="ar-SA"/>
              </w:rPr>
              <w:t>BEGIN</w:t>
            </w:r>
          </w:p>
          <w:p w14:paraId="4F991A31" w14:textId="77777777" w:rsidR="001524C4" w:rsidRPr="001524C4" w:rsidRDefault="001524C4" w:rsidP="001524C4">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1524C4" w:rsidRPr="001524C4" w14:paraId="70CDE056" w14:textId="77777777" w:rsidTr="00FB29FD">
        <w:trPr>
          <w:trHeight w:val="601"/>
        </w:trPr>
        <w:tc>
          <w:tcPr>
            <w:tcW w:w="1789" w:type="dxa"/>
            <w:shd w:val="clear" w:color="auto" w:fill="FFFFFF"/>
            <w:noWrap/>
            <w:tcMar>
              <w:top w:w="0" w:type="dxa"/>
              <w:left w:w="150" w:type="dxa"/>
              <w:bottom w:w="0" w:type="dxa"/>
              <w:right w:w="150" w:type="dxa"/>
            </w:tcMar>
            <w:hideMark/>
          </w:tcPr>
          <w:p w14:paraId="607E8159" w14:textId="77777777" w:rsidR="001524C4" w:rsidRPr="001524C4" w:rsidRDefault="001524C4" w:rsidP="001524C4">
            <w:pPr>
              <w:widowControl/>
              <w:suppressAutoHyphens w:val="0"/>
              <w:spacing w:line="300" w:lineRule="atLeast"/>
              <w:rPr>
                <w:rFonts w:ascii="Times New Roman" w:eastAsia="Times New Roman" w:hAnsi="Times New Roman" w:cs="Times New Roman"/>
                <w:kern w:val="0"/>
                <w:szCs w:val="20"/>
                <w:lang w:eastAsia="en-US" w:bidi="ar-SA"/>
              </w:rPr>
            </w:pPr>
          </w:p>
        </w:tc>
        <w:tc>
          <w:tcPr>
            <w:tcW w:w="0" w:type="auto"/>
            <w:shd w:val="clear" w:color="auto" w:fill="FFFFFF"/>
            <w:tcMar>
              <w:top w:w="0" w:type="dxa"/>
              <w:left w:w="150" w:type="dxa"/>
              <w:bottom w:w="0" w:type="dxa"/>
              <w:right w:w="150" w:type="dxa"/>
            </w:tcMar>
            <w:hideMark/>
          </w:tcPr>
          <w:p w14:paraId="703525E5" w14:textId="77777777" w:rsidR="001524C4" w:rsidRPr="001524C4" w:rsidRDefault="001524C4" w:rsidP="001524C4">
            <w:pPr>
              <w:widowControl/>
              <w:suppressAutoHyphens w:val="0"/>
              <w:spacing w:line="300" w:lineRule="atLeast"/>
              <w:rPr>
                <w:rFonts w:ascii="Consolas" w:eastAsia="Times New Roman" w:hAnsi="Consolas" w:cs="Segoe UI"/>
                <w:color w:val="24292E"/>
                <w:kern w:val="0"/>
                <w:sz w:val="18"/>
                <w:szCs w:val="18"/>
                <w:lang w:eastAsia="en-US" w:bidi="ar-SA"/>
              </w:rPr>
            </w:pPr>
            <w:r w:rsidRPr="001524C4">
              <w:rPr>
                <w:rFonts w:ascii="Consolas" w:eastAsia="Times New Roman" w:hAnsi="Consolas" w:cs="Segoe UI"/>
                <w:color w:val="24292E"/>
                <w:kern w:val="0"/>
                <w:sz w:val="18"/>
                <w:szCs w:val="18"/>
                <w:lang w:eastAsia="en-US" w:bidi="ar-SA"/>
              </w:rPr>
              <w:t xml:space="preserve">  SELECT lrt_3_gram_seq.nextval</w:t>
            </w:r>
          </w:p>
          <w:p w14:paraId="41FBB7FB" w14:textId="77777777" w:rsidR="001524C4" w:rsidRPr="001524C4" w:rsidRDefault="001524C4" w:rsidP="001524C4">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1524C4" w:rsidRPr="001524C4" w14:paraId="28DD9872" w14:textId="77777777" w:rsidTr="00FB29FD">
        <w:trPr>
          <w:trHeight w:val="601"/>
        </w:trPr>
        <w:tc>
          <w:tcPr>
            <w:tcW w:w="1789" w:type="dxa"/>
            <w:shd w:val="clear" w:color="auto" w:fill="FFFFFF"/>
            <w:noWrap/>
            <w:tcMar>
              <w:top w:w="0" w:type="dxa"/>
              <w:left w:w="150" w:type="dxa"/>
              <w:bottom w:w="0" w:type="dxa"/>
              <w:right w:w="150" w:type="dxa"/>
            </w:tcMar>
            <w:hideMark/>
          </w:tcPr>
          <w:p w14:paraId="25244060" w14:textId="77777777" w:rsidR="001524C4" w:rsidRPr="001524C4" w:rsidRDefault="001524C4" w:rsidP="001524C4">
            <w:pPr>
              <w:widowControl/>
              <w:suppressAutoHyphens w:val="0"/>
              <w:spacing w:line="300" w:lineRule="atLeast"/>
              <w:rPr>
                <w:rFonts w:ascii="Times New Roman" w:eastAsia="Times New Roman" w:hAnsi="Times New Roman" w:cs="Times New Roman"/>
                <w:kern w:val="0"/>
                <w:szCs w:val="20"/>
                <w:lang w:eastAsia="en-US" w:bidi="ar-SA"/>
              </w:rPr>
            </w:pPr>
          </w:p>
        </w:tc>
        <w:tc>
          <w:tcPr>
            <w:tcW w:w="0" w:type="auto"/>
            <w:shd w:val="clear" w:color="auto" w:fill="FFFFFF"/>
            <w:tcMar>
              <w:top w:w="0" w:type="dxa"/>
              <w:left w:w="150" w:type="dxa"/>
              <w:bottom w:w="0" w:type="dxa"/>
              <w:right w:w="150" w:type="dxa"/>
            </w:tcMar>
            <w:hideMark/>
          </w:tcPr>
          <w:p w14:paraId="7AC66389" w14:textId="77777777" w:rsidR="001524C4" w:rsidRPr="001524C4" w:rsidRDefault="001524C4" w:rsidP="001524C4">
            <w:pPr>
              <w:widowControl/>
              <w:suppressAutoHyphens w:val="0"/>
              <w:spacing w:line="300" w:lineRule="atLeast"/>
              <w:rPr>
                <w:rFonts w:ascii="Consolas" w:eastAsia="Times New Roman" w:hAnsi="Consolas" w:cs="Segoe UI"/>
                <w:color w:val="24292E"/>
                <w:kern w:val="0"/>
                <w:sz w:val="18"/>
                <w:szCs w:val="18"/>
                <w:lang w:eastAsia="en-US" w:bidi="ar-SA"/>
              </w:rPr>
            </w:pPr>
            <w:r w:rsidRPr="001524C4">
              <w:rPr>
                <w:rFonts w:ascii="Consolas" w:eastAsia="Times New Roman" w:hAnsi="Consolas" w:cs="Segoe UI"/>
                <w:color w:val="24292E"/>
                <w:kern w:val="0"/>
                <w:sz w:val="18"/>
                <w:szCs w:val="18"/>
                <w:lang w:eastAsia="en-US" w:bidi="ar-SA"/>
              </w:rPr>
              <w:t xml:space="preserve">  INTO :</w:t>
            </w:r>
            <w:proofErr w:type="spellStart"/>
            <w:r w:rsidRPr="001524C4">
              <w:rPr>
                <w:rFonts w:ascii="Consolas" w:eastAsia="Times New Roman" w:hAnsi="Consolas" w:cs="Segoe UI"/>
                <w:color w:val="24292E"/>
                <w:kern w:val="0"/>
                <w:sz w:val="18"/>
                <w:szCs w:val="18"/>
                <w:lang w:eastAsia="en-US" w:bidi="ar-SA"/>
              </w:rPr>
              <w:t>new.seq_id</w:t>
            </w:r>
            <w:proofErr w:type="spellEnd"/>
          </w:p>
          <w:p w14:paraId="27E5759C" w14:textId="77777777" w:rsidR="001524C4" w:rsidRPr="001524C4" w:rsidRDefault="001524C4" w:rsidP="001524C4">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1524C4" w:rsidRPr="001524C4" w14:paraId="0FA260F6" w14:textId="77777777" w:rsidTr="00FB29FD">
        <w:trPr>
          <w:trHeight w:val="601"/>
        </w:trPr>
        <w:tc>
          <w:tcPr>
            <w:tcW w:w="1789" w:type="dxa"/>
            <w:shd w:val="clear" w:color="auto" w:fill="FFFFFF"/>
            <w:noWrap/>
            <w:tcMar>
              <w:top w:w="0" w:type="dxa"/>
              <w:left w:w="150" w:type="dxa"/>
              <w:bottom w:w="0" w:type="dxa"/>
              <w:right w:w="150" w:type="dxa"/>
            </w:tcMar>
            <w:hideMark/>
          </w:tcPr>
          <w:p w14:paraId="582E1EC9" w14:textId="77777777" w:rsidR="001524C4" w:rsidRPr="001524C4" w:rsidRDefault="001524C4" w:rsidP="001524C4">
            <w:pPr>
              <w:widowControl/>
              <w:suppressAutoHyphens w:val="0"/>
              <w:spacing w:line="300" w:lineRule="atLeast"/>
              <w:rPr>
                <w:rFonts w:ascii="Times New Roman" w:eastAsia="Times New Roman" w:hAnsi="Times New Roman" w:cs="Times New Roman"/>
                <w:kern w:val="0"/>
                <w:szCs w:val="20"/>
                <w:lang w:eastAsia="en-US" w:bidi="ar-SA"/>
              </w:rPr>
            </w:pPr>
          </w:p>
        </w:tc>
        <w:tc>
          <w:tcPr>
            <w:tcW w:w="0" w:type="auto"/>
            <w:shd w:val="clear" w:color="auto" w:fill="FFFFFF"/>
            <w:tcMar>
              <w:top w:w="0" w:type="dxa"/>
              <w:left w:w="150" w:type="dxa"/>
              <w:bottom w:w="0" w:type="dxa"/>
              <w:right w:w="150" w:type="dxa"/>
            </w:tcMar>
            <w:hideMark/>
          </w:tcPr>
          <w:p w14:paraId="7C5FE8E5" w14:textId="77777777" w:rsidR="001524C4" w:rsidRPr="001524C4" w:rsidRDefault="001524C4" w:rsidP="001524C4">
            <w:pPr>
              <w:widowControl/>
              <w:suppressAutoHyphens w:val="0"/>
              <w:spacing w:line="300" w:lineRule="atLeast"/>
              <w:rPr>
                <w:rFonts w:ascii="Consolas" w:eastAsia="Times New Roman" w:hAnsi="Consolas" w:cs="Segoe UI"/>
                <w:color w:val="24292E"/>
                <w:kern w:val="0"/>
                <w:sz w:val="18"/>
                <w:szCs w:val="18"/>
                <w:lang w:eastAsia="en-US" w:bidi="ar-SA"/>
              </w:rPr>
            </w:pPr>
            <w:r w:rsidRPr="001524C4">
              <w:rPr>
                <w:rFonts w:ascii="Consolas" w:eastAsia="Times New Roman" w:hAnsi="Consolas" w:cs="Segoe UI"/>
                <w:color w:val="24292E"/>
                <w:kern w:val="0"/>
                <w:sz w:val="18"/>
                <w:szCs w:val="18"/>
                <w:lang w:eastAsia="en-US" w:bidi="ar-SA"/>
              </w:rPr>
              <w:t xml:space="preserve">  FROM dual;</w:t>
            </w:r>
          </w:p>
          <w:p w14:paraId="06769E45" w14:textId="77777777" w:rsidR="001524C4" w:rsidRPr="001524C4" w:rsidRDefault="001524C4" w:rsidP="001524C4">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1524C4" w:rsidRPr="001524C4" w14:paraId="3B6B206E" w14:textId="77777777" w:rsidTr="00FB29FD">
        <w:trPr>
          <w:trHeight w:val="601"/>
        </w:trPr>
        <w:tc>
          <w:tcPr>
            <w:tcW w:w="1789" w:type="dxa"/>
            <w:shd w:val="clear" w:color="auto" w:fill="FFFFFF"/>
            <w:noWrap/>
            <w:tcMar>
              <w:top w:w="0" w:type="dxa"/>
              <w:left w:w="150" w:type="dxa"/>
              <w:bottom w:w="0" w:type="dxa"/>
              <w:right w:w="150" w:type="dxa"/>
            </w:tcMar>
            <w:hideMark/>
          </w:tcPr>
          <w:p w14:paraId="636E7111" w14:textId="77777777" w:rsidR="001524C4" w:rsidRPr="001524C4" w:rsidRDefault="001524C4" w:rsidP="001524C4">
            <w:pPr>
              <w:widowControl/>
              <w:suppressAutoHyphens w:val="0"/>
              <w:spacing w:line="300" w:lineRule="atLeast"/>
              <w:rPr>
                <w:rFonts w:ascii="Times New Roman" w:eastAsia="Times New Roman" w:hAnsi="Times New Roman" w:cs="Times New Roman"/>
                <w:kern w:val="0"/>
                <w:szCs w:val="20"/>
                <w:lang w:eastAsia="en-US" w:bidi="ar-SA"/>
              </w:rPr>
            </w:pPr>
          </w:p>
        </w:tc>
        <w:tc>
          <w:tcPr>
            <w:tcW w:w="0" w:type="auto"/>
            <w:shd w:val="clear" w:color="auto" w:fill="FFFFFF"/>
            <w:tcMar>
              <w:top w:w="0" w:type="dxa"/>
              <w:left w:w="150" w:type="dxa"/>
              <w:bottom w:w="0" w:type="dxa"/>
              <w:right w:w="150" w:type="dxa"/>
            </w:tcMar>
            <w:hideMark/>
          </w:tcPr>
          <w:p w14:paraId="1EF47FC1" w14:textId="77777777" w:rsidR="001524C4" w:rsidRPr="001524C4" w:rsidRDefault="001524C4" w:rsidP="001524C4">
            <w:pPr>
              <w:widowControl/>
              <w:suppressAutoHyphens w:val="0"/>
              <w:spacing w:line="300" w:lineRule="atLeast"/>
              <w:rPr>
                <w:rFonts w:ascii="Consolas" w:eastAsia="Times New Roman" w:hAnsi="Consolas" w:cs="Segoe UI"/>
                <w:color w:val="24292E"/>
                <w:kern w:val="0"/>
                <w:sz w:val="18"/>
                <w:szCs w:val="18"/>
                <w:lang w:eastAsia="en-US" w:bidi="ar-SA"/>
              </w:rPr>
            </w:pPr>
            <w:r w:rsidRPr="001524C4">
              <w:rPr>
                <w:rFonts w:ascii="Consolas" w:eastAsia="Times New Roman" w:hAnsi="Consolas" w:cs="Segoe UI"/>
                <w:color w:val="24292E"/>
                <w:kern w:val="0"/>
                <w:sz w:val="18"/>
                <w:szCs w:val="18"/>
                <w:lang w:eastAsia="en-US" w:bidi="ar-SA"/>
              </w:rPr>
              <w:t>END;</w:t>
            </w:r>
          </w:p>
          <w:p w14:paraId="24D5DC24" w14:textId="77777777" w:rsidR="001524C4" w:rsidRPr="001524C4" w:rsidRDefault="001524C4" w:rsidP="001524C4">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1524C4" w:rsidRPr="001524C4" w14:paraId="7C011DE4" w14:textId="77777777" w:rsidTr="00FB29FD">
        <w:trPr>
          <w:trHeight w:val="601"/>
        </w:trPr>
        <w:tc>
          <w:tcPr>
            <w:tcW w:w="1789" w:type="dxa"/>
            <w:shd w:val="clear" w:color="auto" w:fill="FFFFFF"/>
            <w:noWrap/>
            <w:tcMar>
              <w:top w:w="0" w:type="dxa"/>
              <w:left w:w="150" w:type="dxa"/>
              <w:bottom w:w="0" w:type="dxa"/>
              <w:right w:w="150" w:type="dxa"/>
            </w:tcMar>
            <w:hideMark/>
          </w:tcPr>
          <w:p w14:paraId="17C7DD27" w14:textId="77777777" w:rsidR="001524C4" w:rsidRPr="001524C4" w:rsidRDefault="001524C4" w:rsidP="001524C4">
            <w:pPr>
              <w:widowControl/>
              <w:suppressAutoHyphens w:val="0"/>
              <w:spacing w:line="300" w:lineRule="atLeast"/>
              <w:rPr>
                <w:rFonts w:ascii="Times New Roman" w:eastAsia="Times New Roman" w:hAnsi="Times New Roman" w:cs="Times New Roman"/>
                <w:kern w:val="0"/>
                <w:szCs w:val="20"/>
                <w:lang w:eastAsia="en-US" w:bidi="ar-SA"/>
              </w:rPr>
            </w:pPr>
          </w:p>
        </w:tc>
        <w:tc>
          <w:tcPr>
            <w:tcW w:w="0" w:type="auto"/>
            <w:shd w:val="clear" w:color="auto" w:fill="FFFFFF"/>
            <w:tcMar>
              <w:top w:w="0" w:type="dxa"/>
              <w:left w:w="150" w:type="dxa"/>
              <w:bottom w:w="0" w:type="dxa"/>
              <w:right w:w="150" w:type="dxa"/>
            </w:tcMar>
            <w:hideMark/>
          </w:tcPr>
          <w:p w14:paraId="697BD5B1" w14:textId="77777777" w:rsidR="001524C4" w:rsidRPr="001524C4" w:rsidRDefault="001524C4" w:rsidP="001524C4">
            <w:pPr>
              <w:widowControl/>
              <w:suppressAutoHyphens w:val="0"/>
              <w:spacing w:line="300" w:lineRule="atLeast"/>
              <w:rPr>
                <w:rFonts w:ascii="Consolas" w:eastAsia="Times New Roman" w:hAnsi="Consolas" w:cs="Segoe UI"/>
                <w:color w:val="24292E"/>
                <w:kern w:val="0"/>
                <w:sz w:val="18"/>
                <w:szCs w:val="18"/>
                <w:lang w:eastAsia="en-US" w:bidi="ar-SA"/>
              </w:rPr>
            </w:pPr>
            <w:r w:rsidRPr="001524C4">
              <w:rPr>
                <w:rFonts w:ascii="Consolas" w:eastAsia="Times New Roman" w:hAnsi="Consolas" w:cs="Segoe UI"/>
                <w:color w:val="24292E"/>
                <w:kern w:val="0"/>
                <w:sz w:val="18"/>
                <w:szCs w:val="18"/>
                <w:lang w:eastAsia="en-US" w:bidi="ar-SA"/>
              </w:rPr>
              <w:t>/</w:t>
            </w:r>
          </w:p>
          <w:p w14:paraId="4EC1CDCD" w14:textId="77777777" w:rsidR="001524C4" w:rsidRPr="001524C4" w:rsidRDefault="001524C4" w:rsidP="001524C4">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1524C4" w:rsidRPr="001524C4" w14:paraId="5A0D426C" w14:textId="77777777" w:rsidTr="00FB29FD">
        <w:trPr>
          <w:trHeight w:val="601"/>
        </w:trPr>
        <w:tc>
          <w:tcPr>
            <w:tcW w:w="1789" w:type="dxa"/>
            <w:shd w:val="clear" w:color="auto" w:fill="FFFFFF"/>
            <w:noWrap/>
            <w:tcMar>
              <w:top w:w="0" w:type="dxa"/>
              <w:left w:w="150" w:type="dxa"/>
              <w:bottom w:w="0" w:type="dxa"/>
              <w:right w:w="150" w:type="dxa"/>
            </w:tcMar>
            <w:hideMark/>
          </w:tcPr>
          <w:p w14:paraId="74D5CA7C" w14:textId="77777777" w:rsidR="001524C4" w:rsidRPr="001524C4" w:rsidRDefault="001524C4" w:rsidP="001524C4">
            <w:pPr>
              <w:widowControl/>
              <w:suppressAutoHyphens w:val="0"/>
              <w:spacing w:line="300" w:lineRule="atLeast"/>
              <w:rPr>
                <w:rFonts w:ascii="Times New Roman" w:eastAsia="Times New Roman" w:hAnsi="Times New Roman" w:cs="Times New Roman"/>
                <w:kern w:val="0"/>
                <w:szCs w:val="20"/>
                <w:lang w:eastAsia="en-US" w:bidi="ar-SA"/>
              </w:rPr>
            </w:pPr>
          </w:p>
        </w:tc>
        <w:tc>
          <w:tcPr>
            <w:tcW w:w="0" w:type="auto"/>
            <w:shd w:val="clear" w:color="auto" w:fill="FFFFFF"/>
            <w:tcMar>
              <w:top w:w="0" w:type="dxa"/>
              <w:left w:w="150" w:type="dxa"/>
              <w:bottom w:w="0" w:type="dxa"/>
              <w:right w:w="150" w:type="dxa"/>
            </w:tcMar>
            <w:hideMark/>
          </w:tcPr>
          <w:p w14:paraId="48C5E3C5" w14:textId="77777777" w:rsidR="001524C4" w:rsidRPr="001524C4" w:rsidRDefault="001524C4" w:rsidP="001524C4">
            <w:pPr>
              <w:widowControl/>
              <w:suppressAutoHyphens w:val="0"/>
              <w:spacing w:line="300" w:lineRule="atLeast"/>
              <w:rPr>
                <w:rFonts w:ascii="Consolas" w:eastAsia="Times New Roman" w:hAnsi="Consolas" w:cs="Segoe UI"/>
                <w:color w:val="24292E"/>
                <w:kern w:val="0"/>
                <w:sz w:val="18"/>
                <w:szCs w:val="18"/>
                <w:lang w:eastAsia="en-US" w:bidi="ar-SA"/>
              </w:rPr>
            </w:pPr>
            <w:r w:rsidRPr="001524C4">
              <w:rPr>
                <w:rFonts w:ascii="Consolas" w:eastAsia="Times New Roman" w:hAnsi="Consolas" w:cs="Segoe UI"/>
                <w:color w:val="24292E"/>
                <w:kern w:val="0"/>
                <w:sz w:val="18"/>
                <w:szCs w:val="18"/>
                <w:lang w:eastAsia="en-US" w:bidi="ar-SA"/>
              </w:rPr>
              <w:t>-- End of DDL Script for Table LRT.LRT_3_GRAM</w:t>
            </w:r>
          </w:p>
          <w:p w14:paraId="6ABFC59F" w14:textId="77777777" w:rsidR="001524C4" w:rsidRPr="001524C4" w:rsidRDefault="001524C4" w:rsidP="001524C4">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1524C4" w:rsidRPr="001524C4" w14:paraId="6A79BEF2" w14:textId="77777777" w:rsidTr="00FB29FD">
        <w:trPr>
          <w:trHeight w:val="144"/>
        </w:trPr>
        <w:tc>
          <w:tcPr>
            <w:tcW w:w="1789" w:type="dxa"/>
            <w:shd w:val="clear" w:color="auto" w:fill="FFFFFF"/>
            <w:noWrap/>
            <w:tcMar>
              <w:top w:w="0" w:type="dxa"/>
              <w:left w:w="150" w:type="dxa"/>
              <w:bottom w:w="0" w:type="dxa"/>
              <w:right w:w="150" w:type="dxa"/>
            </w:tcMar>
            <w:hideMark/>
          </w:tcPr>
          <w:p w14:paraId="49BA0505" w14:textId="77777777" w:rsidR="001524C4" w:rsidRPr="001524C4" w:rsidRDefault="001524C4" w:rsidP="001524C4">
            <w:pPr>
              <w:widowControl/>
              <w:suppressAutoHyphens w:val="0"/>
              <w:spacing w:line="300" w:lineRule="atLeast"/>
              <w:rPr>
                <w:rFonts w:ascii="Times New Roman" w:eastAsia="Times New Roman" w:hAnsi="Times New Roman" w:cs="Times New Roman"/>
                <w:kern w:val="0"/>
                <w:szCs w:val="20"/>
                <w:lang w:eastAsia="en-US" w:bidi="ar-SA"/>
              </w:rPr>
            </w:pPr>
          </w:p>
        </w:tc>
        <w:tc>
          <w:tcPr>
            <w:tcW w:w="0" w:type="auto"/>
            <w:shd w:val="clear" w:color="auto" w:fill="FFFFFF"/>
            <w:vAlign w:val="center"/>
            <w:hideMark/>
          </w:tcPr>
          <w:p w14:paraId="005F7E37" w14:textId="77777777" w:rsidR="001524C4" w:rsidRPr="001524C4" w:rsidRDefault="001524C4" w:rsidP="001524C4">
            <w:pPr>
              <w:widowControl/>
              <w:suppressAutoHyphens w:val="0"/>
              <w:rPr>
                <w:rFonts w:ascii="Times New Roman" w:eastAsia="Times New Roman" w:hAnsi="Times New Roman" w:cs="Times New Roman"/>
                <w:kern w:val="0"/>
                <w:szCs w:val="20"/>
                <w:lang w:eastAsia="en-US" w:bidi="ar-SA"/>
              </w:rPr>
            </w:pPr>
          </w:p>
        </w:tc>
      </w:tr>
    </w:tbl>
    <w:p w14:paraId="5DD09012" w14:textId="1224EC1E" w:rsidR="004B5A31" w:rsidRPr="004B5A31" w:rsidRDefault="004B5A31" w:rsidP="004B5A31">
      <w:pPr>
        <w:autoSpaceDE w:val="0"/>
        <w:autoSpaceDN w:val="0"/>
        <w:adjustRightInd w:val="0"/>
        <w:spacing w:line="480" w:lineRule="auto"/>
        <w:rPr>
          <w:rFonts w:asciiTheme="majorBidi" w:hAnsiTheme="majorBidi" w:cs="Arial Unicode MS" w:hint="cs"/>
          <w:sz w:val="24"/>
          <w:cs/>
          <w:lang w:bidi="ar-AE"/>
        </w:rPr>
      </w:pPr>
      <w:r>
        <w:rPr>
          <w:rFonts w:asciiTheme="majorBidi" w:hAnsiTheme="majorBidi" w:cstheme="majorBidi"/>
          <w:b/>
          <w:bCs/>
          <w:sz w:val="22"/>
          <w:szCs w:val="22"/>
        </w:rPr>
        <w:t>Script Name:</w:t>
      </w:r>
      <w:r>
        <w:rPr>
          <w:rFonts w:asciiTheme="majorBidi" w:hAnsiTheme="majorBidi" w:cstheme="majorBidi" w:hint="cs"/>
          <w:b/>
          <w:bCs/>
          <w:sz w:val="22"/>
          <w:szCs w:val="22"/>
          <w:rtl/>
          <w:lang w:bidi="ar-AE"/>
        </w:rPr>
        <w:t xml:space="preserve"> </w:t>
      </w:r>
      <w:r w:rsidR="001524C4" w:rsidRPr="004B5A31">
        <w:rPr>
          <w:rFonts w:asciiTheme="majorBidi" w:hAnsiTheme="majorBidi" w:cstheme="majorBidi"/>
          <w:b/>
          <w:bCs/>
          <w:sz w:val="22"/>
          <w:szCs w:val="22"/>
          <w:lang w:bidi="ar-AE"/>
        </w:rPr>
        <w:t>LRT.LRT_4_GRAM_SEQ_ddl.sq</w:t>
      </w:r>
    </w:p>
    <w:p w14:paraId="66AE5D1E" w14:textId="095FC9B6" w:rsidR="00DB6E9A" w:rsidRPr="00FB29FD" w:rsidRDefault="001524C4" w:rsidP="00981EA4">
      <w:pPr>
        <w:pStyle w:val="ListParagraph"/>
        <w:numPr>
          <w:ilvl w:val="0"/>
          <w:numId w:val="14"/>
        </w:numPr>
        <w:autoSpaceDE w:val="0"/>
        <w:autoSpaceDN w:val="0"/>
        <w:adjustRightInd w:val="0"/>
        <w:spacing w:line="480" w:lineRule="auto"/>
        <w:rPr>
          <w:rFonts w:asciiTheme="majorBidi" w:hAnsiTheme="majorBidi" w:cstheme="majorBidi"/>
          <w:sz w:val="20"/>
          <w:szCs w:val="20"/>
        </w:rPr>
      </w:pPr>
      <w:hyperlink r:id="rId79" w:history="1">
        <w:r w:rsidRPr="00FB29FD">
          <w:rPr>
            <w:rStyle w:val="Hyperlink"/>
            <w:sz w:val="20"/>
            <w:szCs w:val="20"/>
          </w:rPr>
          <w:t>https://github.com/mohammad-nassar/MSThesisDoc/blob/master/LRT.LRT_4_GRAM_SEQ_ddl.sql</w:t>
        </w:r>
      </w:hyperlink>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6519"/>
        <w:gridCol w:w="2269"/>
      </w:tblGrid>
      <w:tr w:rsidR="001524C4" w:rsidRPr="001524C4" w14:paraId="02AB387B" w14:textId="77777777" w:rsidTr="00FB29FD">
        <w:trPr>
          <w:gridAfter w:val="1"/>
          <w:wAfter w:w="5279" w:type="dxa"/>
        </w:trPr>
        <w:tc>
          <w:tcPr>
            <w:tcW w:w="2250" w:type="dxa"/>
            <w:shd w:val="clear" w:color="auto" w:fill="FFFFFF"/>
            <w:tcMar>
              <w:top w:w="0" w:type="dxa"/>
              <w:left w:w="150" w:type="dxa"/>
              <w:bottom w:w="0" w:type="dxa"/>
              <w:right w:w="150" w:type="dxa"/>
            </w:tcMar>
            <w:hideMark/>
          </w:tcPr>
          <w:p w14:paraId="26721C0F" w14:textId="77777777" w:rsidR="001524C4" w:rsidRPr="001524C4" w:rsidRDefault="001524C4" w:rsidP="001524C4">
            <w:pPr>
              <w:widowControl/>
              <w:suppressAutoHyphens w:val="0"/>
              <w:spacing w:line="300" w:lineRule="atLeast"/>
              <w:rPr>
                <w:rFonts w:ascii="Consolas" w:eastAsia="Times New Roman" w:hAnsi="Consolas" w:cs="Segoe UI"/>
                <w:color w:val="24292E"/>
                <w:kern w:val="0"/>
                <w:sz w:val="18"/>
                <w:szCs w:val="18"/>
                <w:lang w:eastAsia="en-US" w:bidi="ar-SA"/>
              </w:rPr>
            </w:pPr>
            <w:r w:rsidRPr="001524C4">
              <w:rPr>
                <w:rFonts w:ascii="Consolas" w:eastAsia="Times New Roman" w:hAnsi="Consolas" w:cs="Segoe UI"/>
                <w:color w:val="6A737D"/>
                <w:kern w:val="0"/>
                <w:sz w:val="18"/>
                <w:szCs w:val="18"/>
                <w:lang w:eastAsia="en-US" w:bidi="ar-SA"/>
              </w:rPr>
              <w:t>-- Start of DDL Script for Sequence LRT.LRT_4_GRAM_SEQ</w:t>
            </w:r>
          </w:p>
        </w:tc>
      </w:tr>
      <w:tr w:rsidR="001524C4" w:rsidRPr="001524C4" w14:paraId="11ABEA74" w14:textId="77777777" w:rsidTr="00FB29FD">
        <w:tc>
          <w:tcPr>
            <w:tcW w:w="2250" w:type="dxa"/>
            <w:shd w:val="clear" w:color="auto" w:fill="FFFFFF"/>
            <w:noWrap/>
            <w:tcMar>
              <w:top w:w="0" w:type="dxa"/>
              <w:left w:w="150" w:type="dxa"/>
              <w:bottom w:w="0" w:type="dxa"/>
              <w:right w:w="150" w:type="dxa"/>
            </w:tcMar>
            <w:hideMark/>
          </w:tcPr>
          <w:p w14:paraId="7DA26FAA" w14:textId="77777777" w:rsidR="001524C4" w:rsidRPr="001524C4" w:rsidRDefault="001524C4" w:rsidP="001524C4">
            <w:pPr>
              <w:widowControl/>
              <w:suppressAutoHyphens w:val="0"/>
              <w:spacing w:line="300" w:lineRule="atLeast"/>
              <w:rPr>
                <w:rFonts w:ascii="Consolas" w:eastAsia="Times New Roman" w:hAnsi="Consolas" w:cs="Segoe UI"/>
                <w:color w:val="24292E"/>
                <w:kern w:val="0"/>
                <w:sz w:val="18"/>
                <w:szCs w:val="18"/>
                <w:lang w:eastAsia="en-US" w:bidi="ar-SA"/>
              </w:rPr>
            </w:pPr>
          </w:p>
        </w:tc>
        <w:tc>
          <w:tcPr>
            <w:tcW w:w="5279" w:type="dxa"/>
            <w:shd w:val="clear" w:color="auto" w:fill="FFFFFF"/>
            <w:tcMar>
              <w:top w:w="0" w:type="dxa"/>
              <w:left w:w="150" w:type="dxa"/>
              <w:bottom w:w="0" w:type="dxa"/>
              <w:right w:w="150" w:type="dxa"/>
            </w:tcMar>
            <w:hideMark/>
          </w:tcPr>
          <w:p w14:paraId="5BA2DAAC" w14:textId="77777777" w:rsidR="001524C4" w:rsidRPr="001524C4" w:rsidRDefault="001524C4" w:rsidP="001524C4">
            <w:pPr>
              <w:widowControl/>
              <w:suppressAutoHyphens w:val="0"/>
              <w:spacing w:line="300" w:lineRule="atLeast"/>
              <w:rPr>
                <w:rFonts w:ascii="Consolas" w:eastAsia="Times New Roman" w:hAnsi="Consolas" w:cs="Segoe UI"/>
                <w:color w:val="24292E"/>
                <w:kern w:val="0"/>
                <w:sz w:val="18"/>
                <w:szCs w:val="18"/>
                <w:lang w:eastAsia="en-US" w:bidi="ar-SA"/>
              </w:rPr>
            </w:pPr>
            <w:r w:rsidRPr="001524C4">
              <w:rPr>
                <w:rFonts w:ascii="Consolas" w:eastAsia="Times New Roman" w:hAnsi="Consolas" w:cs="Segoe UI"/>
                <w:color w:val="6A737D"/>
                <w:kern w:val="0"/>
                <w:sz w:val="18"/>
                <w:szCs w:val="18"/>
                <w:lang w:eastAsia="en-US" w:bidi="ar-SA"/>
              </w:rPr>
              <w:t>-- Generated 1/28/2020 9:53:38 PM from LRT@ORCLM</w:t>
            </w:r>
          </w:p>
        </w:tc>
      </w:tr>
      <w:tr w:rsidR="001524C4" w:rsidRPr="001524C4" w14:paraId="41694E47" w14:textId="77777777" w:rsidTr="00FB29FD">
        <w:tc>
          <w:tcPr>
            <w:tcW w:w="2250" w:type="dxa"/>
            <w:shd w:val="clear" w:color="auto" w:fill="FFFFFF"/>
            <w:noWrap/>
            <w:tcMar>
              <w:top w:w="0" w:type="dxa"/>
              <w:left w:w="150" w:type="dxa"/>
              <w:bottom w:w="0" w:type="dxa"/>
              <w:right w:w="150" w:type="dxa"/>
            </w:tcMar>
            <w:hideMark/>
          </w:tcPr>
          <w:p w14:paraId="0B4E222F" w14:textId="77777777" w:rsidR="001524C4" w:rsidRPr="001524C4" w:rsidRDefault="001524C4" w:rsidP="001524C4">
            <w:pPr>
              <w:widowControl/>
              <w:suppressAutoHyphens w:val="0"/>
              <w:spacing w:line="300" w:lineRule="atLeast"/>
              <w:rPr>
                <w:rFonts w:ascii="Consolas" w:eastAsia="Times New Roman" w:hAnsi="Consolas" w:cs="Segoe UI"/>
                <w:color w:val="24292E"/>
                <w:kern w:val="0"/>
                <w:sz w:val="18"/>
                <w:szCs w:val="18"/>
                <w:lang w:eastAsia="en-US" w:bidi="ar-SA"/>
              </w:rPr>
            </w:pPr>
          </w:p>
        </w:tc>
        <w:tc>
          <w:tcPr>
            <w:tcW w:w="5279" w:type="dxa"/>
            <w:shd w:val="clear" w:color="auto" w:fill="FFFFFF"/>
            <w:tcMar>
              <w:top w:w="0" w:type="dxa"/>
              <w:left w:w="150" w:type="dxa"/>
              <w:bottom w:w="0" w:type="dxa"/>
              <w:right w:w="150" w:type="dxa"/>
            </w:tcMar>
            <w:hideMark/>
          </w:tcPr>
          <w:p w14:paraId="4F8227D6" w14:textId="77777777" w:rsidR="001524C4" w:rsidRPr="001524C4" w:rsidRDefault="001524C4" w:rsidP="001524C4">
            <w:pPr>
              <w:widowControl/>
              <w:suppressAutoHyphens w:val="0"/>
              <w:spacing w:line="300" w:lineRule="atLeast"/>
              <w:rPr>
                <w:rFonts w:ascii="Consolas" w:eastAsia="Times New Roman" w:hAnsi="Consolas" w:cs="Segoe UI"/>
                <w:color w:val="24292E"/>
                <w:kern w:val="0"/>
                <w:sz w:val="18"/>
                <w:szCs w:val="18"/>
                <w:lang w:eastAsia="en-US" w:bidi="ar-SA"/>
              </w:rPr>
            </w:pPr>
          </w:p>
          <w:p w14:paraId="4F3F1083" w14:textId="77777777" w:rsidR="001524C4" w:rsidRPr="001524C4" w:rsidRDefault="001524C4" w:rsidP="001524C4">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1524C4" w:rsidRPr="001524C4" w14:paraId="31278C88" w14:textId="77777777" w:rsidTr="00FB29FD">
        <w:tc>
          <w:tcPr>
            <w:tcW w:w="2250" w:type="dxa"/>
            <w:shd w:val="clear" w:color="auto" w:fill="FFFFFF"/>
            <w:noWrap/>
            <w:tcMar>
              <w:top w:w="0" w:type="dxa"/>
              <w:left w:w="150" w:type="dxa"/>
              <w:bottom w:w="0" w:type="dxa"/>
              <w:right w:w="150" w:type="dxa"/>
            </w:tcMar>
            <w:hideMark/>
          </w:tcPr>
          <w:p w14:paraId="7FECC7B7" w14:textId="77777777" w:rsidR="001524C4" w:rsidRPr="001524C4" w:rsidRDefault="001524C4" w:rsidP="001524C4">
            <w:pPr>
              <w:widowControl/>
              <w:suppressAutoHyphens w:val="0"/>
              <w:spacing w:line="300" w:lineRule="atLeast"/>
              <w:rPr>
                <w:rFonts w:ascii="Times New Roman" w:eastAsia="Times New Roman" w:hAnsi="Times New Roman" w:cs="Times New Roman"/>
                <w:kern w:val="0"/>
                <w:szCs w:val="20"/>
                <w:lang w:eastAsia="en-US" w:bidi="ar-SA"/>
              </w:rPr>
            </w:pPr>
          </w:p>
        </w:tc>
        <w:tc>
          <w:tcPr>
            <w:tcW w:w="5279" w:type="dxa"/>
            <w:shd w:val="clear" w:color="auto" w:fill="FFFFFF"/>
            <w:tcMar>
              <w:top w:w="0" w:type="dxa"/>
              <w:left w:w="150" w:type="dxa"/>
              <w:bottom w:w="0" w:type="dxa"/>
              <w:right w:w="150" w:type="dxa"/>
            </w:tcMar>
            <w:hideMark/>
          </w:tcPr>
          <w:p w14:paraId="39B6B416" w14:textId="77777777" w:rsidR="001524C4" w:rsidRPr="001524C4" w:rsidRDefault="001524C4" w:rsidP="001524C4">
            <w:pPr>
              <w:widowControl/>
              <w:suppressAutoHyphens w:val="0"/>
              <w:spacing w:line="300" w:lineRule="atLeast"/>
              <w:rPr>
                <w:rFonts w:ascii="Consolas" w:eastAsia="Times New Roman" w:hAnsi="Consolas" w:cs="Segoe UI"/>
                <w:color w:val="24292E"/>
                <w:kern w:val="0"/>
                <w:sz w:val="18"/>
                <w:szCs w:val="18"/>
                <w:lang w:eastAsia="en-US" w:bidi="ar-SA"/>
              </w:rPr>
            </w:pPr>
            <w:r w:rsidRPr="001524C4">
              <w:rPr>
                <w:rFonts w:ascii="Consolas" w:eastAsia="Times New Roman" w:hAnsi="Consolas" w:cs="Segoe UI"/>
                <w:color w:val="D73A49"/>
                <w:kern w:val="0"/>
                <w:sz w:val="18"/>
                <w:szCs w:val="18"/>
                <w:lang w:eastAsia="en-US" w:bidi="ar-SA"/>
              </w:rPr>
              <w:t>CREATE</w:t>
            </w:r>
            <w:r w:rsidRPr="001524C4">
              <w:rPr>
                <w:rFonts w:ascii="Consolas" w:eastAsia="Times New Roman" w:hAnsi="Consolas" w:cs="Segoe UI"/>
                <w:color w:val="24292E"/>
                <w:kern w:val="0"/>
                <w:sz w:val="18"/>
                <w:szCs w:val="18"/>
                <w:lang w:eastAsia="en-US" w:bidi="ar-SA"/>
              </w:rPr>
              <w:t xml:space="preserve"> </w:t>
            </w:r>
            <w:r w:rsidRPr="001524C4">
              <w:rPr>
                <w:rFonts w:ascii="Consolas" w:eastAsia="Times New Roman" w:hAnsi="Consolas" w:cs="Segoe UI"/>
                <w:color w:val="D73A49"/>
                <w:kern w:val="0"/>
                <w:sz w:val="18"/>
                <w:szCs w:val="18"/>
                <w:lang w:eastAsia="en-US" w:bidi="ar-SA"/>
              </w:rPr>
              <w:t>SEQUENCE</w:t>
            </w:r>
            <w:r w:rsidRPr="001524C4">
              <w:rPr>
                <w:rFonts w:ascii="Consolas" w:eastAsia="Times New Roman" w:hAnsi="Consolas" w:cs="Segoe UI"/>
                <w:color w:val="24292E"/>
                <w:kern w:val="0"/>
                <w:sz w:val="18"/>
                <w:szCs w:val="18"/>
                <w:lang w:eastAsia="en-US" w:bidi="ar-SA"/>
              </w:rPr>
              <w:t xml:space="preserve"> </w:t>
            </w:r>
            <w:r w:rsidRPr="001524C4">
              <w:rPr>
                <w:rFonts w:ascii="Consolas" w:eastAsia="Times New Roman" w:hAnsi="Consolas" w:cs="Segoe UI"/>
                <w:color w:val="6F42C1"/>
                <w:kern w:val="0"/>
                <w:sz w:val="18"/>
                <w:szCs w:val="18"/>
                <w:lang w:eastAsia="en-US" w:bidi="ar-SA"/>
              </w:rPr>
              <w:t>lrt_4_gram_seq</w:t>
            </w:r>
          </w:p>
        </w:tc>
      </w:tr>
      <w:tr w:rsidR="001524C4" w:rsidRPr="001524C4" w14:paraId="3CEB9C0F" w14:textId="77777777" w:rsidTr="00FB29FD">
        <w:tc>
          <w:tcPr>
            <w:tcW w:w="2250" w:type="dxa"/>
            <w:shd w:val="clear" w:color="auto" w:fill="FFFFFF"/>
            <w:noWrap/>
            <w:tcMar>
              <w:top w:w="0" w:type="dxa"/>
              <w:left w:w="150" w:type="dxa"/>
              <w:bottom w:w="0" w:type="dxa"/>
              <w:right w:w="150" w:type="dxa"/>
            </w:tcMar>
            <w:hideMark/>
          </w:tcPr>
          <w:p w14:paraId="5546FD65" w14:textId="77777777" w:rsidR="001524C4" w:rsidRPr="001524C4" w:rsidRDefault="001524C4" w:rsidP="001524C4">
            <w:pPr>
              <w:widowControl/>
              <w:suppressAutoHyphens w:val="0"/>
              <w:spacing w:line="300" w:lineRule="atLeast"/>
              <w:rPr>
                <w:rFonts w:ascii="Consolas" w:eastAsia="Times New Roman" w:hAnsi="Consolas" w:cs="Segoe UI"/>
                <w:color w:val="24292E"/>
                <w:kern w:val="0"/>
                <w:sz w:val="18"/>
                <w:szCs w:val="18"/>
                <w:lang w:eastAsia="en-US" w:bidi="ar-SA"/>
              </w:rPr>
            </w:pPr>
          </w:p>
        </w:tc>
        <w:tc>
          <w:tcPr>
            <w:tcW w:w="5279" w:type="dxa"/>
            <w:shd w:val="clear" w:color="auto" w:fill="FFFFFF"/>
            <w:tcMar>
              <w:top w:w="0" w:type="dxa"/>
              <w:left w:w="150" w:type="dxa"/>
              <w:bottom w:w="0" w:type="dxa"/>
              <w:right w:w="150" w:type="dxa"/>
            </w:tcMar>
            <w:hideMark/>
          </w:tcPr>
          <w:p w14:paraId="1F73EA2E" w14:textId="77777777" w:rsidR="001524C4" w:rsidRPr="001524C4" w:rsidRDefault="001524C4" w:rsidP="001524C4">
            <w:pPr>
              <w:widowControl/>
              <w:suppressAutoHyphens w:val="0"/>
              <w:spacing w:line="300" w:lineRule="atLeast"/>
              <w:rPr>
                <w:rFonts w:ascii="Consolas" w:eastAsia="Times New Roman" w:hAnsi="Consolas" w:cs="Segoe UI"/>
                <w:color w:val="24292E"/>
                <w:kern w:val="0"/>
                <w:sz w:val="18"/>
                <w:szCs w:val="18"/>
                <w:lang w:eastAsia="en-US" w:bidi="ar-SA"/>
              </w:rPr>
            </w:pPr>
            <w:r w:rsidRPr="001524C4">
              <w:rPr>
                <w:rFonts w:ascii="Consolas" w:eastAsia="Times New Roman" w:hAnsi="Consolas" w:cs="Segoe UI"/>
                <w:color w:val="24292E"/>
                <w:kern w:val="0"/>
                <w:sz w:val="18"/>
                <w:szCs w:val="18"/>
                <w:lang w:eastAsia="en-US" w:bidi="ar-SA"/>
              </w:rPr>
              <w:t xml:space="preserve">  INCREMENT BY </w:t>
            </w:r>
            <w:r w:rsidRPr="001524C4">
              <w:rPr>
                <w:rFonts w:ascii="Consolas" w:eastAsia="Times New Roman" w:hAnsi="Consolas" w:cs="Segoe UI"/>
                <w:color w:val="005CC5"/>
                <w:kern w:val="0"/>
                <w:sz w:val="18"/>
                <w:szCs w:val="18"/>
                <w:lang w:eastAsia="en-US" w:bidi="ar-SA"/>
              </w:rPr>
              <w:t>1</w:t>
            </w:r>
          </w:p>
        </w:tc>
      </w:tr>
      <w:tr w:rsidR="001524C4" w:rsidRPr="001524C4" w14:paraId="3F40939B" w14:textId="77777777" w:rsidTr="00FB29FD">
        <w:tc>
          <w:tcPr>
            <w:tcW w:w="2250" w:type="dxa"/>
            <w:shd w:val="clear" w:color="auto" w:fill="FFFFFF"/>
            <w:noWrap/>
            <w:tcMar>
              <w:top w:w="0" w:type="dxa"/>
              <w:left w:w="150" w:type="dxa"/>
              <w:bottom w:w="0" w:type="dxa"/>
              <w:right w:w="150" w:type="dxa"/>
            </w:tcMar>
            <w:hideMark/>
          </w:tcPr>
          <w:p w14:paraId="35CED1E1" w14:textId="77777777" w:rsidR="001524C4" w:rsidRPr="001524C4" w:rsidRDefault="001524C4" w:rsidP="001524C4">
            <w:pPr>
              <w:widowControl/>
              <w:suppressAutoHyphens w:val="0"/>
              <w:spacing w:line="300" w:lineRule="atLeast"/>
              <w:rPr>
                <w:rFonts w:ascii="Consolas" w:eastAsia="Times New Roman" w:hAnsi="Consolas" w:cs="Segoe UI"/>
                <w:color w:val="24292E"/>
                <w:kern w:val="0"/>
                <w:sz w:val="18"/>
                <w:szCs w:val="18"/>
                <w:lang w:eastAsia="en-US" w:bidi="ar-SA"/>
              </w:rPr>
            </w:pPr>
          </w:p>
        </w:tc>
        <w:tc>
          <w:tcPr>
            <w:tcW w:w="5279" w:type="dxa"/>
            <w:shd w:val="clear" w:color="auto" w:fill="FFFFFF"/>
            <w:tcMar>
              <w:top w:w="0" w:type="dxa"/>
              <w:left w:w="150" w:type="dxa"/>
              <w:bottom w:w="0" w:type="dxa"/>
              <w:right w:w="150" w:type="dxa"/>
            </w:tcMar>
            <w:hideMark/>
          </w:tcPr>
          <w:p w14:paraId="5A5663D4" w14:textId="77777777" w:rsidR="001524C4" w:rsidRPr="001524C4" w:rsidRDefault="001524C4" w:rsidP="001524C4">
            <w:pPr>
              <w:widowControl/>
              <w:suppressAutoHyphens w:val="0"/>
              <w:spacing w:line="300" w:lineRule="atLeast"/>
              <w:rPr>
                <w:rFonts w:ascii="Consolas" w:eastAsia="Times New Roman" w:hAnsi="Consolas" w:cs="Segoe UI"/>
                <w:color w:val="24292E"/>
                <w:kern w:val="0"/>
                <w:sz w:val="18"/>
                <w:szCs w:val="18"/>
                <w:lang w:eastAsia="en-US" w:bidi="ar-SA"/>
              </w:rPr>
            </w:pPr>
            <w:r w:rsidRPr="001524C4">
              <w:rPr>
                <w:rFonts w:ascii="Consolas" w:eastAsia="Times New Roman" w:hAnsi="Consolas" w:cs="Segoe UI"/>
                <w:color w:val="24292E"/>
                <w:kern w:val="0"/>
                <w:sz w:val="18"/>
                <w:szCs w:val="18"/>
                <w:lang w:eastAsia="en-US" w:bidi="ar-SA"/>
              </w:rPr>
              <w:t xml:space="preserve">  START WITH </w:t>
            </w:r>
            <w:r w:rsidRPr="001524C4">
              <w:rPr>
                <w:rFonts w:ascii="Consolas" w:eastAsia="Times New Roman" w:hAnsi="Consolas" w:cs="Segoe UI"/>
                <w:color w:val="005CC5"/>
                <w:kern w:val="0"/>
                <w:sz w:val="18"/>
                <w:szCs w:val="18"/>
                <w:lang w:eastAsia="en-US" w:bidi="ar-SA"/>
              </w:rPr>
              <w:t>80676222</w:t>
            </w:r>
          </w:p>
        </w:tc>
      </w:tr>
      <w:tr w:rsidR="001524C4" w:rsidRPr="001524C4" w14:paraId="6C12DACB" w14:textId="77777777" w:rsidTr="00FB29FD">
        <w:tc>
          <w:tcPr>
            <w:tcW w:w="2250" w:type="dxa"/>
            <w:shd w:val="clear" w:color="auto" w:fill="FFFFFF"/>
            <w:noWrap/>
            <w:tcMar>
              <w:top w:w="0" w:type="dxa"/>
              <w:left w:w="150" w:type="dxa"/>
              <w:bottom w:w="0" w:type="dxa"/>
              <w:right w:w="150" w:type="dxa"/>
            </w:tcMar>
            <w:hideMark/>
          </w:tcPr>
          <w:p w14:paraId="2B6B881D" w14:textId="77777777" w:rsidR="001524C4" w:rsidRPr="001524C4" w:rsidRDefault="001524C4" w:rsidP="001524C4">
            <w:pPr>
              <w:widowControl/>
              <w:suppressAutoHyphens w:val="0"/>
              <w:spacing w:line="300" w:lineRule="atLeast"/>
              <w:rPr>
                <w:rFonts w:ascii="Consolas" w:eastAsia="Times New Roman" w:hAnsi="Consolas" w:cs="Segoe UI"/>
                <w:color w:val="24292E"/>
                <w:kern w:val="0"/>
                <w:sz w:val="18"/>
                <w:szCs w:val="18"/>
                <w:lang w:eastAsia="en-US" w:bidi="ar-SA"/>
              </w:rPr>
            </w:pPr>
          </w:p>
        </w:tc>
        <w:tc>
          <w:tcPr>
            <w:tcW w:w="5279" w:type="dxa"/>
            <w:shd w:val="clear" w:color="auto" w:fill="FFFFFF"/>
            <w:tcMar>
              <w:top w:w="0" w:type="dxa"/>
              <w:left w:w="150" w:type="dxa"/>
              <w:bottom w:w="0" w:type="dxa"/>
              <w:right w:w="150" w:type="dxa"/>
            </w:tcMar>
            <w:hideMark/>
          </w:tcPr>
          <w:p w14:paraId="57517C1A" w14:textId="77777777" w:rsidR="001524C4" w:rsidRPr="001524C4" w:rsidRDefault="001524C4" w:rsidP="001524C4">
            <w:pPr>
              <w:widowControl/>
              <w:suppressAutoHyphens w:val="0"/>
              <w:spacing w:line="300" w:lineRule="atLeast"/>
              <w:rPr>
                <w:rFonts w:ascii="Consolas" w:eastAsia="Times New Roman" w:hAnsi="Consolas" w:cs="Segoe UI"/>
                <w:color w:val="24292E"/>
                <w:kern w:val="0"/>
                <w:sz w:val="18"/>
                <w:szCs w:val="18"/>
                <w:lang w:eastAsia="en-US" w:bidi="ar-SA"/>
              </w:rPr>
            </w:pPr>
            <w:r w:rsidRPr="001524C4">
              <w:rPr>
                <w:rFonts w:ascii="Consolas" w:eastAsia="Times New Roman" w:hAnsi="Consolas" w:cs="Segoe UI"/>
                <w:color w:val="24292E"/>
                <w:kern w:val="0"/>
                <w:sz w:val="18"/>
                <w:szCs w:val="18"/>
                <w:lang w:eastAsia="en-US" w:bidi="ar-SA"/>
              </w:rPr>
              <w:t xml:space="preserve">  MINVALUE </w:t>
            </w:r>
            <w:r w:rsidRPr="001524C4">
              <w:rPr>
                <w:rFonts w:ascii="Consolas" w:eastAsia="Times New Roman" w:hAnsi="Consolas" w:cs="Segoe UI"/>
                <w:color w:val="005CC5"/>
                <w:kern w:val="0"/>
                <w:sz w:val="18"/>
                <w:szCs w:val="18"/>
                <w:lang w:eastAsia="en-US" w:bidi="ar-SA"/>
              </w:rPr>
              <w:t>1</w:t>
            </w:r>
          </w:p>
        </w:tc>
      </w:tr>
      <w:tr w:rsidR="001524C4" w:rsidRPr="001524C4" w14:paraId="453EF5DF" w14:textId="77777777" w:rsidTr="00FB29FD">
        <w:tc>
          <w:tcPr>
            <w:tcW w:w="2250" w:type="dxa"/>
            <w:shd w:val="clear" w:color="auto" w:fill="FFFFFF"/>
            <w:noWrap/>
            <w:tcMar>
              <w:top w:w="0" w:type="dxa"/>
              <w:left w:w="150" w:type="dxa"/>
              <w:bottom w:w="0" w:type="dxa"/>
              <w:right w:w="150" w:type="dxa"/>
            </w:tcMar>
            <w:hideMark/>
          </w:tcPr>
          <w:p w14:paraId="2A60866C" w14:textId="77777777" w:rsidR="001524C4" w:rsidRPr="001524C4" w:rsidRDefault="001524C4" w:rsidP="001524C4">
            <w:pPr>
              <w:widowControl/>
              <w:suppressAutoHyphens w:val="0"/>
              <w:spacing w:line="300" w:lineRule="atLeast"/>
              <w:rPr>
                <w:rFonts w:ascii="Consolas" w:eastAsia="Times New Roman" w:hAnsi="Consolas" w:cs="Segoe UI"/>
                <w:color w:val="24292E"/>
                <w:kern w:val="0"/>
                <w:sz w:val="18"/>
                <w:szCs w:val="18"/>
                <w:lang w:eastAsia="en-US" w:bidi="ar-SA"/>
              </w:rPr>
            </w:pPr>
          </w:p>
        </w:tc>
        <w:tc>
          <w:tcPr>
            <w:tcW w:w="5279" w:type="dxa"/>
            <w:shd w:val="clear" w:color="auto" w:fill="FFFFFF"/>
            <w:tcMar>
              <w:top w:w="0" w:type="dxa"/>
              <w:left w:w="150" w:type="dxa"/>
              <w:bottom w:w="0" w:type="dxa"/>
              <w:right w:w="150" w:type="dxa"/>
            </w:tcMar>
            <w:hideMark/>
          </w:tcPr>
          <w:p w14:paraId="5411ADA2" w14:textId="77777777" w:rsidR="001524C4" w:rsidRPr="001524C4" w:rsidRDefault="001524C4" w:rsidP="001524C4">
            <w:pPr>
              <w:widowControl/>
              <w:suppressAutoHyphens w:val="0"/>
              <w:spacing w:line="300" w:lineRule="atLeast"/>
              <w:rPr>
                <w:rFonts w:ascii="Consolas" w:eastAsia="Times New Roman" w:hAnsi="Consolas" w:cs="Segoe UI"/>
                <w:color w:val="24292E"/>
                <w:kern w:val="0"/>
                <w:sz w:val="18"/>
                <w:szCs w:val="18"/>
                <w:lang w:eastAsia="en-US" w:bidi="ar-SA"/>
              </w:rPr>
            </w:pPr>
            <w:r w:rsidRPr="001524C4">
              <w:rPr>
                <w:rFonts w:ascii="Consolas" w:eastAsia="Times New Roman" w:hAnsi="Consolas" w:cs="Segoe UI"/>
                <w:color w:val="24292E"/>
                <w:kern w:val="0"/>
                <w:sz w:val="18"/>
                <w:szCs w:val="18"/>
                <w:lang w:eastAsia="en-US" w:bidi="ar-SA"/>
              </w:rPr>
              <w:t xml:space="preserve">  MAXVALUE </w:t>
            </w:r>
            <w:r w:rsidRPr="001524C4">
              <w:rPr>
                <w:rFonts w:ascii="Consolas" w:eastAsia="Times New Roman" w:hAnsi="Consolas" w:cs="Segoe UI"/>
                <w:color w:val="005CC5"/>
                <w:kern w:val="0"/>
                <w:sz w:val="18"/>
                <w:szCs w:val="18"/>
                <w:lang w:eastAsia="en-US" w:bidi="ar-SA"/>
              </w:rPr>
              <w:t>9999999999999999999999999999</w:t>
            </w:r>
          </w:p>
        </w:tc>
      </w:tr>
      <w:tr w:rsidR="001524C4" w:rsidRPr="001524C4" w14:paraId="542969B7" w14:textId="77777777" w:rsidTr="00FB29FD">
        <w:tc>
          <w:tcPr>
            <w:tcW w:w="2250" w:type="dxa"/>
            <w:shd w:val="clear" w:color="auto" w:fill="FFFFFF"/>
            <w:noWrap/>
            <w:tcMar>
              <w:top w:w="0" w:type="dxa"/>
              <w:left w:w="150" w:type="dxa"/>
              <w:bottom w:w="0" w:type="dxa"/>
              <w:right w:w="150" w:type="dxa"/>
            </w:tcMar>
            <w:hideMark/>
          </w:tcPr>
          <w:p w14:paraId="1B6B3392" w14:textId="77777777" w:rsidR="001524C4" w:rsidRPr="001524C4" w:rsidRDefault="001524C4" w:rsidP="001524C4">
            <w:pPr>
              <w:widowControl/>
              <w:suppressAutoHyphens w:val="0"/>
              <w:spacing w:line="300" w:lineRule="atLeast"/>
              <w:rPr>
                <w:rFonts w:ascii="Consolas" w:eastAsia="Times New Roman" w:hAnsi="Consolas" w:cs="Segoe UI"/>
                <w:color w:val="24292E"/>
                <w:kern w:val="0"/>
                <w:sz w:val="18"/>
                <w:szCs w:val="18"/>
                <w:lang w:eastAsia="en-US" w:bidi="ar-SA"/>
              </w:rPr>
            </w:pPr>
          </w:p>
        </w:tc>
        <w:tc>
          <w:tcPr>
            <w:tcW w:w="5279" w:type="dxa"/>
            <w:shd w:val="clear" w:color="auto" w:fill="FFFFFF"/>
            <w:tcMar>
              <w:top w:w="0" w:type="dxa"/>
              <w:left w:w="150" w:type="dxa"/>
              <w:bottom w:w="0" w:type="dxa"/>
              <w:right w:w="150" w:type="dxa"/>
            </w:tcMar>
            <w:hideMark/>
          </w:tcPr>
          <w:p w14:paraId="7AA62D6B" w14:textId="77777777" w:rsidR="001524C4" w:rsidRPr="001524C4" w:rsidRDefault="001524C4" w:rsidP="001524C4">
            <w:pPr>
              <w:widowControl/>
              <w:suppressAutoHyphens w:val="0"/>
              <w:spacing w:line="300" w:lineRule="atLeast"/>
              <w:rPr>
                <w:rFonts w:ascii="Consolas" w:eastAsia="Times New Roman" w:hAnsi="Consolas" w:cs="Segoe UI"/>
                <w:color w:val="24292E"/>
                <w:kern w:val="0"/>
                <w:sz w:val="18"/>
                <w:szCs w:val="18"/>
                <w:lang w:eastAsia="en-US" w:bidi="ar-SA"/>
              </w:rPr>
            </w:pPr>
            <w:r w:rsidRPr="001524C4">
              <w:rPr>
                <w:rFonts w:ascii="Consolas" w:eastAsia="Times New Roman" w:hAnsi="Consolas" w:cs="Segoe UI"/>
                <w:color w:val="24292E"/>
                <w:kern w:val="0"/>
                <w:sz w:val="18"/>
                <w:szCs w:val="18"/>
                <w:lang w:eastAsia="en-US" w:bidi="ar-SA"/>
              </w:rPr>
              <w:t xml:space="preserve">  NOCYCLE</w:t>
            </w:r>
          </w:p>
        </w:tc>
      </w:tr>
      <w:tr w:rsidR="001524C4" w:rsidRPr="001524C4" w14:paraId="47F25C8B" w14:textId="77777777" w:rsidTr="00FB29FD">
        <w:tc>
          <w:tcPr>
            <w:tcW w:w="2250" w:type="dxa"/>
            <w:shd w:val="clear" w:color="auto" w:fill="FFFFFF"/>
            <w:noWrap/>
            <w:tcMar>
              <w:top w:w="0" w:type="dxa"/>
              <w:left w:w="150" w:type="dxa"/>
              <w:bottom w:w="0" w:type="dxa"/>
              <w:right w:w="150" w:type="dxa"/>
            </w:tcMar>
            <w:hideMark/>
          </w:tcPr>
          <w:p w14:paraId="53C97775" w14:textId="77777777" w:rsidR="001524C4" w:rsidRPr="001524C4" w:rsidRDefault="001524C4" w:rsidP="001524C4">
            <w:pPr>
              <w:widowControl/>
              <w:suppressAutoHyphens w:val="0"/>
              <w:spacing w:line="300" w:lineRule="atLeast"/>
              <w:rPr>
                <w:rFonts w:ascii="Consolas" w:eastAsia="Times New Roman" w:hAnsi="Consolas" w:cs="Segoe UI"/>
                <w:color w:val="24292E"/>
                <w:kern w:val="0"/>
                <w:sz w:val="18"/>
                <w:szCs w:val="18"/>
                <w:lang w:eastAsia="en-US" w:bidi="ar-SA"/>
              </w:rPr>
            </w:pPr>
          </w:p>
        </w:tc>
        <w:tc>
          <w:tcPr>
            <w:tcW w:w="5279" w:type="dxa"/>
            <w:shd w:val="clear" w:color="auto" w:fill="FFFFFF"/>
            <w:tcMar>
              <w:top w:w="0" w:type="dxa"/>
              <w:left w:w="150" w:type="dxa"/>
              <w:bottom w:w="0" w:type="dxa"/>
              <w:right w:w="150" w:type="dxa"/>
            </w:tcMar>
            <w:hideMark/>
          </w:tcPr>
          <w:p w14:paraId="72F8A582" w14:textId="77777777" w:rsidR="001524C4" w:rsidRPr="001524C4" w:rsidRDefault="001524C4" w:rsidP="001524C4">
            <w:pPr>
              <w:widowControl/>
              <w:suppressAutoHyphens w:val="0"/>
              <w:spacing w:line="300" w:lineRule="atLeast"/>
              <w:rPr>
                <w:rFonts w:ascii="Consolas" w:eastAsia="Times New Roman" w:hAnsi="Consolas" w:cs="Segoe UI"/>
                <w:color w:val="24292E"/>
                <w:kern w:val="0"/>
                <w:sz w:val="18"/>
                <w:szCs w:val="18"/>
                <w:lang w:eastAsia="en-US" w:bidi="ar-SA"/>
              </w:rPr>
            </w:pPr>
            <w:r w:rsidRPr="001524C4">
              <w:rPr>
                <w:rFonts w:ascii="Consolas" w:eastAsia="Times New Roman" w:hAnsi="Consolas" w:cs="Segoe UI"/>
                <w:color w:val="24292E"/>
                <w:kern w:val="0"/>
                <w:sz w:val="18"/>
                <w:szCs w:val="18"/>
                <w:lang w:eastAsia="en-US" w:bidi="ar-SA"/>
              </w:rPr>
              <w:t xml:space="preserve">  ORDER</w:t>
            </w:r>
          </w:p>
        </w:tc>
      </w:tr>
      <w:tr w:rsidR="001524C4" w:rsidRPr="001524C4" w14:paraId="5C5D48A7" w14:textId="77777777" w:rsidTr="00FB29FD">
        <w:tc>
          <w:tcPr>
            <w:tcW w:w="2250" w:type="dxa"/>
            <w:shd w:val="clear" w:color="auto" w:fill="FFFFFF"/>
            <w:noWrap/>
            <w:tcMar>
              <w:top w:w="0" w:type="dxa"/>
              <w:left w:w="150" w:type="dxa"/>
              <w:bottom w:w="0" w:type="dxa"/>
              <w:right w:w="150" w:type="dxa"/>
            </w:tcMar>
            <w:hideMark/>
          </w:tcPr>
          <w:p w14:paraId="37D52520" w14:textId="77777777" w:rsidR="001524C4" w:rsidRPr="001524C4" w:rsidRDefault="001524C4" w:rsidP="001524C4">
            <w:pPr>
              <w:widowControl/>
              <w:suppressAutoHyphens w:val="0"/>
              <w:spacing w:line="300" w:lineRule="atLeast"/>
              <w:rPr>
                <w:rFonts w:ascii="Consolas" w:eastAsia="Times New Roman" w:hAnsi="Consolas" w:cs="Segoe UI"/>
                <w:color w:val="24292E"/>
                <w:kern w:val="0"/>
                <w:sz w:val="18"/>
                <w:szCs w:val="18"/>
                <w:lang w:eastAsia="en-US" w:bidi="ar-SA"/>
              </w:rPr>
            </w:pPr>
          </w:p>
        </w:tc>
        <w:tc>
          <w:tcPr>
            <w:tcW w:w="5279" w:type="dxa"/>
            <w:shd w:val="clear" w:color="auto" w:fill="FFFFFF"/>
            <w:tcMar>
              <w:top w:w="0" w:type="dxa"/>
              <w:left w:w="150" w:type="dxa"/>
              <w:bottom w:w="0" w:type="dxa"/>
              <w:right w:w="150" w:type="dxa"/>
            </w:tcMar>
            <w:hideMark/>
          </w:tcPr>
          <w:p w14:paraId="06FE144B" w14:textId="77777777" w:rsidR="001524C4" w:rsidRPr="001524C4" w:rsidRDefault="001524C4" w:rsidP="001524C4">
            <w:pPr>
              <w:widowControl/>
              <w:suppressAutoHyphens w:val="0"/>
              <w:spacing w:line="300" w:lineRule="atLeast"/>
              <w:rPr>
                <w:rFonts w:ascii="Consolas" w:eastAsia="Times New Roman" w:hAnsi="Consolas" w:cs="Segoe UI"/>
                <w:color w:val="24292E"/>
                <w:kern w:val="0"/>
                <w:sz w:val="18"/>
                <w:szCs w:val="18"/>
                <w:lang w:eastAsia="en-US" w:bidi="ar-SA"/>
              </w:rPr>
            </w:pPr>
            <w:r w:rsidRPr="001524C4">
              <w:rPr>
                <w:rFonts w:ascii="Consolas" w:eastAsia="Times New Roman" w:hAnsi="Consolas" w:cs="Segoe UI"/>
                <w:color w:val="24292E"/>
                <w:kern w:val="0"/>
                <w:sz w:val="18"/>
                <w:szCs w:val="18"/>
                <w:lang w:eastAsia="en-US" w:bidi="ar-SA"/>
              </w:rPr>
              <w:t xml:space="preserve">  NOCACHE</w:t>
            </w:r>
          </w:p>
        </w:tc>
      </w:tr>
      <w:tr w:rsidR="001524C4" w:rsidRPr="001524C4" w14:paraId="02F62128" w14:textId="77777777" w:rsidTr="00FB29FD">
        <w:tc>
          <w:tcPr>
            <w:tcW w:w="2250" w:type="dxa"/>
            <w:shd w:val="clear" w:color="auto" w:fill="FFFFFF"/>
            <w:noWrap/>
            <w:tcMar>
              <w:top w:w="0" w:type="dxa"/>
              <w:left w:w="150" w:type="dxa"/>
              <w:bottom w:w="0" w:type="dxa"/>
              <w:right w:w="150" w:type="dxa"/>
            </w:tcMar>
            <w:hideMark/>
          </w:tcPr>
          <w:p w14:paraId="01B90C7B" w14:textId="77777777" w:rsidR="001524C4" w:rsidRPr="001524C4" w:rsidRDefault="001524C4" w:rsidP="001524C4">
            <w:pPr>
              <w:widowControl/>
              <w:suppressAutoHyphens w:val="0"/>
              <w:spacing w:line="300" w:lineRule="atLeast"/>
              <w:rPr>
                <w:rFonts w:ascii="Consolas" w:eastAsia="Times New Roman" w:hAnsi="Consolas" w:cs="Segoe UI"/>
                <w:color w:val="24292E"/>
                <w:kern w:val="0"/>
                <w:sz w:val="18"/>
                <w:szCs w:val="18"/>
                <w:lang w:eastAsia="en-US" w:bidi="ar-SA"/>
              </w:rPr>
            </w:pPr>
          </w:p>
        </w:tc>
        <w:tc>
          <w:tcPr>
            <w:tcW w:w="5279" w:type="dxa"/>
            <w:shd w:val="clear" w:color="auto" w:fill="FFFFFF"/>
            <w:tcMar>
              <w:top w:w="0" w:type="dxa"/>
              <w:left w:w="150" w:type="dxa"/>
              <w:bottom w:w="0" w:type="dxa"/>
              <w:right w:w="150" w:type="dxa"/>
            </w:tcMar>
            <w:hideMark/>
          </w:tcPr>
          <w:p w14:paraId="33208E0C" w14:textId="77777777" w:rsidR="001524C4" w:rsidRPr="001524C4" w:rsidRDefault="001524C4" w:rsidP="001524C4">
            <w:pPr>
              <w:widowControl/>
              <w:suppressAutoHyphens w:val="0"/>
              <w:spacing w:line="300" w:lineRule="atLeast"/>
              <w:rPr>
                <w:rFonts w:ascii="Consolas" w:eastAsia="Times New Roman" w:hAnsi="Consolas" w:cs="Segoe UI"/>
                <w:color w:val="24292E"/>
                <w:kern w:val="0"/>
                <w:sz w:val="18"/>
                <w:szCs w:val="18"/>
                <w:lang w:eastAsia="en-US" w:bidi="ar-SA"/>
              </w:rPr>
            </w:pPr>
            <w:r w:rsidRPr="001524C4">
              <w:rPr>
                <w:rFonts w:ascii="Consolas" w:eastAsia="Times New Roman" w:hAnsi="Consolas" w:cs="Segoe UI"/>
                <w:color w:val="D73A49"/>
                <w:kern w:val="0"/>
                <w:sz w:val="18"/>
                <w:szCs w:val="18"/>
                <w:lang w:eastAsia="en-US" w:bidi="ar-SA"/>
              </w:rPr>
              <w:t>/</w:t>
            </w:r>
          </w:p>
        </w:tc>
      </w:tr>
      <w:tr w:rsidR="001524C4" w:rsidRPr="001524C4" w14:paraId="249AEBAD" w14:textId="77777777" w:rsidTr="00FB29FD">
        <w:tc>
          <w:tcPr>
            <w:tcW w:w="2250" w:type="dxa"/>
            <w:shd w:val="clear" w:color="auto" w:fill="FFFFFF"/>
            <w:noWrap/>
            <w:tcMar>
              <w:top w:w="0" w:type="dxa"/>
              <w:left w:w="150" w:type="dxa"/>
              <w:bottom w:w="0" w:type="dxa"/>
              <w:right w:w="150" w:type="dxa"/>
            </w:tcMar>
            <w:hideMark/>
          </w:tcPr>
          <w:p w14:paraId="3762A7E4" w14:textId="77777777" w:rsidR="001524C4" w:rsidRPr="001524C4" w:rsidRDefault="001524C4" w:rsidP="001524C4">
            <w:pPr>
              <w:widowControl/>
              <w:suppressAutoHyphens w:val="0"/>
              <w:spacing w:line="300" w:lineRule="atLeast"/>
              <w:rPr>
                <w:rFonts w:ascii="Consolas" w:eastAsia="Times New Roman" w:hAnsi="Consolas" w:cs="Segoe UI"/>
                <w:color w:val="24292E"/>
                <w:kern w:val="0"/>
                <w:sz w:val="18"/>
                <w:szCs w:val="18"/>
                <w:lang w:eastAsia="en-US" w:bidi="ar-SA"/>
              </w:rPr>
            </w:pPr>
          </w:p>
        </w:tc>
        <w:tc>
          <w:tcPr>
            <w:tcW w:w="5279" w:type="dxa"/>
            <w:shd w:val="clear" w:color="auto" w:fill="FFFFFF"/>
            <w:tcMar>
              <w:top w:w="0" w:type="dxa"/>
              <w:left w:w="150" w:type="dxa"/>
              <w:bottom w:w="0" w:type="dxa"/>
              <w:right w:w="150" w:type="dxa"/>
            </w:tcMar>
            <w:hideMark/>
          </w:tcPr>
          <w:p w14:paraId="5ECF9DAF" w14:textId="77777777" w:rsidR="001524C4" w:rsidRPr="001524C4" w:rsidRDefault="001524C4" w:rsidP="001524C4">
            <w:pPr>
              <w:widowControl/>
              <w:suppressAutoHyphens w:val="0"/>
              <w:spacing w:line="300" w:lineRule="atLeast"/>
              <w:rPr>
                <w:rFonts w:ascii="Consolas" w:eastAsia="Times New Roman" w:hAnsi="Consolas" w:cs="Segoe UI"/>
                <w:color w:val="24292E"/>
                <w:kern w:val="0"/>
                <w:sz w:val="18"/>
                <w:szCs w:val="18"/>
                <w:lang w:eastAsia="en-US" w:bidi="ar-SA"/>
              </w:rPr>
            </w:pPr>
          </w:p>
          <w:p w14:paraId="5DE13AD5" w14:textId="77777777" w:rsidR="001524C4" w:rsidRPr="001524C4" w:rsidRDefault="001524C4" w:rsidP="001524C4">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1524C4" w:rsidRPr="001524C4" w14:paraId="23DB3728" w14:textId="77777777" w:rsidTr="00FB29FD">
        <w:tc>
          <w:tcPr>
            <w:tcW w:w="2250" w:type="dxa"/>
            <w:shd w:val="clear" w:color="auto" w:fill="FFFFFF"/>
            <w:noWrap/>
            <w:tcMar>
              <w:top w:w="0" w:type="dxa"/>
              <w:left w:w="150" w:type="dxa"/>
              <w:bottom w:w="0" w:type="dxa"/>
              <w:right w:w="150" w:type="dxa"/>
            </w:tcMar>
            <w:hideMark/>
          </w:tcPr>
          <w:p w14:paraId="66500DB5" w14:textId="77777777" w:rsidR="001524C4" w:rsidRPr="001524C4" w:rsidRDefault="001524C4" w:rsidP="001524C4">
            <w:pPr>
              <w:widowControl/>
              <w:suppressAutoHyphens w:val="0"/>
              <w:spacing w:line="300" w:lineRule="atLeast"/>
              <w:rPr>
                <w:rFonts w:ascii="Times New Roman" w:eastAsia="Times New Roman" w:hAnsi="Times New Roman" w:cs="Times New Roman"/>
                <w:kern w:val="0"/>
                <w:szCs w:val="20"/>
                <w:lang w:eastAsia="en-US" w:bidi="ar-SA"/>
              </w:rPr>
            </w:pPr>
          </w:p>
        </w:tc>
        <w:tc>
          <w:tcPr>
            <w:tcW w:w="5279" w:type="dxa"/>
            <w:shd w:val="clear" w:color="auto" w:fill="FFFFFF"/>
            <w:tcMar>
              <w:top w:w="0" w:type="dxa"/>
              <w:left w:w="150" w:type="dxa"/>
              <w:bottom w:w="0" w:type="dxa"/>
              <w:right w:w="150" w:type="dxa"/>
            </w:tcMar>
            <w:hideMark/>
          </w:tcPr>
          <w:p w14:paraId="282ACBFF" w14:textId="77777777" w:rsidR="001524C4" w:rsidRPr="001524C4" w:rsidRDefault="001524C4" w:rsidP="001524C4">
            <w:pPr>
              <w:widowControl/>
              <w:suppressAutoHyphens w:val="0"/>
              <w:spacing w:line="300" w:lineRule="atLeast"/>
              <w:rPr>
                <w:rFonts w:ascii="Consolas" w:eastAsia="Times New Roman" w:hAnsi="Consolas" w:cs="Segoe UI"/>
                <w:color w:val="24292E"/>
                <w:kern w:val="0"/>
                <w:sz w:val="18"/>
                <w:szCs w:val="18"/>
                <w:lang w:eastAsia="en-US" w:bidi="ar-SA"/>
              </w:rPr>
            </w:pPr>
          </w:p>
          <w:p w14:paraId="0CE0B70D" w14:textId="77777777" w:rsidR="001524C4" w:rsidRPr="001524C4" w:rsidRDefault="001524C4" w:rsidP="001524C4">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1524C4" w:rsidRPr="001524C4" w14:paraId="42C58502" w14:textId="77777777" w:rsidTr="00FB29FD">
        <w:tc>
          <w:tcPr>
            <w:tcW w:w="2250" w:type="dxa"/>
            <w:shd w:val="clear" w:color="auto" w:fill="FFFFFF"/>
            <w:noWrap/>
            <w:tcMar>
              <w:top w:w="0" w:type="dxa"/>
              <w:left w:w="150" w:type="dxa"/>
              <w:bottom w:w="0" w:type="dxa"/>
              <w:right w:w="150" w:type="dxa"/>
            </w:tcMar>
            <w:hideMark/>
          </w:tcPr>
          <w:p w14:paraId="2BDFAD4F" w14:textId="77777777" w:rsidR="001524C4" w:rsidRPr="001524C4" w:rsidRDefault="001524C4" w:rsidP="001524C4">
            <w:pPr>
              <w:widowControl/>
              <w:suppressAutoHyphens w:val="0"/>
              <w:spacing w:line="300" w:lineRule="atLeast"/>
              <w:rPr>
                <w:rFonts w:ascii="Times New Roman" w:eastAsia="Times New Roman" w:hAnsi="Times New Roman" w:cs="Times New Roman"/>
                <w:kern w:val="0"/>
                <w:szCs w:val="20"/>
                <w:lang w:eastAsia="en-US" w:bidi="ar-SA"/>
              </w:rPr>
            </w:pPr>
          </w:p>
        </w:tc>
        <w:tc>
          <w:tcPr>
            <w:tcW w:w="5279" w:type="dxa"/>
            <w:shd w:val="clear" w:color="auto" w:fill="FFFFFF"/>
            <w:tcMar>
              <w:top w:w="0" w:type="dxa"/>
              <w:left w:w="150" w:type="dxa"/>
              <w:bottom w:w="0" w:type="dxa"/>
              <w:right w:w="150" w:type="dxa"/>
            </w:tcMar>
            <w:hideMark/>
          </w:tcPr>
          <w:p w14:paraId="45D3C0BB" w14:textId="77777777" w:rsidR="001524C4" w:rsidRDefault="001524C4" w:rsidP="001524C4">
            <w:pPr>
              <w:widowControl/>
              <w:suppressAutoHyphens w:val="0"/>
              <w:spacing w:line="300" w:lineRule="atLeast"/>
              <w:rPr>
                <w:rFonts w:ascii="Consolas" w:eastAsia="Times New Roman" w:hAnsi="Consolas" w:cs="Segoe UI"/>
                <w:color w:val="6A737D"/>
                <w:kern w:val="0"/>
                <w:sz w:val="18"/>
                <w:szCs w:val="18"/>
                <w:rtl/>
                <w:lang w:eastAsia="en-US" w:bidi="ar-SA"/>
              </w:rPr>
            </w:pPr>
            <w:r w:rsidRPr="001524C4">
              <w:rPr>
                <w:rFonts w:ascii="Consolas" w:eastAsia="Times New Roman" w:hAnsi="Consolas" w:cs="Segoe UI"/>
                <w:color w:val="6A737D"/>
                <w:kern w:val="0"/>
                <w:sz w:val="18"/>
                <w:szCs w:val="18"/>
                <w:lang w:eastAsia="en-US" w:bidi="ar-SA"/>
              </w:rPr>
              <w:t>-- End of DDL Script for Sequence LRT.LRT_4_GRAM_SEQ</w:t>
            </w:r>
          </w:p>
          <w:p w14:paraId="3F0876E2" w14:textId="55F2271F" w:rsidR="00FB29FD" w:rsidRPr="001524C4" w:rsidRDefault="00FB29FD" w:rsidP="001524C4">
            <w:pPr>
              <w:widowControl/>
              <w:suppressAutoHyphens w:val="0"/>
              <w:spacing w:line="300" w:lineRule="atLeast"/>
              <w:rPr>
                <w:rFonts w:ascii="Consolas" w:eastAsia="Times New Roman" w:hAnsi="Consolas" w:cs="Segoe UI"/>
                <w:color w:val="24292E"/>
                <w:kern w:val="0"/>
                <w:sz w:val="18"/>
                <w:szCs w:val="18"/>
                <w:lang w:eastAsia="en-US" w:bidi="ar-SA"/>
              </w:rPr>
            </w:pPr>
          </w:p>
        </w:tc>
      </w:tr>
      <w:tr w:rsidR="001524C4" w:rsidRPr="001524C4" w14:paraId="669B069E" w14:textId="77777777" w:rsidTr="00FB29FD">
        <w:tc>
          <w:tcPr>
            <w:tcW w:w="2250" w:type="dxa"/>
            <w:shd w:val="clear" w:color="auto" w:fill="FFFFFF"/>
            <w:noWrap/>
            <w:tcMar>
              <w:top w:w="0" w:type="dxa"/>
              <w:left w:w="150" w:type="dxa"/>
              <w:bottom w:w="0" w:type="dxa"/>
              <w:right w:w="150" w:type="dxa"/>
            </w:tcMar>
          </w:tcPr>
          <w:tbl>
            <w:tblPr>
              <w:tblW w:w="8618" w:type="dxa"/>
              <w:shd w:val="clear" w:color="auto" w:fill="FFFFFF"/>
              <w:tblCellMar>
                <w:top w:w="15" w:type="dxa"/>
                <w:left w:w="15" w:type="dxa"/>
                <w:bottom w:w="15" w:type="dxa"/>
                <w:right w:w="15" w:type="dxa"/>
              </w:tblCellMar>
              <w:tblLook w:val="04A0" w:firstRow="1" w:lastRow="0" w:firstColumn="1" w:lastColumn="0" w:noHBand="0" w:noVBand="1"/>
            </w:tblPr>
            <w:tblGrid>
              <w:gridCol w:w="1789"/>
              <w:gridCol w:w="6829"/>
            </w:tblGrid>
            <w:tr w:rsidR="00483D1B" w:rsidRPr="001524C4" w14:paraId="1B6B6162" w14:textId="77777777" w:rsidTr="00483D1B">
              <w:trPr>
                <w:trHeight w:val="144"/>
              </w:trPr>
              <w:tc>
                <w:tcPr>
                  <w:tcW w:w="1789" w:type="dxa"/>
                  <w:shd w:val="clear" w:color="auto" w:fill="FFFFFF"/>
                  <w:noWrap/>
                  <w:tcMar>
                    <w:top w:w="0" w:type="dxa"/>
                    <w:left w:w="150" w:type="dxa"/>
                    <w:bottom w:w="0" w:type="dxa"/>
                    <w:right w:w="150" w:type="dxa"/>
                  </w:tcMar>
                  <w:hideMark/>
                </w:tcPr>
                <w:p w14:paraId="73764F51" w14:textId="77777777" w:rsidR="00483D1B" w:rsidRPr="001524C4" w:rsidRDefault="00483D1B" w:rsidP="00483D1B">
                  <w:pPr>
                    <w:widowControl/>
                    <w:suppressAutoHyphens w:val="0"/>
                    <w:spacing w:line="300" w:lineRule="atLeast"/>
                    <w:rPr>
                      <w:rFonts w:ascii="Times New Roman" w:eastAsia="Times New Roman" w:hAnsi="Times New Roman" w:cs="Times New Roman"/>
                      <w:kern w:val="0"/>
                      <w:szCs w:val="20"/>
                      <w:lang w:eastAsia="en-US" w:bidi="ar-SA"/>
                    </w:rPr>
                  </w:pPr>
                </w:p>
              </w:tc>
              <w:tc>
                <w:tcPr>
                  <w:tcW w:w="0" w:type="auto"/>
                  <w:shd w:val="clear" w:color="auto" w:fill="FFFFFF"/>
                  <w:vAlign w:val="center"/>
                  <w:hideMark/>
                </w:tcPr>
                <w:p w14:paraId="1CCDBA28" w14:textId="77777777" w:rsidR="00483D1B" w:rsidRPr="001524C4" w:rsidRDefault="00483D1B" w:rsidP="00483D1B">
                  <w:pPr>
                    <w:widowControl/>
                    <w:suppressAutoHyphens w:val="0"/>
                    <w:rPr>
                      <w:rFonts w:ascii="Times New Roman" w:eastAsia="Times New Roman" w:hAnsi="Times New Roman" w:cs="Times New Roman"/>
                      <w:kern w:val="0"/>
                      <w:szCs w:val="20"/>
                      <w:lang w:eastAsia="en-US" w:bidi="ar-SA"/>
                    </w:rPr>
                  </w:pPr>
                </w:p>
              </w:tc>
            </w:tr>
          </w:tbl>
          <w:p w14:paraId="04477213" w14:textId="7E6B1B34" w:rsidR="001524C4" w:rsidRPr="00483D1B" w:rsidRDefault="00483D1B" w:rsidP="00483D1B">
            <w:pPr>
              <w:autoSpaceDE w:val="0"/>
              <w:autoSpaceDN w:val="0"/>
              <w:adjustRightInd w:val="0"/>
              <w:spacing w:line="480" w:lineRule="auto"/>
              <w:rPr>
                <w:rFonts w:asciiTheme="majorBidi" w:hAnsiTheme="majorBidi" w:cs="Arial Unicode MS"/>
                <w:sz w:val="24"/>
                <w:lang w:bidi="ar-AE"/>
              </w:rPr>
            </w:pPr>
            <w:r>
              <w:rPr>
                <w:rFonts w:asciiTheme="majorBidi" w:hAnsiTheme="majorBidi" w:cstheme="majorBidi"/>
                <w:b/>
                <w:bCs/>
                <w:sz w:val="22"/>
                <w:szCs w:val="22"/>
              </w:rPr>
              <w:t>Script Name:</w:t>
            </w:r>
            <w:r>
              <w:rPr>
                <w:rFonts w:asciiTheme="majorBidi" w:hAnsiTheme="majorBidi" w:cstheme="majorBidi" w:hint="cs"/>
                <w:b/>
                <w:bCs/>
                <w:sz w:val="22"/>
                <w:szCs w:val="22"/>
                <w:rtl/>
                <w:lang w:bidi="ar-AE"/>
              </w:rPr>
              <w:t xml:space="preserve"> </w:t>
            </w:r>
            <w:r w:rsidR="001524C4" w:rsidRPr="00483D1B">
              <w:rPr>
                <w:rFonts w:asciiTheme="majorBidi" w:hAnsiTheme="majorBidi" w:cstheme="majorBidi"/>
                <w:b/>
                <w:bCs/>
                <w:sz w:val="22"/>
                <w:szCs w:val="22"/>
                <w:lang w:bidi="ar-AE"/>
              </w:rPr>
              <w:t>LRT.LRT_4_GRAM_ddl.sql</w:t>
            </w:r>
          </w:p>
        </w:tc>
        <w:tc>
          <w:tcPr>
            <w:tcW w:w="5279" w:type="dxa"/>
            <w:shd w:val="clear" w:color="auto" w:fill="FFFFFF"/>
            <w:tcMar>
              <w:top w:w="0" w:type="dxa"/>
              <w:left w:w="150" w:type="dxa"/>
              <w:bottom w:w="0" w:type="dxa"/>
              <w:right w:w="150" w:type="dxa"/>
            </w:tcMar>
          </w:tcPr>
          <w:p w14:paraId="43EFEE70" w14:textId="77777777" w:rsidR="001524C4" w:rsidRPr="001524C4" w:rsidRDefault="001524C4" w:rsidP="001524C4">
            <w:pPr>
              <w:widowControl/>
              <w:suppressAutoHyphens w:val="0"/>
              <w:spacing w:line="300" w:lineRule="atLeast"/>
              <w:rPr>
                <w:rFonts w:ascii="Consolas" w:eastAsia="Times New Roman" w:hAnsi="Consolas" w:cs="Segoe UI"/>
                <w:color w:val="6A737D"/>
                <w:kern w:val="0"/>
                <w:sz w:val="18"/>
                <w:szCs w:val="18"/>
                <w:lang w:eastAsia="en-US" w:bidi="ar-SA"/>
              </w:rPr>
            </w:pPr>
          </w:p>
        </w:tc>
      </w:tr>
    </w:tbl>
    <w:p w14:paraId="3FC863B6" w14:textId="6459C39F" w:rsidR="00EC7662" w:rsidRPr="00FB29FD" w:rsidRDefault="001524C4" w:rsidP="00981EA4">
      <w:pPr>
        <w:pStyle w:val="ListParagraph"/>
        <w:numPr>
          <w:ilvl w:val="0"/>
          <w:numId w:val="14"/>
        </w:numPr>
        <w:spacing w:line="480" w:lineRule="auto"/>
        <w:rPr>
          <w:sz w:val="22"/>
          <w:szCs w:val="22"/>
        </w:rPr>
      </w:pPr>
      <w:hyperlink r:id="rId80" w:history="1">
        <w:r w:rsidRPr="00FB29FD">
          <w:rPr>
            <w:rStyle w:val="Hyperlink"/>
            <w:sz w:val="22"/>
            <w:szCs w:val="22"/>
          </w:rPr>
          <w:t>https://github.com/mohammad-nassar/MSThesisDoc/blob/master/LRT.LRT_4_GRAM_ddl.sql</w:t>
        </w:r>
      </w:hyperlink>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686"/>
        <w:gridCol w:w="6436"/>
      </w:tblGrid>
      <w:tr w:rsidR="001524C4" w:rsidRPr="001524C4" w14:paraId="7DACB441" w14:textId="77777777" w:rsidTr="001524C4">
        <w:trPr>
          <w:gridAfter w:val="1"/>
        </w:trPr>
        <w:tc>
          <w:tcPr>
            <w:tcW w:w="0" w:type="auto"/>
            <w:shd w:val="clear" w:color="auto" w:fill="FFFFFF"/>
            <w:tcMar>
              <w:top w:w="0" w:type="dxa"/>
              <w:left w:w="150" w:type="dxa"/>
              <w:bottom w:w="0" w:type="dxa"/>
              <w:right w:w="150" w:type="dxa"/>
            </w:tcMar>
            <w:hideMark/>
          </w:tcPr>
          <w:p w14:paraId="2A311348" w14:textId="77777777" w:rsidR="001524C4" w:rsidRPr="001524C4" w:rsidRDefault="001524C4" w:rsidP="001524C4">
            <w:pPr>
              <w:widowControl/>
              <w:suppressAutoHyphens w:val="0"/>
              <w:spacing w:line="300" w:lineRule="atLeast"/>
              <w:rPr>
                <w:rFonts w:ascii="Consolas" w:eastAsia="Times New Roman" w:hAnsi="Consolas" w:cs="Segoe UI"/>
                <w:color w:val="24292E"/>
                <w:kern w:val="0"/>
                <w:sz w:val="18"/>
                <w:szCs w:val="18"/>
                <w:lang w:eastAsia="en-US" w:bidi="ar-SA"/>
              </w:rPr>
            </w:pPr>
            <w:r w:rsidRPr="001524C4">
              <w:rPr>
                <w:rFonts w:ascii="Consolas" w:eastAsia="Times New Roman" w:hAnsi="Consolas" w:cs="Segoe UI"/>
                <w:color w:val="24292E"/>
                <w:kern w:val="0"/>
                <w:sz w:val="18"/>
                <w:szCs w:val="18"/>
                <w:lang w:eastAsia="en-US" w:bidi="ar-SA"/>
              </w:rPr>
              <w:t xml:space="preserve">-- Start of DDL Script for </w:t>
            </w:r>
            <w:r w:rsidRPr="001524C4">
              <w:rPr>
                <w:rFonts w:ascii="Consolas" w:eastAsia="Times New Roman" w:hAnsi="Consolas" w:cs="Segoe UI"/>
                <w:color w:val="24292E"/>
                <w:kern w:val="0"/>
                <w:sz w:val="18"/>
                <w:szCs w:val="18"/>
                <w:lang w:eastAsia="en-US" w:bidi="ar-SA"/>
              </w:rPr>
              <w:lastRenderedPageBreak/>
              <w:t>Table LRT.LRT_4_GRAM</w:t>
            </w:r>
          </w:p>
          <w:p w14:paraId="37BD8BE5" w14:textId="77777777" w:rsidR="001524C4" w:rsidRPr="001524C4" w:rsidRDefault="001524C4" w:rsidP="001524C4">
            <w:pPr>
              <w:widowControl/>
              <w:suppressAutoHyphens w:val="0"/>
              <w:rPr>
                <w:rFonts w:ascii="Times New Roman" w:eastAsia="Times New Roman" w:hAnsi="Times New Roman" w:cs="Times New Roman"/>
                <w:kern w:val="0"/>
                <w:sz w:val="24"/>
                <w:szCs w:val="20"/>
                <w:lang w:eastAsia="en-US" w:bidi="ar-SA"/>
              </w:rPr>
            </w:pPr>
          </w:p>
        </w:tc>
      </w:tr>
      <w:tr w:rsidR="001524C4" w:rsidRPr="001524C4" w14:paraId="7ED104FE" w14:textId="77777777" w:rsidTr="00FB29FD">
        <w:tc>
          <w:tcPr>
            <w:tcW w:w="1686" w:type="dxa"/>
            <w:shd w:val="clear" w:color="auto" w:fill="FFFFFF"/>
            <w:noWrap/>
            <w:tcMar>
              <w:top w:w="0" w:type="dxa"/>
              <w:left w:w="150" w:type="dxa"/>
              <w:bottom w:w="0" w:type="dxa"/>
              <w:right w:w="150" w:type="dxa"/>
            </w:tcMar>
            <w:hideMark/>
          </w:tcPr>
          <w:p w14:paraId="658C24E3" w14:textId="77777777" w:rsidR="001524C4" w:rsidRPr="001524C4" w:rsidRDefault="001524C4" w:rsidP="001524C4">
            <w:pPr>
              <w:widowControl/>
              <w:suppressAutoHyphens w:val="0"/>
              <w:spacing w:line="300" w:lineRule="atLeast"/>
              <w:rPr>
                <w:rFonts w:ascii="Times New Roman" w:eastAsia="Times New Roman" w:hAnsi="Times New Roman" w:cs="Times New Roman"/>
                <w:kern w:val="0"/>
                <w:szCs w:val="20"/>
                <w:lang w:eastAsia="en-US" w:bidi="ar-SA"/>
              </w:rPr>
            </w:pPr>
          </w:p>
        </w:tc>
        <w:tc>
          <w:tcPr>
            <w:tcW w:w="0" w:type="auto"/>
            <w:shd w:val="clear" w:color="auto" w:fill="FFFFFF"/>
            <w:tcMar>
              <w:top w:w="0" w:type="dxa"/>
              <w:left w:w="150" w:type="dxa"/>
              <w:bottom w:w="0" w:type="dxa"/>
              <w:right w:w="150" w:type="dxa"/>
            </w:tcMar>
            <w:hideMark/>
          </w:tcPr>
          <w:p w14:paraId="4C6FFB4B" w14:textId="77777777" w:rsidR="001524C4" w:rsidRPr="001524C4" w:rsidRDefault="001524C4" w:rsidP="001524C4">
            <w:pPr>
              <w:widowControl/>
              <w:suppressAutoHyphens w:val="0"/>
              <w:spacing w:line="300" w:lineRule="atLeast"/>
              <w:rPr>
                <w:rFonts w:ascii="Consolas" w:eastAsia="Times New Roman" w:hAnsi="Consolas" w:cs="Segoe UI"/>
                <w:color w:val="24292E"/>
                <w:kern w:val="0"/>
                <w:sz w:val="18"/>
                <w:szCs w:val="18"/>
                <w:lang w:eastAsia="en-US" w:bidi="ar-SA"/>
              </w:rPr>
            </w:pPr>
            <w:r w:rsidRPr="001524C4">
              <w:rPr>
                <w:rFonts w:ascii="Consolas" w:eastAsia="Times New Roman" w:hAnsi="Consolas" w:cs="Segoe UI"/>
                <w:color w:val="24292E"/>
                <w:kern w:val="0"/>
                <w:sz w:val="18"/>
                <w:szCs w:val="18"/>
                <w:lang w:eastAsia="en-US" w:bidi="ar-SA"/>
              </w:rPr>
              <w:t>-- Generated 1/28/2020 9:51:44 PM from LRT@ORCLM</w:t>
            </w:r>
          </w:p>
          <w:p w14:paraId="7F085C7C" w14:textId="77777777" w:rsidR="001524C4" w:rsidRPr="001524C4" w:rsidRDefault="001524C4" w:rsidP="001524C4">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1524C4" w:rsidRPr="001524C4" w14:paraId="4573DE7E" w14:textId="77777777" w:rsidTr="00FB29FD">
        <w:tc>
          <w:tcPr>
            <w:tcW w:w="1686" w:type="dxa"/>
            <w:shd w:val="clear" w:color="auto" w:fill="FFFFFF"/>
            <w:noWrap/>
            <w:tcMar>
              <w:top w:w="0" w:type="dxa"/>
              <w:left w:w="150" w:type="dxa"/>
              <w:bottom w:w="0" w:type="dxa"/>
              <w:right w:w="150" w:type="dxa"/>
            </w:tcMar>
            <w:hideMark/>
          </w:tcPr>
          <w:p w14:paraId="33B97F88" w14:textId="77777777" w:rsidR="001524C4" w:rsidRPr="001524C4" w:rsidRDefault="001524C4" w:rsidP="001524C4">
            <w:pPr>
              <w:widowControl/>
              <w:suppressAutoHyphens w:val="0"/>
              <w:spacing w:line="300" w:lineRule="atLeast"/>
              <w:rPr>
                <w:rFonts w:ascii="Times New Roman" w:eastAsia="Times New Roman" w:hAnsi="Times New Roman" w:cs="Times New Roman"/>
                <w:kern w:val="0"/>
                <w:szCs w:val="20"/>
                <w:lang w:eastAsia="en-US" w:bidi="ar-SA"/>
              </w:rPr>
            </w:pPr>
          </w:p>
        </w:tc>
        <w:tc>
          <w:tcPr>
            <w:tcW w:w="0" w:type="auto"/>
            <w:shd w:val="clear" w:color="auto" w:fill="FFFFFF"/>
            <w:tcMar>
              <w:top w:w="0" w:type="dxa"/>
              <w:left w:w="150" w:type="dxa"/>
              <w:bottom w:w="0" w:type="dxa"/>
              <w:right w:w="150" w:type="dxa"/>
            </w:tcMar>
            <w:hideMark/>
          </w:tcPr>
          <w:p w14:paraId="6E5E569A" w14:textId="77777777" w:rsidR="001524C4" w:rsidRPr="001524C4" w:rsidRDefault="001524C4" w:rsidP="001524C4">
            <w:pPr>
              <w:widowControl/>
              <w:suppressAutoHyphens w:val="0"/>
              <w:spacing w:line="300" w:lineRule="atLeast"/>
              <w:rPr>
                <w:rFonts w:ascii="Consolas" w:eastAsia="Times New Roman" w:hAnsi="Consolas" w:cs="Segoe UI"/>
                <w:color w:val="24292E"/>
                <w:kern w:val="0"/>
                <w:sz w:val="18"/>
                <w:szCs w:val="18"/>
                <w:lang w:eastAsia="en-US" w:bidi="ar-SA"/>
              </w:rPr>
            </w:pPr>
          </w:p>
          <w:p w14:paraId="342D35C0" w14:textId="77777777" w:rsidR="001524C4" w:rsidRPr="001524C4" w:rsidRDefault="001524C4" w:rsidP="001524C4">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1524C4" w:rsidRPr="001524C4" w14:paraId="4013DCA5" w14:textId="77777777" w:rsidTr="00FB29FD">
        <w:tc>
          <w:tcPr>
            <w:tcW w:w="1686" w:type="dxa"/>
            <w:shd w:val="clear" w:color="auto" w:fill="FFFFFF"/>
            <w:noWrap/>
            <w:tcMar>
              <w:top w:w="0" w:type="dxa"/>
              <w:left w:w="150" w:type="dxa"/>
              <w:bottom w:w="0" w:type="dxa"/>
              <w:right w:w="150" w:type="dxa"/>
            </w:tcMar>
            <w:hideMark/>
          </w:tcPr>
          <w:p w14:paraId="092B5627" w14:textId="77777777" w:rsidR="001524C4" w:rsidRPr="001524C4" w:rsidRDefault="001524C4" w:rsidP="001524C4">
            <w:pPr>
              <w:widowControl/>
              <w:suppressAutoHyphens w:val="0"/>
              <w:spacing w:line="300" w:lineRule="atLeast"/>
              <w:rPr>
                <w:rFonts w:ascii="Times New Roman" w:eastAsia="Times New Roman" w:hAnsi="Times New Roman" w:cs="Times New Roman"/>
                <w:kern w:val="0"/>
                <w:szCs w:val="20"/>
                <w:lang w:eastAsia="en-US" w:bidi="ar-SA"/>
              </w:rPr>
            </w:pPr>
          </w:p>
        </w:tc>
        <w:tc>
          <w:tcPr>
            <w:tcW w:w="0" w:type="auto"/>
            <w:shd w:val="clear" w:color="auto" w:fill="FFFFFF"/>
            <w:tcMar>
              <w:top w:w="0" w:type="dxa"/>
              <w:left w:w="150" w:type="dxa"/>
              <w:bottom w:w="0" w:type="dxa"/>
              <w:right w:w="150" w:type="dxa"/>
            </w:tcMar>
            <w:hideMark/>
          </w:tcPr>
          <w:p w14:paraId="5E94C97E" w14:textId="77777777" w:rsidR="001524C4" w:rsidRPr="001524C4" w:rsidRDefault="001524C4" w:rsidP="001524C4">
            <w:pPr>
              <w:widowControl/>
              <w:suppressAutoHyphens w:val="0"/>
              <w:spacing w:line="300" w:lineRule="atLeast"/>
              <w:rPr>
                <w:rFonts w:ascii="Consolas" w:eastAsia="Times New Roman" w:hAnsi="Consolas" w:cs="Segoe UI"/>
                <w:color w:val="24292E"/>
                <w:kern w:val="0"/>
                <w:sz w:val="18"/>
                <w:szCs w:val="18"/>
                <w:lang w:eastAsia="en-US" w:bidi="ar-SA"/>
              </w:rPr>
            </w:pPr>
            <w:r w:rsidRPr="001524C4">
              <w:rPr>
                <w:rFonts w:ascii="Consolas" w:eastAsia="Times New Roman" w:hAnsi="Consolas" w:cs="Segoe UI"/>
                <w:color w:val="24292E"/>
                <w:kern w:val="0"/>
                <w:sz w:val="18"/>
                <w:szCs w:val="18"/>
                <w:lang w:eastAsia="en-US" w:bidi="ar-SA"/>
              </w:rPr>
              <w:t>CREATE TABLE lrt_4_gram</w:t>
            </w:r>
          </w:p>
          <w:p w14:paraId="0D02D0E0" w14:textId="77777777" w:rsidR="001524C4" w:rsidRPr="001524C4" w:rsidRDefault="001524C4" w:rsidP="001524C4">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1524C4" w:rsidRPr="001524C4" w14:paraId="14C0490E" w14:textId="77777777" w:rsidTr="00FB29FD">
        <w:tc>
          <w:tcPr>
            <w:tcW w:w="1686" w:type="dxa"/>
            <w:shd w:val="clear" w:color="auto" w:fill="FFFFFF"/>
            <w:noWrap/>
            <w:tcMar>
              <w:top w:w="0" w:type="dxa"/>
              <w:left w:w="150" w:type="dxa"/>
              <w:bottom w:w="0" w:type="dxa"/>
              <w:right w:w="150" w:type="dxa"/>
            </w:tcMar>
            <w:hideMark/>
          </w:tcPr>
          <w:p w14:paraId="5504736B" w14:textId="77777777" w:rsidR="001524C4" w:rsidRPr="001524C4" w:rsidRDefault="001524C4" w:rsidP="001524C4">
            <w:pPr>
              <w:widowControl/>
              <w:suppressAutoHyphens w:val="0"/>
              <w:spacing w:line="300" w:lineRule="atLeast"/>
              <w:rPr>
                <w:rFonts w:ascii="Times New Roman" w:eastAsia="Times New Roman" w:hAnsi="Times New Roman" w:cs="Times New Roman"/>
                <w:kern w:val="0"/>
                <w:szCs w:val="20"/>
                <w:lang w:eastAsia="en-US" w:bidi="ar-SA"/>
              </w:rPr>
            </w:pPr>
          </w:p>
        </w:tc>
        <w:tc>
          <w:tcPr>
            <w:tcW w:w="0" w:type="auto"/>
            <w:shd w:val="clear" w:color="auto" w:fill="FFFFFF"/>
            <w:tcMar>
              <w:top w:w="0" w:type="dxa"/>
              <w:left w:w="150" w:type="dxa"/>
              <w:bottom w:w="0" w:type="dxa"/>
              <w:right w:w="150" w:type="dxa"/>
            </w:tcMar>
            <w:hideMark/>
          </w:tcPr>
          <w:p w14:paraId="26CCA2AB" w14:textId="77777777" w:rsidR="001524C4" w:rsidRPr="001524C4" w:rsidRDefault="001524C4" w:rsidP="001524C4">
            <w:pPr>
              <w:widowControl/>
              <w:suppressAutoHyphens w:val="0"/>
              <w:spacing w:line="300" w:lineRule="atLeast"/>
              <w:rPr>
                <w:rFonts w:ascii="Consolas" w:eastAsia="Times New Roman" w:hAnsi="Consolas" w:cs="Segoe UI"/>
                <w:color w:val="24292E"/>
                <w:kern w:val="0"/>
                <w:sz w:val="18"/>
                <w:szCs w:val="18"/>
                <w:lang w:eastAsia="en-US" w:bidi="ar-SA"/>
              </w:rPr>
            </w:pPr>
            <w:r w:rsidRPr="001524C4">
              <w:rPr>
                <w:rFonts w:ascii="Consolas" w:eastAsia="Times New Roman" w:hAnsi="Consolas" w:cs="Segoe UI"/>
                <w:color w:val="24292E"/>
                <w:kern w:val="0"/>
                <w:sz w:val="18"/>
                <w:szCs w:val="18"/>
                <w:lang w:eastAsia="en-US" w:bidi="ar-SA"/>
              </w:rPr>
              <w:t xml:space="preserve">    (</w:t>
            </w:r>
            <w:proofErr w:type="spellStart"/>
            <w:r w:rsidRPr="001524C4">
              <w:rPr>
                <w:rFonts w:ascii="Consolas" w:eastAsia="Times New Roman" w:hAnsi="Consolas" w:cs="Segoe UI"/>
                <w:color w:val="24292E"/>
                <w:kern w:val="0"/>
                <w:sz w:val="18"/>
                <w:szCs w:val="18"/>
                <w:lang w:eastAsia="en-US" w:bidi="ar-SA"/>
              </w:rPr>
              <w:t>seq_id</w:t>
            </w:r>
            <w:proofErr w:type="spellEnd"/>
            <w:r w:rsidRPr="001524C4">
              <w:rPr>
                <w:rFonts w:ascii="Consolas" w:eastAsia="Times New Roman" w:hAnsi="Consolas" w:cs="Segoe UI"/>
                <w:color w:val="24292E"/>
                <w:kern w:val="0"/>
                <w:sz w:val="18"/>
                <w:szCs w:val="18"/>
                <w:lang w:eastAsia="en-US" w:bidi="ar-SA"/>
              </w:rPr>
              <w:t xml:space="preserve">                         NUMBER(9,0) NOT NULL,</w:t>
            </w:r>
          </w:p>
          <w:p w14:paraId="138948F3" w14:textId="77777777" w:rsidR="001524C4" w:rsidRPr="001524C4" w:rsidRDefault="001524C4" w:rsidP="001524C4">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1524C4" w:rsidRPr="001524C4" w14:paraId="41A2EC80" w14:textId="77777777" w:rsidTr="00FB29FD">
        <w:tc>
          <w:tcPr>
            <w:tcW w:w="1686" w:type="dxa"/>
            <w:shd w:val="clear" w:color="auto" w:fill="FFFFFF"/>
            <w:noWrap/>
            <w:tcMar>
              <w:top w:w="0" w:type="dxa"/>
              <w:left w:w="150" w:type="dxa"/>
              <w:bottom w:w="0" w:type="dxa"/>
              <w:right w:w="150" w:type="dxa"/>
            </w:tcMar>
            <w:hideMark/>
          </w:tcPr>
          <w:p w14:paraId="2FBF4919" w14:textId="77777777" w:rsidR="001524C4" w:rsidRPr="001524C4" w:rsidRDefault="001524C4" w:rsidP="001524C4">
            <w:pPr>
              <w:widowControl/>
              <w:suppressAutoHyphens w:val="0"/>
              <w:spacing w:line="300" w:lineRule="atLeast"/>
              <w:rPr>
                <w:rFonts w:ascii="Times New Roman" w:eastAsia="Times New Roman" w:hAnsi="Times New Roman" w:cs="Times New Roman"/>
                <w:kern w:val="0"/>
                <w:szCs w:val="20"/>
                <w:lang w:eastAsia="en-US" w:bidi="ar-SA"/>
              </w:rPr>
            </w:pPr>
          </w:p>
        </w:tc>
        <w:tc>
          <w:tcPr>
            <w:tcW w:w="0" w:type="auto"/>
            <w:shd w:val="clear" w:color="auto" w:fill="FFFFFF"/>
            <w:tcMar>
              <w:top w:w="0" w:type="dxa"/>
              <w:left w:w="150" w:type="dxa"/>
              <w:bottom w:w="0" w:type="dxa"/>
              <w:right w:w="150" w:type="dxa"/>
            </w:tcMar>
            <w:hideMark/>
          </w:tcPr>
          <w:p w14:paraId="58640199" w14:textId="77777777" w:rsidR="001524C4" w:rsidRPr="001524C4" w:rsidRDefault="001524C4" w:rsidP="001524C4">
            <w:pPr>
              <w:widowControl/>
              <w:suppressAutoHyphens w:val="0"/>
              <w:spacing w:line="300" w:lineRule="atLeast"/>
              <w:rPr>
                <w:rFonts w:ascii="Consolas" w:eastAsia="Times New Roman" w:hAnsi="Consolas" w:cs="Segoe UI"/>
                <w:color w:val="24292E"/>
                <w:kern w:val="0"/>
                <w:sz w:val="18"/>
                <w:szCs w:val="18"/>
                <w:lang w:eastAsia="en-US" w:bidi="ar-SA"/>
              </w:rPr>
            </w:pPr>
            <w:r w:rsidRPr="001524C4">
              <w:rPr>
                <w:rFonts w:ascii="Consolas" w:eastAsia="Times New Roman" w:hAnsi="Consolas" w:cs="Segoe UI"/>
                <w:color w:val="24292E"/>
                <w:kern w:val="0"/>
                <w:sz w:val="18"/>
                <w:szCs w:val="18"/>
                <w:lang w:eastAsia="en-US" w:bidi="ar-SA"/>
              </w:rPr>
              <w:t xml:space="preserve">    gram                           VARCHAR2(30 BYTE) NOT NULL,</w:t>
            </w:r>
          </w:p>
          <w:p w14:paraId="0F9E294B" w14:textId="77777777" w:rsidR="001524C4" w:rsidRPr="001524C4" w:rsidRDefault="001524C4" w:rsidP="001524C4">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1524C4" w:rsidRPr="001524C4" w14:paraId="04E1F9E9" w14:textId="77777777" w:rsidTr="00FB29FD">
        <w:tc>
          <w:tcPr>
            <w:tcW w:w="1686" w:type="dxa"/>
            <w:shd w:val="clear" w:color="auto" w:fill="FFFFFF"/>
            <w:noWrap/>
            <w:tcMar>
              <w:top w:w="0" w:type="dxa"/>
              <w:left w:w="150" w:type="dxa"/>
              <w:bottom w:w="0" w:type="dxa"/>
              <w:right w:w="150" w:type="dxa"/>
            </w:tcMar>
            <w:hideMark/>
          </w:tcPr>
          <w:p w14:paraId="2257C491" w14:textId="77777777" w:rsidR="001524C4" w:rsidRPr="001524C4" w:rsidRDefault="001524C4" w:rsidP="001524C4">
            <w:pPr>
              <w:widowControl/>
              <w:suppressAutoHyphens w:val="0"/>
              <w:spacing w:line="300" w:lineRule="atLeast"/>
              <w:rPr>
                <w:rFonts w:ascii="Times New Roman" w:eastAsia="Times New Roman" w:hAnsi="Times New Roman" w:cs="Times New Roman"/>
                <w:kern w:val="0"/>
                <w:szCs w:val="20"/>
                <w:lang w:eastAsia="en-US" w:bidi="ar-SA"/>
              </w:rPr>
            </w:pPr>
          </w:p>
        </w:tc>
        <w:tc>
          <w:tcPr>
            <w:tcW w:w="0" w:type="auto"/>
            <w:shd w:val="clear" w:color="auto" w:fill="FFFFFF"/>
            <w:tcMar>
              <w:top w:w="0" w:type="dxa"/>
              <w:left w:w="150" w:type="dxa"/>
              <w:bottom w:w="0" w:type="dxa"/>
              <w:right w:w="150" w:type="dxa"/>
            </w:tcMar>
            <w:hideMark/>
          </w:tcPr>
          <w:p w14:paraId="1C1CAEE4" w14:textId="77777777" w:rsidR="001524C4" w:rsidRPr="001524C4" w:rsidRDefault="001524C4" w:rsidP="001524C4">
            <w:pPr>
              <w:widowControl/>
              <w:suppressAutoHyphens w:val="0"/>
              <w:spacing w:line="300" w:lineRule="atLeast"/>
              <w:rPr>
                <w:rFonts w:ascii="Consolas" w:eastAsia="Times New Roman" w:hAnsi="Consolas" w:cs="Segoe UI"/>
                <w:color w:val="24292E"/>
                <w:kern w:val="0"/>
                <w:sz w:val="18"/>
                <w:szCs w:val="18"/>
                <w:lang w:eastAsia="en-US" w:bidi="ar-SA"/>
              </w:rPr>
            </w:pPr>
            <w:r w:rsidRPr="001524C4">
              <w:rPr>
                <w:rFonts w:ascii="Consolas" w:eastAsia="Times New Roman" w:hAnsi="Consolas" w:cs="Segoe UI"/>
                <w:color w:val="24292E"/>
                <w:kern w:val="0"/>
                <w:sz w:val="18"/>
                <w:szCs w:val="18"/>
                <w:lang w:eastAsia="en-US" w:bidi="ar-SA"/>
              </w:rPr>
              <w:t xml:space="preserve">    attribute_1                    VARCHAR2(20 BYTE),</w:t>
            </w:r>
          </w:p>
          <w:p w14:paraId="136E2DDC" w14:textId="77777777" w:rsidR="001524C4" w:rsidRPr="001524C4" w:rsidRDefault="001524C4" w:rsidP="001524C4">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1524C4" w:rsidRPr="001524C4" w14:paraId="3C6C082F" w14:textId="77777777" w:rsidTr="00FB29FD">
        <w:tc>
          <w:tcPr>
            <w:tcW w:w="1686" w:type="dxa"/>
            <w:shd w:val="clear" w:color="auto" w:fill="FFFFFF"/>
            <w:noWrap/>
            <w:tcMar>
              <w:top w:w="0" w:type="dxa"/>
              <w:left w:w="150" w:type="dxa"/>
              <w:bottom w:w="0" w:type="dxa"/>
              <w:right w:w="150" w:type="dxa"/>
            </w:tcMar>
            <w:hideMark/>
          </w:tcPr>
          <w:p w14:paraId="6C3D20D4" w14:textId="77777777" w:rsidR="001524C4" w:rsidRPr="001524C4" w:rsidRDefault="001524C4" w:rsidP="001524C4">
            <w:pPr>
              <w:widowControl/>
              <w:suppressAutoHyphens w:val="0"/>
              <w:spacing w:line="300" w:lineRule="atLeast"/>
              <w:rPr>
                <w:rFonts w:ascii="Times New Roman" w:eastAsia="Times New Roman" w:hAnsi="Times New Roman" w:cs="Times New Roman"/>
                <w:kern w:val="0"/>
                <w:szCs w:val="20"/>
                <w:lang w:eastAsia="en-US" w:bidi="ar-SA"/>
              </w:rPr>
            </w:pPr>
          </w:p>
        </w:tc>
        <w:tc>
          <w:tcPr>
            <w:tcW w:w="0" w:type="auto"/>
            <w:shd w:val="clear" w:color="auto" w:fill="FFFFFF"/>
            <w:tcMar>
              <w:top w:w="0" w:type="dxa"/>
              <w:left w:w="150" w:type="dxa"/>
              <w:bottom w:w="0" w:type="dxa"/>
              <w:right w:w="150" w:type="dxa"/>
            </w:tcMar>
            <w:hideMark/>
          </w:tcPr>
          <w:p w14:paraId="00216645" w14:textId="77777777" w:rsidR="001524C4" w:rsidRPr="001524C4" w:rsidRDefault="001524C4" w:rsidP="001524C4">
            <w:pPr>
              <w:widowControl/>
              <w:suppressAutoHyphens w:val="0"/>
              <w:spacing w:line="300" w:lineRule="atLeast"/>
              <w:rPr>
                <w:rFonts w:ascii="Consolas" w:eastAsia="Times New Roman" w:hAnsi="Consolas" w:cs="Segoe UI"/>
                <w:color w:val="24292E"/>
                <w:kern w:val="0"/>
                <w:sz w:val="18"/>
                <w:szCs w:val="18"/>
                <w:lang w:eastAsia="en-US" w:bidi="ar-SA"/>
              </w:rPr>
            </w:pPr>
            <w:r w:rsidRPr="001524C4">
              <w:rPr>
                <w:rFonts w:ascii="Consolas" w:eastAsia="Times New Roman" w:hAnsi="Consolas" w:cs="Segoe UI"/>
                <w:color w:val="24292E"/>
                <w:kern w:val="0"/>
                <w:sz w:val="18"/>
                <w:szCs w:val="18"/>
                <w:lang w:eastAsia="en-US" w:bidi="ar-SA"/>
              </w:rPr>
              <w:t xml:space="preserve">    attribute_2                    VARCHAR2(20 BYTE),</w:t>
            </w:r>
          </w:p>
          <w:p w14:paraId="1C5D2548" w14:textId="77777777" w:rsidR="001524C4" w:rsidRPr="001524C4" w:rsidRDefault="001524C4" w:rsidP="001524C4">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1524C4" w:rsidRPr="001524C4" w14:paraId="043056B8" w14:textId="77777777" w:rsidTr="00FB29FD">
        <w:tc>
          <w:tcPr>
            <w:tcW w:w="1686" w:type="dxa"/>
            <w:shd w:val="clear" w:color="auto" w:fill="FFFFFF"/>
            <w:noWrap/>
            <w:tcMar>
              <w:top w:w="0" w:type="dxa"/>
              <w:left w:w="150" w:type="dxa"/>
              <w:bottom w:w="0" w:type="dxa"/>
              <w:right w:w="150" w:type="dxa"/>
            </w:tcMar>
            <w:hideMark/>
          </w:tcPr>
          <w:p w14:paraId="1782D0D0" w14:textId="77777777" w:rsidR="001524C4" w:rsidRPr="001524C4" w:rsidRDefault="001524C4" w:rsidP="001524C4">
            <w:pPr>
              <w:widowControl/>
              <w:suppressAutoHyphens w:val="0"/>
              <w:spacing w:line="300" w:lineRule="atLeast"/>
              <w:rPr>
                <w:rFonts w:ascii="Times New Roman" w:eastAsia="Times New Roman" w:hAnsi="Times New Roman" w:cs="Times New Roman"/>
                <w:kern w:val="0"/>
                <w:szCs w:val="20"/>
                <w:lang w:eastAsia="en-US" w:bidi="ar-SA"/>
              </w:rPr>
            </w:pPr>
          </w:p>
        </w:tc>
        <w:tc>
          <w:tcPr>
            <w:tcW w:w="0" w:type="auto"/>
            <w:shd w:val="clear" w:color="auto" w:fill="FFFFFF"/>
            <w:tcMar>
              <w:top w:w="0" w:type="dxa"/>
              <w:left w:w="150" w:type="dxa"/>
              <w:bottom w:w="0" w:type="dxa"/>
              <w:right w:w="150" w:type="dxa"/>
            </w:tcMar>
            <w:hideMark/>
          </w:tcPr>
          <w:p w14:paraId="109177F5" w14:textId="77777777" w:rsidR="001524C4" w:rsidRPr="001524C4" w:rsidRDefault="001524C4" w:rsidP="001524C4">
            <w:pPr>
              <w:widowControl/>
              <w:suppressAutoHyphens w:val="0"/>
              <w:spacing w:line="300" w:lineRule="atLeast"/>
              <w:rPr>
                <w:rFonts w:ascii="Consolas" w:eastAsia="Times New Roman" w:hAnsi="Consolas" w:cs="Segoe UI"/>
                <w:color w:val="24292E"/>
                <w:kern w:val="0"/>
                <w:sz w:val="18"/>
                <w:szCs w:val="18"/>
                <w:lang w:eastAsia="en-US" w:bidi="ar-SA"/>
              </w:rPr>
            </w:pPr>
            <w:r w:rsidRPr="001524C4">
              <w:rPr>
                <w:rFonts w:ascii="Consolas" w:eastAsia="Times New Roman" w:hAnsi="Consolas" w:cs="Segoe UI"/>
                <w:color w:val="24292E"/>
                <w:kern w:val="0"/>
                <w:sz w:val="18"/>
                <w:szCs w:val="18"/>
                <w:lang w:eastAsia="en-US" w:bidi="ar-SA"/>
              </w:rPr>
              <w:t xml:space="preserve">    attribute_3                    VARCHAR2(20 BYTE),</w:t>
            </w:r>
          </w:p>
          <w:p w14:paraId="37B3B4EA" w14:textId="77777777" w:rsidR="001524C4" w:rsidRPr="001524C4" w:rsidRDefault="001524C4" w:rsidP="001524C4">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1524C4" w:rsidRPr="001524C4" w14:paraId="5316529A" w14:textId="77777777" w:rsidTr="00FB29FD">
        <w:tc>
          <w:tcPr>
            <w:tcW w:w="1686" w:type="dxa"/>
            <w:shd w:val="clear" w:color="auto" w:fill="FFFFFF"/>
            <w:noWrap/>
            <w:tcMar>
              <w:top w:w="0" w:type="dxa"/>
              <w:left w:w="150" w:type="dxa"/>
              <w:bottom w:w="0" w:type="dxa"/>
              <w:right w:w="150" w:type="dxa"/>
            </w:tcMar>
            <w:hideMark/>
          </w:tcPr>
          <w:p w14:paraId="4D7B7EED" w14:textId="77777777" w:rsidR="001524C4" w:rsidRPr="001524C4" w:rsidRDefault="001524C4" w:rsidP="001524C4">
            <w:pPr>
              <w:widowControl/>
              <w:suppressAutoHyphens w:val="0"/>
              <w:spacing w:line="300" w:lineRule="atLeast"/>
              <w:rPr>
                <w:rFonts w:ascii="Times New Roman" w:eastAsia="Times New Roman" w:hAnsi="Times New Roman" w:cs="Times New Roman"/>
                <w:kern w:val="0"/>
                <w:szCs w:val="20"/>
                <w:lang w:eastAsia="en-US" w:bidi="ar-SA"/>
              </w:rPr>
            </w:pPr>
          </w:p>
        </w:tc>
        <w:tc>
          <w:tcPr>
            <w:tcW w:w="0" w:type="auto"/>
            <w:shd w:val="clear" w:color="auto" w:fill="FFFFFF"/>
            <w:tcMar>
              <w:top w:w="0" w:type="dxa"/>
              <w:left w:w="150" w:type="dxa"/>
              <w:bottom w:w="0" w:type="dxa"/>
              <w:right w:w="150" w:type="dxa"/>
            </w:tcMar>
            <w:hideMark/>
          </w:tcPr>
          <w:p w14:paraId="15C118C6" w14:textId="77777777" w:rsidR="001524C4" w:rsidRPr="001524C4" w:rsidRDefault="001524C4" w:rsidP="001524C4">
            <w:pPr>
              <w:widowControl/>
              <w:suppressAutoHyphens w:val="0"/>
              <w:spacing w:line="300" w:lineRule="atLeast"/>
              <w:rPr>
                <w:rFonts w:ascii="Consolas" w:eastAsia="Times New Roman" w:hAnsi="Consolas" w:cs="Segoe UI"/>
                <w:color w:val="24292E"/>
                <w:kern w:val="0"/>
                <w:sz w:val="18"/>
                <w:szCs w:val="18"/>
                <w:lang w:eastAsia="en-US" w:bidi="ar-SA"/>
              </w:rPr>
            </w:pPr>
            <w:r w:rsidRPr="001524C4">
              <w:rPr>
                <w:rFonts w:ascii="Consolas" w:eastAsia="Times New Roman" w:hAnsi="Consolas" w:cs="Segoe UI"/>
                <w:color w:val="24292E"/>
                <w:kern w:val="0"/>
                <w:sz w:val="18"/>
                <w:szCs w:val="18"/>
                <w:lang w:eastAsia="en-US" w:bidi="ar-SA"/>
              </w:rPr>
              <w:t xml:space="preserve">    attribute_4                    VARCHAR2(20 BYTE),</w:t>
            </w:r>
          </w:p>
          <w:p w14:paraId="2BE03321" w14:textId="77777777" w:rsidR="001524C4" w:rsidRPr="001524C4" w:rsidRDefault="001524C4" w:rsidP="001524C4">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1524C4" w:rsidRPr="001524C4" w14:paraId="017EB3AC" w14:textId="77777777" w:rsidTr="00FB29FD">
        <w:tc>
          <w:tcPr>
            <w:tcW w:w="1686" w:type="dxa"/>
            <w:shd w:val="clear" w:color="auto" w:fill="FFFFFF"/>
            <w:noWrap/>
            <w:tcMar>
              <w:top w:w="0" w:type="dxa"/>
              <w:left w:w="150" w:type="dxa"/>
              <w:bottom w:w="0" w:type="dxa"/>
              <w:right w:w="150" w:type="dxa"/>
            </w:tcMar>
            <w:hideMark/>
          </w:tcPr>
          <w:p w14:paraId="1A6BC114" w14:textId="77777777" w:rsidR="001524C4" w:rsidRPr="001524C4" w:rsidRDefault="001524C4" w:rsidP="001524C4">
            <w:pPr>
              <w:widowControl/>
              <w:suppressAutoHyphens w:val="0"/>
              <w:spacing w:line="300" w:lineRule="atLeast"/>
              <w:rPr>
                <w:rFonts w:ascii="Times New Roman" w:eastAsia="Times New Roman" w:hAnsi="Times New Roman" w:cs="Times New Roman"/>
                <w:kern w:val="0"/>
                <w:szCs w:val="20"/>
                <w:lang w:eastAsia="en-US" w:bidi="ar-SA"/>
              </w:rPr>
            </w:pPr>
          </w:p>
        </w:tc>
        <w:tc>
          <w:tcPr>
            <w:tcW w:w="0" w:type="auto"/>
            <w:shd w:val="clear" w:color="auto" w:fill="FFFFFF"/>
            <w:tcMar>
              <w:top w:w="0" w:type="dxa"/>
              <w:left w:w="150" w:type="dxa"/>
              <w:bottom w:w="0" w:type="dxa"/>
              <w:right w:w="150" w:type="dxa"/>
            </w:tcMar>
            <w:hideMark/>
          </w:tcPr>
          <w:p w14:paraId="32DADBA8" w14:textId="77777777" w:rsidR="001524C4" w:rsidRPr="001524C4" w:rsidRDefault="001524C4" w:rsidP="001524C4">
            <w:pPr>
              <w:widowControl/>
              <w:suppressAutoHyphens w:val="0"/>
              <w:spacing w:line="300" w:lineRule="atLeast"/>
              <w:rPr>
                <w:rFonts w:ascii="Consolas" w:eastAsia="Times New Roman" w:hAnsi="Consolas" w:cs="Segoe UI"/>
                <w:color w:val="24292E"/>
                <w:kern w:val="0"/>
                <w:sz w:val="18"/>
                <w:szCs w:val="18"/>
                <w:lang w:eastAsia="en-US" w:bidi="ar-SA"/>
              </w:rPr>
            </w:pPr>
            <w:r w:rsidRPr="001524C4">
              <w:rPr>
                <w:rFonts w:ascii="Consolas" w:eastAsia="Times New Roman" w:hAnsi="Consolas" w:cs="Segoe UI"/>
                <w:color w:val="24292E"/>
                <w:kern w:val="0"/>
                <w:sz w:val="18"/>
                <w:szCs w:val="18"/>
                <w:lang w:eastAsia="en-US" w:bidi="ar-SA"/>
              </w:rPr>
              <w:t xml:space="preserve">    attribute_5                    VARCHAR2(20 BYTE))</w:t>
            </w:r>
          </w:p>
          <w:p w14:paraId="11298923" w14:textId="77777777" w:rsidR="001524C4" w:rsidRPr="001524C4" w:rsidRDefault="001524C4" w:rsidP="001524C4">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1524C4" w:rsidRPr="001524C4" w14:paraId="354FB685" w14:textId="77777777" w:rsidTr="00FB29FD">
        <w:tc>
          <w:tcPr>
            <w:tcW w:w="1686" w:type="dxa"/>
            <w:shd w:val="clear" w:color="auto" w:fill="FFFFFF"/>
            <w:noWrap/>
            <w:tcMar>
              <w:top w:w="0" w:type="dxa"/>
              <w:left w:w="150" w:type="dxa"/>
              <w:bottom w:w="0" w:type="dxa"/>
              <w:right w:w="150" w:type="dxa"/>
            </w:tcMar>
            <w:hideMark/>
          </w:tcPr>
          <w:p w14:paraId="74BF8A8C" w14:textId="77777777" w:rsidR="001524C4" w:rsidRPr="001524C4" w:rsidRDefault="001524C4" w:rsidP="001524C4">
            <w:pPr>
              <w:widowControl/>
              <w:suppressAutoHyphens w:val="0"/>
              <w:spacing w:line="300" w:lineRule="atLeast"/>
              <w:rPr>
                <w:rFonts w:ascii="Times New Roman" w:eastAsia="Times New Roman" w:hAnsi="Times New Roman" w:cs="Times New Roman"/>
                <w:kern w:val="0"/>
                <w:szCs w:val="20"/>
                <w:lang w:eastAsia="en-US" w:bidi="ar-SA"/>
              </w:rPr>
            </w:pPr>
          </w:p>
        </w:tc>
        <w:tc>
          <w:tcPr>
            <w:tcW w:w="0" w:type="auto"/>
            <w:shd w:val="clear" w:color="auto" w:fill="FFFFFF"/>
            <w:tcMar>
              <w:top w:w="0" w:type="dxa"/>
              <w:left w:w="150" w:type="dxa"/>
              <w:bottom w:w="0" w:type="dxa"/>
              <w:right w:w="150" w:type="dxa"/>
            </w:tcMar>
            <w:hideMark/>
          </w:tcPr>
          <w:p w14:paraId="73331E7C" w14:textId="77777777" w:rsidR="001524C4" w:rsidRPr="001524C4" w:rsidRDefault="001524C4" w:rsidP="001524C4">
            <w:pPr>
              <w:widowControl/>
              <w:suppressAutoHyphens w:val="0"/>
              <w:spacing w:line="300" w:lineRule="atLeast"/>
              <w:rPr>
                <w:rFonts w:ascii="Consolas" w:eastAsia="Times New Roman" w:hAnsi="Consolas" w:cs="Segoe UI"/>
                <w:color w:val="24292E"/>
                <w:kern w:val="0"/>
                <w:sz w:val="18"/>
                <w:szCs w:val="18"/>
                <w:lang w:eastAsia="en-US" w:bidi="ar-SA"/>
              </w:rPr>
            </w:pPr>
            <w:r w:rsidRPr="001524C4">
              <w:rPr>
                <w:rFonts w:ascii="Consolas" w:eastAsia="Times New Roman" w:hAnsi="Consolas" w:cs="Segoe UI"/>
                <w:color w:val="24292E"/>
                <w:kern w:val="0"/>
                <w:sz w:val="18"/>
                <w:szCs w:val="18"/>
                <w:lang w:eastAsia="en-US" w:bidi="ar-SA"/>
              </w:rPr>
              <w:t xml:space="preserve">  SEGMENT CREATION IMMEDIATE</w:t>
            </w:r>
          </w:p>
          <w:p w14:paraId="0B256992" w14:textId="77777777" w:rsidR="001524C4" w:rsidRPr="001524C4" w:rsidRDefault="001524C4" w:rsidP="001524C4">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1524C4" w:rsidRPr="001524C4" w14:paraId="036D38B5" w14:textId="77777777" w:rsidTr="00FB29FD">
        <w:tc>
          <w:tcPr>
            <w:tcW w:w="1686" w:type="dxa"/>
            <w:shd w:val="clear" w:color="auto" w:fill="FFFFFF"/>
            <w:noWrap/>
            <w:tcMar>
              <w:top w:w="0" w:type="dxa"/>
              <w:left w:w="150" w:type="dxa"/>
              <w:bottom w:w="0" w:type="dxa"/>
              <w:right w:w="150" w:type="dxa"/>
            </w:tcMar>
            <w:hideMark/>
          </w:tcPr>
          <w:p w14:paraId="4E19D3CC" w14:textId="77777777" w:rsidR="001524C4" w:rsidRPr="001524C4" w:rsidRDefault="001524C4" w:rsidP="001524C4">
            <w:pPr>
              <w:widowControl/>
              <w:suppressAutoHyphens w:val="0"/>
              <w:spacing w:line="300" w:lineRule="atLeast"/>
              <w:rPr>
                <w:rFonts w:ascii="Times New Roman" w:eastAsia="Times New Roman" w:hAnsi="Times New Roman" w:cs="Times New Roman"/>
                <w:kern w:val="0"/>
                <w:szCs w:val="20"/>
                <w:lang w:eastAsia="en-US" w:bidi="ar-SA"/>
              </w:rPr>
            </w:pPr>
          </w:p>
        </w:tc>
        <w:tc>
          <w:tcPr>
            <w:tcW w:w="0" w:type="auto"/>
            <w:shd w:val="clear" w:color="auto" w:fill="FFFFFF"/>
            <w:tcMar>
              <w:top w:w="0" w:type="dxa"/>
              <w:left w:w="150" w:type="dxa"/>
              <w:bottom w:w="0" w:type="dxa"/>
              <w:right w:w="150" w:type="dxa"/>
            </w:tcMar>
            <w:hideMark/>
          </w:tcPr>
          <w:p w14:paraId="4FDF1DE3" w14:textId="77777777" w:rsidR="001524C4" w:rsidRPr="001524C4" w:rsidRDefault="001524C4" w:rsidP="001524C4">
            <w:pPr>
              <w:widowControl/>
              <w:suppressAutoHyphens w:val="0"/>
              <w:spacing w:line="300" w:lineRule="atLeast"/>
              <w:rPr>
                <w:rFonts w:ascii="Consolas" w:eastAsia="Times New Roman" w:hAnsi="Consolas" w:cs="Segoe UI"/>
                <w:color w:val="24292E"/>
                <w:kern w:val="0"/>
                <w:sz w:val="18"/>
                <w:szCs w:val="18"/>
                <w:lang w:eastAsia="en-US" w:bidi="ar-SA"/>
              </w:rPr>
            </w:pPr>
            <w:r w:rsidRPr="001524C4">
              <w:rPr>
                <w:rFonts w:ascii="Consolas" w:eastAsia="Times New Roman" w:hAnsi="Consolas" w:cs="Segoe UI"/>
                <w:color w:val="24292E"/>
                <w:kern w:val="0"/>
                <w:sz w:val="18"/>
                <w:szCs w:val="18"/>
                <w:lang w:eastAsia="en-US" w:bidi="ar-SA"/>
              </w:rPr>
              <w:t xml:space="preserve">  PCTFREE     10</w:t>
            </w:r>
          </w:p>
          <w:p w14:paraId="3D8A7311" w14:textId="77777777" w:rsidR="001524C4" w:rsidRPr="001524C4" w:rsidRDefault="001524C4" w:rsidP="001524C4">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1524C4" w:rsidRPr="001524C4" w14:paraId="6615E886" w14:textId="77777777" w:rsidTr="00FB29FD">
        <w:tc>
          <w:tcPr>
            <w:tcW w:w="1686" w:type="dxa"/>
            <w:shd w:val="clear" w:color="auto" w:fill="FFFFFF"/>
            <w:noWrap/>
            <w:tcMar>
              <w:top w:w="0" w:type="dxa"/>
              <w:left w:w="150" w:type="dxa"/>
              <w:bottom w:w="0" w:type="dxa"/>
              <w:right w:w="150" w:type="dxa"/>
            </w:tcMar>
            <w:hideMark/>
          </w:tcPr>
          <w:p w14:paraId="10252FF4" w14:textId="77777777" w:rsidR="001524C4" w:rsidRPr="001524C4" w:rsidRDefault="001524C4" w:rsidP="001524C4">
            <w:pPr>
              <w:widowControl/>
              <w:suppressAutoHyphens w:val="0"/>
              <w:spacing w:line="300" w:lineRule="atLeast"/>
              <w:rPr>
                <w:rFonts w:ascii="Times New Roman" w:eastAsia="Times New Roman" w:hAnsi="Times New Roman" w:cs="Times New Roman"/>
                <w:kern w:val="0"/>
                <w:szCs w:val="20"/>
                <w:lang w:eastAsia="en-US" w:bidi="ar-SA"/>
              </w:rPr>
            </w:pPr>
          </w:p>
        </w:tc>
        <w:tc>
          <w:tcPr>
            <w:tcW w:w="0" w:type="auto"/>
            <w:shd w:val="clear" w:color="auto" w:fill="FFFFFF"/>
            <w:tcMar>
              <w:top w:w="0" w:type="dxa"/>
              <w:left w:w="150" w:type="dxa"/>
              <w:bottom w:w="0" w:type="dxa"/>
              <w:right w:w="150" w:type="dxa"/>
            </w:tcMar>
            <w:hideMark/>
          </w:tcPr>
          <w:p w14:paraId="7DAD5FF4" w14:textId="77777777" w:rsidR="001524C4" w:rsidRPr="001524C4" w:rsidRDefault="001524C4" w:rsidP="001524C4">
            <w:pPr>
              <w:widowControl/>
              <w:suppressAutoHyphens w:val="0"/>
              <w:spacing w:line="300" w:lineRule="atLeast"/>
              <w:rPr>
                <w:rFonts w:ascii="Consolas" w:eastAsia="Times New Roman" w:hAnsi="Consolas" w:cs="Segoe UI"/>
                <w:color w:val="24292E"/>
                <w:kern w:val="0"/>
                <w:sz w:val="18"/>
                <w:szCs w:val="18"/>
                <w:lang w:eastAsia="en-US" w:bidi="ar-SA"/>
              </w:rPr>
            </w:pPr>
            <w:r w:rsidRPr="001524C4">
              <w:rPr>
                <w:rFonts w:ascii="Consolas" w:eastAsia="Times New Roman" w:hAnsi="Consolas" w:cs="Segoe UI"/>
                <w:color w:val="24292E"/>
                <w:kern w:val="0"/>
                <w:sz w:val="18"/>
                <w:szCs w:val="18"/>
                <w:lang w:eastAsia="en-US" w:bidi="ar-SA"/>
              </w:rPr>
              <w:t xml:space="preserve">  INITRANS    1</w:t>
            </w:r>
          </w:p>
          <w:p w14:paraId="7F471C4E" w14:textId="77777777" w:rsidR="001524C4" w:rsidRPr="001524C4" w:rsidRDefault="001524C4" w:rsidP="001524C4">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1524C4" w:rsidRPr="001524C4" w14:paraId="32018C59" w14:textId="77777777" w:rsidTr="00FB29FD">
        <w:tc>
          <w:tcPr>
            <w:tcW w:w="1686" w:type="dxa"/>
            <w:shd w:val="clear" w:color="auto" w:fill="FFFFFF"/>
            <w:noWrap/>
            <w:tcMar>
              <w:top w:w="0" w:type="dxa"/>
              <w:left w:w="150" w:type="dxa"/>
              <w:bottom w:w="0" w:type="dxa"/>
              <w:right w:w="150" w:type="dxa"/>
            </w:tcMar>
            <w:hideMark/>
          </w:tcPr>
          <w:p w14:paraId="7186572F" w14:textId="77777777" w:rsidR="001524C4" w:rsidRPr="001524C4" w:rsidRDefault="001524C4" w:rsidP="001524C4">
            <w:pPr>
              <w:widowControl/>
              <w:suppressAutoHyphens w:val="0"/>
              <w:spacing w:line="300" w:lineRule="atLeast"/>
              <w:rPr>
                <w:rFonts w:ascii="Times New Roman" w:eastAsia="Times New Roman" w:hAnsi="Times New Roman" w:cs="Times New Roman"/>
                <w:kern w:val="0"/>
                <w:szCs w:val="20"/>
                <w:lang w:eastAsia="en-US" w:bidi="ar-SA"/>
              </w:rPr>
            </w:pPr>
          </w:p>
        </w:tc>
        <w:tc>
          <w:tcPr>
            <w:tcW w:w="0" w:type="auto"/>
            <w:shd w:val="clear" w:color="auto" w:fill="FFFFFF"/>
            <w:tcMar>
              <w:top w:w="0" w:type="dxa"/>
              <w:left w:w="150" w:type="dxa"/>
              <w:bottom w:w="0" w:type="dxa"/>
              <w:right w:w="150" w:type="dxa"/>
            </w:tcMar>
            <w:hideMark/>
          </w:tcPr>
          <w:p w14:paraId="49CBA59A" w14:textId="77777777" w:rsidR="001524C4" w:rsidRPr="001524C4" w:rsidRDefault="001524C4" w:rsidP="001524C4">
            <w:pPr>
              <w:widowControl/>
              <w:suppressAutoHyphens w:val="0"/>
              <w:spacing w:line="300" w:lineRule="atLeast"/>
              <w:rPr>
                <w:rFonts w:ascii="Consolas" w:eastAsia="Times New Roman" w:hAnsi="Consolas" w:cs="Segoe UI"/>
                <w:color w:val="24292E"/>
                <w:kern w:val="0"/>
                <w:sz w:val="18"/>
                <w:szCs w:val="18"/>
                <w:lang w:eastAsia="en-US" w:bidi="ar-SA"/>
              </w:rPr>
            </w:pPr>
            <w:r w:rsidRPr="001524C4">
              <w:rPr>
                <w:rFonts w:ascii="Consolas" w:eastAsia="Times New Roman" w:hAnsi="Consolas" w:cs="Segoe UI"/>
                <w:color w:val="24292E"/>
                <w:kern w:val="0"/>
                <w:sz w:val="18"/>
                <w:szCs w:val="18"/>
                <w:lang w:eastAsia="en-US" w:bidi="ar-SA"/>
              </w:rPr>
              <w:t xml:space="preserve">  MAXTRANS    255</w:t>
            </w:r>
          </w:p>
          <w:p w14:paraId="249CE4C8" w14:textId="77777777" w:rsidR="001524C4" w:rsidRPr="001524C4" w:rsidRDefault="001524C4" w:rsidP="001524C4">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1524C4" w:rsidRPr="001524C4" w14:paraId="0BC4C51B" w14:textId="77777777" w:rsidTr="00FB29FD">
        <w:tc>
          <w:tcPr>
            <w:tcW w:w="1686" w:type="dxa"/>
            <w:shd w:val="clear" w:color="auto" w:fill="FFFFFF"/>
            <w:noWrap/>
            <w:tcMar>
              <w:top w:w="0" w:type="dxa"/>
              <w:left w:w="150" w:type="dxa"/>
              <w:bottom w:w="0" w:type="dxa"/>
              <w:right w:w="150" w:type="dxa"/>
            </w:tcMar>
            <w:hideMark/>
          </w:tcPr>
          <w:p w14:paraId="0071F4F3" w14:textId="77777777" w:rsidR="001524C4" w:rsidRPr="001524C4" w:rsidRDefault="001524C4" w:rsidP="001524C4">
            <w:pPr>
              <w:widowControl/>
              <w:suppressAutoHyphens w:val="0"/>
              <w:spacing w:line="300" w:lineRule="atLeast"/>
              <w:rPr>
                <w:rFonts w:ascii="Times New Roman" w:eastAsia="Times New Roman" w:hAnsi="Times New Roman" w:cs="Times New Roman"/>
                <w:kern w:val="0"/>
                <w:szCs w:val="20"/>
                <w:lang w:eastAsia="en-US" w:bidi="ar-SA"/>
              </w:rPr>
            </w:pPr>
          </w:p>
        </w:tc>
        <w:tc>
          <w:tcPr>
            <w:tcW w:w="0" w:type="auto"/>
            <w:shd w:val="clear" w:color="auto" w:fill="FFFFFF"/>
            <w:tcMar>
              <w:top w:w="0" w:type="dxa"/>
              <w:left w:w="150" w:type="dxa"/>
              <w:bottom w:w="0" w:type="dxa"/>
              <w:right w:w="150" w:type="dxa"/>
            </w:tcMar>
            <w:hideMark/>
          </w:tcPr>
          <w:p w14:paraId="2ECEADC0" w14:textId="77777777" w:rsidR="001524C4" w:rsidRPr="001524C4" w:rsidRDefault="001524C4" w:rsidP="001524C4">
            <w:pPr>
              <w:widowControl/>
              <w:suppressAutoHyphens w:val="0"/>
              <w:spacing w:line="300" w:lineRule="atLeast"/>
              <w:rPr>
                <w:rFonts w:ascii="Consolas" w:eastAsia="Times New Roman" w:hAnsi="Consolas" w:cs="Segoe UI"/>
                <w:color w:val="24292E"/>
                <w:kern w:val="0"/>
                <w:sz w:val="18"/>
                <w:szCs w:val="18"/>
                <w:lang w:eastAsia="en-US" w:bidi="ar-SA"/>
              </w:rPr>
            </w:pPr>
            <w:r w:rsidRPr="001524C4">
              <w:rPr>
                <w:rFonts w:ascii="Consolas" w:eastAsia="Times New Roman" w:hAnsi="Consolas" w:cs="Segoe UI"/>
                <w:color w:val="24292E"/>
                <w:kern w:val="0"/>
                <w:sz w:val="18"/>
                <w:szCs w:val="18"/>
                <w:lang w:eastAsia="en-US" w:bidi="ar-SA"/>
              </w:rPr>
              <w:t xml:space="preserve">  TABLESPACE  users</w:t>
            </w:r>
          </w:p>
          <w:p w14:paraId="49EC5D51" w14:textId="77777777" w:rsidR="001524C4" w:rsidRPr="001524C4" w:rsidRDefault="001524C4" w:rsidP="001524C4">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1524C4" w:rsidRPr="001524C4" w14:paraId="09DC560C" w14:textId="77777777" w:rsidTr="00FB29FD">
        <w:tc>
          <w:tcPr>
            <w:tcW w:w="1686" w:type="dxa"/>
            <w:shd w:val="clear" w:color="auto" w:fill="FFFFFF"/>
            <w:noWrap/>
            <w:tcMar>
              <w:top w:w="0" w:type="dxa"/>
              <w:left w:w="150" w:type="dxa"/>
              <w:bottom w:w="0" w:type="dxa"/>
              <w:right w:w="150" w:type="dxa"/>
            </w:tcMar>
            <w:hideMark/>
          </w:tcPr>
          <w:p w14:paraId="16CA6258" w14:textId="77777777" w:rsidR="001524C4" w:rsidRPr="001524C4" w:rsidRDefault="001524C4" w:rsidP="001524C4">
            <w:pPr>
              <w:widowControl/>
              <w:suppressAutoHyphens w:val="0"/>
              <w:spacing w:line="300" w:lineRule="atLeast"/>
              <w:rPr>
                <w:rFonts w:ascii="Times New Roman" w:eastAsia="Times New Roman" w:hAnsi="Times New Roman" w:cs="Times New Roman"/>
                <w:kern w:val="0"/>
                <w:szCs w:val="20"/>
                <w:lang w:eastAsia="en-US" w:bidi="ar-SA"/>
              </w:rPr>
            </w:pPr>
          </w:p>
        </w:tc>
        <w:tc>
          <w:tcPr>
            <w:tcW w:w="0" w:type="auto"/>
            <w:shd w:val="clear" w:color="auto" w:fill="FFFFFF"/>
            <w:tcMar>
              <w:top w:w="0" w:type="dxa"/>
              <w:left w:w="150" w:type="dxa"/>
              <w:bottom w:w="0" w:type="dxa"/>
              <w:right w:w="150" w:type="dxa"/>
            </w:tcMar>
            <w:hideMark/>
          </w:tcPr>
          <w:p w14:paraId="6D2B9305" w14:textId="77777777" w:rsidR="001524C4" w:rsidRPr="001524C4" w:rsidRDefault="001524C4" w:rsidP="001524C4">
            <w:pPr>
              <w:widowControl/>
              <w:suppressAutoHyphens w:val="0"/>
              <w:spacing w:line="300" w:lineRule="atLeast"/>
              <w:rPr>
                <w:rFonts w:ascii="Consolas" w:eastAsia="Times New Roman" w:hAnsi="Consolas" w:cs="Segoe UI"/>
                <w:color w:val="24292E"/>
                <w:kern w:val="0"/>
                <w:sz w:val="18"/>
                <w:szCs w:val="18"/>
                <w:lang w:eastAsia="en-US" w:bidi="ar-SA"/>
              </w:rPr>
            </w:pPr>
            <w:r w:rsidRPr="001524C4">
              <w:rPr>
                <w:rFonts w:ascii="Consolas" w:eastAsia="Times New Roman" w:hAnsi="Consolas" w:cs="Segoe UI"/>
                <w:color w:val="24292E"/>
                <w:kern w:val="0"/>
                <w:sz w:val="18"/>
                <w:szCs w:val="18"/>
                <w:lang w:eastAsia="en-US" w:bidi="ar-SA"/>
              </w:rPr>
              <w:t xml:space="preserve">  STORAGE   (</w:t>
            </w:r>
          </w:p>
          <w:p w14:paraId="3BB42AD7" w14:textId="77777777" w:rsidR="001524C4" w:rsidRPr="001524C4" w:rsidRDefault="001524C4" w:rsidP="001524C4">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1524C4" w:rsidRPr="001524C4" w14:paraId="33D2C39A" w14:textId="77777777" w:rsidTr="00FB29FD">
        <w:tc>
          <w:tcPr>
            <w:tcW w:w="1686" w:type="dxa"/>
            <w:shd w:val="clear" w:color="auto" w:fill="FFFFFF"/>
            <w:noWrap/>
            <w:tcMar>
              <w:top w:w="0" w:type="dxa"/>
              <w:left w:w="150" w:type="dxa"/>
              <w:bottom w:w="0" w:type="dxa"/>
              <w:right w:w="150" w:type="dxa"/>
            </w:tcMar>
            <w:hideMark/>
          </w:tcPr>
          <w:p w14:paraId="64DDB8F6" w14:textId="77777777" w:rsidR="001524C4" w:rsidRPr="001524C4" w:rsidRDefault="001524C4" w:rsidP="001524C4">
            <w:pPr>
              <w:widowControl/>
              <w:suppressAutoHyphens w:val="0"/>
              <w:spacing w:line="300" w:lineRule="atLeast"/>
              <w:rPr>
                <w:rFonts w:ascii="Times New Roman" w:eastAsia="Times New Roman" w:hAnsi="Times New Roman" w:cs="Times New Roman"/>
                <w:kern w:val="0"/>
                <w:szCs w:val="20"/>
                <w:lang w:eastAsia="en-US" w:bidi="ar-SA"/>
              </w:rPr>
            </w:pPr>
          </w:p>
        </w:tc>
        <w:tc>
          <w:tcPr>
            <w:tcW w:w="0" w:type="auto"/>
            <w:shd w:val="clear" w:color="auto" w:fill="FFFFFF"/>
            <w:tcMar>
              <w:top w:w="0" w:type="dxa"/>
              <w:left w:w="150" w:type="dxa"/>
              <w:bottom w:w="0" w:type="dxa"/>
              <w:right w:w="150" w:type="dxa"/>
            </w:tcMar>
            <w:hideMark/>
          </w:tcPr>
          <w:p w14:paraId="290DB4D2" w14:textId="77777777" w:rsidR="001524C4" w:rsidRPr="001524C4" w:rsidRDefault="001524C4" w:rsidP="001524C4">
            <w:pPr>
              <w:widowControl/>
              <w:suppressAutoHyphens w:val="0"/>
              <w:spacing w:line="300" w:lineRule="atLeast"/>
              <w:rPr>
                <w:rFonts w:ascii="Consolas" w:eastAsia="Times New Roman" w:hAnsi="Consolas" w:cs="Segoe UI"/>
                <w:color w:val="24292E"/>
                <w:kern w:val="0"/>
                <w:sz w:val="18"/>
                <w:szCs w:val="18"/>
                <w:lang w:eastAsia="en-US" w:bidi="ar-SA"/>
              </w:rPr>
            </w:pPr>
            <w:r w:rsidRPr="001524C4">
              <w:rPr>
                <w:rFonts w:ascii="Consolas" w:eastAsia="Times New Roman" w:hAnsi="Consolas" w:cs="Segoe UI"/>
                <w:color w:val="24292E"/>
                <w:kern w:val="0"/>
                <w:sz w:val="18"/>
                <w:szCs w:val="18"/>
                <w:lang w:eastAsia="en-US" w:bidi="ar-SA"/>
              </w:rPr>
              <w:t xml:space="preserve">    INITIAL     65536</w:t>
            </w:r>
          </w:p>
          <w:p w14:paraId="0DDEB502" w14:textId="77777777" w:rsidR="001524C4" w:rsidRPr="001524C4" w:rsidRDefault="001524C4" w:rsidP="001524C4">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1524C4" w:rsidRPr="001524C4" w14:paraId="2FBAE1F6" w14:textId="77777777" w:rsidTr="00FB29FD">
        <w:tc>
          <w:tcPr>
            <w:tcW w:w="1686" w:type="dxa"/>
            <w:shd w:val="clear" w:color="auto" w:fill="FFFFFF"/>
            <w:noWrap/>
            <w:tcMar>
              <w:top w:w="0" w:type="dxa"/>
              <w:left w:w="150" w:type="dxa"/>
              <w:bottom w:w="0" w:type="dxa"/>
              <w:right w:w="150" w:type="dxa"/>
            </w:tcMar>
            <w:hideMark/>
          </w:tcPr>
          <w:p w14:paraId="37A6B56D" w14:textId="77777777" w:rsidR="001524C4" w:rsidRPr="001524C4" w:rsidRDefault="001524C4" w:rsidP="001524C4">
            <w:pPr>
              <w:widowControl/>
              <w:suppressAutoHyphens w:val="0"/>
              <w:spacing w:line="300" w:lineRule="atLeast"/>
              <w:rPr>
                <w:rFonts w:ascii="Times New Roman" w:eastAsia="Times New Roman" w:hAnsi="Times New Roman" w:cs="Times New Roman"/>
                <w:kern w:val="0"/>
                <w:szCs w:val="20"/>
                <w:lang w:eastAsia="en-US" w:bidi="ar-SA"/>
              </w:rPr>
            </w:pPr>
          </w:p>
        </w:tc>
        <w:tc>
          <w:tcPr>
            <w:tcW w:w="0" w:type="auto"/>
            <w:shd w:val="clear" w:color="auto" w:fill="FFFFFF"/>
            <w:tcMar>
              <w:top w:w="0" w:type="dxa"/>
              <w:left w:w="150" w:type="dxa"/>
              <w:bottom w:w="0" w:type="dxa"/>
              <w:right w:w="150" w:type="dxa"/>
            </w:tcMar>
            <w:hideMark/>
          </w:tcPr>
          <w:p w14:paraId="118ADF35" w14:textId="77777777" w:rsidR="001524C4" w:rsidRPr="001524C4" w:rsidRDefault="001524C4" w:rsidP="001524C4">
            <w:pPr>
              <w:widowControl/>
              <w:suppressAutoHyphens w:val="0"/>
              <w:spacing w:line="300" w:lineRule="atLeast"/>
              <w:rPr>
                <w:rFonts w:ascii="Consolas" w:eastAsia="Times New Roman" w:hAnsi="Consolas" w:cs="Segoe UI"/>
                <w:color w:val="24292E"/>
                <w:kern w:val="0"/>
                <w:sz w:val="18"/>
                <w:szCs w:val="18"/>
                <w:lang w:eastAsia="en-US" w:bidi="ar-SA"/>
              </w:rPr>
            </w:pPr>
            <w:r w:rsidRPr="001524C4">
              <w:rPr>
                <w:rFonts w:ascii="Consolas" w:eastAsia="Times New Roman" w:hAnsi="Consolas" w:cs="Segoe UI"/>
                <w:color w:val="24292E"/>
                <w:kern w:val="0"/>
                <w:sz w:val="18"/>
                <w:szCs w:val="18"/>
                <w:lang w:eastAsia="en-US" w:bidi="ar-SA"/>
              </w:rPr>
              <w:t xml:space="preserve">    NEXT        1048576</w:t>
            </w:r>
          </w:p>
          <w:p w14:paraId="17A1A81B" w14:textId="77777777" w:rsidR="001524C4" w:rsidRPr="001524C4" w:rsidRDefault="001524C4" w:rsidP="001524C4">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1524C4" w:rsidRPr="001524C4" w14:paraId="5B4ADFA8" w14:textId="77777777" w:rsidTr="00FB29FD">
        <w:tc>
          <w:tcPr>
            <w:tcW w:w="1686" w:type="dxa"/>
            <w:shd w:val="clear" w:color="auto" w:fill="FFFFFF"/>
            <w:noWrap/>
            <w:tcMar>
              <w:top w:w="0" w:type="dxa"/>
              <w:left w:w="150" w:type="dxa"/>
              <w:bottom w:w="0" w:type="dxa"/>
              <w:right w:w="150" w:type="dxa"/>
            </w:tcMar>
            <w:hideMark/>
          </w:tcPr>
          <w:p w14:paraId="2F7B5F27" w14:textId="77777777" w:rsidR="001524C4" w:rsidRPr="001524C4" w:rsidRDefault="001524C4" w:rsidP="001524C4">
            <w:pPr>
              <w:widowControl/>
              <w:suppressAutoHyphens w:val="0"/>
              <w:spacing w:line="300" w:lineRule="atLeast"/>
              <w:rPr>
                <w:rFonts w:ascii="Times New Roman" w:eastAsia="Times New Roman" w:hAnsi="Times New Roman" w:cs="Times New Roman"/>
                <w:kern w:val="0"/>
                <w:szCs w:val="20"/>
                <w:lang w:eastAsia="en-US" w:bidi="ar-SA"/>
              </w:rPr>
            </w:pPr>
          </w:p>
        </w:tc>
        <w:tc>
          <w:tcPr>
            <w:tcW w:w="0" w:type="auto"/>
            <w:shd w:val="clear" w:color="auto" w:fill="FFFFFF"/>
            <w:tcMar>
              <w:top w:w="0" w:type="dxa"/>
              <w:left w:w="150" w:type="dxa"/>
              <w:bottom w:w="0" w:type="dxa"/>
              <w:right w:w="150" w:type="dxa"/>
            </w:tcMar>
            <w:hideMark/>
          </w:tcPr>
          <w:p w14:paraId="2AFE2B45" w14:textId="77777777" w:rsidR="001524C4" w:rsidRPr="001524C4" w:rsidRDefault="001524C4" w:rsidP="001524C4">
            <w:pPr>
              <w:widowControl/>
              <w:suppressAutoHyphens w:val="0"/>
              <w:spacing w:line="300" w:lineRule="atLeast"/>
              <w:rPr>
                <w:rFonts w:ascii="Consolas" w:eastAsia="Times New Roman" w:hAnsi="Consolas" w:cs="Segoe UI"/>
                <w:color w:val="24292E"/>
                <w:kern w:val="0"/>
                <w:sz w:val="18"/>
                <w:szCs w:val="18"/>
                <w:lang w:eastAsia="en-US" w:bidi="ar-SA"/>
              </w:rPr>
            </w:pPr>
            <w:r w:rsidRPr="001524C4">
              <w:rPr>
                <w:rFonts w:ascii="Consolas" w:eastAsia="Times New Roman" w:hAnsi="Consolas" w:cs="Segoe UI"/>
                <w:color w:val="24292E"/>
                <w:kern w:val="0"/>
                <w:sz w:val="18"/>
                <w:szCs w:val="18"/>
                <w:lang w:eastAsia="en-US" w:bidi="ar-SA"/>
              </w:rPr>
              <w:t xml:space="preserve">    MINEXTENTS  1</w:t>
            </w:r>
          </w:p>
          <w:p w14:paraId="73CEB035" w14:textId="77777777" w:rsidR="001524C4" w:rsidRPr="001524C4" w:rsidRDefault="001524C4" w:rsidP="001524C4">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1524C4" w:rsidRPr="001524C4" w14:paraId="0E8491A4" w14:textId="77777777" w:rsidTr="00FB29FD">
        <w:tc>
          <w:tcPr>
            <w:tcW w:w="1686" w:type="dxa"/>
            <w:shd w:val="clear" w:color="auto" w:fill="FFFFFF"/>
            <w:noWrap/>
            <w:tcMar>
              <w:top w:w="0" w:type="dxa"/>
              <w:left w:w="150" w:type="dxa"/>
              <w:bottom w:w="0" w:type="dxa"/>
              <w:right w:w="150" w:type="dxa"/>
            </w:tcMar>
            <w:hideMark/>
          </w:tcPr>
          <w:p w14:paraId="62731A5A" w14:textId="77777777" w:rsidR="001524C4" w:rsidRPr="001524C4" w:rsidRDefault="001524C4" w:rsidP="001524C4">
            <w:pPr>
              <w:widowControl/>
              <w:suppressAutoHyphens w:val="0"/>
              <w:spacing w:line="300" w:lineRule="atLeast"/>
              <w:rPr>
                <w:rFonts w:ascii="Times New Roman" w:eastAsia="Times New Roman" w:hAnsi="Times New Roman" w:cs="Times New Roman"/>
                <w:kern w:val="0"/>
                <w:szCs w:val="20"/>
                <w:lang w:eastAsia="en-US" w:bidi="ar-SA"/>
              </w:rPr>
            </w:pPr>
          </w:p>
        </w:tc>
        <w:tc>
          <w:tcPr>
            <w:tcW w:w="0" w:type="auto"/>
            <w:shd w:val="clear" w:color="auto" w:fill="FFFFFF"/>
            <w:tcMar>
              <w:top w:w="0" w:type="dxa"/>
              <w:left w:w="150" w:type="dxa"/>
              <w:bottom w:w="0" w:type="dxa"/>
              <w:right w:w="150" w:type="dxa"/>
            </w:tcMar>
            <w:hideMark/>
          </w:tcPr>
          <w:p w14:paraId="74C6E53B" w14:textId="77777777" w:rsidR="001524C4" w:rsidRPr="001524C4" w:rsidRDefault="001524C4" w:rsidP="001524C4">
            <w:pPr>
              <w:widowControl/>
              <w:suppressAutoHyphens w:val="0"/>
              <w:spacing w:line="300" w:lineRule="atLeast"/>
              <w:rPr>
                <w:rFonts w:ascii="Consolas" w:eastAsia="Times New Roman" w:hAnsi="Consolas" w:cs="Segoe UI"/>
                <w:color w:val="24292E"/>
                <w:kern w:val="0"/>
                <w:sz w:val="18"/>
                <w:szCs w:val="18"/>
                <w:lang w:eastAsia="en-US" w:bidi="ar-SA"/>
              </w:rPr>
            </w:pPr>
            <w:r w:rsidRPr="001524C4">
              <w:rPr>
                <w:rFonts w:ascii="Consolas" w:eastAsia="Times New Roman" w:hAnsi="Consolas" w:cs="Segoe UI"/>
                <w:color w:val="24292E"/>
                <w:kern w:val="0"/>
                <w:sz w:val="18"/>
                <w:szCs w:val="18"/>
                <w:lang w:eastAsia="en-US" w:bidi="ar-SA"/>
              </w:rPr>
              <w:t xml:space="preserve">    MAXEXTENTS  2147483645</w:t>
            </w:r>
          </w:p>
          <w:p w14:paraId="0D54EFEA" w14:textId="77777777" w:rsidR="001524C4" w:rsidRPr="001524C4" w:rsidRDefault="001524C4" w:rsidP="001524C4">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1524C4" w:rsidRPr="001524C4" w14:paraId="1C05404E" w14:textId="77777777" w:rsidTr="00FB29FD">
        <w:tc>
          <w:tcPr>
            <w:tcW w:w="1686" w:type="dxa"/>
            <w:shd w:val="clear" w:color="auto" w:fill="FFFFFF"/>
            <w:noWrap/>
            <w:tcMar>
              <w:top w:w="0" w:type="dxa"/>
              <w:left w:w="150" w:type="dxa"/>
              <w:bottom w:w="0" w:type="dxa"/>
              <w:right w:w="150" w:type="dxa"/>
            </w:tcMar>
            <w:hideMark/>
          </w:tcPr>
          <w:p w14:paraId="0ED40BCF" w14:textId="77777777" w:rsidR="001524C4" w:rsidRPr="001524C4" w:rsidRDefault="001524C4" w:rsidP="001524C4">
            <w:pPr>
              <w:widowControl/>
              <w:suppressAutoHyphens w:val="0"/>
              <w:spacing w:line="300" w:lineRule="atLeast"/>
              <w:rPr>
                <w:rFonts w:ascii="Times New Roman" w:eastAsia="Times New Roman" w:hAnsi="Times New Roman" w:cs="Times New Roman"/>
                <w:kern w:val="0"/>
                <w:szCs w:val="20"/>
                <w:lang w:eastAsia="en-US" w:bidi="ar-SA"/>
              </w:rPr>
            </w:pPr>
          </w:p>
        </w:tc>
        <w:tc>
          <w:tcPr>
            <w:tcW w:w="0" w:type="auto"/>
            <w:shd w:val="clear" w:color="auto" w:fill="FFFFFF"/>
            <w:tcMar>
              <w:top w:w="0" w:type="dxa"/>
              <w:left w:w="150" w:type="dxa"/>
              <w:bottom w:w="0" w:type="dxa"/>
              <w:right w:w="150" w:type="dxa"/>
            </w:tcMar>
            <w:hideMark/>
          </w:tcPr>
          <w:p w14:paraId="77D5C5C2" w14:textId="77777777" w:rsidR="001524C4" w:rsidRPr="001524C4" w:rsidRDefault="001524C4" w:rsidP="001524C4">
            <w:pPr>
              <w:widowControl/>
              <w:suppressAutoHyphens w:val="0"/>
              <w:spacing w:line="300" w:lineRule="atLeast"/>
              <w:rPr>
                <w:rFonts w:ascii="Consolas" w:eastAsia="Times New Roman" w:hAnsi="Consolas" w:cs="Segoe UI"/>
                <w:color w:val="24292E"/>
                <w:kern w:val="0"/>
                <w:sz w:val="18"/>
                <w:szCs w:val="18"/>
                <w:lang w:eastAsia="en-US" w:bidi="ar-SA"/>
              </w:rPr>
            </w:pPr>
            <w:r w:rsidRPr="001524C4">
              <w:rPr>
                <w:rFonts w:ascii="Consolas" w:eastAsia="Times New Roman" w:hAnsi="Consolas" w:cs="Segoe UI"/>
                <w:color w:val="24292E"/>
                <w:kern w:val="0"/>
                <w:sz w:val="18"/>
                <w:szCs w:val="18"/>
                <w:lang w:eastAsia="en-US" w:bidi="ar-SA"/>
              </w:rPr>
              <w:t xml:space="preserve">  )</w:t>
            </w:r>
          </w:p>
          <w:p w14:paraId="5F10A134" w14:textId="77777777" w:rsidR="001524C4" w:rsidRPr="001524C4" w:rsidRDefault="001524C4" w:rsidP="001524C4">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1524C4" w:rsidRPr="001524C4" w14:paraId="3E4E53EB" w14:textId="77777777" w:rsidTr="00FB29FD">
        <w:tc>
          <w:tcPr>
            <w:tcW w:w="1686" w:type="dxa"/>
            <w:shd w:val="clear" w:color="auto" w:fill="FFFFFF"/>
            <w:noWrap/>
            <w:tcMar>
              <w:top w:w="0" w:type="dxa"/>
              <w:left w:w="150" w:type="dxa"/>
              <w:bottom w:w="0" w:type="dxa"/>
              <w:right w:w="150" w:type="dxa"/>
            </w:tcMar>
            <w:hideMark/>
          </w:tcPr>
          <w:p w14:paraId="10809FD8" w14:textId="77777777" w:rsidR="001524C4" w:rsidRPr="001524C4" w:rsidRDefault="001524C4" w:rsidP="001524C4">
            <w:pPr>
              <w:widowControl/>
              <w:suppressAutoHyphens w:val="0"/>
              <w:spacing w:line="300" w:lineRule="atLeast"/>
              <w:rPr>
                <w:rFonts w:ascii="Times New Roman" w:eastAsia="Times New Roman" w:hAnsi="Times New Roman" w:cs="Times New Roman"/>
                <w:kern w:val="0"/>
                <w:szCs w:val="20"/>
                <w:lang w:eastAsia="en-US" w:bidi="ar-SA"/>
              </w:rPr>
            </w:pPr>
          </w:p>
        </w:tc>
        <w:tc>
          <w:tcPr>
            <w:tcW w:w="0" w:type="auto"/>
            <w:shd w:val="clear" w:color="auto" w:fill="FFFFFF"/>
            <w:tcMar>
              <w:top w:w="0" w:type="dxa"/>
              <w:left w:w="150" w:type="dxa"/>
              <w:bottom w:w="0" w:type="dxa"/>
              <w:right w:w="150" w:type="dxa"/>
            </w:tcMar>
            <w:hideMark/>
          </w:tcPr>
          <w:p w14:paraId="3180DB17" w14:textId="77777777" w:rsidR="001524C4" w:rsidRPr="001524C4" w:rsidRDefault="001524C4" w:rsidP="001524C4">
            <w:pPr>
              <w:widowControl/>
              <w:suppressAutoHyphens w:val="0"/>
              <w:spacing w:line="300" w:lineRule="atLeast"/>
              <w:rPr>
                <w:rFonts w:ascii="Consolas" w:eastAsia="Times New Roman" w:hAnsi="Consolas" w:cs="Segoe UI"/>
                <w:color w:val="24292E"/>
                <w:kern w:val="0"/>
                <w:sz w:val="18"/>
                <w:szCs w:val="18"/>
                <w:lang w:eastAsia="en-US" w:bidi="ar-SA"/>
              </w:rPr>
            </w:pPr>
            <w:r w:rsidRPr="001524C4">
              <w:rPr>
                <w:rFonts w:ascii="Consolas" w:eastAsia="Times New Roman" w:hAnsi="Consolas" w:cs="Segoe UI"/>
                <w:color w:val="24292E"/>
                <w:kern w:val="0"/>
                <w:sz w:val="18"/>
                <w:szCs w:val="18"/>
                <w:lang w:eastAsia="en-US" w:bidi="ar-SA"/>
              </w:rPr>
              <w:t xml:space="preserve">  NOCACHE</w:t>
            </w:r>
          </w:p>
          <w:p w14:paraId="3761CEFB" w14:textId="77777777" w:rsidR="001524C4" w:rsidRPr="001524C4" w:rsidRDefault="001524C4" w:rsidP="001524C4">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1524C4" w:rsidRPr="001524C4" w14:paraId="14CC008C" w14:textId="77777777" w:rsidTr="00FB29FD">
        <w:tc>
          <w:tcPr>
            <w:tcW w:w="1686" w:type="dxa"/>
            <w:shd w:val="clear" w:color="auto" w:fill="FFFFFF"/>
            <w:noWrap/>
            <w:tcMar>
              <w:top w:w="0" w:type="dxa"/>
              <w:left w:w="150" w:type="dxa"/>
              <w:bottom w:w="0" w:type="dxa"/>
              <w:right w:w="150" w:type="dxa"/>
            </w:tcMar>
            <w:hideMark/>
          </w:tcPr>
          <w:p w14:paraId="5DF624F4" w14:textId="77777777" w:rsidR="001524C4" w:rsidRPr="001524C4" w:rsidRDefault="001524C4" w:rsidP="001524C4">
            <w:pPr>
              <w:widowControl/>
              <w:suppressAutoHyphens w:val="0"/>
              <w:spacing w:line="300" w:lineRule="atLeast"/>
              <w:rPr>
                <w:rFonts w:ascii="Times New Roman" w:eastAsia="Times New Roman" w:hAnsi="Times New Roman" w:cs="Times New Roman"/>
                <w:kern w:val="0"/>
                <w:szCs w:val="20"/>
                <w:lang w:eastAsia="en-US" w:bidi="ar-SA"/>
              </w:rPr>
            </w:pPr>
          </w:p>
        </w:tc>
        <w:tc>
          <w:tcPr>
            <w:tcW w:w="0" w:type="auto"/>
            <w:shd w:val="clear" w:color="auto" w:fill="FFFFFF"/>
            <w:tcMar>
              <w:top w:w="0" w:type="dxa"/>
              <w:left w:w="150" w:type="dxa"/>
              <w:bottom w:w="0" w:type="dxa"/>
              <w:right w:w="150" w:type="dxa"/>
            </w:tcMar>
            <w:hideMark/>
          </w:tcPr>
          <w:p w14:paraId="46F48287" w14:textId="77777777" w:rsidR="001524C4" w:rsidRPr="001524C4" w:rsidRDefault="001524C4" w:rsidP="001524C4">
            <w:pPr>
              <w:widowControl/>
              <w:suppressAutoHyphens w:val="0"/>
              <w:spacing w:line="300" w:lineRule="atLeast"/>
              <w:rPr>
                <w:rFonts w:ascii="Consolas" w:eastAsia="Times New Roman" w:hAnsi="Consolas" w:cs="Segoe UI"/>
                <w:color w:val="24292E"/>
                <w:kern w:val="0"/>
                <w:sz w:val="18"/>
                <w:szCs w:val="18"/>
                <w:lang w:eastAsia="en-US" w:bidi="ar-SA"/>
              </w:rPr>
            </w:pPr>
            <w:r w:rsidRPr="001524C4">
              <w:rPr>
                <w:rFonts w:ascii="Consolas" w:eastAsia="Times New Roman" w:hAnsi="Consolas" w:cs="Segoe UI"/>
                <w:color w:val="24292E"/>
                <w:kern w:val="0"/>
                <w:sz w:val="18"/>
                <w:szCs w:val="18"/>
                <w:lang w:eastAsia="en-US" w:bidi="ar-SA"/>
              </w:rPr>
              <w:t xml:space="preserve">  MONITORING</w:t>
            </w:r>
          </w:p>
          <w:p w14:paraId="2D403F60" w14:textId="77777777" w:rsidR="001524C4" w:rsidRPr="001524C4" w:rsidRDefault="001524C4" w:rsidP="001524C4">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1524C4" w:rsidRPr="001524C4" w14:paraId="70C1BA77" w14:textId="77777777" w:rsidTr="00FB29FD">
        <w:tc>
          <w:tcPr>
            <w:tcW w:w="1686" w:type="dxa"/>
            <w:shd w:val="clear" w:color="auto" w:fill="FFFFFF"/>
            <w:noWrap/>
            <w:tcMar>
              <w:top w:w="0" w:type="dxa"/>
              <w:left w:w="150" w:type="dxa"/>
              <w:bottom w:w="0" w:type="dxa"/>
              <w:right w:w="150" w:type="dxa"/>
            </w:tcMar>
            <w:hideMark/>
          </w:tcPr>
          <w:p w14:paraId="713DB6F3" w14:textId="77777777" w:rsidR="001524C4" w:rsidRPr="001524C4" w:rsidRDefault="001524C4" w:rsidP="001524C4">
            <w:pPr>
              <w:widowControl/>
              <w:suppressAutoHyphens w:val="0"/>
              <w:spacing w:line="300" w:lineRule="atLeast"/>
              <w:rPr>
                <w:rFonts w:ascii="Times New Roman" w:eastAsia="Times New Roman" w:hAnsi="Times New Roman" w:cs="Times New Roman"/>
                <w:kern w:val="0"/>
                <w:szCs w:val="20"/>
                <w:lang w:eastAsia="en-US" w:bidi="ar-SA"/>
              </w:rPr>
            </w:pPr>
          </w:p>
        </w:tc>
        <w:tc>
          <w:tcPr>
            <w:tcW w:w="0" w:type="auto"/>
            <w:shd w:val="clear" w:color="auto" w:fill="FFFFFF"/>
            <w:tcMar>
              <w:top w:w="0" w:type="dxa"/>
              <w:left w:w="150" w:type="dxa"/>
              <w:bottom w:w="0" w:type="dxa"/>
              <w:right w:w="150" w:type="dxa"/>
            </w:tcMar>
            <w:hideMark/>
          </w:tcPr>
          <w:p w14:paraId="67A07C0A" w14:textId="77777777" w:rsidR="001524C4" w:rsidRPr="001524C4" w:rsidRDefault="001524C4" w:rsidP="001524C4">
            <w:pPr>
              <w:widowControl/>
              <w:suppressAutoHyphens w:val="0"/>
              <w:spacing w:line="300" w:lineRule="atLeast"/>
              <w:rPr>
                <w:rFonts w:ascii="Consolas" w:eastAsia="Times New Roman" w:hAnsi="Consolas" w:cs="Segoe UI"/>
                <w:color w:val="24292E"/>
                <w:kern w:val="0"/>
                <w:sz w:val="18"/>
                <w:szCs w:val="18"/>
                <w:lang w:eastAsia="en-US" w:bidi="ar-SA"/>
              </w:rPr>
            </w:pPr>
            <w:r w:rsidRPr="001524C4">
              <w:rPr>
                <w:rFonts w:ascii="Consolas" w:eastAsia="Times New Roman" w:hAnsi="Consolas" w:cs="Segoe UI"/>
                <w:color w:val="24292E"/>
                <w:kern w:val="0"/>
                <w:sz w:val="18"/>
                <w:szCs w:val="18"/>
                <w:lang w:eastAsia="en-US" w:bidi="ar-SA"/>
              </w:rPr>
              <w:t xml:space="preserve">  NOPARALLEL</w:t>
            </w:r>
          </w:p>
          <w:p w14:paraId="12C37DE7" w14:textId="77777777" w:rsidR="001524C4" w:rsidRPr="001524C4" w:rsidRDefault="001524C4" w:rsidP="001524C4">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1524C4" w:rsidRPr="001524C4" w14:paraId="0C835F6B" w14:textId="77777777" w:rsidTr="00FB29FD">
        <w:tc>
          <w:tcPr>
            <w:tcW w:w="1686" w:type="dxa"/>
            <w:shd w:val="clear" w:color="auto" w:fill="FFFFFF"/>
            <w:noWrap/>
            <w:tcMar>
              <w:top w:w="0" w:type="dxa"/>
              <w:left w:w="150" w:type="dxa"/>
              <w:bottom w:w="0" w:type="dxa"/>
              <w:right w:w="150" w:type="dxa"/>
            </w:tcMar>
            <w:hideMark/>
          </w:tcPr>
          <w:p w14:paraId="531B663C" w14:textId="77777777" w:rsidR="001524C4" w:rsidRPr="001524C4" w:rsidRDefault="001524C4" w:rsidP="001524C4">
            <w:pPr>
              <w:widowControl/>
              <w:suppressAutoHyphens w:val="0"/>
              <w:spacing w:line="300" w:lineRule="atLeast"/>
              <w:rPr>
                <w:rFonts w:ascii="Times New Roman" w:eastAsia="Times New Roman" w:hAnsi="Times New Roman" w:cs="Times New Roman"/>
                <w:kern w:val="0"/>
                <w:szCs w:val="20"/>
                <w:lang w:eastAsia="en-US" w:bidi="ar-SA"/>
              </w:rPr>
            </w:pPr>
          </w:p>
        </w:tc>
        <w:tc>
          <w:tcPr>
            <w:tcW w:w="0" w:type="auto"/>
            <w:shd w:val="clear" w:color="auto" w:fill="FFFFFF"/>
            <w:tcMar>
              <w:top w:w="0" w:type="dxa"/>
              <w:left w:w="150" w:type="dxa"/>
              <w:bottom w:w="0" w:type="dxa"/>
              <w:right w:w="150" w:type="dxa"/>
            </w:tcMar>
            <w:hideMark/>
          </w:tcPr>
          <w:p w14:paraId="5D2DE124" w14:textId="77777777" w:rsidR="001524C4" w:rsidRPr="001524C4" w:rsidRDefault="001524C4" w:rsidP="001524C4">
            <w:pPr>
              <w:widowControl/>
              <w:suppressAutoHyphens w:val="0"/>
              <w:spacing w:line="300" w:lineRule="atLeast"/>
              <w:rPr>
                <w:rFonts w:ascii="Consolas" w:eastAsia="Times New Roman" w:hAnsi="Consolas" w:cs="Segoe UI"/>
                <w:color w:val="24292E"/>
                <w:kern w:val="0"/>
                <w:sz w:val="18"/>
                <w:szCs w:val="18"/>
                <w:lang w:eastAsia="en-US" w:bidi="ar-SA"/>
              </w:rPr>
            </w:pPr>
            <w:r w:rsidRPr="001524C4">
              <w:rPr>
                <w:rFonts w:ascii="Consolas" w:eastAsia="Times New Roman" w:hAnsi="Consolas" w:cs="Segoe UI"/>
                <w:color w:val="24292E"/>
                <w:kern w:val="0"/>
                <w:sz w:val="18"/>
                <w:szCs w:val="18"/>
                <w:lang w:eastAsia="en-US" w:bidi="ar-SA"/>
              </w:rPr>
              <w:t xml:space="preserve">  LOGGING</w:t>
            </w:r>
          </w:p>
          <w:p w14:paraId="4422F7A5" w14:textId="77777777" w:rsidR="001524C4" w:rsidRPr="001524C4" w:rsidRDefault="001524C4" w:rsidP="001524C4">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1524C4" w:rsidRPr="001524C4" w14:paraId="68B4DBE5" w14:textId="77777777" w:rsidTr="00FB29FD">
        <w:tc>
          <w:tcPr>
            <w:tcW w:w="1686" w:type="dxa"/>
            <w:shd w:val="clear" w:color="auto" w:fill="FFFFFF"/>
            <w:noWrap/>
            <w:tcMar>
              <w:top w:w="0" w:type="dxa"/>
              <w:left w:w="150" w:type="dxa"/>
              <w:bottom w:w="0" w:type="dxa"/>
              <w:right w:w="150" w:type="dxa"/>
            </w:tcMar>
            <w:hideMark/>
          </w:tcPr>
          <w:p w14:paraId="26F0439F" w14:textId="77777777" w:rsidR="001524C4" w:rsidRPr="001524C4" w:rsidRDefault="001524C4" w:rsidP="001524C4">
            <w:pPr>
              <w:widowControl/>
              <w:suppressAutoHyphens w:val="0"/>
              <w:spacing w:line="300" w:lineRule="atLeast"/>
              <w:rPr>
                <w:rFonts w:ascii="Times New Roman" w:eastAsia="Times New Roman" w:hAnsi="Times New Roman" w:cs="Times New Roman"/>
                <w:kern w:val="0"/>
                <w:szCs w:val="20"/>
                <w:lang w:eastAsia="en-US" w:bidi="ar-SA"/>
              </w:rPr>
            </w:pPr>
          </w:p>
        </w:tc>
        <w:tc>
          <w:tcPr>
            <w:tcW w:w="0" w:type="auto"/>
            <w:shd w:val="clear" w:color="auto" w:fill="FFFFFF"/>
            <w:tcMar>
              <w:top w:w="0" w:type="dxa"/>
              <w:left w:w="150" w:type="dxa"/>
              <w:bottom w:w="0" w:type="dxa"/>
              <w:right w:w="150" w:type="dxa"/>
            </w:tcMar>
            <w:hideMark/>
          </w:tcPr>
          <w:p w14:paraId="6A5EE3A1" w14:textId="77777777" w:rsidR="001524C4" w:rsidRPr="001524C4" w:rsidRDefault="001524C4" w:rsidP="001524C4">
            <w:pPr>
              <w:widowControl/>
              <w:suppressAutoHyphens w:val="0"/>
              <w:spacing w:line="300" w:lineRule="atLeast"/>
              <w:rPr>
                <w:rFonts w:ascii="Consolas" w:eastAsia="Times New Roman" w:hAnsi="Consolas" w:cs="Segoe UI"/>
                <w:color w:val="24292E"/>
                <w:kern w:val="0"/>
                <w:sz w:val="18"/>
                <w:szCs w:val="18"/>
                <w:lang w:eastAsia="en-US" w:bidi="ar-SA"/>
              </w:rPr>
            </w:pPr>
            <w:r w:rsidRPr="001524C4">
              <w:rPr>
                <w:rFonts w:ascii="Consolas" w:eastAsia="Times New Roman" w:hAnsi="Consolas" w:cs="Segoe UI"/>
                <w:color w:val="24292E"/>
                <w:kern w:val="0"/>
                <w:sz w:val="18"/>
                <w:szCs w:val="18"/>
                <w:lang w:eastAsia="en-US" w:bidi="ar-SA"/>
              </w:rPr>
              <w:t>/</w:t>
            </w:r>
          </w:p>
          <w:p w14:paraId="554F9285" w14:textId="77777777" w:rsidR="001524C4" w:rsidRPr="001524C4" w:rsidRDefault="001524C4" w:rsidP="001524C4">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1524C4" w:rsidRPr="001524C4" w14:paraId="53323731" w14:textId="77777777" w:rsidTr="00FB29FD">
        <w:tc>
          <w:tcPr>
            <w:tcW w:w="1686" w:type="dxa"/>
            <w:shd w:val="clear" w:color="auto" w:fill="FFFFFF"/>
            <w:noWrap/>
            <w:tcMar>
              <w:top w:w="0" w:type="dxa"/>
              <w:left w:w="150" w:type="dxa"/>
              <w:bottom w:w="0" w:type="dxa"/>
              <w:right w:w="150" w:type="dxa"/>
            </w:tcMar>
            <w:hideMark/>
          </w:tcPr>
          <w:p w14:paraId="7D64C963" w14:textId="77777777" w:rsidR="001524C4" w:rsidRPr="001524C4" w:rsidRDefault="001524C4" w:rsidP="001524C4">
            <w:pPr>
              <w:widowControl/>
              <w:suppressAutoHyphens w:val="0"/>
              <w:spacing w:line="300" w:lineRule="atLeast"/>
              <w:rPr>
                <w:rFonts w:ascii="Times New Roman" w:eastAsia="Times New Roman" w:hAnsi="Times New Roman" w:cs="Times New Roman"/>
                <w:kern w:val="0"/>
                <w:szCs w:val="20"/>
                <w:lang w:eastAsia="en-US" w:bidi="ar-SA"/>
              </w:rPr>
            </w:pPr>
          </w:p>
        </w:tc>
        <w:tc>
          <w:tcPr>
            <w:tcW w:w="0" w:type="auto"/>
            <w:shd w:val="clear" w:color="auto" w:fill="FFFFFF"/>
            <w:tcMar>
              <w:top w:w="0" w:type="dxa"/>
              <w:left w:w="150" w:type="dxa"/>
              <w:bottom w:w="0" w:type="dxa"/>
              <w:right w:w="150" w:type="dxa"/>
            </w:tcMar>
            <w:hideMark/>
          </w:tcPr>
          <w:p w14:paraId="1E8EDC12" w14:textId="77777777" w:rsidR="001524C4" w:rsidRPr="001524C4" w:rsidRDefault="001524C4" w:rsidP="001524C4">
            <w:pPr>
              <w:widowControl/>
              <w:suppressAutoHyphens w:val="0"/>
              <w:spacing w:line="300" w:lineRule="atLeast"/>
              <w:rPr>
                <w:rFonts w:ascii="Consolas" w:eastAsia="Times New Roman" w:hAnsi="Consolas" w:cs="Segoe UI"/>
                <w:color w:val="24292E"/>
                <w:kern w:val="0"/>
                <w:sz w:val="18"/>
                <w:szCs w:val="18"/>
                <w:lang w:eastAsia="en-US" w:bidi="ar-SA"/>
              </w:rPr>
            </w:pPr>
          </w:p>
          <w:p w14:paraId="699D50D0" w14:textId="77777777" w:rsidR="001524C4" w:rsidRPr="001524C4" w:rsidRDefault="001524C4" w:rsidP="001524C4">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1524C4" w:rsidRPr="001524C4" w14:paraId="5B042705" w14:textId="77777777" w:rsidTr="00FB29FD">
        <w:tc>
          <w:tcPr>
            <w:tcW w:w="1686" w:type="dxa"/>
            <w:shd w:val="clear" w:color="auto" w:fill="FFFFFF"/>
            <w:noWrap/>
            <w:tcMar>
              <w:top w:w="0" w:type="dxa"/>
              <w:left w:w="150" w:type="dxa"/>
              <w:bottom w:w="0" w:type="dxa"/>
              <w:right w:w="150" w:type="dxa"/>
            </w:tcMar>
            <w:hideMark/>
          </w:tcPr>
          <w:p w14:paraId="34722042" w14:textId="77777777" w:rsidR="001524C4" w:rsidRPr="001524C4" w:rsidRDefault="001524C4" w:rsidP="001524C4">
            <w:pPr>
              <w:widowControl/>
              <w:suppressAutoHyphens w:val="0"/>
              <w:spacing w:line="300" w:lineRule="atLeast"/>
              <w:rPr>
                <w:rFonts w:ascii="Times New Roman" w:eastAsia="Times New Roman" w:hAnsi="Times New Roman" w:cs="Times New Roman"/>
                <w:kern w:val="0"/>
                <w:szCs w:val="20"/>
                <w:lang w:eastAsia="en-US" w:bidi="ar-SA"/>
              </w:rPr>
            </w:pPr>
          </w:p>
        </w:tc>
        <w:tc>
          <w:tcPr>
            <w:tcW w:w="0" w:type="auto"/>
            <w:shd w:val="clear" w:color="auto" w:fill="FFFFFF"/>
            <w:tcMar>
              <w:top w:w="0" w:type="dxa"/>
              <w:left w:w="150" w:type="dxa"/>
              <w:bottom w:w="0" w:type="dxa"/>
              <w:right w:w="150" w:type="dxa"/>
            </w:tcMar>
            <w:hideMark/>
          </w:tcPr>
          <w:p w14:paraId="194C64A3" w14:textId="77777777" w:rsidR="001524C4" w:rsidRPr="001524C4" w:rsidRDefault="001524C4" w:rsidP="001524C4">
            <w:pPr>
              <w:widowControl/>
              <w:suppressAutoHyphens w:val="0"/>
              <w:spacing w:line="300" w:lineRule="atLeast"/>
              <w:rPr>
                <w:rFonts w:ascii="Consolas" w:eastAsia="Times New Roman" w:hAnsi="Consolas" w:cs="Segoe UI"/>
                <w:color w:val="24292E"/>
                <w:kern w:val="0"/>
                <w:sz w:val="18"/>
                <w:szCs w:val="18"/>
                <w:lang w:eastAsia="en-US" w:bidi="ar-SA"/>
              </w:rPr>
            </w:pPr>
            <w:r w:rsidRPr="001524C4">
              <w:rPr>
                <w:rFonts w:ascii="Consolas" w:eastAsia="Times New Roman" w:hAnsi="Consolas" w:cs="Segoe UI"/>
                <w:color w:val="24292E"/>
                <w:kern w:val="0"/>
                <w:sz w:val="18"/>
                <w:szCs w:val="18"/>
                <w:lang w:eastAsia="en-US" w:bidi="ar-SA"/>
              </w:rPr>
              <w:t>-- Triggers for LRT_4_GRAM</w:t>
            </w:r>
          </w:p>
          <w:p w14:paraId="22BD80D5" w14:textId="77777777" w:rsidR="001524C4" w:rsidRPr="001524C4" w:rsidRDefault="001524C4" w:rsidP="001524C4">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1524C4" w:rsidRPr="001524C4" w14:paraId="445BCC1E" w14:textId="77777777" w:rsidTr="00FB29FD">
        <w:tc>
          <w:tcPr>
            <w:tcW w:w="1686" w:type="dxa"/>
            <w:shd w:val="clear" w:color="auto" w:fill="FFFFFF"/>
            <w:noWrap/>
            <w:tcMar>
              <w:top w:w="0" w:type="dxa"/>
              <w:left w:w="150" w:type="dxa"/>
              <w:bottom w:w="0" w:type="dxa"/>
              <w:right w:w="150" w:type="dxa"/>
            </w:tcMar>
            <w:hideMark/>
          </w:tcPr>
          <w:p w14:paraId="0E39D68E" w14:textId="77777777" w:rsidR="001524C4" w:rsidRPr="001524C4" w:rsidRDefault="001524C4" w:rsidP="001524C4">
            <w:pPr>
              <w:widowControl/>
              <w:suppressAutoHyphens w:val="0"/>
              <w:spacing w:line="300" w:lineRule="atLeast"/>
              <w:rPr>
                <w:rFonts w:ascii="Times New Roman" w:eastAsia="Times New Roman" w:hAnsi="Times New Roman" w:cs="Times New Roman"/>
                <w:kern w:val="0"/>
                <w:szCs w:val="20"/>
                <w:lang w:eastAsia="en-US" w:bidi="ar-SA"/>
              </w:rPr>
            </w:pPr>
          </w:p>
        </w:tc>
        <w:tc>
          <w:tcPr>
            <w:tcW w:w="0" w:type="auto"/>
            <w:shd w:val="clear" w:color="auto" w:fill="FFFFFF"/>
            <w:tcMar>
              <w:top w:w="0" w:type="dxa"/>
              <w:left w:w="150" w:type="dxa"/>
              <w:bottom w:w="0" w:type="dxa"/>
              <w:right w:w="150" w:type="dxa"/>
            </w:tcMar>
            <w:hideMark/>
          </w:tcPr>
          <w:p w14:paraId="5BE8CC77" w14:textId="77777777" w:rsidR="001524C4" w:rsidRPr="001524C4" w:rsidRDefault="001524C4" w:rsidP="001524C4">
            <w:pPr>
              <w:widowControl/>
              <w:suppressAutoHyphens w:val="0"/>
              <w:spacing w:line="300" w:lineRule="atLeast"/>
              <w:rPr>
                <w:rFonts w:ascii="Consolas" w:eastAsia="Times New Roman" w:hAnsi="Consolas" w:cs="Segoe UI"/>
                <w:color w:val="24292E"/>
                <w:kern w:val="0"/>
                <w:sz w:val="18"/>
                <w:szCs w:val="18"/>
                <w:lang w:eastAsia="en-US" w:bidi="ar-SA"/>
              </w:rPr>
            </w:pPr>
            <w:r w:rsidRPr="001524C4">
              <w:rPr>
                <w:rFonts w:ascii="Consolas" w:eastAsia="Times New Roman" w:hAnsi="Consolas" w:cs="Segoe UI"/>
                <w:color w:val="24292E"/>
                <w:kern w:val="0"/>
                <w:sz w:val="18"/>
                <w:szCs w:val="18"/>
                <w:lang w:eastAsia="en-US" w:bidi="ar-SA"/>
              </w:rPr>
              <w:t>CREATE OR REPLACE TRIGGER word_4_grm_trg</w:t>
            </w:r>
          </w:p>
          <w:p w14:paraId="0CF8EAFE" w14:textId="77777777" w:rsidR="001524C4" w:rsidRPr="001524C4" w:rsidRDefault="001524C4" w:rsidP="001524C4">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1524C4" w:rsidRPr="001524C4" w14:paraId="273882D0" w14:textId="77777777" w:rsidTr="00FB29FD">
        <w:tc>
          <w:tcPr>
            <w:tcW w:w="1686" w:type="dxa"/>
            <w:shd w:val="clear" w:color="auto" w:fill="FFFFFF"/>
            <w:noWrap/>
            <w:tcMar>
              <w:top w:w="0" w:type="dxa"/>
              <w:left w:w="150" w:type="dxa"/>
              <w:bottom w:w="0" w:type="dxa"/>
              <w:right w:w="150" w:type="dxa"/>
            </w:tcMar>
            <w:hideMark/>
          </w:tcPr>
          <w:p w14:paraId="10B27D6F" w14:textId="77777777" w:rsidR="001524C4" w:rsidRPr="001524C4" w:rsidRDefault="001524C4" w:rsidP="001524C4">
            <w:pPr>
              <w:widowControl/>
              <w:suppressAutoHyphens w:val="0"/>
              <w:spacing w:line="300" w:lineRule="atLeast"/>
              <w:rPr>
                <w:rFonts w:ascii="Times New Roman" w:eastAsia="Times New Roman" w:hAnsi="Times New Roman" w:cs="Times New Roman"/>
                <w:kern w:val="0"/>
                <w:szCs w:val="20"/>
                <w:lang w:eastAsia="en-US" w:bidi="ar-SA"/>
              </w:rPr>
            </w:pPr>
          </w:p>
        </w:tc>
        <w:tc>
          <w:tcPr>
            <w:tcW w:w="0" w:type="auto"/>
            <w:shd w:val="clear" w:color="auto" w:fill="FFFFFF"/>
            <w:tcMar>
              <w:top w:w="0" w:type="dxa"/>
              <w:left w:w="150" w:type="dxa"/>
              <w:bottom w:w="0" w:type="dxa"/>
              <w:right w:w="150" w:type="dxa"/>
            </w:tcMar>
            <w:hideMark/>
          </w:tcPr>
          <w:p w14:paraId="2A82B955" w14:textId="77777777" w:rsidR="001524C4" w:rsidRPr="001524C4" w:rsidRDefault="001524C4" w:rsidP="001524C4">
            <w:pPr>
              <w:widowControl/>
              <w:suppressAutoHyphens w:val="0"/>
              <w:spacing w:line="300" w:lineRule="atLeast"/>
              <w:rPr>
                <w:rFonts w:ascii="Consolas" w:eastAsia="Times New Roman" w:hAnsi="Consolas" w:cs="Segoe UI"/>
                <w:color w:val="24292E"/>
                <w:kern w:val="0"/>
                <w:sz w:val="18"/>
                <w:szCs w:val="18"/>
                <w:lang w:eastAsia="en-US" w:bidi="ar-SA"/>
              </w:rPr>
            </w:pPr>
            <w:r w:rsidRPr="001524C4">
              <w:rPr>
                <w:rFonts w:ascii="Consolas" w:eastAsia="Times New Roman" w:hAnsi="Consolas" w:cs="Segoe UI"/>
                <w:color w:val="24292E"/>
                <w:kern w:val="0"/>
                <w:sz w:val="18"/>
                <w:szCs w:val="18"/>
                <w:lang w:eastAsia="en-US" w:bidi="ar-SA"/>
              </w:rPr>
              <w:t xml:space="preserve"> BEFORE</w:t>
            </w:r>
          </w:p>
          <w:p w14:paraId="740CB995" w14:textId="77777777" w:rsidR="001524C4" w:rsidRPr="001524C4" w:rsidRDefault="001524C4" w:rsidP="001524C4">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1524C4" w:rsidRPr="001524C4" w14:paraId="71346EFD" w14:textId="77777777" w:rsidTr="00FB29FD">
        <w:tc>
          <w:tcPr>
            <w:tcW w:w="1686" w:type="dxa"/>
            <w:shd w:val="clear" w:color="auto" w:fill="FFFFFF"/>
            <w:noWrap/>
            <w:tcMar>
              <w:top w:w="0" w:type="dxa"/>
              <w:left w:w="150" w:type="dxa"/>
              <w:bottom w:w="0" w:type="dxa"/>
              <w:right w:w="150" w:type="dxa"/>
            </w:tcMar>
            <w:hideMark/>
          </w:tcPr>
          <w:p w14:paraId="3DFF3ECD" w14:textId="77777777" w:rsidR="001524C4" w:rsidRPr="001524C4" w:rsidRDefault="001524C4" w:rsidP="001524C4">
            <w:pPr>
              <w:widowControl/>
              <w:suppressAutoHyphens w:val="0"/>
              <w:spacing w:line="300" w:lineRule="atLeast"/>
              <w:rPr>
                <w:rFonts w:ascii="Times New Roman" w:eastAsia="Times New Roman" w:hAnsi="Times New Roman" w:cs="Times New Roman"/>
                <w:kern w:val="0"/>
                <w:szCs w:val="20"/>
                <w:lang w:eastAsia="en-US" w:bidi="ar-SA"/>
              </w:rPr>
            </w:pPr>
          </w:p>
        </w:tc>
        <w:tc>
          <w:tcPr>
            <w:tcW w:w="0" w:type="auto"/>
            <w:shd w:val="clear" w:color="auto" w:fill="FFFFFF"/>
            <w:tcMar>
              <w:top w:w="0" w:type="dxa"/>
              <w:left w:w="150" w:type="dxa"/>
              <w:bottom w:w="0" w:type="dxa"/>
              <w:right w:w="150" w:type="dxa"/>
            </w:tcMar>
            <w:hideMark/>
          </w:tcPr>
          <w:p w14:paraId="04192521" w14:textId="77777777" w:rsidR="001524C4" w:rsidRPr="001524C4" w:rsidRDefault="001524C4" w:rsidP="001524C4">
            <w:pPr>
              <w:widowControl/>
              <w:suppressAutoHyphens w:val="0"/>
              <w:spacing w:line="300" w:lineRule="atLeast"/>
              <w:rPr>
                <w:rFonts w:ascii="Consolas" w:eastAsia="Times New Roman" w:hAnsi="Consolas" w:cs="Segoe UI"/>
                <w:color w:val="24292E"/>
                <w:kern w:val="0"/>
                <w:sz w:val="18"/>
                <w:szCs w:val="18"/>
                <w:lang w:eastAsia="en-US" w:bidi="ar-SA"/>
              </w:rPr>
            </w:pPr>
            <w:r w:rsidRPr="001524C4">
              <w:rPr>
                <w:rFonts w:ascii="Consolas" w:eastAsia="Times New Roman" w:hAnsi="Consolas" w:cs="Segoe UI"/>
                <w:color w:val="24292E"/>
                <w:kern w:val="0"/>
                <w:sz w:val="18"/>
                <w:szCs w:val="18"/>
                <w:lang w:eastAsia="en-US" w:bidi="ar-SA"/>
              </w:rPr>
              <w:t xml:space="preserve">  INSERT</w:t>
            </w:r>
          </w:p>
          <w:p w14:paraId="53B2109E" w14:textId="77777777" w:rsidR="001524C4" w:rsidRPr="001524C4" w:rsidRDefault="001524C4" w:rsidP="001524C4">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1524C4" w:rsidRPr="001524C4" w14:paraId="7CBA2C5C" w14:textId="77777777" w:rsidTr="00FB29FD">
        <w:tc>
          <w:tcPr>
            <w:tcW w:w="1686" w:type="dxa"/>
            <w:shd w:val="clear" w:color="auto" w:fill="FFFFFF"/>
            <w:noWrap/>
            <w:tcMar>
              <w:top w:w="0" w:type="dxa"/>
              <w:left w:w="150" w:type="dxa"/>
              <w:bottom w:w="0" w:type="dxa"/>
              <w:right w:w="150" w:type="dxa"/>
            </w:tcMar>
            <w:hideMark/>
          </w:tcPr>
          <w:p w14:paraId="0392C7D7" w14:textId="77777777" w:rsidR="001524C4" w:rsidRPr="001524C4" w:rsidRDefault="001524C4" w:rsidP="001524C4">
            <w:pPr>
              <w:widowControl/>
              <w:suppressAutoHyphens w:val="0"/>
              <w:spacing w:line="300" w:lineRule="atLeast"/>
              <w:rPr>
                <w:rFonts w:ascii="Times New Roman" w:eastAsia="Times New Roman" w:hAnsi="Times New Roman" w:cs="Times New Roman"/>
                <w:kern w:val="0"/>
                <w:szCs w:val="20"/>
                <w:lang w:eastAsia="en-US" w:bidi="ar-SA"/>
              </w:rPr>
            </w:pPr>
          </w:p>
        </w:tc>
        <w:tc>
          <w:tcPr>
            <w:tcW w:w="0" w:type="auto"/>
            <w:shd w:val="clear" w:color="auto" w:fill="FFFFFF"/>
            <w:tcMar>
              <w:top w:w="0" w:type="dxa"/>
              <w:left w:w="150" w:type="dxa"/>
              <w:bottom w:w="0" w:type="dxa"/>
              <w:right w:w="150" w:type="dxa"/>
            </w:tcMar>
            <w:hideMark/>
          </w:tcPr>
          <w:p w14:paraId="3109342F" w14:textId="77777777" w:rsidR="001524C4" w:rsidRPr="001524C4" w:rsidRDefault="001524C4" w:rsidP="001524C4">
            <w:pPr>
              <w:widowControl/>
              <w:suppressAutoHyphens w:val="0"/>
              <w:spacing w:line="300" w:lineRule="atLeast"/>
              <w:rPr>
                <w:rFonts w:ascii="Consolas" w:eastAsia="Times New Roman" w:hAnsi="Consolas" w:cs="Segoe UI"/>
                <w:color w:val="24292E"/>
                <w:kern w:val="0"/>
                <w:sz w:val="18"/>
                <w:szCs w:val="18"/>
                <w:lang w:eastAsia="en-US" w:bidi="ar-SA"/>
              </w:rPr>
            </w:pPr>
            <w:r w:rsidRPr="001524C4">
              <w:rPr>
                <w:rFonts w:ascii="Consolas" w:eastAsia="Times New Roman" w:hAnsi="Consolas" w:cs="Segoe UI"/>
                <w:color w:val="24292E"/>
                <w:kern w:val="0"/>
                <w:sz w:val="18"/>
                <w:szCs w:val="18"/>
                <w:lang w:eastAsia="en-US" w:bidi="ar-SA"/>
              </w:rPr>
              <w:t xml:space="preserve"> ON lrt_4_gram</w:t>
            </w:r>
          </w:p>
          <w:p w14:paraId="4923C7F0" w14:textId="77777777" w:rsidR="001524C4" w:rsidRPr="001524C4" w:rsidRDefault="001524C4" w:rsidP="001524C4">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1524C4" w:rsidRPr="001524C4" w14:paraId="26E367DB" w14:textId="77777777" w:rsidTr="00FB29FD">
        <w:tc>
          <w:tcPr>
            <w:tcW w:w="1686" w:type="dxa"/>
            <w:shd w:val="clear" w:color="auto" w:fill="FFFFFF"/>
            <w:noWrap/>
            <w:tcMar>
              <w:top w:w="0" w:type="dxa"/>
              <w:left w:w="150" w:type="dxa"/>
              <w:bottom w:w="0" w:type="dxa"/>
              <w:right w:w="150" w:type="dxa"/>
            </w:tcMar>
            <w:hideMark/>
          </w:tcPr>
          <w:p w14:paraId="0D44AE06" w14:textId="77777777" w:rsidR="001524C4" w:rsidRPr="001524C4" w:rsidRDefault="001524C4" w:rsidP="001524C4">
            <w:pPr>
              <w:widowControl/>
              <w:suppressAutoHyphens w:val="0"/>
              <w:spacing w:line="300" w:lineRule="atLeast"/>
              <w:rPr>
                <w:rFonts w:ascii="Times New Roman" w:eastAsia="Times New Roman" w:hAnsi="Times New Roman" w:cs="Times New Roman"/>
                <w:kern w:val="0"/>
                <w:szCs w:val="20"/>
                <w:lang w:eastAsia="en-US" w:bidi="ar-SA"/>
              </w:rPr>
            </w:pPr>
          </w:p>
        </w:tc>
        <w:tc>
          <w:tcPr>
            <w:tcW w:w="0" w:type="auto"/>
            <w:shd w:val="clear" w:color="auto" w:fill="FFFFFF"/>
            <w:tcMar>
              <w:top w:w="0" w:type="dxa"/>
              <w:left w:w="150" w:type="dxa"/>
              <w:bottom w:w="0" w:type="dxa"/>
              <w:right w:w="150" w:type="dxa"/>
            </w:tcMar>
            <w:hideMark/>
          </w:tcPr>
          <w:p w14:paraId="1ED4E589" w14:textId="77777777" w:rsidR="001524C4" w:rsidRPr="001524C4" w:rsidRDefault="001524C4" w:rsidP="001524C4">
            <w:pPr>
              <w:widowControl/>
              <w:suppressAutoHyphens w:val="0"/>
              <w:spacing w:line="300" w:lineRule="atLeast"/>
              <w:rPr>
                <w:rFonts w:ascii="Consolas" w:eastAsia="Times New Roman" w:hAnsi="Consolas" w:cs="Segoe UI"/>
                <w:color w:val="24292E"/>
                <w:kern w:val="0"/>
                <w:sz w:val="18"/>
                <w:szCs w:val="18"/>
                <w:lang w:eastAsia="en-US" w:bidi="ar-SA"/>
              </w:rPr>
            </w:pPr>
            <w:r w:rsidRPr="001524C4">
              <w:rPr>
                <w:rFonts w:ascii="Consolas" w:eastAsia="Times New Roman" w:hAnsi="Consolas" w:cs="Segoe UI"/>
                <w:color w:val="24292E"/>
                <w:kern w:val="0"/>
                <w:sz w:val="18"/>
                <w:szCs w:val="18"/>
                <w:lang w:eastAsia="en-US" w:bidi="ar-SA"/>
              </w:rPr>
              <w:t>REFERENCING NEW AS NEW OLD AS OLD</w:t>
            </w:r>
          </w:p>
          <w:p w14:paraId="68768BF0" w14:textId="77777777" w:rsidR="001524C4" w:rsidRPr="001524C4" w:rsidRDefault="001524C4" w:rsidP="001524C4">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1524C4" w:rsidRPr="001524C4" w14:paraId="3D49DCA0" w14:textId="77777777" w:rsidTr="00FB29FD">
        <w:tc>
          <w:tcPr>
            <w:tcW w:w="1686" w:type="dxa"/>
            <w:shd w:val="clear" w:color="auto" w:fill="FFFFFF"/>
            <w:noWrap/>
            <w:tcMar>
              <w:top w:w="0" w:type="dxa"/>
              <w:left w:w="150" w:type="dxa"/>
              <w:bottom w:w="0" w:type="dxa"/>
              <w:right w:w="150" w:type="dxa"/>
            </w:tcMar>
            <w:hideMark/>
          </w:tcPr>
          <w:p w14:paraId="7D140516" w14:textId="77777777" w:rsidR="001524C4" w:rsidRPr="001524C4" w:rsidRDefault="001524C4" w:rsidP="001524C4">
            <w:pPr>
              <w:widowControl/>
              <w:suppressAutoHyphens w:val="0"/>
              <w:spacing w:line="300" w:lineRule="atLeast"/>
              <w:rPr>
                <w:rFonts w:ascii="Times New Roman" w:eastAsia="Times New Roman" w:hAnsi="Times New Roman" w:cs="Times New Roman"/>
                <w:kern w:val="0"/>
                <w:szCs w:val="20"/>
                <w:lang w:eastAsia="en-US" w:bidi="ar-SA"/>
              </w:rPr>
            </w:pPr>
          </w:p>
        </w:tc>
        <w:tc>
          <w:tcPr>
            <w:tcW w:w="0" w:type="auto"/>
            <w:shd w:val="clear" w:color="auto" w:fill="FFFFFF"/>
            <w:tcMar>
              <w:top w:w="0" w:type="dxa"/>
              <w:left w:w="150" w:type="dxa"/>
              <w:bottom w:w="0" w:type="dxa"/>
              <w:right w:w="150" w:type="dxa"/>
            </w:tcMar>
            <w:hideMark/>
          </w:tcPr>
          <w:p w14:paraId="0414169B" w14:textId="77777777" w:rsidR="001524C4" w:rsidRPr="001524C4" w:rsidRDefault="001524C4" w:rsidP="001524C4">
            <w:pPr>
              <w:widowControl/>
              <w:suppressAutoHyphens w:val="0"/>
              <w:spacing w:line="300" w:lineRule="atLeast"/>
              <w:rPr>
                <w:rFonts w:ascii="Consolas" w:eastAsia="Times New Roman" w:hAnsi="Consolas" w:cs="Segoe UI"/>
                <w:color w:val="24292E"/>
                <w:kern w:val="0"/>
                <w:sz w:val="18"/>
                <w:szCs w:val="18"/>
                <w:lang w:eastAsia="en-US" w:bidi="ar-SA"/>
              </w:rPr>
            </w:pPr>
            <w:r w:rsidRPr="001524C4">
              <w:rPr>
                <w:rFonts w:ascii="Consolas" w:eastAsia="Times New Roman" w:hAnsi="Consolas" w:cs="Segoe UI"/>
                <w:color w:val="24292E"/>
                <w:kern w:val="0"/>
                <w:sz w:val="18"/>
                <w:szCs w:val="18"/>
                <w:lang w:eastAsia="en-US" w:bidi="ar-SA"/>
              </w:rPr>
              <w:t xml:space="preserve"> FOR EACH ROW</w:t>
            </w:r>
          </w:p>
          <w:p w14:paraId="11B3E44B" w14:textId="77777777" w:rsidR="001524C4" w:rsidRPr="001524C4" w:rsidRDefault="001524C4" w:rsidP="001524C4">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1524C4" w:rsidRPr="001524C4" w14:paraId="65C0B771" w14:textId="77777777" w:rsidTr="00FB29FD">
        <w:tc>
          <w:tcPr>
            <w:tcW w:w="1686" w:type="dxa"/>
            <w:shd w:val="clear" w:color="auto" w:fill="FFFFFF"/>
            <w:noWrap/>
            <w:tcMar>
              <w:top w:w="0" w:type="dxa"/>
              <w:left w:w="150" w:type="dxa"/>
              <w:bottom w:w="0" w:type="dxa"/>
              <w:right w:w="150" w:type="dxa"/>
            </w:tcMar>
            <w:hideMark/>
          </w:tcPr>
          <w:p w14:paraId="55A1B59F" w14:textId="77777777" w:rsidR="001524C4" w:rsidRPr="001524C4" w:rsidRDefault="001524C4" w:rsidP="001524C4">
            <w:pPr>
              <w:widowControl/>
              <w:suppressAutoHyphens w:val="0"/>
              <w:spacing w:line="300" w:lineRule="atLeast"/>
              <w:rPr>
                <w:rFonts w:ascii="Times New Roman" w:eastAsia="Times New Roman" w:hAnsi="Times New Roman" w:cs="Times New Roman"/>
                <w:kern w:val="0"/>
                <w:szCs w:val="20"/>
                <w:lang w:eastAsia="en-US" w:bidi="ar-SA"/>
              </w:rPr>
            </w:pPr>
          </w:p>
        </w:tc>
        <w:tc>
          <w:tcPr>
            <w:tcW w:w="0" w:type="auto"/>
            <w:shd w:val="clear" w:color="auto" w:fill="FFFFFF"/>
            <w:tcMar>
              <w:top w:w="0" w:type="dxa"/>
              <w:left w:w="150" w:type="dxa"/>
              <w:bottom w:w="0" w:type="dxa"/>
              <w:right w:w="150" w:type="dxa"/>
            </w:tcMar>
            <w:hideMark/>
          </w:tcPr>
          <w:p w14:paraId="37C18A40" w14:textId="77777777" w:rsidR="001524C4" w:rsidRPr="001524C4" w:rsidRDefault="001524C4" w:rsidP="001524C4">
            <w:pPr>
              <w:widowControl/>
              <w:suppressAutoHyphens w:val="0"/>
              <w:spacing w:line="300" w:lineRule="atLeast"/>
              <w:rPr>
                <w:rFonts w:ascii="Consolas" w:eastAsia="Times New Roman" w:hAnsi="Consolas" w:cs="Segoe UI"/>
                <w:color w:val="24292E"/>
                <w:kern w:val="0"/>
                <w:sz w:val="18"/>
                <w:szCs w:val="18"/>
                <w:lang w:eastAsia="en-US" w:bidi="ar-SA"/>
              </w:rPr>
            </w:pPr>
            <w:r w:rsidRPr="001524C4">
              <w:rPr>
                <w:rFonts w:ascii="Consolas" w:eastAsia="Times New Roman" w:hAnsi="Consolas" w:cs="Segoe UI"/>
                <w:color w:val="24292E"/>
                <w:kern w:val="0"/>
                <w:sz w:val="18"/>
                <w:szCs w:val="18"/>
                <w:lang w:eastAsia="en-US" w:bidi="ar-SA"/>
              </w:rPr>
              <w:t>BEGIN</w:t>
            </w:r>
          </w:p>
          <w:p w14:paraId="16E18BE6" w14:textId="77777777" w:rsidR="001524C4" w:rsidRPr="001524C4" w:rsidRDefault="001524C4" w:rsidP="001524C4">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1524C4" w:rsidRPr="001524C4" w14:paraId="5E7EEE47" w14:textId="77777777" w:rsidTr="00FB29FD">
        <w:tc>
          <w:tcPr>
            <w:tcW w:w="1686" w:type="dxa"/>
            <w:shd w:val="clear" w:color="auto" w:fill="FFFFFF"/>
            <w:noWrap/>
            <w:tcMar>
              <w:top w:w="0" w:type="dxa"/>
              <w:left w:w="150" w:type="dxa"/>
              <w:bottom w:w="0" w:type="dxa"/>
              <w:right w:w="150" w:type="dxa"/>
            </w:tcMar>
            <w:hideMark/>
          </w:tcPr>
          <w:p w14:paraId="2D4A4F6E" w14:textId="77777777" w:rsidR="001524C4" w:rsidRPr="001524C4" w:rsidRDefault="001524C4" w:rsidP="001524C4">
            <w:pPr>
              <w:widowControl/>
              <w:suppressAutoHyphens w:val="0"/>
              <w:spacing w:line="300" w:lineRule="atLeast"/>
              <w:rPr>
                <w:rFonts w:ascii="Times New Roman" w:eastAsia="Times New Roman" w:hAnsi="Times New Roman" w:cs="Times New Roman"/>
                <w:kern w:val="0"/>
                <w:szCs w:val="20"/>
                <w:lang w:eastAsia="en-US" w:bidi="ar-SA"/>
              </w:rPr>
            </w:pPr>
          </w:p>
        </w:tc>
        <w:tc>
          <w:tcPr>
            <w:tcW w:w="0" w:type="auto"/>
            <w:shd w:val="clear" w:color="auto" w:fill="FFFFFF"/>
            <w:tcMar>
              <w:top w:w="0" w:type="dxa"/>
              <w:left w:w="150" w:type="dxa"/>
              <w:bottom w:w="0" w:type="dxa"/>
              <w:right w:w="150" w:type="dxa"/>
            </w:tcMar>
            <w:hideMark/>
          </w:tcPr>
          <w:p w14:paraId="16D5FF96" w14:textId="77777777" w:rsidR="001524C4" w:rsidRPr="001524C4" w:rsidRDefault="001524C4" w:rsidP="001524C4">
            <w:pPr>
              <w:widowControl/>
              <w:suppressAutoHyphens w:val="0"/>
              <w:spacing w:line="300" w:lineRule="atLeast"/>
              <w:rPr>
                <w:rFonts w:ascii="Consolas" w:eastAsia="Times New Roman" w:hAnsi="Consolas" w:cs="Segoe UI"/>
                <w:color w:val="24292E"/>
                <w:kern w:val="0"/>
                <w:sz w:val="18"/>
                <w:szCs w:val="18"/>
                <w:lang w:eastAsia="en-US" w:bidi="ar-SA"/>
              </w:rPr>
            </w:pPr>
            <w:r w:rsidRPr="001524C4">
              <w:rPr>
                <w:rFonts w:ascii="Consolas" w:eastAsia="Times New Roman" w:hAnsi="Consolas" w:cs="Segoe UI"/>
                <w:color w:val="24292E"/>
                <w:kern w:val="0"/>
                <w:sz w:val="18"/>
                <w:szCs w:val="18"/>
                <w:lang w:eastAsia="en-US" w:bidi="ar-SA"/>
              </w:rPr>
              <w:t xml:space="preserve">  SELECT lrt_4_gram_seq.nextval</w:t>
            </w:r>
          </w:p>
          <w:p w14:paraId="2ABAE20E" w14:textId="77777777" w:rsidR="001524C4" w:rsidRPr="001524C4" w:rsidRDefault="001524C4" w:rsidP="001524C4">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1524C4" w:rsidRPr="001524C4" w14:paraId="19692158" w14:textId="77777777" w:rsidTr="00FB29FD">
        <w:tc>
          <w:tcPr>
            <w:tcW w:w="1686" w:type="dxa"/>
            <w:shd w:val="clear" w:color="auto" w:fill="FFFFFF"/>
            <w:noWrap/>
            <w:tcMar>
              <w:top w:w="0" w:type="dxa"/>
              <w:left w:w="150" w:type="dxa"/>
              <w:bottom w:w="0" w:type="dxa"/>
              <w:right w:w="150" w:type="dxa"/>
            </w:tcMar>
            <w:hideMark/>
          </w:tcPr>
          <w:p w14:paraId="468806AA" w14:textId="77777777" w:rsidR="001524C4" w:rsidRPr="001524C4" w:rsidRDefault="001524C4" w:rsidP="001524C4">
            <w:pPr>
              <w:widowControl/>
              <w:suppressAutoHyphens w:val="0"/>
              <w:spacing w:line="300" w:lineRule="atLeast"/>
              <w:rPr>
                <w:rFonts w:ascii="Times New Roman" w:eastAsia="Times New Roman" w:hAnsi="Times New Roman" w:cs="Times New Roman"/>
                <w:kern w:val="0"/>
                <w:szCs w:val="20"/>
                <w:lang w:eastAsia="en-US" w:bidi="ar-SA"/>
              </w:rPr>
            </w:pPr>
          </w:p>
        </w:tc>
        <w:tc>
          <w:tcPr>
            <w:tcW w:w="0" w:type="auto"/>
            <w:shd w:val="clear" w:color="auto" w:fill="FFFFFF"/>
            <w:tcMar>
              <w:top w:w="0" w:type="dxa"/>
              <w:left w:w="150" w:type="dxa"/>
              <w:bottom w:w="0" w:type="dxa"/>
              <w:right w:w="150" w:type="dxa"/>
            </w:tcMar>
            <w:hideMark/>
          </w:tcPr>
          <w:p w14:paraId="6B747EAC" w14:textId="77777777" w:rsidR="001524C4" w:rsidRPr="001524C4" w:rsidRDefault="001524C4" w:rsidP="001524C4">
            <w:pPr>
              <w:widowControl/>
              <w:suppressAutoHyphens w:val="0"/>
              <w:spacing w:line="300" w:lineRule="atLeast"/>
              <w:rPr>
                <w:rFonts w:ascii="Consolas" w:eastAsia="Times New Roman" w:hAnsi="Consolas" w:cs="Segoe UI"/>
                <w:color w:val="24292E"/>
                <w:kern w:val="0"/>
                <w:sz w:val="18"/>
                <w:szCs w:val="18"/>
                <w:lang w:eastAsia="en-US" w:bidi="ar-SA"/>
              </w:rPr>
            </w:pPr>
            <w:r w:rsidRPr="001524C4">
              <w:rPr>
                <w:rFonts w:ascii="Consolas" w:eastAsia="Times New Roman" w:hAnsi="Consolas" w:cs="Segoe UI"/>
                <w:color w:val="24292E"/>
                <w:kern w:val="0"/>
                <w:sz w:val="18"/>
                <w:szCs w:val="18"/>
                <w:lang w:eastAsia="en-US" w:bidi="ar-SA"/>
              </w:rPr>
              <w:t xml:space="preserve">  INTO :</w:t>
            </w:r>
            <w:proofErr w:type="spellStart"/>
            <w:r w:rsidRPr="001524C4">
              <w:rPr>
                <w:rFonts w:ascii="Consolas" w:eastAsia="Times New Roman" w:hAnsi="Consolas" w:cs="Segoe UI"/>
                <w:color w:val="24292E"/>
                <w:kern w:val="0"/>
                <w:sz w:val="18"/>
                <w:szCs w:val="18"/>
                <w:lang w:eastAsia="en-US" w:bidi="ar-SA"/>
              </w:rPr>
              <w:t>new.gram</w:t>
            </w:r>
            <w:proofErr w:type="spellEnd"/>
          </w:p>
          <w:p w14:paraId="6F2C814C" w14:textId="77777777" w:rsidR="001524C4" w:rsidRPr="001524C4" w:rsidRDefault="001524C4" w:rsidP="001524C4">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1524C4" w:rsidRPr="001524C4" w14:paraId="5DC6A18D" w14:textId="77777777" w:rsidTr="00FB29FD">
        <w:tc>
          <w:tcPr>
            <w:tcW w:w="1686" w:type="dxa"/>
            <w:shd w:val="clear" w:color="auto" w:fill="FFFFFF"/>
            <w:noWrap/>
            <w:tcMar>
              <w:top w:w="0" w:type="dxa"/>
              <w:left w:w="150" w:type="dxa"/>
              <w:bottom w:w="0" w:type="dxa"/>
              <w:right w:w="150" w:type="dxa"/>
            </w:tcMar>
            <w:hideMark/>
          </w:tcPr>
          <w:p w14:paraId="7130F3A0" w14:textId="77777777" w:rsidR="001524C4" w:rsidRPr="001524C4" w:rsidRDefault="001524C4" w:rsidP="001524C4">
            <w:pPr>
              <w:widowControl/>
              <w:suppressAutoHyphens w:val="0"/>
              <w:spacing w:line="300" w:lineRule="atLeast"/>
              <w:rPr>
                <w:rFonts w:ascii="Times New Roman" w:eastAsia="Times New Roman" w:hAnsi="Times New Roman" w:cs="Times New Roman"/>
                <w:kern w:val="0"/>
                <w:szCs w:val="20"/>
                <w:lang w:eastAsia="en-US" w:bidi="ar-SA"/>
              </w:rPr>
            </w:pPr>
          </w:p>
        </w:tc>
        <w:tc>
          <w:tcPr>
            <w:tcW w:w="0" w:type="auto"/>
            <w:shd w:val="clear" w:color="auto" w:fill="FFFFFF"/>
            <w:tcMar>
              <w:top w:w="0" w:type="dxa"/>
              <w:left w:w="150" w:type="dxa"/>
              <w:bottom w:w="0" w:type="dxa"/>
              <w:right w:w="150" w:type="dxa"/>
            </w:tcMar>
            <w:hideMark/>
          </w:tcPr>
          <w:p w14:paraId="7DFF25FA" w14:textId="77777777" w:rsidR="001524C4" w:rsidRPr="001524C4" w:rsidRDefault="001524C4" w:rsidP="001524C4">
            <w:pPr>
              <w:widowControl/>
              <w:suppressAutoHyphens w:val="0"/>
              <w:spacing w:line="300" w:lineRule="atLeast"/>
              <w:rPr>
                <w:rFonts w:ascii="Consolas" w:eastAsia="Times New Roman" w:hAnsi="Consolas" w:cs="Segoe UI"/>
                <w:color w:val="24292E"/>
                <w:kern w:val="0"/>
                <w:sz w:val="18"/>
                <w:szCs w:val="18"/>
                <w:lang w:eastAsia="en-US" w:bidi="ar-SA"/>
              </w:rPr>
            </w:pPr>
            <w:r w:rsidRPr="001524C4">
              <w:rPr>
                <w:rFonts w:ascii="Consolas" w:eastAsia="Times New Roman" w:hAnsi="Consolas" w:cs="Segoe UI"/>
                <w:color w:val="24292E"/>
                <w:kern w:val="0"/>
                <w:sz w:val="18"/>
                <w:szCs w:val="18"/>
                <w:lang w:eastAsia="en-US" w:bidi="ar-SA"/>
              </w:rPr>
              <w:t xml:space="preserve">  FROM dual;</w:t>
            </w:r>
          </w:p>
          <w:p w14:paraId="4060D48B" w14:textId="77777777" w:rsidR="001524C4" w:rsidRPr="001524C4" w:rsidRDefault="001524C4" w:rsidP="001524C4">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1524C4" w:rsidRPr="001524C4" w14:paraId="5A500E41" w14:textId="77777777" w:rsidTr="00FB29FD">
        <w:tc>
          <w:tcPr>
            <w:tcW w:w="1686" w:type="dxa"/>
            <w:shd w:val="clear" w:color="auto" w:fill="FFFFFF"/>
            <w:noWrap/>
            <w:tcMar>
              <w:top w:w="0" w:type="dxa"/>
              <w:left w:w="150" w:type="dxa"/>
              <w:bottom w:w="0" w:type="dxa"/>
              <w:right w:w="150" w:type="dxa"/>
            </w:tcMar>
            <w:hideMark/>
          </w:tcPr>
          <w:p w14:paraId="28307BE3" w14:textId="77777777" w:rsidR="001524C4" w:rsidRPr="001524C4" w:rsidRDefault="001524C4" w:rsidP="001524C4">
            <w:pPr>
              <w:widowControl/>
              <w:suppressAutoHyphens w:val="0"/>
              <w:spacing w:line="300" w:lineRule="atLeast"/>
              <w:rPr>
                <w:rFonts w:ascii="Times New Roman" w:eastAsia="Times New Roman" w:hAnsi="Times New Roman" w:cs="Times New Roman"/>
                <w:kern w:val="0"/>
                <w:szCs w:val="20"/>
                <w:lang w:eastAsia="en-US" w:bidi="ar-SA"/>
              </w:rPr>
            </w:pPr>
          </w:p>
        </w:tc>
        <w:tc>
          <w:tcPr>
            <w:tcW w:w="0" w:type="auto"/>
            <w:shd w:val="clear" w:color="auto" w:fill="FFFFFF"/>
            <w:tcMar>
              <w:top w:w="0" w:type="dxa"/>
              <w:left w:w="150" w:type="dxa"/>
              <w:bottom w:w="0" w:type="dxa"/>
              <w:right w:w="150" w:type="dxa"/>
            </w:tcMar>
            <w:hideMark/>
          </w:tcPr>
          <w:p w14:paraId="670D68E3" w14:textId="77777777" w:rsidR="001524C4" w:rsidRPr="001524C4" w:rsidRDefault="001524C4" w:rsidP="001524C4">
            <w:pPr>
              <w:widowControl/>
              <w:suppressAutoHyphens w:val="0"/>
              <w:spacing w:line="300" w:lineRule="atLeast"/>
              <w:rPr>
                <w:rFonts w:ascii="Consolas" w:eastAsia="Times New Roman" w:hAnsi="Consolas" w:cs="Segoe UI"/>
                <w:color w:val="24292E"/>
                <w:kern w:val="0"/>
                <w:sz w:val="18"/>
                <w:szCs w:val="18"/>
                <w:lang w:eastAsia="en-US" w:bidi="ar-SA"/>
              </w:rPr>
            </w:pPr>
            <w:r w:rsidRPr="001524C4">
              <w:rPr>
                <w:rFonts w:ascii="Consolas" w:eastAsia="Times New Roman" w:hAnsi="Consolas" w:cs="Segoe UI"/>
                <w:color w:val="24292E"/>
                <w:kern w:val="0"/>
                <w:sz w:val="18"/>
                <w:szCs w:val="18"/>
                <w:lang w:eastAsia="en-US" w:bidi="ar-SA"/>
              </w:rPr>
              <w:t>END;</w:t>
            </w:r>
          </w:p>
          <w:p w14:paraId="087DB9DD" w14:textId="77777777" w:rsidR="001524C4" w:rsidRPr="001524C4" w:rsidRDefault="001524C4" w:rsidP="001524C4">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1524C4" w:rsidRPr="001524C4" w14:paraId="271669CC" w14:textId="77777777" w:rsidTr="00FB29FD">
        <w:tc>
          <w:tcPr>
            <w:tcW w:w="1686" w:type="dxa"/>
            <w:shd w:val="clear" w:color="auto" w:fill="FFFFFF"/>
            <w:noWrap/>
            <w:tcMar>
              <w:top w:w="0" w:type="dxa"/>
              <w:left w:w="150" w:type="dxa"/>
              <w:bottom w:w="0" w:type="dxa"/>
              <w:right w:w="150" w:type="dxa"/>
            </w:tcMar>
            <w:hideMark/>
          </w:tcPr>
          <w:p w14:paraId="4C3FAB94" w14:textId="77777777" w:rsidR="001524C4" w:rsidRPr="001524C4" w:rsidRDefault="001524C4" w:rsidP="001524C4">
            <w:pPr>
              <w:widowControl/>
              <w:suppressAutoHyphens w:val="0"/>
              <w:spacing w:line="300" w:lineRule="atLeast"/>
              <w:rPr>
                <w:rFonts w:ascii="Times New Roman" w:eastAsia="Times New Roman" w:hAnsi="Times New Roman" w:cs="Times New Roman"/>
                <w:kern w:val="0"/>
                <w:szCs w:val="20"/>
                <w:lang w:eastAsia="en-US" w:bidi="ar-SA"/>
              </w:rPr>
            </w:pPr>
          </w:p>
        </w:tc>
        <w:tc>
          <w:tcPr>
            <w:tcW w:w="0" w:type="auto"/>
            <w:shd w:val="clear" w:color="auto" w:fill="FFFFFF"/>
            <w:tcMar>
              <w:top w:w="0" w:type="dxa"/>
              <w:left w:w="150" w:type="dxa"/>
              <w:bottom w:w="0" w:type="dxa"/>
              <w:right w:w="150" w:type="dxa"/>
            </w:tcMar>
            <w:hideMark/>
          </w:tcPr>
          <w:p w14:paraId="41A6300C" w14:textId="77777777" w:rsidR="001524C4" w:rsidRPr="001524C4" w:rsidRDefault="001524C4" w:rsidP="001524C4">
            <w:pPr>
              <w:widowControl/>
              <w:suppressAutoHyphens w:val="0"/>
              <w:spacing w:line="300" w:lineRule="atLeast"/>
              <w:rPr>
                <w:rFonts w:ascii="Consolas" w:eastAsia="Times New Roman" w:hAnsi="Consolas" w:cs="Segoe UI"/>
                <w:color w:val="24292E"/>
                <w:kern w:val="0"/>
                <w:sz w:val="18"/>
                <w:szCs w:val="18"/>
                <w:lang w:eastAsia="en-US" w:bidi="ar-SA"/>
              </w:rPr>
            </w:pPr>
            <w:r w:rsidRPr="001524C4">
              <w:rPr>
                <w:rFonts w:ascii="Consolas" w:eastAsia="Times New Roman" w:hAnsi="Consolas" w:cs="Segoe UI"/>
                <w:color w:val="24292E"/>
                <w:kern w:val="0"/>
                <w:sz w:val="18"/>
                <w:szCs w:val="18"/>
                <w:lang w:eastAsia="en-US" w:bidi="ar-SA"/>
              </w:rPr>
              <w:t>/</w:t>
            </w:r>
          </w:p>
          <w:p w14:paraId="1F8E09B0" w14:textId="77777777" w:rsidR="001524C4" w:rsidRPr="001524C4" w:rsidRDefault="001524C4" w:rsidP="001524C4">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1524C4" w:rsidRPr="001524C4" w14:paraId="473E8A47" w14:textId="77777777" w:rsidTr="00FB29FD">
        <w:tc>
          <w:tcPr>
            <w:tcW w:w="1686" w:type="dxa"/>
            <w:shd w:val="clear" w:color="auto" w:fill="FFFFFF"/>
            <w:noWrap/>
            <w:tcMar>
              <w:top w:w="0" w:type="dxa"/>
              <w:left w:w="150" w:type="dxa"/>
              <w:bottom w:w="0" w:type="dxa"/>
              <w:right w:w="150" w:type="dxa"/>
            </w:tcMar>
            <w:hideMark/>
          </w:tcPr>
          <w:p w14:paraId="3DC5BEBB" w14:textId="77777777" w:rsidR="001524C4" w:rsidRPr="001524C4" w:rsidRDefault="001524C4" w:rsidP="001524C4">
            <w:pPr>
              <w:widowControl/>
              <w:suppressAutoHyphens w:val="0"/>
              <w:spacing w:line="300" w:lineRule="atLeast"/>
              <w:rPr>
                <w:rFonts w:ascii="Times New Roman" w:eastAsia="Times New Roman" w:hAnsi="Times New Roman" w:cs="Times New Roman"/>
                <w:kern w:val="0"/>
                <w:szCs w:val="20"/>
                <w:lang w:eastAsia="en-US" w:bidi="ar-SA"/>
              </w:rPr>
            </w:pPr>
          </w:p>
        </w:tc>
        <w:tc>
          <w:tcPr>
            <w:tcW w:w="0" w:type="auto"/>
            <w:shd w:val="clear" w:color="auto" w:fill="FFFFFF"/>
            <w:tcMar>
              <w:top w:w="0" w:type="dxa"/>
              <w:left w:w="150" w:type="dxa"/>
              <w:bottom w:w="0" w:type="dxa"/>
              <w:right w:w="150" w:type="dxa"/>
            </w:tcMar>
            <w:hideMark/>
          </w:tcPr>
          <w:p w14:paraId="6632D5BC" w14:textId="77777777" w:rsidR="001524C4" w:rsidRPr="001524C4" w:rsidRDefault="001524C4" w:rsidP="001524C4">
            <w:pPr>
              <w:widowControl/>
              <w:suppressAutoHyphens w:val="0"/>
              <w:spacing w:line="300" w:lineRule="atLeast"/>
              <w:rPr>
                <w:rFonts w:ascii="Consolas" w:eastAsia="Times New Roman" w:hAnsi="Consolas" w:cs="Segoe UI"/>
                <w:color w:val="24292E"/>
                <w:kern w:val="0"/>
                <w:sz w:val="18"/>
                <w:szCs w:val="18"/>
                <w:lang w:eastAsia="en-US" w:bidi="ar-SA"/>
              </w:rPr>
            </w:pPr>
            <w:r w:rsidRPr="001524C4">
              <w:rPr>
                <w:rFonts w:ascii="Consolas" w:eastAsia="Times New Roman" w:hAnsi="Consolas" w:cs="Segoe UI"/>
                <w:color w:val="24292E"/>
                <w:kern w:val="0"/>
                <w:sz w:val="18"/>
                <w:szCs w:val="18"/>
                <w:lang w:eastAsia="en-US" w:bidi="ar-SA"/>
              </w:rPr>
              <w:t>-- End of DDL Script for Table LRT.LRT_4_GRAM</w:t>
            </w:r>
          </w:p>
        </w:tc>
      </w:tr>
    </w:tbl>
    <w:p w14:paraId="62B29E00" w14:textId="6808B394" w:rsidR="001524C4" w:rsidRDefault="001524C4" w:rsidP="00E07538">
      <w:pPr>
        <w:spacing w:line="480" w:lineRule="auto"/>
        <w:rPr>
          <w:rFonts w:asciiTheme="majorBidi" w:hAnsiTheme="majorBidi" w:cs="Arial Unicode MS"/>
          <w:cs/>
        </w:rPr>
      </w:pPr>
    </w:p>
    <w:p w14:paraId="30DE1A39" w14:textId="420E8888" w:rsidR="00483D1B" w:rsidRPr="00483D1B" w:rsidRDefault="00483D1B" w:rsidP="00483D1B">
      <w:pPr>
        <w:spacing w:line="480" w:lineRule="auto"/>
        <w:rPr>
          <w:rFonts w:asciiTheme="majorBidi" w:hAnsiTheme="majorBidi" w:cs="Arial Unicode MS" w:hint="cs"/>
          <w:cs/>
        </w:rPr>
      </w:pPr>
      <w:r>
        <w:rPr>
          <w:rFonts w:asciiTheme="majorBidi" w:hAnsiTheme="majorBidi" w:cstheme="majorBidi"/>
          <w:b/>
          <w:bCs/>
          <w:sz w:val="22"/>
          <w:szCs w:val="22"/>
        </w:rPr>
        <w:t>Script Name:</w:t>
      </w:r>
      <w:r>
        <w:rPr>
          <w:rFonts w:asciiTheme="majorBidi" w:hAnsiTheme="majorBidi" w:cstheme="majorBidi" w:hint="cs"/>
          <w:b/>
          <w:bCs/>
          <w:sz w:val="22"/>
          <w:szCs w:val="22"/>
          <w:rtl/>
          <w:lang w:bidi="ar-AE"/>
        </w:rPr>
        <w:t xml:space="preserve"> </w:t>
      </w:r>
      <w:r w:rsidR="001524C4" w:rsidRPr="00483D1B">
        <w:rPr>
          <w:rFonts w:asciiTheme="majorBidi" w:hAnsiTheme="majorBidi" w:cstheme="majorBidi"/>
          <w:b/>
          <w:bCs/>
          <w:sz w:val="22"/>
          <w:szCs w:val="22"/>
          <w:lang w:bidi="ar-AE"/>
        </w:rPr>
        <w:t>LRT.LRT_4_GRAM_ddl.sql</w:t>
      </w:r>
    </w:p>
    <w:p w14:paraId="01155D14" w14:textId="05595EFB" w:rsidR="001524C4" w:rsidRPr="00FB29FD" w:rsidRDefault="001524C4" w:rsidP="00981EA4">
      <w:pPr>
        <w:pStyle w:val="ListParagraph"/>
        <w:numPr>
          <w:ilvl w:val="0"/>
          <w:numId w:val="14"/>
        </w:numPr>
        <w:spacing w:line="480" w:lineRule="auto"/>
        <w:rPr>
          <w:sz w:val="20"/>
          <w:szCs w:val="20"/>
        </w:rPr>
      </w:pPr>
      <w:hyperlink r:id="rId81" w:history="1">
        <w:r w:rsidRPr="00FB29FD">
          <w:rPr>
            <w:rStyle w:val="Hyperlink"/>
            <w:sz w:val="20"/>
            <w:szCs w:val="20"/>
          </w:rPr>
          <w:t>https://github.com/mohammad-nassar/MSThesisDoc/blob/master/LRT.LRT_4_GRAM_ddl.sql</w:t>
        </w:r>
      </w:hyperlink>
    </w:p>
    <w:p w14:paraId="68A76694" w14:textId="77777777" w:rsidR="001524C4" w:rsidRDefault="001524C4" w:rsidP="00FB29FD">
      <w:pPr>
        <w:pStyle w:val="HTMLPreformatted"/>
        <w:ind w:left="1832"/>
        <w:rPr>
          <w:color w:val="000000"/>
        </w:rPr>
      </w:pPr>
      <w:r>
        <w:rPr>
          <w:color w:val="000000"/>
        </w:rPr>
        <w:t>-- Start of DDL Script for Table LRT.LRT_4_GRAM</w:t>
      </w:r>
    </w:p>
    <w:p w14:paraId="791739DE" w14:textId="77777777" w:rsidR="001524C4" w:rsidRDefault="001524C4" w:rsidP="00FB29FD">
      <w:pPr>
        <w:pStyle w:val="HTMLPreformatted"/>
        <w:ind w:left="1832"/>
        <w:rPr>
          <w:color w:val="000000"/>
        </w:rPr>
      </w:pPr>
      <w:r>
        <w:rPr>
          <w:color w:val="000000"/>
        </w:rPr>
        <w:t>-- Generated 1/28/2020 9:51:44 PM from LRT@ORCLM</w:t>
      </w:r>
    </w:p>
    <w:p w14:paraId="0B13EE64" w14:textId="77777777" w:rsidR="001524C4" w:rsidRDefault="001524C4" w:rsidP="00FB29FD">
      <w:pPr>
        <w:pStyle w:val="HTMLPreformatted"/>
        <w:ind w:left="1832"/>
        <w:rPr>
          <w:color w:val="000000"/>
        </w:rPr>
      </w:pPr>
    </w:p>
    <w:p w14:paraId="16AD25CF" w14:textId="77777777" w:rsidR="001524C4" w:rsidRDefault="001524C4" w:rsidP="00FB29FD">
      <w:pPr>
        <w:pStyle w:val="HTMLPreformatted"/>
        <w:ind w:left="1832"/>
        <w:rPr>
          <w:color w:val="000000"/>
        </w:rPr>
      </w:pPr>
      <w:r>
        <w:rPr>
          <w:color w:val="000000"/>
        </w:rPr>
        <w:lastRenderedPageBreak/>
        <w:t>CREATE TABLE lrt_4_gram</w:t>
      </w:r>
    </w:p>
    <w:p w14:paraId="0B902183" w14:textId="77777777" w:rsidR="001524C4" w:rsidRDefault="001524C4" w:rsidP="00FB29FD">
      <w:pPr>
        <w:pStyle w:val="HTMLPreformatted"/>
        <w:ind w:left="1832"/>
        <w:rPr>
          <w:color w:val="000000"/>
        </w:rPr>
      </w:pPr>
      <w:r>
        <w:rPr>
          <w:color w:val="000000"/>
        </w:rPr>
        <w:t xml:space="preserve">    (</w:t>
      </w:r>
      <w:proofErr w:type="spellStart"/>
      <w:proofErr w:type="gramStart"/>
      <w:r>
        <w:rPr>
          <w:color w:val="000000"/>
        </w:rPr>
        <w:t>seq_id</w:t>
      </w:r>
      <w:proofErr w:type="spellEnd"/>
      <w:proofErr w:type="gramEnd"/>
      <w:r>
        <w:rPr>
          <w:color w:val="000000"/>
        </w:rPr>
        <w:t xml:space="preserve">                         NUMBER(9,0) NOT NULL,</w:t>
      </w:r>
    </w:p>
    <w:p w14:paraId="3362519E" w14:textId="77777777" w:rsidR="001524C4" w:rsidRDefault="001524C4" w:rsidP="00FB29FD">
      <w:pPr>
        <w:pStyle w:val="HTMLPreformatted"/>
        <w:ind w:left="1832"/>
        <w:rPr>
          <w:color w:val="000000"/>
        </w:rPr>
      </w:pPr>
      <w:r>
        <w:rPr>
          <w:color w:val="000000"/>
        </w:rPr>
        <w:t xml:space="preserve">    </w:t>
      </w:r>
      <w:proofErr w:type="gramStart"/>
      <w:r>
        <w:rPr>
          <w:color w:val="000000"/>
        </w:rPr>
        <w:t>gram</w:t>
      </w:r>
      <w:proofErr w:type="gramEnd"/>
      <w:r>
        <w:rPr>
          <w:color w:val="000000"/>
        </w:rPr>
        <w:t xml:space="preserve">                           VARCHAR2(30 BYTE) NOT NULL,</w:t>
      </w:r>
    </w:p>
    <w:p w14:paraId="5DE1E89F" w14:textId="77777777" w:rsidR="001524C4" w:rsidRDefault="001524C4" w:rsidP="00FB29FD">
      <w:pPr>
        <w:pStyle w:val="HTMLPreformatted"/>
        <w:ind w:left="1832"/>
        <w:rPr>
          <w:color w:val="000000"/>
        </w:rPr>
      </w:pPr>
      <w:r>
        <w:rPr>
          <w:color w:val="000000"/>
        </w:rPr>
        <w:t xml:space="preserve">    attribute_1                    </w:t>
      </w:r>
      <w:proofErr w:type="gramStart"/>
      <w:r>
        <w:rPr>
          <w:color w:val="000000"/>
        </w:rPr>
        <w:t>VARCHAR2(</w:t>
      </w:r>
      <w:proofErr w:type="gramEnd"/>
      <w:r>
        <w:rPr>
          <w:color w:val="000000"/>
        </w:rPr>
        <w:t>20 BYTE),</w:t>
      </w:r>
    </w:p>
    <w:p w14:paraId="3EA60DE1" w14:textId="77777777" w:rsidR="001524C4" w:rsidRDefault="001524C4" w:rsidP="00FB29FD">
      <w:pPr>
        <w:pStyle w:val="HTMLPreformatted"/>
        <w:ind w:left="1832"/>
        <w:rPr>
          <w:color w:val="000000"/>
        </w:rPr>
      </w:pPr>
      <w:r>
        <w:rPr>
          <w:color w:val="000000"/>
        </w:rPr>
        <w:t xml:space="preserve">    attribute_2                    </w:t>
      </w:r>
      <w:proofErr w:type="gramStart"/>
      <w:r>
        <w:rPr>
          <w:color w:val="000000"/>
        </w:rPr>
        <w:t>VARCHAR2(</w:t>
      </w:r>
      <w:proofErr w:type="gramEnd"/>
      <w:r>
        <w:rPr>
          <w:color w:val="000000"/>
        </w:rPr>
        <w:t>20 BYTE),</w:t>
      </w:r>
    </w:p>
    <w:p w14:paraId="036F3CB8" w14:textId="77777777" w:rsidR="001524C4" w:rsidRDefault="001524C4" w:rsidP="00FB29FD">
      <w:pPr>
        <w:pStyle w:val="HTMLPreformatted"/>
        <w:ind w:left="1832"/>
        <w:rPr>
          <w:color w:val="000000"/>
        </w:rPr>
      </w:pPr>
      <w:r>
        <w:rPr>
          <w:color w:val="000000"/>
        </w:rPr>
        <w:t xml:space="preserve">    attribute_3                    </w:t>
      </w:r>
      <w:proofErr w:type="gramStart"/>
      <w:r>
        <w:rPr>
          <w:color w:val="000000"/>
        </w:rPr>
        <w:t>VARCHAR2(</w:t>
      </w:r>
      <w:proofErr w:type="gramEnd"/>
      <w:r>
        <w:rPr>
          <w:color w:val="000000"/>
        </w:rPr>
        <w:t>20 BYTE),</w:t>
      </w:r>
    </w:p>
    <w:p w14:paraId="5D79195C" w14:textId="77777777" w:rsidR="001524C4" w:rsidRDefault="001524C4" w:rsidP="00FB29FD">
      <w:pPr>
        <w:pStyle w:val="HTMLPreformatted"/>
        <w:ind w:left="1832"/>
        <w:rPr>
          <w:color w:val="000000"/>
        </w:rPr>
      </w:pPr>
      <w:r>
        <w:rPr>
          <w:color w:val="000000"/>
        </w:rPr>
        <w:t xml:space="preserve">    attribute_4                    </w:t>
      </w:r>
      <w:proofErr w:type="gramStart"/>
      <w:r>
        <w:rPr>
          <w:color w:val="000000"/>
        </w:rPr>
        <w:t>VARCHAR2(</w:t>
      </w:r>
      <w:proofErr w:type="gramEnd"/>
      <w:r>
        <w:rPr>
          <w:color w:val="000000"/>
        </w:rPr>
        <w:t>20 BYTE),</w:t>
      </w:r>
    </w:p>
    <w:p w14:paraId="09CED94F" w14:textId="77777777" w:rsidR="001524C4" w:rsidRDefault="001524C4" w:rsidP="00FB29FD">
      <w:pPr>
        <w:pStyle w:val="HTMLPreformatted"/>
        <w:ind w:left="1832"/>
        <w:rPr>
          <w:color w:val="000000"/>
        </w:rPr>
      </w:pPr>
      <w:r>
        <w:rPr>
          <w:color w:val="000000"/>
        </w:rPr>
        <w:t xml:space="preserve">    attribute_5                    </w:t>
      </w:r>
      <w:proofErr w:type="gramStart"/>
      <w:r>
        <w:rPr>
          <w:color w:val="000000"/>
        </w:rPr>
        <w:t>VARCHAR2(</w:t>
      </w:r>
      <w:proofErr w:type="gramEnd"/>
      <w:r>
        <w:rPr>
          <w:color w:val="000000"/>
        </w:rPr>
        <w:t>20 BYTE))</w:t>
      </w:r>
    </w:p>
    <w:p w14:paraId="5F735AFA" w14:textId="77777777" w:rsidR="001524C4" w:rsidRDefault="001524C4" w:rsidP="00FB29FD">
      <w:pPr>
        <w:pStyle w:val="HTMLPreformatted"/>
        <w:ind w:left="1832"/>
        <w:rPr>
          <w:color w:val="000000"/>
        </w:rPr>
      </w:pPr>
      <w:r>
        <w:rPr>
          <w:color w:val="000000"/>
        </w:rPr>
        <w:t xml:space="preserve">  SEGMENT CREATION IMMEDIATE</w:t>
      </w:r>
    </w:p>
    <w:p w14:paraId="67761A42" w14:textId="77777777" w:rsidR="001524C4" w:rsidRDefault="001524C4" w:rsidP="00FB29FD">
      <w:pPr>
        <w:pStyle w:val="HTMLPreformatted"/>
        <w:ind w:left="1832"/>
        <w:rPr>
          <w:color w:val="000000"/>
        </w:rPr>
      </w:pPr>
      <w:r>
        <w:rPr>
          <w:color w:val="000000"/>
        </w:rPr>
        <w:t xml:space="preserve">  PCTFREE     10</w:t>
      </w:r>
    </w:p>
    <w:p w14:paraId="38DA5654" w14:textId="77777777" w:rsidR="001524C4" w:rsidRDefault="001524C4" w:rsidP="00FB29FD">
      <w:pPr>
        <w:pStyle w:val="HTMLPreformatted"/>
        <w:ind w:left="1832"/>
        <w:rPr>
          <w:color w:val="000000"/>
        </w:rPr>
      </w:pPr>
      <w:r>
        <w:rPr>
          <w:color w:val="000000"/>
        </w:rPr>
        <w:t xml:space="preserve">  INITRANS    1</w:t>
      </w:r>
    </w:p>
    <w:p w14:paraId="2B2EB420" w14:textId="77777777" w:rsidR="001524C4" w:rsidRDefault="001524C4" w:rsidP="00FB29FD">
      <w:pPr>
        <w:pStyle w:val="HTMLPreformatted"/>
        <w:ind w:left="1832"/>
        <w:rPr>
          <w:color w:val="000000"/>
        </w:rPr>
      </w:pPr>
      <w:r>
        <w:rPr>
          <w:color w:val="000000"/>
        </w:rPr>
        <w:t xml:space="preserve">  MAXTRANS    255</w:t>
      </w:r>
    </w:p>
    <w:p w14:paraId="39C100C6" w14:textId="77777777" w:rsidR="001524C4" w:rsidRDefault="001524C4" w:rsidP="00FB29FD">
      <w:pPr>
        <w:pStyle w:val="HTMLPreformatted"/>
        <w:ind w:left="1832"/>
        <w:rPr>
          <w:color w:val="000000"/>
        </w:rPr>
      </w:pPr>
      <w:r>
        <w:rPr>
          <w:color w:val="000000"/>
        </w:rPr>
        <w:t xml:space="preserve">  </w:t>
      </w:r>
      <w:proofErr w:type="gramStart"/>
      <w:r>
        <w:rPr>
          <w:color w:val="000000"/>
        </w:rPr>
        <w:t>TABLESPACE  users</w:t>
      </w:r>
      <w:proofErr w:type="gramEnd"/>
    </w:p>
    <w:p w14:paraId="3C477AE8" w14:textId="77777777" w:rsidR="001524C4" w:rsidRDefault="001524C4" w:rsidP="00FB29FD">
      <w:pPr>
        <w:pStyle w:val="HTMLPreformatted"/>
        <w:ind w:left="1832"/>
        <w:rPr>
          <w:color w:val="000000"/>
        </w:rPr>
      </w:pPr>
      <w:r>
        <w:rPr>
          <w:color w:val="000000"/>
        </w:rPr>
        <w:t xml:space="preserve">  STORAGE   (</w:t>
      </w:r>
    </w:p>
    <w:p w14:paraId="1D42DAFE" w14:textId="77777777" w:rsidR="001524C4" w:rsidRDefault="001524C4" w:rsidP="00FB29FD">
      <w:pPr>
        <w:pStyle w:val="HTMLPreformatted"/>
        <w:ind w:left="1832"/>
        <w:rPr>
          <w:color w:val="000000"/>
        </w:rPr>
      </w:pPr>
      <w:r>
        <w:rPr>
          <w:color w:val="000000"/>
        </w:rPr>
        <w:t xml:space="preserve">    INITIAL     65536</w:t>
      </w:r>
    </w:p>
    <w:p w14:paraId="28D80B68" w14:textId="77777777" w:rsidR="001524C4" w:rsidRDefault="001524C4" w:rsidP="00FB29FD">
      <w:pPr>
        <w:pStyle w:val="HTMLPreformatted"/>
        <w:ind w:left="1832"/>
        <w:rPr>
          <w:color w:val="000000"/>
        </w:rPr>
      </w:pPr>
      <w:r>
        <w:rPr>
          <w:color w:val="000000"/>
        </w:rPr>
        <w:t xml:space="preserve">    NEXT        1048576</w:t>
      </w:r>
    </w:p>
    <w:p w14:paraId="033A530D" w14:textId="77777777" w:rsidR="001524C4" w:rsidRDefault="001524C4" w:rsidP="00FB29FD">
      <w:pPr>
        <w:pStyle w:val="HTMLPreformatted"/>
        <w:ind w:left="1832"/>
        <w:rPr>
          <w:color w:val="000000"/>
        </w:rPr>
      </w:pPr>
      <w:r>
        <w:rPr>
          <w:color w:val="000000"/>
        </w:rPr>
        <w:t xml:space="preserve">    </w:t>
      </w:r>
      <w:proofErr w:type="gramStart"/>
      <w:r>
        <w:rPr>
          <w:color w:val="000000"/>
        </w:rPr>
        <w:t>MINEXTENTS  1</w:t>
      </w:r>
      <w:proofErr w:type="gramEnd"/>
    </w:p>
    <w:p w14:paraId="6F90CB06" w14:textId="77777777" w:rsidR="001524C4" w:rsidRDefault="001524C4" w:rsidP="00FB29FD">
      <w:pPr>
        <w:pStyle w:val="HTMLPreformatted"/>
        <w:ind w:left="1832"/>
        <w:rPr>
          <w:color w:val="000000"/>
        </w:rPr>
      </w:pPr>
      <w:r>
        <w:rPr>
          <w:color w:val="000000"/>
        </w:rPr>
        <w:t xml:space="preserve">    </w:t>
      </w:r>
      <w:proofErr w:type="gramStart"/>
      <w:r>
        <w:rPr>
          <w:color w:val="000000"/>
        </w:rPr>
        <w:t>MAXEXTENTS  2147483645</w:t>
      </w:r>
      <w:proofErr w:type="gramEnd"/>
    </w:p>
    <w:p w14:paraId="20C992F4" w14:textId="77777777" w:rsidR="001524C4" w:rsidRDefault="001524C4" w:rsidP="00FB29FD">
      <w:pPr>
        <w:pStyle w:val="HTMLPreformatted"/>
        <w:ind w:left="1832"/>
        <w:rPr>
          <w:color w:val="000000"/>
        </w:rPr>
      </w:pPr>
      <w:r>
        <w:rPr>
          <w:color w:val="000000"/>
        </w:rPr>
        <w:t xml:space="preserve">  )</w:t>
      </w:r>
    </w:p>
    <w:p w14:paraId="70176917" w14:textId="77777777" w:rsidR="001524C4" w:rsidRDefault="001524C4" w:rsidP="00FB29FD">
      <w:pPr>
        <w:pStyle w:val="HTMLPreformatted"/>
        <w:ind w:left="1832"/>
        <w:rPr>
          <w:color w:val="000000"/>
        </w:rPr>
      </w:pPr>
      <w:r>
        <w:rPr>
          <w:color w:val="000000"/>
        </w:rPr>
        <w:t xml:space="preserve">  NOCACHE</w:t>
      </w:r>
    </w:p>
    <w:p w14:paraId="4D277803" w14:textId="77777777" w:rsidR="001524C4" w:rsidRDefault="001524C4" w:rsidP="00FB29FD">
      <w:pPr>
        <w:pStyle w:val="HTMLPreformatted"/>
        <w:ind w:left="1832"/>
        <w:rPr>
          <w:color w:val="000000"/>
        </w:rPr>
      </w:pPr>
      <w:r>
        <w:rPr>
          <w:color w:val="000000"/>
        </w:rPr>
        <w:t xml:space="preserve">  MONITORING</w:t>
      </w:r>
    </w:p>
    <w:p w14:paraId="7E33F137" w14:textId="77777777" w:rsidR="001524C4" w:rsidRDefault="001524C4" w:rsidP="00FB29FD">
      <w:pPr>
        <w:pStyle w:val="HTMLPreformatted"/>
        <w:ind w:left="1832"/>
        <w:rPr>
          <w:color w:val="000000"/>
        </w:rPr>
      </w:pPr>
      <w:r>
        <w:rPr>
          <w:color w:val="000000"/>
        </w:rPr>
        <w:t xml:space="preserve">  NOPARALLEL</w:t>
      </w:r>
    </w:p>
    <w:p w14:paraId="29B9BAED" w14:textId="77777777" w:rsidR="001524C4" w:rsidRDefault="001524C4" w:rsidP="00FB29FD">
      <w:pPr>
        <w:pStyle w:val="HTMLPreformatted"/>
        <w:ind w:left="1832"/>
        <w:rPr>
          <w:color w:val="000000"/>
        </w:rPr>
      </w:pPr>
      <w:r>
        <w:rPr>
          <w:color w:val="000000"/>
        </w:rPr>
        <w:t xml:space="preserve">  LOGGING</w:t>
      </w:r>
    </w:p>
    <w:p w14:paraId="5544D7F5" w14:textId="77777777" w:rsidR="001524C4" w:rsidRDefault="001524C4" w:rsidP="00FB29FD">
      <w:pPr>
        <w:pStyle w:val="HTMLPreformatted"/>
        <w:ind w:left="1832"/>
        <w:rPr>
          <w:color w:val="000000"/>
        </w:rPr>
      </w:pPr>
      <w:r>
        <w:rPr>
          <w:color w:val="000000"/>
        </w:rPr>
        <w:t>/</w:t>
      </w:r>
    </w:p>
    <w:p w14:paraId="10414543" w14:textId="77777777" w:rsidR="001524C4" w:rsidRDefault="001524C4" w:rsidP="00FB29FD">
      <w:pPr>
        <w:pStyle w:val="HTMLPreformatted"/>
        <w:ind w:left="1832"/>
        <w:rPr>
          <w:color w:val="000000"/>
        </w:rPr>
      </w:pPr>
      <w:r>
        <w:rPr>
          <w:color w:val="000000"/>
        </w:rPr>
        <w:t>-- Triggers for LRT_4_GRAM</w:t>
      </w:r>
    </w:p>
    <w:p w14:paraId="330AC4C7" w14:textId="77777777" w:rsidR="001524C4" w:rsidRDefault="001524C4" w:rsidP="00FB29FD">
      <w:pPr>
        <w:pStyle w:val="HTMLPreformatted"/>
        <w:ind w:left="1832"/>
        <w:rPr>
          <w:color w:val="000000"/>
        </w:rPr>
      </w:pPr>
    </w:p>
    <w:p w14:paraId="3F2BCAED" w14:textId="77777777" w:rsidR="001524C4" w:rsidRDefault="001524C4" w:rsidP="00FB29FD">
      <w:pPr>
        <w:pStyle w:val="HTMLPreformatted"/>
        <w:ind w:left="1832"/>
        <w:rPr>
          <w:color w:val="000000"/>
        </w:rPr>
      </w:pPr>
      <w:r>
        <w:rPr>
          <w:color w:val="000000"/>
        </w:rPr>
        <w:t>CREATE OR REPLACE TRIGGER word_4_grm_trg</w:t>
      </w:r>
    </w:p>
    <w:p w14:paraId="0E14CEA0" w14:textId="77777777" w:rsidR="001524C4" w:rsidRDefault="001524C4" w:rsidP="00FB29FD">
      <w:pPr>
        <w:pStyle w:val="HTMLPreformatted"/>
        <w:ind w:left="1832"/>
        <w:rPr>
          <w:color w:val="000000"/>
        </w:rPr>
      </w:pPr>
      <w:r>
        <w:rPr>
          <w:color w:val="000000"/>
        </w:rPr>
        <w:t xml:space="preserve"> BEFORE</w:t>
      </w:r>
    </w:p>
    <w:p w14:paraId="4F479283" w14:textId="77777777" w:rsidR="001524C4" w:rsidRDefault="001524C4" w:rsidP="00FB29FD">
      <w:pPr>
        <w:pStyle w:val="HTMLPreformatted"/>
        <w:ind w:left="1832"/>
        <w:rPr>
          <w:color w:val="000000"/>
        </w:rPr>
      </w:pPr>
      <w:r>
        <w:rPr>
          <w:color w:val="000000"/>
        </w:rPr>
        <w:t xml:space="preserve">  INSERT</w:t>
      </w:r>
    </w:p>
    <w:p w14:paraId="07CC82E3" w14:textId="77777777" w:rsidR="001524C4" w:rsidRDefault="001524C4" w:rsidP="00FB29FD">
      <w:pPr>
        <w:pStyle w:val="HTMLPreformatted"/>
        <w:ind w:left="1832"/>
        <w:rPr>
          <w:color w:val="000000"/>
        </w:rPr>
      </w:pPr>
      <w:r>
        <w:rPr>
          <w:color w:val="000000"/>
        </w:rPr>
        <w:t xml:space="preserve"> ON lrt_4_gram</w:t>
      </w:r>
    </w:p>
    <w:p w14:paraId="4BC5E308" w14:textId="77777777" w:rsidR="001524C4" w:rsidRDefault="001524C4" w:rsidP="00FB29FD">
      <w:pPr>
        <w:pStyle w:val="HTMLPreformatted"/>
        <w:ind w:left="1832"/>
        <w:rPr>
          <w:color w:val="000000"/>
        </w:rPr>
      </w:pPr>
      <w:r>
        <w:rPr>
          <w:color w:val="000000"/>
        </w:rPr>
        <w:t>REFERENCING NEW AS NEW OLD AS OLD</w:t>
      </w:r>
    </w:p>
    <w:p w14:paraId="01A375F6" w14:textId="77777777" w:rsidR="001524C4" w:rsidRDefault="001524C4" w:rsidP="00FB29FD">
      <w:pPr>
        <w:pStyle w:val="HTMLPreformatted"/>
        <w:ind w:left="1832"/>
        <w:rPr>
          <w:color w:val="000000"/>
        </w:rPr>
      </w:pPr>
      <w:r>
        <w:rPr>
          <w:color w:val="000000"/>
        </w:rPr>
        <w:t xml:space="preserve"> FOR EACH ROW</w:t>
      </w:r>
    </w:p>
    <w:p w14:paraId="76F11FDA" w14:textId="77777777" w:rsidR="001524C4" w:rsidRDefault="001524C4" w:rsidP="00FB29FD">
      <w:pPr>
        <w:pStyle w:val="HTMLPreformatted"/>
        <w:ind w:left="1832"/>
        <w:rPr>
          <w:color w:val="000000"/>
        </w:rPr>
      </w:pPr>
      <w:r>
        <w:rPr>
          <w:color w:val="000000"/>
        </w:rPr>
        <w:t>BEGIN</w:t>
      </w:r>
    </w:p>
    <w:p w14:paraId="1B5FE4F6" w14:textId="77777777" w:rsidR="001524C4" w:rsidRDefault="001524C4" w:rsidP="00FB29FD">
      <w:pPr>
        <w:pStyle w:val="HTMLPreformatted"/>
        <w:ind w:left="1832"/>
        <w:rPr>
          <w:color w:val="000000"/>
        </w:rPr>
      </w:pPr>
      <w:r>
        <w:rPr>
          <w:color w:val="000000"/>
        </w:rPr>
        <w:t xml:space="preserve">  SELECT lrt_4_gram_seq.nextval</w:t>
      </w:r>
    </w:p>
    <w:p w14:paraId="48DF6CA3" w14:textId="77777777" w:rsidR="001524C4" w:rsidRDefault="001524C4" w:rsidP="00FB29FD">
      <w:pPr>
        <w:pStyle w:val="HTMLPreformatted"/>
        <w:ind w:left="1832"/>
        <w:rPr>
          <w:color w:val="000000"/>
        </w:rPr>
      </w:pPr>
      <w:r>
        <w:rPr>
          <w:color w:val="000000"/>
        </w:rPr>
        <w:t xml:space="preserve">  </w:t>
      </w:r>
      <w:proofErr w:type="gramStart"/>
      <w:r>
        <w:rPr>
          <w:color w:val="000000"/>
        </w:rPr>
        <w:t>INTO :</w:t>
      </w:r>
      <w:proofErr w:type="spellStart"/>
      <w:r>
        <w:rPr>
          <w:color w:val="000000"/>
        </w:rPr>
        <w:t>new.gram</w:t>
      </w:r>
      <w:proofErr w:type="spellEnd"/>
      <w:proofErr w:type="gramEnd"/>
    </w:p>
    <w:p w14:paraId="3E5776B1" w14:textId="77777777" w:rsidR="001524C4" w:rsidRDefault="001524C4" w:rsidP="00FB29FD">
      <w:pPr>
        <w:pStyle w:val="HTMLPreformatted"/>
        <w:ind w:left="1832"/>
        <w:rPr>
          <w:color w:val="000000"/>
        </w:rPr>
      </w:pPr>
      <w:r>
        <w:rPr>
          <w:color w:val="000000"/>
        </w:rPr>
        <w:t xml:space="preserve">  FROM dual;</w:t>
      </w:r>
    </w:p>
    <w:p w14:paraId="3C713719" w14:textId="77777777" w:rsidR="001524C4" w:rsidRDefault="001524C4" w:rsidP="00FB29FD">
      <w:pPr>
        <w:pStyle w:val="HTMLPreformatted"/>
        <w:ind w:left="1832"/>
        <w:rPr>
          <w:color w:val="000000"/>
        </w:rPr>
      </w:pPr>
      <w:r>
        <w:rPr>
          <w:color w:val="000000"/>
        </w:rPr>
        <w:t>END;</w:t>
      </w:r>
    </w:p>
    <w:p w14:paraId="5E5B88E8" w14:textId="77777777" w:rsidR="001524C4" w:rsidRDefault="001524C4" w:rsidP="00FB29FD">
      <w:pPr>
        <w:pStyle w:val="HTMLPreformatted"/>
        <w:ind w:left="1832"/>
        <w:rPr>
          <w:color w:val="000000"/>
        </w:rPr>
      </w:pPr>
      <w:r>
        <w:rPr>
          <w:color w:val="000000"/>
        </w:rPr>
        <w:t>/</w:t>
      </w:r>
    </w:p>
    <w:p w14:paraId="78A0096A" w14:textId="77777777" w:rsidR="001524C4" w:rsidRDefault="001524C4" w:rsidP="00FB29FD">
      <w:pPr>
        <w:pStyle w:val="HTMLPreformatted"/>
        <w:ind w:left="1832"/>
        <w:rPr>
          <w:color w:val="000000"/>
        </w:rPr>
      </w:pPr>
    </w:p>
    <w:p w14:paraId="2E961F3F" w14:textId="77777777" w:rsidR="001524C4" w:rsidRDefault="001524C4" w:rsidP="00FB29FD">
      <w:pPr>
        <w:pStyle w:val="HTMLPreformatted"/>
        <w:ind w:left="1832"/>
        <w:rPr>
          <w:color w:val="000000"/>
        </w:rPr>
      </w:pPr>
    </w:p>
    <w:p w14:paraId="5039718D" w14:textId="602DF44A" w:rsidR="001524C4" w:rsidRDefault="001524C4" w:rsidP="00FB29FD">
      <w:pPr>
        <w:pStyle w:val="HTMLPreformatted"/>
        <w:ind w:left="1832"/>
        <w:rPr>
          <w:color w:val="000000"/>
          <w:rtl/>
        </w:rPr>
      </w:pPr>
      <w:r>
        <w:rPr>
          <w:color w:val="000000"/>
        </w:rPr>
        <w:t>-- End of DDL Script for Table LRT.LRT_4_GRAM</w:t>
      </w:r>
    </w:p>
    <w:p w14:paraId="5E01A774" w14:textId="77777777" w:rsidR="00483D1B" w:rsidRDefault="00483D1B" w:rsidP="00FB29FD">
      <w:pPr>
        <w:pStyle w:val="HTMLPreformatted"/>
        <w:ind w:left="1832"/>
        <w:rPr>
          <w:color w:val="000000"/>
        </w:rPr>
      </w:pPr>
    </w:p>
    <w:p w14:paraId="14677631" w14:textId="6166FDE8" w:rsidR="00483D1B" w:rsidRPr="00483D1B" w:rsidRDefault="00483D1B" w:rsidP="00483D1B">
      <w:pPr>
        <w:spacing w:line="480" w:lineRule="auto"/>
        <w:rPr>
          <w:rFonts w:asciiTheme="majorBidi" w:hAnsiTheme="majorBidi" w:cs="Arial Unicode MS" w:hint="cs"/>
          <w:cs/>
        </w:rPr>
      </w:pPr>
      <w:r>
        <w:rPr>
          <w:rFonts w:asciiTheme="majorBidi" w:hAnsiTheme="majorBidi" w:cstheme="majorBidi"/>
          <w:b/>
          <w:bCs/>
          <w:sz w:val="22"/>
          <w:szCs w:val="22"/>
        </w:rPr>
        <w:t>Script Name:</w:t>
      </w:r>
      <w:r>
        <w:rPr>
          <w:rFonts w:asciiTheme="majorBidi" w:hAnsiTheme="majorBidi" w:cstheme="majorBidi" w:hint="cs"/>
          <w:b/>
          <w:bCs/>
          <w:sz w:val="22"/>
          <w:szCs w:val="22"/>
          <w:rtl/>
          <w:lang w:bidi="ar-AE"/>
        </w:rPr>
        <w:t xml:space="preserve"> </w:t>
      </w:r>
      <w:r w:rsidR="001524C4" w:rsidRPr="00483D1B">
        <w:rPr>
          <w:rFonts w:asciiTheme="majorBidi" w:hAnsiTheme="majorBidi" w:cstheme="majorBidi"/>
          <w:b/>
          <w:bCs/>
          <w:sz w:val="22"/>
          <w:szCs w:val="22"/>
          <w:lang w:bidi="ar-AE"/>
        </w:rPr>
        <w:t>LRT.LRT_5_GRAM_SEQ_ddl.sql</w:t>
      </w:r>
    </w:p>
    <w:p w14:paraId="2E5F5F71" w14:textId="2C52D596" w:rsidR="001524C4" w:rsidRPr="00FB29FD" w:rsidRDefault="001524C4" w:rsidP="00981EA4">
      <w:pPr>
        <w:pStyle w:val="ListParagraph"/>
        <w:numPr>
          <w:ilvl w:val="0"/>
          <w:numId w:val="14"/>
        </w:numPr>
        <w:spacing w:line="480" w:lineRule="auto"/>
        <w:rPr>
          <w:rFonts w:asciiTheme="majorBidi" w:hAnsiTheme="majorBidi" w:cstheme="majorBidi"/>
          <w:sz w:val="20"/>
          <w:szCs w:val="20"/>
        </w:rPr>
      </w:pPr>
      <w:hyperlink r:id="rId82" w:history="1">
        <w:r w:rsidRPr="00FB29FD">
          <w:rPr>
            <w:rStyle w:val="Hyperlink"/>
            <w:sz w:val="20"/>
            <w:szCs w:val="20"/>
          </w:rPr>
          <w:t>https://github.com/mohammad-nassar/MSThesisDoc/blob/master/LRT.LRT_5_GRAM_SEQ_ddl.sql</w:t>
        </w:r>
      </w:hyperlink>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082"/>
        <w:gridCol w:w="5447"/>
      </w:tblGrid>
      <w:tr w:rsidR="001524C4" w:rsidRPr="001524C4" w14:paraId="639F6417" w14:textId="77777777" w:rsidTr="001524C4">
        <w:trPr>
          <w:gridAfter w:val="1"/>
        </w:trPr>
        <w:tc>
          <w:tcPr>
            <w:tcW w:w="0" w:type="auto"/>
            <w:shd w:val="clear" w:color="auto" w:fill="FFFFFF"/>
            <w:vAlign w:val="center"/>
            <w:hideMark/>
          </w:tcPr>
          <w:p w14:paraId="56AA7034" w14:textId="77777777" w:rsidR="001524C4" w:rsidRPr="001524C4" w:rsidRDefault="001524C4" w:rsidP="001524C4">
            <w:pPr>
              <w:widowControl/>
              <w:suppressAutoHyphens w:val="0"/>
              <w:rPr>
                <w:rFonts w:ascii="Times New Roman" w:eastAsia="Times New Roman" w:hAnsi="Times New Roman" w:cs="Times New Roman"/>
                <w:kern w:val="0"/>
                <w:sz w:val="24"/>
                <w:szCs w:val="20"/>
                <w:lang w:eastAsia="en-US" w:bidi="ar-SA"/>
              </w:rPr>
            </w:pPr>
          </w:p>
        </w:tc>
      </w:tr>
      <w:tr w:rsidR="001524C4" w:rsidRPr="001524C4" w14:paraId="5C63EE48" w14:textId="77777777" w:rsidTr="001524C4">
        <w:trPr>
          <w:gridAfter w:val="1"/>
        </w:trPr>
        <w:tc>
          <w:tcPr>
            <w:tcW w:w="0" w:type="auto"/>
            <w:shd w:val="clear" w:color="auto" w:fill="FFFFFF"/>
            <w:tcMar>
              <w:top w:w="0" w:type="dxa"/>
              <w:left w:w="150" w:type="dxa"/>
              <w:bottom w:w="0" w:type="dxa"/>
              <w:right w:w="150" w:type="dxa"/>
            </w:tcMar>
            <w:hideMark/>
          </w:tcPr>
          <w:p w14:paraId="74CFA117" w14:textId="77777777" w:rsidR="001524C4" w:rsidRPr="001524C4" w:rsidRDefault="001524C4" w:rsidP="001524C4">
            <w:pPr>
              <w:widowControl/>
              <w:suppressAutoHyphens w:val="0"/>
              <w:spacing w:line="300" w:lineRule="atLeast"/>
              <w:rPr>
                <w:rFonts w:ascii="Consolas" w:eastAsia="Times New Roman" w:hAnsi="Consolas" w:cs="Segoe UI"/>
                <w:color w:val="24292E"/>
                <w:kern w:val="0"/>
                <w:sz w:val="18"/>
                <w:szCs w:val="18"/>
                <w:lang w:eastAsia="en-US" w:bidi="ar-SA"/>
              </w:rPr>
            </w:pPr>
            <w:r w:rsidRPr="001524C4">
              <w:rPr>
                <w:rFonts w:ascii="Consolas" w:eastAsia="Times New Roman" w:hAnsi="Consolas" w:cs="Segoe UI"/>
                <w:color w:val="6A737D"/>
                <w:kern w:val="0"/>
                <w:sz w:val="18"/>
                <w:szCs w:val="18"/>
                <w:lang w:eastAsia="en-US" w:bidi="ar-SA"/>
              </w:rPr>
              <w:t>-- Start of DDL Script for Sequence LRT.LRT_5_GRAM_SEQ</w:t>
            </w:r>
          </w:p>
        </w:tc>
      </w:tr>
      <w:tr w:rsidR="001524C4" w:rsidRPr="001524C4" w14:paraId="02A121BC" w14:textId="77777777" w:rsidTr="001524C4">
        <w:tc>
          <w:tcPr>
            <w:tcW w:w="2082" w:type="dxa"/>
            <w:shd w:val="clear" w:color="auto" w:fill="FFFFFF"/>
            <w:noWrap/>
            <w:tcMar>
              <w:top w:w="0" w:type="dxa"/>
              <w:left w:w="150" w:type="dxa"/>
              <w:bottom w:w="0" w:type="dxa"/>
              <w:right w:w="150" w:type="dxa"/>
            </w:tcMar>
            <w:hideMark/>
          </w:tcPr>
          <w:p w14:paraId="00B934F9" w14:textId="77777777" w:rsidR="001524C4" w:rsidRPr="001524C4" w:rsidRDefault="001524C4" w:rsidP="001524C4">
            <w:pPr>
              <w:widowControl/>
              <w:suppressAutoHyphens w:val="0"/>
              <w:spacing w:line="300" w:lineRule="atLeast"/>
              <w:rPr>
                <w:rFonts w:ascii="Consolas" w:eastAsia="Times New Roman" w:hAnsi="Consolas" w:cs="Segoe UI"/>
                <w:color w:val="24292E"/>
                <w:kern w:val="0"/>
                <w:sz w:val="18"/>
                <w:szCs w:val="18"/>
                <w:lang w:eastAsia="en-US" w:bidi="ar-SA"/>
              </w:rPr>
            </w:pPr>
          </w:p>
        </w:tc>
        <w:tc>
          <w:tcPr>
            <w:tcW w:w="0" w:type="auto"/>
            <w:shd w:val="clear" w:color="auto" w:fill="FFFFFF"/>
            <w:tcMar>
              <w:top w:w="0" w:type="dxa"/>
              <w:left w:w="150" w:type="dxa"/>
              <w:bottom w:w="0" w:type="dxa"/>
              <w:right w:w="150" w:type="dxa"/>
            </w:tcMar>
            <w:hideMark/>
          </w:tcPr>
          <w:p w14:paraId="5C31EEC0" w14:textId="77777777" w:rsidR="001524C4" w:rsidRPr="001524C4" w:rsidRDefault="001524C4" w:rsidP="001524C4">
            <w:pPr>
              <w:widowControl/>
              <w:suppressAutoHyphens w:val="0"/>
              <w:spacing w:line="300" w:lineRule="atLeast"/>
              <w:rPr>
                <w:rFonts w:ascii="Consolas" w:eastAsia="Times New Roman" w:hAnsi="Consolas" w:cs="Segoe UI"/>
                <w:color w:val="24292E"/>
                <w:kern w:val="0"/>
                <w:sz w:val="18"/>
                <w:szCs w:val="18"/>
                <w:lang w:eastAsia="en-US" w:bidi="ar-SA"/>
              </w:rPr>
            </w:pPr>
            <w:r w:rsidRPr="001524C4">
              <w:rPr>
                <w:rFonts w:ascii="Consolas" w:eastAsia="Times New Roman" w:hAnsi="Consolas" w:cs="Segoe UI"/>
                <w:color w:val="6A737D"/>
                <w:kern w:val="0"/>
                <w:sz w:val="18"/>
                <w:szCs w:val="18"/>
                <w:lang w:eastAsia="en-US" w:bidi="ar-SA"/>
              </w:rPr>
              <w:t>-- Generated 1/28/2020 9:53:48 PM from LRT@ORCLM</w:t>
            </w:r>
          </w:p>
        </w:tc>
      </w:tr>
      <w:tr w:rsidR="001524C4" w:rsidRPr="001524C4" w14:paraId="69C040F1" w14:textId="77777777" w:rsidTr="001524C4">
        <w:tc>
          <w:tcPr>
            <w:tcW w:w="2082" w:type="dxa"/>
            <w:shd w:val="clear" w:color="auto" w:fill="FFFFFF"/>
            <w:noWrap/>
            <w:tcMar>
              <w:top w:w="0" w:type="dxa"/>
              <w:left w:w="150" w:type="dxa"/>
              <w:bottom w:w="0" w:type="dxa"/>
              <w:right w:w="150" w:type="dxa"/>
            </w:tcMar>
            <w:hideMark/>
          </w:tcPr>
          <w:p w14:paraId="7A97CA0A" w14:textId="77777777" w:rsidR="001524C4" w:rsidRPr="001524C4" w:rsidRDefault="001524C4" w:rsidP="001524C4">
            <w:pPr>
              <w:widowControl/>
              <w:suppressAutoHyphens w:val="0"/>
              <w:spacing w:line="300" w:lineRule="atLeast"/>
              <w:rPr>
                <w:rFonts w:ascii="Consolas" w:eastAsia="Times New Roman" w:hAnsi="Consolas" w:cs="Segoe UI"/>
                <w:color w:val="24292E"/>
                <w:kern w:val="0"/>
                <w:sz w:val="18"/>
                <w:szCs w:val="18"/>
                <w:lang w:eastAsia="en-US" w:bidi="ar-SA"/>
              </w:rPr>
            </w:pPr>
          </w:p>
        </w:tc>
        <w:tc>
          <w:tcPr>
            <w:tcW w:w="0" w:type="auto"/>
            <w:shd w:val="clear" w:color="auto" w:fill="FFFFFF"/>
            <w:tcMar>
              <w:top w:w="0" w:type="dxa"/>
              <w:left w:w="150" w:type="dxa"/>
              <w:bottom w:w="0" w:type="dxa"/>
              <w:right w:w="150" w:type="dxa"/>
            </w:tcMar>
            <w:hideMark/>
          </w:tcPr>
          <w:p w14:paraId="2C2EC9F0" w14:textId="77777777" w:rsidR="001524C4" w:rsidRPr="001524C4" w:rsidRDefault="001524C4" w:rsidP="001524C4">
            <w:pPr>
              <w:widowControl/>
              <w:suppressAutoHyphens w:val="0"/>
              <w:spacing w:line="300" w:lineRule="atLeast"/>
              <w:rPr>
                <w:rFonts w:ascii="Consolas" w:eastAsia="Times New Roman" w:hAnsi="Consolas" w:cs="Segoe UI"/>
                <w:color w:val="24292E"/>
                <w:kern w:val="0"/>
                <w:sz w:val="18"/>
                <w:szCs w:val="18"/>
                <w:lang w:eastAsia="en-US" w:bidi="ar-SA"/>
              </w:rPr>
            </w:pPr>
          </w:p>
          <w:p w14:paraId="1A05C0C0" w14:textId="77777777" w:rsidR="001524C4" w:rsidRPr="001524C4" w:rsidRDefault="001524C4" w:rsidP="001524C4">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1524C4" w:rsidRPr="001524C4" w14:paraId="4A25EE9E" w14:textId="77777777" w:rsidTr="001524C4">
        <w:tc>
          <w:tcPr>
            <w:tcW w:w="2082" w:type="dxa"/>
            <w:shd w:val="clear" w:color="auto" w:fill="FFFFFF"/>
            <w:noWrap/>
            <w:tcMar>
              <w:top w:w="0" w:type="dxa"/>
              <w:left w:w="150" w:type="dxa"/>
              <w:bottom w:w="0" w:type="dxa"/>
              <w:right w:w="150" w:type="dxa"/>
            </w:tcMar>
            <w:hideMark/>
          </w:tcPr>
          <w:p w14:paraId="0F884A6D" w14:textId="77777777" w:rsidR="001524C4" w:rsidRPr="001524C4" w:rsidRDefault="001524C4" w:rsidP="001524C4">
            <w:pPr>
              <w:widowControl/>
              <w:suppressAutoHyphens w:val="0"/>
              <w:spacing w:line="300" w:lineRule="atLeast"/>
              <w:rPr>
                <w:rFonts w:ascii="Times New Roman" w:eastAsia="Times New Roman" w:hAnsi="Times New Roman" w:cs="Times New Roman"/>
                <w:kern w:val="0"/>
                <w:szCs w:val="20"/>
                <w:lang w:eastAsia="en-US" w:bidi="ar-SA"/>
              </w:rPr>
            </w:pPr>
          </w:p>
        </w:tc>
        <w:tc>
          <w:tcPr>
            <w:tcW w:w="0" w:type="auto"/>
            <w:shd w:val="clear" w:color="auto" w:fill="FFFFFF"/>
            <w:tcMar>
              <w:top w:w="0" w:type="dxa"/>
              <w:left w:w="150" w:type="dxa"/>
              <w:bottom w:w="0" w:type="dxa"/>
              <w:right w:w="150" w:type="dxa"/>
            </w:tcMar>
            <w:hideMark/>
          </w:tcPr>
          <w:p w14:paraId="7A9BE826" w14:textId="77777777" w:rsidR="001524C4" w:rsidRPr="001524C4" w:rsidRDefault="001524C4" w:rsidP="001524C4">
            <w:pPr>
              <w:widowControl/>
              <w:suppressAutoHyphens w:val="0"/>
              <w:spacing w:line="300" w:lineRule="atLeast"/>
              <w:rPr>
                <w:rFonts w:ascii="Consolas" w:eastAsia="Times New Roman" w:hAnsi="Consolas" w:cs="Segoe UI"/>
                <w:color w:val="24292E"/>
                <w:kern w:val="0"/>
                <w:sz w:val="18"/>
                <w:szCs w:val="18"/>
                <w:lang w:eastAsia="en-US" w:bidi="ar-SA"/>
              </w:rPr>
            </w:pPr>
            <w:r w:rsidRPr="001524C4">
              <w:rPr>
                <w:rFonts w:ascii="Consolas" w:eastAsia="Times New Roman" w:hAnsi="Consolas" w:cs="Segoe UI"/>
                <w:color w:val="D73A49"/>
                <w:kern w:val="0"/>
                <w:sz w:val="18"/>
                <w:szCs w:val="18"/>
                <w:lang w:eastAsia="en-US" w:bidi="ar-SA"/>
              </w:rPr>
              <w:t>CREATE</w:t>
            </w:r>
            <w:r w:rsidRPr="001524C4">
              <w:rPr>
                <w:rFonts w:ascii="Consolas" w:eastAsia="Times New Roman" w:hAnsi="Consolas" w:cs="Segoe UI"/>
                <w:color w:val="24292E"/>
                <w:kern w:val="0"/>
                <w:sz w:val="18"/>
                <w:szCs w:val="18"/>
                <w:lang w:eastAsia="en-US" w:bidi="ar-SA"/>
              </w:rPr>
              <w:t xml:space="preserve"> </w:t>
            </w:r>
            <w:r w:rsidRPr="001524C4">
              <w:rPr>
                <w:rFonts w:ascii="Consolas" w:eastAsia="Times New Roman" w:hAnsi="Consolas" w:cs="Segoe UI"/>
                <w:color w:val="D73A49"/>
                <w:kern w:val="0"/>
                <w:sz w:val="18"/>
                <w:szCs w:val="18"/>
                <w:lang w:eastAsia="en-US" w:bidi="ar-SA"/>
              </w:rPr>
              <w:t>SEQUENCE</w:t>
            </w:r>
            <w:r w:rsidRPr="001524C4">
              <w:rPr>
                <w:rFonts w:ascii="Consolas" w:eastAsia="Times New Roman" w:hAnsi="Consolas" w:cs="Segoe UI"/>
                <w:color w:val="24292E"/>
                <w:kern w:val="0"/>
                <w:sz w:val="18"/>
                <w:szCs w:val="18"/>
                <w:lang w:eastAsia="en-US" w:bidi="ar-SA"/>
              </w:rPr>
              <w:t xml:space="preserve"> </w:t>
            </w:r>
            <w:r w:rsidRPr="001524C4">
              <w:rPr>
                <w:rFonts w:ascii="Consolas" w:eastAsia="Times New Roman" w:hAnsi="Consolas" w:cs="Segoe UI"/>
                <w:color w:val="6F42C1"/>
                <w:kern w:val="0"/>
                <w:sz w:val="18"/>
                <w:szCs w:val="18"/>
                <w:lang w:eastAsia="en-US" w:bidi="ar-SA"/>
              </w:rPr>
              <w:t>lrt_5_gram_seq</w:t>
            </w:r>
          </w:p>
        </w:tc>
      </w:tr>
      <w:tr w:rsidR="001524C4" w:rsidRPr="001524C4" w14:paraId="14D978B6" w14:textId="77777777" w:rsidTr="001524C4">
        <w:tc>
          <w:tcPr>
            <w:tcW w:w="2082" w:type="dxa"/>
            <w:shd w:val="clear" w:color="auto" w:fill="FFFFFF"/>
            <w:noWrap/>
            <w:tcMar>
              <w:top w:w="0" w:type="dxa"/>
              <w:left w:w="150" w:type="dxa"/>
              <w:bottom w:w="0" w:type="dxa"/>
              <w:right w:w="150" w:type="dxa"/>
            </w:tcMar>
            <w:hideMark/>
          </w:tcPr>
          <w:p w14:paraId="2C400422" w14:textId="77777777" w:rsidR="001524C4" w:rsidRPr="001524C4" w:rsidRDefault="001524C4" w:rsidP="001524C4">
            <w:pPr>
              <w:widowControl/>
              <w:suppressAutoHyphens w:val="0"/>
              <w:spacing w:line="300" w:lineRule="atLeast"/>
              <w:rPr>
                <w:rFonts w:ascii="Consolas" w:eastAsia="Times New Roman" w:hAnsi="Consolas" w:cs="Segoe UI"/>
                <w:color w:val="24292E"/>
                <w:kern w:val="0"/>
                <w:sz w:val="18"/>
                <w:szCs w:val="18"/>
                <w:lang w:eastAsia="en-US" w:bidi="ar-SA"/>
              </w:rPr>
            </w:pPr>
          </w:p>
        </w:tc>
        <w:tc>
          <w:tcPr>
            <w:tcW w:w="0" w:type="auto"/>
            <w:shd w:val="clear" w:color="auto" w:fill="FFFFFF"/>
            <w:tcMar>
              <w:top w:w="0" w:type="dxa"/>
              <w:left w:w="150" w:type="dxa"/>
              <w:bottom w:w="0" w:type="dxa"/>
              <w:right w:w="150" w:type="dxa"/>
            </w:tcMar>
            <w:hideMark/>
          </w:tcPr>
          <w:p w14:paraId="2EEB52EF" w14:textId="77777777" w:rsidR="001524C4" w:rsidRPr="001524C4" w:rsidRDefault="001524C4" w:rsidP="001524C4">
            <w:pPr>
              <w:widowControl/>
              <w:suppressAutoHyphens w:val="0"/>
              <w:spacing w:line="300" w:lineRule="atLeast"/>
              <w:rPr>
                <w:rFonts w:ascii="Consolas" w:eastAsia="Times New Roman" w:hAnsi="Consolas" w:cs="Segoe UI"/>
                <w:color w:val="24292E"/>
                <w:kern w:val="0"/>
                <w:sz w:val="18"/>
                <w:szCs w:val="18"/>
                <w:lang w:eastAsia="en-US" w:bidi="ar-SA"/>
              </w:rPr>
            </w:pPr>
            <w:r w:rsidRPr="001524C4">
              <w:rPr>
                <w:rFonts w:ascii="Consolas" w:eastAsia="Times New Roman" w:hAnsi="Consolas" w:cs="Segoe UI"/>
                <w:color w:val="24292E"/>
                <w:kern w:val="0"/>
                <w:sz w:val="18"/>
                <w:szCs w:val="18"/>
                <w:lang w:eastAsia="en-US" w:bidi="ar-SA"/>
              </w:rPr>
              <w:t xml:space="preserve">  INCREMENT BY </w:t>
            </w:r>
            <w:r w:rsidRPr="001524C4">
              <w:rPr>
                <w:rFonts w:ascii="Consolas" w:eastAsia="Times New Roman" w:hAnsi="Consolas" w:cs="Segoe UI"/>
                <w:color w:val="005CC5"/>
                <w:kern w:val="0"/>
                <w:sz w:val="18"/>
                <w:szCs w:val="18"/>
                <w:lang w:eastAsia="en-US" w:bidi="ar-SA"/>
              </w:rPr>
              <w:t>1</w:t>
            </w:r>
          </w:p>
        </w:tc>
      </w:tr>
      <w:tr w:rsidR="001524C4" w:rsidRPr="001524C4" w14:paraId="73C83DF1" w14:textId="77777777" w:rsidTr="001524C4">
        <w:tc>
          <w:tcPr>
            <w:tcW w:w="2082" w:type="dxa"/>
            <w:shd w:val="clear" w:color="auto" w:fill="FFFFFF"/>
            <w:noWrap/>
            <w:tcMar>
              <w:top w:w="0" w:type="dxa"/>
              <w:left w:w="150" w:type="dxa"/>
              <w:bottom w:w="0" w:type="dxa"/>
              <w:right w:w="150" w:type="dxa"/>
            </w:tcMar>
            <w:hideMark/>
          </w:tcPr>
          <w:p w14:paraId="75F8A871" w14:textId="77777777" w:rsidR="001524C4" w:rsidRPr="001524C4" w:rsidRDefault="001524C4" w:rsidP="001524C4">
            <w:pPr>
              <w:widowControl/>
              <w:suppressAutoHyphens w:val="0"/>
              <w:spacing w:line="300" w:lineRule="atLeast"/>
              <w:rPr>
                <w:rFonts w:ascii="Consolas" w:eastAsia="Times New Roman" w:hAnsi="Consolas" w:cs="Segoe UI"/>
                <w:color w:val="24292E"/>
                <w:kern w:val="0"/>
                <w:sz w:val="18"/>
                <w:szCs w:val="18"/>
                <w:lang w:eastAsia="en-US" w:bidi="ar-SA"/>
              </w:rPr>
            </w:pPr>
          </w:p>
        </w:tc>
        <w:tc>
          <w:tcPr>
            <w:tcW w:w="0" w:type="auto"/>
            <w:shd w:val="clear" w:color="auto" w:fill="FFFFFF"/>
            <w:tcMar>
              <w:top w:w="0" w:type="dxa"/>
              <w:left w:w="150" w:type="dxa"/>
              <w:bottom w:w="0" w:type="dxa"/>
              <w:right w:w="150" w:type="dxa"/>
            </w:tcMar>
            <w:hideMark/>
          </w:tcPr>
          <w:p w14:paraId="5F62FE72" w14:textId="77777777" w:rsidR="001524C4" w:rsidRPr="001524C4" w:rsidRDefault="001524C4" w:rsidP="001524C4">
            <w:pPr>
              <w:widowControl/>
              <w:suppressAutoHyphens w:val="0"/>
              <w:spacing w:line="300" w:lineRule="atLeast"/>
              <w:rPr>
                <w:rFonts w:ascii="Consolas" w:eastAsia="Times New Roman" w:hAnsi="Consolas" w:cs="Segoe UI"/>
                <w:color w:val="24292E"/>
                <w:kern w:val="0"/>
                <w:sz w:val="18"/>
                <w:szCs w:val="18"/>
                <w:lang w:eastAsia="en-US" w:bidi="ar-SA"/>
              </w:rPr>
            </w:pPr>
            <w:r w:rsidRPr="001524C4">
              <w:rPr>
                <w:rFonts w:ascii="Consolas" w:eastAsia="Times New Roman" w:hAnsi="Consolas" w:cs="Segoe UI"/>
                <w:color w:val="24292E"/>
                <w:kern w:val="0"/>
                <w:sz w:val="18"/>
                <w:szCs w:val="18"/>
                <w:lang w:eastAsia="en-US" w:bidi="ar-SA"/>
              </w:rPr>
              <w:t xml:space="preserve">  START WITH </w:t>
            </w:r>
            <w:r w:rsidRPr="001524C4">
              <w:rPr>
                <w:rFonts w:ascii="Consolas" w:eastAsia="Times New Roman" w:hAnsi="Consolas" w:cs="Segoe UI"/>
                <w:color w:val="005CC5"/>
                <w:kern w:val="0"/>
                <w:sz w:val="18"/>
                <w:szCs w:val="18"/>
                <w:lang w:eastAsia="en-US" w:bidi="ar-SA"/>
              </w:rPr>
              <w:t>59452959</w:t>
            </w:r>
          </w:p>
        </w:tc>
      </w:tr>
      <w:tr w:rsidR="001524C4" w:rsidRPr="001524C4" w14:paraId="71DE2521" w14:textId="77777777" w:rsidTr="001524C4">
        <w:tc>
          <w:tcPr>
            <w:tcW w:w="2082" w:type="dxa"/>
            <w:shd w:val="clear" w:color="auto" w:fill="FFFFFF"/>
            <w:noWrap/>
            <w:tcMar>
              <w:top w:w="0" w:type="dxa"/>
              <w:left w:w="150" w:type="dxa"/>
              <w:bottom w:w="0" w:type="dxa"/>
              <w:right w:w="150" w:type="dxa"/>
            </w:tcMar>
            <w:hideMark/>
          </w:tcPr>
          <w:p w14:paraId="63FD4148" w14:textId="77777777" w:rsidR="001524C4" w:rsidRPr="001524C4" w:rsidRDefault="001524C4" w:rsidP="001524C4">
            <w:pPr>
              <w:widowControl/>
              <w:suppressAutoHyphens w:val="0"/>
              <w:spacing w:line="300" w:lineRule="atLeast"/>
              <w:rPr>
                <w:rFonts w:ascii="Consolas" w:eastAsia="Times New Roman" w:hAnsi="Consolas" w:cs="Segoe UI"/>
                <w:color w:val="24292E"/>
                <w:kern w:val="0"/>
                <w:sz w:val="18"/>
                <w:szCs w:val="18"/>
                <w:lang w:eastAsia="en-US" w:bidi="ar-SA"/>
              </w:rPr>
            </w:pPr>
          </w:p>
        </w:tc>
        <w:tc>
          <w:tcPr>
            <w:tcW w:w="0" w:type="auto"/>
            <w:shd w:val="clear" w:color="auto" w:fill="FFFFFF"/>
            <w:tcMar>
              <w:top w:w="0" w:type="dxa"/>
              <w:left w:w="150" w:type="dxa"/>
              <w:bottom w:w="0" w:type="dxa"/>
              <w:right w:w="150" w:type="dxa"/>
            </w:tcMar>
            <w:hideMark/>
          </w:tcPr>
          <w:p w14:paraId="05BE5561" w14:textId="77777777" w:rsidR="001524C4" w:rsidRPr="001524C4" w:rsidRDefault="001524C4" w:rsidP="001524C4">
            <w:pPr>
              <w:widowControl/>
              <w:suppressAutoHyphens w:val="0"/>
              <w:spacing w:line="300" w:lineRule="atLeast"/>
              <w:rPr>
                <w:rFonts w:ascii="Consolas" w:eastAsia="Times New Roman" w:hAnsi="Consolas" w:cs="Segoe UI"/>
                <w:color w:val="24292E"/>
                <w:kern w:val="0"/>
                <w:sz w:val="18"/>
                <w:szCs w:val="18"/>
                <w:lang w:eastAsia="en-US" w:bidi="ar-SA"/>
              </w:rPr>
            </w:pPr>
            <w:r w:rsidRPr="001524C4">
              <w:rPr>
                <w:rFonts w:ascii="Consolas" w:eastAsia="Times New Roman" w:hAnsi="Consolas" w:cs="Segoe UI"/>
                <w:color w:val="24292E"/>
                <w:kern w:val="0"/>
                <w:sz w:val="18"/>
                <w:szCs w:val="18"/>
                <w:lang w:eastAsia="en-US" w:bidi="ar-SA"/>
              </w:rPr>
              <w:t xml:space="preserve">  MINVALUE </w:t>
            </w:r>
            <w:r w:rsidRPr="001524C4">
              <w:rPr>
                <w:rFonts w:ascii="Consolas" w:eastAsia="Times New Roman" w:hAnsi="Consolas" w:cs="Segoe UI"/>
                <w:color w:val="005CC5"/>
                <w:kern w:val="0"/>
                <w:sz w:val="18"/>
                <w:szCs w:val="18"/>
                <w:lang w:eastAsia="en-US" w:bidi="ar-SA"/>
              </w:rPr>
              <w:t>1</w:t>
            </w:r>
          </w:p>
        </w:tc>
      </w:tr>
      <w:tr w:rsidR="001524C4" w:rsidRPr="001524C4" w14:paraId="6F15AC31" w14:textId="77777777" w:rsidTr="001524C4">
        <w:tc>
          <w:tcPr>
            <w:tcW w:w="2082" w:type="dxa"/>
            <w:shd w:val="clear" w:color="auto" w:fill="FFFFFF"/>
            <w:noWrap/>
            <w:tcMar>
              <w:top w:w="0" w:type="dxa"/>
              <w:left w:w="150" w:type="dxa"/>
              <w:bottom w:w="0" w:type="dxa"/>
              <w:right w:w="150" w:type="dxa"/>
            </w:tcMar>
            <w:hideMark/>
          </w:tcPr>
          <w:p w14:paraId="72435A59" w14:textId="77777777" w:rsidR="001524C4" w:rsidRPr="001524C4" w:rsidRDefault="001524C4" w:rsidP="001524C4">
            <w:pPr>
              <w:widowControl/>
              <w:suppressAutoHyphens w:val="0"/>
              <w:spacing w:line="300" w:lineRule="atLeast"/>
              <w:rPr>
                <w:rFonts w:ascii="Consolas" w:eastAsia="Times New Roman" w:hAnsi="Consolas" w:cs="Segoe UI"/>
                <w:color w:val="24292E"/>
                <w:kern w:val="0"/>
                <w:sz w:val="18"/>
                <w:szCs w:val="18"/>
                <w:lang w:eastAsia="en-US" w:bidi="ar-SA"/>
              </w:rPr>
            </w:pPr>
          </w:p>
        </w:tc>
        <w:tc>
          <w:tcPr>
            <w:tcW w:w="0" w:type="auto"/>
            <w:shd w:val="clear" w:color="auto" w:fill="FFFFFF"/>
            <w:tcMar>
              <w:top w:w="0" w:type="dxa"/>
              <w:left w:w="150" w:type="dxa"/>
              <w:bottom w:w="0" w:type="dxa"/>
              <w:right w:w="150" w:type="dxa"/>
            </w:tcMar>
            <w:hideMark/>
          </w:tcPr>
          <w:p w14:paraId="1CEDEFCF" w14:textId="77777777" w:rsidR="001524C4" w:rsidRPr="001524C4" w:rsidRDefault="001524C4" w:rsidP="001524C4">
            <w:pPr>
              <w:widowControl/>
              <w:suppressAutoHyphens w:val="0"/>
              <w:spacing w:line="300" w:lineRule="atLeast"/>
              <w:rPr>
                <w:rFonts w:ascii="Consolas" w:eastAsia="Times New Roman" w:hAnsi="Consolas" w:cs="Segoe UI"/>
                <w:color w:val="24292E"/>
                <w:kern w:val="0"/>
                <w:sz w:val="18"/>
                <w:szCs w:val="18"/>
                <w:lang w:eastAsia="en-US" w:bidi="ar-SA"/>
              </w:rPr>
            </w:pPr>
            <w:r w:rsidRPr="001524C4">
              <w:rPr>
                <w:rFonts w:ascii="Consolas" w:eastAsia="Times New Roman" w:hAnsi="Consolas" w:cs="Segoe UI"/>
                <w:color w:val="24292E"/>
                <w:kern w:val="0"/>
                <w:sz w:val="18"/>
                <w:szCs w:val="18"/>
                <w:lang w:eastAsia="en-US" w:bidi="ar-SA"/>
              </w:rPr>
              <w:t xml:space="preserve">  MAXVALUE </w:t>
            </w:r>
            <w:r w:rsidRPr="001524C4">
              <w:rPr>
                <w:rFonts w:ascii="Consolas" w:eastAsia="Times New Roman" w:hAnsi="Consolas" w:cs="Segoe UI"/>
                <w:color w:val="005CC5"/>
                <w:kern w:val="0"/>
                <w:sz w:val="18"/>
                <w:szCs w:val="18"/>
                <w:lang w:eastAsia="en-US" w:bidi="ar-SA"/>
              </w:rPr>
              <w:t>9999999999999999999999999999</w:t>
            </w:r>
          </w:p>
        </w:tc>
      </w:tr>
      <w:tr w:rsidR="001524C4" w:rsidRPr="001524C4" w14:paraId="29AF15FB" w14:textId="77777777" w:rsidTr="001524C4">
        <w:tc>
          <w:tcPr>
            <w:tcW w:w="2082" w:type="dxa"/>
            <w:shd w:val="clear" w:color="auto" w:fill="FFFFFF"/>
            <w:noWrap/>
            <w:tcMar>
              <w:top w:w="0" w:type="dxa"/>
              <w:left w:w="150" w:type="dxa"/>
              <w:bottom w:w="0" w:type="dxa"/>
              <w:right w:w="150" w:type="dxa"/>
            </w:tcMar>
            <w:hideMark/>
          </w:tcPr>
          <w:p w14:paraId="2D7BC565" w14:textId="77777777" w:rsidR="001524C4" w:rsidRPr="001524C4" w:rsidRDefault="001524C4" w:rsidP="001524C4">
            <w:pPr>
              <w:widowControl/>
              <w:suppressAutoHyphens w:val="0"/>
              <w:spacing w:line="300" w:lineRule="atLeast"/>
              <w:rPr>
                <w:rFonts w:ascii="Consolas" w:eastAsia="Times New Roman" w:hAnsi="Consolas" w:cs="Segoe UI"/>
                <w:color w:val="24292E"/>
                <w:kern w:val="0"/>
                <w:sz w:val="18"/>
                <w:szCs w:val="18"/>
                <w:lang w:eastAsia="en-US" w:bidi="ar-SA"/>
              </w:rPr>
            </w:pPr>
          </w:p>
        </w:tc>
        <w:tc>
          <w:tcPr>
            <w:tcW w:w="0" w:type="auto"/>
            <w:shd w:val="clear" w:color="auto" w:fill="FFFFFF"/>
            <w:tcMar>
              <w:top w:w="0" w:type="dxa"/>
              <w:left w:w="150" w:type="dxa"/>
              <w:bottom w:w="0" w:type="dxa"/>
              <w:right w:w="150" w:type="dxa"/>
            </w:tcMar>
            <w:hideMark/>
          </w:tcPr>
          <w:p w14:paraId="00507542" w14:textId="77777777" w:rsidR="001524C4" w:rsidRPr="001524C4" w:rsidRDefault="001524C4" w:rsidP="001524C4">
            <w:pPr>
              <w:widowControl/>
              <w:suppressAutoHyphens w:val="0"/>
              <w:spacing w:line="300" w:lineRule="atLeast"/>
              <w:rPr>
                <w:rFonts w:ascii="Consolas" w:eastAsia="Times New Roman" w:hAnsi="Consolas" w:cs="Segoe UI"/>
                <w:color w:val="24292E"/>
                <w:kern w:val="0"/>
                <w:sz w:val="18"/>
                <w:szCs w:val="18"/>
                <w:lang w:eastAsia="en-US" w:bidi="ar-SA"/>
              </w:rPr>
            </w:pPr>
            <w:r w:rsidRPr="001524C4">
              <w:rPr>
                <w:rFonts w:ascii="Consolas" w:eastAsia="Times New Roman" w:hAnsi="Consolas" w:cs="Segoe UI"/>
                <w:color w:val="24292E"/>
                <w:kern w:val="0"/>
                <w:sz w:val="18"/>
                <w:szCs w:val="18"/>
                <w:lang w:eastAsia="en-US" w:bidi="ar-SA"/>
              </w:rPr>
              <w:t xml:space="preserve">  NOCYCLE</w:t>
            </w:r>
          </w:p>
        </w:tc>
      </w:tr>
      <w:tr w:rsidR="001524C4" w:rsidRPr="001524C4" w14:paraId="1EA0E659" w14:textId="77777777" w:rsidTr="001524C4">
        <w:tc>
          <w:tcPr>
            <w:tcW w:w="2082" w:type="dxa"/>
            <w:shd w:val="clear" w:color="auto" w:fill="FFFFFF"/>
            <w:noWrap/>
            <w:tcMar>
              <w:top w:w="0" w:type="dxa"/>
              <w:left w:w="150" w:type="dxa"/>
              <w:bottom w:w="0" w:type="dxa"/>
              <w:right w:w="150" w:type="dxa"/>
            </w:tcMar>
            <w:hideMark/>
          </w:tcPr>
          <w:p w14:paraId="3CEB1015" w14:textId="77777777" w:rsidR="001524C4" w:rsidRPr="001524C4" w:rsidRDefault="001524C4" w:rsidP="001524C4">
            <w:pPr>
              <w:widowControl/>
              <w:suppressAutoHyphens w:val="0"/>
              <w:spacing w:line="300" w:lineRule="atLeast"/>
              <w:rPr>
                <w:rFonts w:ascii="Consolas" w:eastAsia="Times New Roman" w:hAnsi="Consolas" w:cs="Segoe UI"/>
                <w:color w:val="24292E"/>
                <w:kern w:val="0"/>
                <w:sz w:val="18"/>
                <w:szCs w:val="18"/>
                <w:lang w:eastAsia="en-US" w:bidi="ar-SA"/>
              </w:rPr>
            </w:pPr>
          </w:p>
        </w:tc>
        <w:tc>
          <w:tcPr>
            <w:tcW w:w="0" w:type="auto"/>
            <w:shd w:val="clear" w:color="auto" w:fill="FFFFFF"/>
            <w:tcMar>
              <w:top w:w="0" w:type="dxa"/>
              <w:left w:w="150" w:type="dxa"/>
              <w:bottom w:w="0" w:type="dxa"/>
              <w:right w:w="150" w:type="dxa"/>
            </w:tcMar>
            <w:hideMark/>
          </w:tcPr>
          <w:p w14:paraId="20D4CBF3" w14:textId="77777777" w:rsidR="001524C4" w:rsidRPr="001524C4" w:rsidRDefault="001524C4" w:rsidP="001524C4">
            <w:pPr>
              <w:widowControl/>
              <w:suppressAutoHyphens w:val="0"/>
              <w:spacing w:line="300" w:lineRule="atLeast"/>
              <w:rPr>
                <w:rFonts w:ascii="Consolas" w:eastAsia="Times New Roman" w:hAnsi="Consolas" w:cs="Segoe UI"/>
                <w:color w:val="24292E"/>
                <w:kern w:val="0"/>
                <w:sz w:val="18"/>
                <w:szCs w:val="18"/>
                <w:lang w:eastAsia="en-US" w:bidi="ar-SA"/>
              </w:rPr>
            </w:pPr>
            <w:r w:rsidRPr="001524C4">
              <w:rPr>
                <w:rFonts w:ascii="Consolas" w:eastAsia="Times New Roman" w:hAnsi="Consolas" w:cs="Segoe UI"/>
                <w:color w:val="24292E"/>
                <w:kern w:val="0"/>
                <w:sz w:val="18"/>
                <w:szCs w:val="18"/>
                <w:lang w:eastAsia="en-US" w:bidi="ar-SA"/>
              </w:rPr>
              <w:t xml:space="preserve">  ORDER</w:t>
            </w:r>
          </w:p>
        </w:tc>
      </w:tr>
      <w:tr w:rsidR="001524C4" w:rsidRPr="001524C4" w14:paraId="41036D53" w14:textId="77777777" w:rsidTr="001524C4">
        <w:tc>
          <w:tcPr>
            <w:tcW w:w="2082" w:type="dxa"/>
            <w:shd w:val="clear" w:color="auto" w:fill="FFFFFF"/>
            <w:noWrap/>
            <w:tcMar>
              <w:top w:w="0" w:type="dxa"/>
              <w:left w:w="150" w:type="dxa"/>
              <w:bottom w:w="0" w:type="dxa"/>
              <w:right w:w="150" w:type="dxa"/>
            </w:tcMar>
            <w:hideMark/>
          </w:tcPr>
          <w:p w14:paraId="1DB1993C" w14:textId="77777777" w:rsidR="001524C4" w:rsidRPr="001524C4" w:rsidRDefault="001524C4" w:rsidP="001524C4">
            <w:pPr>
              <w:widowControl/>
              <w:suppressAutoHyphens w:val="0"/>
              <w:spacing w:line="300" w:lineRule="atLeast"/>
              <w:rPr>
                <w:rFonts w:ascii="Consolas" w:eastAsia="Times New Roman" w:hAnsi="Consolas" w:cs="Segoe UI"/>
                <w:color w:val="24292E"/>
                <w:kern w:val="0"/>
                <w:sz w:val="18"/>
                <w:szCs w:val="18"/>
                <w:lang w:eastAsia="en-US" w:bidi="ar-SA"/>
              </w:rPr>
            </w:pPr>
          </w:p>
        </w:tc>
        <w:tc>
          <w:tcPr>
            <w:tcW w:w="0" w:type="auto"/>
            <w:shd w:val="clear" w:color="auto" w:fill="FFFFFF"/>
            <w:tcMar>
              <w:top w:w="0" w:type="dxa"/>
              <w:left w:w="150" w:type="dxa"/>
              <w:bottom w:w="0" w:type="dxa"/>
              <w:right w:w="150" w:type="dxa"/>
            </w:tcMar>
            <w:hideMark/>
          </w:tcPr>
          <w:p w14:paraId="41504F6A" w14:textId="77777777" w:rsidR="001524C4" w:rsidRPr="001524C4" w:rsidRDefault="001524C4" w:rsidP="001524C4">
            <w:pPr>
              <w:widowControl/>
              <w:suppressAutoHyphens w:val="0"/>
              <w:spacing w:line="300" w:lineRule="atLeast"/>
              <w:rPr>
                <w:rFonts w:ascii="Consolas" w:eastAsia="Times New Roman" w:hAnsi="Consolas" w:cs="Segoe UI"/>
                <w:color w:val="24292E"/>
                <w:kern w:val="0"/>
                <w:sz w:val="18"/>
                <w:szCs w:val="18"/>
                <w:lang w:eastAsia="en-US" w:bidi="ar-SA"/>
              </w:rPr>
            </w:pPr>
            <w:r w:rsidRPr="001524C4">
              <w:rPr>
                <w:rFonts w:ascii="Consolas" w:eastAsia="Times New Roman" w:hAnsi="Consolas" w:cs="Segoe UI"/>
                <w:color w:val="24292E"/>
                <w:kern w:val="0"/>
                <w:sz w:val="18"/>
                <w:szCs w:val="18"/>
                <w:lang w:eastAsia="en-US" w:bidi="ar-SA"/>
              </w:rPr>
              <w:t xml:space="preserve">  NOCACHE</w:t>
            </w:r>
          </w:p>
        </w:tc>
      </w:tr>
      <w:tr w:rsidR="001524C4" w:rsidRPr="001524C4" w14:paraId="638A7ADD" w14:textId="77777777" w:rsidTr="001524C4">
        <w:tc>
          <w:tcPr>
            <w:tcW w:w="2082" w:type="dxa"/>
            <w:shd w:val="clear" w:color="auto" w:fill="FFFFFF"/>
            <w:noWrap/>
            <w:tcMar>
              <w:top w:w="0" w:type="dxa"/>
              <w:left w:w="150" w:type="dxa"/>
              <w:bottom w:w="0" w:type="dxa"/>
              <w:right w:w="150" w:type="dxa"/>
            </w:tcMar>
            <w:hideMark/>
          </w:tcPr>
          <w:p w14:paraId="3B85DE7F" w14:textId="77777777" w:rsidR="001524C4" w:rsidRPr="001524C4" w:rsidRDefault="001524C4" w:rsidP="001524C4">
            <w:pPr>
              <w:widowControl/>
              <w:suppressAutoHyphens w:val="0"/>
              <w:spacing w:line="300" w:lineRule="atLeast"/>
              <w:rPr>
                <w:rFonts w:ascii="Consolas" w:eastAsia="Times New Roman" w:hAnsi="Consolas" w:cs="Segoe UI"/>
                <w:color w:val="24292E"/>
                <w:kern w:val="0"/>
                <w:sz w:val="18"/>
                <w:szCs w:val="18"/>
                <w:lang w:eastAsia="en-US" w:bidi="ar-SA"/>
              </w:rPr>
            </w:pPr>
          </w:p>
        </w:tc>
        <w:tc>
          <w:tcPr>
            <w:tcW w:w="0" w:type="auto"/>
            <w:shd w:val="clear" w:color="auto" w:fill="FFFFFF"/>
            <w:tcMar>
              <w:top w:w="0" w:type="dxa"/>
              <w:left w:w="150" w:type="dxa"/>
              <w:bottom w:w="0" w:type="dxa"/>
              <w:right w:w="150" w:type="dxa"/>
            </w:tcMar>
            <w:hideMark/>
          </w:tcPr>
          <w:p w14:paraId="19B583B5" w14:textId="77777777" w:rsidR="001524C4" w:rsidRPr="001524C4" w:rsidRDefault="001524C4" w:rsidP="001524C4">
            <w:pPr>
              <w:widowControl/>
              <w:suppressAutoHyphens w:val="0"/>
              <w:spacing w:line="300" w:lineRule="atLeast"/>
              <w:rPr>
                <w:rFonts w:ascii="Consolas" w:eastAsia="Times New Roman" w:hAnsi="Consolas" w:cs="Segoe UI"/>
                <w:color w:val="24292E"/>
                <w:kern w:val="0"/>
                <w:sz w:val="18"/>
                <w:szCs w:val="18"/>
                <w:lang w:eastAsia="en-US" w:bidi="ar-SA"/>
              </w:rPr>
            </w:pPr>
            <w:r w:rsidRPr="001524C4">
              <w:rPr>
                <w:rFonts w:ascii="Consolas" w:eastAsia="Times New Roman" w:hAnsi="Consolas" w:cs="Segoe UI"/>
                <w:color w:val="D73A49"/>
                <w:kern w:val="0"/>
                <w:sz w:val="18"/>
                <w:szCs w:val="18"/>
                <w:lang w:eastAsia="en-US" w:bidi="ar-SA"/>
              </w:rPr>
              <w:t>/</w:t>
            </w:r>
          </w:p>
        </w:tc>
      </w:tr>
      <w:tr w:rsidR="001524C4" w:rsidRPr="001524C4" w14:paraId="68E4E362" w14:textId="77777777" w:rsidTr="001524C4">
        <w:tc>
          <w:tcPr>
            <w:tcW w:w="2082" w:type="dxa"/>
            <w:shd w:val="clear" w:color="auto" w:fill="FFFFFF"/>
            <w:noWrap/>
            <w:tcMar>
              <w:top w:w="0" w:type="dxa"/>
              <w:left w:w="150" w:type="dxa"/>
              <w:bottom w:w="0" w:type="dxa"/>
              <w:right w:w="150" w:type="dxa"/>
            </w:tcMar>
            <w:hideMark/>
          </w:tcPr>
          <w:p w14:paraId="702B8D06" w14:textId="77777777" w:rsidR="001524C4" w:rsidRPr="001524C4" w:rsidRDefault="001524C4" w:rsidP="001524C4">
            <w:pPr>
              <w:widowControl/>
              <w:suppressAutoHyphens w:val="0"/>
              <w:spacing w:line="300" w:lineRule="atLeast"/>
              <w:rPr>
                <w:rFonts w:ascii="Times New Roman" w:eastAsia="Times New Roman" w:hAnsi="Times New Roman" w:cs="Times New Roman"/>
                <w:kern w:val="0"/>
                <w:szCs w:val="20"/>
                <w:lang w:eastAsia="en-US" w:bidi="ar-SA"/>
              </w:rPr>
            </w:pPr>
          </w:p>
        </w:tc>
        <w:tc>
          <w:tcPr>
            <w:tcW w:w="0" w:type="auto"/>
            <w:shd w:val="clear" w:color="auto" w:fill="FFFFFF"/>
            <w:tcMar>
              <w:top w:w="0" w:type="dxa"/>
              <w:left w:w="150" w:type="dxa"/>
              <w:bottom w:w="0" w:type="dxa"/>
              <w:right w:w="150" w:type="dxa"/>
            </w:tcMar>
            <w:hideMark/>
          </w:tcPr>
          <w:p w14:paraId="51CE0D66" w14:textId="77777777" w:rsidR="001524C4" w:rsidRPr="001524C4" w:rsidRDefault="001524C4" w:rsidP="001524C4">
            <w:pPr>
              <w:widowControl/>
              <w:suppressAutoHyphens w:val="0"/>
              <w:spacing w:line="300" w:lineRule="atLeast"/>
              <w:rPr>
                <w:rFonts w:ascii="Consolas" w:eastAsia="Times New Roman" w:hAnsi="Consolas" w:cs="Segoe UI"/>
                <w:color w:val="24292E"/>
                <w:kern w:val="0"/>
                <w:sz w:val="18"/>
                <w:szCs w:val="18"/>
                <w:lang w:eastAsia="en-US" w:bidi="ar-SA"/>
              </w:rPr>
            </w:pPr>
            <w:r w:rsidRPr="001524C4">
              <w:rPr>
                <w:rFonts w:ascii="Consolas" w:eastAsia="Times New Roman" w:hAnsi="Consolas" w:cs="Segoe UI"/>
                <w:color w:val="6A737D"/>
                <w:kern w:val="0"/>
                <w:sz w:val="18"/>
                <w:szCs w:val="18"/>
                <w:lang w:eastAsia="en-US" w:bidi="ar-SA"/>
              </w:rPr>
              <w:t>-- End of DDL Script for Sequence LRT.LRT_5_GRAM_SEQ</w:t>
            </w:r>
          </w:p>
        </w:tc>
      </w:tr>
      <w:tr w:rsidR="001524C4" w:rsidRPr="001524C4" w14:paraId="71FEC359" w14:textId="77777777" w:rsidTr="001524C4">
        <w:tc>
          <w:tcPr>
            <w:tcW w:w="2082" w:type="dxa"/>
            <w:shd w:val="clear" w:color="auto" w:fill="FFFFFF"/>
            <w:noWrap/>
            <w:tcMar>
              <w:top w:w="0" w:type="dxa"/>
              <w:left w:w="150" w:type="dxa"/>
              <w:bottom w:w="0" w:type="dxa"/>
              <w:right w:w="150" w:type="dxa"/>
            </w:tcMar>
            <w:hideMark/>
          </w:tcPr>
          <w:p w14:paraId="2FF424EF" w14:textId="77777777" w:rsidR="001524C4" w:rsidRPr="001524C4" w:rsidRDefault="001524C4" w:rsidP="001524C4">
            <w:pPr>
              <w:widowControl/>
              <w:suppressAutoHyphens w:val="0"/>
              <w:spacing w:line="300" w:lineRule="atLeast"/>
              <w:rPr>
                <w:rFonts w:ascii="Consolas" w:eastAsia="Times New Roman" w:hAnsi="Consolas" w:cs="Segoe UI"/>
                <w:color w:val="24292E"/>
                <w:kern w:val="0"/>
                <w:sz w:val="18"/>
                <w:szCs w:val="18"/>
                <w:lang w:eastAsia="en-US" w:bidi="ar-SA"/>
              </w:rPr>
            </w:pPr>
          </w:p>
        </w:tc>
        <w:tc>
          <w:tcPr>
            <w:tcW w:w="0" w:type="auto"/>
            <w:shd w:val="clear" w:color="auto" w:fill="FFFFFF"/>
            <w:vAlign w:val="center"/>
            <w:hideMark/>
          </w:tcPr>
          <w:p w14:paraId="4439A1BE" w14:textId="77777777" w:rsidR="001524C4" w:rsidRPr="001524C4" w:rsidRDefault="001524C4" w:rsidP="001524C4">
            <w:pPr>
              <w:widowControl/>
              <w:suppressAutoHyphens w:val="0"/>
              <w:rPr>
                <w:rFonts w:ascii="Times New Roman" w:eastAsia="Times New Roman" w:hAnsi="Times New Roman" w:cs="Times New Roman"/>
                <w:kern w:val="0"/>
                <w:szCs w:val="20"/>
                <w:lang w:eastAsia="en-US" w:bidi="ar-SA"/>
              </w:rPr>
            </w:pPr>
          </w:p>
        </w:tc>
      </w:tr>
    </w:tbl>
    <w:p w14:paraId="1950A4C3" w14:textId="445957EE" w:rsidR="001524C4" w:rsidRDefault="001524C4" w:rsidP="00E07538">
      <w:pPr>
        <w:spacing w:line="480" w:lineRule="auto"/>
        <w:rPr>
          <w:rFonts w:cs="Arial Unicode MS"/>
          <w:cs/>
        </w:rPr>
      </w:pPr>
    </w:p>
    <w:p w14:paraId="492AA26D" w14:textId="77777777" w:rsidR="00483D1B" w:rsidRDefault="00483D1B" w:rsidP="00483D1B">
      <w:pPr>
        <w:pStyle w:val="HTMLPreformatted"/>
        <w:ind w:left="1832"/>
        <w:rPr>
          <w:color w:val="000000"/>
        </w:rPr>
      </w:pPr>
    </w:p>
    <w:p w14:paraId="03A6197A" w14:textId="5493A30A" w:rsidR="00483D1B" w:rsidRPr="00483D1B" w:rsidRDefault="00483D1B" w:rsidP="00483D1B">
      <w:pPr>
        <w:spacing w:line="480" w:lineRule="auto"/>
        <w:rPr>
          <w:rFonts w:asciiTheme="majorBidi" w:hAnsiTheme="majorBidi" w:cs="Arial Unicode MS" w:hint="cs"/>
          <w:cs/>
        </w:rPr>
      </w:pPr>
      <w:r>
        <w:rPr>
          <w:rFonts w:asciiTheme="majorBidi" w:hAnsiTheme="majorBidi" w:cstheme="majorBidi"/>
          <w:b/>
          <w:bCs/>
          <w:sz w:val="22"/>
          <w:szCs w:val="22"/>
        </w:rPr>
        <w:t>Script Name:</w:t>
      </w:r>
      <w:r>
        <w:rPr>
          <w:rFonts w:asciiTheme="majorBidi" w:hAnsiTheme="majorBidi" w:cstheme="majorBidi" w:hint="cs"/>
          <w:b/>
          <w:bCs/>
          <w:sz w:val="22"/>
          <w:szCs w:val="22"/>
          <w:rtl/>
          <w:lang w:bidi="ar-AE"/>
        </w:rPr>
        <w:t xml:space="preserve"> </w:t>
      </w:r>
      <w:r w:rsidR="001524C4" w:rsidRPr="00483D1B">
        <w:rPr>
          <w:rFonts w:asciiTheme="majorBidi" w:hAnsiTheme="majorBidi" w:cstheme="majorBidi"/>
          <w:b/>
          <w:bCs/>
          <w:sz w:val="22"/>
          <w:szCs w:val="22"/>
          <w:lang w:bidi="ar-AE"/>
        </w:rPr>
        <w:t>LRT.LRT_5_GRAM_ddl.sql</w:t>
      </w:r>
    </w:p>
    <w:p w14:paraId="3AAA1BC9" w14:textId="5BF763DC" w:rsidR="001524C4" w:rsidRPr="00FB29FD" w:rsidRDefault="001524C4" w:rsidP="00981EA4">
      <w:pPr>
        <w:pStyle w:val="ListParagraph"/>
        <w:numPr>
          <w:ilvl w:val="0"/>
          <w:numId w:val="14"/>
        </w:numPr>
        <w:spacing w:line="480" w:lineRule="auto"/>
        <w:rPr>
          <w:sz w:val="22"/>
          <w:szCs w:val="22"/>
        </w:rPr>
      </w:pPr>
      <w:hyperlink r:id="rId83" w:history="1">
        <w:r w:rsidRPr="00FB29FD">
          <w:rPr>
            <w:rStyle w:val="Hyperlink"/>
            <w:sz w:val="22"/>
            <w:szCs w:val="22"/>
          </w:rPr>
          <w:t>https://github.com/mohammad-nassar/MSThesisDoc/blob/master/LRT.LRT_5_GRAM_ddl.sql</w:t>
        </w:r>
      </w:hyperlink>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455"/>
        <w:gridCol w:w="195"/>
        <w:gridCol w:w="4195"/>
        <w:gridCol w:w="3943"/>
      </w:tblGrid>
      <w:tr w:rsidR="001524C4" w:rsidRPr="001524C4" w14:paraId="1D296CF5" w14:textId="77777777" w:rsidTr="001524C4">
        <w:trPr>
          <w:gridAfter w:val="1"/>
          <w:wAfter w:w="3965" w:type="dxa"/>
        </w:trPr>
        <w:tc>
          <w:tcPr>
            <w:tcW w:w="0" w:type="auto"/>
            <w:gridSpan w:val="3"/>
            <w:shd w:val="clear" w:color="auto" w:fill="FFFFFF"/>
            <w:vAlign w:val="center"/>
            <w:hideMark/>
          </w:tcPr>
          <w:p w14:paraId="355F1EB2" w14:textId="77777777" w:rsidR="001524C4" w:rsidRPr="001524C4" w:rsidRDefault="001524C4" w:rsidP="001524C4">
            <w:pPr>
              <w:widowControl/>
              <w:suppressAutoHyphens w:val="0"/>
              <w:rPr>
                <w:rFonts w:ascii="Times New Roman" w:eastAsia="Times New Roman" w:hAnsi="Times New Roman" w:cs="Times New Roman"/>
                <w:kern w:val="0"/>
                <w:sz w:val="24"/>
                <w:szCs w:val="20"/>
                <w:lang w:eastAsia="en-US" w:bidi="ar-SA"/>
              </w:rPr>
            </w:pPr>
          </w:p>
        </w:tc>
      </w:tr>
      <w:tr w:rsidR="001524C4" w:rsidRPr="001524C4" w14:paraId="52DE0356" w14:textId="77777777" w:rsidTr="001524C4">
        <w:trPr>
          <w:gridAfter w:val="1"/>
          <w:wAfter w:w="3965" w:type="dxa"/>
        </w:trPr>
        <w:tc>
          <w:tcPr>
            <w:tcW w:w="0" w:type="auto"/>
            <w:gridSpan w:val="3"/>
            <w:shd w:val="clear" w:color="auto" w:fill="FFFFFF"/>
            <w:tcMar>
              <w:top w:w="0" w:type="dxa"/>
              <w:left w:w="150" w:type="dxa"/>
              <w:bottom w:w="0" w:type="dxa"/>
              <w:right w:w="150" w:type="dxa"/>
            </w:tcMar>
            <w:hideMark/>
          </w:tcPr>
          <w:p w14:paraId="5945A1C2" w14:textId="77777777" w:rsidR="001524C4" w:rsidRPr="001524C4" w:rsidRDefault="001524C4" w:rsidP="001524C4">
            <w:pPr>
              <w:widowControl/>
              <w:suppressAutoHyphens w:val="0"/>
              <w:spacing w:line="300" w:lineRule="atLeast"/>
              <w:rPr>
                <w:rFonts w:ascii="Consolas" w:eastAsia="Times New Roman" w:hAnsi="Consolas" w:cs="Segoe UI"/>
                <w:color w:val="24292E"/>
                <w:kern w:val="0"/>
                <w:sz w:val="18"/>
                <w:szCs w:val="18"/>
                <w:lang w:eastAsia="en-US" w:bidi="ar-SA"/>
              </w:rPr>
            </w:pPr>
            <w:r w:rsidRPr="001524C4">
              <w:rPr>
                <w:rFonts w:ascii="Consolas" w:eastAsia="Times New Roman" w:hAnsi="Consolas" w:cs="Segoe UI"/>
                <w:color w:val="24292E"/>
                <w:kern w:val="0"/>
                <w:sz w:val="18"/>
                <w:szCs w:val="18"/>
                <w:lang w:eastAsia="en-US" w:bidi="ar-SA"/>
              </w:rPr>
              <w:t>- Start of DDL Script for Table LRT.LRT_5_GRAM</w:t>
            </w:r>
          </w:p>
          <w:p w14:paraId="5F5B7680" w14:textId="77777777" w:rsidR="001524C4" w:rsidRPr="001524C4" w:rsidRDefault="001524C4" w:rsidP="001524C4">
            <w:pPr>
              <w:widowControl/>
              <w:suppressAutoHyphens w:val="0"/>
              <w:rPr>
                <w:rFonts w:ascii="Times New Roman" w:eastAsia="Times New Roman" w:hAnsi="Times New Roman" w:cs="Times New Roman"/>
                <w:kern w:val="0"/>
                <w:szCs w:val="20"/>
                <w:lang w:eastAsia="en-US" w:bidi="ar-SA"/>
              </w:rPr>
            </w:pPr>
          </w:p>
        </w:tc>
      </w:tr>
      <w:tr w:rsidR="001524C4" w:rsidRPr="001524C4" w14:paraId="32AFF09A" w14:textId="77777777" w:rsidTr="00981EA4">
        <w:tc>
          <w:tcPr>
            <w:tcW w:w="452" w:type="dxa"/>
            <w:shd w:val="clear" w:color="auto" w:fill="FFFFFF"/>
            <w:noWrap/>
            <w:tcMar>
              <w:top w:w="0" w:type="dxa"/>
              <w:left w:w="150" w:type="dxa"/>
              <w:bottom w:w="0" w:type="dxa"/>
              <w:right w:w="150" w:type="dxa"/>
            </w:tcMar>
            <w:hideMark/>
          </w:tcPr>
          <w:p w14:paraId="2A32D73B" w14:textId="77777777" w:rsidR="001524C4" w:rsidRPr="001524C4" w:rsidRDefault="001524C4" w:rsidP="001524C4">
            <w:pPr>
              <w:widowControl/>
              <w:suppressAutoHyphens w:val="0"/>
              <w:spacing w:line="300" w:lineRule="atLeast"/>
              <w:rPr>
                <w:rFonts w:ascii="Times New Roman" w:eastAsia="Times New Roman" w:hAnsi="Times New Roman" w:cs="Times New Roman"/>
                <w:kern w:val="0"/>
                <w:szCs w:val="20"/>
                <w:lang w:eastAsia="en-US" w:bidi="ar-SA"/>
              </w:rPr>
            </w:pPr>
          </w:p>
        </w:tc>
        <w:tc>
          <w:tcPr>
            <w:tcW w:w="8336" w:type="dxa"/>
            <w:gridSpan w:val="3"/>
            <w:shd w:val="clear" w:color="auto" w:fill="FFFFFF"/>
            <w:tcMar>
              <w:top w:w="0" w:type="dxa"/>
              <w:left w:w="150" w:type="dxa"/>
              <w:bottom w:w="0" w:type="dxa"/>
              <w:right w:w="150" w:type="dxa"/>
            </w:tcMar>
            <w:hideMark/>
          </w:tcPr>
          <w:p w14:paraId="7B77B5DE" w14:textId="77777777" w:rsidR="001524C4" w:rsidRPr="001524C4" w:rsidRDefault="001524C4" w:rsidP="001524C4">
            <w:pPr>
              <w:widowControl/>
              <w:suppressAutoHyphens w:val="0"/>
              <w:spacing w:line="300" w:lineRule="atLeast"/>
              <w:rPr>
                <w:rFonts w:ascii="Consolas" w:eastAsia="Times New Roman" w:hAnsi="Consolas" w:cs="Segoe UI"/>
                <w:color w:val="24292E"/>
                <w:kern w:val="0"/>
                <w:sz w:val="18"/>
                <w:szCs w:val="18"/>
                <w:lang w:eastAsia="en-US" w:bidi="ar-SA"/>
              </w:rPr>
            </w:pPr>
            <w:r w:rsidRPr="001524C4">
              <w:rPr>
                <w:rFonts w:ascii="Consolas" w:eastAsia="Times New Roman" w:hAnsi="Consolas" w:cs="Segoe UI"/>
                <w:color w:val="24292E"/>
                <w:kern w:val="0"/>
                <w:sz w:val="18"/>
                <w:szCs w:val="18"/>
                <w:lang w:eastAsia="en-US" w:bidi="ar-SA"/>
              </w:rPr>
              <w:t>-- Generated 1/28/2020 9:51:56 PM from LRT@ORCLM</w:t>
            </w:r>
          </w:p>
          <w:p w14:paraId="3A88F1C5" w14:textId="77777777" w:rsidR="001524C4" w:rsidRPr="001524C4" w:rsidRDefault="001524C4" w:rsidP="001524C4">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1524C4" w:rsidRPr="001524C4" w14:paraId="3E414445" w14:textId="77777777" w:rsidTr="00981EA4">
        <w:tc>
          <w:tcPr>
            <w:tcW w:w="452" w:type="dxa"/>
            <w:shd w:val="clear" w:color="auto" w:fill="FFFFFF"/>
            <w:noWrap/>
            <w:tcMar>
              <w:top w:w="0" w:type="dxa"/>
              <w:left w:w="150" w:type="dxa"/>
              <w:bottom w:w="0" w:type="dxa"/>
              <w:right w:w="150" w:type="dxa"/>
            </w:tcMar>
            <w:hideMark/>
          </w:tcPr>
          <w:p w14:paraId="22AE1C37" w14:textId="77777777" w:rsidR="001524C4" w:rsidRPr="001524C4" w:rsidRDefault="001524C4" w:rsidP="001524C4">
            <w:pPr>
              <w:widowControl/>
              <w:suppressAutoHyphens w:val="0"/>
              <w:spacing w:line="300" w:lineRule="atLeast"/>
              <w:rPr>
                <w:rFonts w:ascii="Times New Roman" w:eastAsia="Times New Roman" w:hAnsi="Times New Roman" w:cs="Times New Roman"/>
                <w:kern w:val="0"/>
                <w:szCs w:val="20"/>
                <w:lang w:eastAsia="en-US" w:bidi="ar-SA"/>
              </w:rPr>
            </w:pPr>
          </w:p>
        </w:tc>
        <w:tc>
          <w:tcPr>
            <w:tcW w:w="8336" w:type="dxa"/>
            <w:gridSpan w:val="3"/>
            <w:shd w:val="clear" w:color="auto" w:fill="FFFFFF"/>
            <w:tcMar>
              <w:top w:w="0" w:type="dxa"/>
              <w:left w:w="150" w:type="dxa"/>
              <w:bottom w:w="0" w:type="dxa"/>
              <w:right w:w="150" w:type="dxa"/>
            </w:tcMar>
            <w:hideMark/>
          </w:tcPr>
          <w:p w14:paraId="0C7D1C69" w14:textId="77777777" w:rsidR="001524C4" w:rsidRPr="001524C4" w:rsidRDefault="001524C4" w:rsidP="001524C4">
            <w:pPr>
              <w:widowControl/>
              <w:suppressAutoHyphens w:val="0"/>
              <w:spacing w:line="300" w:lineRule="atLeast"/>
              <w:rPr>
                <w:rFonts w:ascii="Consolas" w:eastAsia="Times New Roman" w:hAnsi="Consolas" w:cs="Segoe UI"/>
                <w:color w:val="24292E"/>
                <w:kern w:val="0"/>
                <w:sz w:val="18"/>
                <w:szCs w:val="18"/>
                <w:lang w:eastAsia="en-US" w:bidi="ar-SA"/>
              </w:rPr>
            </w:pPr>
          </w:p>
          <w:p w14:paraId="36B7A4FD" w14:textId="77777777" w:rsidR="001524C4" w:rsidRPr="001524C4" w:rsidRDefault="001524C4" w:rsidP="001524C4">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1524C4" w:rsidRPr="001524C4" w14:paraId="5AA07682" w14:textId="77777777" w:rsidTr="00981EA4">
        <w:tc>
          <w:tcPr>
            <w:tcW w:w="452" w:type="dxa"/>
            <w:shd w:val="clear" w:color="auto" w:fill="FFFFFF"/>
            <w:noWrap/>
            <w:tcMar>
              <w:top w:w="0" w:type="dxa"/>
              <w:left w:w="150" w:type="dxa"/>
              <w:bottom w:w="0" w:type="dxa"/>
              <w:right w:w="150" w:type="dxa"/>
            </w:tcMar>
            <w:hideMark/>
          </w:tcPr>
          <w:p w14:paraId="68E4D40B" w14:textId="77777777" w:rsidR="001524C4" w:rsidRPr="001524C4" w:rsidRDefault="001524C4" w:rsidP="001524C4">
            <w:pPr>
              <w:widowControl/>
              <w:suppressAutoHyphens w:val="0"/>
              <w:spacing w:line="300" w:lineRule="atLeast"/>
              <w:rPr>
                <w:rFonts w:ascii="Times New Roman" w:eastAsia="Times New Roman" w:hAnsi="Times New Roman" w:cs="Times New Roman"/>
                <w:kern w:val="0"/>
                <w:szCs w:val="20"/>
                <w:lang w:eastAsia="en-US" w:bidi="ar-SA"/>
              </w:rPr>
            </w:pPr>
          </w:p>
        </w:tc>
        <w:tc>
          <w:tcPr>
            <w:tcW w:w="8336" w:type="dxa"/>
            <w:gridSpan w:val="3"/>
            <w:shd w:val="clear" w:color="auto" w:fill="FFFFFF"/>
            <w:tcMar>
              <w:top w:w="0" w:type="dxa"/>
              <w:left w:w="150" w:type="dxa"/>
              <w:bottom w:w="0" w:type="dxa"/>
              <w:right w:w="150" w:type="dxa"/>
            </w:tcMar>
            <w:hideMark/>
          </w:tcPr>
          <w:p w14:paraId="2DA7A70E" w14:textId="77777777" w:rsidR="001524C4" w:rsidRPr="001524C4" w:rsidRDefault="001524C4" w:rsidP="001524C4">
            <w:pPr>
              <w:widowControl/>
              <w:suppressAutoHyphens w:val="0"/>
              <w:spacing w:line="300" w:lineRule="atLeast"/>
              <w:rPr>
                <w:rFonts w:ascii="Consolas" w:eastAsia="Times New Roman" w:hAnsi="Consolas" w:cs="Segoe UI"/>
                <w:color w:val="24292E"/>
                <w:kern w:val="0"/>
                <w:sz w:val="18"/>
                <w:szCs w:val="18"/>
                <w:lang w:eastAsia="en-US" w:bidi="ar-SA"/>
              </w:rPr>
            </w:pPr>
            <w:r w:rsidRPr="001524C4">
              <w:rPr>
                <w:rFonts w:ascii="Consolas" w:eastAsia="Times New Roman" w:hAnsi="Consolas" w:cs="Segoe UI"/>
                <w:color w:val="24292E"/>
                <w:kern w:val="0"/>
                <w:sz w:val="18"/>
                <w:szCs w:val="18"/>
                <w:lang w:eastAsia="en-US" w:bidi="ar-SA"/>
              </w:rPr>
              <w:t>CREATE TABLE lrt_5_gram</w:t>
            </w:r>
          </w:p>
          <w:p w14:paraId="13C07DA2" w14:textId="77777777" w:rsidR="001524C4" w:rsidRPr="001524C4" w:rsidRDefault="001524C4" w:rsidP="001524C4">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1524C4" w:rsidRPr="001524C4" w14:paraId="3A9390BD" w14:textId="77777777" w:rsidTr="00981EA4">
        <w:tc>
          <w:tcPr>
            <w:tcW w:w="452" w:type="dxa"/>
            <w:shd w:val="clear" w:color="auto" w:fill="FFFFFF"/>
            <w:noWrap/>
            <w:tcMar>
              <w:top w:w="0" w:type="dxa"/>
              <w:left w:w="150" w:type="dxa"/>
              <w:bottom w:w="0" w:type="dxa"/>
              <w:right w:w="150" w:type="dxa"/>
            </w:tcMar>
            <w:hideMark/>
          </w:tcPr>
          <w:p w14:paraId="58EF3E14" w14:textId="77777777" w:rsidR="001524C4" w:rsidRPr="001524C4" w:rsidRDefault="001524C4" w:rsidP="001524C4">
            <w:pPr>
              <w:widowControl/>
              <w:suppressAutoHyphens w:val="0"/>
              <w:spacing w:line="300" w:lineRule="atLeast"/>
              <w:rPr>
                <w:rFonts w:ascii="Times New Roman" w:eastAsia="Times New Roman" w:hAnsi="Times New Roman" w:cs="Times New Roman"/>
                <w:kern w:val="0"/>
                <w:szCs w:val="20"/>
                <w:lang w:eastAsia="en-US" w:bidi="ar-SA"/>
              </w:rPr>
            </w:pPr>
          </w:p>
        </w:tc>
        <w:tc>
          <w:tcPr>
            <w:tcW w:w="8336" w:type="dxa"/>
            <w:gridSpan w:val="3"/>
            <w:shd w:val="clear" w:color="auto" w:fill="FFFFFF"/>
            <w:tcMar>
              <w:top w:w="0" w:type="dxa"/>
              <w:left w:w="150" w:type="dxa"/>
              <w:bottom w:w="0" w:type="dxa"/>
              <w:right w:w="150" w:type="dxa"/>
            </w:tcMar>
            <w:hideMark/>
          </w:tcPr>
          <w:p w14:paraId="6D2D71D6" w14:textId="77777777" w:rsidR="001524C4" w:rsidRPr="001524C4" w:rsidRDefault="001524C4" w:rsidP="001524C4">
            <w:pPr>
              <w:widowControl/>
              <w:suppressAutoHyphens w:val="0"/>
              <w:spacing w:line="300" w:lineRule="atLeast"/>
              <w:rPr>
                <w:rFonts w:ascii="Consolas" w:eastAsia="Times New Roman" w:hAnsi="Consolas" w:cs="Segoe UI"/>
                <w:color w:val="24292E"/>
                <w:kern w:val="0"/>
                <w:sz w:val="18"/>
                <w:szCs w:val="18"/>
                <w:lang w:eastAsia="en-US" w:bidi="ar-SA"/>
              </w:rPr>
            </w:pPr>
            <w:r w:rsidRPr="001524C4">
              <w:rPr>
                <w:rFonts w:ascii="Consolas" w:eastAsia="Times New Roman" w:hAnsi="Consolas" w:cs="Segoe UI"/>
                <w:color w:val="24292E"/>
                <w:kern w:val="0"/>
                <w:sz w:val="18"/>
                <w:szCs w:val="18"/>
                <w:lang w:eastAsia="en-US" w:bidi="ar-SA"/>
              </w:rPr>
              <w:t xml:space="preserve">    (</w:t>
            </w:r>
            <w:proofErr w:type="spellStart"/>
            <w:r w:rsidRPr="001524C4">
              <w:rPr>
                <w:rFonts w:ascii="Consolas" w:eastAsia="Times New Roman" w:hAnsi="Consolas" w:cs="Segoe UI"/>
                <w:color w:val="24292E"/>
                <w:kern w:val="0"/>
                <w:sz w:val="18"/>
                <w:szCs w:val="18"/>
                <w:lang w:eastAsia="en-US" w:bidi="ar-SA"/>
              </w:rPr>
              <w:t>seq_id</w:t>
            </w:r>
            <w:proofErr w:type="spellEnd"/>
            <w:r w:rsidRPr="001524C4">
              <w:rPr>
                <w:rFonts w:ascii="Consolas" w:eastAsia="Times New Roman" w:hAnsi="Consolas" w:cs="Segoe UI"/>
                <w:color w:val="24292E"/>
                <w:kern w:val="0"/>
                <w:sz w:val="18"/>
                <w:szCs w:val="18"/>
                <w:lang w:eastAsia="en-US" w:bidi="ar-SA"/>
              </w:rPr>
              <w:t xml:space="preserve">                         NUMBER(9,0) NOT NULL,</w:t>
            </w:r>
          </w:p>
          <w:p w14:paraId="03750027" w14:textId="77777777" w:rsidR="001524C4" w:rsidRPr="001524C4" w:rsidRDefault="001524C4" w:rsidP="001524C4">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1524C4" w:rsidRPr="001524C4" w14:paraId="51D1E87F" w14:textId="77777777" w:rsidTr="00981EA4">
        <w:tc>
          <w:tcPr>
            <w:tcW w:w="452" w:type="dxa"/>
            <w:shd w:val="clear" w:color="auto" w:fill="FFFFFF"/>
            <w:noWrap/>
            <w:tcMar>
              <w:top w:w="0" w:type="dxa"/>
              <w:left w:w="150" w:type="dxa"/>
              <w:bottom w:w="0" w:type="dxa"/>
              <w:right w:w="150" w:type="dxa"/>
            </w:tcMar>
            <w:hideMark/>
          </w:tcPr>
          <w:p w14:paraId="4A2481D2" w14:textId="77777777" w:rsidR="001524C4" w:rsidRPr="001524C4" w:rsidRDefault="001524C4" w:rsidP="001524C4">
            <w:pPr>
              <w:widowControl/>
              <w:suppressAutoHyphens w:val="0"/>
              <w:spacing w:line="300" w:lineRule="atLeast"/>
              <w:rPr>
                <w:rFonts w:ascii="Times New Roman" w:eastAsia="Times New Roman" w:hAnsi="Times New Roman" w:cs="Times New Roman"/>
                <w:kern w:val="0"/>
                <w:szCs w:val="20"/>
                <w:lang w:eastAsia="en-US" w:bidi="ar-SA"/>
              </w:rPr>
            </w:pPr>
          </w:p>
        </w:tc>
        <w:tc>
          <w:tcPr>
            <w:tcW w:w="8336" w:type="dxa"/>
            <w:gridSpan w:val="3"/>
            <w:shd w:val="clear" w:color="auto" w:fill="FFFFFF"/>
            <w:tcMar>
              <w:top w:w="0" w:type="dxa"/>
              <w:left w:w="150" w:type="dxa"/>
              <w:bottom w:w="0" w:type="dxa"/>
              <w:right w:w="150" w:type="dxa"/>
            </w:tcMar>
            <w:hideMark/>
          </w:tcPr>
          <w:p w14:paraId="759522FD" w14:textId="77777777" w:rsidR="001524C4" w:rsidRPr="001524C4" w:rsidRDefault="001524C4" w:rsidP="001524C4">
            <w:pPr>
              <w:widowControl/>
              <w:suppressAutoHyphens w:val="0"/>
              <w:spacing w:line="300" w:lineRule="atLeast"/>
              <w:rPr>
                <w:rFonts w:ascii="Consolas" w:eastAsia="Times New Roman" w:hAnsi="Consolas" w:cs="Segoe UI"/>
                <w:color w:val="24292E"/>
                <w:kern w:val="0"/>
                <w:sz w:val="18"/>
                <w:szCs w:val="18"/>
                <w:lang w:eastAsia="en-US" w:bidi="ar-SA"/>
              </w:rPr>
            </w:pPr>
            <w:r w:rsidRPr="001524C4">
              <w:rPr>
                <w:rFonts w:ascii="Consolas" w:eastAsia="Times New Roman" w:hAnsi="Consolas" w:cs="Segoe UI"/>
                <w:color w:val="24292E"/>
                <w:kern w:val="0"/>
                <w:sz w:val="18"/>
                <w:szCs w:val="18"/>
                <w:lang w:eastAsia="en-US" w:bidi="ar-SA"/>
              </w:rPr>
              <w:t xml:space="preserve">    gram                           VARCHAR2(30 BYTE) NOT NULL,</w:t>
            </w:r>
          </w:p>
          <w:p w14:paraId="756C2B9C" w14:textId="77777777" w:rsidR="001524C4" w:rsidRPr="001524C4" w:rsidRDefault="001524C4" w:rsidP="001524C4">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1524C4" w:rsidRPr="001524C4" w14:paraId="4604E977" w14:textId="77777777" w:rsidTr="00981EA4">
        <w:tc>
          <w:tcPr>
            <w:tcW w:w="452" w:type="dxa"/>
            <w:shd w:val="clear" w:color="auto" w:fill="FFFFFF"/>
            <w:noWrap/>
            <w:tcMar>
              <w:top w:w="0" w:type="dxa"/>
              <w:left w:w="150" w:type="dxa"/>
              <w:bottom w:w="0" w:type="dxa"/>
              <w:right w:w="150" w:type="dxa"/>
            </w:tcMar>
            <w:hideMark/>
          </w:tcPr>
          <w:p w14:paraId="7CD12E78" w14:textId="77777777" w:rsidR="001524C4" w:rsidRPr="001524C4" w:rsidRDefault="001524C4" w:rsidP="001524C4">
            <w:pPr>
              <w:widowControl/>
              <w:suppressAutoHyphens w:val="0"/>
              <w:spacing w:line="300" w:lineRule="atLeast"/>
              <w:rPr>
                <w:rFonts w:ascii="Times New Roman" w:eastAsia="Times New Roman" w:hAnsi="Times New Roman" w:cs="Times New Roman"/>
                <w:kern w:val="0"/>
                <w:szCs w:val="20"/>
                <w:lang w:eastAsia="en-US" w:bidi="ar-SA"/>
              </w:rPr>
            </w:pPr>
          </w:p>
        </w:tc>
        <w:tc>
          <w:tcPr>
            <w:tcW w:w="8336" w:type="dxa"/>
            <w:gridSpan w:val="3"/>
            <w:shd w:val="clear" w:color="auto" w:fill="FFFFFF"/>
            <w:tcMar>
              <w:top w:w="0" w:type="dxa"/>
              <w:left w:w="150" w:type="dxa"/>
              <w:bottom w:w="0" w:type="dxa"/>
              <w:right w:w="150" w:type="dxa"/>
            </w:tcMar>
            <w:hideMark/>
          </w:tcPr>
          <w:p w14:paraId="7FF0A5BB" w14:textId="77777777" w:rsidR="001524C4" w:rsidRPr="001524C4" w:rsidRDefault="001524C4" w:rsidP="001524C4">
            <w:pPr>
              <w:widowControl/>
              <w:suppressAutoHyphens w:val="0"/>
              <w:spacing w:line="300" w:lineRule="atLeast"/>
              <w:rPr>
                <w:rFonts w:ascii="Consolas" w:eastAsia="Times New Roman" w:hAnsi="Consolas" w:cs="Segoe UI"/>
                <w:color w:val="24292E"/>
                <w:kern w:val="0"/>
                <w:sz w:val="18"/>
                <w:szCs w:val="18"/>
                <w:lang w:eastAsia="en-US" w:bidi="ar-SA"/>
              </w:rPr>
            </w:pPr>
            <w:r w:rsidRPr="001524C4">
              <w:rPr>
                <w:rFonts w:ascii="Consolas" w:eastAsia="Times New Roman" w:hAnsi="Consolas" w:cs="Segoe UI"/>
                <w:color w:val="24292E"/>
                <w:kern w:val="0"/>
                <w:sz w:val="18"/>
                <w:szCs w:val="18"/>
                <w:lang w:eastAsia="en-US" w:bidi="ar-SA"/>
              </w:rPr>
              <w:t xml:space="preserve">    attribute_1                    VARCHAR2(20 BYTE),</w:t>
            </w:r>
          </w:p>
          <w:p w14:paraId="4E12E5C1" w14:textId="77777777" w:rsidR="001524C4" w:rsidRPr="001524C4" w:rsidRDefault="001524C4" w:rsidP="001524C4">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1524C4" w:rsidRPr="001524C4" w14:paraId="5926A97B" w14:textId="77777777" w:rsidTr="00981EA4">
        <w:tc>
          <w:tcPr>
            <w:tcW w:w="452" w:type="dxa"/>
            <w:shd w:val="clear" w:color="auto" w:fill="FFFFFF"/>
            <w:noWrap/>
            <w:tcMar>
              <w:top w:w="0" w:type="dxa"/>
              <w:left w:w="150" w:type="dxa"/>
              <w:bottom w:w="0" w:type="dxa"/>
              <w:right w:w="150" w:type="dxa"/>
            </w:tcMar>
            <w:hideMark/>
          </w:tcPr>
          <w:p w14:paraId="457D5797" w14:textId="77777777" w:rsidR="001524C4" w:rsidRPr="001524C4" w:rsidRDefault="001524C4" w:rsidP="001524C4">
            <w:pPr>
              <w:widowControl/>
              <w:suppressAutoHyphens w:val="0"/>
              <w:spacing w:line="300" w:lineRule="atLeast"/>
              <w:rPr>
                <w:rFonts w:ascii="Times New Roman" w:eastAsia="Times New Roman" w:hAnsi="Times New Roman" w:cs="Times New Roman"/>
                <w:kern w:val="0"/>
                <w:szCs w:val="20"/>
                <w:lang w:eastAsia="en-US" w:bidi="ar-SA"/>
              </w:rPr>
            </w:pPr>
          </w:p>
        </w:tc>
        <w:tc>
          <w:tcPr>
            <w:tcW w:w="8336" w:type="dxa"/>
            <w:gridSpan w:val="3"/>
            <w:shd w:val="clear" w:color="auto" w:fill="FFFFFF"/>
            <w:tcMar>
              <w:top w:w="0" w:type="dxa"/>
              <w:left w:w="150" w:type="dxa"/>
              <w:bottom w:w="0" w:type="dxa"/>
              <w:right w:w="150" w:type="dxa"/>
            </w:tcMar>
            <w:hideMark/>
          </w:tcPr>
          <w:p w14:paraId="74962221" w14:textId="77777777" w:rsidR="001524C4" w:rsidRPr="001524C4" w:rsidRDefault="001524C4" w:rsidP="001524C4">
            <w:pPr>
              <w:widowControl/>
              <w:suppressAutoHyphens w:val="0"/>
              <w:spacing w:line="300" w:lineRule="atLeast"/>
              <w:rPr>
                <w:rFonts w:ascii="Consolas" w:eastAsia="Times New Roman" w:hAnsi="Consolas" w:cs="Segoe UI"/>
                <w:color w:val="24292E"/>
                <w:kern w:val="0"/>
                <w:sz w:val="18"/>
                <w:szCs w:val="18"/>
                <w:lang w:eastAsia="en-US" w:bidi="ar-SA"/>
              </w:rPr>
            </w:pPr>
            <w:r w:rsidRPr="001524C4">
              <w:rPr>
                <w:rFonts w:ascii="Consolas" w:eastAsia="Times New Roman" w:hAnsi="Consolas" w:cs="Segoe UI"/>
                <w:color w:val="24292E"/>
                <w:kern w:val="0"/>
                <w:sz w:val="18"/>
                <w:szCs w:val="18"/>
                <w:lang w:eastAsia="en-US" w:bidi="ar-SA"/>
              </w:rPr>
              <w:t xml:space="preserve">    attribute_2                    VARCHAR2(20 BYTE),</w:t>
            </w:r>
          </w:p>
          <w:p w14:paraId="3EA849DE" w14:textId="77777777" w:rsidR="001524C4" w:rsidRPr="001524C4" w:rsidRDefault="001524C4" w:rsidP="001524C4">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1524C4" w:rsidRPr="001524C4" w14:paraId="6D0A6044" w14:textId="77777777" w:rsidTr="00981EA4">
        <w:tc>
          <w:tcPr>
            <w:tcW w:w="452" w:type="dxa"/>
            <w:shd w:val="clear" w:color="auto" w:fill="FFFFFF"/>
            <w:noWrap/>
            <w:tcMar>
              <w:top w:w="0" w:type="dxa"/>
              <w:left w:w="150" w:type="dxa"/>
              <w:bottom w:w="0" w:type="dxa"/>
              <w:right w:w="150" w:type="dxa"/>
            </w:tcMar>
            <w:hideMark/>
          </w:tcPr>
          <w:p w14:paraId="3B40B9BD" w14:textId="77777777" w:rsidR="001524C4" w:rsidRPr="001524C4" w:rsidRDefault="001524C4" w:rsidP="001524C4">
            <w:pPr>
              <w:widowControl/>
              <w:suppressAutoHyphens w:val="0"/>
              <w:spacing w:line="300" w:lineRule="atLeast"/>
              <w:rPr>
                <w:rFonts w:ascii="Times New Roman" w:eastAsia="Times New Roman" w:hAnsi="Times New Roman" w:cs="Times New Roman"/>
                <w:kern w:val="0"/>
                <w:szCs w:val="20"/>
                <w:lang w:eastAsia="en-US" w:bidi="ar-SA"/>
              </w:rPr>
            </w:pPr>
          </w:p>
        </w:tc>
        <w:tc>
          <w:tcPr>
            <w:tcW w:w="8336" w:type="dxa"/>
            <w:gridSpan w:val="3"/>
            <w:shd w:val="clear" w:color="auto" w:fill="FFFFFF"/>
            <w:tcMar>
              <w:top w:w="0" w:type="dxa"/>
              <w:left w:w="150" w:type="dxa"/>
              <w:bottom w:w="0" w:type="dxa"/>
              <w:right w:w="150" w:type="dxa"/>
            </w:tcMar>
            <w:hideMark/>
          </w:tcPr>
          <w:p w14:paraId="3D224A46" w14:textId="77777777" w:rsidR="001524C4" w:rsidRPr="001524C4" w:rsidRDefault="001524C4" w:rsidP="001524C4">
            <w:pPr>
              <w:widowControl/>
              <w:suppressAutoHyphens w:val="0"/>
              <w:spacing w:line="300" w:lineRule="atLeast"/>
              <w:rPr>
                <w:rFonts w:ascii="Consolas" w:eastAsia="Times New Roman" w:hAnsi="Consolas" w:cs="Segoe UI"/>
                <w:color w:val="24292E"/>
                <w:kern w:val="0"/>
                <w:sz w:val="18"/>
                <w:szCs w:val="18"/>
                <w:lang w:eastAsia="en-US" w:bidi="ar-SA"/>
              </w:rPr>
            </w:pPr>
            <w:r w:rsidRPr="001524C4">
              <w:rPr>
                <w:rFonts w:ascii="Consolas" w:eastAsia="Times New Roman" w:hAnsi="Consolas" w:cs="Segoe UI"/>
                <w:color w:val="24292E"/>
                <w:kern w:val="0"/>
                <w:sz w:val="18"/>
                <w:szCs w:val="18"/>
                <w:lang w:eastAsia="en-US" w:bidi="ar-SA"/>
              </w:rPr>
              <w:t xml:space="preserve">    attribute_3                    VARCHAR2(20 BYTE),</w:t>
            </w:r>
          </w:p>
          <w:p w14:paraId="67882543" w14:textId="77777777" w:rsidR="001524C4" w:rsidRPr="001524C4" w:rsidRDefault="001524C4" w:rsidP="001524C4">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1524C4" w:rsidRPr="001524C4" w14:paraId="0C52B1A6" w14:textId="77777777" w:rsidTr="00981EA4">
        <w:tc>
          <w:tcPr>
            <w:tcW w:w="452" w:type="dxa"/>
            <w:shd w:val="clear" w:color="auto" w:fill="FFFFFF"/>
            <w:noWrap/>
            <w:tcMar>
              <w:top w:w="0" w:type="dxa"/>
              <w:left w:w="150" w:type="dxa"/>
              <w:bottom w:w="0" w:type="dxa"/>
              <w:right w:w="150" w:type="dxa"/>
            </w:tcMar>
            <w:hideMark/>
          </w:tcPr>
          <w:p w14:paraId="421C043E" w14:textId="77777777" w:rsidR="001524C4" w:rsidRPr="001524C4" w:rsidRDefault="001524C4" w:rsidP="001524C4">
            <w:pPr>
              <w:widowControl/>
              <w:suppressAutoHyphens w:val="0"/>
              <w:spacing w:line="300" w:lineRule="atLeast"/>
              <w:rPr>
                <w:rFonts w:ascii="Times New Roman" w:eastAsia="Times New Roman" w:hAnsi="Times New Roman" w:cs="Times New Roman"/>
                <w:kern w:val="0"/>
                <w:szCs w:val="20"/>
                <w:lang w:eastAsia="en-US" w:bidi="ar-SA"/>
              </w:rPr>
            </w:pPr>
          </w:p>
        </w:tc>
        <w:tc>
          <w:tcPr>
            <w:tcW w:w="8336" w:type="dxa"/>
            <w:gridSpan w:val="3"/>
            <w:shd w:val="clear" w:color="auto" w:fill="FFFFFF"/>
            <w:tcMar>
              <w:top w:w="0" w:type="dxa"/>
              <w:left w:w="150" w:type="dxa"/>
              <w:bottom w:w="0" w:type="dxa"/>
              <w:right w:w="150" w:type="dxa"/>
            </w:tcMar>
            <w:hideMark/>
          </w:tcPr>
          <w:p w14:paraId="47DB9BF5" w14:textId="77777777" w:rsidR="001524C4" w:rsidRPr="001524C4" w:rsidRDefault="001524C4" w:rsidP="001524C4">
            <w:pPr>
              <w:widowControl/>
              <w:suppressAutoHyphens w:val="0"/>
              <w:spacing w:line="300" w:lineRule="atLeast"/>
              <w:rPr>
                <w:rFonts w:ascii="Consolas" w:eastAsia="Times New Roman" w:hAnsi="Consolas" w:cs="Segoe UI"/>
                <w:color w:val="24292E"/>
                <w:kern w:val="0"/>
                <w:sz w:val="18"/>
                <w:szCs w:val="18"/>
                <w:lang w:eastAsia="en-US" w:bidi="ar-SA"/>
              </w:rPr>
            </w:pPr>
            <w:r w:rsidRPr="001524C4">
              <w:rPr>
                <w:rFonts w:ascii="Consolas" w:eastAsia="Times New Roman" w:hAnsi="Consolas" w:cs="Segoe UI"/>
                <w:color w:val="24292E"/>
                <w:kern w:val="0"/>
                <w:sz w:val="18"/>
                <w:szCs w:val="18"/>
                <w:lang w:eastAsia="en-US" w:bidi="ar-SA"/>
              </w:rPr>
              <w:t xml:space="preserve">    attribute_4                    VARCHAR2(20 BYTE),</w:t>
            </w:r>
          </w:p>
          <w:p w14:paraId="4EFAF340" w14:textId="77777777" w:rsidR="001524C4" w:rsidRPr="001524C4" w:rsidRDefault="001524C4" w:rsidP="001524C4">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1524C4" w:rsidRPr="001524C4" w14:paraId="744580BD" w14:textId="77777777" w:rsidTr="00981EA4">
        <w:tc>
          <w:tcPr>
            <w:tcW w:w="452" w:type="dxa"/>
            <w:shd w:val="clear" w:color="auto" w:fill="FFFFFF"/>
            <w:noWrap/>
            <w:tcMar>
              <w:top w:w="0" w:type="dxa"/>
              <w:left w:w="150" w:type="dxa"/>
              <w:bottom w:w="0" w:type="dxa"/>
              <w:right w:w="150" w:type="dxa"/>
            </w:tcMar>
            <w:hideMark/>
          </w:tcPr>
          <w:p w14:paraId="5B75E726" w14:textId="77777777" w:rsidR="001524C4" w:rsidRPr="001524C4" w:rsidRDefault="001524C4" w:rsidP="001524C4">
            <w:pPr>
              <w:widowControl/>
              <w:suppressAutoHyphens w:val="0"/>
              <w:spacing w:line="300" w:lineRule="atLeast"/>
              <w:rPr>
                <w:rFonts w:ascii="Times New Roman" w:eastAsia="Times New Roman" w:hAnsi="Times New Roman" w:cs="Times New Roman"/>
                <w:kern w:val="0"/>
                <w:szCs w:val="20"/>
                <w:lang w:eastAsia="en-US" w:bidi="ar-SA"/>
              </w:rPr>
            </w:pPr>
          </w:p>
        </w:tc>
        <w:tc>
          <w:tcPr>
            <w:tcW w:w="8336" w:type="dxa"/>
            <w:gridSpan w:val="3"/>
            <w:shd w:val="clear" w:color="auto" w:fill="FFFFFF"/>
            <w:tcMar>
              <w:top w:w="0" w:type="dxa"/>
              <w:left w:w="150" w:type="dxa"/>
              <w:bottom w:w="0" w:type="dxa"/>
              <w:right w:w="150" w:type="dxa"/>
            </w:tcMar>
            <w:hideMark/>
          </w:tcPr>
          <w:p w14:paraId="55317F56" w14:textId="77777777" w:rsidR="001524C4" w:rsidRPr="001524C4" w:rsidRDefault="001524C4" w:rsidP="001524C4">
            <w:pPr>
              <w:widowControl/>
              <w:suppressAutoHyphens w:val="0"/>
              <w:spacing w:line="300" w:lineRule="atLeast"/>
              <w:rPr>
                <w:rFonts w:ascii="Consolas" w:eastAsia="Times New Roman" w:hAnsi="Consolas" w:cs="Segoe UI"/>
                <w:color w:val="24292E"/>
                <w:kern w:val="0"/>
                <w:sz w:val="18"/>
                <w:szCs w:val="18"/>
                <w:lang w:eastAsia="en-US" w:bidi="ar-SA"/>
              </w:rPr>
            </w:pPr>
            <w:r w:rsidRPr="001524C4">
              <w:rPr>
                <w:rFonts w:ascii="Consolas" w:eastAsia="Times New Roman" w:hAnsi="Consolas" w:cs="Segoe UI"/>
                <w:color w:val="24292E"/>
                <w:kern w:val="0"/>
                <w:sz w:val="18"/>
                <w:szCs w:val="18"/>
                <w:lang w:eastAsia="en-US" w:bidi="ar-SA"/>
              </w:rPr>
              <w:t xml:space="preserve">    attribute_5                    VARCHAR2(20 BYTE))</w:t>
            </w:r>
          </w:p>
          <w:p w14:paraId="66EEDA9C" w14:textId="77777777" w:rsidR="001524C4" w:rsidRPr="001524C4" w:rsidRDefault="001524C4" w:rsidP="001524C4">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1524C4" w:rsidRPr="001524C4" w14:paraId="132DC047" w14:textId="77777777" w:rsidTr="00981EA4">
        <w:tc>
          <w:tcPr>
            <w:tcW w:w="452" w:type="dxa"/>
            <w:shd w:val="clear" w:color="auto" w:fill="FFFFFF"/>
            <w:noWrap/>
            <w:tcMar>
              <w:top w:w="0" w:type="dxa"/>
              <w:left w:w="150" w:type="dxa"/>
              <w:bottom w:w="0" w:type="dxa"/>
              <w:right w:w="150" w:type="dxa"/>
            </w:tcMar>
            <w:hideMark/>
          </w:tcPr>
          <w:p w14:paraId="2968CC58" w14:textId="77777777" w:rsidR="001524C4" w:rsidRPr="001524C4" w:rsidRDefault="001524C4" w:rsidP="001524C4">
            <w:pPr>
              <w:widowControl/>
              <w:suppressAutoHyphens w:val="0"/>
              <w:spacing w:line="300" w:lineRule="atLeast"/>
              <w:rPr>
                <w:rFonts w:ascii="Times New Roman" w:eastAsia="Times New Roman" w:hAnsi="Times New Roman" w:cs="Times New Roman"/>
                <w:kern w:val="0"/>
                <w:szCs w:val="20"/>
                <w:lang w:eastAsia="en-US" w:bidi="ar-SA"/>
              </w:rPr>
            </w:pPr>
          </w:p>
        </w:tc>
        <w:tc>
          <w:tcPr>
            <w:tcW w:w="8336" w:type="dxa"/>
            <w:gridSpan w:val="3"/>
            <w:shd w:val="clear" w:color="auto" w:fill="FFFFFF"/>
            <w:tcMar>
              <w:top w:w="0" w:type="dxa"/>
              <w:left w:w="150" w:type="dxa"/>
              <w:bottom w:w="0" w:type="dxa"/>
              <w:right w:w="150" w:type="dxa"/>
            </w:tcMar>
            <w:hideMark/>
          </w:tcPr>
          <w:p w14:paraId="34742536" w14:textId="77777777" w:rsidR="001524C4" w:rsidRPr="001524C4" w:rsidRDefault="001524C4" w:rsidP="001524C4">
            <w:pPr>
              <w:widowControl/>
              <w:suppressAutoHyphens w:val="0"/>
              <w:spacing w:line="300" w:lineRule="atLeast"/>
              <w:rPr>
                <w:rFonts w:ascii="Consolas" w:eastAsia="Times New Roman" w:hAnsi="Consolas" w:cs="Segoe UI"/>
                <w:color w:val="24292E"/>
                <w:kern w:val="0"/>
                <w:sz w:val="18"/>
                <w:szCs w:val="18"/>
                <w:lang w:eastAsia="en-US" w:bidi="ar-SA"/>
              </w:rPr>
            </w:pPr>
            <w:r w:rsidRPr="001524C4">
              <w:rPr>
                <w:rFonts w:ascii="Consolas" w:eastAsia="Times New Roman" w:hAnsi="Consolas" w:cs="Segoe UI"/>
                <w:color w:val="24292E"/>
                <w:kern w:val="0"/>
                <w:sz w:val="18"/>
                <w:szCs w:val="18"/>
                <w:lang w:eastAsia="en-US" w:bidi="ar-SA"/>
              </w:rPr>
              <w:t xml:space="preserve">  SEGMENT CREATION IMMEDIATE</w:t>
            </w:r>
          </w:p>
          <w:p w14:paraId="66C448E7" w14:textId="77777777" w:rsidR="001524C4" w:rsidRPr="001524C4" w:rsidRDefault="001524C4" w:rsidP="001524C4">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1524C4" w:rsidRPr="001524C4" w14:paraId="69C7E83A" w14:textId="77777777" w:rsidTr="00981EA4">
        <w:tc>
          <w:tcPr>
            <w:tcW w:w="452" w:type="dxa"/>
            <w:shd w:val="clear" w:color="auto" w:fill="FFFFFF"/>
            <w:noWrap/>
            <w:tcMar>
              <w:top w:w="0" w:type="dxa"/>
              <w:left w:w="150" w:type="dxa"/>
              <w:bottom w:w="0" w:type="dxa"/>
              <w:right w:w="150" w:type="dxa"/>
            </w:tcMar>
            <w:hideMark/>
          </w:tcPr>
          <w:p w14:paraId="5D362F05" w14:textId="77777777" w:rsidR="001524C4" w:rsidRPr="001524C4" w:rsidRDefault="001524C4" w:rsidP="001524C4">
            <w:pPr>
              <w:widowControl/>
              <w:suppressAutoHyphens w:val="0"/>
              <w:spacing w:line="300" w:lineRule="atLeast"/>
              <w:rPr>
                <w:rFonts w:ascii="Times New Roman" w:eastAsia="Times New Roman" w:hAnsi="Times New Roman" w:cs="Times New Roman"/>
                <w:kern w:val="0"/>
                <w:szCs w:val="20"/>
                <w:lang w:eastAsia="en-US" w:bidi="ar-SA"/>
              </w:rPr>
            </w:pPr>
          </w:p>
        </w:tc>
        <w:tc>
          <w:tcPr>
            <w:tcW w:w="8336" w:type="dxa"/>
            <w:gridSpan w:val="3"/>
            <w:shd w:val="clear" w:color="auto" w:fill="FFFFFF"/>
            <w:tcMar>
              <w:top w:w="0" w:type="dxa"/>
              <w:left w:w="150" w:type="dxa"/>
              <w:bottom w:w="0" w:type="dxa"/>
              <w:right w:w="150" w:type="dxa"/>
            </w:tcMar>
            <w:hideMark/>
          </w:tcPr>
          <w:p w14:paraId="02B6BABF" w14:textId="77777777" w:rsidR="001524C4" w:rsidRPr="001524C4" w:rsidRDefault="001524C4" w:rsidP="001524C4">
            <w:pPr>
              <w:widowControl/>
              <w:suppressAutoHyphens w:val="0"/>
              <w:spacing w:line="300" w:lineRule="atLeast"/>
              <w:rPr>
                <w:rFonts w:ascii="Consolas" w:eastAsia="Times New Roman" w:hAnsi="Consolas" w:cs="Segoe UI"/>
                <w:color w:val="24292E"/>
                <w:kern w:val="0"/>
                <w:sz w:val="18"/>
                <w:szCs w:val="18"/>
                <w:lang w:eastAsia="en-US" w:bidi="ar-SA"/>
              </w:rPr>
            </w:pPr>
            <w:r w:rsidRPr="001524C4">
              <w:rPr>
                <w:rFonts w:ascii="Consolas" w:eastAsia="Times New Roman" w:hAnsi="Consolas" w:cs="Segoe UI"/>
                <w:color w:val="24292E"/>
                <w:kern w:val="0"/>
                <w:sz w:val="18"/>
                <w:szCs w:val="18"/>
                <w:lang w:eastAsia="en-US" w:bidi="ar-SA"/>
              </w:rPr>
              <w:t xml:space="preserve">  PCTFREE     10</w:t>
            </w:r>
          </w:p>
          <w:p w14:paraId="3726E264" w14:textId="77777777" w:rsidR="001524C4" w:rsidRPr="001524C4" w:rsidRDefault="001524C4" w:rsidP="001524C4">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1524C4" w:rsidRPr="001524C4" w14:paraId="46FBAFF0" w14:textId="77777777" w:rsidTr="00981EA4">
        <w:tc>
          <w:tcPr>
            <w:tcW w:w="452" w:type="dxa"/>
            <w:shd w:val="clear" w:color="auto" w:fill="FFFFFF"/>
            <w:noWrap/>
            <w:tcMar>
              <w:top w:w="0" w:type="dxa"/>
              <w:left w:w="150" w:type="dxa"/>
              <w:bottom w:w="0" w:type="dxa"/>
              <w:right w:w="150" w:type="dxa"/>
            </w:tcMar>
            <w:hideMark/>
          </w:tcPr>
          <w:p w14:paraId="3524D801" w14:textId="77777777" w:rsidR="001524C4" w:rsidRPr="001524C4" w:rsidRDefault="001524C4" w:rsidP="001524C4">
            <w:pPr>
              <w:widowControl/>
              <w:suppressAutoHyphens w:val="0"/>
              <w:spacing w:line="300" w:lineRule="atLeast"/>
              <w:rPr>
                <w:rFonts w:ascii="Times New Roman" w:eastAsia="Times New Roman" w:hAnsi="Times New Roman" w:cs="Times New Roman"/>
                <w:kern w:val="0"/>
                <w:szCs w:val="20"/>
                <w:lang w:eastAsia="en-US" w:bidi="ar-SA"/>
              </w:rPr>
            </w:pPr>
          </w:p>
        </w:tc>
        <w:tc>
          <w:tcPr>
            <w:tcW w:w="8336" w:type="dxa"/>
            <w:gridSpan w:val="3"/>
            <w:shd w:val="clear" w:color="auto" w:fill="FFFFFF"/>
            <w:tcMar>
              <w:top w:w="0" w:type="dxa"/>
              <w:left w:w="150" w:type="dxa"/>
              <w:bottom w:w="0" w:type="dxa"/>
              <w:right w:w="150" w:type="dxa"/>
            </w:tcMar>
            <w:hideMark/>
          </w:tcPr>
          <w:p w14:paraId="617F7D85" w14:textId="77777777" w:rsidR="001524C4" w:rsidRPr="001524C4" w:rsidRDefault="001524C4" w:rsidP="001524C4">
            <w:pPr>
              <w:widowControl/>
              <w:suppressAutoHyphens w:val="0"/>
              <w:spacing w:line="300" w:lineRule="atLeast"/>
              <w:rPr>
                <w:rFonts w:ascii="Consolas" w:eastAsia="Times New Roman" w:hAnsi="Consolas" w:cs="Segoe UI"/>
                <w:color w:val="24292E"/>
                <w:kern w:val="0"/>
                <w:sz w:val="18"/>
                <w:szCs w:val="18"/>
                <w:lang w:eastAsia="en-US" w:bidi="ar-SA"/>
              </w:rPr>
            </w:pPr>
            <w:r w:rsidRPr="001524C4">
              <w:rPr>
                <w:rFonts w:ascii="Consolas" w:eastAsia="Times New Roman" w:hAnsi="Consolas" w:cs="Segoe UI"/>
                <w:color w:val="24292E"/>
                <w:kern w:val="0"/>
                <w:sz w:val="18"/>
                <w:szCs w:val="18"/>
                <w:lang w:eastAsia="en-US" w:bidi="ar-SA"/>
              </w:rPr>
              <w:t xml:space="preserve">  INITRANS    1</w:t>
            </w:r>
          </w:p>
          <w:p w14:paraId="72FF4B61" w14:textId="77777777" w:rsidR="001524C4" w:rsidRPr="001524C4" w:rsidRDefault="001524C4" w:rsidP="001524C4">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1524C4" w:rsidRPr="001524C4" w14:paraId="48B5504A" w14:textId="77777777" w:rsidTr="00981EA4">
        <w:tc>
          <w:tcPr>
            <w:tcW w:w="452" w:type="dxa"/>
            <w:shd w:val="clear" w:color="auto" w:fill="FFFFFF"/>
            <w:noWrap/>
            <w:tcMar>
              <w:top w:w="0" w:type="dxa"/>
              <w:left w:w="150" w:type="dxa"/>
              <w:bottom w:w="0" w:type="dxa"/>
              <w:right w:w="150" w:type="dxa"/>
            </w:tcMar>
            <w:hideMark/>
          </w:tcPr>
          <w:p w14:paraId="40997303" w14:textId="77777777" w:rsidR="001524C4" w:rsidRPr="001524C4" w:rsidRDefault="001524C4" w:rsidP="001524C4">
            <w:pPr>
              <w:widowControl/>
              <w:suppressAutoHyphens w:val="0"/>
              <w:spacing w:line="300" w:lineRule="atLeast"/>
              <w:rPr>
                <w:rFonts w:ascii="Times New Roman" w:eastAsia="Times New Roman" w:hAnsi="Times New Roman" w:cs="Times New Roman"/>
                <w:kern w:val="0"/>
                <w:szCs w:val="20"/>
                <w:lang w:eastAsia="en-US" w:bidi="ar-SA"/>
              </w:rPr>
            </w:pPr>
          </w:p>
        </w:tc>
        <w:tc>
          <w:tcPr>
            <w:tcW w:w="8336" w:type="dxa"/>
            <w:gridSpan w:val="3"/>
            <w:shd w:val="clear" w:color="auto" w:fill="FFFFFF"/>
            <w:tcMar>
              <w:top w:w="0" w:type="dxa"/>
              <w:left w:w="150" w:type="dxa"/>
              <w:bottom w:w="0" w:type="dxa"/>
              <w:right w:w="150" w:type="dxa"/>
            </w:tcMar>
            <w:hideMark/>
          </w:tcPr>
          <w:p w14:paraId="59DE1859" w14:textId="77777777" w:rsidR="001524C4" w:rsidRPr="001524C4" w:rsidRDefault="001524C4" w:rsidP="001524C4">
            <w:pPr>
              <w:widowControl/>
              <w:suppressAutoHyphens w:val="0"/>
              <w:spacing w:line="300" w:lineRule="atLeast"/>
              <w:rPr>
                <w:rFonts w:ascii="Consolas" w:eastAsia="Times New Roman" w:hAnsi="Consolas" w:cs="Segoe UI"/>
                <w:color w:val="24292E"/>
                <w:kern w:val="0"/>
                <w:sz w:val="18"/>
                <w:szCs w:val="18"/>
                <w:lang w:eastAsia="en-US" w:bidi="ar-SA"/>
              </w:rPr>
            </w:pPr>
            <w:r w:rsidRPr="001524C4">
              <w:rPr>
                <w:rFonts w:ascii="Consolas" w:eastAsia="Times New Roman" w:hAnsi="Consolas" w:cs="Segoe UI"/>
                <w:color w:val="24292E"/>
                <w:kern w:val="0"/>
                <w:sz w:val="18"/>
                <w:szCs w:val="18"/>
                <w:lang w:eastAsia="en-US" w:bidi="ar-SA"/>
              </w:rPr>
              <w:t xml:space="preserve">  MAXTRANS    255</w:t>
            </w:r>
          </w:p>
          <w:p w14:paraId="3858FB81" w14:textId="77777777" w:rsidR="001524C4" w:rsidRPr="001524C4" w:rsidRDefault="001524C4" w:rsidP="001524C4">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1524C4" w:rsidRPr="001524C4" w14:paraId="43286358" w14:textId="77777777" w:rsidTr="00981EA4">
        <w:tc>
          <w:tcPr>
            <w:tcW w:w="452" w:type="dxa"/>
            <w:shd w:val="clear" w:color="auto" w:fill="FFFFFF"/>
            <w:noWrap/>
            <w:tcMar>
              <w:top w:w="0" w:type="dxa"/>
              <w:left w:w="150" w:type="dxa"/>
              <w:bottom w:w="0" w:type="dxa"/>
              <w:right w:w="150" w:type="dxa"/>
            </w:tcMar>
            <w:hideMark/>
          </w:tcPr>
          <w:p w14:paraId="6ED60B36" w14:textId="77777777" w:rsidR="001524C4" w:rsidRPr="001524C4" w:rsidRDefault="001524C4" w:rsidP="001524C4">
            <w:pPr>
              <w:widowControl/>
              <w:suppressAutoHyphens w:val="0"/>
              <w:spacing w:line="300" w:lineRule="atLeast"/>
              <w:rPr>
                <w:rFonts w:ascii="Times New Roman" w:eastAsia="Times New Roman" w:hAnsi="Times New Roman" w:cs="Times New Roman"/>
                <w:kern w:val="0"/>
                <w:szCs w:val="20"/>
                <w:lang w:eastAsia="en-US" w:bidi="ar-SA"/>
              </w:rPr>
            </w:pPr>
          </w:p>
        </w:tc>
        <w:tc>
          <w:tcPr>
            <w:tcW w:w="8336" w:type="dxa"/>
            <w:gridSpan w:val="3"/>
            <w:shd w:val="clear" w:color="auto" w:fill="FFFFFF"/>
            <w:tcMar>
              <w:top w:w="0" w:type="dxa"/>
              <w:left w:w="150" w:type="dxa"/>
              <w:bottom w:w="0" w:type="dxa"/>
              <w:right w:w="150" w:type="dxa"/>
            </w:tcMar>
            <w:hideMark/>
          </w:tcPr>
          <w:p w14:paraId="2478F8C6" w14:textId="77777777" w:rsidR="001524C4" w:rsidRPr="001524C4" w:rsidRDefault="001524C4" w:rsidP="001524C4">
            <w:pPr>
              <w:widowControl/>
              <w:suppressAutoHyphens w:val="0"/>
              <w:spacing w:line="300" w:lineRule="atLeast"/>
              <w:rPr>
                <w:rFonts w:ascii="Consolas" w:eastAsia="Times New Roman" w:hAnsi="Consolas" w:cs="Segoe UI"/>
                <w:color w:val="24292E"/>
                <w:kern w:val="0"/>
                <w:sz w:val="18"/>
                <w:szCs w:val="18"/>
                <w:lang w:eastAsia="en-US" w:bidi="ar-SA"/>
              </w:rPr>
            </w:pPr>
            <w:r w:rsidRPr="001524C4">
              <w:rPr>
                <w:rFonts w:ascii="Consolas" w:eastAsia="Times New Roman" w:hAnsi="Consolas" w:cs="Segoe UI"/>
                <w:color w:val="24292E"/>
                <w:kern w:val="0"/>
                <w:sz w:val="18"/>
                <w:szCs w:val="18"/>
                <w:lang w:eastAsia="en-US" w:bidi="ar-SA"/>
              </w:rPr>
              <w:t xml:space="preserve">  TABLESPACE  users</w:t>
            </w:r>
          </w:p>
          <w:p w14:paraId="4FEC9BF8" w14:textId="77777777" w:rsidR="001524C4" w:rsidRPr="001524C4" w:rsidRDefault="001524C4" w:rsidP="001524C4">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1524C4" w:rsidRPr="001524C4" w14:paraId="16966AA2" w14:textId="77777777" w:rsidTr="00981EA4">
        <w:tc>
          <w:tcPr>
            <w:tcW w:w="452" w:type="dxa"/>
            <w:shd w:val="clear" w:color="auto" w:fill="FFFFFF"/>
            <w:noWrap/>
            <w:tcMar>
              <w:top w:w="0" w:type="dxa"/>
              <w:left w:w="150" w:type="dxa"/>
              <w:bottom w:w="0" w:type="dxa"/>
              <w:right w:w="150" w:type="dxa"/>
            </w:tcMar>
            <w:hideMark/>
          </w:tcPr>
          <w:p w14:paraId="7F77F02C" w14:textId="77777777" w:rsidR="001524C4" w:rsidRPr="001524C4" w:rsidRDefault="001524C4" w:rsidP="001524C4">
            <w:pPr>
              <w:widowControl/>
              <w:suppressAutoHyphens w:val="0"/>
              <w:spacing w:line="300" w:lineRule="atLeast"/>
              <w:rPr>
                <w:rFonts w:ascii="Times New Roman" w:eastAsia="Times New Roman" w:hAnsi="Times New Roman" w:cs="Times New Roman"/>
                <w:kern w:val="0"/>
                <w:szCs w:val="20"/>
                <w:lang w:eastAsia="en-US" w:bidi="ar-SA"/>
              </w:rPr>
            </w:pPr>
          </w:p>
        </w:tc>
        <w:tc>
          <w:tcPr>
            <w:tcW w:w="8336" w:type="dxa"/>
            <w:gridSpan w:val="3"/>
            <w:shd w:val="clear" w:color="auto" w:fill="FFFFFF"/>
            <w:tcMar>
              <w:top w:w="0" w:type="dxa"/>
              <w:left w:w="150" w:type="dxa"/>
              <w:bottom w:w="0" w:type="dxa"/>
              <w:right w:w="150" w:type="dxa"/>
            </w:tcMar>
            <w:hideMark/>
          </w:tcPr>
          <w:p w14:paraId="3745B395" w14:textId="77777777" w:rsidR="001524C4" w:rsidRPr="001524C4" w:rsidRDefault="001524C4" w:rsidP="001524C4">
            <w:pPr>
              <w:widowControl/>
              <w:suppressAutoHyphens w:val="0"/>
              <w:spacing w:line="300" w:lineRule="atLeast"/>
              <w:rPr>
                <w:rFonts w:ascii="Consolas" w:eastAsia="Times New Roman" w:hAnsi="Consolas" w:cs="Segoe UI"/>
                <w:color w:val="24292E"/>
                <w:kern w:val="0"/>
                <w:sz w:val="18"/>
                <w:szCs w:val="18"/>
                <w:lang w:eastAsia="en-US" w:bidi="ar-SA"/>
              </w:rPr>
            </w:pPr>
            <w:r w:rsidRPr="001524C4">
              <w:rPr>
                <w:rFonts w:ascii="Consolas" w:eastAsia="Times New Roman" w:hAnsi="Consolas" w:cs="Segoe UI"/>
                <w:color w:val="24292E"/>
                <w:kern w:val="0"/>
                <w:sz w:val="18"/>
                <w:szCs w:val="18"/>
                <w:lang w:eastAsia="en-US" w:bidi="ar-SA"/>
              </w:rPr>
              <w:t xml:space="preserve">  STORAGE   (</w:t>
            </w:r>
          </w:p>
          <w:p w14:paraId="08072EAD" w14:textId="77777777" w:rsidR="001524C4" w:rsidRPr="001524C4" w:rsidRDefault="001524C4" w:rsidP="001524C4">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1524C4" w:rsidRPr="001524C4" w14:paraId="4DF02A75" w14:textId="77777777" w:rsidTr="00981EA4">
        <w:tc>
          <w:tcPr>
            <w:tcW w:w="452" w:type="dxa"/>
            <w:shd w:val="clear" w:color="auto" w:fill="FFFFFF"/>
            <w:noWrap/>
            <w:tcMar>
              <w:top w:w="0" w:type="dxa"/>
              <w:left w:w="150" w:type="dxa"/>
              <w:bottom w:w="0" w:type="dxa"/>
              <w:right w:w="150" w:type="dxa"/>
            </w:tcMar>
            <w:hideMark/>
          </w:tcPr>
          <w:p w14:paraId="23857CC7" w14:textId="77777777" w:rsidR="001524C4" w:rsidRPr="001524C4" w:rsidRDefault="001524C4" w:rsidP="001524C4">
            <w:pPr>
              <w:widowControl/>
              <w:suppressAutoHyphens w:val="0"/>
              <w:spacing w:line="300" w:lineRule="atLeast"/>
              <w:rPr>
                <w:rFonts w:ascii="Times New Roman" w:eastAsia="Times New Roman" w:hAnsi="Times New Roman" w:cs="Times New Roman"/>
                <w:kern w:val="0"/>
                <w:szCs w:val="20"/>
                <w:lang w:eastAsia="en-US" w:bidi="ar-SA"/>
              </w:rPr>
            </w:pPr>
          </w:p>
        </w:tc>
        <w:tc>
          <w:tcPr>
            <w:tcW w:w="8336" w:type="dxa"/>
            <w:gridSpan w:val="3"/>
            <w:shd w:val="clear" w:color="auto" w:fill="FFFFFF"/>
            <w:tcMar>
              <w:top w:w="0" w:type="dxa"/>
              <w:left w:w="150" w:type="dxa"/>
              <w:bottom w:w="0" w:type="dxa"/>
              <w:right w:w="150" w:type="dxa"/>
            </w:tcMar>
            <w:hideMark/>
          </w:tcPr>
          <w:p w14:paraId="5310B369" w14:textId="77777777" w:rsidR="001524C4" w:rsidRPr="001524C4" w:rsidRDefault="001524C4" w:rsidP="001524C4">
            <w:pPr>
              <w:widowControl/>
              <w:suppressAutoHyphens w:val="0"/>
              <w:spacing w:line="300" w:lineRule="atLeast"/>
              <w:rPr>
                <w:rFonts w:ascii="Consolas" w:eastAsia="Times New Roman" w:hAnsi="Consolas" w:cs="Segoe UI"/>
                <w:color w:val="24292E"/>
                <w:kern w:val="0"/>
                <w:sz w:val="18"/>
                <w:szCs w:val="18"/>
                <w:lang w:eastAsia="en-US" w:bidi="ar-SA"/>
              </w:rPr>
            </w:pPr>
            <w:r w:rsidRPr="001524C4">
              <w:rPr>
                <w:rFonts w:ascii="Consolas" w:eastAsia="Times New Roman" w:hAnsi="Consolas" w:cs="Segoe UI"/>
                <w:color w:val="24292E"/>
                <w:kern w:val="0"/>
                <w:sz w:val="18"/>
                <w:szCs w:val="18"/>
                <w:lang w:eastAsia="en-US" w:bidi="ar-SA"/>
              </w:rPr>
              <w:t xml:space="preserve">    INITIAL     65536</w:t>
            </w:r>
          </w:p>
          <w:p w14:paraId="42BFAA2C" w14:textId="77777777" w:rsidR="001524C4" w:rsidRPr="001524C4" w:rsidRDefault="001524C4" w:rsidP="001524C4">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1524C4" w:rsidRPr="001524C4" w14:paraId="559F59D6" w14:textId="77777777" w:rsidTr="00981EA4">
        <w:tc>
          <w:tcPr>
            <w:tcW w:w="452" w:type="dxa"/>
            <w:shd w:val="clear" w:color="auto" w:fill="FFFFFF"/>
            <w:noWrap/>
            <w:tcMar>
              <w:top w:w="0" w:type="dxa"/>
              <w:left w:w="150" w:type="dxa"/>
              <w:bottom w:w="0" w:type="dxa"/>
              <w:right w:w="150" w:type="dxa"/>
            </w:tcMar>
            <w:hideMark/>
          </w:tcPr>
          <w:p w14:paraId="1199A77E" w14:textId="77777777" w:rsidR="001524C4" w:rsidRPr="001524C4" w:rsidRDefault="001524C4" w:rsidP="001524C4">
            <w:pPr>
              <w:widowControl/>
              <w:suppressAutoHyphens w:val="0"/>
              <w:spacing w:line="300" w:lineRule="atLeast"/>
              <w:rPr>
                <w:rFonts w:ascii="Times New Roman" w:eastAsia="Times New Roman" w:hAnsi="Times New Roman" w:cs="Times New Roman"/>
                <w:kern w:val="0"/>
                <w:szCs w:val="20"/>
                <w:lang w:eastAsia="en-US" w:bidi="ar-SA"/>
              </w:rPr>
            </w:pPr>
          </w:p>
        </w:tc>
        <w:tc>
          <w:tcPr>
            <w:tcW w:w="8336" w:type="dxa"/>
            <w:gridSpan w:val="3"/>
            <w:shd w:val="clear" w:color="auto" w:fill="FFFFFF"/>
            <w:tcMar>
              <w:top w:w="0" w:type="dxa"/>
              <w:left w:w="150" w:type="dxa"/>
              <w:bottom w:w="0" w:type="dxa"/>
              <w:right w:w="150" w:type="dxa"/>
            </w:tcMar>
            <w:hideMark/>
          </w:tcPr>
          <w:p w14:paraId="4EBB5035" w14:textId="77777777" w:rsidR="001524C4" w:rsidRPr="001524C4" w:rsidRDefault="001524C4" w:rsidP="001524C4">
            <w:pPr>
              <w:widowControl/>
              <w:suppressAutoHyphens w:val="0"/>
              <w:spacing w:line="300" w:lineRule="atLeast"/>
              <w:rPr>
                <w:rFonts w:ascii="Consolas" w:eastAsia="Times New Roman" w:hAnsi="Consolas" w:cs="Segoe UI"/>
                <w:color w:val="24292E"/>
                <w:kern w:val="0"/>
                <w:sz w:val="18"/>
                <w:szCs w:val="18"/>
                <w:lang w:eastAsia="en-US" w:bidi="ar-SA"/>
              </w:rPr>
            </w:pPr>
            <w:r w:rsidRPr="001524C4">
              <w:rPr>
                <w:rFonts w:ascii="Consolas" w:eastAsia="Times New Roman" w:hAnsi="Consolas" w:cs="Segoe UI"/>
                <w:color w:val="24292E"/>
                <w:kern w:val="0"/>
                <w:sz w:val="18"/>
                <w:szCs w:val="18"/>
                <w:lang w:eastAsia="en-US" w:bidi="ar-SA"/>
              </w:rPr>
              <w:t xml:space="preserve">    NEXT        1048576</w:t>
            </w:r>
          </w:p>
          <w:p w14:paraId="0300ED61" w14:textId="77777777" w:rsidR="001524C4" w:rsidRPr="001524C4" w:rsidRDefault="001524C4" w:rsidP="001524C4">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1524C4" w:rsidRPr="001524C4" w14:paraId="08452BD5" w14:textId="77777777" w:rsidTr="00981EA4">
        <w:tc>
          <w:tcPr>
            <w:tcW w:w="452" w:type="dxa"/>
            <w:shd w:val="clear" w:color="auto" w:fill="FFFFFF"/>
            <w:noWrap/>
            <w:tcMar>
              <w:top w:w="0" w:type="dxa"/>
              <w:left w:w="150" w:type="dxa"/>
              <w:bottom w:w="0" w:type="dxa"/>
              <w:right w:w="150" w:type="dxa"/>
            </w:tcMar>
            <w:hideMark/>
          </w:tcPr>
          <w:p w14:paraId="5D46380A" w14:textId="77777777" w:rsidR="001524C4" w:rsidRPr="001524C4" w:rsidRDefault="001524C4" w:rsidP="001524C4">
            <w:pPr>
              <w:widowControl/>
              <w:suppressAutoHyphens w:val="0"/>
              <w:spacing w:line="300" w:lineRule="atLeast"/>
              <w:rPr>
                <w:rFonts w:ascii="Times New Roman" w:eastAsia="Times New Roman" w:hAnsi="Times New Roman" w:cs="Times New Roman"/>
                <w:kern w:val="0"/>
                <w:szCs w:val="20"/>
                <w:lang w:eastAsia="en-US" w:bidi="ar-SA"/>
              </w:rPr>
            </w:pPr>
          </w:p>
        </w:tc>
        <w:tc>
          <w:tcPr>
            <w:tcW w:w="8336" w:type="dxa"/>
            <w:gridSpan w:val="3"/>
            <w:shd w:val="clear" w:color="auto" w:fill="FFFFFF"/>
            <w:tcMar>
              <w:top w:w="0" w:type="dxa"/>
              <w:left w:w="150" w:type="dxa"/>
              <w:bottom w:w="0" w:type="dxa"/>
              <w:right w:w="150" w:type="dxa"/>
            </w:tcMar>
            <w:hideMark/>
          </w:tcPr>
          <w:p w14:paraId="69E0CB8B" w14:textId="77777777" w:rsidR="001524C4" w:rsidRPr="001524C4" w:rsidRDefault="001524C4" w:rsidP="001524C4">
            <w:pPr>
              <w:widowControl/>
              <w:suppressAutoHyphens w:val="0"/>
              <w:spacing w:line="300" w:lineRule="atLeast"/>
              <w:rPr>
                <w:rFonts w:ascii="Consolas" w:eastAsia="Times New Roman" w:hAnsi="Consolas" w:cs="Segoe UI"/>
                <w:color w:val="24292E"/>
                <w:kern w:val="0"/>
                <w:sz w:val="18"/>
                <w:szCs w:val="18"/>
                <w:lang w:eastAsia="en-US" w:bidi="ar-SA"/>
              </w:rPr>
            </w:pPr>
            <w:r w:rsidRPr="001524C4">
              <w:rPr>
                <w:rFonts w:ascii="Consolas" w:eastAsia="Times New Roman" w:hAnsi="Consolas" w:cs="Segoe UI"/>
                <w:color w:val="24292E"/>
                <w:kern w:val="0"/>
                <w:sz w:val="18"/>
                <w:szCs w:val="18"/>
                <w:lang w:eastAsia="en-US" w:bidi="ar-SA"/>
              </w:rPr>
              <w:t xml:space="preserve">    MINEXTENTS  1</w:t>
            </w:r>
          </w:p>
          <w:p w14:paraId="6FED939F" w14:textId="77777777" w:rsidR="001524C4" w:rsidRPr="001524C4" w:rsidRDefault="001524C4" w:rsidP="001524C4">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1524C4" w:rsidRPr="001524C4" w14:paraId="06553305" w14:textId="77777777" w:rsidTr="00981EA4">
        <w:tc>
          <w:tcPr>
            <w:tcW w:w="452" w:type="dxa"/>
            <w:shd w:val="clear" w:color="auto" w:fill="FFFFFF"/>
            <w:noWrap/>
            <w:tcMar>
              <w:top w:w="0" w:type="dxa"/>
              <w:left w:w="150" w:type="dxa"/>
              <w:bottom w:w="0" w:type="dxa"/>
              <w:right w:w="150" w:type="dxa"/>
            </w:tcMar>
            <w:hideMark/>
          </w:tcPr>
          <w:p w14:paraId="60AF4199" w14:textId="77777777" w:rsidR="001524C4" w:rsidRPr="001524C4" w:rsidRDefault="001524C4" w:rsidP="001524C4">
            <w:pPr>
              <w:widowControl/>
              <w:suppressAutoHyphens w:val="0"/>
              <w:spacing w:line="300" w:lineRule="atLeast"/>
              <w:rPr>
                <w:rFonts w:ascii="Times New Roman" w:eastAsia="Times New Roman" w:hAnsi="Times New Roman" w:cs="Times New Roman"/>
                <w:kern w:val="0"/>
                <w:szCs w:val="20"/>
                <w:lang w:eastAsia="en-US" w:bidi="ar-SA"/>
              </w:rPr>
            </w:pPr>
          </w:p>
        </w:tc>
        <w:tc>
          <w:tcPr>
            <w:tcW w:w="8336" w:type="dxa"/>
            <w:gridSpan w:val="3"/>
            <w:shd w:val="clear" w:color="auto" w:fill="FFFFFF"/>
            <w:tcMar>
              <w:top w:w="0" w:type="dxa"/>
              <w:left w:w="150" w:type="dxa"/>
              <w:bottom w:w="0" w:type="dxa"/>
              <w:right w:w="150" w:type="dxa"/>
            </w:tcMar>
            <w:hideMark/>
          </w:tcPr>
          <w:p w14:paraId="3E7485C4" w14:textId="77777777" w:rsidR="001524C4" w:rsidRPr="001524C4" w:rsidRDefault="001524C4" w:rsidP="001524C4">
            <w:pPr>
              <w:widowControl/>
              <w:suppressAutoHyphens w:val="0"/>
              <w:spacing w:line="300" w:lineRule="atLeast"/>
              <w:rPr>
                <w:rFonts w:ascii="Consolas" w:eastAsia="Times New Roman" w:hAnsi="Consolas" w:cs="Segoe UI"/>
                <w:color w:val="24292E"/>
                <w:kern w:val="0"/>
                <w:sz w:val="18"/>
                <w:szCs w:val="18"/>
                <w:lang w:eastAsia="en-US" w:bidi="ar-SA"/>
              </w:rPr>
            </w:pPr>
            <w:r w:rsidRPr="001524C4">
              <w:rPr>
                <w:rFonts w:ascii="Consolas" w:eastAsia="Times New Roman" w:hAnsi="Consolas" w:cs="Segoe UI"/>
                <w:color w:val="24292E"/>
                <w:kern w:val="0"/>
                <w:sz w:val="18"/>
                <w:szCs w:val="18"/>
                <w:lang w:eastAsia="en-US" w:bidi="ar-SA"/>
              </w:rPr>
              <w:t xml:space="preserve">    MAXEXTENTS  2147483645</w:t>
            </w:r>
          </w:p>
          <w:p w14:paraId="173C7B5C" w14:textId="77777777" w:rsidR="001524C4" w:rsidRPr="001524C4" w:rsidRDefault="001524C4" w:rsidP="001524C4">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1524C4" w:rsidRPr="001524C4" w14:paraId="05F69B88" w14:textId="77777777" w:rsidTr="00981EA4">
        <w:tc>
          <w:tcPr>
            <w:tcW w:w="452" w:type="dxa"/>
            <w:shd w:val="clear" w:color="auto" w:fill="FFFFFF"/>
            <w:noWrap/>
            <w:tcMar>
              <w:top w:w="0" w:type="dxa"/>
              <w:left w:w="150" w:type="dxa"/>
              <w:bottom w:w="0" w:type="dxa"/>
              <w:right w:w="150" w:type="dxa"/>
            </w:tcMar>
            <w:hideMark/>
          </w:tcPr>
          <w:p w14:paraId="0D92FBF2" w14:textId="77777777" w:rsidR="001524C4" w:rsidRPr="001524C4" w:rsidRDefault="001524C4" w:rsidP="001524C4">
            <w:pPr>
              <w:widowControl/>
              <w:suppressAutoHyphens w:val="0"/>
              <w:spacing w:line="300" w:lineRule="atLeast"/>
              <w:rPr>
                <w:rFonts w:ascii="Times New Roman" w:eastAsia="Times New Roman" w:hAnsi="Times New Roman" w:cs="Times New Roman"/>
                <w:kern w:val="0"/>
                <w:szCs w:val="20"/>
                <w:lang w:eastAsia="en-US" w:bidi="ar-SA"/>
              </w:rPr>
            </w:pPr>
          </w:p>
        </w:tc>
        <w:tc>
          <w:tcPr>
            <w:tcW w:w="8336" w:type="dxa"/>
            <w:gridSpan w:val="3"/>
            <w:shd w:val="clear" w:color="auto" w:fill="FFFFFF"/>
            <w:tcMar>
              <w:top w:w="0" w:type="dxa"/>
              <w:left w:w="150" w:type="dxa"/>
              <w:bottom w:w="0" w:type="dxa"/>
              <w:right w:w="150" w:type="dxa"/>
            </w:tcMar>
            <w:hideMark/>
          </w:tcPr>
          <w:p w14:paraId="5AD81E12" w14:textId="77777777" w:rsidR="001524C4" w:rsidRPr="001524C4" w:rsidRDefault="001524C4" w:rsidP="001524C4">
            <w:pPr>
              <w:widowControl/>
              <w:suppressAutoHyphens w:val="0"/>
              <w:spacing w:line="300" w:lineRule="atLeast"/>
              <w:rPr>
                <w:rFonts w:ascii="Consolas" w:eastAsia="Times New Roman" w:hAnsi="Consolas" w:cs="Segoe UI"/>
                <w:color w:val="24292E"/>
                <w:kern w:val="0"/>
                <w:sz w:val="18"/>
                <w:szCs w:val="18"/>
                <w:lang w:eastAsia="en-US" w:bidi="ar-SA"/>
              </w:rPr>
            </w:pPr>
            <w:r w:rsidRPr="001524C4">
              <w:rPr>
                <w:rFonts w:ascii="Consolas" w:eastAsia="Times New Roman" w:hAnsi="Consolas" w:cs="Segoe UI"/>
                <w:color w:val="24292E"/>
                <w:kern w:val="0"/>
                <w:sz w:val="18"/>
                <w:szCs w:val="18"/>
                <w:lang w:eastAsia="en-US" w:bidi="ar-SA"/>
              </w:rPr>
              <w:t xml:space="preserve">  )</w:t>
            </w:r>
          </w:p>
          <w:p w14:paraId="30068A5B" w14:textId="77777777" w:rsidR="001524C4" w:rsidRPr="001524C4" w:rsidRDefault="001524C4" w:rsidP="001524C4">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1524C4" w:rsidRPr="001524C4" w14:paraId="6E14B6DD" w14:textId="77777777" w:rsidTr="00981EA4">
        <w:tc>
          <w:tcPr>
            <w:tcW w:w="452" w:type="dxa"/>
            <w:shd w:val="clear" w:color="auto" w:fill="FFFFFF"/>
            <w:noWrap/>
            <w:tcMar>
              <w:top w:w="0" w:type="dxa"/>
              <w:left w:w="150" w:type="dxa"/>
              <w:bottom w:w="0" w:type="dxa"/>
              <w:right w:w="150" w:type="dxa"/>
            </w:tcMar>
            <w:hideMark/>
          </w:tcPr>
          <w:p w14:paraId="60B9550B" w14:textId="77777777" w:rsidR="001524C4" w:rsidRPr="001524C4" w:rsidRDefault="001524C4" w:rsidP="001524C4">
            <w:pPr>
              <w:widowControl/>
              <w:suppressAutoHyphens w:val="0"/>
              <w:spacing w:line="300" w:lineRule="atLeast"/>
              <w:rPr>
                <w:rFonts w:ascii="Times New Roman" w:eastAsia="Times New Roman" w:hAnsi="Times New Roman" w:cs="Times New Roman"/>
                <w:kern w:val="0"/>
                <w:szCs w:val="20"/>
                <w:lang w:eastAsia="en-US" w:bidi="ar-SA"/>
              </w:rPr>
            </w:pPr>
          </w:p>
        </w:tc>
        <w:tc>
          <w:tcPr>
            <w:tcW w:w="8336" w:type="dxa"/>
            <w:gridSpan w:val="3"/>
            <w:shd w:val="clear" w:color="auto" w:fill="FFFFFF"/>
            <w:tcMar>
              <w:top w:w="0" w:type="dxa"/>
              <w:left w:w="150" w:type="dxa"/>
              <w:bottom w:w="0" w:type="dxa"/>
              <w:right w:w="150" w:type="dxa"/>
            </w:tcMar>
            <w:hideMark/>
          </w:tcPr>
          <w:p w14:paraId="41008061" w14:textId="77777777" w:rsidR="001524C4" w:rsidRPr="001524C4" w:rsidRDefault="001524C4" w:rsidP="001524C4">
            <w:pPr>
              <w:widowControl/>
              <w:suppressAutoHyphens w:val="0"/>
              <w:spacing w:line="300" w:lineRule="atLeast"/>
              <w:rPr>
                <w:rFonts w:ascii="Consolas" w:eastAsia="Times New Roman" w:hAnsi="Consolas" w:cs="Segoe UI"/>
                <w:color w:val="24292E"/>
                <w:kern w:val="0"/>
                <w:sz w:val="18"/>
                <w:szCs w:val="18"/>
                <w:lang w:eastAsia="en-US" w:bidi="ar-SA"/>
              </w:rPr>
            </w:pPr>
            <w:r w:rsidRPr="001524C4">
              <w:rPr>
                <w:rFonts w:ascii="Consolas" w:eastAsia="Times New Roman" w:hAnsi="Consolas" w:cs="Segoe UI"/>
                <w:color w:val="24292E"/>
                <w:kern w:val="0"/>
                <w:sz w:val="18"/>
                <w:szCs w:val="18"/>
                <w:lang w:eastAsia="en-US" w:bidi="ar-SA"/>
              </w:rPr>
              <w:t xml:space="preserve">  NOCACHE</w:t>
            </w:r>
          </w:p>
          <w:p w14:paraId="4B49ECF8" w14:textId="77777777" w:rsidR="001524C4" w:rsidRPr="001524C4" w:rsidRDefault="001524C4" w:rsidP="001524C4">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1524C4" w:rsidRPr="001524C4" w14:paraId="021EC811" w14:textId="77777777" w:rsidTr="00981EA4">
        <w:tc>
          <w:tcPr>
            <w:tcW w:w="452" w:type="dxa"/>
            <w:shd w:val="clear" w:color="auto" w:fill="FFFFFF"/>
            <w:noWrap/>
            <w:tcMar>
              <w:top w:w="0" w:type="dxa"/>
              <w:left w:w="150" w:type="dxa"/>
              <w:bottom w:w="0" w:type="dxa"/>
              <w:right w:w="150" w:type="dxa"/>
            </w:tcMar>
            <w:hideMark/>
          </w:tcPr>
          <w:p w14:paraId="2BB83525" w14:textId="77777777" w:rsidR="001524C4" w:rsidRPr="001524C4" w:rsidRDefault="001524C4" w:rsidP="001524C4">
            <w:pPr>
              <w:widowControl/>
              <w:suppressAutoHyphens w:val="0"/>
              <w:spacing w:line="300" w:lineRule="atLeast"/>
              <w:rPr>
                <w:rFonts w:ascii="Times New Roman" w:eastAsia="Times New Roman" w:hAnsi="Times New Roman" w:cs="Times New Roman"/>
                <w:kern w:val="0"/>
                <w:szCs w:val="20"/>
                <w:lang w:eastAsia="en-US" w:bidi="ar-SA"/>
              </w:rPr>
            </w:pPr>
          </w:p>
        </w:tc>
        <w:tc>
          <w:tcPr>
            <w:tcW w:w="8336" w:type="dxa"/>
            <w:gridSpan w:val="3"/>
            <w:shd w:val="clear" w:color="auto" w:fill="FFFFFF"/>
            <w:tcMar>
              <w:top w:w="0" w:type="dxa"/>
              <w:left w:w="150" w:type="dxa"/>
              <w:bottom w:w="0" w:type="dxa"/>
              <w:right w:w="150" w:type="dxa"/>
            </w:tcMar>
            <w:hideMark/>
          </w:tcPr>
          <w:p w14:paraId="54DBA5D4" w14:textId="77777777" w:rsidR="001524C4" w:rsidRPr="001524C4" w:rsidRDefault="001524C4" w:rsidP="001524C4">
            <w:pPr>
              <w:widowControl/>
              <w:suppressAutoHyphens w:val="0"/>
              <w:spacing w:line="300" w:lineRule="atLeast"/>
              <w:rPr>
                <w:rFonts w:ascii="Consolas" w:eastAsia="Times New Roman" w:hAnsi="Consolas" w:cs="Segoe UI"/>
                <w:color w:val="24292E"/>
                <w:kern w:val="0"/>
                <w:sz w:val="18"/>
                <w:szCs w:val="18"/>
                <w:lang w:eastAsia="en-US" w:bidi="ar-SA"/>
              </w:rPr>
            </w:pPr>
            <w:r w:rsidRPr="001524C4">
              <w:rPr>
                <w:rFonts w:ascii="Consolas" w:eastAsia="Times New Roman" w:hAnsi="Consolas" w:cs="Segoe UI"/>
                <w:color w:val="24292E"/>
                <w:kern w:val="0"/>
                <w:sz w:val="18"/>
                <w:szCs w:val="18"/>
                <w:lang w:eastAsia="en-US" w:bidi="ar-SA"/>
              </w:rPr>
              <w:t xml:space="preserve">  MONITORING</w:t>
            </w:r>
          </w:p>
          <w:p w14:paraId="0975AA9C" w14:textId="77777777" w:rsidR="001524C4" w:rsidRPr="001524C4" w:rsidRDefault="001524C4" w:rsidP="001524C4">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1524C4" w:rsidRPr="001524C4" w14:paraId="50BEBCA5" w14:textId="77777777" w:rsidTr="00981EA4">
        <w:tc>
          <w:tcPr>
            <w:tcW w:w="452" w:type="dxa"/>
            <w:shd w:val="clear" w:color="auto" w:fill="FFFFFF"/>
            <w:noWrap/>
            <w:tcMar>
              <w:top w:w="0" w:type="dxa"/>
              <w:left w:w="150" w:type="dxa"/>
              <w:bottom w:w="0" w:type="dxa"/>
              <w:right w:w="150" w:type="dxa"/>
            </w:tcMar>
            <w:hideMark/>
          </w:tcPr>
          <w:p w14:paraId="71EDD9C9" w14:textId="77777777" w:rsidR="001524C4" w:rsidRPr="001524C4" w:rsidRDefault="001524C4" w:rsidP="001524C4">
            <w:pPr>
              <w:widowControl/>
              <w:suppressAutoHyphens w:val="0"/>
              <w:spacing w:line="300" w:lineRule="atLeast"/>
              <w:rPr>
                <w:rFonts w:ascii="Times New Roman" w:eastAsia="Times New Roman" w:hAnsi="Times New Roman" w:cs="Times New Roman"/>
                <w:kern w:val="0"/>
                <w:szCs w:val="20"/>
                <w:lang w:eastAsia="en-US" w:bidi="ar-SA"/>
              </w:rPr>
            </w:pPr>
          </w:p>
        </w:tc>
        <w:tc>
          <w:tcPr>
            <w:tcW w:w="8336" w:type="dxa"/>
            <w:gridSpan w:val="3"/>
            <w:shd w:val="clear" w:color="auto" w:fill="FFFFFF"/>
            <w:tcMar>
              <w:top w:w="0" w:type="dxa"/>
              <w:left w:w="150" w:type="dxa"/>
              <w:bottom w:w="0" w:type="dxa"/>
              <w:right w:w="150" w:type="dxa"/>
            </w:tcMar>
            <w:hideMark/>
          </w:tcPr>
          <w:p w14:paraId="4CC8FB44" w14:textId="77777777" w:rsidR="001524C4" w:rsidRPr="001524C4" w:rsidRDefault="001524C4" w:rsidP="001524C4">
            <w:pPr>
              <w:widowControl/>
              <w:suppressAutoHyphens w:val="0"/>
              <w:spacing w:line="300" w:lineRule="atLeast"/>
              <w:rPr>
                <w:rFonts w:ascii="Consolas" w:eastAsia="Times New Roman" w:hAnsi="Consolas" w:cs="Segoe UI"/>
                <w:color w:val="24292E"/>
                <w:kern w:val="0"/>
                <w:sz w:val="18"/>
                <w:szCs w:val="18"/>
                <w:lang w:eastAsia="en-US" w:bidi="ar-SA"/>
              </w:rPr>
            </w:pPr>
            <w:r w:rsidRPr="001524C4">
              <w:rPr>
                <w:rFonts w:ascii="Consolas" w:eastAsia="Times New Roman" w:hAnsi="Consolas" w:cs="Segoe UI"/>
                <w:color w:val="24292E"/>
                <w:kern w:val="0"/>
                <w:sz w:val="18"/>
                <w:szCs w:val="18"/>
                <w:lang w:eastAsia="en-US" w:bidi="ar-SA"/>
              </w:rPr>
              <w:t xml:space="preserve">  NOPARALLEL</w:t>
            </w:r>
          </w:p>
          <w:p w14:paraId="555C4B39" w14:textId="77777777" w:rsidR="001524C4" w:rsidRPr="001524C4" w:rsidRDefault="001524C4" w:rsidP="001524C4">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1524C4" w:rsidRPr="001524C4" w14:paraId="43BEFC9C" w14:textId="77777777" w:rsidTr="00981EA4">
        <w:tc>
          <w:tcPr>
            <w:tcW w:w="452" w:type="dxa"/>
            <w:shd w:val="clear" w:color="auto" w:fill="FFFFFF"/>
            <w:noWrap/>
            <w:tcMar>
              <w:top w:w="0" w:type="dxa"/>
              <w:left w:w="150" w:type="dxa"/>
              <w:bottom w:w="0" w:type="dxa"/>
              <w:right w:w="150" w:type="dxa"/>
            </w:tcMar>
            <w:hideMark/>
          </w:tcPr>
          <w:p w14:paraId="4057F835" w14:textId="77777777" w:rsidR="001524C4" w:rsidRPr="001524C4" w:rsidRDefault="001524C4" w:rsidP="001524C4">
            <w:pPr>
              <w:widowControl/>
              <w:suppressAutoHyphens w:val="0"/>
              <w:spacing w:line="300" w:lineRule="atLeast"/>
              <w:rPr>
                <w:rFonts w:ascii="Times New Roman" w:eastAsia="Times New Roman" w:hAnsi="Times New Roman" w:cs="Times New Roman"/>
                <w:kern w:val="0"/>
                <w:szCs w:val="20"/>
                <w:lang w:eastAsia="en-US" w:bidi="ar-SA"/>
              </w:rPr>
            </w:pPr>
          </w:p>
        </w:tc>
        <w:tc>
          <w:tcPr>
            <w:tcW w:w="8336" w:type="dxa"/>
            <w:gridSpan w:val="3"/>
            <w:shd w:val="clear" w:color="auto" w:fill="FFFFFF"/>
            <w:tcMar>
              <w:top w:w="0" w:type="dxa"/>
              <w:left w:w="150" w:type="dxa"/>
              <w:bottom w:w="0" w:type="dxa"/>
              <w:right w:w="150" w:type="dxa"/>
            </w:tcMar>
            <w:hideMark/>
          </w:tcPr>
          <w:p w14:paraId="09D9E32C" w14:textId="77777777" w:rsidR="001524C4" w:rsidRPr="001524C4" w:rsidRDefault="001524C4" w:rsidP="001524C4">
            <w:pPr>
              <w:widowControl/>
              <w:suppressAutoHyphens w:val="0"/>
              <w:spacing w:line="300" w:lineRule="atLeast"/>
              <w:rPr>
                <w:rFonts w:ascii="Consolas" w:eastAsia="Times New Roman" w:hAnsi="Consolas" w:cs="Segoe UI"/>
                <w:color w:val="24292E"/>
                <w:kern w:val="0"/>
                <w:sz w:val="18"/>
                <w:szCs w:val="18"/>
                <w:lang w:eastAsia="en-US" w:bidi="ar-SA"/>
              </w:rPr>
            </w:pPr>
            <w:r w:rsidRPr="001524C4">
              <w:rPr>
                <w:rFonts w:ascii="Consolas" w:eastAsia="Times New Roman" w:hAnsi="Consolas" w:cs="Segoe UI"/>
                <w:color w:val="24292E"/>
                <w:kern w:val="0"/>
                <w:sz w:val="18"/>
                <w:szCs w:val="18"/>
                <w:lang w:eastAsia="en-US" w:bidi="ar-SA"/>
              </w:rPr>
              <w:t xml:space="preserve">  LOGGING</w:t>
            </w:r>
          </w:p>
          <w:p w14:paraId="06ECC144" w14:textId="77777777" w:rsidR="001524C4" w:rsidRPr="001524C4" w:rsidRDefault="001524C4" w:rsidP="001524C4">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1524C4" w:rsidRPr="001524C4" w14:paraId="412A75BE" w14:textId="77777777" w:rsidTr="00981EA4">
        <w:tc>
          <w:tcPr>
            <w:tcW w:w="452" w:type="dxa"/>
            <w:shd w:val="clear" w:color="auto" w:fill="FFFFFF"/>
            <w:noWrap/>
            <w:tcMar>
              <w:top w:w="0" w:type="dxa"/>
              <w:left w:w="150" w:type="dxa"/>
              <w:bottom w:w="0" w:type="dxa"/>
              <w:right w:w="150" w:type="dxa"/>
            </w:tcMar>
            <w:hideMark/>
          </w:tcPr>
          <w:p w14:paraId="10EDBB46" w14:textId="77777777" w:rsidR="001524C4" w:rsidRPr="001524C4" w:rsidRDefault="001524C4" w:rsidP="001524C4">
            <w:pPr>
              <w:widowControl/>
              <w:suppressAutoHyphens w:val="0"/>
              <w:spacing w:line="300" w:lineRule="atLeast"/>
              <w:rPr>
                <w:rFonts w:ascii="Times New Roman" w:eastAsia="Times New Roman" w:hAnsi="Times New Roman" w:cs="Times New Roman"/>
                <w:kern w:val="0"/>
                <w:szCs w:val="20"/>
                <w:lang w:eastAsia="en-US" w:bidi="ar-SA"/>
              </w:rPr>
            </w:pPr>
          </w:p>
        </w:tc>
        <w:tc>
          <w:tcPr>
            <w:tcW w:w="8336" w:type="dxa"/>
            <w:gridSpan w:val="3"/>
            <w:shd w:val="clear" w:color="auto" w:fill="FFFFFF"/>
            <w:tcMar>
              <w:top w:w="0" w:type="dxa"/>
              <w:left w:w="150" w:type="dxa"/>
              <w:bottom w:w="0" w:type="dxa"/>
              <w:right w:w="150" w:type="dxa"/>
            </w:tcMar>
            <w:hideMark/>
          </w:tcPr>
          <w:p w14:paraId="0B3634AA" w14:textId="77777777" w:rsidR="001524C4" w:rsidRPr="001524C4" w:rsidRDefault="001524C4" w:rsidP="001524C4">
            <w:pPr>
              <w:widowControl/>
              <w:suppressAutoHyphens w:val="0"/>
              <w:spacing w:line="300" w:lineRule="atLeast"/>
              <w:rPr>
                <w:rFonts w:ascii="Consolas" w:eastAsia="Times New Roman" w:hAnsi="Consolas" w:cs="Segoe UI"/>
                <w:color w:val="24292E"/>
                <w:kern w:val="0"/>
                <w:sz w:val="18"/>
                <w:szCs w:val="18"/>
                <w:lang w:eastAsia="en-US" w:bidi="ar-SA"/>
              </w:rPr>
            </w:pPr>
            <w:r w:rsidRPr="001524C4">
              <w:rPr>
                <w:rFonts w:ascii="Consolas" w:eastAsia="Times New Roman" w:hAnsi="Consolas" w:cs="Segoe UI"/>
                <w:color w:val="24292E"/>
                <w:kern w:val="0"/>
                <w:sz w:val="18"/>
                <w:szCs w:val="18"/>
                <w:lang w:eastAsia="en-US" w:bidi="ar-SA"/>
              </w:rPr>
              <w:t>/</w:t>
            </w:r>
          </w:p>
          <w:p w14:paraId="398F1521" w14:textId="77777777" w:rsidR="001524C4" w:rsidRPr="001524C4" w:rsidRDefault="001524C4" w:rsidP="001524C4">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1524C4" w:rsidRPr="001524C4" w14:paraId="10651B74" w14:textId="77777777" w:rsidTr="00981EA4">
        <w:tc>
          <w:tcPr>
            <w:tcW w:w="646" w:type="dxa"/>
            <w:gridSpan w:val="2"/>
            <w:shd w:val="clear" w:color="auto" w:fill="FFFFFF"/>
            <w:noWrap/>
            <w:tcMar>
              <w:top w:w="0" w:type="dxa"/>
              <w:left w:w="150" w:type="dxa"/>
              <w:bottom w:w="0" w:type="dxa"/>
              <w:right w:w="150" w:type="dxa"/>
            </w:tcMar>
            <w:hideMark/>
          </w:tcPr>
          <w:p w14:paraId="1FD0A0A8" w14:textId="77777777" w:rsidR="001524C4" w:rsidRPr="001524C4" w:rsidRDefault="001524C4" w:rsidP="001524C4">
            <w:pPr>
              <w:widowControl/>
              <w:suppressAutoHyphens w:val="0"/>
              <w:spacing w:line="300" w:lineRule="atLeast"/>
              <w:rPr>
                <w:rFonts w:ascii="Times New Roman" w:eastAsia="Times New Roman" w:hAnsi="Times New Roman" w:cs="Times New Roman"/>
                <w:kern w:val="0"/>
                <w:szCs w:val="20"/>
                <w:lang w:eastAsia="en-US" w:bidi="ar-SA"/>
              </w:rPr>
            </w:pPr>
          </w:p>
        </w:tc>
        <w:tc>
          <w:tcPr>
            <w:tcW w:w="8142" w:type="dxa"/>
            <w:gridSpan w:val="2"/>
            <w:shd w:val="clear" w:color="auto" w:fill="FFFFFF"/>
            <w:tcMar>
              <w:top w:w="0" w:type="dxa"/>
              <w:left w:w="150" w:type="dxa"/>
              <w:bottom w:w="0" w:type="dxa"/>
              <w:right w:w="150" w:type="dxa"/>
            </w:tcMar>
            <w:hideMark/>
          </w:tcPr>
          <w:p w14:paraId="21B00C7F" w14:textId="77777777" w:rsidR="001524C4" w:rsidRPr="001524C4" w:rsidRDefault="001524C4" w:rsidP="001524C4">
            <w:pPr>
              <w:widowControl/>
              <w:suppressAutoHyphens w:val="0"/>
              <w:spacing w:line="300" w:lineRule="atLeast"/>
              <w:rPr>
                <w:rFonts w:ascii="Consolas" w:eastAsia="Times New Roman" w:hAnsi="Consolas" w:cs="Segoe UI"/>
                <w:color w:val="24292E"/>
                <w:kern w:val="0"/>
                <w:sz w:val="18"/>
                <w:szCs w:val="18"/>
                <w:lang w:eastAsia="en-US" w:bidi="ar-SA"/>
              </w:rPr>
            </w:pPr>
            <w:r w:rsidRPr="001524C4">
              <w:rPr>
                <w:rFonts w:ascii="Consolas" w:eastAsia="Times New Roman" w:hAnsi="Consolas" w:cs="Segoe UI"/>
                <w:color w:val="24292E"/>
                <w:kern w:val="0"/>
                <w:sz w:val="18"/>
                <w:szCs w:val="18"/>
                <w:lang w:eastAsia="en-US" w:bidi="ar-SA"/>
              </w:rPr>
              <w:t>-- Triggers for LRT_5_GRAM</w:t>
            </w:r>
          </w:p>
          <w:p w14:paraId="79DC3834" w14:textId="77777777" w:rsidR="001524C4" w:rsidRPr="001524C4" w:rsidRDefault="001524C4" w:rsidP="001524C4">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1524C4" w:rsidRPr="001524C4" w14:paraId="44A63410" w14:textId="77777777" w:rsidTr="00981EA4">
        <w:tc>
          <w:tcPr>
            <w:tcW w:w="646" w:type="dxa"/>
            <w:gridSpan w:val="2"/>
            <w:shd w:val="clear" w:color="auto" w:fill="FFFFFF"/>
            <w:noWrap/>
            <w:tcMar>
              <w:top w:w="0" w:type="dxa"/>
              <w:left w:w="150" w:type="dxa"/>
              <w:bottom w:w="0" w:type="dxa"/>
              <w:right w:w="150" w:type="dxa"/>
            </w:tcMar>
            <w:hideMark/>
          </w:tcPr>
          <w:p w14:paraId="70F54122" w14:textId="77777777" w:rsidR="001524C4" w:rsidRPr="001524C4" w:rsidRDefault="001524C4" w:rsidP="001524C4">
            <w:pPr>
              <w:widowControl/>
              <w:suppressAutoHyphens w:val="0"/>
              <w:spacing w:line="300" w:lineRule="atLeast"/>
              <w:rPr>
                <w:rFonts w:ascii="Times New Roman" w:eastAsia="Times New Roman" w:hAnsi="Times New Roman" w:cs="Times New Roman"/>
                <w:kern w:val="0"/>
                <w:szCs w:val="20"/>
                <w:lang w:eastAsia="en-US" w:bidi="ar-SA"/>
              </w:rPr>
            </w:pPr>
          </w:p>
        </w:tc>
        <w:tc>
          <w:tcPr>
            <w:tcW w:w="8142" w:type="dxa"/>
            <w:gridSpan w:val="2"/>
            <w:shd w:val="clear" w:color="auto" w:fill="FFFFFF"/>
            <w:tcMar>
              <w:top w:w="0" w:type="dxa"/>
              <w:left w:w="150" w:type="dxa"/>
              <w:bottom w:w="0" w:type="dxa"/>
              <w:right w:w="150" w:type="dxa"/>
            </w:tcMar>
            <w:hideMark/>
          </w:tcPr>
          <w:p w14:paraId="0BD0A8BF" w14:textId="77777777" w:rsidR="001524C4" w:rsidRPr="001524C4" w:rsidRDefault="001524C4" w:rsidP="001524C4">
            <w:pPr>
              <w:widowControl/>
              <w:suppressAutoHyphens w:val="0"/>
              <w:spacing w:line="300" w:lineRule="atLeast"/>
              <w:rPr>
                <w:rFonts w:ascii="Consolas" w:eastAsia="Times New Roman" w:hAnsi="Consolas" w:cs="Segoe UI"/>
                <w:color w:val="24292E"/>
                <w:kern w:val="0"/>
                <w:sz w:val="18"/>
                <w:szCs w:val="18"/>
                <w:lang w:eastAsia="en-US" w:bidi="ar-SA"/>
              </w:rPr>
            </w:pPr>
            <w:r w:rsidRPr="001524C4">
              <w:rPr>
                <w:rFonts w:ascii="Consolas" w:eastAsia="Times New Roman" w:hAnsi="Consolas" w:cs="Segoe UI"/>
                <w:color w:val="24292E"/>
                <w:kern w:val="0"/>
                <w:sz w:val="18"/>
                <w:szCs w:val="18"/>
                <w:lang w:eastAsia="en-US" w:bidi="ar-SA"/>
              </w:rPr>
              <w:t>CREATE OR REPLACE TRIGGER word_5_grm_trg</w:t>
            </w:r>
          </w:p>
          <w:p w14:paraId="5EE6505F" w14:textId="77777777" w:rsidR="001524C4" w:rsidRPr="001524C4" w:rsidRDefault="001524C4" w:rsidP="001524C4">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1524C4" w:rsidRPr="001524C4" w14:paraId="2AA1C8B4" w14:textId="77777777" w:rsidTr="00981EA4">
        <w:tc>
          <w:tcPr>
            <w:tcW w:w="646" w:type="dxa"/>
            <w:gridSpan w:val="2"/>
            <w:shd w:val="clear" w:color="auto" w:fill="FFFFFF"/>
            <w:noWrap/>
            <w:tcMar>
              <w:top w:w="0" w:type="dxa"/>
              <w:left w:w="150" w:type="dxa"/>
              <w:bottom w:w="0" w:type="dxa"/>
              <w:right w:w="150" w:type="dxa"/>
            </w:tcMar>
            <w:hideMark/>
          </w:tcPr>
          <w:p w14:paraId="372824B4" w14:textId="77777777" w:rsidR="001524C4" w:rsidRPr="001524C4" w:rsidRDefault="001524C4" w:rsidP="001524C4">
            <w:pPr>
              <w:widowControl/>
              <w:suppressAutoHyphens w:val="0"/>
              <w:spacing w:line="300" w:lineRule="atLeast"/>
              <w:rPr>
                <w:rFonts w:ascii="Times New Roman" w:eastAsia="Times New Roman" w:hAnsi="Times New Roman" w:cs="Times New Roman"/>
                <w:kern w:val="0"/>
                <w:szCs w:val="20"/>
                <w:lang w:eastAsia="en-US" w:bidi="ar-SA"/>
              </w:rPr>
            </w:pPr>
          </w:p>
        </w:tc>
        <w:tc>
          <w:tcPr>
            <w:tcW w:w="8142" w:type="dxa"/>
            <w:gridSpan w:val="2"/>
            <w:shd w:val="clear" w:color="auto" w:fill="FFFFFF"/>
            <w:tcMar>
              <w:top w:w="0" w:type="dxa"/>
              <w:left w:w="150" w:type="dxa"/>
              <w:bottom w:w="0" w:type="dxa"/>
              <w:right w:w="150" w:type="dxa"/>
            </w:tcMar>
            <w:hideMark/>
          </w:tcPr>
          <w:p w14:paraId="1A14CD88" w14:textId="77777777" w:rsidR="001524C4" w:rsidRPr="001524C4" w:rsidRDefault="001524C4" w:rsidP="001524C4">
            <w:pPr>
              <w:widowControl/>
              <w:suppressAutoHyphens w:val="0"/>
              <w:spacing w:line="300" w:lineRule="atLeast"/>
              <w:rPr>
                <w:rFonts w:ascii="Consolas" w:eastAsia="Times New Roman" w:hAnsi="Consolas" w:cs="Segoe UI"/>
                <w:color w:val="24292E"/>
                <w:kern w:val="0"/>
                <w:sz w:val="18"/>
                <w:szCs w:val="18"/>
                <w:lang w:eastAsia="en-US" w:bidi="ar-SA"/>
              </w:rPr>
            </w:pPr>
            <w:r w:rsidRPr="001524C4">
              <w:rPr>
                <w:rFonts w:ascii="Consolas" w:eastAsia="Times New Roman" w:hAnsi="Consolas" w:cs="Segoe UI"/>
                <w:color w:val="24292E"/>
                <w:kern w:val="0"/>
                <w:sz w:val="18"/>
                <w:szCs w:val="18"/>
                <w:lang w:eastAsia="en-US" w:bidi="ar-SA"/>
              </w:rPr>
              <w:t xml:space="preserve"> BEFORE</w:t>
            </w:r>
          </w:p>
          <w:p w14:paraId="2B1DA077" w14:textId="77777777" w:rsidR="001524C4" w:rsidRPr="001524C4" w:rsidRDefault="001524C4" w:rsidP="001524C4">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1524C4" w:rsidRPr="001524C4" w14:paraId="7097181A" w14:textId="77777777" w:rsidTr="00981EA4">
        <w:tc>
          <w:tcPr>
            <w:tcW w:w="646" w:type="dxa"/>
            <w:gridSpan w:val="2"/>
            <w:shd w:val="clear" w:color="auto" w:fill="FFFFFF"/>
            <w:noWrap/>
            <w:tcMar>
              <w:top w:w="0" w:type="dxa"/>
              <w:left w:w="150" w:type="dxa"/>
              <w:bottom w:w="0" w:type="dxa"/>
              <w:right w:w="150" w:type="dxa"/>
            </w:tcMar>
            <w:hideMark/>
          </w:tcPr>
          <w:p w14:paraId="1B9D6235" w14:textId="77777777" w:rsidR="001524C4" w:rsidRPr="001524C4" w:rsidRDefault="001524C4" w:rsidP="001524C4">
            <w:pPr>
              <w:widowControl/>
              <w:suppressAutoHyphens w:val="0"/>
              <w:spacing w:line="300" w:lineRule="atLeast"/>
              <w:rPr>
                <w:rFonts w:ascii="Times New Roman" w:eastAsia="Times New Roman" w:hAnsi="Times New Roman" w:cs="Times New Roman"/>
                <w:kern w:val="0"/>
                <w:szCs w:val="20"/>
                <w:lang w:eastAsia="en-US" w:bidi="ar-SA"/>
              </w:rPr>
            </w:pPr>
          </w:p>
        </w:tc>
        <w:tc>
          <w:tcPr>
            <w:tcW w:w="8142" w:type="dxa"/>
            <w:gridSpan w:val="2"/>
            <w:shd w:val="clear" w:color="auto" w:fill="FFFFFF"/>
            <w:tcMar>
              <w:top w:w="0" w:type="dxa"/>
              <w:left w:w="150" w:type="dxa"/>
              <w:bottom w:w="0" w:type="dxa"/>
              <w:right w:w="150" w:type="dxa"/>
            </w:tcMar>
            <w:hideMark/>
          </w:tcPr>
          <w:p w14:paraId="7FCD434C" w14:textId="77777777" w:rsidR="001524C4" w:rsidRPr="001524C4" w:rsidRDefault="001524C4" w:rsidP="001524C4">
            <w:pPr>
              <w:widowControl/>
              <w:suppressAutoHyphens w:val="0"/>
              <w:spacing w:line="300" w:lineRule="atLeast"/>
              <w:rPr>
                <w:rFonts w:ascii="Consolas" w:eastAsia="Times New Roman" w:hAnsi="Consolas" w:cs="Segoe UI"/>
                <w:color w:val="24292E"/>
                <w:kern w:val="0"/>
                <w:sz w:val="18"/>
                <w:szCs w:val="18"/>
                <w:lang w:eastAsia="en-US" w:bidi="ar-SA"/>
              </w:rPr>
            </w:pPr>
            <w:r w:rsidRPr="001524C4">
              <w:rPr>
                <w:rFonts w:ascii="Consolas" w:eastAsia="Times New Roman" w:hAnsi="Consolas" w:cs="Segoe UI"/>
                <w:color w:val="24292E"/>
                <w:kern w:val="0"/>
                <w:sz w:val="18"/>
                <w:szCs w:val="18"/>
                <w:lang w:eastAsia="en-US" w:bidi="ar-SA"/>
              </w:rPr>
              <w:t xml:space="preserve">  INSERT</w:t>
            </w:r>
          </w:p>
          <w:p w14:paraId="009BB5B9" w14:textId="77777777" w:rsidR="001524C4" w:rsidRPr="001524C4" w:rsidRDefault="001524C4" w:rsidP="001524C4">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1524C4" w:rsidRPr="001524C4" w14:paraId="35EE4C55" w14:textId="77777777" w:rsidTr="00981EA4">
        <w:tc>
          <w:tcPr>
            <w:tcW w:w="646" w:type="dxa"/>
            <w:gridSpan w:val="2"/>
            <w:shd w:val="clear" w:color="auto" w:fill="FFFFFF"/>
            <w:noWrap/>
            <w:tcMar>
              <w:top w:w="0" w:type="dxa"/>
              <w:left w:w="150" w:type="dxa"/>
              <w:bottom w:w="0" w:type="dxa"/>
              <w:right w:w="150" w:type="dxa"/>
            </w:tcMar>
            <w:hideMark/>
          </w:tcPr>
          <w:p w14:paraId="6F84897E" w14:textId="77777777" w:rsidR="001524C4" w:rsidRPr="001524C4" w:rsidRDefault="001524C4" w:rsidP="001524C4">
            <w:pPr>
              <w:widowControl/>
              <w:suppressAutoHyphens w:val="0"/>
              <w:spacing w:line="300" w:lineRule="atLeast"/>
              <w:rPr>
                <w:rFonts w:ascii="Times New Roman" w:eastAsia="Times New Roman" w:hAnsi="Times New Roman" w:cs="Times New Roman"/>
                <w:kern w:val="0"/>
                <w:szCs w:val="20"/>
                <w:lang w:eastAsia="en-US" w:bidi="ar-SA"/>
              </w:rPr>
            </w:pPr>
          </w:p>
        </w:tc>
        <w:tc>
          <w:tcPr>
            <w:tcW w:w="8142" w:type="dxa"/>
            <w:gridSpan w:val="2"/>
            <w:shd w:val="clear" w:color="auto" w:fill="FFFFFF"/>
            <w:tcMar>
              <w:top w:w="0" w:type="dxa"/>
              <w:left w:w="150" w:type="dxa"/>
              <w:bottom w:w="0" w:type="dxa"/>
              <w:right w:w="150" w:type="dxa"/>
            </w:tcMar>
            <w:hideMark/>
          </w:tcPr>
          <w:p w14:paraId="4A9B894E" w14:textId="77777777" w:rsidR="001524C4" w:rsidRPr="001524C4" w:rsidRDefault="001524C4" w:rsidP="001524C4">
            <w:pPr>
              <w:widowControl/>
              <w:suppressAutoHyphens w:val="0"/>
              <w:spacing w:line="300" w:lineRule="atLeast"/>
              <w:rPr>
                <w:rFonts w:ascii="Consolas" w:eastAsia="Times New Roman" w:hAnsi="Consolas" w:cs="Segoe UI"/>
                <w:color w:val="24292E"/>
                <w:kern w:val="0"/>
                <w:sz w:val="18"/>
                <w:szCs w:val="18"/>
                <w:lang w:eastAsia="en-US" w:bidi="ar-SA"/>
              </w:rPr>
            </w:pPr>
            <w:r w:rsidRPr="001524C4">
              <w:rPr>
                <w:rFonts w:ascii="Consolas" w:eastAsia="Times New Roman" w:hAnsi="Consolas" w:cs="Segoe UI"/>
                <w:color w:val="24292E"/>
                <w:kern w:val="0"/>
                <w:sz w:val="18"/>
                <w:szCs w:val="18"/>
                <w:lang w:eastAsia="en-US" w:bidi="ar-SA"/>
              </w:rPr>
              <w:t xml:space="preserve"> ON lrt_5_gram</w:t>
            </w:r>
          </w:p>
          <w:p w14:paraId="4BEF49C8" w14:textId="77777777" w:rsidR="001524C4" w:rsidRPr="001524C4" w:rsidRDefault="001524C4" w:rsidP="001524C4">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1524C4" w:rsidRPr="001524C4" w14:paraId="48E07C67" w14:textId="77777777" w:rsidTr="00981EA4">
        <w:tc>
          <w:tcPr>
            <w:tcW w:w="646" w:type="dxa"/>
            <w:gridSpan w:val="2"/>
            <w:shd w:val="clear" w:color="auto" w:fill="FFFFFF"/>
            <w:noWrap/>
            <w:tcMar>
              <w:top w:w="0" w:type="dxa"/>
              <w:left w:w="150" w:type="dxa"/>
              <w:bottom w:w="0" w:type="dxa"/>
              <w:right w:w="150" w:type="dxa"/>
            </w:tcMar>
            <w:hideMark/>
          </w:tcPr>
          <w:p w14:paraId="11F32815" w14:textId="77777777" w:rsidR="001524C4" w:rsidRPr="001524C4" w:rsidRDefault="001524C4" w:rsidP="001524C4">
            <w:pPr>
              <w:widowControl/>
              <w:suppressAutoHyphens w:val="0"/>
              <w:spacing w:line="300" w:lineRule="atLeast"/>
              <w:rPr>
                <w:rFonts w:ascii="Times New Roman" w:eastAsia="Times New Roman" w:hAnsi="Times New Roman" w:cs="Times New Roman"/>
                <w:kern w:val="0"/>
                <w:szCs w:val="20"/>
                <w:lang w:eastAsia="en-US" w:bidi="ar-SA"/>
              </w:rPr>
            </w:pPr>
          </w:p>
        </w:tc>
        <w:tc>
          <w:tcPr>
            <w:tcW w:w="8142" w:type="dxa"/>
            <w:gridSpan w:val="2"/>
            <w:shd w:val="clear" w:color="auto" w:fill="FFFFFF"/>
            <w:tcMar>
              <w:top w:w="0" w:type="dxa"/>
              <w:left w:w="150" w:type="dxa"/>
              <w:bottom w:w="0" w:type="dxa"/>
              <w:right w:w="150" w:type="dxa"/>
            </w:tcMar>
            <w:hideMark/>
          </w:tcPr>
          <w:p w14:paraId="385560E1" w14:textId="77777777" w:rsidR="001524C4" w:rsidRPr="001524C4" w:rsidRDefault="001524C4" w:rsidP="001524C4">
            <w:pPr>
              <w:widowControl/>
              <w:suppressAutoHyphens w:val="0"/>
              <w:spacing w:line="300" w:lineRule="atLeast"/>
              <w:rPr>
                <w:rFonts w:ascii="Consolas" w:eastAsia="Times New Roman" w:hAnsi="Consolas" w:cs="Segoe UI"/>
                <w:color w:val="24292E"/>
                <w:kern w:val="0"/>
                <w:sz w:val="18"/>
                <w:szCs w:val="18"/>
                <w:lang w:eastAsia="en-US" w:bidi="ar-SA"/>
              </w:rPr>
            </w:pPr>
            <w:r w:rsidRPr="001524C4">
              <w:rPr>
                <w:rFonts w:ascii="Consolas" w:eastAsia="Times New Roman" w:hAnsi="Consolas" w:cs="Segoe UI"/>
                <w:color w:val="24292E"/>
                <w:kern w:val="0"/>
                <w:sz w:val="18"/>
                <w:szCs w:val="18"/>
                <w:lang w:eastAsia="en-US" w:bidi="ar-SA"/>
              </w:rPr>
              <w:t>REFERENCING NEW AS NEW OLD AS OLD</w:t>
            </w:r>
          </w:p>
          <w:p w14:paraId="3E727ADE" w14:textId="77777777" w:rsidR="001524C4" w:rsidRPr="001524C4" w:rsidRDefault="001524C4" w:rsidP="001524C4">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1524C4" w:rsidRPr="001524C4" w14:paraId="10D8336C" w14:textId="77777777" w:rsidTr="00981EA4">
        <w:tc>
          <w:tcPr>
            <w:tcW w:w="646" w:type="dxa"/>
            <w:gridSpan w:val="2"/>
            <w:shd w:val="clear" w:color="auto" w:fill="FFFFFF"/>
            <w:noWrap/>
            <w:tcMar>
              <w:top w:w="0" w:type="dxa"/>
              <w:left w:w="150" w:type="dxa"/>
              <w:bottom w:w="0" w:type="dxa"/>
              <w:right w:w="150" w:type="dxa"/>
            </w:tcMar>
            <w:hideMark/>
          </w:tcPr>
          <w:p w14:paraId="67114884" w14:textId="77777777" w:rsidR="001524C4" w:rsidRPr="001524C4" w:rsidRDefault="001524C4" w:rsidP="001524C4">
            <w:pPr>
              <w:widowControl/>
              <w:suppressAutoHyphens w:val="0"/>
              <w:spacing w:line="300" w:lineRule="atLeast"/>
              <w:rPr>
                <w:rFonts w:ascii="Times New Roman" w:eastAsia="Times New Roman" w:hAnsi="Times New Roman" w:cs="Times New Roman"/>
                <w:kern w:val="0"/>
                <w:szCs w:val="20"/>
                <w:lang w:eastAsia="en-US" w:bidi="ar-SA"/>
              </w:rPr>
            </w:pPr>
          </w:p>
        </w:tc>
        <w:tc>
          <w:tcPr>
            <w:tcW w:w="8142" w:type="dxa"/>
            <w:gridSpan w:val="2"/>
            <w:shd w:val="clear" w:color="auto" w:fill="FFFFFF"/>
            <w:tcMar>
              <w:top w:w="0" w:type="dxa"/>
              <w:left w:w="150" w:type="dxa"/>
              <w:bottom w:w="0" w:type="dxa"/>
              <w:right w:w="150" w:type="dxa"/>
            </w:tcMar>
            <w:hideMark/>
          </w:tcPr>
          <w:p w14:paraId="1D17ECA3" w14:textId="77777777" w:rsidR="001524C4" w:rsidRPr="001524C4" w:rsidRDefault="001524C4" w:rsidP="001524C4">
            <w:pPr>
              <w:widowControl/>
              <w:suppressAutoHyphens w:val="0"/>
              <w:spacing w:line="300" w:lineRule="atLeast"/>
              <w:rPr>
                <w:rFonts w:ascii="Consolas" w:eastAsia="Times New Roman" w:hAnsi="Consolas" w:cs="Segoe UI"/>
                <w:color w:val="24292E"/>
                <w:kern w:val="0"/>
                <w:sz w:val="18"/>
                <w:szCs w:val="18"/>
                <w:lang w:eastAsia="en-US" w:bidi="ar-SA"/>
              </w:rPr>
            </w:pPr>
            <w:r w:rsidRPr="001524C4">
              <w:rPr>
                <w:rFonts w:ascii="Consolas" w:eastAsia="Times New Roman" w:hAnsi="Consolas" w:cs="Segoe UI"/>
                <w:color w:val="24292E"/>
                <w:kern w:val="0"/>
                <w:sz w:val="18"/>
                <w:szCs w:val="18"/>
                <w:lang w:eastAsia="en-US" w:bidi="ar-SA"/>
              </w:rPr>
              <w:t xml:space="preserve"> FOR EACH ROW</w:t>
            </w:r>
          </w:p>
          <w:p w14:paraId="39DDE648" w14:textId="77777777" w:rsidR="001524C4" w:rsidRPr="001524C4" w:rsidRDefault="001524C4" w:rsidP="001524C4">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1524C4" w:rsidRPr="001524C4" w14:paraId="0242B4E5" w14:textId="77777777" w:rsidTr="00981EA4">
        <w:tc>
          <w:tcPr>
            <w:tcW w:w="646" w:type="dxa"/>
            <w:gridSpan w:val="2"/>
            <w:shd w:val="clear" w:color="auto" w:fill="FFFFFF"/>
            <w:noWrap/>
            <w:tcMar>
              <w:top w:w="0" w:type="dxa"/>
              <w:left w:w="150" w:type="dxa"/>
              <w:bottom w:w="0" w:type="dxa"/>
              <w:right w:w="150" w:type="dxa"/>
            </w:tcMar>
            <w:hideMark/>
          </w:tcPr>
          <w:p w14:paraId="513972DA" w14:textId="77777777" w:rsidR="001524C4" w:rsidRPr="001524C4" w:rsidRDefault="001524C4" w:rsidP="001524C4">
            <w:pPr>
              <w:widowControl/>
              <w:suppressAutoHyphens w:val="0"/>
              <w:spacing w:line="300" w:lineRule="atLeast"/>
              <w:rPr>
                <w:rFonts w:ascii="Times New Roman" w:eastAsia="Times New Roman" w:hAnsi="Times New Roman" w:cs="Times New Roman"/>
                <w:kern w:val="0"/>
                <w:szCs w:val="20"/>
                <w:lang w:eastAsia="en-US" w:bidi="ar-SA"/>
              </w:rPr>
            </w:pPr>
          </w:p>
        </w:tc>
        <w:tc>
          <w:tcPr>
            <w:tcW w:w="8142" w:type="dxa"/>
            <w:gridSpan w:val="2"/>
            <w:shd w:val="clear" w:color="auto" w:fill="FFFFFF"/>
            <w:tcMar>
              <w:top w:w="0" w:type="dxa"/>
              <w:left w:w="150" w:type="dxa"/>
              <w:bottom w:w="0" w:type="dxa"/>
              <w:right w:w="150" w:type="dxa"/>
            </w:tcMar>
            <w:hideMark/>
          </w:tcPr>
          <w:p w14:paraId="23F7ED03" w14:textId="77777777" w:rsidR="001524C4" w:rsidRPr="001524C4" w:rsidRDefault="001524C4" w:rsidP="001524C4">
            <w:pPr>
              <w:widowControl/>
              <w:suppressAutoHyphens w:val="0"/>
              <w:spacing w:line="300" w:lineRule="atLeast"/>
              <w:rPr>
                <w:rFonts w:ascii="Consolas" w:eastAsia="Times New Roman" w:hAnsi="Consolas" w:cs="Segoe UI"/>
                <w:color w:val="24292E"/>
                <w:kern w:val="0"/>
                <w:sz w:val="18"/>
                <w:szCs w:val="18"/>
                <w:lang w:eastAsia="en-US" w:bidi="ar-SA"/>
              </w:rPr>
            </w:pPr>
            <w:r w:rsidRPr="001524C4">
              <w:rPr>
                <w:rFonts w:ascii="Consolas" w:eastAsia="Times New Roman" w:hAnsi="Consolas" w:cs="Segoe UI"/>
                <w:color w:val="24292E"/>
                <w:kern w:val="0"/>
                <w:sz w:val="18"/>
                <w:szCs w:val="18"/>
                <w:lang w:eastAsia="en-US" w:bidi="ar-SA"/>
              </w:rPr>
              <w:t>BEGIN</w:t>
            </w:r>
          </w:p>
          <w:p w14:paraId="794C616E" w14:textId="77777777" w:rsidR="001524C4" w:rsidRPr="001524C4" w:rsidRDefault="001524C4" w:rsidP="001524C4">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1524C4" w:rsidRPr="001524C4" w14:paraId="0BC884A9" w14:textId="77777777" w:rsidTr="00981EA4">
        <w:tc>
          <w:tcPr>
            <w:tcW w:w="646" w:type="dxa"/>
            <w:gridSpan w:val="2"/>
            <w:shd w:val="clear" w:color="auto" w:fill="FFFFFF"/>
            <w:noWrap/>
            <w:tcMar>
              <w:top w:w="0" w:type="dxa"/>
              <w:left w:w="150" w:type="dxa"/>
              <w:bottom w:w="0" w:type="dxa"/>
              <w:right w:w="150" w:type="dxa"/>
            </w:tcMar>
            <w:hideMark/>
          </w:tcPr>
          <w:p w14:paraId="54227973" w14:textId="77777777" w:rsidR="001524C4" w:rsidRPr="001524C4" w:rsidRDefault="001524C4" w:rsidP="001524C4">
            <w:pPr>
              <w:widowControl/>
              <w:suppressAutoHyphens w:val="0"/>
              <w:spacing w:line="300" w:lineRule="atLeast"/>
              <w:rPr>
                <w:rFonts w:ascii="Times New Roman" w:eastAsia="Times New Roman" w:hAnsi="Times New Roman" w:cs="Times New Roman"/>
                <w:kern w:val="0"/>
                <w:szCs w:val="20"/>
                <w:lang w:eastAsia="en-US" w:bidi="ar-SA"/>
              </w:rPr>
            </w:pPr>
          </w:p>
        </w:tc>
        <w:tc>
          <w:tcPr>
            <w:tcW w:w="8142" w:type="dxa"/>
            <w:gridSpan w:val="2"/>
            <w:shd w:val="clear" w:color="auto" w:fill="FFFFFF"/>
            <w:tcMar>
              <w:top w:w="0" w:type="dxa"/>
              <w:left w:w="150" w:type="dxa"/>
              <w:bottom w:w="0" w:type="dxa"/>
              <w:right w:w="150" w:type="dxa"/>
            </w:tcMar>
            <w:hideMark/>
          </w:tcPr>
          <w:p w14:paraId="499A1CD3" w14:textId="77777777" w:rsidR="001524C4" w:rsidRPr="001524C4" w:rsidRDefault="001524C4" w:rsidP="001524C4">
            <w:pPr>
              <w:widowControl/>
              <w:suppressAutoHyphens w:val="0"/>
              <w:spacing w:line="300" w:lineRule="atLeast"/>
              <w:rPr>
                <w:rFonts w:ascii="Consolas" w:eastAsia="Times New Roman" w:hAnsi="Consolas" w:cs="Segoe UI"/>
                <w:color w:val="24292E"/>
                <w:kern w:val="0"/>
                <w:sz w:val="18"/>
                <w:szCs w:val="18"/>
                <w:lang w:eastAsia="en-US" w:bidi="ar-SA"/>
              </w:rPr>
            </w:pPr>
            <w:r w:rsidRPr="001524C4">
              <w:rPr>
                <w:rFonts w:ascii="Consolas" w:eastAsia="Times New Roman" w:hAnsi="Consolas" w:cs="Segoe UI"/>
                <w:color w:val="24292E"/>
                <w:kern w:val="0"/>
                <w:sz w:val="18"/>
                <w:szCs w:val="18"/>
                <w:lang w:eastAsia="en-US" w:bidi="ar-SA"/>
              </w:rPr>
              <w:t xml:space="preserve">  SELECT lrt_5_gram_seq.nextval</w:t>
            </w:r>
          </w:p>
          <w:p w14:paraId="3850B8A6" w14:textId="77777777" w:rsidR="001524C4" w:rsidRPr="001524C4" w:rsidRDefault="001524C4" w:rsidP="001524C4">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1524C4" w:rsidRPr="001524C4" w14:paraId="17E9137D" w14:textId="77777777" w:rsidTr="00981EA4">
        <w:tc>
          <w:tcPr>
            <w:tcW w:w="646" w:type="dxa"/>
            <w:gridSpan w:val="2"/>
            <w:shd w:val="clear" w:color="auto" w:fill="FFFFFF"/>
            <w:noWrap/>
            <w:tcMar>
              <w:top w:w="0" w:type="dxa"/>
              <w:left w:w="150" w:type="dxa"/>
              <w:bottom w:w="0" w:type="dxa"/>
              <w:right w:w="150" w:type="dxa"/>
            </w:tcMar>
            <w:hideMark/>
          </w:tcPr>
          <w:p w14:paraId="2695FE65" w14:textId="77777777" w:rsidR="001524C4" w:rsidRPr="001524C4" w:rsidRDefault="001524C4" w:rsidP="001524C4">
            <w:pPr>
              <w:widowControl/>
              <w:suppressAutoHyphens w:val="0"/>
              <w:spacing w:line="300" w:lineRule="atLeast"/>
              <w:rPr>
                <w:rFonts w:ascii="Times New Roman" w:eastAsia="Times New Roman" w:hAnsi="Times New Roman" w:cs="Times New Roman"/>
                <w:kern w:val="0"/>
                <w:szCs w:val="20"/>
                <w:lang w:eastAsia="en-US" w:bidi="ar-SA"/>
              </w:rPr>
            </w:pPr>
          </w:p>
        </w:tc>
        <w:tc>
          <w:tcPr>
            <w:tcW w:w="8142" w:type="dxa"/>
            <w:gridSpan w:val="2"/>
            <w:shd w:val="clear" w:color="auto" w:fill="FFFFFF"/>
            <w:tcMar>
              <w:top w:w="0" w:type="dxa"/>
              <w:left w:w="150" w:type="dxa"/>
              <w:bottom w:w="0" w:type="dxa"/>
              <w:right w:w="150" w:type="dxa"/>
            </w:tcMar>
            <w:hideMark/>
          </w:tcPr>
          <w:p w14:paraId="634D289A" w14:textId="77777777" w:rsidR="001524C4" w:rsidRPr="001524C4" w:rsidRDefault="001524C4" w:rsidP="001524C4">
            <w:pPr>
              <w:widowControl/>
              <w:suppressAutoHyphens w:val="0"/>
              <w:spacing w:line="300" w:lineRule="atLeast"/>
              <w:rPr>
                <w:rFonts w:ascii="Consolas" w:eastAsia="Times New Roman" w:hAnsi="Consolas" w:cs="Segoe UI"/>
                <w:color w:val="24292E"/>
                <w:kern w:val="0"/>
                <w:sz w:val="18"/>
                <w:szCs w:val="18"/>
                <w:lang w:eastAsia="en-US" w:bidi="ar-SA"/>
              </w:rPr>
            </w:pPr>
            <w:r w:rsidRPr="001524C4">
              <w:rPr>
                <w:rFonts w:ascii="Consolas" w:eastAsia="Times New Roman" w:hAnsi="Consolas" w:cs="Segoe UI"/>
                <w:color w:val="24292E"/>
                <w:kern w:val="0"/>
                <w:sz w:val="18"/>
                <w:szCs w:val="18"/>
                <w:lang w:eastAsia="en-US" w:bidi="ar-SA"/>
              </w:rPr>
              <w:t xml:space="preserve">  INTO :</w:t>
            </w:r>
            <w:proofErr w:type="spellStart"/>
            <w:r w:rsidRPr="001524C4">
              <w:rPr>
                <w:rFonts w:ascii="Consolas" w:eastAsia="Times New Roman" w:hAnsi="Consolas" w:cs="Segoe UI"/>
                <w:color w:val="24292E"/>
                <w:kern w:val="0"/>
                <w:sz w:val="18"/>
                <w:szCs w:val="18"/>
                <w:lang w:eastAsia="en-US" w:bidi="ar-SA"/>
              </w:rPr>
              <w:t>new.gram</w:t>
            </w:r>
            <w:proofErr w:type="spellEnd"/>
          </w:p>
          <w:p w14:paraId="221B99D4" w14:textId="77777777" w:rsidR="001524C4" w:rsidRPr="001524C4" w:rsidRDefault="001524C4" w:rsidP="001524C4">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1524C4" w:rsidRPr="001524C4" w14:paraId="3B095216" w14:textId="77777777" w:rsidTr="00981EA4">
        <w:tc>
          <w:tcPr>
            <w:tcW w:w="646" w:type="dxa"/>
            <w:gridSpan w:val="2"/>
            <w:shd w:val="clear" w:color="auto" w:fill="FFFFFF"/>
            <w:noWrap/>
            <w:tcMar>
              <w:top w:w="0" w:type="dxa"/>
              <w:left w:w="150" w:type="dxa"/>
              <w:bottom w:w="0" w:type="dxa"/>
              <w:right w:w="150" w:type="dxa"/>
            </w:tcMar>
            <w:hideMark/>
          </w:tcPr>
          <w:p w14:paraId="639D6219" w14:textId="77777777" w:rsidR="001524C4" w:rsidRPr="001524C4" w:rsidRDefault="001524C4" w:rsidP="001524C4">
            <w:pPr>
              <w:widowControl/>
              <w:suppressAutoHyphens w:val="0"/>
              <w:spacing w:line="300" w:lineRule="atLeast"/>
              <w:rPr>
                <w:rFonts w:ascii="Times New Roman" w:eastAsia="Times New Roman" w:hAnsi="Times New Roman" w:cs="Times New Roman"/>
                <w:kern w:val="0"/>
                <w:szCs w:val="20"/>
                <w:lang w:eastAsia="en-US" w:bidi="ar-SA"/>
              </w:rPr>
            </w:pPr>
          </w:p>
        </w:tc>
        <w:tc>
          <w:tcPr>
            <w:tcW w:w="8142" w:type="dxa"/>
            <w:gridSpan w:val="2"/>
            <w:shd w:val="clear" w:color="auto" w:fill="FFFFFF"/>
            <w:tcMar>
              <w:top w:w="0" w:type="dxa"/>
              <w:left w:w="150" w:type="dxa"/>
              <w:bottom w:w="0" w:type="dxa"/>
              <w:right w:w="150" w:type="dxa"/>
            </w:tcMar>
            <w:hideMark/>
          </w:tcPr>
          <w:p w14:paraId="27C9420F" w14:textId="77777777" w:rsidR="001524C4" w:rsidRPr="001524C4" w:rsidRDefault="001524C4" w:rsidP="001524C4">
            <w:pPr>
              <w:widowControl/>
              <w:suppressAutoHyphens w:val="0"/>
              <w:spacing w:line="300" w:lineRule="atLeast"/>
              <w:rPr>
                <w:rFonts w:ascii="Consolas" w:eastAsia="Times New Roman" w:hAnsi="Consolas" w:cs="Segoe UI"/>
                <w:color w:val="24292E"/>
                <w:kern w:val="0"/>
                <w:sz w:val="18"/>
                <w:szCs w:val="18"/>
                <w:lang w:eastAsia="en-US" w:bidi="ar-SA"/>
              </w:rPr>
            </w:pPr>
            <w:r w:rsidRPr="001524C4">
              <w:rPr>
                <w:rFonts w:ascii="Consolas" w:eastAsia="Times New Roman" w:hAnsi="Consolas" w:cs="Segoe UI"/>
                <w:color w:val="24292E"/>
                <w:kern w:val="0"/>
                <w:sz w:val="18"/>
                <w:szCs w:val="18"/>
                <w:lang w:eastAsia="en-US" w:bidi="ar-SA"/>
              </w:rPr>
              <w:t xml:space="preserve">  FROM dual;</w:t>
            </w:r>
          </w:p>
          <w:p w14:paraId="6EF7FF48" w14:textId="77777777" w:rsidR="001524C4" w:rsidRPr="001524C4" w:rsidRDefault="001524C4" w:rsidP="001524C4">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1524C4" w:rsidRPr="001524C4" w14:paraId="2E267070" w14:textId="77777777" w:rsidTr="00981EA4">
        <w:tc>
          <w:tcPr>
            <w:tcW w:w="646" w:type="dxa"/>
            <w:gridSpan w:val="2"/>
            <w:shd w:val="clear" w:color="auto" w:fill="FFFFFF"/>
            <w:noWrap/>
            <w:tcMar>
              <w:top w:w="0" w:type="dxa"/>
              <w:left w:w="150" w:type="dxa"/>
              <w:bottom w:w="0" w:type="dxa"/>
              <w:right w:w="150" w:type="dxa"/>
            </w:tcMar>
            <w:hideMark/>
          </w:tcPr>
          <w:p w14:paraId="6F9EE33E" w14:textId="77777777" w:rsidR="001524C4" w:rsidRPr="001524C4" w:rsidRDefault="001524C4" w:rsidP="001524C4">
            <w:pPr>
              <w:widowControl/>
              <w:suppressAutoHyphens w:val="0"/>
              <w:spacing w:line="300" w:lineRule="atLeast"/>
              <w:rPr>
                <w:rFonts w:ascii="Times New Roman" w:eastAsia="Times New Roman" w:hAnsi="Times New Roman" w:cs="Times New Roman"/>
                <w:kern w:val="0"/>
                <w:szCs w:val="20"/>
                <w:lang w:eastAsia="en-US" w:bidi="ar-SA"/>
              </w:rPr>
            </w:pPr>
          </w:p>
        </w:tc>
        <w:tc>
          <w:tcPr>
            <w:tcW w:w="8142" w:type="dxa"/>
            <w:gridSpan w:val="2"/>
            <w:shd w:val="clear" w:color="auto" w:fill="FFFFFF"/>
            <w:tcMar>
              <w:top w:w="0" w:type="dxa"/>
              <w:left w:w="150" w:type="dxa"/>
              <w:bottom w:w="0" w:type="dxa"/>
              <w:right w:w="150" w:type="dxa"/>
            </w:tcMar>
            <w:hideMark/>
          </w:tcPr>
          <w:p w14:paraId="3D80A5C7" w14:textId="77777777" w:rsidR="001524C4" w:rsidRPr="001524C4" w:rsidRDefault="001524C4" w:rsidP="001524C4">
            <w:pPr>
              <w:widowControl/>
              <w:suppressAutoHyphens w:val="0"/>
              <w:spacing w:line="300" w:lineRule="atLeast"/>
              <w:rPr>
                <w:rFonts w:ascii="Consolas" w:eastAsia="Times New Roman" w:hAnsi="Consolas" w:cs="Segoe UI"/>
                <w:color w:val="24292E"/>
                <w:kern w:val="0"/>
                <w:sz w:val="18"/>
                <w:szCs w:val="18"/>
                <w:lang w:eastAsia="en-US" w:bidi="ar-SA"/>
              </w:rPr>
            </w:pPr>
            <w:r w:rsidRPr="001524C4">
              <w:rPr>
                <w:rFonts w:ascii="Consolas" w:eastAsia="Times New Roman" w:hAnsi="Consolas" w:cs="Segoe UI"/>
                <w:color w:val="24292E"/>
                <w:kern w:val="0"/>
                <w:sz w:val="18"/>
                <w:szCs w:val="18"/>
                <w:lang w:eastAsia="en-US" w:bidi="ar-SA"/>
              </w:rPr>
              <w:t>END;</w:t>
            </w:r>
          </w:p>
          <w:p w14:paraId="0B649EA2" w14:textId="77777777" w:rsidR="001524C4" w:rsidRPr="001524C4" w:rsidRDefault="001524C4" w:rsidP="001524C4">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1524C4" w:rsidRPr="001524C4" w14:paraId="63FF9F9C" w14:textId="77777777" w:rsidTr="00981EA4">
        <w:tc>
          <w:tcPr>
            <w:tcW w:w="646" w:type="dxa"/>
            <w:gridSpan w:val="2"/>
            <w:shd w:val="clear" w:color="auto" w:fill="FFFFFF"/>
            <w:noWrap/>
            <w:tcMar>
              <w:top w:w="0" w:type="dxa"/>
              <w:left w:w="150" w:type="dxa"/>
              <w:bottom w:w="0" w:type="dxa"/>
              <w:right w:w="150" w:type="dxa"/>
            </w:tcMar>
            <w:hideMark/>
          </w:tcPr>
          <w:p w14:paraId="13B44C63" w14:textId="77777777" w:rsidR="001524C4" w:rsidRPr="001524C4" w:rsidRDefault="001524C4" w:rsidP="001524C4">
            <w:pPr>
              <w:widowControl/>
              <w:suppressAutoHyphens w:val="0"/>
              <w:spacing w:line="300" w:lineRule="atLeast"/>
              <w:rPr>
                <w:rFonts w:ascii="Times New Roman" w:eastAsia="Times New Roman" w:hAnsi="Times New Roman" w:cs="Times New Roman"/>
                <w:kern w:val="0"/>
                <w:szCs w:val="20"/>
                <w:lang w:eastAsia="en-US" w:bidi="ar-SA"/>
              </w:rPr>
            </w:pPr>
          </w:p>
        </w:tc>
        <w:tc>
          <w:tcPr>
            <w:tcW w:w="8142" w:type="dxa"/>
            <w:gridSpan w:val="2"/>
            <w:shd w:val="clear" w:color="auto" w:fill="FFFFFF"/>
            <w:tcMar>
              <w:top w:w="0" w:type="dxa"/>
              <w:left w:w="150" w:type="dxa"/>
              <w:bottom w:w="0" w:type="dxa"/>
              <w:right w:w="150" w:type="dxa"/>
            </w:tcMar>
            <w:hideMark/>
          </w:tcPr>
          <w:p w14:paraId="06E32153" w14:textId="77777777" w:rsidR="001524C4" w:rsidRPr="001524C4" w:rsidRDefault="001524C4" w:rsidP="001524C4">
            <w:pPr>
              <w:widowControl/>
              <w:suppressAutoHyphens w:val="0"/>
              <w:spacing w:line="300" w:lineRule="atLeast"/>
              <w:rPr>
                <w:rFonts w:ascii="Consolas" w:eastAsia="Times New Roman" w:hAnsi="Consolas" w:cs="Segoe UI"/>
                <w:color w:val="24292E"/>
                <w:kern w:val="0"/>
                <w:sz w:val="18"/>
                <w:szCs w:val="18"/>
                <w:lang w:eastAsia="en-US" w:bidi="ar-SA"/>
              </w:rPr>
            </w:pPr>
            <w:r w:rsidRPr="001524C4">
              <w:rPr>
                <w:rFonts w:ascii="Consolas" w:eastAsia="Times New Roman" w:hAnsi="Consolas" w:cs="Segoe UI"/>
                <w:color w:val="24292E"/>
                <w:kern w:val="0"/>
                <w:sz w:val="18"/>
                <w:szCs w:val="18"/>
                <w:lang w:eastAsia="en-US" w:bidi="ar-SA"/>
              </w:rPr>
              <w:t>/</w:t>
            </w:r>
          </w:p>
          <w:p w14:paraId="528218D6" w14:textId="77777777" w:rsidR="001524C4" w:rsidRPr="001524C4" w:rsidRDefault="001524C4" w:rsidP="001524C4">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1524C4" w:rsidRPr="001524C4" w14:paraId="77FD4C74" w14:textId="77777777" w:rsidTr="00981EA4">
        <w:tc>
          <w:tcPr>
            <w:tcW w:w="4823" w:type="dxa"/>
            <w:gridSpan w:val="3"/>
            <w:shd w:val="clear" w:color="auto" w:fill="FFFFFF"/>
            <w:noWrap/>
            <w:tcMar>
              <w:top w:w="0" w:type="dxa"/>
              <w:left w:w="150" w:type="dxa"/>
              <w:bottom w:w="0" w:type="dxa"/>
              <w:right w:w="150" w:type="dxa"/>
            </w:tcMar>
            <w:hideMark/>
          </w:tcPr>
          <w:p w14:paraId="46BCF5EE" w14:textId="77777777" w:rsidR="001524C4" w:rsidRDefault="001524C4" w:rsidP="001524C4">
            <w:pPr>
              <w:widowControl/>
              <w:suppressAutoHyphens w:val="0"/>
              <w:spacing w:line="300" w:lineRule="atLeast"/>
              <w:rPr>
                <w:rFonts w:ascii="Times New Roman" w:eastAsia="Times New Roman" w:hAnsi="Times New Roman" w:cs="Times New Roman"/>
                <w:kern w:val="0"/>
                <w:szCs w:val="20"/>
                <w:rtl/>
                <w:lang w:eastAsia="en-US" w:bidi="ar-SA"/>
              </w:rPr>
            </w:pPr>
          </w:p>
          <w:p w14:paraId="5A339363" w14:textId="77777777" w:rsidR="00483D1B" w:rsidRDefault="00483D1B" w:rsidP="00483D1B">
            <w:pPr>
              <w:pStyle w:val="HTMLPreformatted"/>
              <w:ind w:left="1832"/>
              <w:rPr>
                <w:color w:val="000000"/>
              </w:rPr>
            </w:pPr>
          </w:p>
          <w:p w14:paraId="4603A770" w14:textId="0DF71579" w:rsidR="00483D1B" w:rsidRPr="00483D1B" w:rsidRDefault="00483D1B" w:rsidP="00483D1B">
            <w:pPr>
              <w:spacing w:line="480" w:lineRule="auto"/>
              <w:rPr>
                <w:rFonts w:asciiTheme="majorBidi" w:hAnsiTheme="majorBidi" w:cstheme="majorBidi" w:hint="cs"/>
                <w:b/>
                <w:bCs/>
                <w:sz w:val="22"/>
                <w:szCs w:val="22"/>
                <w:cs/>
                <w:lang w:bidi="ar-AE"/>
              </w:rPr>
            </w:pPr>
          </w:p>
        </w:tc>
        <w:tc>
          <w:tcPr>
            <w:tcW w:w="0" w:type="auto"/>
            <w:shd w:val="clear" w:color="auto" w:fill="FFFFFF"/>
            <w:tcMar>
              <w:top w:w="0" w:type="dxa"/>
              <w:left w:w="150" w:type="dxa"/>
              <w:bottom w:w="0" w:type="dxa"/>
              <w:right w:w="150" w:type="dxa"/>
            </w:tcMar>
            <w:hideMark/>
          </w:tcPr>
          <w:p w14:paraId="153B3BFF" w14:textId="77777777" w:rsidR="001524C4" w:rsidRPr="001524C4" w:rsidRDefault="001524C4" w:rsidP="001524C4">
            <w:pPr>
              <w:widowControl/>
              <w:suppressAutoHyphens w:val="0"/>
              <w:spacing w:line="300" w:lineRule="atLeast"/>
              <w:rPr>
                <w:rFonts w:ascii="Consolas" w:eastAsia="Times New Roman" w:hAnsi="Consolas" w:cs="Segoe UI"/>
                <w:color w:val="24292E"/>
                <w:kern w:val="0"/>
                <w:sz w:val="18"/>
                <w:szCs w:val="18"/>
                <w:lang w:eastAsia="en-US" w:bidi="ar-SA"/>
              </w:rPr>
            </w:pPr>
            <w:r w:rsidRPr="001524C4">
              <w:rPr>
                <w:rFonts w:ascii="Consolas" w:eastAsia="Times New Roman" w:hAnsi="Consolas" w:cs="Segoe UI"/>
                <w:color w:val="24292E"/>
                <w:kern w:val="0"/>
                <w:sz w:val="18"/>
                <w:szCs w:val="18"/>
                <w:lang w:eastAsia="en-US" w:bidi="ar-SA"/>
              </w:rPr>
              <w:t>-- End of DDL Script for Table LRT.LRT_5_GRAM</w:t>
            </w:r>
          </w:p>
          <w:p w14:paraId="1C7963FB" w14:textId="77777777" w:rsidR="001524C4" w:rsidRPr="001524C4" w:rsidRDefault="001524C4" w:rsidP="001524C4">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1524C4" w:rsidRPr="001524C4" w14:paraId="5D80769E" w14:textId="77777777" w:rsidTr="00981EA4">
        <w:tc>
          <w:tcPr>
            <w:tcW w:w="4823" w:type="dxa"/>
            <w:gridSpan w:val="3"/>
            <w:shd w:val="clear" w:color="auto" w:fill="FFFFFF"/>
            <w:noWrap/>
            <w:tcMar>
              <w:top w:w="0" w:type="dxa"/>
              <w:left w:w="150" w:type="dxa"/>
              <w:bottom w:w="0" w:type="dxa"/>
              <w:right w:w="150" w:type="dxa"/>
            </w:tcMar>
            <w:hideMark/>
          </w:tcPr>
          <w:p w14:paraId="4B6AE7CA" w14:textId="3F8AD58D" w:rsidR="001524C4" w:rsidRPr="001524C4" w:rsidRDefault="00981EA4" w:rsidP="00981EA4">
            <w:pPr>
              <w:widowControl/>
              <w:suppressAutoHyphens w:val="0"/>
              <w:spacing w:line="300" w:lineRule="atLeast"/>
              <w:rPr>
                <w:rFonts w:ascii="Times New Roman" w:eastAsia="Times New Roman" w:hAnsi="Times New Roman" w:cs="Times New Roman"/>
                <w:kern w:val="0"/>
                <w:szCs w:val="20"/>
                <w:lang w:eastAsia="en-US" w:bidi="ar-SA"/>
              </w:rPr>
            </w:pPr>
            <w:r>
              <w:rPr>
                <w:rFonts w:asciiTheme="majorBidi" w:hAnsiTheme="majorBidi" w:cstheme="majorBidi"/>
                <w:b/>
                <w:bCs/>
                <w:sz w:val="22"/>
                <w:szCs w:val="22"/>
              </w:rPr>
              <w:t>Script Name:</w:t>
            </w:r>
            <w:r>
              <w:rPr>
                <w:rFonts w:asciiTheme="majorBidi" w:hAnsiTheme="majorBidi" w:cstheme="majorBidi"/>
                <w:b/>
                <w:bCs/>
                <w:sz w:val="22"/>
                <w:szCs w:val="22"/>
              </w:rPr>
              <w:t xml:space="preserve"> </w:t>
            </w:r>
            <w:r w:rsidRPr="00981EA4">
              <w:rPr>
                <w:rFonts w:asciiTheme="majorBidi" w:hAnsiTheme="majorBidi" w:cstheme="majorBidi"/>
                <w:b/>
                <w:bCs/>
                <w:sz w:val="22"/>
                <w:szCs w:val="22"/>
                <w:lang w:bidi="ar-AE"/>
              </w:rPr>
              <w:t>RT.LRT_6_GRAM_SEQ_ddl.sql</w:t>
            </w:r>
          </w:p>
        </w:tc>
        <w:tc>
          <w:tcPr>
            <w:tcW w:w="0" w:type="auto"/>
            <w:shd w:val="clear" w:color="auto" w:fill="FFFFFF"/>
            <w:vAlign w:val="center"/>
            <w:hideMark/>
          </w:tcPr>
          <w:p w14:paraId="5F4B0EB7" w14:textId="77777777" w:rsidR="001524C4" w:rsidRPr="001524C4" w:rsidRDefault="001524C4" w:rsidP="001524C4">
            <w:pPr>
              <w:widowControl/>
              <w:suppressAutoHyphens w:val="0"/>
              <w:rPr>
                <w:rFonts w:ascii="Times New Roman" w:eastAsia="Times New Roman" w:hAnsi="Times New Roman" w:cs="Times New Roman"/>
                <w:kern w:val="0"/>
                <w:szCs w:val="20"/>
                <w:lang w:eastAsia="en-US" w:bidi="ar-SA"/>
              </w:rPr>
            </w:pPr>
          </w:p>
        </w:tc>
      </w:tr>
    </w:tbl>
    <w:p w14:paraId="3CBECB02" w14:textId="3B8F676B" w:rsidR="001524C4" w:rsidRPr="00FB29FD" w:rsidRDefault="001524C4" w:rsidP="00981EA4">
      <w:pPr>
        <w:pStyle w:val="ListParagraph"/>
        <w:numPr>
          <w:ilvl w:val="0"/>
          <w:numId w:val="14"/>
        </w:numPr>
        <w:spacing w:line="480" w:lineRule="auto"/>
        <w:rPr>
          <w:sz w:val="20"/>
          <w:szCs w:val="20"/>
        </w:rPr>
      </w:pPr>
      <w:hyperlink r:id="rId84" w:history="1">
        <w:r w:rsidRPr="00FB29FD">
          <w:rPr>
            <w:rStyle w:val="Hyperlink"/>
            <w:sz w:val="20"/>
            <w:szCs w:val="20"/>
          </w:rPr>
          <w:t>https://github.com/mohammad-nassar/MSThesisDoc/blob/master/LRT.LRT_6_GRAM_SEQ_ddl.sql</w:t>
        </w:r>
      </w:hyperlink>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082"/>
        <w:gridCol w:w="5447"/>
      </w:tblGrid>
      <w:tr w:rsidR="001524C4" w:rsidRPr="001524C4" w14:paraId="27E97C5C" w14:textId="77777777" w:rsidTr="001524C4">
        <w:trPr>
          <w:gridAfter w:val="1"/>
        </w:trPr>
        <w:tc>
          <w:tcPr>
            <w:tcW w:w="0" w:type="auto"/>
            <w:shd w:val="clear" w:color="auto" w:fill="FFFFFF"/>
            <w:tcMar>
              <w:top w:w="0" w:type="dxa"/>
              <w:left w:w="150" w:type="dxa"/>
              <w:bottom w:w="0" w:type="dxa"/>
              <w:right w:w="150" w:type="dxa"/>
            </w:tcMar>
            <w:hideMark/>
          </w:tcPr>
          <w:p w14:paraId="55368718" w14:textId="77777777" w:rsidR="001524C4" w:rsidRPr="001524C4" w:rsidRDefault="001524C4" w:rsidP="001524C4">
            <w:pPr>
              <w:widowControl/>
              <w:suppressAutoHyphens w:val="0"/>
              <w:spacing w:line="300" w:lineRule="atLeast"/>
              <w:rPr>
                <w:rFonts w:ascii="Consolas" w:eastAsia="Times New Roman" w:hAnsi="Consolas" w:cs="Segoe UI"/>
                <w:color w:val="24292E"/>
                <w:kern w:val="0"/>
                <w:sz w:val="18"/>
                <w:szCs w:val="18"/>
                <w:lang w:eastAsia="en-US" w:bidi="ar-SA"/>
              </w:rPr>
            </w:pPr>
            <w:r w:rsidRPr="001524C4">
              <w:rPr>
                <w:rFonts w:ascii="Consolas" w:eastAsia="Times New Roman" w:hAnsi="Consolas" w:cs="Segoe UI"/>
                <w:color w:val="6A737D"/>
                <w:kern w:val="0"/>
                <w:sz w:val="18"/>
                <w:szCs w:val="18"/>
                <w:lang w:eastAsia="en-US" w:bidi="ar-SA"/>
              </w:rPr>
              <w:t>-- Start of DDL Script for Sequence LRT.LRT_6_GRAM_SEQ</w:t>
            </w:r>
          </w:p>
        </w:tc>
      </w:tr>
      <w:tr w:rsidR="001524C4" w:rsidRPr="001524C4" w14:paraId="03EC6427" w14:textId="77777777" w:rsidTr="00FB29FD">
        <w:tc>
          <w:tcPr>
            <w:tcW w:w="2082" w:type="dxa"/>
            <w:shd w:val="clear" w:color="auto" w:fill="FFFFFF"/>
            <w:noWrap/>
            <w:tcMar>
              <w:top w:w="0" w:type="dxa"/>
              <w:left w:w="150" w:type="dxa"/>
              <w:bottom w:w="0" w:type="dxa"/>
              <w:right w:w="150" w:type="dxa"/>
            </w:tcMar>
            <w:hideMark/>
          </w:tcPr>
          <w:p w14:paraId="4354AAB1" w14:textId="77777777" w:rsidR="001524C4" w:rsidRPr="001524C4" w:rsidRDefault="001524C4" w:rsidP="001524C4">
            <w:pPr>
              <w:widowControl/>
              <w:suppressAutoHyphens w:val="0"/>
              <w:spacing w:line="300" w:lineRule="atLeast"/>
              <w:rPr>
                <w:rFonts w:ascii="Consolas" w:eastAsia="Times New Roman" w:hAnsi="Consolas" w:cs="Segoe UI"/>
                <w:color w:val="24292E"/>
                <w:kern w:val="0"/>
                <w:sz w:val="18"/>
                <w:szCs w:val="18"/>
                <w:lang w:eastAsia="en-US" w:bidi="ar-SA"/>
              </w:rPr>
            </w:pPr>
          </w:p>
        </w:tc>
        <w:tc>
          <w:tcPr>
            <w:tcW w:w="0" w:type="auto"/>
            <w:shd w:val="clear" w:color="auto" w:fill="FFFFFF"/>
            <w:tcMar>
              <w:top w:w="0" w:type="dxa"/>
              <w:left w:w="150" w:type="dxa"/>
              <w:bottom w:w="0" w:type="dxa"/>
              <w:right w:w="150" w:type="dxa"/>
            </w:tcMar>
            <w:hideMark/>
          </w:tcPr>
          <w:p w14:paraId="222516E7" w14:textId="77777777" w:rsidR="001524C4" w:rsidRPr="001524C4" w:rsidRDefault="001524C4" w:rsidP="001524C4">
            <w:pPr>
              <w:widowControl/>
              <w:suppressAutoHyphens w:val="0"/>
              <w:spacing w:line="300" w:lineRule="atLeast"/>
              <w:rPr>
                <w:rFonts w:ascii="Consolas" w:eastAsia="Times New Roman" w:hAnsi="Consolas" w:cs="Segoe UI"/>
                <w:color w:val="24292E"/>
                <w:kern w:val="0"/>
                <w:sz w:val="18"/>
                <w:szCs w:val="18"/>
                <w:lang w:eastAsia="en-US" w:bidi="ar-SA"/>
              </w:rPr>
            </w:pPr>
            <w:r w:rsidRPr="001524C4">
              <w:rPr>
                <w:rFonts w:ascii="Consolas" w:eastAsia="Times New Roman" w:hAnsi="Consolas" w:cs="Segoe UI"/>
                <w:color w:val="6A737D"/>
                <w:kern w:val="0"/>
                <w:sz w:val="18"/>
                <w:szCs w:val="18"/>
                <w:lang w:eastAsia="en-US" w:bidi="ar-SA"/>
              </w:rPr>
              <w:t>-- Generated 1/28/2020 9:53:58 PM from LRT@ORCLM</w:t>
            </w:r>
          </w:p>
        </w:tc>
      </w:tr>
      <w:tr w:rsidR="001524C4" w:rsidRPr="001524C4" w14:paraId="2B5BCC5E" w14:textId="77777777" w:rsidTr="00FB29FD">
        <w:tc>
          <w:tcPr>
            <w:tcW w:w="2082" w:type="dxa"/>
            <w:shd w:val="clear" w:color="auto" w:fill="FFFFFF"/>
            <w:noWrap/>
            <w:tcMar>
              <w:top w:w="0" w:type="dxa"/>
              <w:left w:w="150" w:type="dxa"/>
              <w:bottom w:w="0" w:type="dxa"/>
              <w:right w:w="150" w:type="dxa"/>
            </w:tcMar>
            <w:hideMark/>
          </w:tcPr>
          <w:p w14:paraId="1ECAE38B" w14:textId="77777777" w:rsidR="001524C4" w:rsidRPr="001524C4" w:rsidRDefault="001524C4" w:rsidP="001524C4">
            <w:pPr>
              <w:widowControl/>
              <w:suppressAutoHyphens w:val="0"/>
              <w:spacing w:line="300" w:lineRule="atLeast"/>
              <w:rPr>
                <w:rFonts w:ascii="Consolas" w:eastAsia="Times New Roman" w:hAnsi="Consolas" w:cs="Segoe UI"/>
                <w:color w:val="24292E"/>
                <w:kern w:val="0"/>
                <w:sz w:val="18"/>
                <w:szCs w:val="18"/>
                <w:lang w:eastAsia="en-US" w:bidi="ar-SA"/>
              </w:rPr>
            </w:pPr>
          </w:p>
        </w:tc>
        <w:tc>
          <w:tcPr>
            <w:tcW w:w="0" w:type="auto"/>
            <w:shd w:val="clear" w:color="auto" w:fill="FFFFFF"/>
            <w:tcMar>
              <w:top w:w="0" w:type="dxa"/>
              <w:left w:w="150" w:type="dxa"/>
              <w:bottom w:w="0" w:type="dxa"/>
              <w:right w:w="150" w:type="dxa"/>
            </w:tcMar>
            <w:hideMark/>
          </w:tcPr>
          <w:p w14:paraId="688807E3" w14:textId="77777777" w:rsidR="001524C4" w:rsidRPr="001524C4" w:rsidRDefault="001524C4" w:rsidP="001524C4">
            <w:pPr>
              <w:widowControl/>
              <w:suppressAutoHyphens w:val="0"/>
              <w:spacing w:line="300" w:lineRule="atLeast"/>
              <w:rPr>
                <w:rFonts w:ascii="Consolas" w:eastAsia="Times New Roman" w:hAnsi="Consolas" w:cs="Segoe UI"/>
                <w:color w:val="24292E"/>
                <w:kern w:val="0"/>
                <w:sz w:val="18"/>
                <w:szCs w:val="18"/>
                <w:lang w:eastAsia="en-US" w:bidi="ar-SA"/>
              </w:rPr>
            </w:pPr>
          </w:p>
          <w:p w14:paraId="45A378BD" w14:textId="77777777" w:rsidR="001524C4" w:rsidRPr="001524C4" w:rsidRDefault="001524C4" w:rsidP="001524C4">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1524C4" w:rsidRPr="001524C4" w14:paraId="3048F78B" w14:textId="77777777" w:rsidTr="00FB29FD">
        <w:tc>
          <w:tcPr>
            <w:tcW w:w="2082" w:type="dxa"/>
            <w:shd w:val="clear" w:color="auto" w:fill="FFFFFF"/>
            <w:noWrap/>
            <w:tcMar>
              <w:top w:w="0" w:type="dxa"/>
              <w:left w:w="150" w:type="dxa"/>
              <w:bottom w:w="0" w:type="dxa"/>
              <w:right w:w="150" w:type="dxa"/>
            </w:tcMar>
            <w:hideMark/>
          </w:tcPr>
          <w:p w14:paraId="7BBC0697" w14:textId="77777777" w:rsidR="001524C4" w:rsidRPr="001524C4" w:rsidRDefault="001524C4" w:rsidP="001524C4">
            <w:pPr>
              <w:widowControl/>
              <w:suppressAutoHyphens w:val="0"/>
              <w:spacing w:line="300" w:lineRule="atLeast"/>
              <w:rPr>
                <w:rFonts w:ascii="Times New Roman" w:eastAsia="Times New Roman" w:hAnsi="Times New Roman" w:cs="Times New Roman"/>
                <w:kern w:val="0"/>
                <w:szCs w:val="20"/>
                <w:lang w:eastAsia="en-US" w:bidi="ar-SA"/>
              </w:rPr>
            </w:pPr>
          </w:p>
        </w:tc>
        <w:tc>
          <w:tcPr>
            <w:tcW w:w="0" w:type="auto"/>
            <w:shd w:val="clear" w:color="auto" w:fill="FFFFFF"/>
            <w:tcMar>
              <w:top w:w="0" w:type="dxa"/>
              <w:left w:w="150" w:type="dxa"/>
              <w:bottom w:w="0" w:type="dxa"/>
              <w:right w:w="150" w:type="dxa"/>
            </w:tcMar>
            <w:hideMark/>
          </w:tcPr>
          <w:p w14:paraId="7755C3E4" w14:textId="77777777" w:rsidR="001524C4" w:rsidRPr="001524C4" w:rsidRDefault="001524C4" w:rsidP="001524C4">
            <w:pPr>
              <w:widowControl/>
              <w:suppressAutoHyphens w:val="0"/>
              <w:spacing w:line="300" w:lineRule="atLeast"/>
              <w:rPr>
                <w:rFonts w:ascii="Consolas" w:eastAsia="Times New Roman" w:hAnsi="Consolas" w:cs="Segoe UI"/>
                <w:color w:val="24292E"/>
                <w:kern w:val="0"/>
                <w:sz w:val="18"/>
                <w:szCs w:val="18"/>
                <w:lang w:eastAsia="en-US" w:bidi="ar-SA"/>
              </w:rPr>
            </w:pPr>
            <w:r w:rsidRPr="001524C4">
              <w:rPr>
                <w:rFonts w:ascii="Consolas" w:eastAsia="Times New Roman" w:hAnsi="Consolas" w:cs="Segoe UI"/>
                <w:color w:val="D73A49"/>
                <w:kern w:val="0"/>
                <w:sz w:val="18"/>
                <w:szCs w:val="18"/>
                <w:lang w:eastAsia="en-US" w:bidi="ar-SA"/>
              </w:rPr>
              <w:t>CREATE</w:t>
            </w:r>
            <w:r w:rsidRPr="001524C4">
              <w:rPr>
                <w:rFonts w:ascii="Consolas" w:eastAsia="Times New Roman" w:hAnsi="Consolas" w:cs="Segoe UI"/>
                <w:color w:val="24292E"/>
                <w:kern w:val="0"/>
                <w:sz w:val="18"/>
                <w:szCs w:val="18"/>
                <w:lang w:eastAsia="en-US" w:bidi="ar-SA"/>
              </w:rPr>
              <w:t xml:space="preserve"> </w:t>
            </w:r>
            <w:r w:rsidRPr="001524C4">
              <w:rPr>
                <w:rFonts w:ascii="Consolas" w:eastAsia="Times New Roman" w:hAnsi="Consolas" w:cs="Segoe UI"/>
                <w:color w:val="D73A49"/>
                <w:kern w:val="0"/>
                <w:sz w:val="18"/>
                <w:szCs w:val="18"/>
                <w:lang w:eastAsia="en-US" w:bidi="ar-SA"/>
              </w:rPr>
              <w:t>SEQUENCE</w:t>
            </w:r>
            <w:r w:rsidRPr="001524C4">
              <w:rPr>
                <w:rFonts w:ascii="Consolas" w:eastAsia="Times New Roman" w:hAnsi="Consolas" w:cs="Segoe UI"/>
                <w:color w:val="24292E"/>
                <w:kern w:val="0"/>
                <w:sz w:val="18"/>
                <w:szCs w:val="18"/>
                <w:lang w:eastAsia="en-US" w:bidi="ar-SA"/>
              </w:rPr>
              <w:t xml:space="preserve"> </w:t>
            </w:r>
            <w:r w:rsidRPr="001524C4">
              <w:rPr>
                <w:rFonts w:ascii="Consolas" w:eastAsia="Times New Roman" w:hAnsi="Consolas" w:cs="Segoe UI"/>
                <w:color w:val="6F42C1"/>
                <w:kern w:val="0"/>
                <w:sz w:val="18"/>
                <w:szCs w:val="18"/>
                <w:lang w:eastAsia="en-US" w:bidi="ar-SA"/>
              </w:rPr>
              <w:t>lrt_6_gram_seq</w:t>
            </w:r>
          </w:p>
        </w:tc>
      </w:tr>
      <w:tr w:rsidR="001524C4" w:rsidRPr="001524C4" w14:paraId="7E531368" w14:textId="77777777" w:rsidTr="00FB29FD">
        <w:tc>
          <w:tcPr>
            <w:tcW w:w="2082" w:type="dxa"/>
            <w:shd w:val="clear" w:color="auto" w:fill="FFFFFF"/>
            <w:noWrap/>
            <w:tcMar>
              <w:top w:w="0" w:type="dxa"/>
              <w:left w:w="150" w:type="dxa"/>
              <w:bottom w:w="0" w:type="dxa"/>
              <w:right w:w="150" w:type="dxa"/>
            </w:tcMar>
            <w:hideMark/>
          </w:tcPr>
          <w:p w14:paraId="7A4D50C1" w14:textId="77777777" w:rsidR="001524C4" w:rsidRPr="001524C4" w:rsidRDefault="001524C4" w:rsidP="001524C4">
            <w:pPr>
              <w:widowControl/>
              <w:suppressAutoHyphens w:val="0"/>
              <w:spacing w:line="300" w:lineRule="atLeast"/>
              <w:rPr>
                <w:rFonts w:ascii="Consolas" w:eastAsia="Times New Roman" w:hAnsi="Consolas" w:cs="Segoe UI"/>
                <w:color w:val="24292E"/>
                <w:kern w:val="0"/>
                <w:sz w:val="18"/>
                <w:szCs w:val="18"/>
                <w:lang w:eastAsia="en-US" w:bidi="ar-SA"/>
              </w:rPr>
            </w:pPr>
          </w:p>
        </w:tc>
        <w:tc>
          <w:tcPr>
            <w:tcW w:w="0" w:type="auto"/>
            <w:shd w:val="clear" w:color="auto" w:fill="FFFFFF"/>
            <w:tcMar>
              <w:top w:w="0" w:type="dxa"/>
              <w:left w:w="150" w:type="dxa"/>
              <w:bottom w:w="0" w:type="dxa"/>
              <w:right w:w="150" w:type="dxa"/>
            </w:tcMar>
            <w:hideMark/>
          </w:tcPr>
          <w:p w14:paraId="03200456" w14:textId="77777777" w:rsidR="001524C4" w:rsidRPr="001524C4" w:rsidRDefault="001524C4" w:rsidP="001524C4">
            <w:pPr>
              <w:widowControl/>
              <w:suppressAutoHyphens w:val="0"/>
              <w:spacing w:line="300" w:lineRule="atLeast"/>
              <w:rPr>
                <w:rFonts w:ascii="Consolas" w:eastAsia="Times New Roman" w:hAnsi="Consolas" w:cs="Segoe UI"/>
                <w:color w:val="24292E"/>
                <w:kern w:val="0"/>
                <w:sz w:val="18"/>
                <w:szCs w:val="18"/>
                <w:lang w:eastAsia="en-US" w:bidi="ar-SA"/>
              </w:rPr>
            </w:pPr>
            <w:r w:rsidRPr="001524C4">
              <w:rPr>
                <w:rFonts w:ascii="Consolas" w:eastAsia="Times New Roman" w:hAnsi="Consolas" w:cs="Segoe UI"/>
                <w:color w:val="24292E"/>
                <w:kern w:val="0"/>
                <w:sz w:val="18"/>
                <w:szCs w:val="18"/>
                <w:lang w:eastAsia="en-US" w:bidi="ar-SA"/>
              </w:rPr>
              <w:t xml:space="preserve">  INCREMENT BY </w:t>
            </w:r>
            <w:r w:rsidRPr="001524C4">
              <w:rPr>
                <w:rFonts w:ascii="Consolas" w:eastAsia="Times New Roman" w:hAnsi="Consolas" w:cs="Segoe UI"/>
                <w:color w:val="005CC5"/>
                <w:kern w:val="0"/>
                <w:sz w:val="18"/>
                <w:szCs w:val="18"/>
                <w:lang w:eastAsia="en-US" w:bidi="ar-SA"/>
              </w:rPr>
              <w:t>1</w:t>
            </w:r>
          </w:p>
        </w:tc>
      </w:tr>
      <w:tr w:rsidR="001524C4" w:rsidRPr="001524C4" w14:paraId="25DDE0E2" w14:textId="77777777" w:rsidTr="00FB29FD">
        <w:tc>
          <w:tcPr>
            <w:tcW w:w="2082" w:type="dxa"/>
            <w:shd w:val="clear" w:color="auto" w:fill="FFFFFF"/>
            <w:noWrap/>
            <w:tcMar>
              <w:top w:w="0" w:type="dxa"/>
              <w:left w:w="150" w:type="dxa"/>
              <w:bottom w:w="0" w:type="dxa"/>
              <w:right w:w="150" w:type="dxa"/>
            </w:tcMar>
            <w:hideMark/>
          </w:tcPr>
          <w:p w14:paraId="541C7784" w14:textId="77777777" w:rsidR="001524C4" w:rsidRPr="001524C4" w:rsidRDefault="001524C4" w:rsidP="001524C4">
            <w:pPr>
              <w:widowControl/>
              <w:suppressAutoHyphens w:val="0"/>
              <w:spacing w:line="300" w:lineRule="atLeast"/>
              <w:rPr>
                <w:rFonts w:ascii="Consolas" w:eastAsia="Times New Roman" w:hAnsi="Consolas" w:cs="Segoe UI"/>
                <w:color w:val="24292E"/>
                <w:kern w:val="0"/>
                <w:sz w:val="18"/>
                <w:szCs w:val="18"/>
                <w:lang w:eastAsia="en-US" w:bidi="ar-SA"/>
              </w:rPr>
            </w:pPr>
          </w:p>
        </w:tc>
        <w:tc>
          <w:tcPr>
            <w:tcW w:w="0" w:type="auto"/>
            <w:shd w:val="clear" w:color="auto" w:fill="FFFFFF"/>
            <w:tcMar>
              <w:top w:w="0" w:type="dxa"/>
              <w:left w:w="150" w:type="dxa"/>
              <w:bottom w:w="0" w:type="dxa"/>
              <w:right w:w="150" w:type="dxa"/>
            </w:tcMar>
            <w:hideMark/>
          </w:tcPr>
          <w:p w14:paraId="6321E1BC" w14:textId="77777777" w:rsidR="001524C4" w:rsidRPr="001524C4" w:rsidRDefault="001524C4" w:rsidP="001524C4">
            <w:pPr>
              <w:widowControl/>
              <w:suppressAutoHyphens w:val="0"/>
              <w:spacing w:line="300" w:lineRule="atLeast"/>
              <w:rPr>
                <w:rFonts w:ascii="Consolas" w:eastAsia="Times New Roman" w:hAnsi="Consolas" w:cs="Segoe UI"/>
                <w:color w:val="24292E"/>
                <w:kern w:val="0"/>
                <w:sz w:val="18"/>
                <w:szCs w:val="18"/>
                <w:lang w:eastAsia="en-US" w:bidi="ar-SA"/>
              </w:rPr>
            </w:pPr>
            <w:r w:rsidRPr="001524C4">
              <w:rPr>
                <w:rFonts w:ascii="Consolas" w:eastAsia="Times New Roman" w:hAnsi="Consolas" w:cs="Segoe UI"/>
                <w:color w:val="24292E"/>
                <w:kern w:val="0"/>
                <w:sz w:val="18"/>
                <w:szCs w:val="18"/>
                <w:lang w:eastAsia="en-US" w:bidi="ar-SA"/>
              </w:rPr>
              <w:t xml:space="preserve">  START WITH </w:t>
            </w:r>
            <w:r w:rsidRPr="001524C4">
              <w:rPr>
                <w:rFonts w:ascii="Consolas" w:eastAsia="Times New Roman" w:hAnsi="Consolas" w:cs="Segoe UI"/>
                <w:color w:val="005CC5"/>
                <w:kern w:val="0"/>
                <w:sz w:val="18"/>
                <w:szCs w:val="18"/>
                <w:lang w:eastAsia="en-US" w:bidi="ar-SA"/>
              </w:rPr>
              <w:t>42177210</w:t>
            </w:r>
          </w:p>
        </w:tc>
      </w:tr>
      <w:tr w:rsidR="001524C4" w:rsidRPr="001524C4" w14:paraId="6B26C3C8" w14:textId="77777777" w:rsidTr="00FB29FD">
        <w:tc>
          <w:tcPr>
            <w:tcW w:w="2082" w:type="dxa"/>
            <w:shd w:val="clear" w:color="auto" w:fill="FFFFFF"/>
            <w:noWrap/>
            <w:tcMar>
              <w:top w:w="0" w:type="dxa"/>
              <w:left w:w="150" w:type="dxa"/>
              <w:bottom w:w="0" w:type="dxa"/>
              <w:right w:w="150" w:type="dxa"/>
            </w:tcMar>
            <w:hideMark/>
          </w:tcPr>
          <w:p w14:paraId="4C09140B" w14:textId="77777777" w:rsidR="001524C4" w:rsidRPr="001524C4" w:rsidRDefault="001524C4" w:rsidP="001524C4">
            <w:pPr>
              <w:widowControl/>
              <w:suppressAutoHyphens w:val="0"/>
              <w:spacing w:line="300" w:lineRule="atLeast"/>
              <w:rPr>
                <w:rFonts w:ascii="Consolas" w:eastAsia="Times New Roman" w:hAnsi="Consolas" w:cs="Segoe UI"/>
                <w:color w:val="24292E"/>
                <w:kern w:val="0"/>
                <w:sz w:val="18"/>
                <w:szCs w:val="18"/>
                <w:lang w:eastAsia="en-US" w:bidi="ar-SA"/>
              </w:rPr>
            </w:pPr>
          </w:p>
        </w:tc>
        <w:tc>
          <w:tcPr>
            <w:tcW w:w="0" w:type="auto"/>
            <w:shd w:val="clear" w:color="auto" w:fill="FFFFFF"/>
            <w:tcMar>
              <w:top w:w="0" w:type="dxa"/>
              <w:left w:w="150" w:type="dxa"/>
              <w:bottom w:w="0" w:type="dxa"/>
              <w:right w:w="150" w:type="dxa"/>
            </w:tcMar>
            <w:hideMark/>
          </w:tcPr>
          <w:p w14:paraId="1352D0F3" w14:textId="77777777" w:rsidR="001524C4" w:rsidRPr="001524C4" w:rsidRDefault="001524C4" w:rsidP="001524C4">
            <w:pPr>
              <w:widowControl/>
              <w:suppressAutoHyphens w:val="0"/>
              <w:spacing w:line="300" w:lineRule="atLeast"/>
              <w:rPr>
                <w:rFonts w:ascii="Consolas" w:eastAsia="Times New Roman" w:hAnsi="Consolas" w:cs="Segoe UI"/>
                <w:color w:val="24292E"/>
                <w:kern w:val="0"/>
                <w:sz w:val="18"/>
                <w:szCs w:val="18"/>
                <w:lang w:eastAsia="en-US" w:bidi="ar-SA"/>
              </w:rPr>
            </w:pPr>
            <w:r w:rsidRPr="001524C4">
              <w:rPr>
                <w:rFonts w:ascii="Consolas" w:eastAsia="Times New Roman" w:hAnsi="Consolas" w:cs="Segoe UI"/>
                <w:color w:val="24292E"/>
                <w:kern w:val="0"/>
                <w:sz w:val="18"/>
                <w:szCs w:val="18"/>
                <w:lang w:eastAsia="en-US" w:bidi="ar-SA"/>
              </w:rPr>
              <w:t xml:space="preserve">  MINVALUE </w:t>
            </w:r>
            <w:r w:rsidRPr="001524C4">
              <w:rPr>
                <w:rFonts w:ascii="Consolas" w:eastAsia="Times New Roman" w:hAnsi="Consolas" w:cs="Segoe UI"/>
                <w:color w:val="005CC5"/>
                <w:kern w:val="0"/>
                <w:sz w:val="18"/>
                <w:szCs w:val="18"/>
                <w:lang w:eastAsia="en-US" w:bidi="ar-SA"/>
              </w:rPr>
              <w:t>1</w:t>
            </w:r>
          </w:p>
        </w:tc>
      </w:tr>
      <w:tr w:rsidR="001524C4" w:rsidRPr="001524C4" w14:paraId="316483FC" w14:textId="77777777" w:rsidTr="00FB29FD">
        <w:tc>
          <w:tcPr>
            <w:tcW w:w="2082" w:type="dxa"/>
            <w:shd w:val="clear" w:color="auto" w:fill="FFFFFF"/>
            <w:noWrap/>
            <w:tcMar>
              <w:top w:w="0" w:type="dxa"/>
              <w:left w:w="150" w:type="dxa"/>
              <w:bottom w:w="0" w:type="dxa"/>
              <w:right w:w="150" w:type="dxa"/>
            </w:tcMar>
            <w:hideMark/>
          </w:tcPr>
          <w:p w14:paraId="4931B0C3" w14:textId="77777777" w:rsidR="001524C4" w:rsidRPr="001524C4" w:rsidRDefault="001524C4" w:rsidP="001524C4">
            <w:pPr>
              <w:widowControl/>
              <w:suppressAutoHyphens w:val="0"/>
              <w:spacing w:line="300" w:lineRule="atLeast"/>
              <w:rPr>
                <w:rFonts w:ascii="Consolas" w:eastAsia="Times New Roman" w:hAnsi="Consolas" w:cs="Segoe UI"/>
                <w:color w:val="24292E"/>
                <w:kern w:val="0"/>
                <w:sz w:val="18"/>
                <w:szCs w:val="18"/>
                <w:lang w:eastAsia="en-US" w:bidi="ar-SA"/>
              </w:rPr>
            </w:pPr>
          </w:p>
        </w:tc>
        <w:tc>
          <w:tcPr>
            <w:tcW w:w="0" w:type="auto"/>
            <w:shd w:val="clear" w:color="auto" w:fill="FFFFFF"/>
            <w:tcMar>
              <w:top w:w="0" w:type="dxa"/>
              <w:left w:w="150" w:type="dxa"/>
              <w:bottom w:w="0" w:type="dxa"/>
              <w:right w:w="150" w:type="dxa"/>
            </w:tcMar>
            <w:hideMark/>
          </w:tcPr>
          <w:p w14:paraId="12571244" w14:textId="77777777" w:rsidR="001524C4" w:rsidRPr="001524C4" w:rsidRDefault="001524C4" w:rsidP="001524C4">
            <w:pPr>
              <w:widowControl/>
              <w:suppressAutoHyphens w:val="0"/>
              <w:spacing w:line="300" w:lineRule="atLeast"/>
              <w:rPr>
                <w:rFonts w:ascii="Consolas" w:eastAsia="Times New Roman" w:hAnsi="Consolas" w:cs="Segoe UI"/>
                <w:color w:val="24292E"/>
                <w:kern w:val="0"/>
                <w:sz w:val="18"/>
                <w:szCs w:val="18"/>
                <w:lang w:eastAsia="en-US" w:bidi="ar-SA"/>
              </w:rPr>
            </w:pPr>
            <w:r w:rsidRPr="001524C4">
              <w:rPr>
                <w:rFonts w:ascii="Consolas" w:eastAsia="Times New Roman" w:hAnsi="Consolas" w:cs="Segoe UI"/>
                <w:color w:val="24292E"/>
                <w:kern w:val="0"/>
                <w:sz w:val="18"/>
                <w:szCs w:val="18"/>
                <w:lang w:eastAsia="en-US" w:bidi="ar-SA"/>
              </w:rPr>
              <w:t xml:space="preserve">  MAXVALUE </w:t>
            </w:r>
            <w:r w:rsidRPr="001524C4">
              <w:rPr>
                <w:rFonts w:ascii="Consolas" w:eastAsia="Times New Roman" w:hAnsi="Consolas" w:cs="Segoe UI"/>
                <w:color w:val="005CC5"/>
                <w:kern w:val="0"/>
                <w:sz w:val="18"/>
                <w:szCs w:val="18"/>
                <w:lang w:eastAsia="en-US" w:bidi="ar-SA"/>
              </w:rPr>
              <w:t>9999999999999999999999999999</w:t>
            </w:r>
          </w:p>
        </w:tc>
      </w:tr>
      <w:tr w:rsidR="001524C4" w:rsidRPr="001524C4" w14:paraId="7AE07D80" w14:textId="77777777" w:rsidTr="00FB29FD">
        <w:tc>
          <w:tcPr>
            <w:tcW w:w="2082" w:type="dxa"/>
            <w:shd w:val="clear" w:color="auto" w:fill="FFFFFF"/>
            <w:noWrap/>
            <w:tcMar>
              <w:top w:w="0" w:type="dxa"/>
              <w:left w:w="150" w:type="dxa"/>
              <w:bottom w:w="0" w:type="dxa"/>
              <w:right w:w="150" w:type="dxa"/>
            </w:tcMar>
            <w:hideMark/>
          </w:tcPr>
          <w:p w14:paraId="782826BF" w14:textId="77777777" w:rsidR="001524C4" w:rsidRPr="001524C4" w:rsidRDefault="001524C4" w:rsidP="001524C4">
            <w:pPr>
              <w:widowControl/>
              <w:suppressAutoHyphens w:val="0"/>
              <w:spacing w:line="300" w:lineRule="atLeast"/>
              <w:rPr>
                <w:rFonts w:ascii="Consolas" w:eastAsia="Times New Roman" w:hAnsi="Consolas" w:cs="Segoe UI"/>
                <w:color w:val="24292E"/>
                <w:kern w:val="0"/>
                <w:sz w:val="18"/>
                <w:szCs w:val="18"/>
                <w:lang w:eastAsia="en-US" w:bidi="ar-SA"/>
              </w:rPr>
            </w:pPr>
          </w:p>
        </w:tc>
        <w:tc>
          <w:tcPr>
            <w:tcW w:w="0" w:type="auto"/>
            <w:shd w:val="clear" w:color="auto" w:fill="FFFFFF"/>
            <w:tcMar>
              <w:top w:w="0" w:type="dxa"/>
              <w:left w:w="150" w:type="dxa"/>
              <w:bottom w:w="0" w:type="dxa"/>
              <w:right w:w="150" w:type="dxa"/>
            </w:tcMar>
            <w:hideMark/>
          </w:tcPr>
          <w:p w14:paraId="3763632D" w14:textId="77777777" w:rsidR="001524C4" w:rsidRPr="001524C4" w:rsidRDefault="001524C4" w:rsidP="001524C4">
            <w:pPr>
              <w:widowControl/>
              <w:suppressAutoHyphens w:val="0"/>
              <w:spacing w:line="300" w:lineRule="atLeast"/>
              <w:rPr>
                <w:rFonts w:ascii="Consolas" w:eastAsia="Times New Roman" w:hAnsi="Consolas" w:cs="Segoe UI"/>
                <w:color w:val="24292E"/>
                <w:kern w:val="0"/>
                <w:sz w:val="18"/>
                <w:szCs w:val="18"/>
                <w:lang w:eastAsia="en-US" w:bidi="ar-SA"/>
              </w:rPr>
            </w:pPr>
            <w:r w:rsidRPr="001524C4">
              <w:rPr>
                <w:rFonts w:ascii="Consolas" w:eastAsia="Times New Roman" w:hAnsi="Consolas" w:cs="Segoe UI"/>
                <w:color w:val="24292E"/>
                <w:kern w:val="0"/>
                <w:sz w:val="18"/>
                <w:szCs w:val="18"/>
                <w:lang w:eastAsia="en-US" w:bidi="ar-SA"/>
              </w:rPr>
              <w:t xml:space="preserve">  NOCYCLE</w:t>
            </w:r>
          </w:p>
        </w:tc>
      </w:tr>
      <w:tr w:rsidR="001524C4" w:rsidRPr="001524C4" w14:paraId="66A9576D" w14:textId="77777777" w:rsidTr="00FB29FD">
        <w:tc>
          <w:tcPr>
            <w:tcW w:w="2082" w:type="dxa"/>
            <w:shd w:val="clear" w:color="auto" w:fill="FFFFFF"/>
            <w:noWrap/>
            <w:tcMar>
              <w:top w:w="0" w:type="dxa"/>
              <w:left w:w="150" w:type="dxa"/>
              <w:bottom w:w="0" w:type="dxa"/>
              <w:right w:w="150" w:type="dxa"/>
            </w:tcMar>
            <w:hideMark/>
          </w:tcPr>
          <w:p w14:paraId="113B94A2" w14:textId="77777777" w:rsidR="001524C4" w:rsidRPr="001524C4" w:rsidRDefault="001524C4" w:rsidP="001524C4">
            <w:pPr>
              <w:widowControl/>
              <w:suppressAutoHyphens w:val="0"/>
              <w:spacing w:line="300" w:lineRule="atLeast"/>
              <w:rPr>
                <w:rFonts w:ascii="Consolas" w:eastAsia="Times New Roman" w:hAnsi="Consolas" w:cs="Segoe UI"/>
                <w:color w:val="24292E"/>
                <w:kern w:val="0"/>
                <w:sz w:val="18"/>
                <w:szCs w:val="18"/>
                <w:lang w:eastAsia="en-US" w:bidi="ar-SA"/>
              </w:rPr>
            </w:pPr>
          </w:p>
        </w:tc>
        <w:tc>
          <w:tcPr>
            <w:tcW w:w="0" w:type="auto"/>
            <w:shd w:val="clear" w:color="auto" w:fill="FFFFFF"/>
            <w:tcMar>
              <w:top w:w="0" w:type="dxa"/>
              <w:left w:w="150" w:type="dxa"/>
              <w:bottom w:w="0" w:type="dxa"/>
              <w:right w:w="150" w:type="dxa"/>
            </w:tcMar>
            <w:hideMark/>
          </w:tcPr>
          <w:p w14:paraId="35C1CB84" w14:textId="77777777" w:rsidR="001524C4" w:rsidRPr="001524C4" w:rsidRDefault="001524C4" w:rsidP="001524C4">
            <w:pPr>
              <w:widowControl/>
              <w:suppressAutoHyphens w:val="0"/>
              <w:spacing w:line="300" w:lineRule="atLeast"/>
              <w:rPr>
                <w:rFonts w:ascii="Consolas" w:eastAsia="Times New Roman" w:hAnsi="Consolas" w:cs="Segoe UI"/>
                <w:color w:val="24292E"/>
                <w:kern w:val="0"/>
                <w:sz w:val="18"/>
                <w:szCs w:val="18"/>
                <w:lang w:eastAsia="en-US" w:bidi="ar-SA"/>
              </w:rPr>
            </w:pPr>
            <w:r w:rsidRPr="001524C4">
              <w:rPr>
                <w:rFonts w:ascii="Consolas" w:eastAsia="Times New Roman" w:hAnsi="Consolas" w:cs="Segoe UI"/>
                <w:color w:val="24292E"/>
                <w:kern w:val="0"/>
                <w:sz w:val="18"/>
                <w:szCs w:val="18"/>
                <w:lang w:eastAsia="en-US" w:bidi="ar-SA"/>
              </w:rPr>
              <w:t xml:space="preserve">  ORDER</w:t>
            </w:r>
          </w:p>
        </w:tc>
      </w:tr>
      <w:tr w:rsidR="001524C4" w:rsidRPr="001524C4" w14:paraId="5A288E38" w14:textId="77777777" w:rsidTr="00FB29FD">
        <w:tc>
          <w:tcPr>
            <w:tcW w:w="2082" w:type="dxa"/>
            <w:shd w:val="clear" w:color="auto" w:fill="FFFFFF"/>
            <w:noWrap/>
            <w:tcMar>
              <w:top w:w="0" w:type="dxa"/>
              <w:left w:w="150" w:type="dxa"/>
              <w:bottom w:w="0" w:type="dxa"/>
              <w:right w:w="150" w:type="dxa"/>
            </w:tcMar>
            <w:hideMark/>
          </w:tcPr>
          <w:p w14:paraId="098BCD96" w14:textId="77777777" w:rsidR="001524C4" w:rsidRPr="001524C4" w:rsidRDefault="001524C4" w:rsidP="001524C4">
            <w:pPr>
              <w:widowControl/>
              <w:suppressAutoHyphens w:val="0"/>
              <w:spacing w:line="300" w:lineRule="atLeast"/>
              <w:rPr>
                <w:rFonts w:ascii="Consolas" w:eastAsia="Times New Roman" w:hAnsi="Consolas" w:cs="Segoe UI"/>
                <w:color w:val="24292E"/>
                <w:kern w:val="0"/>
                <w:sz w:val="18"/>
                <w:szCs w:val="18"/>
                <w:lang w:eastAsia="en-US" w:bidi="ar-SA"/>
              </w:rPr>
            </w:pPr>
          </w:p>
        </w:tc>
        <w:tc>
          <w:tcPr>
            <w:tcW w:w="0" w:type="auto"/>
            <w:shd w:val="clear" w:color="auto" w:fill="FFFFFF"/>
            <w:tcMar>
              <w:top w:w="0" w:type="dxa"/>
              <w:left w:w="150" w:type="dxa"/>
              <w:bottom w:w="0" w:type="dxa"/>
              <w:right w:w="150" w:type="dxa"/>
            </w:tcMar>
            <w:hideMark/>
          </w:tcPr>
          <w:p w14:paraId="535AB6ED" w14:textId="77777777" w:rsidR="001524C4" w:rsidRPr="001524C4" w:rsidRDefault="001524C4" w:rsidP="001524C4">
            <w:pPr>
              <w:widowControl/>
              <w:suppressAutoHyphens w:val="0"/>
              <w:spacing w:line="300" w:lineRule="atLeast"/>
              <w:rPr>
                <w:rFonts w:ascii="Consolas" w:eastAsia="Times New Roman" w:hAnsi="Consolas" w:cs="Segoe UI"/>
                <w:color w:val="24292E"/>
                <w:kern w:val="0"/>
                <w:sz w:val="18"/>
                <w:szCs w:val="18"/>
                <w:lang w:eastAsia="en-US" w:bidi="ar-SA"/>
              </w:rPr>
            </w:pPr>
            <w:r w:rsidRPr="001524C4">
              <w:rPr>
                <w:rFonts w:ascii="Consolas" w:eastAsia="Times New Roman" w:hAnsi="Consolas" w:cs="Segoe UI"/>
                <w:color w:val="24292E"/>
                <w:kern w:val="0"/>
                <w:sz w:val="18"/>
                <w:szCs w:val="18"/>
                <w:lang w:eastAsia="en-US" w:bidi="ar-SA"/>
              </w:rPr>
              <w:t xml:space="preserve">  NOCACHE</w:t>
            </w:r>
          </w:p>
        </w:tc>
      </w:tr>
      <w:tr w:rsidR="001524C4" w:rsidRPr="001524C4" w14:paraId="455798C3" w14:textId="77777777" w:rsidTr="00FB29FD">
        <w:tc>
          <w:tcPr>
            <w:tcW w:w="2082" w:type="dxa"/>
            <w:shd w:val="clear" w:color="auto" w:fill="FFFFFF"/>
            <w:noWrap/>
            <w:tcMar>
              <w:top w:w="0" w:type="dxa"/>
              <w:left w:w="150" w:type="dxa"/>
              <w:bottom w:w="0" w:type="dxa"/>
              <w:right w:w="150" w:type="dxa"/>
            </w:tcMar>
            <w:hideMark/>
          </w:tcPr>
          <w:p w14:paraId="60E4D84D" w14:textId="77777777" w:rsidR="001524C4" w:rsidRPr="001524C4" w:rsidRDefault="001524C4" w:rsidP="001524C4">
            <w:pPr>
              <w:widowControl/>
              <w:suppressAutoHyphens w:val="0"/>
              <w:spacing w:line="300" w:lineRule="atLeast"/>
              <w:rPr>
                <w:rFonts w:ascii="Consolas" w:eastAsia="Times New Roman" w:hAnsi="Consolas" w:cs="Segoe UI"/>
                <w:color w:val="24292E"/>
                <w:kern w:val="0"/>
                <w:sz w:val="18"/>
                <w:szCs w:val="18"/>
                <w:lang w:eastAsia="en-US" w:bidi="ar-SA"/>
              </w:rPr>
            </w:pPr>
          </w:p>
        </w:tc>
        <w:tc>
          <w:tcPr>
            <w:tcW w:w="0" w:type="auto"/>
            <w:shd w:val="clear" w:color="auto" w:fill="FFFFFF"/>
            <w:tcMar>
              <w:top w:w="0" w:type="dxa"/>
              <w:left w:w="150" w:type="dxa"/>
              <w:bottom w:w="0" w:type="dxa"/>
              <w:right w:w="150" w:type="dxa"/>
            </w:tcMar>
            <w:hideMark/>
          </w:tcPr>
          <w:p w14:paraId="464AF9A2" w14:textId="77777777" w:rsidR="001524C4" w:rsidRPr="001524C4" w:rsidRDefault="001524C4" w:rsidP="001524C4">
            <w:pPr>
              <w:widowControl/>
              <w:suppressAutoHyphens w:val="0"/>
              <w:spacing w:line="300" w:lineRule="atLeast"/>
              <w:rPr>
                <w:rFonts w:ascii="Consolas" w:eastAsia="Times New Roman" w:hAnsi="Consolas" w:cs="Segoe UI"/>
                <w:color w:val="24292E"/>
                <w:kern w:val="0"/>
                <w:sz w:val="18"/>
                <w:szCs w:val="18"/>
                <w:lang w:eastAsia="en-US" w:bidi="ar-SA"/>
              </w:rPr>
            </w:pPr>
            <w:r w:rsidRPr="001524C4">
              <w:rPr>
                <w:rFonts w:ascii="Consolas" w:eastAsia="Times New Roman" w:hAnsi="Consolas" w:cs="Segoe UI"/>
                <w:color w:val="D73A49"/>
                <w:kern w:val="0"/>
                <w:sz w:val="18"/>
                <w:szCs w:val="18"/>
                <w:lang w:eastAsia="en-US" w:bidi="ar-SA"/>
              </w:rPr>
              <w:t>/</w:t>
            </w:r>
          </w:p>
        </w:tc>
      </w:tr>
      <w:tr w:rsidR="001524C4" w:rsidRPr="001524C4" w14:paraId="0672CEF2" w14:textId="77777777" w:rsidTr="00FB29FD">
        <w:tc>
          <w:tcPr>
            <w:tcW w:w="2082" w:type="dxa"/>
            <w:shd w:val="clear" w:color="auto" w:fill="FFFFFF"/>
            <w:noWrap/>
            <w:tcMar>
              <w:top w:w="0" w:type="dxa"/>
              <w:left w:w="150" w:type="dxa"/>
              <w:bottom w:w="0" w:type="dxa"/>
              <w:right w:w="150" w:type="dxa"/>
            </w:tcMar>
            <w:hideMark/>
          </w:tcPr>
          <w:p w14:paraId="65524397" w14:textId="77777777" w:rsidR="001524C4" w:rsidRPr="001524C4" w:rsidRDefault="001524C4" w:rsidP="001524C4">
            <w:pPr>
              <w:widowControl/>
              <w:suppressAutoHyphens w:val="0"/>
              <w:spacing w:line="300" w:lineRule="atLeast"/>
              <w:rPr>
                <w:rFonts w:ascii="Times New Roman" w:eastAsia="Times New Roman" w:hAnsi="Times New Roman" w:cs="Times New Roman"/>
                <w:kern w:val="0"/>
                <w:szCs w:val="20"/>
                <w:lang w:eastAsia="en-US" w:bidi="ar-SA"/>
              </w:rPr>
            </w:pPr>
          </w:p>
        </w:tc>
        <w:tc>
          <w:tcPr>
            <w:tcW w:w="0" w:type="auto"/>
            <w:shd w:val="clear" w:color="auto" w:fill="FFFFFF"/>
            <w:tcMar>
              <w:top w:w="0" w:type="dxa"/>
              <w:left w:w="150" w:type="dxa"/>
              <w:bottom w:w="0" w:type="dxa"/>
              <w:right w:w="150" w:type="dxa"/>
            </w:tcMar>
            <w:hideMark/>
          </w:tcPr>
          <w:p w14:paraId="1FF7F4B0" w14:textId="77777777" w:rsidR="001524C4" w:rsidRPr="001524C4" w:rsidRDefault="001524C4" w:rsidP="001524C4">
            <w:pPr>
              <w:widowControl/>
              <w:suppressAutoHyphens w:val="0"/>
              <w:spacing w:line="300" w:lineRule="atLeast"/>
              <w:rPr>
                <w:rFonts w:ascii="Consolas" w:eastAsia="Times New Roman" w:hAnsi="Consolas" w:cs="Segoe UI"/>
                <w:color w:val="24292E"/>
                <w:kern w:val="0"/>
                <w:sz w:val="18"/>
                <w:szCs w:val="18"/>
                <w:lang w:eastAsia="en-US" w:bidi="ar-SA"/>
              </w:rPr>
            </w:pPr>
            <w:r w:rsidRPr="001524C4">
              <w:rPr>
                <w:rFonts w:ascii="Consolas" w:eastAsia="Times New Roman" w:hAnsi="Consolas" w:cs="Segoe UI"/>
                <w:color w:val="6A737D"/>
                <w:kern w:val="0"/>
                <w:sz w:val="18"/>
                <w:szCs w:val="18"/>
                <w:lang w:eastAsia="en-US" w:bidi="ar-SA"/>
              </w:rPr>
              <w:t>-- End of DDL Script for Sequence LRT.LRT_6_GRAM_SEQ</w:t>
            </w:r>
          </w:p>
        </w:tc>
      </w:tr>
      <w:tr w:rsidR="00483D1B" w:rsidRPr="001524C4" w14:paraId="7094A0A0" w14:textId="77777777" w:rsidTr="00FB29FD">
        <w:tc>
          <w:tcPr>
            <w:tcW w:w="2082" w:type="dxa"/>
            <w:shd w:val="clear" w:color="auto" w:fill="FFFFFF"/>
            <w:noWrap/>
            <w:tcMar>
              <w:top w:w="0" w:type="dxa"/>
              <w:left w:w="150" w:type="dxa"/>
              <w:bottom w:w="0" w:type="dxa"/>
              <w:right w:w="150" w:type="dxa"/>
            </w:tcMar>
          </w:tcPr>
          <w:p w14:paraId="5727CA30" w14:textId="77777777" w:rsidR="00483D1B" w:rsidRPr="001524C4" w:rsidRDefault="00483D1B" w:rsidP="001524C4">
            <w:pPr>
              <w:widowControl/>
              <w:suppressAutoHyphens w:val="0"/>
              <w:spacing w:line="300" w:lineRule="atLeast"/>
              <w:rPr>
                <w:rFonts w:ascii="Times New Roman" w:eastAsia="Times New Roman" w:hAnsi="Times New Roman" w:cs="Times New Roman"/>
                <w:kern w:val="0"/>
                <w:szCs w:val="20"/>
                <w:lang w:eastAsia="en-US" w:bidi="ar-SA"/>
              </w:rPr>
            </w:pPr>
          </w:p>
        </w:tc>
        <w:tc>
          <w:tcPr>
            <w:tcW w:w="0" w:type="auto"/>
            <w:shd w:val="clear" w:color="auto" w:fill="FFFFFF"/>
            <w:tcMar>
              <w:top w:w="0" w:type="dxa"/>
              <w:left w:w="150" w:type="dxa"/>
              <w:bottom w:w="0" w:type="dxa"/>
              <w:right w:w="150" w:type="dxa"/>
            </w:tcMar>
          </w:tcPr>
          <w:p w14:paraId="2C84754C" w14:textId="77777777" w:rsidR="00483D1B" w:rsidRPr="001524C4" w:rsidRDefault="00483D1B" w:rsidP="001524C4">
            <w:pPr>
              <w:widowControl/>
              <w:suppressAutoHyphens w:val="0"/>
              <w:spacing w:line="300" w:lineRule="atLeast"/>
              <w:rPr>
                <w:rFonts w:ascii="Consolas" w:eastAsia="Times New Roman" w:hAnsi="Consolas" w:cs="Segoe UI"/>
                <w:color w:val="6A737D"/>
                <w:kern w:val="0"/>
                <w:sz w:val="18"/>
                <w:szCs w:val="18"/>
                <w:lang w:eastAsia="en-US" w:bidi="ar-SA"/>
              </w:rPr>
            </w:pPr>
          </w:p>
        </w:tc>
      </w:tr>
    </w:tbl>
    <w:p w14:paraId="077F3536" w14:textId="574CEB02" w:rsidR="001524C4" w:rsidRDefault="00483D1B" w:rsidP="00483D1B">
      <w:pPr>
        <w:spacing w:line="480" w:lineRule="auto"/>
        <w:rPr>
          <w:rFonts w:asciiTheme="majorBidi" w:hAnsiTheme="majorBidi" w:cstheme="majorBidi"/>
        </w:rPr>
      </w:pPr>
      <w:r>
        <w:rPr>
          <w:rFonts w:asciiTheme="majorBidi" w:hAnsiTheme="majorBidi" w:cstheme="majorBidi"/>
          <w:b/>
          <w:bCs/>
          <w:sz w:val="22"/>
          <w:szCs w:val="22"/>
        </w:rPr>
        <w:t>Script Name:</w:t>
      </w:r>
      <w:r>
        <w:rPr>
          <w:rFonts w:asciiTheme="majorBidi" w:hAnsiTheme="majorBidi" w:cstheme="majorBidi" w:hint="cs"/>
          <w:b/>
          <w:bCs/>
          <w:sz w:val="22"/>
          <w:szCs w:val="22"/>
          <w:rtl/>
          <w:lang w:bidi="ar-AE"/>
        </w:rPr>
        <w:t xml:space="preserve"> </w:t>
      </w:r>
      <w:r w:rsidR="001524C4" w:rsidRPr="00483D1B">
        <w:rPr>
          <w:rFonts w:asciiTheme="majorBidi" w:hAnsiTheme="majorBidi" w:cstheme="majorBidi"/>
          <w:b/>
          <w:bCs/>
          <w:sz w:val="22"/>
          <w:szCs w:val="22"/>
          <w:lang w:bidi="ar-AE"/>
        </w:rPr>
        <w:t>LRT.LRT_6_GRAM_ddl.sql</w:t>
      </w:r>
    </w:p>
    <w:p w14:paraId="3B5D71B7" w14:textId="0B210C5A" w:rsidR="001524C4" w:rsidRPr="00FB29FD" w:rsidRDefault="001524C4" w:rsidP="00981EA4">
      <w:pPr>
        <w:pStyle w:val="ListParagraph"/>
        <w:numPr>
          <w:ilvl w:val="0"/>
          <w:numId w:val="14"/>
        </w:numPr>
        <w:spacing w:line="480" w:lineRule="auto"/>
        <w:rPr>
          <w:sz w:val="22"/>
          <w:szCs w:val="22"/>
        </w:rPr>
      </w:pPr>
      <w:hyperlink r:id="rId85" w:history="1">
        <w:r w:rsidRPr="00FB29FD">
          <w:rPr>
            <w:rStyle w:val="Hyperlink"/>
            <w:sz w:val="22"/>
            <w:szCs w:val="22"/>
          </w:rPr>
          <w:t>https://github.com/mohammad-nassar/MSThesisDoc/blob/master/LRT.LRT_6_GRAM_ddl.sql</w:t>
        </w:r>
      </w:hyperlink>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686"/>
        <w:gridCol w:w="6436"/>
      </w:tblGrid>
      <w:tr w:rsidR="001524C4" w:rsidRPr="001524C4" w14:paraId="10679ADF" w14:textId="77777777" w:rsidTr="001524C4">
        <w:trPr>
          <w:gridAfter w:val="1"/>
        </w:trPr>
        <w:tc>
          <w:tcPr>
            <w:tcW w:w="0" w:type="auto"/>
            <w:shd w:val="clear" w:color="auto" w:fill="FFFFFF"/>
            <w:tcMar>
              <w:top w:w="0" w:type="dxa"/>
              <w:left w:w="150" w:type="dxa"/>
              <w:bottom w:w="0" w:type="dxa"/>
              <w:right w:w="150" w:type="dxa"/>
            </w:tcMar>
            <w:hideMark/>
          </w:tcPr>
          <w:p w14:paraId="335D5BB6" w14:textId="77777777" w:rsidR="001524C4" w:rsidRPr="001524C4" w:rsidRDefault="001524C4" w:rsidP="001524C4">
            <w:pPr>
              <w:widowControl/>
              <w:suppressAutoHyphens w:val="0"/>
              <w:spacing w:line="300" w:lineRule="atLeast"/>
              <w:rPr>
                <w:rFonts w:ascii="Consolas" w:eastAsia="Times New Roman" w:hAnsi="Consolas" w:cs="Segoe UI"/>
                <w:color w:val="24292E"/>
                <w:kern w:val="0"/>
                <w:sz w:val="18"/>
                <w:szCs w:val="18"/>
                <w:lang w:eastAsia="en-US" w:bidi="ar-SA"/>
              </w:rPr>
            </w:pPr>
            <w:r w:rsidRPr="001524C4">
              <w:rPr>
                <w:rFonts w:ascii="Consolas" w:eastAsia="Times New Roman" w:hAnsi="Consolas" w:cs="Segoe UI"/>
                <w:color w:val="24292E"/>
                <w:kern w:val="0"/>
                <w:sz w:val="18"/>
                <w:szCs w:val="18"/>
                <w:lang w:eastAsia="en-US" w:bidi="ar-SA"/>
              </w:rPr>
              <w:t>﻿-- Start of DDL Script for Table LRT.LRT_6_GRAM</w:t>
            </w:r>
          </w:p>
          <w:p w14:paraId="1F941EA0" w14:textId="77777777" w:rsidR="001524C4" w:rsidRPr="001524C4" w:rsidRDefault="001524C4" w:rsidP="001524C4">
            <w:pPr>
              <w:widowControl/>
              <w:suppressAutoHyphens w:val="0"/>
              <w:rPr>
                <w:rFonts w:ascii="Times New Roman" w:eastAsia="Times New Roman" w:hAnsi="Times New Roman" w:cs="Times New Roman"/>
                <w:kern w:val="0"/>
                <w:sz w:val="24"/>
                <w:szCs w:val="20"/>
                <w:lang w:eastAsia="en-US" w:bidi="ar-SA"/>
              </w:rPr>
            </w:pPr>
          </w:p>
        </w:tc>
      </w:tr>
      <w:tr w:rsidR="001524C4" w:rsidRPr="001524C4" w14:paraId="647E1FF5" w14:textId="77777777" w:rsidTr="002803B1">
        <w:tc>
          <w:tcPr>
            <w:tcW w:w="1686" w:type="dxa"/>
            <w:shd w:val="clear" w:color="auto" w:fill="FFFFFF"/>
            <w:noWrap/>
            <w:tcMar>
              <w:top w:w="0" w:type="dxa"/>
              <w:left w:w="150" w:type="dxa"/>
              <w:bottom w:w="0" w:type="dxa"/>
              <w:right w:w="150" w:type="dxa"/>
            </w:tcMar>
            <w:hideMark/>
          </w:tcPr>
          <w:p w14:paraId="71AD2012" w14:textId="77777777" w:rsidR="001524C4" w:rsidRPr="001524C4" w:rsidRDefault="001524C4" w:rsidP="001524C4">
            <w:pPr>
              <w:widowControl/>
              <w:suppressAutoHyphens w:val="0"/>
              <w:spacing w:line="300" w:lineRule="atLeast"/>
              <w:rPr>
                <w:rFonts w:ascii="Times New Roman" w:eastAsia="Times New Roman" w:hAnsi="Times New Roman" w:cs="Times New Roman"/>
                <w:kern w:val="0"/>
                <w:szCs w:val="20"/>
                <w:lang w:eastAsia="en-US" w:bidi="ar-SA"/>
              </w:rPr>
            </w:pPr>
          </w:p>
        </w:tc>
        <w:tc>
          <w:tcPr>
            <w:tcW w:w="0" w:type="auto"/>
            <w:shd w:val="clear" w:color="auto" w:fill="FFFFFF"/>
            <w:tcMar>
              <w:top w:w="0" w:type="dxa"/>
              <w:left w:w="150" w:type="dxa"/>
              <w:bottom w:w="0" w:type="dxa"/>
              <w:right w:w="150" w:type="dxa"/>
            </w:tcMar>
            <w:hideMark/>
          </w:tcPr>
          <w:p w14:paraId="19B4422F" w14:textId="77777777" w:rsidR="001524C4" w:rsidRPr="001524C4" w:rsidRDefault="001524C4" w:rsidP="001524C4">
            <w:pPr>
              <w:widowControl/>
              <w:suppressAutoHyphens w:val="0"/>
              <w:spacing w:line="300" w:lineRule="atLeast"/>
              <w:rPr>
                <w:rFonts w:ascii="Consolas" w:eastAsia="Times New Roman" w:hAnsi="Consolas" w:cs="Segoe UI"/>
                <w:color w:val="24292E"/>
                <w:kern w:val="0"/>
                <w:sz w:val="18"/>
                <w:szCs w:val="18"/>
                <w:lang w:eastAsia="en-US" w:bidi="ar-SA"/>
              </w:rPr>
            </w:pPr>
            <w:r w:rsidRPr="001524C4">
              <w:rPr>
                <w:rFonts w:ascii="Consolas" w:eastAsia="Times New Roman" w:hAnsi="Consolas" w:cs="Segoe UI"/>
                <w:color w:val="24292E"/>
                <w:kern w:val="0"/>
                <w:sz w:val="18"/>
                <w:szCs w:val="18"/>
                <w:lang w:eastAsia="en-US" w:bidi="ar-SA"/>
              </w:rPr>
              <w:t>-- Generated 1/28/2020 9:52:08 PM from LRT@ORCLM</w:t>
            </w:r>
          </w:p>
          <w:p w14:paraId="335BD16D" w14:textId="77777777" w:rsidR="001524C4" w:rsidRPr="001524C4" w:rsidRDefault="001524C4" w:rsidP="001524C4">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1524C4" w:rsidRPr="001524C4" w14:paraId="7BF82EBA" w14:textId="77777777" w:rsidTr="002803B1">
        <w:tc>
          <w:tcPr>
            <w:tcW w:w="1686" w:type="dxa"/>
            <w:shd w:val="clear" w:color="auto" w:fill="FFFFFF"/>
            <w:noWrap/>
            <w:tcMar>
              <w:top w:w="0" w:type="dxa"/>
              <w:left w:w="150" w:type="dxa"/>
              <w:bottom w:w="0" w:type="dxa"/>
              <w:right w:w="150" w:type="dxa"/>
            </w:tcMar>
            <w:hideMark/>
          </w:tcPr>
          <w:p w14:paraId="11E7B12B" w14:textId="77777777" w:rsidR="001524C4" w:rsidRPr="001524C4" w:rsidRDefault="001524C4" w:rsidP="001524C4">
            <w:pPr>
              <w:widowControl/>
              <w:suppressAutoHyphens w:val="0"/>
              <w:spacing w:line="300" w:lineRule="atLeast"/>
              <w:rPr>
                <w:rFonts w:ascii="Times New Roman" w:eastAsia="Times New Roman" w:hAnsi="Times New Roman" w:cs="Times New Roman"/>
                <w:kern w:val="0"/>
                <w:szCs w:val="20"/>
                <w:lang w:eastAsia="en-US" w:bidi="ar-SA"/>
              </w:rPr>
            </w:pPr>
          </w:p>
        </w:tc>
        <w:tc>
          <w:tcPr>
            <w:tcW w:w="0" w:type="auto"/>
            <w:shd w:val="clear" w:color="auto" w:fill="FFFFFF"/>
            <w:tcMar>
              <w:top w:w="0" w:type="dxa"/>
              <w:left w:w="150" w:type="dxa"/>
              <w:bottom w:w="0" w:type="dxa"/>
              <w:right w:w="150" w:type="dxa"/>
            </w:tcMar>
            <w:hideMark/>
          </w:tcPr>
          <w:p w14:paraId="00848056" w14:textId="77777777" w:rsidR="001524C4" w:rsidRPr="001524C4" w:rsidRDefault="001524C4" w:rsidP="001524C4">
            <w:pPr>
              <w:widowControl/>
              <w:suppressAutoHyphens w:val="0"/>
              <w:spacing w:line="300" w:lineRule="atLeast"/>
              <w:rPr>
                <w:rFonts w:ascii="Consolas" w:eastAsia="Times New Roman" w:hAnsi="Consolas" w:cs="Segoe UI"/>
                <w:color w:val="24292E"/>
                <w:kern w:val="0"/>
                <w:sz w:val="18"/>
                <w:szCs w:val="18"/>
                <w:lang w:eastAsia="en-US" w:bidi="ar-SA"/>
              </w:rPr>
            </w:pPr>
            <w:r w:rsidRPr="001524C4">
              <w:rPr>
                <w:rFonts w:ascii="Consolas" w:eastAsia="Times New Roman" w:hAnsi="Consolas" w:cs="Segoe UI"/>
                <w:color w:val="24292E"/>
                <w:kern w:val="0"/>
                <w:sz w:val="18"/>
                <w:szCs w:val="18"/>
                <w:lang w:eastAsia="en-US" w:bidi="ar-SA"/>
              </w:rPr>
              <w:t>CREATE TABLE lrt_6_gram</w:t>
            </w:r>
          </w:p>
          <w:p w14:paraId="763C222E" w14:textId="77777777" w:rsidR="001524C4" w:rsidRPr="001524C4" w:rsidRDefault="001524C4" w:rsidP="001524C4">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1524C4" w:rsidRPr="001524C4" w14:paraId="4F57F34C" w14:textId="77777777" w:rsidTr="002803B1">
        <w:tc>
          <w:tcPr>
            <w:tcW w:w="1686" w:type="dxa"/>
            <w:shd w:val="clear" w:color="auto" w:fill="FFFFFF"/>
            <w:noWrap/>
            <w:tcMar>
              <w:top w:w="0" w:type="dxa"/>
              <w:left w:w="150" w:type="dxa"/>
              <w:bottom w:w="0" w:type="dxa"/>
              <w:right w:w="150" w:type="dxa"/>
            </w:tcMar>
            <w:hideMark/>
          </w:tcPr>
          <w:p w14:paraId="7B25903A" w14:textId="77777777" w:rsidR="001524C4" w:rsidRPr="001524C4" w:rsidRDefault="001524C4" w:rsidP="001524C4">
            <w:pPr>
              <w:widowControl/>
              <w:suppressAutoHyphens w:val="0"/>
              <w:spacing w:line="300" w:lineRule="atLeast"/>
              <w:rPr>
                <w:rFonts w:ascii="Times New Roman" w:eastAsia="Times New Roman" w:hAnsi="Times New Roman" w:cs="Times New Roman"/>
                <w:kern w:val="0"/>
                <w:szCs w:val="20"/>
                <w:lang w:eastAsia="en-US" w:bidi="ar-SA"/>
              </w:rPr>
            </w:pPr>
          </w:p>
        </w:tc>
        <w:tc>
          <w:tcPr>
            <w:tcW w:w="0" w:type="auto"/>
            <w:shd w:val="clear" w:color="auto" w:fill="FFFFFF"/>
            <w:tcMar>
              <w:top w:w="0" w:type="dxa"/>
              <w:left w:w="150" w:type="dxa"/>
              <w:bottom w:w="0" w:type="dxa"/>
              <w:right w:w="150" w:type="dxa"/>
            </w:tcMar>
            <w:hideMark/>
          </w:tcPr>
          <w:p w14:paraId="6B1AE83F" w14:textId="77777777" w:rsidR="001524C4" w:rsidRPr="001524C4" w:rsidRDefault="001524C4" w:rsidP="001524C4">
            <w:pPr>
              <w:widowControl/>
              <w:suppressAutoHyphens w:val="0"/>
              <w:spacing w:line="300" w:lineRule="atLeast"/>
              <w:rPr>
                <w:rFonts w:ascii="Consolas" w:eastAsia="Times New Roman" w:hAnsi="Consolas" w:cs="Segoe UI"/>
                <w:color w:val="24292E"/>
                <w:kern w:val="0"/>
                <w:sz w:val="18"/>
                <w:szCs w:val="18"/>
                <w:lang w:eastAsia="en-US" w:bidi="ar-SA"/>
              </w:rPr>
            </w:pPr>
            <w:r w:rsidRPr="001524C4">
              <w:rPr>
                <w:rFonts w:ascii="Consolas" w:eastAsia="Times New Roman" w:hAnsi="Consolas" w:cs="Segoe UI"/>
                <w:color w:val="24292E"/>
                <w:kern w:val="0"/>
                <w:sz w:val="18"/>
                <w:szCs w:val="18"/>
                <w:lang w:eastAsia="en-US" w:bidi="ar-SA"/>
              </w:rPr>
              <w:t xml:space="preserve">    (</w:t>
            </w:r>
            <w:proofErr w:type="spellStart"/>
            <w:r w:rsidRPr="001524C4">
              <w:rPr>
                <w:rFonts w:ascii="Consolas" w:eastAsia="Times New Roman" w:hAnsi="Consolas" w:cs="Segoe UI"/>
                <w:color w:val="24292E"/>
                <w:kern w:val="0"/>
                <w:sz w:val="18"/>
                <w:szCs w:val="18"/>
                <w:lang w:eastAsia="en-US" w:bidi="ar-SA"/>
              </w:rPr>
              <w:t>seq_id</w:t>
            </w:r>
            <w:proofErr w:type="spellEnd"/>
            <w:r w:rsidRPr="001524C4">
              <w:rPr>
                <w:rFonts w:ascii="Consolas" w:eastAsia="Times New Roman" w:hAnsi="Consolas" w:cs="Segoe UI"/>
                <w:color w:val="24292E"/>
                <w:kern w:val="0"/>
                <w:sz w:val="18"/>
                <w:szCs w:val="18"/>
                <w:lang w:eastAsia="en-US" w:bidi="ar-SA"/>
              </w:rPr>
              <w:t xml:space="preserve">                         NUMBER(9,0) NOT NULL,</w:t>
            </w:r>
          </w:p>
          <w:p w14:paraId="024C9760" w14:textId="77777777" w:rsidR="001524C4" w:rsidRPr="001524C4" w:rsidRDefault="001524C4" w:rsidP="001524C4">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1524C4" w:rsidRPr="001524C4" w14:paraId="7C482AF1" w14:textId="77777777" w:rsidTr="002803B1">
        <w:tc>
          <w:tcPr>
            <w:tcW w:w="1686" w:type="dxa"/>
            <w:shd w:val="clear" w:color="auto" w:fill="FFFFFF"/>
            <w:noWrap/>
            <w:tcMar>
              <w:top w:w="0" w:type="dxa"/>
              <w:left w:w="150" w:type="dxa"/>
              <w:bottom w:w="0" w:type="dxa"/>
              <w:right w:w="150" w:type="dxa"/>
            </w:tcMar>
            <w:hideMark/>
          </w:tcPr>
          <w:p w14:paraId="7C1D9801" w14:textId="77777777" w:rsidR="001524C4" w:rsidRPr="001524C4" w:rsidRDefault="001524C4" w:rsidP="001524C4">
            <w:pPr>
              <w:widowControl/>
              <w:suppressAutoHyphens w:val="0"/>
              <w:spacing w:line="300" w:lineRule="atLeast"/>
              <w:rPr>
                <w:rFonts w:ascii="Times New Roman" w:eastAsia="Times New Roman" w:hAnsi="Times New Roman" w:cs="Times New Roman"/>
                <w:kern w:val="0"/>
                <w:szCs w:val="20"/>
                <w:lang w:eastAsia="en-US" w:bidi="ar-SA"/>
              </w:rPr>
            </w:pPr>
          </w:p>
        </w:tc>
        <w:tc>
          <w:tcPr>
            <w:tcW w:w="0" w:type="auto"/>
            <w:shd w:val="clear" w:color="auto" w:fill="FFFFFF"/>
            <w:tcMar>
              <w:top w:w="0" w:type="dxa"/>
              <w:left w:w="150" w:type="dxa"/>
              <w:bottom w:w="0" w:type="dxa"/>
              <w:right w:w="150" w:type="dxa"/>
            </w:tcMar>
            <w:hideMark/>
          </w:tcPr>
          <w:p w14:paraId="165D56B3" w14:textId="77777777" w:rsidR="001524C4" w:rsidRPr="001524C4" w:rsidRDefault="001524C4" w:rsidP="001524C4">
            <w:pPr>
              <w:widowControl/>
              <w:suppressAutoHyphens w:val="0"/>
              <w:spacing w:line="300" w:lineRule="atLeast"/>
              <w:rPr>
                <w:rFonts w:ascii="Consolas" w:eastAsia="Times New Roman" w:hAnsi="Consolas" w:cs="Segoe UI"/>
                <w:color w:val="24292E"/>
                <w:kern w:val="0"/>
                <w:sz w:val="18"/>
                <w:szCs w:val="18"/>
                <w:lang w:eastAsia="en-US" w:bidi="ar-SA"/>
              </w:rPr>
            </w:pPr>
            <w:r w:rsidRPr="001524C4">
              <w:rPr>
                <w:rFonts w:ascii="Consolas" w:eastAsia="Times New Roman" w:hAnsi="Consolas" w:cs="Segoe UI"/>
                <w:color w:val="24292E"/>
                <w:kern w:val="0"/>
                <w:sz w:val="18"/>
                <w:szCs w:val="18"/>
                <w:lang w:eastAsia="en-US" w:bidi="ar-SA"/>
              </w:rPr>
              <w:t xml:space="preserve">    gram                           VARCHAR2(80 BYTE) NOT NULL,</w:t>
            </w:r>
          </w:p>
          <w:p w14:paraId="15D3E014" w14:textId="77777777" w:rsidR="001524C4" w:rsidRPr="001524C4" w:rsidRDefault="001524C4" w:rsidP="001524C4">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1524C4" w:rsidRPr="001524C4" w14:paraId="68AF13D6" w14:textId="77777777" w:rsidTr="002803B1">
        <w:tc>
          <w:tcPr>
            <w:tcW w:w="1686" w:type="dxa"/>
            <w:shd w:val="clear" w:color="auto" w:fill="FFFFFF"/>
            <w:noWrap/>
            <w:tcMar>
              <w:top w:w="0" w:type="dxa"/>
              <w:left w:w="150" w:type="dxa"/>
              <w:bottom w:w="0" w:type="dxa"/>
              <w:right w:w="150" w:type="dxa"/>
            </w:tcMar>
            <w:hideMark/>
          </w:tcPr>
          <w:p w14:paraId="77A44AEC" w14:textId="77777777" w:rsidR="001524C4" w:rsidRPr="001524C4" w:rsidRDefault="001524C4" w:rsidP="001524C4">
            <w:pPr>
              <w:widowControl/>
              <w:suppressAutoHyphens w:val="0"/>
              <w:spacing w:line="300" w:lineRule="atLeast"/>
              <w:rPr>
                <w:rFonts w:ascii="Times New Roman" w:eastAsia="Times New Roman" w:hAnsi="Times New Roman" w:cs="Times New Roman"/>
                <w:kern w:val="0"/>
                <w:szCs w:val="20"/>
                <w:lang w:eastAsia="en-US" w:bidi="ar-SA"/>
              </w:rPr>
            </w:pPr>
          </w:p>
        </w:tc>
        <w:tc>
          <w:tcPr>
            <w:tcW w:w="0" w:type="auto"/>
            <w:shd w:val="clear" w:color="auto" w:fill="FFFFFF"/>
            <w:tcMar>
              <w:top w:w="0" w:type="dxa"/>
              <w:left w:w="150" w:type="dxa"/>
              <w:bottom w:w="0" w:type="dxa"/>
              <w:right w:w="150" w:type="dxa"/>
            </w:tcMar>
            <w:hideMark/>
          </w:tcPr>
          <w:p w14:paraId="74DB24CF" w14:textId="77777777" w:rsidR="001524C4" w:rsidRPr="001524C4" w:rsidRDefault="001524C4" w:rsidP="001524C4">
            <w:pPr>
              <w:widowControl/>
              <w:suppressAutoHyphens w:val="0"/>
              <w:spacing w:line="300" w:lineRule="atLeast"/>
              <w:rPr>
                <w:rFonts w:ascii="Consolas" w:eastAsia="Times New Roman" w:hAnsi="Consolas" w:cs="Segoe UI"/>
                <w:color w:val="24292E"/>
                <w:kern w:val="0"/>
                <w:sz w:val="18"/>
                <w:szCs w:val="18"/>
                <w:lang w:eastAsia="en-US" w:bidi="ar-SA"/>
              </w:rPr>
            </w:pPr>
            <w:r w:rsidRPr="001524C4">
              <w:rPr>
                <w:rFonts w:ascii="Consolas" w:eastAsia="Times New Roman" w:hAnsi="Consolas" w:cs="Segoe UI"/>
                <w:color w:val="24292E"/>
                <w:kern w:val="0"/>
                <w:sz w:val="18"/>
                <w:szCs w:val="18"/>
                <w:lang w:eastAsia="en-US" w:bidi="ar-SA"/>
              </w:rPr>
              <w:t xml:space="preserve">    attribute_1                    VARCHAR2(20 BYTE),</w:t>
            </w:r>
          </w:p>
          <w:p w14:paraId="16201AC1" w14:textId="77777777" w:rsidR="001524C4" w:rsidRPr="001524C4" w:rsidRDefault="001524C4" w:rsidP="001524C4">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1524C4" w:rsidRPr="001524C4" w14:paraId="748EA90B" w14:textId="77777777" w:rsidTr="002803B1">
        <w:tc>
          <w:tcPr>
            <w:tcW w:w="1686" w:type="dxa"/>
            <w:shd w:val="clear" w:color="auto" w:fill="FFFFFF"/>
            <w:noWrap/>
            <w:tcMar>
              <w:top w:w="0" w:type="dxa"/>
              <w:left w:w="150" w:type="dxa"/>
              <w:bottom w:w="0" w:type="dxa"/>
              <w:right w:w="150" w:type="dxa"/>
            </w:tcMar>
            <w:hideMark/>
          </w:tcPr>
          <w:p w14:paraId="1F98DBA6" w14:textId="77777777" w:rsidR="001524C4" w:rsidRPr="001524C4" w:rsidRDefault="001524C4" w:rsidP="001524C4">
            <w:pPr>
              <w:widowControl/>
              <w:suppressAutoHyphens w:val="0"/>
              <w:spacing w:line="300" w:lineRule="atLeast"/>
              <w:rPr>
                <w:rFonts w:ascii="Times New Roman" w:eastAsia="Times New Roman" w:hAnsi="Times New Roman" w:cs="Times New Roman"/>
                <w:kern w:val="0"/>
                <w:szCs w:val="20"/>
                <w:lang w:eastAsia="en-US" w:bidi="ar-SA"/>
              </w:rPr>
            </w:pPr>
          </w:p>
        </w:tc>
        <w:tc>
          <w:tcPr>
            <w:tcW w:w="0" w:type="auto"/>
            <w:shd w:val="clear" w:color="auto" w:fill="FFFFFF"/>
            <w:tcMar>
              <w:top w:w="0" w:type="dxa"/>
              <w:left w:w="150" w:type="dxa"/>
              <w:bottom w:w="0" w:type="dxa"/>
              <w:right w:w="150" w:type="dxa"/>
            </w:tcMar>
            <w:hideMark/>
          </w:tcPr>
          <w:p w14:paraId="462F4027" w14:textId="77777777" w:rsidR="001524C4" w:rsidRPr="001524C4" w:rsidRDefault="001524C4" w:rsidP="001524C4">
            <w:pPr>
              <w:widowControl/>
              <w:suppressAutoHyphens w:val="0"/>
              <w:spacing w:line="300" w:lineRule="atLeast"/>
              <w:rPr>
                <w:rFonts w:ascii="Consolas" w:eastAsia="Times New Roman" w:hAnsi="Consolas" w:cs="Segoe UI"/>
                <w:color w:val="24292E"/>
                <w:kern w:val="0"/>
                <w:sz w:val="18"/>
                <w:szCs w:val="18"/>
                <w:lang w:eastAsia="en-US" w:bidi="ar-SA"/>
              </w:rPr>
            </w:pPr>
            <w:r w:rsidRPr="001524C4">
              <w:rPr>
                <w:rFonts w:ascii="Consolas" w:eastAsia="Times New Roman" w:hAnsi="Consolas" w:cs="Segoe UI"/>
                <w:color w:val="24292E"/>
                <w:kern w:val="0"/>
                <w:sz w:val="18"/>
                <w:szCs w:val="18"/>
                <w:lang w:eastAsia="en-US" w:bidi="ar-SA"/>
              </w:rPr>
              <w:t xml:space="preserve">    attribute_2                    VARCHAR2(20 BYTE),</w:t>
            </w:r>
          </w:p>
          <w:p w14:paraId="1DBCF1A3" w14:textId="77777777" w:rsidR="001524C4" w:rsidRPr="001524C4" w:rsidRDefault="001524C4" w:rsidP="001524C4">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1524C4" w:rsidRPr="001524C4" w14:paraId="3C5E2A53" w14:textId="77777777" w:rsidTr="002803B1">
        <w:tc>
          <w:tcPr>
            <w:tcW w:w="1686" w:type="dxa"/>
            <w:shd w:val="clear" w:color="auto" w:fill="FFFFFF"/>
            <w:noWrap/>
            <w:tcMar>
              <w:top w:w="0" w:type="dxa"/>
              <w:left w:w="150" w:type="dxa"/>
              <w:bottom w:w="0" w:type="dxa"/>
              <w:right w:w="150" w:type="dxa"/>
            </w:tcMar>
            <w:hideMark/>
          </w:tcPr>
          <w:p w14:paraId="1FF7F8FE" w14:textId="77777777" w:rsidR="001524C4" w:rsidRPr="001524C4" w:rsidRDefault="001524C4" w:rsidP="001524C4">
            <w:pPr>
              <w:widowControl/>
              <w:suppressAutoHyphens w:val="0"/>
              <w:spacing w:line="300" w:lineRule="atLeast"/>
              <w:rPr>
                <w:rFonts w:ascii="Times New Roman" w:eastAsia="Times New Roman" w:hAnsi="Times New Roman" w:cs="Times New Roman"/>
                <w:kern w:val="0"/>
                <w:szCs w:val="20"/>
                <w:lang w:eastAsia="en-US" w:bidi="ar-SA"/>
              </w:rPr>
            </w:pPr>
          </w:p>
        </w:tc>
        <w:tc>
          <w:tcPr>
            <w:tcW w:w="0" w:type="auto"/>
            <w:shd w:val="clear" w:color="auto" w:fill="FFFFFF"/>
            <w:tcMar>
              <w:top w:w="0" w:type="dxa"/>
              <w:left w:w="150" w:type="dxa"/>
              <w:bottom w:w="0" w:type="dxa"/>
              <w:right w:w="150" w:type="dxa"/>
            </w:tcMar>
            <w:hideMark/>
          </w:tcPr>
          <w:p w14:paraId="0717F4A1" w14:textId="77777777" w:rsidR="001524C4" w:rsidRPr="001524C4" w:rsidRDefault="001524C4" w:rsidP="001524C4">
            <w:pPr>
              <w:widowControl/>
              <w:suppressAutoHyphens w:val="0"/>
              <w:spacing w:line="300" w:lineRule="atLeast"/>
              <w:rPr>
                <w:rFonts w:ascii="Consolas" w:eastAsia="Times New Roman" w:hAnsi="Consolas" w:cs="Segoe UI"/>
                <w:color w:val="24292E"/>
                <w:kern w:val="0"/>
                <w:sz w:val="18"/>
                <w:szCs w:val="18"/>
                <w:lang w:eastAsia="en-US" w:bidi="ar-SA"/>
              </w:rPr>
            </w:pPr>
            <w:r w:rsidRPr="001524C4">
              <w:rPr>
                <w:rFonts w:ascii="Consolas" w:eastAsia="Times New Roman" w:hAnsi="Consolas" w:cs="Segoe UI"/>
                <w:color w:val="24292E"/>
                <w:kern w:val="0"/>
                <w:sz w:val="18"/>
                <w:szCs w:val="18"/>
                <w:lang w:eastAsia="en-US" w:bidi="ar-SA"/>
              </w:rPr>
              <w:t xml:space="preserve">    attribute_3                    VARCHAR2(20 BYTE),</w:t>
            </w:r>
          </w:p>
          <w:p w14:paraId="3D107B7C" w14:textId="77777777" w:rsidR="001524C4" w:rsidRPr="001524C4" w:rsidRDefault="001524C4" w:rsidP="001524C4">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1524C4" w:rsidRPr="001524C4" w14:paraId="095CB16E" w14:textId="77777777" w:rsidTr="002803B1">
        <w:tc>
          <w:tcPr>
            <w:tcW w:w="1686" w:type="dxa"/>
            <w:shd w:val="clear" w:color="auto" w:fill="FFFFFF"/>
            <w:noWrap/>
            <w:tcMar>
              <w:top w:w="0" w:type="dxa"/>
              <w:left w:w="150" w:type="dxa"/>
              <w:bottom w:w="0" w:type="dxa"/>
              <w:right w:w="150" w:type="dxa"/>
            </w:tcMar>
            <w:hideMark/>
          </w:tcPr>
          <w:p w14:paraId="038A89AC" w14:textId="77777777" w:rsidR="001524C4" w:rsidRPr="001524C4" w:rsidRDefault="001524C4" w:rsidP="001524C4">
            <w:pPr>
              <w:widowControl/>
              <w:suppressAutoHyphens w:val="0"/>
              <w:spacing w:line="300" w:lineRule="atLeast"/>
              <w:rPr>
                <w:rFonts w:ascii="Times New Roman" w:eastAsia="Times New Roman" w:hAnsi="Times New Roman" w:cs="Times New Roman"/>
                <w:kern w:val="0"/>
                <w:szCs w:val="20"/>
                <w:lang w:eastAsia="en-US" w:bidi="ar-SA"/>
              </w:rPr>
            </w:pPr>
          </w:p>
        </w:tc>
        <w:tc>
          <w:tcPr>
            <w:tcW w:w="0" w:type="auto"/>
            <w:shd w:val="clear" w:color="auto" w:fill="FFFFFF"/>
            <w:tcMar>
              <w:top w:w="0" w:type="dxa"/>
              <w:left w:w="150" w:type="dxa"/>
              <w:bottom w:w="0" w:type="dxa"/>
              <w:right w:w="150" w:type="dxa"/>
            </w:tcMar>
            <w:hideMark/>
          </w:tcPr>
          <w:p w14:paraId="74D044F4" w14:textId="77777777" w:rsidR="001524C4" w:rsidRPr="001524C4" w:rsidRDefault="001524C4" w:rsidP="001524C4">
            <w:pPr>
              <w:widowControl/>
              <w:suppressAutoHyphens w:val="0"/>
              <w:spacing w:line="300" w:lineRule="atLeast"/>
              <w:rPr>
                <w:rFonts w:ascii="Consolas" w:eastAsia="Times New Roman" w:hAnsi="Consolas" w:cs="Segoe UI"/>
                <w:color w:val="24292E"/>
                <w:kern w:val="0"/>
                <w:sz w:val="18"/>
                <w:szCs w:val="18"/>
                <w:lang w:eastAsia="en-US" w:bidi="ar-SA"/>
              </w:rPr>
            </w:pPr>
            <w:r w:rsidRPr="001524C4">
              <w:rPr>
                <w:rFonts w:ascii="Consolas" w:eastAsia="Times New Roman" w:hAnsi="Consolas" w:cs="Segoe UI"/>
                <w:color w:val="24292E"/>
                <w:kern w:val="0"/>
                <w:sz w:val="18"/>
                <w:szCs w:val="18"/>
                <w:lang w:eastAsia="en-US" w:bidi="ar-SA"/>
              </w:rPr>
              <w:t xml:space="preserve">    attribute_4                    VARCHAR2(20 BYTE),</w:t>
            </w:r>
          </w:p>
          <w:p w14:paraId="74F22AB1" w14:textId="77777777" w:rsidR="001524C4" w:rsidRPr="001524C4" w:rsidRDefault="001524C4" w:rsidP="001524C4">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1524C4" w:rsidRPr="001524C4" w14:paraId="0C291992" w14:textId="77777777" w:rsidTr="002803B1">
        <w:tc>
          <w:tcPr>
            <w:tcW w:w="1686" w:type="dxa"/>
            <w:shd w:val="clear" w:color="auto" w:fill="FFFFFF"/>
            <w:noWrap/>
            <w:tcMar>
              <w:top w:w="0" w:type="dxa"/>
              <w:left w:w="150" w:type="dxa"/>
              <w:bottom w:w="0" w:type="dxa"/>
              <w:right w:w="150" w:type="dxa"/>
            </w:tcMar>
            <w:hideMark/>
          </w:tcPr>
          <w:p w14:paraId="440F7671" w14:textId="77777777" w:rsidR="001524C4" w:rsidRPr="001524C4" w:rsidRDefault="001524C4" w:rsidP="001524C4">
            <w:pPr>
              <w:widowControl/>
              <w:suppressAutoHyphens w:val="0"/>
              <w:spacing w:line="300" w:lineRule="atLeast"/>
              <w:rPr>
                <w:rFonts w:ascii="Times New Roman" w:eastAsia="Times New Roman" w:hAnsi="Times New Roman" w:cs="Times New Roman"/>
                <w:kern w:val="0"/>
                <w:szCs w:val="20"/>
                <w:lang w:eastAsia="en-US" w:bidi="ar-SA"/>
              </w:rPr>
            </w:pPr>
          </w:p>
        </w:tc>
        <w:tc>
          <w:tcPr>
            <w:tcW w:w="0" w:type="auto"/>
            <w:shd w:val="clear" w:color="auto" w:fill="FFFFFF"/>
            <w:tcMar>
              <w:top w:w="0" w:type="dxa"/>
              <w:left w:w="150" w:type="dxa"/>
              <w:bottom w:w="0" w:type="dxa"/>
              <w:right w:w="150" w:type="dxa"/>
            </w:tcMar>
            <w:hideMark/>
          </w:tcPr>
          <w:p w14:paraId="203FB0B5" w14:textId="77777777" w:rsidR="001524C4" w:rsidRPr="001524C4" w:rsidRDefault="001524C4" w:rsidP="001524C4">
            <w:pPr>
              <w:widowControl/>
              <w:suppressAutoHyphens w:val="0"/>
              <w:spacing w:line="300" w:lineRule="atLeast"/>
              <w:rPr>
                <w:rFonts w:ascii="Consolas" w:eastAsia="Times New Roman" w:hAnsi="Consolas" w:cs="Segoe UI"/>
                <w:color w:val="24292E"/>
                <w:kern w:val="0"/>
                <w:sz w:val="18"/>
                <w:szCs w:val="18"/>
                <w:lang w:eastAsia="en-US" w:bidi="ar-SA"/>
              </w:rPr>
            </w:pPr>
            <w:r w:rsidRPr="001524C4">
              <w:rPr>
                <w:rFonts w:ascii="Consolas" w:eastAsia="Times New Roman" w:hAnsi="Consolas" w:cs="Segoe UI"/>
                <w:color w:val="24292E"/>
                <w:kern w:val="0"/>
                <w:sz w:val="18"/>
                <w:szCs w:val="18"/>
                <w:lang w:eastAsia="en-US" w:bidi="ar-SA"/>
              </w:rPr>
              <w:t xml:space="preserve">    attribute_5                    VARCHAR2(20 BYTE))</w:t>
            </w:r>
          </w:p>
          <w:p w14:paraId="466AD98F" w14:textId="77777777" w:rsidR="001524C4" w:rsidRPr="001524C4" w:rsidRDefault="001524C4" w:rsidP="001524C4">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1524C4" w:rsidRPr="001524C4" w14:paraId="69B5E8BE" w14:textId="77777777" w:rsidTr="002803B1">
        <w:tc>
          <w:tcPr>
            <w:tcW w:w="1686" w:type="dxa"/>
            <w:shd w:val="clear" w:color="auto" w:fill="FFFFFF"/>
            <w:noWrap/>
            <w:tcMar>
              <w:top w:w="0" w:type="dxa"/>
              <w:left w:w="150" w:type="dxa"/>
              <w:bottom w:w="0" w:type="dxa"/>
              <w:right w:w="150" w:type="dxa"/>
            </w:tcMar>
            <w:hideMark/>
          </w:tcPr>
          <w:p w14:paraId="1FC6A89E" w14:textId="77777777" w:rsidR="001524C4" w:rsidRPr="001524C4" w:rsidRDefault="001524C4" w:rsidP="001524C4">
            <w:pPr>
              <w:widowControl/>
              <w:suppressAutoHyphens w:val="0"/>
              <w:spacing w:line="300" w:lineRule="atLeast"/>
              <w:rPr>
                <w:rFonts w:ascii="Times New Roman" w:eastAsia="Times New Roman" w:hAnsi="Times New Roman" w:cs="Times New Roman"/>
                <w:kern w:val="0"/>
                <w:szCs w:val="20"/>
                <w:lang w:eastAsia="en-US" w:bidi="ar-SA"/>
              </w:rPr>
            </w:pPr>
          </w:p>
        </w:tc>
        <w:tc>
          <w:tcPr>
            <w:tcW w:w="0" w:type="auto"/>
            <w:shd w:val="clear" w:color="auto" w:fill="FFFFFF"/>
            <w:tcMar>
              <w:top w:w="0" w:type="dxa"/>
              <w:left w:w="150" w:type="dxa"/>
              <w:bottom w:w="0" w:type="dxa"/>
              <w:right w:w="150" w:type="dxa"/>
            </w:tcMar>
            <w:hideMark/>
          </w:tcPr>
          <w:p w14:paraId="233F802E" w14:textId="77777777" w:rsidR="001524C4" w:rsidRPr="001524C4" w:rsidRDefault="001524C4" w:rsidP="001524C4">
            <w:pPr>
              <w:widowControl/>
              <w:suppressAutoHyphens w:val="0"/>
              <w:spacing w:line="300" w:lineRule="atLeast"/>
              <w:rPr>
                <w:rFonts w:ascii="Consolas" w:eastAsia="Times New Roman" w:hAnsi="Consolas" w:cs="Segoe UI"/>
                <w:color w:val="24292E"/>
                <w:kern w:val="0"/>
                <w:sz w:val="18"/>
                <w:szCs w:val="18"/>
                <w:lang w:eastAsia="en-US" w:bidi="ar-SA"/>
              </w:rPr>
            </w:pPr>
            <w:r w:rsidRPr="001524C4">
              <w:rPr>
                <w:rFonts w:ascii="Consolas" w:eastAsia="Times New Roman" w:hAnsi="Consolas" w:cs="Segoe UI"/>
                <w:color w:val="24292E"/>
                <w:kern w:val="0"/>
                <w:sz w:val="18"/>
                <w:szCs w:val="18"/>
                <w:lang w:eastAsia="en-US" w:bidi="ar-SA"/>
              </w:rPr>
              <w:t xml:space="preserve">  SEGMENT CREATION IMMEDIATE</w:t>
            </w:r>
          </w:p>
          <w:p w14:paraId="562522D3" w14:textId="77777777" w:rsidR="001524C4" w:rsidRPr="001524C4" w:rsidRDefault="001524C4" w:rsidP="001524C4">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1524C4" w:rsidRPr="001524C4" w14:paraId="24CFCD27" w14:textId="77777777" w:rsidTr="002803B1">
        <w:tc>
          <w:tcPr>
            <w:tcW w:w="1686" w:type="dxa"/>
            <w:shd w:val="clear" w:color="auto" w:fill="FFFFFF"/>
            <w:noWrap/>
            <w:tcMar>
              <w:top w:w="0" w:type="dxa"/>
              <w:left w:w="150" w:type="dxa"/>
              <w:bottom w:w="0" w:type="dxa"/>
              <w:right w:w="150" w:type="dxa"/>
            </w:tcMar>
            <w:hideMark/>
          </w:tcPr>
          <w:p w14:paraId="02AEB70A" w14:textId="77777777" w:rsidR="001524C4" w:rsidRPr="001524C4" w:rsidRDefault="001524C4" w:rsidP="001524C4">
            <w:pPr>
              <w:widowControl/>
              <w:suppressAutoHyphens w:val="0"/>
              <w:spacing w:line="300" w:lineRule="atLeast"/>
              <w:rPr>
                <w:rFonts w:ascii="Times New Roman" w:eastAsia="Times New Roman" w:hAnsi="Times New Roman" w:cs="Times New Roman"/>
                <w:kern w:val="0"/>
                <w:szCs w:val="20"/>
                <w:lang w:eastAsia="en-US" w:bidi="ar-SA"/>
              </w:rPr>
            </w:pPr>
          </w:p>
        </w:tc>
        <w:tc>
          <w:tcPr>
            <w:tcW w:w="0" w:type="auto"/>
            <w:shd w:val="clear" w:color="auto" w:fill="FFFFFF"/>
            <w:tcMar>
              <w:top w:w="0" w:type="dxa"/>
              <w:left w:w="150" w:type="dxa"/>
              <w:bottom w:w="0" w:type="dxa"/>
              <w:right w:w="150" w:type="dxa"/>
            </w:tcMar>
            <w:hideMark/>
          </w:tcPr>
          <w:p w14:paraId="03B0B156" w14:textId="77777777" w:rsidR="001524C4" w:rsidRPr="001524C4" w:rsidRDefault="001524C4" w:rsidP="001524C4">
            <w:pPr>
              <w:widowControl/>
              <w:suppressAutoHyphens w:val="0"/>
              <w:spacing w:line="300" w:lineRule="atLeast"/>
              <w:rPr>
                <w:rFonts w:ascii="Consolas" w:eastAsia="Times New Roman" w:hAnsi="Consolas" w:cs="Segoe UI"/>
                <w:color w:val="24292E"/>
                <w:kern w:val="0"/>
                <w:sz w:val="18"/>
                <w:szCs w:val="18"/>
                <w:lang w:eastAsia="en-US" w:bidi="ar-SA"/>
              </w:rPr>
            </w:pPr>
            <w:r w:rsidRPr="001524C4">
              <w:rPr>
                <w:rFonts w:ascii="Consolas" w:eastAsia="Times New Roman" w:hAnsi="Consolas" w:cs="Segoe UI"/>
                <w:color w:val="24292E"/>
                <w:kern w:val="0"/>
                <w:sz w:val="18"/>
                <w:szCs w:val="18"/>
                <w:lang w:eastAsia="en-US" w:bidi="ar-SA"/>
              </w:rPr>
              <w:t xml:space="preserve">  PCTFREE     10</w:t>
            </w:r>
          </w:p>
          <w:p w14:paraId="2C8FD449" w14:textId="77777777" w:rsidR="001524C4" w:rsidRPr="001524C4" w:rsidRDefault="001524C4" w:rsidP="001524C4">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1524C4" w:rsidRPr="001524C4" w14:paraId="69095512" w14:textId="77777777" w:rsidTr="002803B1">
        <w:tc>
          <w:tcPr>
            <w:tcW w:w="1686" w:type="dxa"/>
            <w:shd w:val="clear" w:color="auto" w:fill="FFFFFF"/>
            <w:noWrap/>
            <w:tcMar>
              <w:top w:w="0" w:type="dxa"/>
              <w:left w:w="150" w:type="dxa"/>
              <w:bottom w:w="0" w:type="dxa"/>
              <w:right w:w="150" w:type="dxa"/>
            </w:tcMar>
            <w:hideMark/>
          </w:tcPr>
          <w:p w14:paraId="52FE1730" w14:textId="77777777" w:rsidR="001524C4" w:rsidRPr="001524C4" w:rsidRDefault="001524C4" w:rsidP="001524C4">
            <w:pPr>
              <w:widowControl/>
              <w:suppressAutoHyphens w:val="0"/>
              <w:spacing w:line="300" w:lineRule="atLeast"/>
              <w:rPr>
                <w:rFonts w:ascii="Times New Roman" w:eastAsia="Times New Roman" w:hAnsi="Times New Roman" w:cs="Times New Roman"/>
                <w:kern w:val="0"/>
                <w:szCs w:val="20"/>
                <w:lang w:eastAsia="en-US" w:bidi="ar-SA"/>
              </w:rPr>
            </w:pPr>
          </w:p>
        </w:tc>
        <w:tc>
          <w:tcPr>
            <w:tcW w:w="0" w:type="auto"/>
            <w:shd w:val="clear" w:color="auto" w:fill="FFFFFF"/>
            <w:tcMar>
              <w:top w:w="0" w:type="dxa"/>
              <w:left w:w="150" w:type="dxa"/>
              <w:bottom w:w="0" w:type="dxa"/>
              <w:right w:w="150" w:type="dxa"/>
            </w:tcMar>
            <w:hideMark/>
          </w:tcPr>
          <w:p w14:paraId="78CC6F9A" w14:textId="77777777" w:rsidR="001524C4" w:rsidRPr="001524C4" w:rsidRDefault="001524C4" w:rsidP="001524C4">
            <w:pPr>
              <w:widowControl/>
              <w:suppressAutoHyphens w:val="0"/>
              <w:spacing w:line="300" w:lineRule="atLeast"/>
              <w:rPr>
                <w:rFonts w:ascii="Consolas" w:eastAsia="Times New Roman" w:hAnsi="Consolas" w:cs="Segoe UI"/>
                <w:color w:val="24292E"/>
                <w:kern w:val="0"/>
                <w:sz w:val="18"/>
                <w:szCs w:val="18"/>
                <w:lang w:eastAsia="en-US" w:bidi="ar-SA"/>
              </w:rPr>
            </w:pPr>
            <w:r w:rsidRPr="001524C4">
              <w:rPr>
                <w:rFonts w:ascii="Consolas" w:eastAsia="Times New Roman" w:hAnsi="Consolas" w:cs="Segoe UI"/>
                <w:color w:val="24292E"/>
                <w:kern w:val="0"/>
                <w:sz w:val="18"/>
                <w:szCs w:val="18"/>
                <w:lang w:eastAsia="en-US" w:bidi="ar-SA"/>
              </w:rPr>
              <w:t xml:space="preserve">  INITRANS    1</w:t>
            </w:r>
          </w:p>
          <w:p w14:paraId="55E26353" w14:textId="77777777" w:rsidR="001524C4" w:rsidRPr="001524C4" w:rsidRDefault="001524C4" w:rsidP="001524C4">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1524C4" w:rsidRPr="001524C4" w14:paraId="792A06F4" w14:textId="77777777" w:rsidTr="002803B1">
        <w:tc>
          <w:tcPr>
            <w:tcW w:w="1686" w:type="dxa"/>
            <w:shd w:val="clear" w:color="auto" w:fill="FFFFFF"/>
            <w:noWrap/>
            <w:tcMar>
              <w:top w:w="0" w:type="dxa"/>
              <w:left w:w="150" w:type="dxa"/>
              <w:bottom w:w="0" w:type="dxa"/>
              <w:right w:w="150" w:type="dxa"/>
            </w:tcMar>
            <w:hideMark/>
          </w:tcPr>
          <w:p w14:paraId="26117F4A" w14:textId="77777777" w:rsidR="001524C4" w:rsidRPr="001524C4" w:rsidRDefault="001524C4" w:rsidP="001524C4">
            <w:pPr>
              <w:widowControl/>
              <w:suppressAutoHyphens w:val="0"/>
              <w:spacing w:line="300" w:lineRule="atLeast"/>
              <w:rPr>
                <w:rFonts w:ascii="Times New Roman" w:eastAsia="Times New Roman" w:hAnsi="Times New Roman" w:cs="Times New Roman"/>
                <w:kern w:val="0"/>
                <w:szCs w:val="20"/>
                <w:lang w:eastAsia="en-US" w:bidi="ar-SA"/>
              </w:rPr>
            </w:pPr>
          </w:p>
        </w:tc>
        <w:tc>
          <w:tcPr>
            <w:tcW w:w="0" w:type="auto"/>
            <w:shd w:val="clear" w:color="auto" w:fill="FFFFFF"/>
            <w:tcMar>
              <w:top w:w="0" w:type="dxa"/>
              <w:left w:w="150" w:type="dxa"/>
              <w:bottom w:w="0" w:type="dxa"/>
              <w:right w:w="150" w:type="dxa"/>
            </w:tcMar>
            <w:hideMark/>
          </w:tcPr>
          <w:p w14:paraId="084CF501" w14:textId="77777777" w:rsidR="001524C4" w:rsidRPr="001524C4" w:rsidRDefault="001524C4" w:rsidP="001524C4">
            <w:pPr>
              <w:widowControl/>
              <w:suppressAutoHyphens w:val="0"/>
              <w:spacing w:line="300" w:lineRule="atLeast"/>
              <w:rPr>
                <w:rFonts w:ascii="Consolas" w:eastAsia="Times New Roman" w:hAnsi="Consolas" w:cs="Segoe UI"/>
                <w:color w:val="24292E"/>
                <w:kern w:val="0"/>
                <w:sz w:val="18"/>
                <w:szCs w:val="18"/>
                <w:lang w:eastAsia="en-US" w:bidi="ar-SA"/>
              </w:rPr>
            </w:pPr>
            <w:r w:rsidRPr="001524C4">
              <w:rPr>
                <w:rFonts w:ascii="Consolas" w:eastAsia="Times New Roman" w:hAnsi="Consolas" w:cs="Segoe UI"/>
                <w:color w:val="24292E"/>
                <w:kern w:val="0"/>
                <w:sz w:val="18"/>
                <w:szCs w:val="18"/>
                <w:lang w:eastAsia="en-US" w:bidi="ar-SA"/>
              </w:rPr>
              <w:t xml:space="preserve">  MAXTRANS    255</w:t>
            </w:r>
          </w:p>
          <w:p w14:paraId="0B5FE6E8" w14:textId="77777777" w:rsidR="001524C4" w:rsidRPr="001524C4" w:rsidRDefault="001524C4" w:rsidP="001524C4">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1524C4" w:rsidRPr="001524C4" w14:paraId="03CE59EB" w14:textId="77777777" w:rsidTr="002803B1">
        <w:tc>
          <w:tcPr>
            <w:tcW w:w="1686" w:type="dxa"/>
            <w:shd w:val="clear" w:color="auto" w:fill="FFFFFF"/>
            <w:noWrap/>
            <w:tcMar>
              <w:top w:w="0" w:type="dxa"/>
              <w:left w:w="150" w:type="dxa"/>
              <w:bottom w:w="0" w:type="dxa"/>
              <w:right w:w="150" w:type="dxa"/>
            </w:tcMar>
            <w:hideMark/>
          </w:tcPr>
          <w:p w14:paraId="5C59B314" w14:textId="77777777" w:rsidR="001524C4" w:rsidRPr="001524C4" w:rsidRDefault="001524C4" w:rsidP="001524C4">
            <w:pPr>
              <w:widowControl/>
              <w:suppressAutoHyphens w:val="0"/>
              <w:spacing w:line="300" w:lineRule="atLeast"/>
              <w:rPr>
                <w:rFonts w:ascii="Times New Roman" w:eastAsia="Times New Roman" w:hAnsi="Times New Roman" w:cs="Times New Roman"/>
                <w:kern w:val="0"/>
                <w:szCs w:val="20"/>
                <w:lang w:eastAsia="en-US" w:bidi="ar-SA"/>
              </w:rPr>
            </w:pPr>
          </w:p>
        </w:tc>
        <w:tc>
          <w:tcPr>
            <w:tcW w:w="0" w:type="auto"/>
            <w:shd w:val="clear" w:color="auto" w:fill="FFFFFF"/>
            <w:tcMar>
              <w:top w:w="0" w:type="dxa"/>
              <w:left w:w="150" w:type="dxa"/>
              <w:bottom w:w="0" w:type="dxa"/>
              <w:right w:w="150" w:type="dxa"/>
            </w:tcMar>
            <w:hideMark/>
          </w:tcPr>
          <w:p w14:paraId="7837EA97" w14:textId="77777777" w:rsidR="001524C4" w:rsidRPr="001524C4" w:rsidRDefault="001524C4" w:rsidP="001524C4">
            <w:pPr>
              <w:widowControl/>
              <w:suppressAutoHyphens w:val="0"/>
              <w:spacing w:line="300" w:lineRule="atLeast"/>
              <w:rPr>
                <w:rFonts w:ascii="Consolas" w:eastAsia="Times New Roman" w:hAnsi="Consolas" w:cs="Segoe UI"/>
                <w:color w:val="24292E"/>
                <w:kern w:val="0"/>
                <w:sz w:val="18"/>
                <w:szCs w:val="18"/>
                <w:lang w:eastAsia="en-US" w:bidi="ar-SA"/>
              </w:rPr>
            </w:pPr>
            <w:r w:rsidRPr="001524C4">
              <w:rPr>
                <w:rFonts w:ascii="Consolas" w:eastAsia="Times New Roman" w:hAnsi="Consolas" w:cs="Segoe UI"/>
                <w:color w:val="24292E"/>
                <w:kern w:val="0"/>
                <w:sz w:val="18"/>
                <w:szCs w:val="18"/>
                <w:lang w:eastAsia="en-US" w:bidi="ar-SA"/>
              </w:rPr>
              <w:t xml:space="preserve">  TABLESPACE  users</w:t>
            </w:r>
          </w:p>
          <w:p w14:paraId="142FAB61" w14:textId="77777777" w:rsidR="001524C4" w:rsidRPr="001524C4" w:rsidRDefault="001524C4" w:rsidP="001524C4">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1524C4" w:rsidRPr="001524C4" w14:paraId="1DFF9F3F" w14:textId="77777777" w:rsidTr="002803B1">
        <w:tc>
          <w:tcPr>
            <w:tcW w:w="1686" w:type="dxa"/>
            <w:shd w:val="clear" w:color="auto" w:fill="FFFFFF"/>
            <w:noWrap/>
            <w:tcMar>
              <w:top w:w="0" w:type="dxa"/>
              <w:left w:w="150" w:type="dxa"/>
              <w:bottom w:w="0" w:type="dxa"/>
              <w:right w:w="150" w:type="dxa"/>
            </w:tcMar>
            <w:hideMark/>
          </w:tcPr>
          <w:p w14:paraId="1E5C5042" w14:textId="77777777" w:rsidR="001524C4" w:rsidRPr="001524C4" w:rsidRDefault="001524C4" w:rsidP="001524C4">
            <w:pPr>
              <w:widowControl/>
              <w:suppressAutoHyphens w:val="0"/>
              <w:spacing w:line="300" w:lineRule="atLeast"/>
              <w:rPr>
                <w:rFonts w:ascii="Times New Roman" w:eastAsia="Times New Roman" w:hAnsi="Times New Roman" w:cs="Times New Roman"/>
                <w:kern w:val="0"/>
                <w:szCs w:val="20"/>
                <w:lang w:eastAsia="en-US" w:bidi="ar-SA"/>
              </w:rPr>
            </w:pPr>
          </w:p>
        </w:tc>
        <w:tc>
          <w:tcPr>
            <w:tcW w:w="0" w:type="auto"/>
            <w:shd w:val="clear" w:color="auto" w:fill="FFFFFF"/>
            <w:tcMar>
              <w:top w:w="0" w:type="dxa"/>
              <w:left w:w="150" w:type="dxa"/>
              <w:bottom w:w="0" w:type="dxa"/>
              <w:right w:w="150" w:type="dxa"/>
            </w:tcMar>
            <w:hideMark/>
          </w:tcPr>
          <w:p w14:paraId="567FBD2E" w14:textId="77777777" w:rsidR="001524C4" w:rsidRPr="001524C4" w:rsidRDefault="001524C4" w:rsidP="001524C4">
            <w:pPr>
              <w:widowControl/>
              <w:suppressAutoHyphens w:val="0"/>
              <w:spacing w:line="300" w:lineRule="atLeast"/>
              <w:rPr>
                <w:rFonts w:ascii="Consolas" w:eastAsia="Times New Roman" w:hAnsi="Consolas" w:cs="Segoe UI"/>
                <w:color w:val="24292E"/>
                <w:kern w:val="0"/>
                <w:sz w:val="18"/>
                <w:szCs w:val="18"/>
                <w:lang w:eastAsia="en-US" w:bidi="ar-SA"/>
              </w:rPr>
            </w:pPr>
            <w:r w:rsidRPr="001524C4">
              <w:rPr>
                <w:rFonts w:ascii="Consolas" w:eastAsia="Times New Roman" w:hAnsi="Consolas" w:cs="Segoe UI"/>
                <w:color w:val="24292E"/>
                <w:kern w:val="0"/>
                <w:sz w:val="18"/>
                <w:szCs w:val="18"/>
                <w:lang w:eastAsia="en-US" w:bidi="ar-SA"/>
              </w:rPr>
              <w:t xml:space="preserve">  STORAGE   (</w:t>
            </w:r>
          </w:p>
          <w:p w14:paraId="7D89794E" w14:textId="77777777" w:rsidR="001524C4" w:rsidRPr="001524C4" w:rsidRDefault="001524C4" w:rsidP="001524C4">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1524C4" w:rsidRPr="001524C4" w14:paraId="36705F50" w14:textId="77777777" w:rsidTr="002803B1">
        <w:tc>
          <w:tcPr>
            <w:tcW w:w="1686" w:type="dxa"/>
            <w:shd w:val="clear" w:color="auto" w:fill="FFFFFF"/>
            <w:noWrap/>
            <w:tcMar>
              <w:top w:w="0" w:type="dxa"/>
              <w:left w:w="150" w:type="dxa"/>
              <w:bottom w:w="0" w:type="dxa"/>
              <w:right w:w="150" w:type="dxa"/>
            </w:tcMar>
            <w:hideMark/>
          </w:tcPr>
          <w:p w14:paraId="728CFBBD" w14:textId="77777777" w:rsidR="001524C4" w:rsidRPr="001524C4" w:rsidRDefault="001524C4" w:rsidP="001524C4">
            <w:pPr>
              <w:widowControl/>
              <w:suppressAutoHyphens w:val="0"/>
              <w:spacing w:line="300" w:lineRule="atLeast"/>
              <w:rPr>
                <w:rFonts w:ascii="Times New Roman" w:eastAsia="Times New Roman" w:hAnsi="Times New Roman" w:cs="Times New Roman"/>
                <w:kern w:val="0"/>
                <w:szCs w:val="20"/>
                <w:lang w:eastAsia="en-US" w:bidi="ar-SA"/>
              </w:rPr>
            </w:pPr>
          </w:p>
        </w:tc>
        <w:tc>
          <w:tcPr>
            <w:tcW w:w="0" w:type="auto"/>
            <w:shd w:val="clear" w:color="auto" w:fill="FFFFFF"/>
            <w:tcMar>
              <w:top w:w="0" w:type="dxa"/>
              <w:left w:w="150" w:type="dxa"/>
              <w:bottom w:w="0" w:type="dxa"/>
              <w:right w:w="150" w:type="dxa"/>
            </w:tcMar>
            <w:hideMark/>
          </w:tcPr>
          <w:p w14:paraId="25A28948" w14:textId="77777777" w:rsidR="001524C4" w:rsidRPr="001524C4" w:rsidRDefault="001524C4" w:rsidP="001524C4">
            <w:pPr>
              <w:widowControl/>
              <w:suppressAutoHyphens w:val="0"/>
              <w:spacing w:line="300" w:lineRule="atLeast"/>
              <w:rPr>
                <w:rFonts w:ascii="Consolas" w:eastAsia="Times New Roman" w:hAnsi="Consolas" w:cs="Segoe UI"/>
                <w:color w:val="24292E"/>
                <w:kern w:val="0"/>
                <w:sz w:val="18"/>
                <w:szCs w:val="18"/>
                <w:lang w:eastAsia="en-US" w:bidi="ar-SA"/>
              </w:rPr>
            </w:pPr>
            <w:r w:rsidRPr="001524C4">
              <w:rPr>
                <w:rFonts w:ascii="Consolas" w:eastAsia="Times New Roman" w:hAnsi="Consolas" w:cs="Segoe UI"/>
                <w:color w:val="24292E"/>
                <w:kern w:val="0"/>
                <w:sz w:val="18"/>
                <w:szCs w:val="18"/>
                <w:lang w:eastAsia="en-US" w:bidi="ar-SA"/>
              </w:rPr>
              <w:t xml:space="preserve">    INITIAL     65536</w:t>
            </w:r>
          </w:p>
          <w:p w14:paraId="6779604D" w14:textId="77777777" w:rsidR="001524C4" w:rsidRPr="001524C4" w:rsidRDefault="001524C4" w:rsidP="001524C4">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1524C4" w:rsidRPr="001524C4" w14:paraId="1FD91BEF" w14:textId="77777777" w:rsidTr="002803B1">
        <w:tc>
          <w:tcPr>
            <w:tcW w:w="1686" w:type="dxa"/>
            <w:shd w:val="clear" w:color="auto" w:fill="FFFFFF"/>
            <w:noWrap/>
            <w:tcMar>
              <w:top w:w="0" w:type="dxa"/>
              <w:left w:w="150" w:type="dxa"/>
              <w:bottom w:w="0" w:type="dxa"/>
              <w:right w:w="150" w:type="dxa"/>
            </w:tcMar>
            <w:hideMark/>
          </w:tcPr>
          <w:p w14:paraId="100544C6" w14:textId="77777777" w:rsidR="001524C4" w:rsidRPr="001524C4" w:rsidRDefault="001524C4" w:rsidP="001524C4">
            <w:pPr>
              <w:widowControl/>
              <w:suppressAutoHyphens w:val="0"/>
              <w:spacing w:line="300" w:lineRule="atLeast"/>
              <w:rPr>
                <w:rFonts w:ascii="Times New Roman" w:eastAsia="Times New Roman" w:hAnsi="Times New Roman" w:cs="Times New Roman"/>
                <w:kern w:val="0"/>
                <w:szCs w:val="20"/>
                <w:lang w:eastAsia="en-US" w:bidi="ar-SA"/>
              </w:rPr>
            </w:pPr>
          </w:p>
        </w:tc>
        <w:tc>
          <w:tcPr>
            <w:tcW w:w="0" w:type="auto"/>
            <w:shd w:val="clear" w:color="auto" w:fill="FFFFFF"/>
            <w:tcMar>
              <w:top w:w="0" w:type="dxa"/>
              <w:left w:w="150" w:type="dxa"/>
              <w:bottom w:w="0" w:type="dxa"/>
              <w:right w:w="150" w:type="dxa"/>
            </w:tcMar>
            <w:hideMark/>
          </w:tcPr>
          <w:p w14:paraId="352C2910" w14:textId="77777777" w:rsidR="001524C4" w:rsidRPr="001524C4" w:rsidRDefault="001524C4" w:rsidP="001524C4">
            <w:pPr>
              <w:widowControl/>
              <w:suppressAutoHyphens w:val="0"/>
              <w:spacing w:line="300" w:lineRule="atLeast"/>
              <w:rPr>
                <w:rFonts w:ascii="Consolas" w:eastAsia="Times New Roman" w:hAnsi="Consolas" w:cs="Segoe UI"/>
                <w:color w:val="24292E"/>
                <w:kern w:val="0"/>
                <w:sz w:val="18"/>
                <w:szCs w:val="18"/>
                <w:lang w:eastAsia="en-US" w:bidi="ar-SA"/>
              </w:rPr>
            </w:pPr>
            <w:r w:rsidRPr="001524C4">
              <w:rPr>
                <w:rFonts w:ascii="Consolas" w:eastAsia="Times New Roman" w:hAnsi="Consolas" w:cs="Segoe UI"/>
                <w:color w:val="24292E"/>
                <w:kern w:val="0"/>
                <w:sz w:val="18"/>
                <w:szCs w:val="18"/>
                <w:lang w:eastAsia="en-US" w:bidi="ar-SA"/>
              </w:rPr>
              <w:t xml:space="preserve">    NEXT        1048576</w:t>
            </w:r>
          </w:p>
          <w:p w14:paraId="7A300913" w14:textId="77777777" w:rsidR="001524C4" w:rsidRPr="001524C4" w:rsidRDefault="001524C4" w:rsidP="001524C4">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1524C4" w:rsidRPr="001524C4" w14:paraId="1AF2FA73" w14:textId="77777777" w:rsidTr="002803B1">
        <w:tc>
          <w:tcPr>
            <w:tcW w:w="1686" w:type="dxa"/>
            <w:shd w:val="clear" w:color="auto" w:fill="FFFFFF"/>
            <w:noWrap/>
            <w:tcMar>
              <w:top w:w="0" w:type="dxa"/>
              <w:left w:w="150" w:type="dxa"/>
              <w:bottom w:w="0" w:type="dxa"/>
              <w:right w:w="150" w:type="dxa"/>
            </w:tcMar>
            <w:hideMark/>
          </w:tcPr>
          <w:p w14:paraId="67116761" w14:textId="77777777" w:rsidR="001524C4" w:rsidRPr="001524C4" w:rsidRDefault="001524C4" w:rsidP="001524C4">
            <w:pPr>
              <w:widowControl/>
              <w:suppressAutoHyphens w:val="0"/>
              <w:spacing w:line="300" w:lineRule="atLeast"/>
              <w:rPr>
                <w:rFonts w:ascii="Times New Roman" w:eastAsia="Times New Roman" w:hAnsi="Times New Roman" w:cs="Times New Roman"/>
                <w:kern w:val="0"/>
                <w:szCs w:val="20"/>
                <w:lang w:eastAsia="en-US" w:bidi="ar-SA"/>
              </w:rPr>
            </w:pPr>
          </w:p>
        </w:tc>
        <w:tc>
          <w:tcPr>
            <w:tcW w:w="0" w:type="auto"/>
            <w:shd w:val="clear" w:color="auto" w:fill="FFFFFF"/>
            <w:tcMar>
              <w:top w:w="0" w:type="dxa"/>
              <w:left w:w="150" w:type="dxa"/>
              <w:bottom w:w="0" w:type="dxa"/>
              <w:right w:w="150" w:type="dxa"/>
            </w:tcMar>
            <w:hideMark/>
          </w:tcPr>
          <w:p w14:paraId="21B7DFFD" w14:textId="77777777" w:rsidR="001524C4" w:rsidRPr="001524C4" w:rsidRDefault="001524C4" w:rsidP="001524C4">
            <w:pPr>
              <w:widowControl/>
              <w:suppressAutoHyphens w:val="0"/>
              <w:spacing w:line="300" w:lineRule="atLeast"/>
              <w:rPr>
                <w:rFonts w:ascii="Consolas" w:eastAsia="Times New Roman" w:hAnsi="Consolas" w:cs="Segoe UI"/>
                <w:color w:val="24292E"/>
                <w:kern w:val="0"/>
                <w:sz w:val="18"/>
                <w:szCs w:val="18"/>
                <w:lang w:eastAsia="en-US" w:bidi="ar-SA"/>
              </w:rPr>
            </w:pPr>
            <w:r w:rsidRPr="001524C4">
              <w:rPr>
                <w:rFonts w:ascii="Consolas" w:eastAsia="Times New Roman" w:hAnsi="Consolas" w:cs="Segoe UI"/>
                <w:color w:val="24292E"/>
                <w:kern w:val="0"/>
                <w:sz w:val="18"/>
                <w:szCs w:val="18"/>
                <w:lang w:eastAsia="en-US" w:bidi="ar-SA"/>
              </w:rPr>
              <w:t xml:space="preserve">    MINEXTENTS  1</w:t>
            </w:r>
          </w:p>
          <w:p w14:paraId="2618A808" w14:textId="77777777" w:rsidR="001524C4" w:rsidRPr="001524C4" w:rsidRDefault="001524C4" w:rsidP="001524C4">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1524C4" w:rsidRPr="001524C4" w14:paraId="36FF8CEE" w14:textId="77777777" w:rsidTr="002803B1">
        <w:tc>
          <w:tcPr>
            <w:tcW w:w="1686" w:type="dxa"/>
            <w:shd w:val="clear" w:color="auto" w:fill="FFFFFF"/>
            <w:noWrap/>
            <w:tcMar>
              <w:top w:w="0" w:type="dxa"/>
              <w:left w:w="150" w:type="dxa"/>
              <w:bottom w:w="0" w:type="dxa"/>
              <w:right w:w="150" w:type="dxa"/>
            </w:tcMar>
            <w:hideMark/>
          </w:tcPr>
          <w:p w14:paraId="767EC273" w14:textId="77777777" w:rsidR="001524C4" w:rsidRPr="001524C4" w:rsidRDefault="001524C4" w:rsidP="001524C4">
            <w:pPr>
              <w:widowControl/>
              <w:suppressAutoHyphens w:val="0"/>
              <w:spacing w:line="300" w:lineRule="atLeast"/>
              <w:rPr>
                <w:rFonts w:ascii="Times New Roman" w:eastAsia="Times New Roman" w:hAnsi="Times New Roman" w:cs="Times New Roman"/>
                <w:kern w:val="0"/>
                <w:szCs w:val="20"/>
                <w:lang w:eastAsia="en-US" w:bidi="ar-SA"/>
              </w:rPr>
            </w:pPr>
          </w:p>
        </w:tc>
        <w:tc>
          <w:tcPr>
            <w:tcW w:w="0" w:type="auto"/>
            <w:shd w:val="clear" w:color="auto" w:fill="FFFFFF"/>
            <w:tcMar>
              <w:top w:w="0" w:type="dxa"/>
              <w:left w:w="150" w:type="dxa"/>
              <w:bottom w:w="0" w:type="dxa"/>
              <w:right w:w="150" w:type="dxa"/>
            </w:tcMar>
            <w:hideMark/>
          </w:tcPr>
          <w:p w14:paraId="77F6AA36" w14:textId="77777777" w:rsidR="001524C4" w:rsidRPr="001524C4" w:rsidRDefault="001524C4" w:rsidP="001524C4">
            <w:pPr>
              <w:widowControl/>
              <w:suppressAutoHyphens w:val="0"/>
              <w:spacing w:line="300" w:lineRule="atLeast"/>
              <w:rPr>
                <w:rFonts w:ascii="Consolas" w:eastAsia="Times New Roman" w:hAnsi="Consolas" w:cs="Segoe UI"/>
                <w:color w:val="24292E"/>
                <w:kern w:val="0"/>
                <w:sz w:val="18"/>
                <w:szCs w:val="18"/>
                <w:lang w:eastAsia="en-US" w:bidi="ar-SA"/>
              </w:rPr>
            </w:pPr>
            <w:r w:rsidRPr="001524C4">
              <w:rPr>
                <w:rFonts w:ascii="Consolas" w:eastAsia="Times New Roman" w:hAnsi="Consolas" w:cs="Segoe UI"/>
                <w:color w:val="24292E"/>
                <w:kern w:val="0"/>
                <w:sz w:val="18"/>
                <w:szCs w:val="18"/>
                <w:lang w:eastAsia="en-US" w:bidi="ar-SA"/>
              </w:rPr>
              <w:t xml:space="preserve">    MAXEXTENTS  2147483645</w:t>
            </w:r>
          </w:p>
          <w:p w14:paraId="4CECE44F" w14:textId="77777777" w:rsidR="001524C4" w:rsidRPr="001524C4" w:rsidRDefault="001524C4" w:rsidP="001524C4">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1524C4" w:rsidRPr="001524C4" w14:paraId="01E142B2" w14:textId="77777777" w:rsidTr="002803B1">
        <w:tc>
          <w:tcPr>
            <w:tcW w:w="1686" w:type="dxa"/>
            <w:shd w:val="clear" w:color="auto" w:fill="FFFFFF"/>
            <w:noWrap/>
            <w:tcMar>
              <w:top w:w="0" w:type="dxa"/>
              <w:left w:w="150" w:type="dxa"/>
              <w:bottom w:w="0" w:type="dxa"/>
              <w:right w:w="150" w:type="dxa"/>
            </w:tcMar>
            <w:hideMark/>
          </w:tcPr>
          <w:p w14:paraId="04CE6553" w14:textId="77777777" w:rsidR="001524C4" w:rsidRPr="001524C4" w:rsidRDefault="001524C4" w:rsidP="001524C4">
            <w:pPr>
              <w:widowControl/>
              <w:suppressAutoHyphens w:val="0"/>
              <w:spacing w:line="300" w:lineRule="atLeast"/>
              <w:rPr>
                <w:rFonts w:ascii="Times New Roman" w:eastAsia="Times New Roman" w:hAnsi="Times New Roman" w:cs="Times New Roman"/>
                <w:kern w:val="0"/>
                <w:szCs w:val="20"/>
                <w:lang w:eastAsia="en-US" w:bidi="ar-SA"/>
              </w:rPr>
            </w:pPr>
          </w:p>
        </w:tc>
        <w:tc>
          <w:tcPr>
            <w:tcW w:w="0" w:type="auto"/>
            <w:shd w:val="clear" w:color="auto" w:fill="FFFFFF"/>
            <w:tcMar>
              <w:top w:w="0" w:type="dxa"/>
              <w:left w:w="150" w:type="dxa"/>
              <w:bottom w:w="0" w:type="dxa"/>
              <w:right w:w="150" w:type="dxa"/>
            </w:tcMar>
            <w:hideMark/>
          </w:tcPr>
          <w:p w14:paraId="7D11D2FA" w14:textId="77777777" w:rsidR="001524C4" w:rsidRPr="001524C4" w:rsidRDefault="001524C4" w:rsidP="001524C4">
            <w:pPr>
              <w:widowControl/>
              <w:suppressAutoHyphens w:val="0"/>
              <w:spacing w:line="300" w:lineRule="atLeast"/>
              <w:rPr>
                <w:rFonts w:ascii="Consolas" w:eastAsia="Times New Roman" w:hAnsi="Consolas" w:cs="Segoe UI"/>
                <w:color w:val="24292E"/>
                <w:kern w:val="0"/>
                <w:sz w:val="18"/>
                <w:szCs w:val="18"/>
                <w:lang w:eastAsia="en-US" w:bidi="ar-SA"/>
              </w:rPr>
            </w:pPr>
            <w:r w:rsidRPr="001524C4">
              <w:rPr>
                <w:rFonts w:ascii="Consolas" w:eastAsia="Times New Roman" w:hAnsi="Consolas" w:cs="Segoe UI"/>
                <w:color w:val="24292E"/>
                <w:kern w:val="0"/>
                <w:sz w:val="18"/>
                <w:szCs w:val="18"/>
                <w:lang w:eastAsia="en-US" w:bidi="ar-SA"/>
              </w:rPr>
              <w:t xml:space="preserve">  )</w:t>
            </w:r>
          </w:p>
          <w:p w14:paraId="2FD7B902" w14:textId="77777777" w:rsidR="001524C4" w:rsidRPr="001524C4" w:rsidRDefault="001524C4" w:rsidP="001524C4">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1524C4" w:rsidRPr="001524C4" w14:paraId="12A290DF" w14:textId="77777777" w:rsidTr="002803B1">
        <w:tc>
          <w:tcPr>
            <w:tcW w:w="1686" w:type="dxa"/>
            <w:shd w:val="clear" w:color="auto" w:fill="FFFFFF"/>
            <w:noWrap/>
            <w:tcMar>
              <w:top w:w="0" w:type="dxa"/>
              <w:left w:w="150" w:type="dxa"/>
              <w:bottom w:w="0" w:type="dxa"/>
              <w:right w:w="150" w:type="dxa"/>
            </w:tcMar>
            <w:hideMark/>
          </w:tcPr>
          <w:p w14:paraId="39C84649" w14:textId="77777777" w:rsidR="001524C4" w:rsidRPr="001524C4" w:rsidRDefault="001524C4" w:rsidP="001524C4">
            <w:pPr>
              <w:widowControl/>
              <w:suppressAutoHyphens w:val="0"/>
              <w:spacing w:line="300" w:lineRule="atLeast"/>
              <w:rPr>
                <w:rFonts w:ascii="Times New Roman" w:eastAsia="Times New Roman" w:hAnsi="Times New Roman" w:cs="Times New Roman"/>
                <w:kern w:val="0"/>
                <w:szCs w:val="20"/>
                <w:lang w:eastAsia="en-US" w:bidi="ar-SA"/>
              </w:rPr>
            </w:pPr>
          </w:p>
        </w:tc>
        <w:tc>
          <w:tcPr>
            <w:tcW w:w="0" w:type="auto"/>
            <w:shd w:val="clear" w:color="auto" w:fill="FFFFFF"/>
            <w:tcMar>
              <w:top w:w="0" w:type="dxa"/>
              <w:left w:w="150" w:type="dxa"/>
              <w:bottom w:w="0" w:type="dxa"/>
              <w:right w:w="150" w:type="dxa"/>
            </w:tcMar>
            <w:hideMark/>
          </w:tcPr>
          <w:p w14:paraId="533D2B06" w14:textId="77777777" w:rsidR="001524C4" w:rsidRPr="001524C4" w:rsidRDefault="001524C4" w:rsidP="001524C4">
            <w:pPr>
              <w:widowControl/>
              <w:suppressAutoHyphens w:val="0"/>
              <w:spacing w:line="300" w:lineRule="atLeast"/>
              <w:rPr>
                <w:rFonts w:ascii="Consolas" w:eastAsia="Times New Roman" w:hAnsi="Consolas" w:cs="Segoe UI"/>
                <w:color w:val="24292E"/>
                <w:kern w:val="0"/>
                <w:sz w:val="18"/>
                <w:szCs w:val="18"/>
                <w:lang w:eastAsia="en-US" w:bidi="ar-SA"/>
              </w:rPr>
            </w:pPr>
            <w:r w:rsidRPr="001524C4">
              <w:rPr>
                <w:rFonts w:ascii="Consolas" w:eastAsia="Times New Roman" w:hAnsi="Consolas" w:cs="Segoe UI"/>
                <w:color w:val="24292E"/>
                <w:kern w:val="0"/>
                <w:sz w:val="18"/>
                <w:szCs w:val="18"/>
                <w:lang w:eastAsia="en-US" w:bidi="ar-SA"/>
              </w:rPr>
              <w:t xml:space="preserve">  NOCACHE</w:t>
            </w:r>
          </w:p>
          <w:p w14:paraId="6CA8611D" w14:textId="77777777" w:rsidR="001524C4" w:rsidRPr="001524C4" w:rsidRDefault="001524C4" w:rsidP="001524C4">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1524C4" w:rsidRPr="001524C4" w14:paraId="673195E2" w14:textId="77777777" w:rsidTr="002803B1">
        <w:tc>
          <w:tcPr>
            <w:tcW w:w="1686" w:type="dxa"/>
            <w:shd w:val="clear" w:color="auto" w:fill="FFFFFF"/>
            <w:noWrap/>
            <w:tcMar>
              <w:top w:w="0" w:type="dxa"/>
              <w:left w:w="150" w:type="dxa"/>
              <w:bottom w:w="0" w:type="dxa"/>
              <w:right w:w="150" w:type="dxa"/>
            </w:tcMar>
            <w:hideMark/>
          </w:tcPr>
          <w:p w14:paraId="019C6DE4" w14:textId="77777777" w:rsidR="001524C4" w:rsidRPr="001524C4" w:rsidRDefault="001524C4" w:rsidP="001524C4">
            <w:pPr>
              <w:widowControl/>
              <w:suppressAutoHyphens w:val="0"/>
              <w:spacing w:line="300" w:lineRule="atLeast"/>
              <w:rPr>
                <w:rFonts w:ascii="Times New Roman" w:eastAsia="Times New Roman" w:hAnsi="Times New Roman" w:cs="Times New Roman"/>
                <w:kern w:val="0"/>
                <w:szCs w:val="20"/>
                <w:lang w:eastAsia="en-US" w:bidi="ar-SA"/>
              </w:rPr>
            </w:pPr>
          </w:p>
        </w:tc>
        <w:tc>
          <w:tcPr>
            <w:tcW w:w="0" w:type="auto"/>
            <w:shd w:val="clear" w:color="auto" w:fill="FFFFFF"/>
            <w:tcMar>
              <w:top w:w="0" w:type="dxa"/>
              <w:left w:w="150" w:type="dxa"/>
              <w:bottom w:w="0" w:type="dxa"/>
              <w:right w:w="150" w:type="dxa"/>
            </w:tcMar>
            <w:hideMark/>
          </w:tcPr>
          <w:p w14:paraId="6930841D" w14:textId="77777777" w:rsidR="001524C4" w:rsidRPr="001524C4" w:rsidRDefault="001524C4" w:rsidP="001524C4">
            <w:pPr>
              <w:widowControl/>
              <w:suppressAutoHyphens w:val="0"/>
              <w:spacing w:line="300" w:lineRule="atLeast"/>
              <w:rPr>
                <w:rFonts w:ascii="Consolas" w:eastAsia="Times New Roman" w:hAnsi="Consolas" w:cs="Segoe UI"/>
                <w:color w:val="24292E"/>
                <w:kern w:val="0"/>
                <w:sz w:val="18"/>
                <w:szCs w:val="18"/>
                <w:lang w:eastAsia="en-US" w:bidi="ar-SA"/>
              </w:rPr>
            </w:pPr>
            <w:r w:rsidRPr="001524C4">
              <w:rPr>
                <w:rFonts w:ascii="Consolas" w:eastAsia="Times New Roman" w:hAnsi="Consolas" w:cs="Segoe UI"/>
                <w:color w:val="24292E"/>
                <w:kern w:val="0"/>
                <w:sz w:val="18"/>
                <w:szCs w:val="18"/>
                <w:lang w:eastAsia="en-US" w:bidi="ar-SA"/>
              </w:rPr>
              <w:t xml:space="preserve">  MONITORING</w:t>
            </w:r>
          </w:p>
          <w:p w14:paraId="054946E6" w14:textId="77777777" w:rsidR="001524C4" w:rsidRPr="001524C4" w:rsidRDefault="001524C4" w:rsidP="001524C4">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1524C4" w:rsidRPr="001524C4" w14:paraId="2304009B" w14:textId="77777777" w:rsidTr="002803B1">
        <w:tc>
          <w:tcPr>
            <w:tcW w:w="1686" w:type="dxa"/>
            <w:shd w:val="clear" w:color="auto" w:fill="FFFFFF"/>
            <w:noWrap/>
            <w:tcMar>
              <w:top w:w="0" w:type="dxa"/>
              <w:left w:w="150" w:type="dxa"/>
              <w:bottom w:w="0" w:type="dxa"/>
              <w:right w:w="150" w:type="dxa"/>
            </w:tcMar>
            <w:hideMark/>
          </w:tcPr>
          <w:p w14:paraId="744FDF02" w14:textId="77777777" w:rsidR="001524C4" w:rsidRPr="001524C4" w:rsidRDefault="001524C4" w:rsidP="001524C4">
            <w:pPr>
              <w:widowControl/>
              <w:suppressAutoHyphens w:val="0"/>
              <w:spacing w:line="300" w:lineRule="atLeast"/>
              <w:rPr>
                <w:rFonts w:ascii="Times New Roman" w:eastAsia="Times New Roman" w:hAnsi="Times New Roman" w:cs="Times New Roman"/>
                <w:kern w:val="0"/>
                <w:szCs w:val="20"/>
                <w:lang w:eastAsia="en-US" w:bidi="ar-SA"/>
              </w:rPr>
            </w:pPr>
          </w:p>
        </w:tc>
        <w:tc>
          <w:tcPr>
            <w:tcW w:w="0" w:type="auto"/>
            <w:shd w:val="clear" w:color="auto" w:fill="FFFFFF"/>
            <w:tcMar>
              <w:top w:w="0" w:type="dxa"/>
              <w:left w:w="150" w:type="dxa"/>
              <w:bottom w:w="0" w:type="dxa"/>
              <w:right w:w="150" w:type="dxa"/>
            </w:tcMar>
            <w:hideMark/>
          </w:tcPr>
          <w:p w14:paraId="372B3CC0" w14:textId="77777777" w:rsidR="001524C4" w:rsidRPr="001524C4" w:rsidRDefault="001524C4" w:rsidP="001524C4">
            <w:pPr>
              <w:widowControl/>
              <w:suppressAutoHyphens w:val="0"/>
              <w:spacing w:line="300" w:lineRule="atLeast"/>
              <w:rPr>
                <w:rFonts w:ascii="Consolas" w:eastAsia="Times New Roman" w:hAnsi="Consolas" w:cs="Segoe UI"/>
                <w:color w:val="24292E"/>
                <w:kern w:val="0"/>
                <w:sz w:val="18"/>
                <w:szCs w:val="18"/>
                <w:lang w:eastAsia="en-US" w:bidi="ar-SA"/>
              </w:rPr>
            </w:pPr>
            <w:r w:rsidRPr="001524C4">
              <w:rPr>
                <w:rFonts w:ascii="Consolas" w:eastAsia="Times New Roman" w:hAnsi="Consolas" w:cs="Segoe UI"/>
                <w:color w:val="24292E"/>
                <w:kern w:val="0"/>
                <w:sz w:val="18"/>
                <w:szCs w:val="18"/>
                <w:lang w:eastAsia="en-US" w:bidi="ar-SA"/>
              </w:rPr>
              <w:t xml:space="preserve">  NOPARALLEL</w:t>
            </w:r>
          </w:p>
          <w:p w14:paraId="10C65051" w14:textId="77777777" w:rsidR="001524C4" w:rsidRPr="001524C4" w:rsidRDefault="001524C4" w:rsidP="001524C4">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1524C4" w:rsidRPr="001524C4" w14:paraId="224B51DB" w14:textId="77777777" w:rsidTr="002803B1">
        <w:tc>
          <w:tcPr>
            <w:tcW w:w="1686" w:type="dxa"/>
            <w:shd w:val="clear" w:color="auto" w:fill="FFFFFF"/>
            <w:noWrap/>
            <w:tcMar>
              <w:top w:w="0" w:type="dxa"/>
              <w:left w:w="150" w:type="dxa"/>
              <w:bottom w:w="0" w:type="dxa"/>
              <w:right w:w="150" w:type="dxa"/>
            </w:tcMar>
            <w:hideMark/>
          </w:tcPr>
          <w:p w14:paraId="6B97F13B" w14:textId="77777777" w:rsidR="001524C4" w:rsidRPr="001524C4" w:rsidRDefault="001524C4" w:rsidP="001524C4">
            <w:pPr>
              <w:widowControl/>
              <w:suppressAutoHyphens w:val="0"/>
              <w:spacing w:line="300" w:lineRule="atLeast"/>
              <w:rPr>
                <w:rFonts w:ascii="Times New Roman" w:eastAsia="Times New Roman" w:hAnsi="Times New Roman" w:cs="Times New Roman"/>
                <w:kern w:val="0"/>
                <w:szCs w:val="20"/>
                <w:lang w:eastAsia="en-US" w:bidi="ar-SA"/>
              </w:rPr>
            </w:pPr>
          </w:p>
        </w:tc>
        <w:tc>
          <w:tcPr>
            <w:tcW w:w="0" w:type="auto"/>
            <w:shd w:val="clear" w:color="auto" w:fill="FFFFFF"/>
            <w:tcMar>
              <w:top w:w="0" w:type="dxa"/>
              <w:left w:w="150" w:type="dxa"/>
              <w:bottom w:w="0" w:type="dxa"/>
              <w:right w:w="150" w:type="dxa"/>
            </w:tcMar>
            <w:hideMark/>
          </w:tcPr>
          <w:p w14:paraId="3F0E43BE" w14:textId="77777777" w:rsidR="001524C4" w:rsidRPr="001524C4" w:rsidRDefault="001524C4" w:rsidP="001524C4">
            <w:pPr>
              <w:widowControl/>
              <w:suppressAutoHyphens w:val="0"/>
              <w:spacing w:line="300" w:lineRule="atLeast"/>
              <w:rPr>
                <w:rFonts w:ascii="Consolas" w:eastAsia="Times New Roman" w:hAnsi="Consolas" w:cs="Segoe UI"/>
                <w:color w:val="24292E"/>
                <w:kern w:val="0"/>
                <w:sz w:val="18"/>
                <w:szCs w:val="18"/>
                <w:lang w:eastAsia="en-US" w:bidi="ar-SA"/>
              </w:rPr>
            </w:pPr>
            <w:r w:rsidRPr="001524C4">
              <w:rPr>
                <w:rFonts w:ascii="Consolas" w:eastAsia="Times New Roman" w:hAnsi="Consolas" w:cs="Segoe UI"/>
                <w:color w:val="24292E"/>
                <w:kern w:val="0"/>
                <w:sz w:val="18"/>
                <w:szCs w:val="18"/>
                <w:lang w:eastAsia="en-US" w:bidi="ar-SA"/>
              </w:rPr>
              <w:t xml:space="preserve">  LOGGING</w:t>
            </w:r>
          </w:p>
          <w:p w14:paraId="2149ABAA" w14:textId="77777777" w:rsidR="001524C4" w:rsidRPr="001524C4" w:rsidRDefault="001524C4" w:rsidP="001524C4">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1524C4" w:rsidRPr="001524C4" w14:paraId="2218C85C" w14:textId="77777777" w:rsidTr="002803B1">
        <w:tc>
          <w:tcPr>
            <w:tcW w:w="1686" w:type="dxa"/>
            <w:shd w:val="clear" w:color="auto" w:fill="FFFFFF"/>
            <w:noWrap/>
            <w:tcMar>
              <w:top w:w="0" w:type="dxa"/>
              <w:left w:w="150" w:type="dxa"/>
              <w:bottom w:w="0" w:type="dxa"/>
              <w:right w:w="150" w:type="dxa"/>
            </w:tcMar>
            <w:hideMark/>
          </w:tcPr>
          <w:p w14:paraId="3E9001C5" w14:textId="77777777" w:rsidR="001524C4" w:rsidRPr="001524C4" w:rsidRDefault="001524C4" w:rsidP="001524C4">
            <w:pPr>
              <w:widowControl/>
              <w:suppressAutoHyphens w:val="0"/>
              <w:spacing w:line="300" w:lineRule="atLeast"/>
              <w:rPr>
                <w:rFonts w:ascii="Times New Roman" w:eastAsia="Times New Roman" w:hAnsi="Times New Roman" w:cs="Times New Roman"/>
                <w:kern w:val="0"/>
                <w:szCs w:val="20"/>
                <w:lang w:eastAsia="en-US" w:bidi="ar-SA"/>
              </w:rPr>
            </w:pPr>
          </w:p>
        </w:tc>
        <w:tc>
          <w:tcPr>
            <w:tcW w:w="0" w:type="auto"/>
            <w:shd w:val="clear" w:color="auto" w:fill="FFFFFF"/>
            <w:tcMar>
              <w:top w:w="0" w:type="dxa"/>
              <w:left w:w="150" w:type="dxa"/>
              <w:bottom w:w="0" w:type="dxa"/>
              <w:right w:w="150" w:type="dxa"/>
            </w:tcMar>
            <w:hideMark/>
          </w:tcPr>
          <w:p w14:paraId="35A0B9C9" w14:textId="77777777" w:rsidR="001524C4" w:rsidRPr="001524C4" w:rsidRDefault="001524C4" w:rsidP="001524C4">
            <w:pPr>
              <w:widowControl/>
              <w:suppressAutoHyphens w:val="0"/>
              <w:spacing w:line="300" w:lineRule="atLeast"/>
              <w:rPr>
                <w:rFonts w:ascii="Consolas" w:eastAsia="Times New Roman" w:hAnsi="Consolas" w:cs="Segoe UI"/>
                <w:color w:val="24292E"/>
                <w:kern w:val="0"/>
                <w:sz w:val="18"/>
                <w:szCs w:val="18"/>
                <w:lang w:eastAsia="en-US" w:bidi="ar-SA"/>
              </w:rPr>
            </w:pPr>
            <w:r w:rsidRPr="001524C4">
              <w:rPr>
                <w:rFonts w:ascii="Consolas" w:eastAsia="Times New Roman" w:hAnsi="Consolas" w:cs="Segoe UI"/>
                <w:color w:val="24292E"/>
                <w:kern w:val="0"/>
                <w:sz w:val="18"/>
                <w:szCs w:val="18"/>
                <w:lang w:eastAsia="en-US" w:bidi="ar-SA"/>
              </w:rPr>
              <w:t>/</w:t>
            </w:r>
          </w:p>
          <w:p w14:paraId="720417FA" w14:textId="77777777" w:rsidR="001524C4" w:rsidRPr="001524C4" w:rsidRDefault="001524C4" w:rsidP="001524C4">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1524C4" w:rsidRPr="001524C4" w14:paraId="6685E0C5" w14:textId="77777777" w:rsidTr="002803B1">
        <w:tc>
          <w:tcPr>
            <w:tcW w:w="1686" w:type="dxa"/>
            <w:shd w:val="clear" w:color="auto" w:fill="FFFFFF"/>
            <w:noWrap/>
            <w:tcMar>
              <w:top w:w="0" w:type="dxa"/>
              <w:left w:w="150" w:type="dxa"/>
              <w:bottom w:w="0" w:type="dxa"/>
              <w:right w:w="150" w:type="dxa"/>
            </w:tcMar>
            <w:hideMark/>
          </w:tcPr>
          <w:p w14:paraId="377AA8F0" w14:textId="77777777" w:rsidR="001524C4" w:rsidRPr="001524C4" w:rsidRDefault="001524C4" w:rsidP="001524C4">
            <w:pPr>
              <w:widowControl/>
              <w:suppressAutoHyphens w:val="0"/>
              <w:spacing w:line="300" w:lineRule="atLeast"/>
              <w:rPr>
                <w:rFonts w:ascii="Times New Roman" w:eastAsia="Times New Roman" w:hAnsi="Times New Roman" w:cs="Times New Roman"/>
                <w:kern w:val="0"/>
                <w:szCs w:val="20"/>
                <w:lang w:eastAsia="en-US" w:bidi="ar-SA"/>
              </w:rPr>
            </w:pPr>
          </w:p>
        </w:tc>
        <w:tc>
          <w:tcPr>
            <w:tcW w:w="0" w:type="auto"/>
            <w:shd w:val="clear" w:color="auto" w:fill="FFFFFF"/>
            <w:tcMar>
              <w:top w:w="0" w:type="dxa"/>
              <w:left w:w="150" w:type="dxa"/>
              <w:bottom w:w="0" w:type="dxa"/>
              <w:right w:w="150" w:type="dxa"/>
            </w:tcMar>
            <w:hideMark/>
          </w:tcPr>
          <w:p w14:paraId="77AFD8CC" w14:textId="77777777" w:rsidR="001524C4" w:rsidRPr="001524C4" w:rsidRDefault="001524C4" w:rsidP="001524C4">
            <w:pPr>
              <w:widowControl/>
              <w:suppressAutoHyphens w:val="0"/>
              <w:spacing w:line="300" w:lineRule="atLeast"/>
              <w:rPr>
                <w:rFonts w:ascii="Consolas" w:eastAsia="Times New Roman" w:hAnsi="Consolas" w:cs="Segoe UI"/>
                <w:color w:val="24292E"/>
                <w:kern w:val="0"/>
                <w:sz w:val="18"/>
                <w:szCs w:val="18"/>
                <w:lang w:eastAsia="en-US" w:bidi="ar-SA"/>
              </w:rPr>
            </w:pPr>
            <w:r w:rsidRPr="001524C4">
              <w:rPr>
                <w:rFonts w:ascii="Consolas" w:eastAsia="Times New Roman" w:hAnsi="Consolas" w:cs="Segoe UI"/>
                <w:color w:val="24292E"/>
                <w:kern w:val="0"/>
                <w:sz w:val="18"/>
                <w:szCs w:val="18"/>
                <w:lang w:eastAsia="en-US" w:bidi="ar-SA"/>
              </w:rPr>
              <w:t>-- Triggers for LRT_6_GRAM</w:t>
            </w:r>
          </w:p>
          <w:p w14:paraId="301D139B" w14:textId="77777777" w:rsidR="001524C4" w:rsidRPr="001524C4" w:rsidRDefault="001524C4" w:rsidP="001524C4">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1524C4" w:rsidRPr="001524C4" w14:paraId="5EB2AE5B" w14:textId="77777777" w:rsidTr="002803B1">
        <w:tc>
          <w:tcPr>
            <w:tcW w:w="1686" w:type="dxa"/>
            <w:shd w:val="clear" w:color="auto" w:fill="FFFFFF"/>
            <w:noWrap/>
            <w:tcMar>
              <w:top w:w="0" w:type="dxa"/>
              <w:left w:w="150" w:type="dxa"/>
              <w:bottom w:w="0" w:type="dxa"/>
              <w:right w:w="150" w:type="dxa"/>
            </w:tcMar>
            <w:hideMark/>
          </w:tcPr>
          <w:p w14:paraId="790D601D" w14:textId="77777777" w:rsidR="001524C4" w:rsidRPr="001524C4" w:rsidRDefault="001524C4" w:rsidP="001524C4">
            <w:pPr>
              <w:widowControl/>
              <w:suppressAutoHyphens w:val="0"/>
              <w:spacing w:line="300" w:lineRule="atLeast"/>
              <w:rPr>
                <w:rFonts w:ascii="Times New Roman" w:eastAsia="Times New Roman" w:hAnsi="Times New Roman" w:cs="Times New Roman"/>
                <w:kern w:val="0"/>
                <w:szCs w:val="20"/>
                <w:lang w:eastAsia="en-US" w:bidi="ar-SA"/>
              </w:rPr>
            </w:pPr>
          </w:p>
        </w:tc>
        <w:tc>
          <w:tcPr>
            <w:tcW w:w="0" w:type="auto"/>
            <w:shd w:val="clear" w:color="auto" w:fill="FFFFFF"/>
            <w:tcMar>
              <w:top w:w="0" w:type="dxa"/>
              <w:left w:w="150" w:type="dxa"/>
              <w:bottom w:w="0" w:type="dxa"/>
              <w:right w:w="150" w:type="dxa"/>
            </w:tcMar>
            <w:hideMark/>
          </w:tcPr>
          <w:p w14:paraId="112D3897" w14:textId="77777777" w:rsidR="001524C4" w:rsidRPr="001524C4" w:rsidRDefault="001524C4" w:rsidP="001524C4">
            <w:pPr>
              <w:widowControl/>
              <w:suppressAutoHyphens w:val="0"/>
              <w:spacing w:line="300" w:lineRule="atLeast"/>
              <w:rPr>
                <w:rFonts w:ascii="Consolas" w:eastAsia="Times New Roman" w:hAnsi="Consolas" w:cs="Segoe UI"/>
                <w:color w:val="24292E"/>
                <w:kern w:val="0"/>
                <w:sz w:val="18"/>
                <w:szCs w:val="18"/>
                <w:lang w:eastAsia="en-US" w:bidi="ar-SA"/>
              </w:rPr>
            </w:pPr>
            <w:r w:rsidRPr="001524C4">
              <w:rPr>
                <w:rFonts w:ascii="Consolas" w:eastAsia="Times New Roman" w:hAnsi="Consolas" w:cs="Segoe UI"/>
                <w:color w:val="24292E"/>
                <w:kern w:val="0"/>
                <w:sz w:val="18"/>
                <w:szCs w:val="18"/>
                <w:lang w:eastAsia="en-US" w:bidi="ar-SA"/>
              </w:rPr>
              <w:t>CREATE OR REPLACE TRIGGER word_6_grm_trg</w:t>
            </w:r>
          </w:p>
          <w:p w14:paraId="0EE0BCAB" w14:textId="77777777" w:rsidR="001524C4" w:rsidRPr="001524C4" w:rsidRDefault="001524C4" w:rsidP="001524C4">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1524C4" w:rsidRPr="001524C4" w14:paraId="7FC4E55F" w14:textId="77777777" w:rsidTr="002803B1">
        <w:tc>
          <w:tcPr>
            <w:tcW w:w="1686" w:type="dxa"/>
            <w:shd w:val="clear" w:color="auto" w:fill="FFFFFF"/>
            <w:noWrap/>
            <w:tcMar>
              <w:top w:w="0" w:type="dxa"/>
              <w:left w:w="150" w:type="dxa"/>
              <w:bottom w:w="0" w:type="dxa"/>
              <w:right w:w="150" w:type="dxa"/>
            </w:tcMar>
            <w:hideMark/>
          </w:tcPr>
          <w:p w14:paraId="07D7C8C8" w14:textId="77777777" w:rsidR="001524C4" w:rsidRPr="001524C4" w:rsidRDefault="001524C4" w:rsidP="001524C4">
            <w:pPr>
              <w:widowControl/>
              <w:suppressAutoHyphens w:val="0"/>
              <w:spacing w:line="300" w:lineRule="atLeast"/>
              <w:rPr>
                <w:rFonts w:ascii="Times New Roman" w:eastAsia="Times New Roman" w:hAnsi="Times New Roman" w:cs="Times New Roman"/>
                <w:kern w:val="0"/>
                <w:szCs w:val="20"/>
                <w:lang w:eastAsia="en-US" w:bidi="ar-SA"/>
              </w:rPr>
            </w:pPr>
          </w:p>
        </w:tc>
        <w:tc>
          <w:tcPr>
            <w:tcW w:w="0" w:type="auto"/>
            <w:shd w:val="clear" w:color="auto" w:fill="FFFFFF"/>
            <w:tcMar>
              <w:top w:w="0" w:type="dxa"/>
              <w:left w:w="150" w:type="dxa"/>
              <w:bottom w:w="0" w:type="dxa"/>
              <w:right w:w="150" w:type="dxa"/>
            </w:tcMar>
            <w:hideMark/>
          </w:tcPr>
          <w:p w14:paraId="7C3E4D76" w14:textId="77777777" w:rsidR="001524C4" w:rsidRPr="001524C4" w:rsidRDefault="001524C4" w:rsidP="001524C4">
            <w:pPr>
              <w:widowControl/>
              <w:suppressAutoHyphens w:val="0"/>
              <w:spacing w:line="300" w:lineRule="atLeast"/>
              <w:rPr>
                <w:rFonts w:ascii="Consolas" w:eastAsia="Times New Roman" w:hAnsi="Consolas" w:cs="Segoe UI"/>
                <w:color w:val="24292E"/>
                <w:kern w:val="0"/>
                <w:sz w:val="18"/>
                <w:szCs w:val="18"/>
                <w:lang w:eastAsia="en-US" w:bidi="ar-SA"/>
              </w:rPr>
            </w:pPr>
            <w:r w:rsidRPr="001524C4">
              <w:rPr>
                <w:rFonts w:ascii="Consolas" w:eastAsia="Times New Roman" w:hAnsi="Consolas" w:cs="Segoe UI"/>
                <w:color w:val="24292E"/>
                <w:kern w:val="0"/>
                <w:sz w:val="18"/>
                <w:szCs w:val="18"/>
                <w:lang w:eastAsia="en-US" w:bidi="ar-SA"/>
              </w:rPr>
              <w:t xml:space="preserve"> BEFORE</w:t>
            </w:r>
          </w:p>
          <w:p w14:paraId="7D2E9988" w14:textId="77777777" w:rsidR="001524C4" w:rsidRPr="001524C4" w:rsidRDefault="001524C4" w:rsidP="001524C4">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1524C4" w:rsidRPr="001524C4" w14:paraId="6DEBA347" w14:textId="77777777" w:rsidTr="002803B1">
        <w:tc>
          <w:tcPr>
            <w:tcW w:w="1686" w:type="dxa"/>
            <w:shd w:val="clear" w:color="auto" w:fill="FFFFFF"/>
            <w:noWrap/>
            <w:tcMar>
              <w:top w:w="0" w:type="dxa"/>
              <w:left w:w="150" w:type="dxa"/>
              <w:bottom w:w="0" w:type="dxa"/>
              <w:right w:w="150" w:type="dxa"/>
            </w:tcMar>
            <w:hideMark/>
          </w:tcPr>
          <w:p w14:paraId="3FA06E2A" w14:textId="77777777" w:rsidR="001524C4" w:rsidRPr="001524C4" w:rsidRDefault="001524C4" w:rsidP="001524C4">
            <w:pPr>
              <w:widowControl/>
              <w:suppressAutoHyphens w:val="0"/>
              <w:spacing w:line="300" w:lineRule="atLeast"/>
              <w:rPr>
                <w:rFonts w:ascii="Times New Roman" w:eastAsia="Times New Roman" w:hAnsi="Times New Roman" w:cs="Times New Roman"/>
                <w:kern w:val="0"/>
                <w:szCs w:val="20"/>
                <w:lang w:eastAsia="en-US" w:bidi="ar-SA"/>
              </w:rPr>
            </w:pPr>
          </w:p>
        </w:tc>
        <w:tc>
          <w:tcPr>
            <w:tcW w:w="0" w:type="auto"/>
            <w:shd w:val="clear" w:color="auto" w:fill="FFFFFF"/>
            <w:tcMar>
              <w:top w:w="0" w:type="dxa"/>
              <w:left w:w="150" w:type="dxa"/>
              <w:bottom w:w="0" w:type="dxa"/>
              <w:right w:w="150" w:type="dxa"/>
            </w:tcMar>
            <w:hideMark/>
          </w:tcPr>
          <w:p w14:paraId="08AF1674" w14:textId="77777777" w:rsidR="001524C4" w:rsidRPr="001524C4" w:rsidRDefault="001524C4" w:rsidP="001524C4">
            <w:pPr>
              <w:widowControl/>
              <w:suppressAutoHyphens w:val="0"/>
              <w:spacing w:line="300" w:lineRule="atLeast"/>
              <w:rPr>
                <w:rFonts w:ascii="Consolas" w:eastAsia="Times New Roman" w:hAnsi="Consolas" w:cs="Segoe UI"/>
                <w:color w:val="24292E"/>
                <w:kern w:val="0"/>
                <w:sz w:val="18"/>
                <w:szCs w:val="18"/>
                <w:lang w:eastAsia="en-US" w:bidi="ar-SA"/>
              </w:rPr>
            </w:pPr>
            <w:r w:rsidRPr="001524C4">
              <w:rPr>
                <w:rFonts w:ascii="Consolas" w:eastAsia="Times New Roman" w:hAnsi="Consolas" w:cs="Segoe UI"/>
                <w:color w:val="24292E"/>
                <w:kern w:val="0"/>
                <w:sz w:val="18"/>
                <w:szCs w:val="18"/>
                <w:lang w:eastAsia="en-US" w:bidi="ar-SA"/>
              </w:rPr>
              <w:t xml:space="preserve">  INSERT</w:t>
            </w:r>
          </w:p>
          <w:p w14:paraId="3FFD27C6" w14:textId="77777777" w:rsidR="001524C4" w:rsidRPr="001524C4" w:rsidRDefault="001524C4" w:rsidP="001524C4">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1524C4" w:rsidRPr="001524C4" w14:paraId="587447E4" w14:textId="77777777" w:rsidTr="002803B1">
        <w:tc>
          <w:tcPr>
            <w:tcW w:w="1686" w:type="dxa"/>
            <w:shd w:val="clear" w:color="auto" w:fill="FFFFFF"/>
            <w:noWrap/>
            <w:tcMar>
              <w:top w:w="0" w:type="dxa"/>
              <w:left w:w="150" w:type="dxa"/>
              <w:bottom w:w="0" w:type="dxa"/>
              <w:right w:w="150" w:type="dxa"/>
            </w:tcMar>
            <w:hideMark/>
          </w:tcPr>
          <w:p w14:paraId="03E3DE85" w14:textId="77777777" w:rsidR="001524C4" w:rsidRPr="001524C4" w:rsidRDefault="001524C4" w:rsidP="001524C4">
            <w:pPr>
              <w:widowControl/>
              <w:suppressAutoHyphens w:val="0"/>
              <w:spacing w:line="300" w:lineRule="atLeast"/>
              <w:rPr>
                <w:rFonts w:ascii="Times New Roman" w:eastAsia="Times New Roman" w:hAnsi="Times New Roman" w:cs="Times New Roman"/>
                <w:kern w:val="0"/>
                <w:szCs w:val="20"/>
                <w:lang w:eastAsia="en-US" w:bidi="ar-SA"/>
              </w:rPr>
            </w:pPr>
          </w:p>
        </w:tc>
        <w:tc>
          <w:tcPr>
            <w:tcW w:w="0" w:type="auto"/>
            <w:shd w:val="clear" w:color="auto" w:fill="FFFFFF"/>
            <w:tcMar>
              <w:top w:w="0" w:type="dxa"/>
              <w:left w:w="150" w:type="dxa"/>
              <w:bottom w:w="0" w:type="dxa"/>
              <w:right w:w="150" w:type="dxa"/>
            </w:tcMar>
            <w:hideMark/>
          </w:tcPr>
          <w:p w14:paraId="57DC5461" w14:textId="77777777" w:rsidR="001524C4" w:rsidRPr="001524C4" w:rsidRDefault="001524C4" w:rsidP="001524C4">
            <w:pPr>
              <w:widowControl/>
              <w:suppressAutoHyphens w:val="0"/>
              <w:spacing w:line="300" w:lineRule="atLeast"/>
              <w:rPr>
                <w:rFonts w:ascii="Consolas" w:eastAsia="Times New Roman" w:hAnsi="Consolas" w:cs="Segoe UI"/>
                <w:color w:val="24292E"/>
                <w:kern w:val="0"/>
                <w:sz w:val="18"/>
                <w:szCs w:val="18"/>
                <w:lang w:eastAsia="en-US" w:bidi="ar-SA"/>
              </w:rPr>
            </w:pPr>
            <w:r w:rsidRPr="001524C4">
              <w:rPr>
                <w:rFonts w:ascii="Consolas" w:eastAsia="Times New Roman" w:hAnsi="Consolas" w:cs="Segoe UI"/>
                <w:color w:val="24292E"/>
                <w:kern w:val="0"/>
                <w:sz w:val="18"/>
                <w:szCs w:val="18"/>
                <w:lang w:eastAsia="en-US" w:bidi="ar-SA"/>
              </w:rPr>
              <w:t xml:space="preserve"> ON lrt_6_gram</w:t>
            </w:r>
          </w:p>
          <w:p w14:paraId="3A9DF2B1" w14:textId="77777777" w:rsidR="001524C4" w:rsidRPr="001524C4" w:rsidRDefault="001524C4" w:rsidP="001524C4">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1524C4" w:rsidRPr="001524C4" w14:paraId="10C2F4E4" w14:textId="77777777" w:rsidTr="002803B1">
        <w:tc>
          <w:tcPr>
            <w:tcW w:w="1686" w:type="dxa"/>
            <w:shd w:val="clear" w:color="auto" w:fill="FFFFFF"/>
            <w:noWrap/>
            <w:tcMar>
              <w:top w:w="0" w:type="dxa"/>
              <w:left w:w="150" w:type="dxa"/>
              <w:bottom w:w="0" w:type="dxa"/>
              <w:right w:w="150" w:type="dxa"/>
            </w:tcMar>
            <w:hideMark/>
          </w:tcPr>
          <w:p w14:paraId="7FF6DCA0" w14:textId="77777777" w:rsidR="001524C4" w:rsidRPr="001524C4" w:rsidRDefault="001524C4" w:rsidP="001524C4">
            <w:pPr>
              <w:widowControl/>
              <w:suppressAutoHyphens w:val="0"/>
              <w:spacing w:line="300" w:lineRule="atLeast"/>
              <w:rPr>
                <w:rFonts w:ascii="Times New Roman" w:eastAsia="Times New Roman" w:hAnsi="Times New Roman" w:cs="Times New Roman"/>
                <w:kern w:val="0"/>
                <w:szCs w:val="20"/>
                <w:lang w:eastAsia="en-US" w:bidi="ar-SA"/>
              </w:rPr>
            </w:pPr>
          </w:p>
        </w:tc>
        <w:tc>
          <w:tcPr>
            <w:tcW w:w="0" w:type="auto"/>
            <w:shd w:val="clear" w:color="auto" w:fill="FFFFFF"/>
            <w:tcMar>
              <w:top w:w="0" w:type="dxa"/>
              <w:left w:w="150" w:type="dxa"/>
              <w:bottom w:w="0" w:type="dxa"/>
              <w:right w:w="150" w:type="dxa"/>
            </w:tcMar>
            <w:hideMark/>
          </w:tcPr>
          <w:p w14:paraId="3C7AEE6C" w14:textId="77777777" w:rsidR="001524C4" w:rsidRPr="001524C4" w:rsidRDefault="001524C4" w:rsidP="001524C4">
            <w:pPr>
              <w:widowControl/>
              <w:suppressAutoHyphens w:val="0"/>
              <w:spacing w:line="300" w:lineRule="atLeast"/>
              <w:rPr>
                <w:rFonts w:ascii="Consolas" w:eastAsia="Times New Roman" w:hAnsi="Consolas" w:cs="Segoe UI"/>
                <w:color w:val="24292E"/>
                <w:kern w:val="0"/>
                <w:sz w:val="18"/>
                <w:szCs w:val="18"/>
                <w:lang w:eastAsia="en-US" w:bidi="ar-SA"/>
              </w:rPr>
            </w:pPr>
            <w:r w:rsidRPr="001524C4">
              <w:rPr>
                <w:rFonts w:ascii="Consolas" w:eastAsia="Times New Roman" w:hAnsi="Consolas" w:cs="Segoe UI"/>
                <w:color w:val="24292E"/>
                <w:kern w:val="0"/>
                <w:sz w:val="18"/>
                <w:szCs w:val="18"/>
                <w:lang w:eastAsia="en-US" w:bidi="ar-SA"/>
              </w:rPr>
              <w:t>REFERENCING NEW AS NEW OLD AS OLD</w:t>
            </w:r>
          </w:p>
          <w:p w14:paraId="5319684B" w14:textId="77777777" w:rsidR="001524C4" w:rsidRPr="001524C4" w:rsidRDefault="001524C4" w:rsidP="001524C4">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1524C4" w:rsidRPr="001524C4" w14:paraId="3DC31A09" w14:textId="77777777" w:rsidTr="002803B1">
        <w:tc>
          <w:tcPr>
            <w:tcW w:w="1686" w:type="dxa"/>
            <w:shd w:val="clear" w:color="auto" w:fill="FFFFFF"/>
            <w:noWrap/>
            <w:tcMar>
              <w:top w:w="0" w:type="dxa"/>
              <w:left w:w="150" w:type="dxa"/>
              <w:bottom w:w="0" w:type="dxa"/>
              <w:right w:w="150" w:type="dxa"/>
            </w:tcMar>
            <w:hideMark/>
          </w:tcPr>
          <w:p w14:paraId="22399B08" w14:textId="77777777" w:rsidR="001524C4" w:rsidRPr="001524C4" w:rsidRDefault="001524C4" w:rsidP="001524C4">
            <w:pPr>
              <w:widowControl/>
              <w:suppressAutoHyphens w:val="0"/>
              <w:spacing w:line="300" w:lineRule="atLeast"/>
              <w:rPr>
                <w:rFonts w:ascii="Times New Roman" w:eastAsia="Times New Roman" w:hAnsi="Times New Roman" w:cs="Times New Roman"/>
                <w:kern w:val="0"/>
                <w:szCs w:val="20"/>
                <w:lang w:eastAsia="en-US" w:bidi="ar-SA"/>
              </w:rPr>
            </w:pPr>
          </w:p>
        </w:tc>
        <w:tc>
          <w:tcPr>
            <w:tcW w:w="0" w:type="auto"/>
            <w:shd w:val="clear" w:color="auto" w:fill="FFFFFF"/>
            <w:tcMar>
              <w:top w:w="0" w:type="dxa"/>
              <w:left w:w="150" w:type="dxa"/>
              <w:bottom w:w="0" w:type="dxa"/>
              <w:right w:w="150" w:type="dxa"/>
            </w:tcMar>
            <w:hideMark/>
          </w:tcPr>
          <w:p w14:paraId="16FD5155" w14:textId="77777777" w:rsidR="001524C4" w:rsidRPr="001524C4" w:rsidRDefault="001524C4" w:rsidP="001524C4">
            <w:pPr>
              <w:widowControl/>
              <w:suppressAutoHyphens w:val="0"/>
              <w:spacing w:line="300" w:lineRule="atLeast"/>
              <w:rPr>
                <w:rFonts w:ascii="Consolas" w:eastAsia="Times New Roman" w:hAnsi="Consolas" w:cs="Segoe UI"/>
                <w:color w:val="24292E"/>
                <w:kern w:val="0"/>
                <w:sz w:val="18"/>
                <w:szCs w:val="18"/>
                <w:lang w:eastAsia="en-US" w:bidi="ar-SA"/>
              </w:rPr>
            </w:pPr>
            <w:r w:rsidRPr="001524C4">
              <w:rPr>
                <w:rFonts w:ascii="Consolas" w:eastAsia="Times New Roman" w:hAnsi="Consolas" w:cs="Segoe UI"/>
                <w:color w:val="24292E"/>
                <w:kern w:val="0"/>
                <w:sz w:val="18"/>
                <w:szCs w:val="18"/>
                <w:lang w:eastAsia="en-US" w:bidi="ar-SA"/>
              </w:rPr>
              <w:t xml:space="preserve"> FOR EACH ROW</w:t>
            </w:r>
          </w:p>
          <w:p w14:paraId="0F25F20A" w14:textId="77777777" w:rsidR="001524C4" w:rsidRPr="001524C4" w:rsidRDefault="001524C4" w:rsidP="001524C4">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1524C4" w:rsidRPr="001524C4" w14:paraId="4F12E40B" w14:textId="77777777" w:rsidTr="002803B1">
        <w:tc>
          <w:tcPr>
            <w:tcW w:w="1686" w:type="dxa"/>
            <w:shd w:val="clear" w:color="auto" w:fill="FFFFFF"/>
            <w:noWrap/>
            <w:tcMar>
              <w:top w:w="0" w:type="dxa"/>
              <w:left w:w="150" w:type="dxa"/>
              <w:bottom w:w="0" w:type="dxa"/>
              <w:right w:w="150" w:type="dxa"/>
            </w:tcMar>
            <w:hideMark/>
          </w:tcPr>
          <w:p w14:paraId="00CAB226" w14:textId="77777777" w:rsidR="001524C4" w:rsidRPr="001524C4" w:rsidRDefault="001524C4" w:rsidP="001524C4">
            <w:pPr>
              <w:widowControl/>
              <w:suppressAutoHyphens w:val="0"/>
              <w:spacing w:line="300" w:lineRule="atLeast"/>
              <w:rPr>
                <w:rFonts w:ascii="Times New Roman" w:eastAsia="Times New Roman" w:hAnsi="Times New Roman" w:cs="Times New Roman"/>
                <w:kern w:val="0"/>
                <w:szCs w:val="20"/>
                <w:lang w:eastAsia="en-US" w:bidi="ar-SA"/>
              </w:rPr>
            </w:pPr>
          </w:p>
        </w:tc>
        <w:tc>
          <w:tcPr>
            <w:tcW w:w="0" w:type="auto"/>
            <w:shd w:val="clear" w:color="auto" w:fill="FFFFFF"/>
            <w:tcMar>
              <w:top w:w="0" w:type="dxa"/>
              <w:left w:w="150" w:type="dxa"/>
              <w:bottom w:w="0" w:type="dxa"/>
              <w:right w:w="150" w:type="dxa"/>
            </w:tcMar>
            <w:hideMark/>
          </w:tcPr>
          <w:p w14:paraId="7B211E56" w14:textId="77777777" w:rsidR="001524C4" w:rsidRPr="001524C4" w:rsidRDefault="001524C4" w:rsidP="001524C4">
            <w:pPr>
              <w:widowControl/>
              <w:suppressAutoHyphens w:val="0"/>
              <w:spacing w:line="300" w:lineRule="atLeast"/>
              <w:rPr>
                <w:rFonts w:ascii="Consolas" w:eastAsia="Times New Roman" w:hAnsi="Consolas" w:cs="Segoe UI"/>
                <w:color w:val="24292E"/>
                <w:kern w:val="0"/>
                <w:sz w:val="18"/>
                <w:szCs w:val="18"/>
                <w:lang w:eastAsia="en-US" w:bidi="ar-SA"/>
              </w:rPr>
            </w:pPr>
            <w:r w:rsidRPr="001524C4">
              <w:rPr>
                <w:rFonts w:ascii="Consolas" w:eastAsia="Times New Roman" w:hAnsi="Consolas" w:cs="Segoe UI"/>
                <w:color w:val="24292E"/>
                <w:kern w:val="0"/>
                <w:sz w:val="18"/>
                <w:szCs w:val="18"/>
                <w:lang w:eastAsia="en-US" w:bidi="ar-SA"/>
              </w:rPr>
              <w:t>BEGIN</w:t>
            </w:r>
          </w:p>
          <w:p w14:paraId="4095D4D6" w14:textId="77777777" w:rsidR="001524C4" w:rsidRPr="001524C4" w:rsidRDefault="001524C4" w:rsidP="001524C4">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1524C4" w:rsidRPr="001524C4" w14:paraId="058D4B85" w14:textId="77777777" w:rsidTr="002803B1">
        <w:tc>
          <w:tcPr>
            <w:tcW w:w="1686" w:type="dxa"/>
            <w:shd w:val="clear" w:color="auto" w:fill="FFFFFF"/>
            <w:noWrap/>
            <w:tcMar>
              <w:top w:w="0" w:type="dxa"/>
              <w:left w:w="150" w:type="dxa"/>
              <w:bottom w:w="0" w:type="dxa"/>
              <w:right w:w="150" w:type="dxa"/>
            </w:tcMar>
            <w:hideMark/>
          </w:tcPr>
          <w:p w14:paraId="22C34CB8" w14:textId="77777777" w:rsidR="001524C4" w:rsidRPr="001524C4" w:rsidRDefault="001524C4" w:rsidP="001524C4">
            <w:pPr>
              <w:widowControl/>
              <w:suppressAutoHyphens w:val="0"/>
              <w:spacing w:line="300" w:lineRule="atLeast"/>
              <w:rPr>
                <w:rFonts w:ascii="Times New Roman" w:eastAsia="Times New Roman" w:hAnsi="Times New Roman" w:cs="Times New Roman"/>
                <w:kern w:val="0"/>
                <w:szCs w:val="20"/>
                <w:lang w:eastAsia="en-US" w:bidi="ar-SA"/>
              </w:rPr>
            </w:pPr>
          </w:p>
        </w:tc>
        <w:tc>
          <w:tcPr>
            <w:tcW w:w="0" w:type="auto"/>
            <w:shd w:val="clear" w:color="auto" w:fill="FFFFFF"/>
            <w:tcMar>
              <w:top w:w="0" w:type="dxa"/>
              <w:left w:w="150" w:type="dxa"/>
              <w:bottom w:w="0" w:type="dxa"/>
              <w:right w:w="150" w:type="dxa"/>
            </w:tcMar>
            <w:hideMark/>
          </w:tcPr>
          <w:p w14:paraId="3962F6B3" w14:textId="77777777" w:rsidR="001524C4" w:rsidRPr="001524C4" w:rsidRDefault="001524C4" w:rsidP="001524C4">
            <w:pPr>
              <w:widowControl/>
              <w:suppressAutoHyphens w:val="0"/>
              <w:spacing w:line="300" w:lineRule="atLeast"/>
              <w:rPr>
                <w:rFonts w:ascii="Consolas" w:eastAsia="Times New Roman" w:hAnsi="Consolas" w:cs="Segoe UI"/>
                <w:color w:val="24292E"/>
                <w:kern w:val="0"/>
                <w:sz w:val="18"/>
                <w:szCs w:val="18"/>
                <w:lang w:eastAsia="en-US" w:bidi="ar-SA"/>
              </w:rPr>
            </w:pPr>
            <w:r w:rsidRPr="001524C4">
              <w:rPr>
                <w:rFonts w:ascii="Consolas" w:eastAsia="Times New Roman" w:hAnsi="Consolas" w:cs="Segoe UI"/>
                <w:color w:val="24292E"/>
                <w:kern w:val="0"/>
                <w:sz w:val="18"/>
                <w:szCs w:val="18"/>
                <w:lang w:eastAsia="en-US" w:bidi="ar-SA"/>
              </w:rPr>
              <w:t xml:space="preserve">  SELECT lrt_6_gram_seq.nextval</w:t>
            </w:r>
          </w:p>
          <w:p w14:paraId="249F1249" w14:textId="77777777" w:rsidR="001524C4" w:rsidRPr="001524C4" w:rsidRDefault="001524C4" w:rsidP="001524C4">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1524C4" w:rsidRPr="001524C4" w14:paraId="5103EC6A" w14:textId="77777777" w:rsidTr="002803B1">
        <w:tc>
          <w:tcPr>
            <w:tcW w:w="1686" w:type="dxa"/>
            <w:shd w:val="clear" w:color="auto" w:fill="FFFFFF"/>
            <w:noWrap/>
            <w:tcMar>
              <w:top w:w="0" w:type="dxa"/>
              <w:left w:w="150" w:type="dxa"/>
              <w:bottom w:w="0" w:type="dxa"/>
              <w:right w:w="150" w:type="dxa"/>
            </w:tcMar>
            <w:hideMark/>
          </w:tcPr>
          <w:p w14:paraId="1896EE5B" w14:textId="77777777" w:rsidR="001524C4" w:rsidRPr="001524C4" w:rsidRDefault="001524C4" w:rsidP="001524C4">
            <w:pPr>
              <w:widowControl/>
              <w:suppressAutoHyphens w:val="0"/>
              <w:spacing w:line="300" w:lineRule="atLeast"/>
              <w:rPr>
                <w:rFonts w:ascii="Times New Roman" w:eastAsia="Times New Roman" w:hAnsi="Times New Roman" w:cs="Times New Roman"/>
                <w:kern w:val="0"/>
                <w:szCs w:val="20"/>
                <w:lang w:eastAsia="en-US" w:bidi="ar-SA"/>
              </w:rPr>
            </w:pPr>
          </w:p>
        </w:tc>
        <w:tc>
          <w:tcPr>
            <w:tcW w:w="0" w:type="auto"/>
            <w:shd w:val="clear" w:color="auto" w:fill="FFFFFF"/>
            <w:tcMar>
              <w:top w:w="0" w:type="dxa"/>
              <w:left w:w="150" w:type="dxa"/>
              <w:bottom w:w="0" w:type="dxa"/>
              <w:right w:w="150" w:type="dxa"/>
            </w:tcMar>
            <w:hideMark/>
          </w:tcPr>
          <w:p w14:paraId="7142E602" w14:textId="77777777" w:rsidR="001524C4" w:rsidRPr="001524C4" w:rsidRDefault="001524C4" w:rsidP="001524C4">
            <w:pPr>
              <w:widowControl/>
              <w:suppressAutoHyphens w:val="0"/>
              <w:spacing w:line="300" w:lineRule="atLeast"/>
              <w:rPr>
                <w:rFonts w:ascii="Consolas" w:eastAsia="Times New Roman" w:hAnsi="Consolas" w:cs="Segoe UI"/>
                <w:color w:val="24292E"/>
                <w:kern w:val="0"/>
                <w:sz w:val="18"/>
                <w:szCs w:val="18"/>
                <w:lang w:eastAsia="en-US" w:bidi="ar-SA"/>
              </w:rPr>
            </w:pPr>
            <w:r w:rsidRPr="001524C4">
              <w:rPr>
                <w:rFonts w:ascii="Consolas" w:eastAsia="Times New Roman" w:hAnsi="Consolas" w:cs="Segoe UI"/>
                <w:color w:val="24292E"/>
                <w:kern w:val="0"/>
                <w:sz w:val="18"/>
                <w:szCs w:val="18"/>
                <w:lang w:eastAsia="en-US" w:bidi="ar-SA"/>
              </w:rPr>
              <w:t xml:space="preserve">  INTO :</w:t>
            </w:r>
            <w:proofErr w:type="spellStart"/>
            <w:r w:rsidRPr="001524C4">
              <w:rPr>
                <w:rFonts w:ascii="Consolas" w:eastAsia="Times New Roman" w:hAnsi="Consolas" w:cs="Segoe UI"/>
                <w:color w:val="24292E"/>
                <w:kern w:val="0"/>
                <w:sz w:val="18"/>
                <w:szCs w:val="18"/>
                <w:lang w:eastAsia="en-US" w:bidi="ar-SA"/>
              </w:rPr>
              <w:t>new.seq_id</w:t>
            </w:r>
            <w:proofErr w:type="spellEnd"/>
          </w:p>
          <w:p w14:paraId="2E7EC979" w14:textId="77777777" w:rsidR="001524C4" w:rsidRPr="001524C4" w:rsidRDefault="001524C4" w:rsidP="001524C4">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1524C4" w:rsidRPr="001524C4" w14:paraId="758634E0" w14:textId="77777777" w:rsidTr="002803B1">
        <w:tc>
          <w:tcPr>
            <w:tcW w:w="1686" w:type="dxa"/>
            <w:shd w:val="clear" w:color="auto" w:fill="FFFFFF"/>
            <w:noWrap/>
            <w:tcMar>
              <w:top w:w="0" w:type="dxa"/>
              <w:left w:w="150" w:type="dxa"/>
              <w:bottom w:w="0" w:type="dxa"/>
              <w:right w:w="150" w:type="dxa"/>
            </w:tcMar>
            <w:hideMark/>
          </w:tcPr>
          <w:p w14:paraId="1E9186F6" w14:textId="77777777" w:rsidR="001524C4" w:rsidRPr="001524C4" w:rsidRDefault="001524C4" w:rsidP="001524C4">
            <w:pPr>
              <w:widowControl/>
              <w:suppressAutoHyphens w:val="0"/>
              <w:spacing w:line="300" w:lineRule="atLeast"/>
              <w:rPr>
                <w:rFonts w:ascii="Times New Roman" w:eastAsia="Times New Roman" w:hAnsi="Times New Roman" w:cs="Times New Roman"/>
                <w:kern w:val="0"/>
                <w:szCs w:val="20"/>
                <w:lang w:eastAsia="en-US" w:bidi="ar-SA"/>
              </w:rPr>
            </w:pPr>
          </w:p>
        </w:tc>
        <w:tc>
          <w:tcPr>
            <w:tcW w:w="0" w:type="auto"/>
            <w:shd w:val="clear" w:color="auto" w:fill="FFFFFF"/>
            <w:tcMar>
              <w:top w:w="0" w:type="dxa"/>
              <w:left w:w="150" w:type="dxa"/>
              <w:bottom w:w="0" w:type="dxa"/>
              <w:right w:w="150" w:type="dxa"/>
            </w:tcMar>
            <w:hideMark/>
          </w:tcPr>
          <w:p w14:paraId="4FF346C9" w14:textId="77777777" w:rsidR="001524C4" w:rsidRPr="001524C4" w:rsidRDefault="001524C4" w:rsidP="001524C4">
            <w:pPr>
              <w:widowControl/>
              <w:suppressAutoHyphens w:val="0"/>
              <w:spacing w:line="300" w:lineRule="atLeast"/>
              <w:rPr>
                <w:rFonts w:ascii="Consolas" w:eastAsia="Times New Roman" w:hAnsi="Consolas" w:cs="Segoe UI"/>
                <w:color w:val="24292E"/>
                <w:kern w:val="0"/>
                <w:sz w:val="18"/>
                <w:szCs w:val="18"/>
                <w:lang w:eastAsia="en-US" w:bidi="ar-SA"/>
              </w:rPr>
            </w:pPr>
            <w:r w:rsidRPr="001524C4">
              <w:rPr>
                <w:rFonts w:ascii="Consolas" w:eastAsia="Times New Roman" w:hAnsi="Consolas" w:cs="Segoe UI"/>
                <w:color w:val="24292E"/>
                <w:kern w:val="0"/>
                <w:sz w:val="18"/>
                <w:szCs w:val="18"/>
                <w:lang w:eastAsia="en-US" w:bidi="ar-SA"/>
              </w:rPr>
              <w:t xml:space="preserve">  FROM dual;</w:t>
            </w:r>
          </w:p>
          <w:p w14:paraId="42EF686F" w14:textId="77777777" w:rsidR="001524C4" w:rsidRPr="001524C4" w:rsidRDefault="001524C4" w:rsidP="001524C4">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1524C4" w:rsidRPr="001524C4" w14:paraId="37000F7E" w14:textId="77777777" w:rsidTr="002803B1">
        <w:tc>
          <w:tcPr>
            <w:tcW w:w="1686" w:type="dxa"/>
            <w:shd w:val="clear" w:color="auto" w:fill="FFFFFF"/>
            <w:noWrap/>
            <w:tcMar>
              <w:top w:w="0" w:type="dxa"/>
              <w:left w:w="150" w:type="dxa"/>
              <w:bottom w:w="0" w:type="dxa"/>
              <w:right w:w="150" w:type="dxa"/>
            </w:tcMar>
            <w:hideMark/>
          </w:tcPr>
          <w:p w14:paraId="38A76B50" w14:textId="77777777" w:rsidR="001524C4" w:rsidRPr="001524C4" w:rsidRDefault="001524C4" w:rsidP="001524C4">
            <w:pPr>
              <w:widowControl/>
              <w:suppressAutoHyphens w:val="0"/>
              <w:spacing w:line="300" w:lineRule="atLeast"/>
              <w:rPr>
                <w:rFonts w:ascii="Times New Roman" w:eastAsia="Times New Roman" w:hAnsi="Times New Roman" w:cs="Times New Roman"/>
                <w:kern w:val="0"/>
                <w:szCs w:val="20"/>
                <w:lang w:eastAsia="en-US" w:bidi="ar-SA"/>
              </w:rPr>
            </w:pPr>
          </w:p>
        </w:tc>
        <w:tc>
          <w:tcPr>
            <w:tcW w:w="0" w:type="auto"/>
            <w:shd w:val="clear" w:color="auto" w:fill="FFFFFF"/>
            <w:tcMar>
              <w:top w:w="0" w:type="dxa"/>
              <w:left w:w="150" w:type="dxa"/>
              <w:bottom w:w="0" w:type="dxa"/>
              <w:right w:w="150" w:type="dxa"/>
            </w:tcMar>
            <w:hideMark/>
          </w:tcPr>
          <w:p w14:paraId="09CCB24F" w14:textId="77777777" w:rsidR="001524C4" w:rsidRPr="001524C4" w:rsidRDefault="001524C4" w:rsidP="001524C4">
            <w:pPr>
              <w:widowControl/>
              <w:suppressAutoHyphens w:val="0"/>
              <w:spacing w:line="300" w:lineRule="atLeast"/>
              <w:rPr>
                <w:rFonts w:ascii="Consolas" w:eastAsia="Times New Roman" w:hAnsi="Consolas" w:cs="Segoe UI"/>
                <w:color w:val="24292E"/>
                <w:kern w:val="0"/>
                <w:sz w:val="18"/>
                <w:szCs w:val="18"/>
                <w:lang w:eastAsia="en-US" w:bidi="ar-SA"/>
              </w:rPr>
            </w:pPr>
            <w:r w:rsidRPr="001524C4">
              <w:rPr>
                <w:rFonts w:ascii="Consolas" w:eastAsia="Times New Roman" w:hAnsi="Consolas" w:cs="Segoe UI"/>
                <w:color w:val="24292E"/>
                <w:kern w:val="0"/>
                <w:sz w:val="18"/>
                <w:szCs w:val="18"/>
                <w:lang w:eastAsia="en-US" w:bidi="ar-SA"/>
              </w:rPr>
              <w:t>END;</w:t>
            </w:r>
          </w:p>
          <w:p w14:paraId="0CE136CD" w14:textId="77777777" w:rsidR="001524C4" w:rsidRPr="001524C4" w:rsidRDefault="001524C4" w:rsidP="001524C4">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1524C4" w:rsidRPr="001524C4" w14:paraId="75BB7463" w14:textId="77777777" w:rsidTr="002803B1">
        <w:tc>
          <w:tcPr>
            <w:tcW w:w="1686" w:type="dxa"/>
            <w:shd w:val="clear" w:color="auto" w:fill="FFFFFF"/>
            <w:noWrap/>
            <w:tcMar>
              <w:top w:w="0" w:type="dxa"/>
              <w:left w:w="150" w:type="dxa"/>
              <w:bottom w:w="0" w:type="dxa"/>
              <w:right w:w="150" w:type="dxa"/>
            </w:tcMar>
            <w:hideMark/>
          </w:tcPr>
          <w:p w14:paraId="185F3762" w14:textId="77777777" w:rsidR="001524C4" w:rsidRPr="001524C4" w:rsidRDefault="001524C4" w:rsidP="001524C4">
            <w:pPr>
              <w:widowControl/>
              <w:suppressAutoHyphens w:val="0"/>
              <w:spacing w:line="300" w:lineRule="atLeast"/>
              <w:rPr>
                <w:rFonts w:ascii="Times New Roman" w:eastAsia="Times New Roman" w:hAnsi="Times New Roman" w:cs="Times New Roman"/>
                <w:kern w:val="0"/>
                <w:szCs w:val="20"/>
                <w:lang w:eastAsia="en-US" w:bidi="ar-SA"/>
              </w:rPr>
            </w:pPr>
          </w:p>
        </w:tc>
        <w:tc>
          <w:tcPr>
            <w:tcW w:w="0" w:type="auto"/>
            <w:shd w:val="clear" w:color="auto" w:fill="FFFFFF"/>
            <w:tcMar>
              <w:top w:w="0" w:type="dxa"/>
              <w:left w:w="150" w:type="dxa"/>
              <w:bottom w:w="0" w:type="dxa"/>
              <w:right w:w="150" w:type="dxa"/>
            </w:tcMar>
            <w:hideMark/>
          </w:tcPr>
          <w:p w14:paraId="17DC5F94" w14:textId="77777777" w:rsidR="001524C4" w:rsidRPr="001524C4" w:rsidRDefault="001524C4" w:rsidP="001524C4">
            <w:pPr>
              <w:widowControl/>
              <w:suppressAutoHyphens w:val="0"/>
              <w:spacing w:line="300" w:lineRule="atLeast"/>
              <w:rPr>
                <w:rFonts w:ascii="Consolas" w:eastAsia="Times New Roman" w:hAnsi="Consolas" w:cs="Segoe UI"/>
                <w:color w:val="24292E"/>
                <w:kern w:val="0"/>
                <w:sz w:val="18"/>
                <w:szCs w:val="18"/>
                <w:lang w:eastAsia="en-US" w:bidi="ar-SA"/>
              </w:rPr>
            </w:pPr>
            <w:r w:rsidRPr="001524C4">
              <w:rPr>
                <w:rFonts w:ascii="Consolas" w:eastAsia="Times New Roman" w:hAnsi="Consolas" w:cs="Segoe UI"/>
                <w:color w:val="24292E"/>
                <w:kern w:val="0"/>
                <w:sz w:val="18"/>
                <w:szCs w:val="18"/>
                <w:lang w:eastAsia="en-US" w:bidi="ar-SA"/>
              </w:rPr>
              <w:t>/</w:t>
            </w:r>
          </w:p>
          <w:p w14:paraId="7C4B7459" w14:textId="77777777" w:rsidR="001524C4" w:rsidRPr="001524C4" w:rsidRDefault="001524C4" w:rsidP="001524C4">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1524C4" w:rsidRPr="001524C4" w14:paraId="22C91ACE" w14:textId="77777777" w:rsidTr="002803B1">
        <w:tc>
          <w:tcPr>
            <w:tcW w:w="1686" w:type="dxa"/>
            <w:shd w:val="clear" w:color="auto" w:fill="FFFFFF"/>
            <w:noWrap/>
            <w:tcMar>
              <w:top w:w="0" w:type="dxa"/>
              <w:left w:w="150" w:type="dxa"/>
              <w:bottom w:w="0" w:type="dxa"/>
              <w:right w:w="150" w:type="dxa"/>
            </w:tcMar>
            <w:hideMark/>
          </w:tcPr>
          <w:p w14:paraId="02F19F9C" w14:textId="77777777" w:rsidR="001524C4" w:rsidRPr="001524C4" w:rsidRDefault="001524C4" w:rsidP="001524C4">
            <w:pPr>
              <w:widowControl/>
              <w:suppressAutoHyphens w:val="0"/>
              <w:spacing w:line="300" w:lineRule="atLeast"/>
              <w:rPr>
                <w:rFonts w:ascii="Times New Roman" w:eastAsia="Times New Roman" w:hAnsi="Times New Roman" w:cs="Times New Roman"/>
                <w:kern w:val="0"/>
                <w:szCs w:val="20"/>
                <w:lang w:eastAsia="en-US" w:bidi="ar-SA"/>
              </w:rPr>
            </w:pPr>
          </w:p>
        </w:tc>
        <w:tc>
          <w:tcPr>
            <w:tcW w:w="0" w:type="auto"/>
            <w:shd w:val="clear" w:color="auto" w:fill="FFFFFF"/>
            <w:tcMar>
              <w:top w:w="0" w:type="dxa"/>
              <w:left w:w="150" w:type="dxa"/>
              <w:bottom w:w="0" w:type="dxa"/>
              <w:right w:w="150" w:type="dxa"/>
            </w:tcMar>
            <w:hideMark/>
          </w:tcPr>
          <w:p w14:paraId="69207485" w14:textId="77777777" w:rsidR="001524C4" w:rsidRDefault="001524C4" w:rsidP="001524C4">
            <w:pPr>
              <w:widowControl/>
              <w:suppressAutoHyphens w:val="0"/>
              <w:spacing w:line="300" w:lineRule="atLeast"/>
              <w:rPr>
                <w:rFonts w:ascii="Consolas" w:eastAsia="Times New Roman" w:hAnsi="Consolas" w:cs="Segoe UI"/>
                <w:color w:val="24292E"/>
                <w:kern w:val="0"/>
                <w:sz w:val="18"/>
                <w:szCs w:val="18"/>
                <w:rtl/>
                <w:lang w:eastAsia="en-US" w:bidi="ar-SA"/>
              </w:rPr>
            </w:pPr>
            <w:r w:rsidRPr="001524C4">
              <w:rPr>
                <w:rFonts w:ascii="Consolas" w:eastAsia="Times New Roman" w:hAnsi="Consolas" w:cs="Segoe UI"/>
                <w:color w:val="24292E"/>
                <w:kern w:val="0"/>
                <w:sz w:val="18"/>
                <w:szCs w:val="18"/>
                <w:lang w:eastAsia="en-US" w:bidi="ar-SA"/>
              </w:rPr>
              <w:t>-- End of DDL Script for Table LRT.LRT_6_GRAM</w:t>
            </w:r>
          </w:p>
          <w:p w14:paraId="63E97CBD" w14:textId="77777777" w:rsidR="00483D1B" w:rsidRDefault="00483D1B" w:rsidP="001524C4">
            <w:pPr>
              <w:widowControl/>
              <w:suppressAutoHyphens w:val="0"/>
              <w:spacing w:line="300" w:lineRule="atLeast"/>
              <w:rPr>
                <w:rFonts w:ascii="Consolas" w:eastAsia="Times New Roman" w:hAnsi="Consolas" w:cs="Segoe UI"/>
                <w:color w:val="24292E"/>
                <w:kern w:val="0"/>
                <w:sz w:val="18"/>
                <w:szCs w:val="18"/>
                <w:rtl/>
                <w:lang w:eastAsia="en-US" w:bidi="ar-SA"/>
              </w:rPr>
            </w:pPr>
          </w:p>
          <w:p w14:paraId="6FBA12CB" w14:textId="77777777" w:rsidR="00483D1B" w:rsidRDefault="00483D1B" w:rsidP="001524C4">
            <w:pPr>
              <w:widowControl/>
              <w:suppressAutoHyphens w:val="0"/>
              <w:spacing w:line="300" w:lineRule="atLeast"/>
              <w:rPr>
                <w:rFonts w:ascii="Consolas" w:eastAsia="Times New Roman" w:hAnsi="Consolas" w:cs="Segoe UI"/>
                <w:color w:val="24292E"/>
                <w:kern w:val="0"/>
                <w:sz w:val="18"/>
                <w:szCs w:val="18"/>
                <w:rtl/>
                <w:lang w:eastAsia="en-US" w:bidi="ar-SA"/>
              </w:rPr>
            </w:pPr>
          </w:p>
          <w:p w14:paraId="0A84C6BE" w14:textId="0F634E28" w:rsidR="00483D1B" w:rsidRPr="001524C4" w:rsidRDefault="00483D1B" w:rsidP="001524C4">
            <w:pPr>
              <w:widowControl/>
              <w:suppressAutoHyphens w:val="0"/>
              <w:spacing w:line="300" w:lineRule="atLeast"/>
              <w:rPr>
                <w:rFonts w:ascii="Consolas" w:eastAsia="Times New Roman" w:hAnsi="Consolas" w:cs="Segoe UI"/>
                <w:color w:val="24292E"/>
                <w:kern w:val="0"/>
                <w:sz w:val="18"/>
                <w:szCs w:val="18"/>
                <w:lang w:eastAsia="en-US" w:bidi="ar-SA"/>
              </w:rPr>
            </w:pPr>
          </w:p>
        </w:tc>
      </w:tr>
    </w:tbl>
    <w:p w14:paraId="7A031B24" w14:textId="67A9D094" w:rsidR="00483D1B" w:rsidRDefault="00483D1B" w:rsidP="00483D1B">
      <w:pPr>
        <w:spacing w:line="480" w:lineRule="auto"/>
        <w:rPr>
          <w:rFonts w:asciiTheme="majorBidi" w:hAnsiTheme="majorBidi" w:cstheme="majorBidi"/>
        </w:rPr>
      </w:pPr>
      <w:r>
        <w:rPr>
          <w:rFonts w:asciiTheme="majorBidi" w:hAnsiTheme="majorBidi" w:cstheme="majorBidi"/>
          <w:b/>
          <w:bCs/>
          <w:sz w:val="22"/>
          <w:szCs w:val="22"/>
        </w:rPr>
        <w:t>Script Name:</w:t>
      </w:r>
      <w:r>
        <w:rPr>
          <w:rFonts w:asciiTheme="majorBidi" w:hAnsiTheme="majorBidi" w:cstheme="majorBidi" w:hint="cs"/>
          <w:b/>
          <w:bCs/>
          <w:sz w:val="22"/>
          <w:szCs w:val="22"/>
          <w:rtl/>
          <w:lang w:bidi="ar-AE"/>
        </w:rPr>
        <w:t xml:space="preserve"> </w:t>
      </w:r>
      <w:r w:rsidR="001524C4" w:rsidRPr="00483D1B">
        <w:rPr>
          <w:rFonts w:asciiTheme="majorBidi" w:hAnsiTheme="majorBidi" w:cstheme="majorBidi"/>
          <w:b/>
          <w:bCs/>
          <w:sz w:val="22"/>
          <w:szCs w:val="22"/>
          <w:lang w:bidi="ar-AE"/>
        </w:rPr>
        <w:t>LRT.LRT_7_GRAM_SEQ_ddl.sql</w:t>
      </w:r>
    </w:p>
    <w:p w14:paraId="20569F43" w14:textId="3609CF96" w:rsidR="001524C4" w:rsidRPr="00FB29FD" w:rsidRDefault="001524C4" w:rsidP="00981EA4">
      <w:pPr>
        <w:pStyle w:val="ListParagraph"/>
        <w:numPr>
          <w:ilvl w:val="0"/>
          <w:numId w:val="14"/>
        </w:numPr>
        <w:spacing w:line="480" w:lineRule="auto"/>
        <w:rPr>
          <w:sz w:val="20"/>
          <w:szCs w:val="20"/>
        </w:rPr>
      </w:pPr>
      <w:hyperlink r:id="rId86" w:history="1">
        <w:r w:rsidRPr="00FB29FD">
          <w:rPr>
            <w:rStyle w:val="Hyperlink"/>
            <w:sz w:val="20"/>
            <w:szCs w:val="20"/>
          </w:rPr>
          <w:t>https://github.com/mohammad-nassar/MSThesisDoc/blob/master/LRT.LRT_7_GRAM_SEQ_ddl.sql</w:t>
        </w:r>
      </w:hyperlink>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082"/>
        <w:gridCol w:w="5447"/>
      </w:tblGrid>
      <w:tr w:rsidR="001524C4" w:rsidRPr="001524C4" w14:paraId="7BF62AAE" w14:textId="77777777" w:rsidTr="001524C4">
        <w:trPr>
          <w:gridAfter w:val="1"/>
        </w:trPr>
        <w:tc>
          <w:tcPr>
            <w:tcW w:w="0" w:type="auto"/>
            <w:shd w:val="clear" w:color="auto" w:fill="FFFFFF"/>
            <w:tcMar>
              <w:top w:w="0" w:type="dxa"/>
              <w:left w:w="150" w:type="dxa"/>
              <w:bottom w:w="0" w:type="dxa"/>
              <w:right w:w="150" w:type="dxa"/>
            </w:tcMar>
            <w:hideMark/>
          </w:tcPr>
          <w:p w14:paraId="33165CE2" w14:textId="77777777" w:rsidR="001524C4" w:rsidRPr="001524C4" w:rsidRDefault="001524C4" w:rsidP="001524C4">
            <w:pPr>
              <w:widowControl/>
              <w:suppressAutoHyphens w:val="0"/>
              <w:spacing w:line="300" w:lineRule="atLeast"/>
              <w:rPr>
                <w:rFonts w:ascii="Consolas" w:eastAsia="Times New Roman" w:hAnsi="Consolas" w:cs="Segoe UI"/>
                <w:color w:val="24292E"/>
                <w:kern w:val="0"/>
                <w:sz w:val="18"/>
                <w:szCs w:val="18"/>
                <w:lang w:eastAsia="en-US" w:bidi="ar-SA"/>
              </w:rPr>
            </w:pPr>
            <w:r w:rsidRPr="001524C4">
              <w:rPr>
                <w:rFonts w:ascii="Consolas" w:eastAsia="Times New Roman" w:hAnsi="Consolas" w:cs="Segoe UI"/>
                <w:color w:val="6A737D"/>
                <w:kern w:val="0"/>
                <w:sz w:val="18"/>
                <w:szCs w:val="18"/>
                <w:lang w:eastAsia="en-US" w:bidi="ar-SA"/>
              </w:rPr>
              <w:t>-- Start of DDL Script for Sequence LRT.LRT_7_GRAM_SEQ</w:t>
            </w:r>
          </w:p>
        </w:tc>
      </w:tr>
      <w:tr w:rsidR="001524C4" w:rsidRPr="001524C4" w14:paraId="2287698F" w14:textId="77777777" w:rsidTr="002803B1">
        <w:tc>
          <w:tcPr>
            <w:tcW w:w="2082" w:type="dxa"/>
            <w:shd w:val="clear" w:color="auto" w:fill="FFFFFF"/>
            <w:noWrap/>
            <w:tcMar>
              <w:top w:w="0" w:type="dxa"/>
              <w:left w:w="150" w:type="dxa"/>
              <w:bottom w:w="0" w:type="dxa"/>
              <w:right w:w="150" w:type="dxa"/>
            </w:tcMar>
            <w:hideMark/>
          </w:tcPr>
          <w:p w14:paraId="2DD05A96" w14:textId="77777777" w:rsidR="001524C4" w:rsidRPr="001524C4" w:rsidRDefault="001524C4" w:rsidP="001524C4">
            <w:pPr>
              <w:widowControl/>
              <w:suppressAutoHyphens w:val="0"/>
              <w:spacing w:line="300" w:lineRule="atLeast"/>
              <w:rPr>
                <w:rFonts w:ascii="Consolas" w:eastAsia="Times New Roman" w:hAnsi="Consolas" w:cs="Segoe UI"/>
                <w:color w:val="24292E"/>
                <w:kern w:val="0"/>
                <w:sz w:val="18"/>
                <w:szCs w:val="18"/>
                <w:lang w:eastAsia="en-US" w:bidi="ar-SA"/>
              </w:rPr>
            </w:pPr>
          </w:p>
        </w:tc>
        <w:tc>
          <w:tcPr>
            <w:tcW w:w="0" w:type="auto"/>
            <w:shd w:val="clear" w:color="auto" w:fill="FFFFFF"/>
            <w:tcMar>
              <w:top w:w="0" w:type="dxa"/>
              <w:left w:w="150" w:type="dxa"/>
              <w:bottom w:w="0" w:type="dxa"/>
              <w:right w:w="150" w:type="dxa"/>
            </w:tcMar>
            <w:hideMark/>
          </w:tcPr>
          <w:p w14:paraId="2D2FEC42" w14:textId="77777777" w:rsidR="001524C4" w:rsidRPr="001524C4" w:rsidRDefault="001524C4" w:rsidP="001524C4">
            <w:pPr>
              <w:widowControl/>
              <w:suppressAutoHyphens w:val="0"/>
              <w:spacing w:line="300" w:lineRule="atLeast"/>
              <w:rPr>
                <w:rFonts w:ascii="Consolas" w:eastAsia="Times New Roman" w:hAnsi="Consolas" w:cs="Segoe UI"/>
                <w:color w:val="24292E"/>
                <w:kern w:val="0"/>
                <w:sz w:val="18"/>
                <w:szCs w:val="18"/>
                <w:lang w:eastAsia="en-US" w:bidi="ar-SA"/>
              </w:rPr>
            </w:pPr>
            <w:r w:rsidRPr="001524C4">
              <w:rPr>
                <w:rFonts w:ascii="Consolas" w:eastAsia="Times New Roman" w:hAnsi="Consolas" w:cs="Segoe UI"/>
                <w:color w:val="6A737D"/>
                <w:kern w:val="0"/>
                <w:sz w:val="18"/>
                <w:szCs w:val="18"/>
                <w:lang w:eastAsia="en-US" w:bidi="ar-SA"/>
              </w:rPr>
              <w:t>-- Generated 1/28/2020 9:54:08 PM from LRT@ORCLM</w:t>
            </w:r>
          </w:p>
        </w:tc>
      </w:tr>
      <w:tr w:rsidR="001524C4" w:rsidRPr="001524C4" w14:paraId="6F3B4A54" w14:textId="77777777" w:rsidTr="002803B1">
        <w:tc>
          <w:tcPr>
            <w:tcW w:w="2082" w:type="dxa"/>
            <w:shd w:val="clear" w:color="auto" w:fill="FFFFFF"/>
            <w:noWrap/>
            <w:tcMar>
              <w:top w:w="0" w:type="dxa"/>
              <w:left w:w="150" w:type="dxa"/>
              <w:bottom w:w="0" w:type="dxa"/>
              <w:right w:w="150" w:type="dxa"/>
            </w:tcMar>
            <w:hideMark/>
          </w:tcPr>
          <w:p w14:paraId="3FE954A9" w14:textId="77777777" w:rsidR="001524C4" w:rsidRPr="001524C4" w:rsidRDefault="001524C4" w:rsidP="001524C4">
            <w:pPr>
              <w:widowControl/>
              <w:suppressAutoHyphens w:val="0"/>
              <w:spacing w:line="300" w:lineRule="atLeast"/>
              <w:rPr>
                <w:rFonts w:ascii="Consolas" w:eastAsia="Times New Roman" w:hAnsi="Consolas" w:cs="Segoe UI"/>
                <w:color w:val="24292E"/>
                <w:kern w:val="0"/>
                <w:sz w:val="18"/>
                <w:szCs w:val="18"/>
                <w:lang w:eastAsia="en-US" w:bidi="ar-SA"/>
              </w:rPr>
            </w:pPr>
          </w:p>
        </w:tc>
        <w:tc>
          <w:tcPr>
            <w:tcW w:w="0" w:type="auto"/>
            <w:shd w:val="clear" w:color="auto" w:fill="FFFFFF"/>
            <w:tcMar>
              <w:top w:w="0" w:type="dxa"/>
              <w:left w:w="150" w:type="dxa"/>
              <w:bottom w:w="0" w:type="dxa"/>
              <w:right w:w="150" w:type="dxa"/>
            </w:tcMar>
            <w:hideMark/>
          </w:tcPr>
          <w:p w14:paraId="7561BCB2" w14:textId="77777777" w:rsidR="001524C4" w:rsidRPr="001524C4" w:rsidRDefault="001524C4" w:rsidP="001524C4">
            <w:pPr>
              <w:widowControl/>
              <w:suppressAutoHyphens w:val="0"/>
              <w:spacing w:line="300" w:lineRule="atLeast"/>
              <w:rPr>
                <w:rFonts w:ascii="Consolas" w:eastAsia="Times New Roman" w:hAnsi="Consolas" w:cs="Segoe UI"/>
                <w:color w:val="24292E"/>
                <w:kern w:val="0"/>
                <w:sz w:val="18"/>
                <w:szCs w:val="18"/>
                <w:lang w:eastAsia="en-US" w:bidi="ar-SA"/>
              </w:rPr>
            </w:pPr>
          </w:p>
          <w:p w14:paraId="4190E8AF" w14:textId="77777777" w:rsidR="001524C4" w:rsidRPr="001524C4" w:rsidRDefault="001524C4" w:rsidP="001524C4">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1524C4" w:rsidRPr="001524C4" w14:paraId="422D262E" w14:textId="77777777" w:rsidTr="002803B1">
        <w:tc>
          <w:tcPr>
            <w:tcW w:w="2082" w:type="dxa"/>
            <w:shd w:val="clear" w:color="auto" w:fill="FFFFFF"/>
            <w:noWrap/>
            <w:tcMar>
              <w:top w:w="0" w:type="dxa"/>
              <w:left w:w="150" w:type="dxa"/>
              <w:bottom w:w="0" w:type="dxa"/>
              <w:right w:w="150" w:type="dxa"/>
            </w:tcMar>
            <w:hideMark/>
          </w:tcPr>
          <w:p w14:paraId="509F60AA" w14:textId="77777777" w:rsidR="001524C4" w:rsidRPr="001524C4" w:rsidRDefault="001524C4" w:rsidP="001524C4">
            <w:pPr>
              <w:widowControl/>
              <w:suppressAutoHyphens w:val="0"/>
              <w:spacing w:line="300" w:lineRule="atLeast"/>
              <w:rPr>
                <w:rFonts w:ascii="Times New Roman" w:eastAsia="Times New Roman" w:hAnsi="Times New Roman" w:cs="Times New Roman"/>
                <w:kern w:val="0"/>
                <w:szCs w:val="20"/>
                <w:lang w:eastAsia="en-US" w:bidi="ar-SA"/>
              </w:rPr>
            </w:pPr>
          </w:p>
        </w:tc>
        <w:tc>
          <w:tcPr>
            <w:tcW w:w="0" w:type="auto"/>
            <w:shd w:val="clear" w:color="auto" w:fill="FFFFFF"/>
            <w:tcMar>
              <w:top w:w="0" w:type="dxa"/>
              <w:left w:w="150" w:type="dxa"/>
              <w:bottom w:w="0" w:type="dxa"/>
              <w:right w:w="150" w:type="dxa"/>
            </w:tcMar>
            <w:hideMark/>
          </w:tcPr>
          <w:p w14:paraId="0D4C462F" w14:textId="77777777" w:rsidR="001524C4" w:rsidRPr="001524C4" w:rsidRDefault="001524C4" w:rsidP="001524C4">
            <w:pPr>
              <w:widowControl/>
              <w:suppressAutoHyphens w:val="0"/>
              <w:spacing w:line="300" w:lineRule="atLeast"/>
              <w:rPr>
                <w:rFonts w:ascii="Consolas" w:eastAsia="Times New Roman" w:hAnsi="Consolas" w:cs="Segoe UI"/>
                <w:color w:val="24292E"/>
                <w:kern w:val="0"/>
                <w:sz w:val="18"/>
                <w:szCs w:val="18"/>
                <w:lang w:eastAsia="en-US" w:bidi="ar-SA"/>
              </w:rPr>
            </w:pPr>
            <w:r w:rsidRPr="001524C4">
              <w:rPr>
                <w:rFonts w:ascii="Consolas" w:eastAsia="Times New Roman" w:hAnsi="Consolas" w:cs="Segoe UI"/>
                <w:color w:val="D73A49"/>
                <w:kern w:val="0"/>
                <w:sz w:val="18"/>
                <w:szCs w:val="18"/>
                <w:lang w:eastAsia="en-US" w:bidi="ar-SA"/>
              </w:rPr>
              <w:t>CREATE</w:t>
            </w:r>
            <w:r w:rsidRPr="001524C4">
              <w:rPr>
                <w:rFonts w:ascii="Consolas" w:eastAsia="Times New Roman" w:hAnsi="Consolas" w:cs="Segoe UI"/>
                <w:color w:val="24292E"/>
                <w:kern w:val="0"/>
                <w:sz w:val="18"/>
                <w:szCs w:val="18"/>
                <w:lang w:eastAsia="en-US" w:bidi="ar-SA"/>
              </w:rPr>
              <w:t xml:space="preserve"> </w:t>
            </w:r>
            <w:r w:rsidRPr="001524C4">
              <w:rPr>
                <w:rFonts w:ascii="Consolas" w:eastAsia="Times New Roman" w:hAnsi="Consolas" w:cs="Segoe UI"/>
                <w:color w:val="D73A49"/>
                <w:kern w:val="0"/>
                <w:sz w:val="18"/>
                <w:szCs w:val="18"/>
                <w:lang w:eastAsia="en-US" w:bidi="ar-SA"/>
              </w:rPr>
              <w:t>SEQUENCE</w:t>
            </w:r>
            <w:r w:rsidRPr="001524C4">
              <w:rPr>
                <w:rFonts w:ascii="Consolas" w:eastAsia="Times New Roman" w:hAnsi="Consolas" w:cs="Segoe UI"/>
                <w:color w:val="24292E"/>
                <w:kern w:val="0"/>
                <w:sz w:val="18"/>
                <w:szCs w:val="18"/>
                <w:lang w:eastAsia="en-US" w:bidi="ar-SA"/>
              </w:rPr>
              <w:t xml:space="preserve"> </w:t>
            </w:r>
            <w:r w:rsidRPr="001524C4">
              <w:rPr>
                <w:rFonts w:ascii="Consolas" w:eastAsia="Times New Roman" w:hAnsi="Consolas" w:cs="Segoe UI"/>
                <w:color w:val="6F42C1"/>
                <w:kern w:val="0"/>
                <w:sz w:val="18"/>
                <w:szCs w:val="18"/>
                <w:lang w:eastAsia="en-US" w:bidi="ar-SA"/>
              </w:rPr>
              <w:t>lrt_7_gram_seq</w:t>
            </w:r>
          </w:p>
        </w:tc>
      </w:tr>
      <w:tr w:rsidR="001524C4" w:rsidRPr="001524C4" w14:paraId="27BDA11F" w14:textId="77777777" w:rsidTr="002803B1">
        <w:tc>
          <w:tcPr>
            <w:tcW w:w="2082" w:type="dxa"/>
            <w:shd w:val="clear" w:color="auto" w:fill="FFFFFF"/>
            <w:noWrap/>
            <w:tcMar>
              <w:top w:w="0" w:type="dxa"/>
              <w:left w:w="150" w:type="dxa"/>
              <w:bottom w:w="0" w:type="dxa"/>
              <w:right w:w="150" w:type="dxa"/>
            </w:tcMar>
            <w:hideMark/>
          </w:tcPr>
          <w:p w14:paraId="591E99E3" w14:textId="77777777" w:rsidR="001524C4" w:rsidRPr="001524C4" w:rsidRDefault="001524C4" w:rsidP="001524C4">
            <w:pPr>
              <w:widowControl/>
              <w:suppressAutoHyphens w:val="0"/>
              <w:spacing w:line="300" w:lineRule="atLeast"/>
              <w:rPr>
                <w:rFonts w:ascii="Consolas" w:eastAsia="Times New Roman" w:hAnsi="Consolas" w:cs="Segoe UI"/>
                <w:color w:val="24292E"/>
                <w:kern w:val="0"/>
                <w:sz w:val="18"/>
                <w:szCs w:val="18"/>
                <w:lang w:eastAsia="en-US" w:bidi="ar-SA"/>
              </w:rPr>
            </w:pPr>
          </w:p>
        </w:tc>
        <w:tc>
          <w:tcPr>
            <w:tcW w:w="0" w:type="auto"/>
            <w:shd w:val="clear" w:color="auto" w:fill="FFFFFF"/>
            <w:tcMar>
              <w:top w:w="0" w:type="dxa"/>
              <w:left w:w="150" w:type="dxa"/>
              <w:bottom w:w="0" w:type="dxa"/>
              <w:right w:w="150" w:type="dxa"/>
            </w:tcMar>
            <w:hideMark/>
          </w:tcPr>
          <w:p w14:paraId="060277E1" w14:textId="77777777" w:rsidR="001524C4" w:rsidRPr="001524C4" w:rsidRDefault="001524C4" w:rsidP="001524C4">
            <w:pPr>
              <w:widowControl/>
              <w:suppressAutoHyphens w:val="0"/>
              <w:spacing w:line="300" w:lineRule="atLeast"/>
              <w:rPr>
                <w:rFonts w:ascii="Consolas" w:eastAsia="Times New Roman" w:hAnsi="Consolas" w:cs="Segoe UI"/>
                <w:color w:val="24292E"/>
                <w:kern w:val="0"/>
                <w:sz w:val="18"/>
                <w:szCs w:val="18"/>
                <w:lang w:eastAsia="en-US" w:bidi="ar-SA"/>
              </w:rPr>
            </w:pPr>
            <w:r w:rsidRPr="001524C4">
              <w:rPr>
                <w:rFonts w:ascii="Consolas" w:eastAsia="Times New Roman" w:hAnsi="Consolas" w:cs="Segoe UI"/>
                <w:color w:val="24292E"/>
                <w:kern w:val="0"/>
                <w:sz w:val="18"/>
                <w:szCs w:val="18"/>
                <w:lang w:eastAsia="en-US" w:bidi="ar-SA"/>
              </w:rPr>
              <w:t xml:space="preserve">  INCREMENT BY </w:t>
            </w:r>
            <w:r w:rsidRPr="001524C4">
              <w:rPr>
                <w:rFonts w:ascii="Consolas" w:eastAsia="Times New Roman" w:hAnsi="Consolas" w:cs="Segoe UI"/>
                <w:color w:val="005CC5"/>
                <w:kern w:val="0"/>
                <w:sz w:val="18"/>
                <w:szCs w:val="18"/>
                <w:lang w:eastAsia="en-US" w:bidi="ar-SA"/>
              </w:rPr>
              <w:t>1</w:t>
            </w:r>
          </w:p>
        </w:tc>
      </w:tr>
      <w:tr w:rsidR="001524C4" w:rsidRPr="001524C4" w14:paraId="79CC24E2" w14:textId="77777777" w:rsidTr="002803B1">
        <w:tc>
          <w:tcPr>
            <w:tcW w:w="2082" w:type="dxa"/>
            <w:shd w:val="clear" w:color="auto" w:fill="FFFFFF"/>
            <w:noWrap/>
            <w:tcMar>
              <w:top w:w="0" w:type="dxa"/>
              <w:left w:w="150" w:type="dxa"/>
              <w:bottom w:w="0" w:type="dxa"/>
              <w:right w:w="150" w:type="dxa"/>
            </w:tcMar>
            <w:hideMark/>
          </w:tcPr>
          <w:p w14:paraId="30DAE673" w14:textId="77777777" w:rsidR="001524C4" w:rsidRPr="001524C4" w:rsidRDefault="001524C4" w:rsidP="001524C4">
            <w:pPr>
              <w:widowControl/>
              <w:suppressAutoHyphens w:val="0"/>
              <w:spacing w:line="300" w:lineRule="atLeast"/>
              <w:rPr>
                <w:rFonts w:ascii="Consolas" w:eastAsia="Times New Roman" w:hAnsi="Consolas" w:cs="Segoe UI"/>
                <w:color w:val="24292E"/>
                <w:kern w:val="0"/>
                <w:sz w:val="18"/>
                <w:szCs w:val="18"/>
                <w:lang w:eastAsia="en-US" w:bidi="ar-SA"/>
              </w:rPr>
            </w:pPr>
          </w:p>
        </w:tc>
        <w:tc>
          <w:tcPr>
            <w:tcW w:w="0" w:type="auto"/>
            <w:shd w:val="clear" w:color="auto" w:fill="FFFFFF"/>
            <w:tcMar>
              <w:top w:w="0" w:type="dxa"/>
              <w:left w:w="150" w:type="dxa"/>
              <w:bottom w:w="0" w:type="dxa"/>
              <w:right w:w="150" w:type="dxa"/>
            </w:tcMar>
            <w:hideMark/>
          </w:tcPr>
          <w:p w14:paraId="58C7887E" w14:textId="77777777" w:rsidR="001524C4" w:rsidRPr="001524C4" w:rsidRDefault="001524C4" w:rsidP="001524C4">
            <w:pPr>
              <w:widowControl/>
              <w:suppressAutoHyphens w:val="0"/>
              <w:spacing w:line="300" w:lineRule="atLeast"/>
              <w:rPr>
                <w:rFonts w:ascii="Consolas" w:eastAsia="Times New Roman" w:hAnsi="Consolas" w:cs="Segoe UI"/>
                <w:color w:val="24292E"/>
                <w:kern w:val="0"/>
                <w:sz w:val="18"/>
                <w:szCs w:val="18"/>
                <w:lang w:eastAsia="en-US" w:bidi="ar-SA"/>
              </w:rPr>
            </w:pPr>
            <w:r w:rsidRPr="001524C4">
              <w:rPr>
                <w:rFonts w:ascii="Consolas" w:eastAsia="Times New Roman" w:hAnsi="Consolas" w:cs="Segoe UI"/>
                <w:color w:val="24292E"/>
                <w:kern w:val="0"/>
                <w:sz w:val="18"/>
                <w:szCs w:val="18"/>
                <w:lang w:eastAsia="en-US" w:bidi="ar-SA"/>
              </w:rPr>
              <w:t xml:space="preserve">  START WITH </w:t>
            </w:r>
            <w:r w:rsidRPr="001524C4">
              <w:rPr>
                <w:rFonts w:ascii="Consolas" w:eastAsia="Times New Roman" w:hAnsi="Consolas" w:cs="Segoe UI"/>
                <w:color w:val="005CC5"/>
                <w:kern w:val="0"/>
                <w:sz w:val="18"/>
                <w:szCs w:val="18"/>
                <w:lang w:eastAsia="en-US" w:bidi="ar-SA"/>
              </w:rPr>
              <w:t>28404521</w:t>
            </w:r>
          </w:p>
        </w:tc>
      </w:tr>
      <w:tr w:rsidR="001524C4" w:rsidRPr="001524C4" w14:paraId="2177C8FD" w14:textId="77777777" w:rsidTr="002803B1">
        <w:tc>
          <w:tcPr>
            <w:tcW w:w="2082" w:type="dxa"/>
            <w:shd w:val="clear" w:color="auto" w:fill="FFFFFF"/>
            <w:noWrap/>
            <w:tcMar>
              <w:top w:w="0" w:type="dxa"/>
              <w:left w:w="150" w:type="dxa"/>
              <w:bottom w:w="0" w:type="dxa"/>
              <w:right w:w="150" w:type="dxa"/>
            </w:tcMar>
            <w:hideMark/>
          </w:tcPr>
          <w:p w14:paraId="27AFED83" w14:textId="77777777" w:rsidR="001524C4" w:rsidRPr="001524C4" w:rsidRDefault="001524C4" w:rsidP="001524C4">
            <w:pPr>
              <w:widowControl/>
              <w:suppressAutoHyphens w:val="0"/>
              <w:spacing w:line="300" w:lineRule="atLeast"/>
              <w:rPr>
                <w:rFonts w:ascii="Consolas" w:eastAsia="Times New Roman" w:hAnsi="Consolas" w:cs="Segoe UI"/>
                <w:color w:val="24292E"/>
                <w:kern w:val="0"/>
                <w:sz w:val="18"/>
                <w:szCs w:val="18"/>
                <w:lang w:eastAsia="en-US" w:bidi="ar-SA"/>
              </w:rPr>
            </w:pPr>
          </w:p>
        </w:tc>
        <w:tc>
          <w:tcPr>
            <w:tcW w:w="0" w:type="auto"/>
            <w:shd w:val="clear" w:color="auto" w:fill="FFFFFF"/>
            <w:tcMar>
              <w:top w:w="0" w:type="dxa"/>
              <w:left w:w="150" w:type="dxa"/>
              <w:bottom w:w="0" w:type="dxa"/>
              <w:right w:w="150" w:type="dxa"/>
            </w:tcMar>
            <w:hideMark/>
          </w:tcPr>
          <w:p w14:paraId="2337745D" w14:textId="77777777" w:rsidR="001524C4" w:rsidRPr="001524C4" w:rsidRDefault="001524C4" w:rsidP="001524C4">
            <w:pPr>
              <w:widowControl/>
              <w:suppressAutoHyphens w:val="0"/>
              <w:spacing w:line="300" w:lineRule="atLeast"/>
              <w:rPr>
                <w:rFonts w:ascii="Consolas" w:eastAsia="Times New Roman" w:hAnsi="Consolas" w:cs="Segoe UI"/>
                <w:color w:val="24292E"/>
                <w:kern w:val="0"/>
                <w:sz w:val="18"/>
                <w:szCs w:val="18"/>
                <w:lang w:eastAsia="en-US" w:bidi="ar-SA"/>
              </w:rPr>
            </w:pPr>
            <w:r w:rsidRPr="001524C4">
              <w:rPr>
                <w:rFonts w:ascii="Consolas" w:eastAsia="Times New Roman" w:hAnsi="Consolas" w:cs="Segoe UI"/>
                <w:color w:val="24292E"/>
                <w:kern w:val="0"/>
                <w:sz w:val="18"/>
                <w:szCs w:val="18"/>
                <w:lang w:eastAsia="en-US" w:bidi="ar-SA"/>
              </w:rPr>
              <w:t xml:space="preserve">  MINVALUE </w:t>
            </w:r>
            <w:r w:rsidRPr="001524C4">
              <w:rPr>
                <w:rFonts w:ascii="Consolas" w:eastAsia="Times New Roman" w:hAnsi="Consolas" w:cs="Segoe UI"/>
                <w:color w:val="005CC5"/>
                <w:kern w:val="0"/>
                <w:sz w:val="18"/>
                <w:szCs w:val="18"/>
                <w:lang w:eastAsia="en-US" w:bidi="ar-SA"/>
              </w:rPr>
              <w:t>1</w:t>
            </w:r>
          </w:p>
        </w:tc>
      </w:tr>
      <w:tr w:rsidR="001524C4" w:rsidRPr="001524C4" w14:paraId="3D44AC93" w14:textId="77777777" w:rsidTr="002803B1">
        <w:tc>
          <w:tcPr>
            <w:tcW w:w="2082" w:type="dxa"/>
            <w:shd w:val="clear" w:color="auto" w:fill="FFFFFF"/>
            <w:noWrap/>
            <w:tcMar>
              <w:top w:w="0" w:type="dxa"/>
              <w:left w:w="150" w:type="dxa"/>
              <w:bottom w:w="0" w:type="dxa"/>
              <w:right w:w="150" w:type="dxa"/>
            </w:tcMar>
            <w:hideMark/>
          </w:tcPr>
          <w:p w14:paraId="0B66440A" w14:textId="77777777" w:rsidR="001524C4" w:rsidRPr="001524C4" w:rsidRDefault="001524C4" w:rsidP="001524C4">
            <w:pPr>
              <w:widowControl/>
              <w:suppressAutoHyphens w:val="0"/>
              <w:spacing w:line="300" w:lineRule="atLeast"/>
              <w:rPr>
                <w:rFonts w:ascii="Consolas" w:eastAsia="Times New Roman" w:hAnsi="Consolas" w:cs="Segoe UI"/>
                <w:color w:val="24292E"/>
                <w:kern w:val="0"/>
                <w:sz w:val="18"/>
                <w:szCs w:val="18"/>
                <w:lang w:eastAsia="en-US" w:bidi="ar-SA"/>
              </w:rPr>
            </w:pPr>
          </w:p>
        </w:tc>
        <w:tc>
          <w:tcPr>
            <w:tcW w:w="0" w:type="auto"/>
            <w:shd w:val="clear" w:color="auto" w:fill="FFFFFF"/>
            <w:tcMar>
              <w:top w:w="0" w:type="dxa"/>
              <w:left w:w="150" w:type="dxa"/>
              <w:bottom w:w="0" w:type="dxa"/>
              <w:right w:w="150" w:type="dxa"/>
            </w:tcMar>
            <w:hideMark/>
          </w:tcPr>
          <w:p w14:paraId="6D4CFAF6" w14:textId="77777777" w:rsidR="001524C4" w:rsidRPr="001524C4" w:rsidRDefault="001524C4" w:rsidP="001524C4">
            <w:pPr>
              <w:widowControl/>
              <w:suppressAutoHyphens w:val="0"/>
              <w:spacing w:line="300" w:lineRule="atLeast"/>
              <w:rPr>
                <w:rFonts w:ascii="Consolas" w:eastAsia="Times New Roman" w:hAnsi="Consolas" w:cs="Segoe UI"/>
                <w:color w:val="24292E"/>
                <w:kern w:val="0"/>
                <w:sz w:val="18"/>
                <w:szCs w:val="18"/>
                <w:lang w:eastAsia="en-US" w:bidi="ar-SA"/>
              </w:rPr>
            </w:pPr>
            <w:r w:rsidRPr="001524C4">
              <w:rPr>
                <w:rFonts w:ascii="Consolas" w:eastAsia="Times New Roman" w:hAnsi="Consolas" w:cs="Segoe UI"/>
                <w:color w:val="24292E"/>
                <w:kern w:val="0"/>
                <w:sz w:val="18"/>
                <w:szCs w:val="18"/>
                <w:lang w:eastAsia="en-US" w:bidi="ar-SA"/>
              </w:rPr>
              <w:t xml:space="preserve">  MAXVALUE </w:t>
            </w:r>
            <w:r w:rsidRPr="001524C4">
              <w:rPr>
                <w:rFonts w:ascii="Consolas" w:eastAsia="Times New Roman" w:hAnsi="Consolas" w:cs="Segoe UI"/>
                <w:color w:val="005CC5"/>
                <w:kern w:val="0"/>
                <w:sz w:val="18"/>
                <w:szCs w:val="18"/>
                <w:lang w:eastAsia="en-US" w:bidi="ar-SA"/>
              </w:rPr>
              <w:t>9999999999999999999999999999</w:t>
            </w:r>
          </w:p>
        </w:tc>
      </w:tr>
      <w:tr w:rsidR="001524C4" w:rsidRPr="001524C4" w14:paraId="295E9B3C" w14:textId="77777777" w:rsidTr="002803B1">
        <w:tc>
          <w:tcPr>
            <w:tcW w:w="2082" w:type="dxa"/>
            <w:shd w:val="clear" w:color="auto" w:fill="FFFFFF"/>
            <w:noWrap/>
            <w:tcMar>
              <w:top w:w="0" w:type="dxa"/>
              <w:left w:w="150" w:type="dxa"/>
              <w:bottom w:w="0" w:type="dxa"/>
              <w:right w:w="150" w:type="dxa"/>
            </w:tcMar>
            <w:hideMark/>
          </w:tcPr>
          <w:p w14:paraId="0E9D4AF6" w14:textId="77777777" w:rsidR="001524C4" w:rsidRPr="001524C4" w:rsidRDefault="001524C4" w:rsidP="001524C4">
            <w:pPr>
              <w:widowControl/>
              <w:suppressAutoHyphens w:val="0"/>
              <w:spacing w:line="300" w:lineRule="atLeast"/>
              <w:rPr>
                <w:rFonts w:ascii="Consolas" w:eastAsia="Times New Roman" w:hAnsi="Consolas" w:cs="Segoe UI"/>
                <w:color w:val="24292E"/>
                <w:kern w:val="0"/>
                <w:sz w:val="18"/>
                <w:szCs w:val="18"/>
                <w:lang w:eastAsia="en-US" w:bidi="ar-SA"/>
              </w:rPr>
            </w:pPr>
          </w:p>
        </w:tc>
        <w:tc>
          <w:tcPr>
            <w:tcW w:w="0" w:type="auto"/>
            <w:shd w:val="clear" w:color="auto" w:fill="FFFFFF"/>
            <w:tcMar>
              <w:top w:w="0" w:type="dxa"/>
              <w:left w:w="150" w:type="dxa"/>
              <w:bottom w:w="0" w:type="dxa"/>
              <w:right w:w="150" w:type="dxa"/>
            </w:tcMar>
            <w:hideMark/>
          </w:tcPr>
          <w:p w14:paraId="435184C0" w14:textId="77777777" w:rsidR="001524C4" w:rsidRPr="001524C4" w:rsidRDefault="001524C4" w:rsidP="001524C4">
            <w:pPr>
              <w:widowControl/>
              <w:suppressAutoHyphens w:val="0"/>
              <w:spacing w:line="300" w:lineRule="atLeast"/>
              <w:rPr>
                <w:rFonts w:ascii="Consolas" w:eastAsia="Times New Roman" w:hAnsi="Consolas" w:cs="Segoe UI"/>
                <w:color w:val="24292E"/>
                <w:kern w:val="0"/>
                <w:sz w:val="18"/>
                <w:szCs w:val="18"/>
                <w:lang w:eastAsia="en-US" w:bidi="ar-SA"/>
              </w:rPr>
            </w:pPr>
            <w:r w:rsidRPr="001524C4">
              <w:rPr>
                <w:rFonts w:ascii="Consolas" w:eastAsia="Times New Roman" w:hAnsi="Consolas" w:cs="Segoe UI"/>
                <w:color w:val="24292E"/>
                <w:kern w:val="0"/>
                <w:sz w:val="18"/>
                <w:szCs w:val="18"/>
                <w:lang w:eastAsia="en-US" w:bidi="ar-SA"/>
              </w:rPr>
              <w:t xml:space="preserve">  NOCYCLE</w:t>
            </w:r>
          </w:p>
        </w:tc>
      </w:tr>
      <w:tr w:rsidR="001524C4" w:rsidRPr="001524C4" w14:paraId="12310A3C" w14:textId="77777777" w:rsidTr="002803B1">
        <w:tc>
          <w:tcPr>
            <w:tcW w:w="2082" w:type="dxa"/>
            <w:shd w:val="clear" w:color="auto" w:fill="FFFFFF"/>
            <w:noWrap/>
            <w:tcMar>
              <w:top w:w="0" w:type="dxa"/>
              <w:left w:w="150" w:type="dxa"/>
              <w:bottom w:w="0" w:type="dxa"/>
              <w:right w:w="150" w:type="dxa"/>
            </w:tcMar>
            <w:hideMark/>
          </w:tcPr>
          <w:p w14:paraId="2D760C56" w14:textId="77777777" w:rsidR="001524C4" w:rsidRPr="001524C4" w:rsidRDefault="001524C4" w:rsidP="001524C4">
            <w:pPr>
              <w:widowControl/>
              <w:suppressAutoHyphens w:val="0"/>
              <w:spacing w:line="300" w:lineRule="atLeast"/>
              <w:rPr>
                <w:rFonts w:ascii="Consolas" w:eastAsia="Times New Roman" w:hAnsi="Consolas" w:cs="Segoe UI"/>
                <w:color w:val="24292E"/>
                <w:kern w:val="0"/>
                <w:sz w:val="18"/>
                <w:szCs w:val="18"/>
                <w:lang w:eastAsia="en-US" w:bidi="ar-SA"/>
              </w:rPr>
            </w:pPr>
          </w:p>
        </w:tc>
        <w:tc>
          <w:tcPr>
            <w:tcW w:w="0" w:type="auto"/>
            <w:shd w:val="clear" w:color="auto" w:fill="FFFFFF"/>
            <w:tcMar>
              <w:top w:w="0" w:type="dxa"/>
              <w:left w:w="150" w:type="dxa"/>
              <w:bottom w:w="0" w:type="dxa"/>
              <w:right w:w="150" w:type="dxa"/>
            </w:tcMar>
            <w:hideMark/>
          </w:tcPr>
          <w:p w14:paraId="24C41A48" w14:textId="77777777" w:rsidR="001524C4" w:rsidRPr="001524C4" w:rsidRDefault="001524C4" w:rsidP="001524C4">
            <w:pPr>
              <w:widowControl/>
              <w:suppressAutoHyphens w:val="0"/>
              <w:spacing w:line="300" w:lineRule="atLeast"/>
              <w:rPr>
                <w:rFonts w:ascii="Consolas" w:eastAsia="Times New Roman" w:hAnsi="Consolas" w:cs="Segoe UI"/>
                <w:color w:val="24292E"/>
                <w:kern w:val="0"/>
                <w:sz w:val="18"/>
                <w:szCs w:val="18"/>
                <w:lang w:eastAsia="en-US" w:bidi="ar-SA"/>
              </w:rPr>
            </w:pPr>
            <w:r w:rsidRPr="001524C4">
              <w:rPr>
                <w:rFonts w:ascii="Consolas" w:eastAsia="Times New Roman" w:hAnsi="Consolas" w:cs="Segoe UI"/>
                <w:color w:val="24292E"/>
                <w:kern w:val="0"/>
                <w:sz w:val="18"/>
                <w:szCs w:val="18"/>
                <w:lang w:eastAsia="en-US" w:bidi="ar-SA"/>
              </w:rPr>
              <w:t xml:space="preserve">  ORDER</w:t>
            </w:r>
          </w:p>
        </w:tc>
      </w:tr>
      <w:tr w:rsidR="001524C4" w:rsidRPr="001524C4" w14:paraId="19B1B1C0" w14:textId="77777777" w:rsidTr="002803B1">
        <w:tc>
          <w:tcPr>
            <w:tcW w:w="2082" w:type="dxa"/>
            <w:shd w:val="clear" w:color="auto" w:fill="FFFFFF"/>
            <w:noWrap/>
            <w:tcMar>
              <w:top w:w="0" w:type="dxa"/>
              <w:left w:w="150" w:type="dxa"/>
              <w:bottom w:w="0" w:type="dxa"/>
              <w:right w:w="150" w:type="dxa"/>
            </w:tcMar>
            <w:hideMark/>
          </w:tcPr>
          <w:p w14:paraId="7E625D9C" w14:textId="77777777" w:rsidR="001524C4" w:rsidRPr="001524C4" w:rsidRDefault="001524C4" w:rsidP="001524C4">
            <w:pPr>
              <w:widowControl/>
              <w:suppressAutoHyphens w:val="0"/>
              <w:spacing w:line="300" w:lineRule="atLeast"/>
              <w:rPr>
                <w:rFonts w:ascii="Consolas" w:eastAsia="Times New Roman" w:hAnsi="Consolas" w:cs="Segoe UI"/>
                <w:color w:val="24292E"/>
                <w:kern w:val="0"/>
                <w:sz w:val="18"/>
                <w:szCs w:val="18"/>
                <w:lang w:eastAsia="en-US" w:bidi="ar-SA"/>
              </w:rPr>
            </w:pPr>
          </w:p>
        </w:tc>
        <w:tc>
          <w:tcPr>
            <w:tcW w:w="0" w:type="auto"/>
            <w:shd w:val="clear" w:color="auto" w:fill="FFFFFF"/>
            <w:tcMar>
              <w:top w:w="0" w:type="dxa"/>
              <w:left w:w="150" w:type="dxa"/>
              <w:bottom w:w="0" w:type="dxa"/>
              <w:right w:w="150" w:type="dxa"/>
            </w:tcMar>
            <w:hideMark/>
          </w:tcPr>
          <w:p w14:paraId="1EAE2442" w14:textId="77777777" w:rsidR="001524C4" w:rsidRPr="001524C4" w:rsidRDefault="001524C4" w:rsidP="001524C4">
            <w:pPr>
              <w:widowControl/>
              <w:suppressAutoHyphens w:val="0"/>
              <w:spacing w:line="300" w:lineRule="atLeast"/>
              <w:rPr>
                <w:rFonts w:ascii="Consolas" w:eastAsia="Times New Roman" w:hAnsi="Consolas" w:cs="Segoe UI"/>
                <w:color w:val="24292E"/>
                <w:kern w:val="0"/>
                <w:sz w:val="18"/>
                <w:szCs w:val="18"/>
                <w:lang w:eastAsia="en-US" w:bidi="ar-SA"/>
              </w:rPr>
            </w:pPr>
            <w:r w:rsidRPr="001524C4">
              <w:rPr>
                <w:rFonts w:ascii="Consolas" w:eastAsia="Times New Roman" w:hAnsi="Consolas" w:cs="Segoe UI"/>
                <w:color w:val="24292E"/>
                <w:kern w:val="0"/>
                <w:sz w:val="18"/>
                <w:szCs w:val="18"/>
                <w:lang w:eastAsia="en-US" w:bidi="ar-SA"/>
              </w:rPr>
              <w:t xml:space="preserve">  NOCACHE</w:t>
            </w:r>
          </w:p>
        </w:tc>
      </w:tr>
      <w:tr w:rsidR="001524C4" w:rsidRPr="001524C4" w14:paraId="7A3E85E5" w14:textId="77777777" w:rsidTr="002803B1">
        <w:tc>
          <w:tcPr>
            <w:tcW w:w="2082" w:type="dxa"/>
            <w:shd w:val="clear" w:color="auto" w:fill="FFFFFF"/>
            <w:noWrap/>
            <w:tcMar>
              <w:top w:w="0" w:type="dxa"/>
              <w:left w:w="150" w:type="dxa"/>
              <w:bottom w:w="0" w:type="dxa"/>
              <w:right w:w="150" w:type="dxa"/>
            </w:tcMar>
            <w:hideMark/>
          </w:tcPr>
          <w:p w14:paraId="50FCC7F3" w14:textId="77777777" w:rsidR="001524C4" w:rsidRPr="001524C4" w:rsidRDefault="001524C4" w:rsidP="001524C4">
            <w:pPr>
              <w:widowControl/>
              <w:suppressAutoHyphens w:val="0"/>
              <w:spacing w:line="300" w:lineRule="atLeast"/>
              <w:rPr>
                <w:rFonts w:ascii="Consolas" w:eastAsia="Times New Roman" w:hAnsi="Consolas" w:cs="Segoe UI"/>
                <w:color w:val="24292E"/>
                <w:kern w:val="0"/>
                <w:sz w:val="18"/>
                <w:szCs w:val="18"/>
                <w:lang w:eastAsia="en-US" w:bidi="ar-SA"/>
              </w:rPr>
            </w:pPr>
          </w:p>
        </w:tc>
        <w:tc>
          <w:tcPr>
            <w:tcW w:w="0" w:type="auto"/>
            <w:shd w:val="clear" w:color="auto" w:fill="FFFFFF"/>
            <w:tcMar>
              <w:top w:w="0" w:type="dxa"/>
              <w:left w:w="150" w:type="dxa"/>
              <w:bottom w:w="0" w:type="dxa"/>
              <w:right w:w="150" w:type="dxa"/>
            </w:tcMar>
            <w:hideMark/>
          </w:tcPr>
          <w:p w14:paraId="0C8F8DC5" w14:textId="77777777" w:rsidR="001524C4" w:rsidRPr="001524C4" w:rsidRDefault="001524C4" w:rsidP="001524C4">
            <w:pPr>
              <w:widowControl/>
              <w:suppressAutoHyphens w:val="0"/>
              <w:spacing w:line="300" w:lineRule="atLeast"/>
              <w:rPr>
                <w:rFonts w:ascii="Consolas" w:eastAsia="Times New Roman" w:hAnsi="Consolas" w:cs="Segoe UI"/>
                <w:color w:val="24292E"/>
                <w:kern w:val="0"/>
                <w:sz w:val="18"/>
                <w:szCs w:val="18"/>
                <w:lang w:eastAsia="en-US" w:bidi="ar-SA"/>
              </w:rPr>
            </w:pPr>
            <w:r w:rsidRPr="001524C4">
              <w:rPr>
                <w:rFonts w:ascii="Consolas" w:eastAsia="Times New Roman" w:hAnsi="Consolas" w:cs="Segoe UI"/>
                <w:color w:val="D73A49"/>
                <w:kern w:val="0"/>
                <w:sz w:val="18"/>
                <w:szCs w:val="18"/>
                <w:lang w:eastAsia="en-US" w:bidi="ar-SA"/>
              </w:rPr>
              <w:t>/</w:t>
            </w:r>
          </w:p>
        </w:tc>
      </w:tr>
      <w:tr w:rsidR="001524C4" w:rsidRPr="001524C4" w14:paraId="53C969A5" w14:textId="77777777" w:rsidTr="002803B1">
        <w:tc>
          <w:tcPr>
            <w:tcW w:w="2082" w:type="dxa"/>
            <w:shd w:val="clear" w:color="auto" w:fill="FFFFFF"/>
            <w:noWrap/>
            <w:tcMar>
              <w:top w:w="0" w:type="dxa"/>
              <w:left w:w="150" w:type="dxa"/>
              <w:bottom w:w="0" w:type="dxa"/>
              <w:right w:w="150" w:type="dxa"/>
            </w:tcMar>
            <w:hideMark/>
          </w:tcPr>
          <w:p w14:paraId="4442BA53" w14:textId="77777777" w:rsidR="001524C4" w:rsidRPr="001524C4" w:rsidRDefault="001524C4" w:rsidP="001524C4">
            <w:pPr>
              <w:widowControl/>
              <w:suppressAutoHyphens w:val="0"/>
              <w:spacing w:line="300" w:lineRule="atLeast"/>
              <w:rPr>
                <w:rFonts w:ascii="Times New Roman" w:eastAsia="Times New Roman" w:hAnsi="Times New Roman" w:cs="Times New Roman"/>
                <w:kern w:val="0"/>
                <w:szCs w:val="20"/>
                <w:lang w:eastAsia="en-US" w:bidi="ar-SA"/>
              </w:rPr>
            </w:pPr>
          </w:p>
        </w:tc>
        <w:tc>
          <w:tcPr>
            <w:tcW w:w="0" w:type="auto"/>
            <w:shd w:val="clear" w:color="auto" w:fill="FFFFFF"/>
            <w:tcMar>
              <w:top w:w="0" w:type="dxa"/>
              <w:left w:w="150" w:type="dxa"/>
              <w:bottom w:w="0" w:type="dxa"/>
              <w:right w:w="150" w:type="dxa"/>
            </w:tcMar>
            <w:hideMark/>
          </w:tcPr>
          <w:p w14:paraId="4EF2CDAE" w14:textId="77777777" w:rsidR="001524C4" w:rsidRPr="001524C4" w:rsidRDefault="001524C4" w:rsidP="001524C4">
            <w:pPr>
              <w:widowControl/>
              <w:suppressAutoHyphens w:val="0"/>
              <w:spacing w:line="300" w:lineRule="atLeast"/>
              <w:rPr>
                <w:rFonts w:ascii="Consolas" w:eastAsia="Times New Roman" w:hAnsi="Consolas" w:cs="Segoe UI"/>
                <w:color w:val="24292E"/>
                <w:kern w:val="0"/>
                <w:sz w:val="18"/>
                <w:szCs w:val="18"/>
                <w:lang w:eastAsia="en-US" w:bidi="ar-SA"/>
              </w:rPr>
            </w:pPr>
            <w:r w:rsidRPr="001524C4">
              <w:rPr>
                <w:rFonts w:ascii="Consolas" w:eastAsia="Times New Roman" w:hAnsi="Consolas" w:cs="Segoe UI"/>
                <w:color w:val="6A737D"/>
                <w:kern w:val="0"/>
                <w:sz w:val="18"/>
                <w:szCs w:val="18"/>
                <w:lang w:eastAsia="en-US" w:bidi="ar-SA"/>
              </w:rPr>
              <w:t>-- End of DDL Script for Sequence LRT.LRT_7_GRAM_SEQ</w:t>
            </w:r>
          </w:p>
        </w:tc>
      </w:tr>
      <w:tr w:rsidR="00483D1B" w:rsidRPr="001524C4" w14:paraId="5C1F37EF" w14:textId="77777777" w:rsidTr="002803B1">
        <w:tc>
          <w:tcPr>
            <w:tcW w:w="2082" w:type="dxa"/>
            <w:shd w:val="clear" w:color="auto" w:fill="FFFFFF"/>
            <w:noWrap/>
            <w:tcMar>
              <w:top w:w="0" w:type="dxa"/>
              <w:left w:w="150" w:type="dxa"/>
              <w:bottom w:w="0" w:type="dxa"/>
              <w:right w:w="150" w:type="dxa"/>
            </w:tcMar>
          </w:tcPr>
          <w:p w14:paraId="5572F22D" w14:textId="77777777" w:rsidR="00483D1B" w:rsidRPr="001524C4" w:rsidRDefault="00483D1B" w:rsidP="001524C4">
            <w:pPr>
              <w:widowControl/>
              <w:suppressAutoHyphens w:val="0"/>
              <w:spacing w:line="300" w:lineRule="atLeast"/>
              <w:rPr>
                <w:rFonts w:ascii="Times New Roman" w:eastAsia="Times New Roman" w:hAnsi="Times New Roman" w:cs="Times New Roman"/>
                <w:kern w:val="0"/>
                <w:szCs w:val="20"/>
                <w:lang w:eastAsia="en-US" w:bidi="ar-SA"/>
              </w:rPr>
            </w:pPr>
          </w:p>
        </w:tc>
        <w:tc>
          <w:tcPr>
            <w:tcW w:w="0" w:type="auto"/>
            <w:shd w:val="clear" w:color="auto" w:fill="FFFFFF"/>
            <w:tcMar>
              <w:top w:w="0" w:type="dxa"/>
              <w:left w:w="150" w:type="dxa"/>
              <w:bottom w:w="0" w:type="dxa"/>
              <w:right w:w="150" w:type="dxa"/>
            </w:tcMar>
          </w:tcPr>
          <w:p w14:paraId="35C1852F" w14:textId="77777777" w:rsidR="00483D1B" w:rsidRPr="001524C4" w:rsidRDefault="00483D1B" w:rsidP="001524C4">
            <w:pPr>
              <w:widowControl/>
              <w:suppressAutoHyphens w:val="0"/>
              <w:spacing w:line="300" w:lineRule="atLeast"/>
              <w:rPr>
                <w:rFonts w:ascii="Consolas" w:eastAsia="Times New Roman" w:hAnsi="Consolas" w:cs="Segoe UI"/>
                <w:color w:val="6A737D"/>
                <w:kern w:val="0"/>
                <w:sz w:val="18"/>
                <w:szCs w:val="18"/>
                <w:lang w:eastAsia="en-US" w:bidi="ar-SA"/>
              </w:rPr>
            </w:pPr>
          </w:p>
        </w:tc>
      </w:tr>
    </w:tbl>
    <w:p w14:paraId="2204095B" w14:textId="45D28EA5" w:rsidR="00483D1B" w:rsidRDefault="00483D1B" w:rsidP="00483D1B">
      <w:pPr>
        <w:spacing w:line="480" w:lineRule="auto"/>
        <w:rPr>
          <w:rFonts w:asciiTheme="majorBidi" w:hAnsiTheme="majorBidi" w:cstheme="majorBidi"/>
        </w:rPr>
      </w:pPr>
      <w:r>
        <w:rPr>
          <w:rFonts w:asciiTheme="majorBidi" w:hAnsiTheme="majorBidi" w:cstheme="majorBidi"/>
          <w:b/>
          <w:bCs/>
          <w:sz w:val="22"/>
          <w:szCs w:val="22"/>
        </w:rPr>
        <w:t>Script Name:</w:t>
      </w:r>
      <w:r>
        <w:rPr>
          <w:rFonts w:asciiTheme="majorBidi" w:hAnsiTheme="majorBidi" w:cstheme="majorBidi" w:hint="cs"/>
          <w:b/>
          <w:bCs/>
          <w:sz w:val="22"/>
          <w:szCs w:val="22"/>
          <w:rtl/>
          <w:lang w:bidi="ar-AE"/>
        </w:rPr>
        <w:t xml:space="preserve"> </w:t>
      </w:r>
      <w:r w:rsidR="001524C4" w:rsidRPr="00483D1B">
        <w:rPr>
          <w:rFonts w:asciiTheme="majorBidi" w:hAnsiTheme="majorBidi" w:cstheme="majorBidi"/>
          <w:b/>
          <w:bCs/>
          <w:sz w:val="22"/>
          <w:szCs w:val="22"/>
          <w:lang w:bidi="ar-AE"/>
        </w:rPr>
        <w:t>LRT.LRT_7_GRAM_ddl.sql</w:t>
      </w:r>
    </w:p>
    <w:p w14:paraId="0C98C27B" w14:textId="61B3D781" w:rsidR="001524C4" w:rsidRPr="00FB29FD" w:rsidRDefault="001524C4" w:rsidP="00981EA4">
      <w:pPr>
        <w:pStyle w:val="ListParagraph"/>
        <w:numPr>
          <w:ilvl w:val="0"/>
          <w:numId w:val="14"/>
        </w:numPr>
        <w:spacing w:line="480" w:lineRule="auto"/>
        <w:rPr>
          <w:sz w:val="20"/>
          <w:szCs w:val="20"/>
        </w:rPr>
      </w:pPr>
      <w:hyperlink r:id="rId87" w:history="1">
        <w:r w:rsidRPr="00FB29FD">
          <w:rPr>
            <w:rStyle w:val="Hyperlink"/>
            <w:sz w:val="20"/>
            <w:szCs w:val="20"/>
          </w:rPr>
          <w:t>https://github.com/mohammad-nassar/MSThesisDoc/blob/master/LRT.LRT_7_GRAM_ddl.sql</w:t>
        </w:r>
      </w:hyperlink>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21"/>
        <w:gridCol w:w="85"/>
        <w:gridCol w:w="2615"/>
        <w:gridCol w:w="1931"/>
        <w:gridCol w:w="3836"/>
      </w:tblGrid>
      <w:tr w:rsidR="00C84A5C" w:rsidRPr="00C84A5C" w14:paraId="23D6CC63" w14:textId="77777777" w:rsidTr="00C84A5C">
        <w:trPr>
          <w:gridAfter w:val="1"/>
          <w:wAfter w:w="3846" w:type="dxa"/>
        </w:trPr>
        <w:tc>
          <w:tcPr>
            <w:tcW w:w="0" w:type="auto"/>
            <w:gridSpan w:val="4"/>
            <w:shd w:val="clear" w:color="auto" w:fill="FFFFFF"/>
            <w:tcMar>
              <w:top w:w="0" w:type="dxa"/>
              <w:left w:w="150" w:type="dxa"/>
              <w:bottom w:w="0" w:type="dxa"/>
              <w:right w:w="150" w:type="dxa"/>
            </w:tcMar>
            <w:hideMark/>
          </w:tcPr>
          <w:p w14:paraId="07CED868" w14:textId="77777777" w:rsidR="00C84A5C" w:rsidRPr="00C84A5C" w:rsidRDefault="00C84A5C" w:rsidP="00C84A5C">
            <w:pPr>
              <w:widowControl/>
              <w:suppressAutoHyphens w:val="0"/>
              <w:spacing w:line="300" w:lineRule="atLeast"/>
              <w:rPr>
                <w:rFonts w:ascii="Consolas" w:eastAsia="Times New Roman" w:hAnsi="Consolas" w:cs="Segoe UI"/>
                <w:color w:val="24292E"/>
                <w:kern w:val="0"/>
                <w:sz w:val="18"/>
                <w:szCs w:val="18"/>
                <w:lang w:eastAsia="en-US" w:bidi="ar-SA"/>
              </w:rPr>
            </w:pPr>
            <w:r w:rsidRPr="00C84A5C">
              <w:rPr>
                <w:rFonts w:ascii="Consolas" w:eastAsia="Times New Roman" w:hAnsi="Consolas" w:cs="Segoe UI"/>
                <w:color w:val="24292E"/>
                <w:kern w:val="0"/>
                <w:sz w:val="18"/>
                <w:szCs w:val="18"/>
                <w:lang w:eastAsia="en-US" w:bidi="ar-SA"/>
              </w:rPr>
              <w:lastRenderedPageBreak/>
              <w:t>﻿-- Start of DDL Script for Table LRT.LRT_7_GRAM</w:t>
            </w:r>
          </w:p>
          <w:p w14:paraId="2550B259" w14:textId="77777777" w:rsidR="00C84A5C" w:rsidRPr="00C84A5C" w:rsidRDefault="00C84A5C" w:rsidP="00C84A5C">
            <w:pPr>
              <w:widowControl/>
              <w:suppressAutoHyphens w:val="0"/>
              <w:rPr>
                <w:rFonts w:ascii="Times New Roman" w:eastAsia="Times New Roman" w:hAnsi="Times New Roman" w:cs="Times New Roman"/>
                <w:kern w:val="0"/>
                <w:sz w:val="24"/>
                <w:szCs w:val="20"/>
                <w:lang w:eastAsia="en-US" w:bidi="ar-SA"/>
              </w:rPr>
            </w:pPr>
          </w:p>
        </w:tc>
      </w:tr>
      <w:tr w:rsidR="00C84A5C" w:rsidRPr="00C84A5C" w14:paraId="0C696BCE" w14:textId="77777777" w:rsidTr="00981EA4">
        <w:tc>
          <w:tcPr>
            <w:tcW w:w="405" w:type="dxa"/>
            <w:gridSpan w:val="2"/>
            <w:shd w:val="clear" w:color="auto" w:fill="FFFFFF"/>
            <w:noWrap/>
            <w:tcMar>
              <w:top w:w="0" w:type="dxa"/>
              <w:left w:w="150" w:type="dxa"/>
              <w:bottom w:w="0" w:type="dxa"/>
              <w:right w:w="150" w:type="dxa"/>
            </w:tcMar>
            <w:hideMark/>
          </w:tcPr>
          <w:p w14:paraId="026BB375" w14:textId="77777777" w:rsidR="00C84A5C" w:rsidRPr="00C84A5C" w:rsidRDefault="00C84A5C" w:rsidP="00C84A5C">
            <w:pPr>
              <w:widowControl/>
              <w:suppressAutoHyphens w:val="0"/>
              <w:spacing w:line="300" w:lineRule="atLeast"/>
              <w:rPr>
                <w:rFonts w:ascii="Times New Roman" w:eastAsia="Times New Roman" w:hAnsi="Times New Roman" w:cs="Times New Roman"/>
                <w:kern w:val="0"/>
                <w:szCs w:val="20"/>
                <w:lang w:eastAsia="en-US" w:bidi="ar-SA"/>
              </w:rPr>
            </w:pPr>
          </w:p>
        </w:tc>
        <w:tc>
          <w:tcPr>
            <w:tcW w:w="8383" w:type="dxa"/>
            <w:gridSpan w:val="3"/>
            <w:shd w:val="clear" w:color="auto" w:fill="FFFFFF"/>
            <w:tcMar>
              <w:top w:w="0" w:type="dxa"/>
              <w:left w:w="150" w:type="dxa"/>
              <w:bottom w:w="0" w:type="dxa"/>
              <w:right w:w="150" w:type="dxa"/>
            </w:tcMar>
            <w:hideMark/>
          </w:tcPr>
          <w:p w14:paraId="78D03989" w14:textId="77777777" w:rsidR="00C84A5C" w:rsidRPr="00C84A5C" w:rsidRDefault="00C84A5C" w:rsidP="00C84A5C">
            <w:pPr>
              <w:widowControl/>
              <w:suppressAutoHyphens w:val="0"/>
              <w:spacing w:line="300" w:lineRule="atLeast"/>
              <w:rPr>
                <w:rFonts w:ascii="Consolas" w:eastAsia="Times New Roman" w:hAnsi="Consolas" w:cs="Segoe UI"/>
                <w:color w:val="24292E"/>
                <w:kern w:val="0"/>
                <w:sz w:val="18"/>
                <w:szCs w:val="18"/>
                <w:lang w:eastAsia="en-US" w:bidi="ar-SA"/>
              </w:rPr>
            </w:pPr>
            <w:r w:rsidRPr="00C84A5C">
              <w:rPr>
                <w:rFonts w:ascii="Consolas" w:eastAsia="Times New Roman" w:hAnsi="Consolas" w:cs="Segoe UI"/>
                <w:color w:val="24292E"/>
                <w:kern w:val="0"/>
                <w:sz w:val="18"/>
                <w:szCs w:val="18"/>
                <w:lang w:eastAsia="en-US" w:bidi="ar-SA"/>
              </w:rPr>
              <w:t>-- Generated 1/28/2020 9:52:20 PM from LRT@ORCLM</w:t>
            </w:r>
          </w:p>
          <w:p w14:paraId="673C3927" w14:textId="77777777" w:rsidR="00C84A5C" w:rsidRPr="00C84A5C" w:rsidRDefault="00C84A5C" w:rsidP="00C84A5C">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C84A5C" w:rsidRPr="00C84A5C" w14:paraId="5029AFBE" w14:textId="77777777" w:rsidTr="00981EA4">
        <w:tc>
          <w:tcPr>
            <w:tcW w:w="405" w:type="dxa"/>
            <w:gridSpan w:val="2"/>
            <w:shd w:val="clear" w:color="auto" w:fill="FFFFFF"/>
            <w:noWrap/>
            <w:tcMar>
              <w:top w:w="0" w:type="dxa"/>
              <w:left w:w="150" w:type="dxa"/>
              <w:bottom w:w="0" w:type="dxa"/>
              <w:right w:w="150" w:type="dxa"/>
            </w:tcMar>
            <w:hideMark/>
          </w:tcPr>
          <w:p w14:paraId="618283DE" w14:textId="77777777" w:rsidR="00C84A5C" w:rsidRPr="00C84A5C" w:rsidRDefault="00C84A5C" w:rsidP="00C84A5C">
            <w:pPr>
              <w:widowControl/>
              <w:suppressAutoHyphens w:val="0"/>
              <w:spacing w:line="300" w:lineRule="atLeast"/>
              <w:rPr>
                <w:rFonts w:ascii="Times New Roman" w:eastAsia="Times New Roman" w:hAnsi="Times New Roman" w:cs="Times New Roman"/>
                <w:kern w:val="0"/>
                <w:szCs w:val="20"/>
                <w:lang w:eastAsia="en-US" w:bidi="ar-SA"/>
              </w:rPr>
            </w:pPr>
          </w:p>
        </w:tc>
        <w:tc>
          <w:tcPr>
            <w:tcW w:w="8383" w:type="dxa"/>
            <w:gridSpan w:val="3"/>
            <w:shd w:val="clear" w:color="auto" w:fill="FFFFFF"/>
            <w:tcMar>
              <w:top w:w="0" w:type="dxa"/>
              <w:left w:w="150" w:type="dxa"/>
              <w:bottom w:w="0" w:type="dxa"/>
              <w:right w:w="150" w:type="dxa"/>
            </w:tcMar>
            <w:hideMark/>
          </w:tcPr>
          <w:p w14:paraId="6709C153" w14:textId="77777777" w:rsidR="00C84A5C" w:rsidRPr="00C84A5C" w:rsidRDefault="00C84A5C" w:rsidP="00C84A5C">
            <w:pPr>
              <w:widowControl/>
              <w:suppressAutoHyphens w:val="0"/>
              <w:spacing w:line="300" w:lineRule="atLeast"/>
              <w:rPr>
                <w:rFonts w:ascii="Consolas" w:eastAsia="Times New Roman" w:hAnsi="Consolas" w:cs="Segoe UI"/>
                <w:color w:val="24292E"/>
                <w:kern w:val="0"/>
                <w:sz w:val="18"/>
                <w:szCs w:val="18"/>
                <w:lang w:eastAsia="en-US" w:bidi="ar-SA"/>
              </w:rPr>
            </w:pPr>
            <w:r w:rsidRPr="00C84A5C">
              <w:rPr>
                <w:rFonts w:ascii="Consolas" w:eastAsia="Times New Roman" w:hAnsi="Consolas" w:cs="Segoe UI"/>
                <w:color w:val="24292E"/>
                <w:kern w:val="0"/>
                <w:sz w:val="18"/>
                <w:szCs w:val="18"/>
                <w:lang w:eastAsia="en-US" w:bidi="ar-SA"/>
              </w:rPr>
              <w:t>CREATE TABLE lrt_7_gram</w:t>
            </w:r>
          </w:p>
          <w:p w14:paraId="7C4A79A5" w14:textId="77777777" w:rsidR="00C84A5C" w:rsidRPr="00C84A5C" w:rsidRDefault="00C84A5C" w:rsidP="00C84A5C">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C84A5C" w:rsidRPr="00C84A5C" w14:paraId="7F473A0E" w14:textId="77777777" w:rsidTr="00981EA4">
        <w:tc>
          <w:tcPr>
            <w:tcW w:w="405" w:type="dxa"/>
            <w:gridSpan w:val="2"/>
            <w:shd w:val="clear" w:color="auto" w:fill="FFFFFF"/>
            <w:noWrap/>
            <w:tcMar>
              <w:top w:w="0" w:type="dxa"/>
              <w:left w:w="150" w:type="dxa"/>
              <w:bottom w:w="0" w:type="dxa"/>
              <w:right w:w="150" w:type="dxa"/>
            </w:tcMar>
            <w:hideMark/>
          </w:tcPr>
          <w:p w14:paraId="6A47EF27" w14:textId="77777777" w:rsidR="00C84A5C" w:rsidRPr="00C84A5C" w:rsidRDefault="00C84A5C" w:rsidP="00C84A5C">
            <w:pPr>
              <w:widowControl/>
              <w:suppressAutoHyphens w:val="0"/>
              <w:spacing w:line="300" w:lineRule="atLeast"/>
              <w:rPr>
                <w:rFonts w:ascii="Times New Roman" w:eastAsia="Times New Roman" w:hAnsi="Times New Roman" w:cs="Times New Roman"/>
                <w:kern w:val="0"/>
                <w:szCs w:val="20"/>
                <w:lang w:eastAsia="en-US" w:bidi="ar-SA"/>
              </w:rPr>
            </w:pPr>
          </w:p>
        </w:tc>
        <w:tc>
          <w:tcPr>
            <w:tcW w:w="8383" w:type="dxa"/>
            <w:gridSpan w:val="3"/>
            <w:shd w:val="clear" w:color="auto" w:fill="FFFFFF"/>
            <w:tcMar>
              <w:top w:w="0" w:type="dxa"/>
              <w:left w:w="150" w:type="dxa"/>
              <w:bottom w:w="0" w:type="dxa"/>
              <w:right w:w="150" w:type="dxa"/>
            </w:tcMar>
            <w:hideMark/>
          </w:tcPr>
          <w:p w14:paraId="64AE90EB" w14:textId="77777777" w:rsidR="00C84A5C" w:rsidRPr="00C84A5C" w:rsidRDefault="00C84A5C" w:rsidP="00C84A5C">
            <w:pPr>
              <w:widowControl/>
              <w:suppressAutoHyphens w:val="0"/>
              <w:spacing w:line="300" w:lineRule="atLeast"/>
              <w:rPr>
                <w:rFonts w:ascii="Consolas" w:eastAsia="Times New Roman" w:hAnsi="Consolas" w:cs="Segoe UI"/>
                <w:color w:val="24292E"/>
                <w:kern w:val="0"/>
                <w:sz w:val="18"/>
                <w:szCs w:val="18"/>
                <w:lang w:eastAsia="en-US" w:bidi="ar-SA"/>
              </w:rPr>
            </w:pPr>
            <w:r w:rsidRPr="00C84A5C">
              <w:rPr>
                <w:rFonts w:ascii="Consolas" w:eastAsia="Times New Roman" w:hAnsi="Consolas" w:cs="Segoe UI"/>
                <w:color w:val="24292E"/>
                <w:kern w:val="0"/>
                <w:sz w:val="18"/>
                <w:szCs w:val="18"/>
                <w:lang w:eastAsia="en-US" w:bidi="ar-SA"/>
              </w:rPr>
              <w:t xml:space="preserve">    (</w:t>
            </w:r>
            <w:proofErr w:type="spellStart"/>
            <w:r w:rsidRPr="00C84A5C">
              <w:rPr>
                <w:rFonts w:ascii="Consolas" w:eastAsia="Times New Roman" w:hAnsi="Consolas" w:cs="Segoe UI"/>
                <w:color w:val="24292E"/>
                <w:kern w:val="0"/>
                <w:sz w:val="18"/>
                <w:szCs w:val="18"/>
                <w:lang w:eastAsia="en-US" w:bidi="ar-SA"/>
              </w:rPr>
              <w:t>seq_id</w:t>
            </w:r>
            <w:proofErr w:type="spellEnd"/>
            <w:r w:rsidRPr="00C84A5C">
              <w:rPr>
                <w:rFonts w:ascii="Consolas" w:eastAsia="Times New Roman" w:hAnsi="Consolas" w:cs="Segoe UI"/>
                <w:color w:val="24292E"/>
                <w:kern w:val="0"/>
                <w:sz w:val="18"/>
                <w:szCs w:val="18"/>
                <w:lang w:eastAsia="en-US" w:bidi="ar-SA"/>
              </w:rPr>
              <w:t xml:space="preserve">                         NUMBER(9,0) NOT NULL,</w:t>
            </w:r>
          </w:p>
          <w:p w14:paraId="17FA7AD7" w14:textId="77777777" w:rsidR="00C84A5C" w:rsidRPr="00C84A5C" w:rsidRDefault="00C84A5C" w:rsidP="00C84A5C">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C84A5C" w:rsidRPr="00C84A5C" w14:paraId="5F23680A" w14:textId="77777777" w:rsidTr="00981EA4">
        <w:tc>
          <w:tcPr>
            <w:tcW w:w="405" w:type="dxa"/>
            <w:gridSpan w:val="2"/>
            <w:shd w:val="clear" w:color="auto" w:fill="FFFFFF"/>
            <w:noWrap/>
            <w:tcMar>
              <w:top w:w="0" w:type="dxa"/>
              <w:left w:w="150" w:type="dxa"/>
              <w:bottom w:w="0" w:type="dxa"/>
              <w:right w:w="150" w:type="dxa"/>
            </w:tcMar>
            <w:hideMark/>
          </w:tcPr>
          <w:p w14:paraId="6A8B34E0" w14:textId="77777777" w:rsidR="00C84A5C" w:rsidRPr="00C84A5C" w:rsidRDefault="00C84A5C" w:rsidP="00C84A5C">
            <w:pPr>
              <w:widowControl/>
              <w:suppressAutoHyphens w:val="0"/>
              <w:spacing w:line="300" w:lineRule="atLeast"/>
              <w:rPr>
                <w:rFonts w:ascii="Times New Roman" w:eastAsia="Times New Roman" w:hAnsi="Times New Roman" w:cs="Times New Roman"/>
                <w:kern w:val="0"/>
                <w:szCs w:val="20"/>
                <w:lang w:eastAsia="en-US" w:bidi="ar-SA"/>
              </w:rPr>
            </w:pPr>
          </w:p>
        </w:tc>
        <w:tc>
          <w:tcPr>
            <w:tcW w:w="8383" w:type="dxa"/>
            <w:gridSpan w:val="3"/>
            <w:shd w:val="clear" w:color="auto" w:fill="FFFFFF"/>
            <w:tcMar>
              <w:top w:w="0" w:type="dxa"/>
              <w:left w:w="150" w:type="dxa"/>
              <w:bottom w:w="0" w:type="dxa"/>
              <w:right w:w="150" w:type="dxa"/>
            </w:tcMar>
            <w:hideMark/>
          </w:tcPr>
          <w:p w14:paraId="79787713" w14:textId="77777777" w:rsidR="00C84A5C" w:rsidRPr="00C84A5C" w:rsidRDefault="00C84A5C" w:rsidP="00C84A5C">
            <w:pPr>
              <w:widowControl/>
              <w:suppressAutoHyphens w:val="0"/>
              <w:spacing w:line="300" w:lineRule="atLeast"/>
              <w:rPr>
                <w:rFonts w:ascii="Consolas" w:eastAsia="Times New Roman" w:hAnsi="Consolas" w:cs="Segoe UI"/>
                <w:color w:val="24292E"/>
                <w:kern w:val="0"/>
                <w:sz w:val="18"/>
                <w:szCs w:val="18"/>
                <w:lang w:eastAsia="en-US" w:bidi="ar-SA"/>
              </w:rPr>
            </w:pPr>
            <w:r w:rsidRPr="00C84A5C">
              <w:rPr>
                <w:rFonts w:ascii="Consolas" w:eastAsia="Times New Roman" w:hAnsi="Consolas" w:cs="Segoe UI"/>
                <w:color w:val="24292E"/>
                <w:kern w:val="0"/>
                <w:sz w:val="18"/>
                <w:szCs w:val="18"/>
                <w:lang w:eastAsia="en-US" w:bidi="ar-SA"/>
              </w:rPr>
              <w:t xml:space="preserve">    gram                           VARCHAR2(30 BYTE) NOT NULL,</w:t>
            </w:r>
          </w:p>
          <w:p w14:paraId="1D7CFDDA" w14:textId="77777777" w:rsidR="00C84A5C" w:rsidRPr="00C84A5C" w:rsidRDefault="00C84A5C" w:rsidP="00C84A5C">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C84A5C" w:rsidRPr="00C84A5C" w14:paraId="18E65566" w14:textId="77777777" w:rsidTr="00981EA4">
        <w:tc>
          <w:tcPr>
            <w:tcW w:w="405" w:type="dxa"/>
            <w:gridSpan w:val="2"/>
            <w:shd w:val="clear" w:color="auto" w:fill="FFFFFF"/>
            <w:noWrap/>
            <w:tcMar>
              <w:top w:w="0" w:type="dxa"/>
              <w:left w:w="150" w:type="dxa"/>
              <w:bottom w:w="0" w:type="dxa"/>
              <w:right w:w="150" w:type="dxa"/>
            </w:tcMar>
            <w:hideMark/>
          </w:tcPr>
          <w:p w14:paraId="6C5B2B49" w14:textId="77777777" w:rsidR="00C84A5C" w:rsidRPr="00C84A5C" w:rsidRDefault="00C84A5C" w:rsidP="00C84A5C">
            <w:pPr>
              <w:widowControl/>
              <w:suppressAutoHyphens w:val="0"/>
              <w:spacing w:line="300" w:lineRule="atLeast"/>
              <w:rPr>
                <w:rFonts w:ascii="Times New Roman" w:eastAsia="Times New Roman" w:hAnsi="Times New Roman" w:cs="Times New Roman"/>
                <w:kern w:val="0"/>
                <w:szCs w:val="20"/>
                <w:lang w:eastAsia="en-US" w:bidi="ar-SA"/>
              </w:rPr>
            </w:pPr>
          </w:p>
        </w:tc>
        <w:tc>
          <w:tcPr>
            <w:tcW w:w="8383" w:type="dxa"/>
            <w:gridSpan w:val="3"/>
            <w:shd w:val="clear" w:color="auto" w:fill="FFFFFF"/>
            <w:tcMar>
              <w:top w:w="0" w:type="dxa"/>
              <w:left w:w="150" w:type="dxa"/>
              <w:bottom w:w="0" w:type="dxa"/>
              <w:right w:w="150" w:type="dxa"/>
            </w:tcMar>
            <w:hideMark/>
          </w:tcPr>
          <w:p w14:paraId="00987FB1" w14:textId="77777777" w:rsidR="00C84A5C" w:rsidRPr="00C84A5C" w:rsidRDefault="00C84A5C" w:rsidP="00C84A5C">
            <w:pPr>
              <w:widowControl/>
              <w:suppressAutoHyphens w:val="0"/>
              <w:spacing w:line="300" w:lineRule="atLeast"/>
              <w:rPr>
                <w:rFonts w:ascii="Consolas" w:eastAsia="Times New Roman" w:hAnsi="Consolas" w:cs="Segoe UI"/>
                <w:color w:val="24292E"/>
                <w:kern w:val="0"/>
                <w:sz w:val="18"/>
                <w:szCs w:val="18"/>
                <w:lang w:eastAsia="en-US" w:bidi="ar-SA"/>
              </w:rPr>
            </w:pPr>
            <w:r w:rsidRPr="00C84A5C">
              <w:rPr>
                <w:rFonts w:ascii="Consolas" w:eastAsia="Times New Roman" w:hAnsi="Consolas" w:cs="Segoe UI"/>
                <w:color w:val="24292E"/>
                <w:kern w:val="0"/>
                <w:sz w:val="18"/>
                <w:szCs w:val="18"/>
                <w:lang w:eastAsia="en-US" w:bidi="ar-SA"/>
              </w:rPr>
              <w:t xml:space="preserve">    attribute_1                    VARCHAR2(20 BYTE),</w:t>
            </w:r>
          </w:p>
          <w:p w14:paraId="756759A0" w14:textId="77777777" w:rsidR="00C84A5C" w:rsidRPr="00C84A5C" w:rsidRDefault="00C84A5C" w:rsidP="00C84A5C">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C84A5C" w:rsidRPr="00C84A5C" w14:paraId="27924264" w14:textId="77777777" w:rsidTr="00981EA4">
        <w:tc>
          <w:tcPr>
            <w:tcW w:w="405" w:type="dxa"/>
            <w:gridSpan w:val="2"/>
            <w:shd w:val="clear" w:color="auto" w:fill="FFFFFF"/>
            <w:noWrap/>
            <w:tcMar>
              <w:top w:w="0" w:type="dxa"/>
              <w:left w:w="150" w:type="dxa"/>
              <w:bottom w:w="0" w:type="dxa"/>
              <w:right w:w="150" w:type="dxa"/>
            </w:tcMar>
            <w:hideMark/>
          </w:tcPr>
          <w:p w14:paraId="5766FC40" w14:textId="77777777" w:rsidR="00C84A5C" w:rsidRPr="00C84A5C" w:rsidRDefault="00C84A5C" w:rsidP="00C84A5C">
            <w:pPr>
              <w:widowControl/>
              <w:suppressAutoHyphens w:val="0"/>
              <w:spacing w:line="300" w:lineRule="atLeast"/>
              <w:rPr>
                <w:rFonts w:ascii="Times New Roman" w:eastAsia="Times New Roman" w:hAnsi="Times New Roman" w:cs="Times New Roman"/>
                <w:kern w:val="0"/>
                <w:szCs w:val="20"/>
                <w:lang w:eastAsia="en-US" w:bidi="ar-SA"/>
              </w:rPr>
            </w:pPr>
          </w:p>
        </w:tc>
        <w:tc>
          <w:tcPr>
            <w:tcW w:w="8383" w:type="dxa"/>
            <w:gridSpan w:val="3"/>
            <w:shd w:val="clear" w:color="auto" w:fill="FFFFFF"/>
            <w:tcMar>
              <w:top w:w="0" w:type="dxa"/>
              <w:left w:w="150" w:type="dxa"/>
              <w:bottom w:w="0" w:type="dxa"/>
              <w:right w:w="150" w:type="dxa"/>
            </w:tcMar>
            <w:hideMark/>
          </w:tcPr>
          <w:p w14:paraId="24E8070E" w14:textId="77777777" w:rsidR="00C84A5C" w:rsidRPr="00C84A5C" w:rsidRDefault="00C84A5C" w:rsidP="00C84A5C">
            <w:pPr>
              <w:widowControl/>
              <w:suppressAutoHyphens w:val="0"/>
              <w:spacing w:line="300" w:lineRule="atLeast"/>
              <w:rPr>
                <w:rFonts w:ascii="Consolas" w:eastAsia="Times New Roman" w:hAnsi="Consolas" w:cs="Segoe UI"/>
                <w:color w:val="24292E"/>
                <w:kern w:val="0"/>
                <w:sz w:val="18"/>
                <w:szCs w:val="18"/>
                <w:lang w:eastAsia="en-US" w:bidi="ar-SA"/>
              </w:rPr>
            </w:pPr>
            <w:r w:rsidRPr="00C84A5C">
              <w:rPr>
                <w:rFonts w:ascii="Consolas" w:eastAsia="Times New Roman" w:hAnsi="Consolas" w:cs="Segoe UI"/>
                <w:color w:val="24292E"/>
                <w:kern w:val="0"/>
                <w:sz w:val="18"/>
                <w:szCs w:val="18"/>
                <w:lang w:eastAsia="en-US" w:bidi="ar-SA"/>
              </w:rPr>
              <w:t xml:space="preserve">    attribute_2                    VARCHAR2(20 BYTE),</w:t>
            </w:r>
          </w:p>
          <w:p w14:paraId="74637BD3" w14:textId="77777777" w:rsidR="00C84A5C" w:rsidRPr="00C84A5C" w:rsidRDefault="00C84A5C" w:rsidP="00C84A5C">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C84A5C" w:rsidRPr="00C84A5C" w14:paraId="0D70E472" w14:textId="77777777" w:rsidTr="00981EA4">
        <w:tc>
          <w:tcPr>
            <w:tcW w:w="405" w:type="dxa"/>
            <w:gridSpan w:val="2"/>
            <w:shd w:val="clear" w:color="auto" w:fill="FFFFFF"/>
            <w:noWrap/>
            <w:tcMar>
              <w:top w:w="0" w:type="dxa"/>
              <w:left w:w="150" w:type="dxa"/>
              <w:bottom w:w="0" w:type="dxa"/>
              <w:right w:w="150" w:type="dxa"/>
            </w:tcMar>
            <w:hideMark/>
          </w:tcPr>
          <w:p w14:paraId="3109D02B" w14:textId="77777777" w:rsidR="00C84A5C" w:rsidRPr="00C84A5C" w:rsidRDefault="00C84A5C" w:rsidP="00C84A5C">
            <w:pPr>
              <w:widowControl/>
              <w:suppressAutoHyphens w:val="0"/>
              <w:spacing w:line="300" w:lineRule="atLeast"/>
              <w:rPr>
                <w:rFonts w:ascii="Times New Roman" w:eastAsia="Times New Roman" w:hAnsi="Times New Roman" w:cs="Times New Roman"/>
                <w:kern w:val="0"/>
                <w:szCs w:val="20"/>
                <w:lang w:eastAsia="en-US" w:bidi="ar-SA"/>
              </w:rPr>
            </w:pPr>
          </w:p>
        </w:tc>
        <w:tc>
          <w:tcPr>
            <w:tcW w:w="8383" w:type="dxa"/>
            <w:gridSpan w:val="3"/>
            <w:shd w:val="clear" w:color="auto" w:fill="FFFFFF"/>
            <w:tcMar>
              <w:top w:w="0" w:type="dxa"/>
              <w:left w:w="150" w:type="dxa"/>
              <w:bottom w:w="0" w:type="dxa"/>
              <w:right w:w="150" w:type="dxa"/>
            </w:tcMar>
            <w:hideMark/>
          </w:tcPr>
          <w:p w14:paraId="6083D34B" w14:textId="77777777" w:rsidR="00C84A5C" w:rsidRPr="00C84A5C" w:rsidRDefault="00C84A5C" w:rsidP="00C84A5C">
            <w:pPr>
              <w:widowControl/>
              <w:suppressAutoHyphens w:val="0"/>
              <w:spacing w:line="300" w:lineRule="atLeast"/>
              <w:rPr>
                <w:rFonts w:ascii="Consolas" w:eastAsia="Times New Roman" w:hAnsi="Consolas" w:cs="Segoe UI"/>
                <w:color w:val="24292E"/>
                <w:kern w:val="0"/>
                <w:sz w:val="18"/>
                <w:szCs w:val="18"/>
                <w:lang w:eastAsia="en-US" w:bidi="ar-SA"/>
              </w:rPr>
            </w:pPr>
            <w:r w:rsidRPr="00C84A5C">
              <w:rPr>
                <w:rFonts w:ascii="Consolas" w:eastAsia="Times New Roman" w:hAnsi="Consolas" w:cs="Segoe UI"/>
                <w:color w:val="24292E"/>
                <w:kern w:val="0"/>
                <w:sz w:val="18"/>
                <w:szCs w:val="18"/>
                <w:lang w:eastAsia="en-US" w:bidi="ar-SA"/>
              </w:rPr>
              <w:t xml:space="preserve">    attribute_3                    VARCHAR2(20 BYTE),</w:t>
            </w:r>
          </w:p>
          <w:p w14:paraId="3C4DBDA3" w14:textId="77777777" w:rsidR="00C84A5C" w:rsidRPr="00C84A5C" w:rsidRDefault="00C84A5C" w:rsidP="00C84A5C">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C84A5C" w:rsidRPr="00C84A5C" w14:paraId="5F7B85EE" w14:textId="77777777" w:rsidTr="00981EA4">
        <w:tc>
          <w:tcPr>
            <w:tcW w:w="405" w:type="dxa"/>
            <w:gridSpan w:val="2"/>
            <w:shd w:val="clear" w:color="auto" w:fill="FFFFFF"/>
            <w:noWrap/>
            <w:tcMar>
              <w:top w:w="0" w:type="dxa"/>
              <w:left w:w="150" w:type="dxa"/>
              <w:bottom w:w="0" w:type="dxa"/>
              <w:right w:w="150" w:type="dxa"/>
            </w:tcMar>
            <w:hideMark/>
          </w:tcPr>
          <w:p w14:paraId="3EF88ECE" w14:textId="77777777" w:rsidR="00C84A5C" w:rsidRPr="00C84A5C" w:rsidRDefault="00C84A5C" w:rsidP="00C84A5C">
            <w:pPr>
              <w:widowControl/>
              <w:suppressAutoHyphens w:val="0"/>
              <w:spacing w:line="300" w:lineRule="atLeast"/>
              <w:rPr>
                <w:rFonts w:ascii="Times New Roman" w:eastAsia="Times New Roman" w:hAnsi="Times New Roman" w:cs="Times New Roman"/>
                <w:kern w:val="0"/>
                <w:szCs w:val="20"/>
                <w:lang w:eastAsia="en-US" w:bidi="ar-SA"/>
              </w:rPr>
            </w:pPr>
          </w:p>
        </w:tc>
        <w:tc>
          <w:tcPr>
            <w:tcW w:w="8383" w:type="dxa"/>
            <w:gridSpan w:val="3"/>
            <w:shd w:val="clear" w:color="auto" w:fill="FFFFFF"/>
            <w:tcMar>
              <w:top w:w="0" w:type="dxa"/>
              <w:left w:w="150" w:type="dxa"/>
              <w:bottom w:w="0" w:type="dxa"/>
              <w:right w:w="150" w:type="dxa"/>
            </w:tcMar>
            <w:hideMark/>
          </w:tcPr>
          <w:p w14:paraId="608B40D0" w14:textId="77777777" w:rsidR="00C84A5C" w:rsidRPr="00C84A5C" w:rsidRDefault="00C84A5C" w:rsidP="00C84A5C">
            <w:pPr>
              <w:widowControl/>
              <w:suppressAutoHyphens w:val="0"/>
              <w:spacing w:line="300" w:lineRule="atLeast"/>
              <w:rPr>
                <w:rFonts w:ascii="Consolas" w:eastAsia="Times New Roman" w:hAnsi="Consolas" w:cs="Segoe UI"/>
                <w:color w:val="24292E"/>
                <w:kern w:val="0"/>
                <w:sz w:val="18"/>
                <w:szCs w:val="18"/>
                <w:lang w:eastAsia="en-US" w:bidi="ar-SA"/>
              </w:rPr>
            </w:pPr>
            <w:r w:rsidRPr="00C84A5C">
              <w:rPr>
                <w:rFonts w:ascii="Consolas" w:eastAsia="Times New Roman" w:hAnsi="Consolas" w:cs="Segoe UI"/>
                <w:color w:val="24292E"/>
                <w:kern w:val="0"/>
                <w:sz w:val="18"/>
                <w:szCs w:val="18"/>
                <w:lang w:eastAsia="en-US" w:bidi="ar-SA"/>
              </w:rPr>
              <w:t xml:space="preserve">    attribute_4                    VARCHAR2(20 BYTE),</w:t>
            </w:r>
          </w:p>
          <w:p w14:paraId="59424C72" w14:textId="77777777" w:rsidR="00C84A5C" w:rsidRPr="00C84A5C" w:rsidRDefault="00C84A5C" w:rsidP="00C84A5C">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C84A5C" w:rsidRPr="00C84A5C" w14:paraId="133C6A92" w14:textId="77777777" w:rsidTr="00981EA4">
        <w:tc>
          <w:tcPr>
            <w:tcW w:w="405" w:type="dxa"/>
            <w:gridSpan w:val="2"/>
            <w:shd w:val="clear" w:color="auto" w:fill="FFFFFF"/>
            <w:noWrap/>
            <w:tcMar>
              <w:top w:w="0" w:type="dxa"/>
              <w:left w:w="150" w:type="dxa"/>
              <w:bottom w:w="0" w:type="dxa"/>
              <w:right w:w="150" w:type="dxa"/>
            </w:tcMar>
            <w:hideMark/>
          </w:tcPr>
          <w:p w14:paraId="20CDF778" w14:textId="77777777" w:rsidR="00C84A5C" w:rsidRPr="00C84A5C" w:rsidRDefault="00C84A5C" w:rsidP="00C84A5C">
            <w:pPr>
              <w:widowControl/>
              <w:suppressAutoHyphens w:val="0"/>
              <w:spacing w:line="300" w:lineRule="atLeast"/>
              <w:rPr>
                <w:rFonts w:ascii="Times New Roman" w:eastAsia="Times New Roman" w:hAnsi="Times New Roman" w:cs="Times New Roman"/>
                <w:kern w:val="0"/>
                <w:szCs w:val="20"/>
                <w:lang w:eastAsia="en-US" w:bidi="ar-SA"/>
              </w:rPr>
            </w:pPr>
          </w:p>
        </w:tc>
        <w:tc>
          <w:tcPr>
            <w:tcW w:w="8383" w:type="dxa"/>
            <w:gridSpan w:val="3"/>
            <w:shd w:val="clear" w:color="auto" w:fill="FFFFFF"/>
            <w:tcMar>
              <w:top w:w="0" w:type="dxa"/>
              <w:left w:w="150" w:type="dxa"/>
              <w:bottom w:w="0" w:type="dxa"/>
              <w:right w:w="150" w:type="dxa"/>
            </w:tcMar>
            <w:hideMark/>
          </w:tcPr>
          <w:p w14:paraId="189B81AD" w14:textId="77777777" w:rsidR="00C84A5C" w:rsidRPr="00C84A5C" w:rsidRDefault="00C84A5C" w:rsidP="00C84A5C">
            <w:pPr>
              <w:widowControl/>
              <w:suppressAutoHyphens w:val="0"/>
              <w:spacing w:line="300" w:lineRule="atLeast"/>
              <w:rPr>
                <w:rFonts w:ascii="Consolas" w:eastAsia="Times New Roman" w:hAnsi="Consolas" w:cs="Segoe UI"/>
                <w:color w:val="24292E"/>
                <w:kern w:val="0"/>
                <w:sz w:val="18"/>
                <w:szCs w:val="18"/>
                <w:lang w:eastAsia="en-US" w:bidi="ar-SA"/>
              </w:rPr>
            </w:pPr>
            <w:r w:rsidRPr="00C84A5C">
              <w:rPr>
                <w:rFonts w:ascii="Consolas" w:eastAsia="Times New Roman" w:hAnsi="Consolas" w:cs="Segoe UI"/>
                <w:color w:val="24292E"/>
                <w:kern w:val="0"/>
                <w:sz w:val="18"/>
                <w:szCs w:val="18"/>
                <w:lang w:eastAsia="en-US" w:bidi="ar-SA"/>
              </w:rPr>
              <w:t xml:space="preserve">    attribute_5                    VARCHAR2(20 BYTE))</w:t>
            </w:r>
          </w:p>
          <w:p w14:paraId="20CA7D7A" w14:textId="77777777" w:rsidR="00C84A5C" w:rsidRPr="00C84A5C" w:rsidRDefault="00C84A5C" w:rsidP="00C84A5C">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C84A5C" w:rsidRPr="00C84A5C" w14:paraId="3F1174A8" w14:textId="77777777" w:rsidTr="00981EA4">
        <w:tc>
          <w:tcPr>
            <w:tcW w:w="405" w:type="dxa"/>
            <w:gridSpan w:val="2"/>
            <w:shd w:val="clear" w:color="auto" w:fill="FFFFFF"/>
            <w:noWrap/>
            <w:tcMar>
              <w:top w:w="0" w:type="dxa"/>
              <w:left w:w="150" w:type="dxa"/>
              <w:bottom w:w="0" w:type="dxa"/>
              <w:right w:w="150" w:type="dxa"/>
            </w:tcMar>
            <w:hideMark/>
          </w:tcPr>
          <w:p w14:paraId="0FD10DD4" w14:textId="77777777" w:rsidR="00C84A5C" w:rsidRPr="00C84A5C" w:rsidRDefault="00C84A5C" w:rsidP="00C84A5C">
            <w:pPr>
              <w:widowControl/>
              <w:suppressAutoHyphens w:val="0"/>
              <w:spacing w:line="300" w:lineRule="atLeast"/>
              <w:rPr>
                <w:rFonts w:ascii="Times New Roman" w:eastAsia="Times New Roman" w:hAnsi="Times New Roman" w:cs="Times New Roman"/>
                <w:kern w:val="0"/>
                <w:szCs w:val="20"/>
                <w:lang w:eastAsia="en-US" w:bidi="ar-SA"/>
              </w:rPr>
            </w:pPr>
          </w:p>
        </w:tc>
        <w:tc>
          <w:tcPr>
            <w:tcW w:w="8383" w:type="dxa"/>
            <w:gridSpan w:val="3"/>
            <w:shd w:val="clear" w:color="auto" w:fill="FFFFFF"/>
            <w:tcMar>
              <w:top w:w="0" w:type="dxa"/>
              <w:left w:w="150" w:type="dxa"/>
              <w:bottom w:w="0" w:type="dxa"/>
              <w:right w:w="150" w:type="dxa"/>
            </w:tcMar>
            <w:hideMark/>
          </w:tcPr>
          <w:p w14:paraId="620C26A0" w14:textId="77777777" w:rsidR="00C84A5C" w:rsidRPr="00C84A5C" w:rsidRDefault="00C84A5C" w:rsidP="00C84A5C">
            <w:pPr>
              <w:widowControl/>
              <w:suppressAutoHyphens w:val="0"/>
              <w:spacing w:line="300" w:lineRule="atLeast"/>
              <w:rPr>
                <w:rFonts w:ascii="Consolas" w:eastAsia="Times New Roman" w:hAnsi="Consolas" w:cs="Segoe UI"/>
                <w:color w:val="24292E"/>
                <w:kern w:val="0"/>
                <w:sz w:val="18"/>
                <w:szCs w:val="18"/>
                <w:lang w:eastAsia="en-US" w:bidi="ar-SA"/>
              </w:rPr>
            </w:pPr>
            <w:r w:rsidRPr="00C84A5C">
              <w:rPr>
                <w:rFonts w:ascii="Consolas" w:eastAsia="Times New Roman" w:hAnsi="Consolas" w:cs="Segoe UI"/>
                <w:color w:val="24292E"/>
                <w:kern w:val="0"/>
                <w:sz w:val="18"/>
                <w:szCs w:val="18"/>
                <w:lang w:eastAsia="en-US" w:bidi="ar-SA"/>
              </w:rPr>
              <w:t xml:space="preserve">  SEGMENT CREATION IMMEDIATE</w:t>
            </w:r>
          </w:p>
          <w:p w14:paraId="0732B334" w14:textId="77777777" w:rsidR="00C84A5C" w:rsidRPr="00C84A5C" w:rsidRDefault="00C84A5C" w:rsidP="00C84A5C">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C84A5C" w:rsidRPr="00C84A5C" w14:paraId="0EEF6728" w14:textId="77777777" w:rsidTr="00981EA4">
        <w:tc>
          <w:tcPr>
            <w:tcW w:w="405" w:type="dxa"/>
            <w:gridSpan w:val="2"/>
            <w:shd w:val="clear" w:color="auto" w:fill="FFFFFF"/>
            <w:noWrap/>
            <w:tcMar>
              <w:top w:w="0" w:type="dxa"/>
              <w:left w:w="150" w:type="dxa"/>
              <w:bottom w:w="0" w:type="dxa"/>
              <w:right w:w="150" w:type="dxa"/>
            </w:tcMar>
            <w:hideMark/>
          </w:tcPr>
          <w:p w14:paraId="1BB535AA" w14:textId="77777777" w:rsidR="00C84A5C" w:rsidRPr="00C84A5C" w:rsidRDefault="00C84A5C" w:rsidP="00C84A5C">
            <w:pPr>
              <w:widowControl/>
              <w:suppressAutoHyphens w:val="0"/>
              <w:spacing w:line="300" w:lineRule="atLeast"/>
              <w:rPr>
                <w:rFonts w:ascii="Times New Roman" w:eastAsia="Times New Roman" w:hAnsi="Times New Roman" w:cs="Times New Roman"/>
                <w:kern w:val="0"/>
                <w:szCs w:val="20"/>
                <w:lang w:eastAsia="en-US" w:bidi="ar-SA"/>
              </w:rPr>
            </w:pPr>
          </w:p>
        </w:tc>
        <w:tc>
          <w:tcPr>
            <w:tcW w:w="8383" w:type="dxa"/>
            <w:gridSpan w:val="3"/>
            <w:shd w:val="clear" w:color="auto" w:fill="FFFFFF"/>
            <w:tcMar>
              <w:top w:w="0" w:type="dxa"/>
              <w:left w:w="150" w:type="dxa"/>
              <w:bottom w:w="0" w:type="dxa"/>
              <w:right w:w="150" w:type="dxa"/>
            </w:tcMar>
            <w:hideMark/>
          </w:tcPr>
          <w:p w14:paraId="11D86C10" w14:textId="77777777" w:rsidR="00C84A5C" w:rsidRPr="00C84A5C" w:rsidRDefault="00C84A5C" w:rsidP="00C84A5C">
            <w:pPr>
              <w:widowControl/>
              <w:suppressAutoHyphens w:val="0"/>
              <w:spacing w:line="300" w:lineRule="atLeast"/>
              <w:rPr>
                <w:rFonts w:ascii="Consolas" w:eastAsia="Times New Roman" w:hAnsi="Consolas" w:cs="Segoe UI"/>
                <w:color w:val="24292E"/>
                <w:kern w:val="0"/>
                <w:sz w:val="18"/>
                <w:szCs w:val="18"/>
                <w:lang w:eastAsia="en-US" w:bidi="ar-SA"/>
              </w:rPr>
            </w:pPr>
            <w:r w:rsidRPr="00C84A5C">
              <w:rPr>
                <w:rFonts w:ascii="Consolas" w:eastAsia="Times New Roman" w:hAnsi="Consolas" w:cs="Segoe UI"/>
                <w:color w:val="24292E"/>
                <w:kern w:val="0"/>
                <w:sz w:val="18"/>
                <w:szCs w:val="18"/>
                <w:lang w:eastAsia="en-US" w:bidi="ar-SA"/>
              </w:rPr>
              <w:t xml:space="preserve">  PCTFREE     10</w:t>
            </w:r>
          </w:p>
          <w:p w14:paraId="36B66938" w14:textId="77777777" w:rsidR="00C84A5C" w:rsidRPr="00C84A5C" w:rsidRDefault="00C84A5C" w:rsidP="00C84A5C">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C84A5C" w:rsidRPr="00C84A5C" w14:paraId="6758C7A0" w14:textId="77777777" w:rsidTr="00981EA4">
        <w:tc>
          <w:tcPr>
            <w:tcW w:w="405" w:type="dxa"/>
            <w:gridSpan w:val="2"/>
            <w:shd w:val="clear" w:color="auto" w:fill="FFFFFF"/>
            <w:noWrap/>
            <w:tcMar>
              <w:top w:w="0" w:type="dxa"/>
              <w:left w:w="150" w:type="dxa"/>
              <w:bottom w:w="0" w:type="dxa"/>
              <w:right w:w="150" w:type="dxa"/>
            </w:tcMar>
            <w:hideMark/>
          </w:tcPr>
          <w:p w14:paraId="11552CE5" w14:textId="77777777" w:rsidR="00C84A5C" w:rsidRPr="00C84A5C" w:rsidRDefault="00C84A5C" w:rsidP="00C84A5C">
            <w:pPr>
              <w:widowControl/>
              <w:suppressAutoHyphens w:val="0"/>
              <w:spacing w:line="300" w:lineRule="atLeast"/>
              <w:rPr>
                <w:rFonts w:ascii="Times New Roman" w:eastAsia="Times New Roman" w:hAnsi="Times New Roman" w:cs="Times New Roman"/>
                <w:kern w:val="0"/>
                <w:szCs w:val="20"/>
                <w:lang w:eastAsia="en-US" w:bidi="ar-SA"/>
              </w:rPr>
            </w:pPr>
          </w:p>
        </w:tc>
        <w:tc>
          <w:tcPr>
            <w:tcW w:w="8383" w:type="dxa"/>
            <w:gridSpan w:val="3"/>
            <w:shd w:val="clear" w:color="auto" w:fill="FFFFFF"/>
            <w:tcMar>
              <w:top w:w="0" w:type="dxa"/>
              <w:left w:w="150" w:type="dxa"/>
              <w:bottom w:w="0" w:type="dxa"/>
              <w:right w:w="150" w:type="dxa"/>
            </w:tcMar>
            <w:hideMark/>
          </w:tcPr>
          <w:p w14:paraId="0BA80BFC" w14:textId="77777777" w:rsidR="00C84A5C" w:rsidRPr="00C84A5C" w:rsidRDefault="00C84A5C" w:rsidP="00C84A5C">
            <w:pPr>
              <w:widowControl/>
              <w:suppressAutoHyphens w:val="0"/>
              <w:spacing w:line="300" w:lineRule="atLeast"/>
              <w:rPr>
                <w:rFonts w:ascii="Consolas" w:eastAsia="Times New Roman" w:hAnsi="Consolas" w:cs="Segoe UI"/>
                <w:color w:val="24292E"/>
                <w:kern w:val="0"/>
                <w:sz w:val="18"/>
                <w:szCs w:val="18"/>
                <w:lang w:eastAsia="en-US" w:bidi="ar-SA"/>
              </w:rPr>
            </w:pPr>
            <w:r w:rsidRPr="00C84A5C">
              <w:rPr>
                <w:rFonts w:ascii="Consolas" w:eastAsia="Times New Roman" w:hAnsi="Consolas" w:cs="Segoe UI"/>
                <w:color w:val="24292E"/>
                <w:kern w:val="0"/>
                <w:sz w:val="18"/>
                <w:szCs w:val="18"/>
                <w:lang w:eastAsia="en-US" w:bidi="ar-SA"/>
              </w:rPr>
              <w:t xml:space="preserve">  INITRANS    1</w:t>
            </w:r>
          </w:p>
          <w:p w14:paraId="48E07E44" w14:textId="77777777" w:rsidR="00C84A5C" w:rsidRPr="00C84A5C" w:rsidRDefault="00C84A5C" w:rsidP="00C84A5C">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C84A5C" w:rsidRPr="00C84A5C" w14:paraId="05DA6046" w14:textId="77777777" w:rsidTr="00981EA4">
        <w:tc>
          <w:tcPr>
            <w:tcW w:w="405" w:type="dxa"/>
            <w:gridSpan w:val="2"/>
            <w:shd w:val="clear" w:color="auto" w:fill="FFFFFF"/>
            <w:noWrap/>
            <w:tcMar>
              <w:top w:w="0" w:type="dxa"/>
              <w:left w:w="150" w:type="dxa"/>
              <w:bottom w:w="0" w:type="dxa"/>
              <w:right w:w="150" w:type="dxa"/>
            </w:tcMar>
            <w:hideMark/>
          </w:tcPr>
          <w:p w14:paraId="53EF258F" w14:textId="77777777" w:rsidR="00C84A5C" w:rsidRPr="00C84A5C" w:rsidRDefault="00C84A5C" w:rsidP="00C84A5C">
            <w:pPr>
              <w:widowControl/>
              <w:suppressAutoHyphens w:val="0"/>
              <w:spacing w:line="300" w:lineRule="atLeast"/>
              <w:rPr>
                <w:rFonts w:ascii="Times New Roman" w:eastAsia="Times New Roman" w:hAnsi="Times New Roman" w:cs="Times New Roman"/>
                <w:kern w:val="0"/>
                <w:szCs w:val="20"/>
                <w:lang w:eastAsia="en-US" w:bidi="ar-SA"/>
              </w:rPr>
            </w:pPr>
          </w:p>
        </w:tc>
        <w:tc>
          <w:tcPr>
            <w:tcW w:w="8383" w:type="dxa"/>
            <w:gridSpan w:val="3"/>
            <w:shd w:val="clear" w:color="auto" w:fill="FFFFFF"/>
            <w:tcMar>
              <w:top w:w="0" w:type="dxa"/>
              <w:left w:w="150" w:type="dxa"/>
              <w:bottom w:w="0" w:type="dxa"/>
              <w:right w:w="150" w:type="dxa"/>
            </w:tcMar>
            <w:hideMark/>
          </w:tcPr>
          <w:p w14:paraId="1880B006" w14:textId="77777777" w:rsidR="00C84A5C" w:rsidRPr="00C84A5C" w:rsidRDefault="00C84A5C" w:rsidP="00C84A5C">
            <w:pPr>
              <w:widowControl/>
              <w:suppressAutoHyphens w:val="0"/>
              <w:spacing w:line="300" w:lineRule="atLeast"/>
              <w:rPr>
                <w:rFonts w:ascii="Consolas" w:eastAsia="Times New Roman" w:hAnsi="Consolas" w:cs="Segoe UI"/>
                <w:color w:val="24292E"/>
                <w:kern w:val="0"/>
                <w:sz w:val="18"/>
                <w:szCs w:val="18"/>
                <w:lang w:eastAsia="en-US" w:bidi="ar-SA"/>
              </w:rPr>
            </w:pPr>
            <w:r w:rsidRPr="00C84A5C">
              <w:rPr>
                <w:rFonts w:ascii="Consolas" w:eastAsia="Times New Roman" w:hAnsi="Consolas" w:cs="Segoe UI"/>
                <w:color w:val="24292E"/>
                <w:kern w:val="0"/>
                <w:sz w:val="18"/>
                <w:szCs w:val="18"/>
                <w:lang w:eastAsia="en-US" w:bidi="ar-SA"/>
              </w:rPr>
              <w:t xml:space="preserve">  MAXTRANS    255</w:t>
            </w:r>
          </w:p>
          <w:p w14:paraId="1BED9E30" w14:textId="77777777" w:rsidR="00C84A5C" w:rsidRPr="00C84A5C" w:rsidRDefault="00C84A5C" w:rsidP="00C84A5C">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C84A5C" w:rsidRPr="00C84A5C" w14:paraId="5EFF61E6" w14:textId="77777777" w:rsidTr="00981EA4">
        <w:tc>
          <w:tcPr>
            <w:tcW w:w="405" w:type="dxa"/>
            <w:gridSpan w:val="2"/>
            <w:shd w:val="clear" w:color="auto" w:fill="FFFFFF"/>
            <w:noWrap/>
            <w:tcMar>
              <w:top w:w="0" w:type="dxa"/>
              <w:left w:w="150" w:type="dxa"/>
              <w:bottom w:w="0" w:type="dxa"/>
              <w:right w:w="150" w:type="dxa"/>
            </w:tcMar>
            <w:hideMark/>
          </w:tcPr>
          <w:p w14:paraId="25ABFFD3" w14:textId="77777777" w:rsidR="00C84A5C" w:rsidRPr="00C84A5C" w:rsidRDefault="00C84A5C" w:rsidP="00C84A5C">
            <w:pPr>
              <w:widowControl/>
              <w:suppressAutoHyphens w:val="0"/>
              <w:spacing w:line="300" w:lineRule="atLeast"/>
              <w:rPr>
                <w:rFonts w:ascii="Times New Roman" w:eastAsia="Times New Roman" w:hAnsi="Times New Roman" w:cs="Times New Roman"/>
                <w:kern w:val="0"/>
                <w:szCs w:val="20"/>
                <w:lang w:eastAsia="en-US" w:bidi="ar-SA"/>
              </w:rPr>
            </w:pPr>
          </w:p>
        </w:tc>
        <w:tc>
          <w:tcPr>
            <w:tcW w:w="8383" w:type="dxa"/>
            <w:gridSpan w:val="3"/>
            <w:shd w:val="clear" w:color="auto" w:fill="FFFFFF"/>
            <w:tcMar>
              <w:top w:w="0" w:type="dxa"/>
              <w:left w:w="150" w:type="dxa"/>
              <w:bottom w:w="0" w:type="dxa"/>
              <w:right w:w="150" w:type="dxa"/>
            </w:tcMar>
            <w:hideMark/>
          </w:tcPr>
          <w:p w14:paraId="52820370" w14:textId="77777777" w:rsidR="00C84A5C" w:rsidRPr="00C84A5C" w:rsidRDefault="00C84A5C" w:rsidP="00C84A5C">
            <w:pPr>
              <w:widowControl/>
              <w:suppressAutoHyphens w:val="0"/>
              <w:spacing w:line="300" w:lineRule="atLeast"/>
              <w:rPr>
                <w:rFonts w:ascii="Consolas" w:eastAsia="Times New Roman" w:hAnsi="Consolas" w:cs="Segoe UI"/>
                <w:color w:val="24292E"/>
                <w:kern w:val="0"/>
                <w:sz w:val="18"/>
                <w:szCs w:val="18"/>
                <w:lang w:eastAsia="en-US" w:bidi="ar-SA"/>
              </w:rPr>
            </w:pPr>
            <w:r w:rsidRPr="00C84A5C">
              <w:rPr>
                <w:rFonts w:ascii="Consolas" w:eastAsia="Times New Roman" w:hAnsi="Consolas" w:cs="Segoe UI"/>
                <w:color w:val="24292E"/>
                <w:kern w:val="0"/>
                <w:sz w:val="18"/>
                <w:szCs w:val="18"/>
                <w:lang w:eastAsia="en-US" w:bidi="ar-SA"/>
              </w:rPr>
              <w:t xml:space="preserve">  TABLESPACE  users</w:t>
            </w:r>
          </w:p>
          <w:p w14:paraId="60CACBF5" w14:textId="77777777" w:rsidR="00C84A5C" w:rsidRPr="00C84A5C" w:rsidRDefault="00C84A5C" w:rsidP="00C84A5C">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C84A5C" w:rsidRPr="00C84A5C" w14:paraId="4C4F25F8" w14:textId="77777777" w:rsidTr="00981EA4">
        <w:tc>
          <w:tcPr>
            <w:tcW w:w="405" w:type="dxa"/>
            <w:gridSpan w:val="2"/>
            <w:shd w:val="clear" w:color="auto" w:fill="FFFFFF"/>
            <w:noWrap/>
            <w:tcMar>
              <w:top w:w="0" w:type="dxa"/>
              <w:left w:w="150" w:type="dxa"/>
              <w:bottom w:w="0" w:type="dxa"/>
              <w:right w:w="150" w:type="dxa"/>
            </w:tcMar>
            <w:hideMark/>
          </w:tcPr>
          <w:p w14:paraId="065BA3FA" w14:textId="77777777" w:rsidR="00C84A5C" w:rsidRPr="00C84A5C" w:rsidRDefault="00C84A5C" w:rsidP="00C84A5C">
            <w:pPr>
              <w:widowControl/>
              <w:suppressAutoHyphens w:val="0"/>
              <w:spacing w:line="300" w:lineRule="atLeast"/>
              <w:rPr>
                <w:rFonts w:ascii="Times New Roman" w:eastAsia="Times New Roman" w:hAnsi="Times New Roman" w:cs="Times New Roman"/>
                <w:kern w:val="0"/>
                <w:szCs w:val="20"/>
                <w:lang w:eastAsia="en-US" w:bidi="ar-SA"/>
              </w:rPr>
            </w:pPr>
          </w:p>
        </w:tc>
        <w:tc>
          <w:tcPr>
            <w:tcW w:w="8383" w:type="dxa"/>
            <w:gridSpan w:val="3"/>
            <w:shd w:val="clear" w:color="auto" w:fill="FFFFFF"/>
            <w:tcMar>
              <w:top w:w="0" w:type="dxa"/>
              <w:left w:w="150" w:type="dxa"/>
              <w:bottom w:w="0" w:type="dxa"/>
              <w:right w:w="150" w:type="dxa"/>
            </w:tcMar>
            <w:hideMark/>
          </w:tcPr>
          <w:p w14:paraId="04AE651F" w14:textId="77777777" w:rsidR="00C84A5C" w:rsidRPr="00C84A5C" w:rsidRDefault="00C84A5C" w:rsidP="00C84A5C">
            <w:pPr>
              <w:widowControl/>
              <w:suppressAutoHyphens w:val="0"/>
              <w:spacing w:line="300" w:lineRule="atLeast"/>
              <w:rPr>
                <w:rFonts w:ascii="Consolas" w:eastAsia="Times New Roman" w:hAnsi="Consolas" w:cs="Segoe UI"/>
                <w:color w:val="24292E"/>
                <w:kern w:val="0"/>
                <w:sz w:val="18"/>
                <w:szCs w:val="18"/>
                <w:lang w:eastAsia="en-US" w:bidi="ar-SA"/>
              </w:rPr>
            </w:pPr>
            <w:r w:rsidRPr="00C84A5C">
              <w:rPr>
                <w:rFonts w:ascii="Consolas" w:eastAsia="Times New Roman" w:hAnsi="Consolas" w:cs="Segoe UI"/>
                <w:color w:val="24292E"/>
                <w:kern w:val="0"/>
                <w:sz w:val="18"/>
                <w:szCs w:val="18"/>
                <w:lang w:eastAsia="en-US" w:bidi="ar-SA"/>
              </w:rPr>
              <w:t xml:space="preserve">  STORAGE   (</w:t>
            </w:r>
          </w:p>
          <w:p w14:paraId="316A0BB0" w14:textId="77777777" w:rsidR="00C84A5C" w:rsidRPr="00C84A5C" w:rsidRDefault="00C84A5C" w:rsidP="00C84A5C">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C84A5C" w:rsidRPr="00C84A5C" w14:paraId="7186908B" w14:textId="77777777" w:rsidTr="00981EA4">
        <w:tc>
          <w:tcPr>
            <w:tcW w:w="405" w:type="dxa"/>
            <w:gridSpan w:val="2"/>
            <w:shd w:val="clear" w:color="auto" w:fill="FFFFFF"/>
            <w:noWrap/>
            <w:tcMar>
              <w:top w:w="0" w:type="dxa"/>
              <w:left w:w="150" w:type="dxa"/>
              <w:bottom w:w="0" w:type="dxa"/>
              <w:right w:w="150" w:type="dxa"/>
            </w:tcMar>
            <w:hideMark/>
          </w:tcPr>
          <w:p w14:paraId="13707C6E" w14:textId="77777777" w:rsidR="00C84A5C" w:rsidRPr="00C84A5C" w:rsidRDefault="00C84A5C" w:rsidP="00C84A5C">
            <w:pPr>
              <w:widowControl/>
              <w:suppressAutoHyphens w:val="0"/>
              <w:spacing w:line="300" w:lineRule="atLeast"/>
              <w:rPr>
                <w:rFonts w:ascii="Times New Roman" w:eastAsia="Times New Roman" w:hAnsi="Times New Roman" w:cs="Times New Roman"/>
                <w:kern w:val="0"/>
                <w:szCs w:val="20"/>
                <w:lang w:eastAsia="en-US" w:bidi="ar-SA"/>
              </w:rPr>
            </w:pPr>
          </w:p>
        </w:tc>
        <w:tc>
          <w:tcPr>
            <w:tcW w:w="8383" w:type="dxa"/>
            <w:gridSpan w:val="3"/>
            <w:shd w:val="clear" w:color="auto" w:fill="FFFFFF"/>
            <w:tcMar>
              <w:top w:w="0" w:type="dxa"/>
              <w:left w:w="150" w:type="dxa"/>
              <w:bottom w:w="0" w:type="dxa"/>
              <w:right w:w="150" w:type="dxa"/>
            </w:tcMar>
            <w:hideMark/>
          </w:tcPr>
          <w:p w14:paraId="5D623990" w14:textId="77777777" w:rsidR="00C84A5C" w:rsidRPr="00C84A5C" w:rsidRDefault="00C84A5C" w:rsidP="00C84A5C">
            <w:pPr>
              <w:widowControl/>
              <w:suppressAutoHyphens w:val="0"/>
              <w:spacing w:line="300" w:lineRule="atLeast"/>
              <w:rPr>
                <w:rFonts w:ascii="Consolas" w:eastAsia="Times New Roman" w:hAnsi="Consolas" w:cs="Segoe UI"/>
                <w:color w:val="24292E"/>
                <w:kern w:val="0"/>
                <w:sz w:val="18"/>
                <w:szCs w:val="18"/>
                <w:lang w:eastAsia="en-US" w:bidi="ar-SA"/>
              </w:rPr>
            </w:pPr>
            <w:r w:rsidRPr="00C84A5C">
              <w:rPr>
                <w:rFonts w:ascii="Consolas" w:eastAsia="Times New Roman" w:hAnsi="Consolas" w:cs="Segoe UI"/>
                <w:color w:val="24292E"/>
                <w:kern w:val="0"/>
                <w:sz w:val="18"/>
                <w:szCs w:val="18"/>
                <w:lang w:eastAsia="en-US" w:bidi="ar-SA"/>
              </w:rPr>
              <w:t xml:space="preserve">    INITIAL     65536</w:t>
            </w:r>
          </w:p>
          <w:p w14:paraId="1C472C98" w14:textId="77777777" w:rsidR="00C84A5C" w:rsidRPr="00C84A5C" w:rsidRDefault="00C84A5C" w:rsidP="00C84A5C">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C84A5C" w:rsidRPr="00C84A5C" w14:paraId="25257C37" w14:textId="77777777" w:rsidTr="00981EA4">
        <w:tc>
          <w:tcPr>
            <w:tcW w:w="405" w:type="dxa"/>
            <w:gridSpan w:val="2"/>
            <w:shd w:val="clear" w:color="auto" w:fill="FFFFFF"/>
            <w:noWrap/>
            <w:tcMar>
              <w:top w:w="0" w:type="dxa"/>
              <w:left w:w="150" w:type="dxa"/>
              <w:bottom w:w="0" w:type="dxa"/>
              <w:right w:w="150" w:type="dxa"/>
            </w:tcMar>
            <w:hideMark/>
          </w:tcPr>
          <w:p w14:paraId="52640FB8" w14:textId="77777777" w:rsidR="00C84A5C" w:rsidRPr="00C84A5C" w:rsidRDefault="00C84A5C" w:rsidP="00C84A5C">
            <w:pPr>
              <w:widowControl/>
              <w:suppressAutoHyphens w:val="0"/>
              <w:spacing w:line="300" w:lineRule="atLeast"/>
              <w:rPr>
                <w:rFonts w:ascii="Times New Roman" w:eastAsia="Times New Roman" w:hAnsi="Times New Roman" w:cs="Times New Roman"/>
                <w:kern w:val="0"/>
                <w:szCs w:val="20"/>
                <w:lang w:eastAsia="en-US" w:bidi="ar-SA"/>
              </w:rPr>
            </w:pPr>
          </w:p>
        </w:tc>
        <w:tc>
          <w:tcPr>
            <w:tcW w:w="8383" w:type="dxa"/>
            <w:gridSpan w:val="3"/>
            <w:shd w:val="clear" w:color="auto" w:fill="FFFFFF"/>
            <w:tcMar>
              <w:top w:w="0" w:type="dxa"/>
              <w:left w:w="150" w:type="dxa"/>
              <w:bottom w:w="0" w:type="dxa"/>
              <w:right w:w="150" w:type="dxa"/>
            </w:tcMar>
            <w:hideMark/>
          </w:tcPr>
          <w:p w14:paraId="63BBDCFC" w14:textId="77777777" w:rsidR="00C84A5C" w:rsidRPr="00C84A5C" w:rsidRDefault="00C84A5C" w:rsidP="00C84A5C">
            <w:pPr>
              <w:widowControl/>
              <w:suppressAutoHyphens w:val="0"/>
              <w:spacing w:line="300" w:lineRule="atLeast"/>
              <w:rPr>
                <w:rFonts w:ascii="Consolas" w:eastAsia="Times New Roman" w:hAnsi="Consolas" w:cs="Segoe UI"/>
                <w:color w:val="24292E"/>
                <w:kern w:val="0"/>
                <w:sz w:val="18"/>
                <w:szCs w:val="18"/>
                <w:lang w:eastAsia="en-US" w:bidi="ar-SA"/>
              </w:rPr>
            </w:pPr>
            <w:r w:rsidRPr="00C84A5C">
              <w:rPr>
                <w:rFonts w:ascii="Consolas" w:eastAsia="Times New Roman" w:hAnsi="Consolas" w:cs="Segoe UI"/>
                <w:color w:val="24292E"/>
                <w:kern w:val="0"/>
                <w:sz w:val="18"/>
                <w:szCs w:val="18"/>
                <w:lang w:eastAsia="en-US" w:bidi="ar-SA"/>
              </w:rPr>
              <w:t xml:space="preserve">    NEXT        1048576</w:t>
            </w:r>
          </w:p>
          <w:p w14:paraId="391992E7" w14:textId="77777777" w:rsidR="00C84A5C" w:rsidRPr="00C84A5C" w:rsidRDefault="00C84A5C" w:rsidP="00C84A5C">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C84A5C" w:rsidRPr="00C84A5C" w14:paraId="69EA0AC6" w14:textId="77777777" w:rsidTr="00981EA4">
        <w:tc>
          <w:tcPr>
            <w:tcW w:w="405" w:type="dxa"/>
            <w:gridSpan w:val="2"/>
            <w:shd w:val="clear" w:color="auto" w:fill="FFFFFF"/>
            <w:noWrap/>
            <w:tcMar>
              <w:top w:w="0" w:type="dxa"/>
              <w:left w:w="150" w:type="dxa"/>
              <w:bottom w:w="0" w:type="dxa"/>
              <w:right w:w="150" w:type="dxa"/>
            </w:tcMar>
            <w:hideMark/>
          </w:tcPr>
          <w:p w14:paraId="2A1B0AB8" w14:textId="77777777" w:rsidR="00C84A5C" w:rsidRPr="00C84A5C" w:rsidRDefault="00C84A5C" w:rsidP="00C84A5C">
            <w:pPr>
              <w:widowControl/>
              <w:suppressAutoHyphens w:val="0"/>
              <w:spacing w:line="300" w:lineRule="atLeast"/>
              <w:rPr>
                <w:rFonts w:ascii="Times New Roman" w:eastAsia="Times New Roman" w:hAnsi="Times New Roman" w:cs="Times New Roman"/>
                <w:kern w:val="0"/>
                <w:szCs w:val="20"/>
                <w:lang w:eastAsia="en-US" w:bidi="ar-SA"/>
              </w:rPr>
            </w:pPr>
          </w:p>
        </w:tc>
        <w:tc>
          <w:tcPr>
            <w:tcW w:w="8383" w:type="dxa"/>
            <w:gridSpan w:val="3"/>
            <w:shd w:val="clear" w:color="auto" w:fill="FFFFFF"/>
            <w:tcMar>
              <w:top w:w="0" w:type="dxa"/>
              <w:left w:w="150" w:type="dxa"/>
              <w:bottom w:w="0" w:type="dxa"/>
              <w:right w:w="150" w:type="dxa"/>
            </w:tcMar>
            <w:hideMark/>
          </w:tcPr>
          <w:p w14:paraId="6A770C48" w14:textId="77777777" w:rsidR="00C84A5C" w:rsidRPr="00C84A5C" w:rsidRDefault="00C84A5C" w:rsidP="00C84A5C">
            <w:pPr>
              <w:widowControl/>
              <w:suppressAutoHyphens w:val="0"/>
              <w:spacing w:line="300" w:lineRule="atLeast"/>
              <w:rPr>
                <w:rFonts w:ascii="Consolas" w:eastAsia="Times New Roman" w:hAnsi="Consolas" w:cs="Segoe UI"/>
                <w:color w:val="24292E"/>
                <w:kern w:val="0"/>
                <w:sz w:val="18"/>
                <w:szCs w:val="18"/>
                <w:lang w:eastAsia="en-US" w:bidi="ar-SA"/>
              </w:rPr>
            </w:pPr>
            <w:r w:rsidRPr="00C84A5C">
              <w:rPr>
                <w:rFonts w:ascii="Consolas" w:eastAsia="Times New Roman" w:hAnsi="Consolas" w:cs="Segoe UI"/>
                <w:color w:val="24292E"/>
                <w:kern w:val="0"/>
                <w:sz w:val="18"/>
                <w:szCs w:val="18"/>
                <w:lang w:eastAsia="en-US" w:bidi="ar-SA"/>
              </w:rPr>
              <w:t xml:space="preserve">    MINEXTENTS  1</w:t>
            </w:r>
          </w:p>
          <w:p w14:paraId="741F2562" w14:textId="77777777" w:rsidR="00C84A5C" w:rsidRPr="00C84A5C" w:rsidRDefault="00C84A5C" w:rsidP="00C84A5C">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C84A5C" w:rsidRPr="00C84A5C" w14:paraId="0300F299" w14:textId="77777777" w:rsidTr="00981EA4">
        <w:tc>
          <w:tcPr>
            <w:tcW w:w="405" w:type="dxa"/>
            <w:gridSpan w:val="2"/>
            <w:shd w:val="clear" w:color="auto" w:fill="FFFFFF"/>
            <w:noWrap/>
            <w:tcMar>
              <w:top w:w="0" w:type="dxa"/>
              <w:left w:w="150" w:type="dxa"/>
              <w:bottom w:w="0" w:type="dxa"/>
              <w:right w:w="150" w:type="dxa"/>
            </w:tcMar>
            <w:hideMark/>
          </w:tcPr>
          <w:p w14:paraId="52AC369B" w14:textId="77777777" w:rsidR="00C84A5C" w:rsidRPr="00C84A5C" w:rsidRDefault="00C84A5C" w:rsidP="00C84A5C">
            <w:pPr>
              <w:widowControl/>
              <w:suppressAutoHyphens w:val="0"/>
              <w:spacing w:line="300" w:lineRule="atLeast"/>
              <w:rPr>
                <w:rFonts w:ascii="Times New Roman" w:eastAsia="Times New Roman" w:hAnsi="Times New Roman" w:cs="Times New Roman"/>
                <w:kern w:val="0"/>
                <w:szCs w:val="20"/>
                <w:lang w:eastAsia="en-US" w:bidi="ar-SA"/>
              </w:rPr>
            </w:pPr>
          </w:p>
        </w:tc>
        <w:tc>
          <w:tcPr>
            <w:tcW w:w="8383" w:type="dxa"/>
            <w:gridSpan w:val="3"/>
            <w:shd w:val="clear" w:color="auto" w:fill="FFFFFF"/>
            <w:tcMar>
              <w:top w:w="0" w:type="dxa"/>
              <w:left w:w="150" w:type="dxa"/>
              <w:bottom w:w="0" w:type="dxa"/>
              <w:right w:w="150" w:type="dxa"/>
            </w:tcMar>
            <w:hideMark/>
          </w:tcPr>
          <w:p w14:paraId="33B7A8A2" w14:textId="77777777" w:rsidR="00C84A5C" w:rsidRPr="00C84A5C" w:rsidRDefault="00C84A5C" w:rsidP="00C84A5C">
            <w:pPr>
              <w:widowControl/>
              <w:suppressAutoHyphens w:val="0"/>
              <w:spacing w:line="300" w:lineRule="atLeast"/>
              <w:rPr>
                <w:rFonts w:ascii="Consolas" w:eastAsia="Times New Roman" w:hAnsi="Consolas" w:cs="Segoe UI"/>
                <w:color w:val="24292E"/>
                <w:kern w:val="0"/>
                <w:sz w:val="18"/>
                <w:szCs w:val="18"/>
                <w:lang w:eastAsia="en-US" w:bidi="ar-SA"/>
              </w:rPr>
            </w:pPr>
            <w:r w:rsidRPr="00C84A5C">
              <w:rPr>
                <w:rFonts w:ascii="Consolas" w:eastAsia="Times New Roman" w:hAnsi="Consolas" w:cs="Segoe UI"/>
                <w:color w:val="24292E"/>
                <w:kern w:val="0"/>
                <w:sz w:val="18"/>
                <w:szCs w:val="18"/>
                <w:lang w:eastAsia="en-US" w:bidi="ar-SA"/>
              </w:rPr>
              <w:t xml:space="preserve">    MAXEXTENTS  2147483645</w:t>
            </w:r>
          </w:p>
          <w:p w14:paraId="27CD1DE7" w14:textId="77777777" w:rsidR="00C84A5C" w:rsidRPr="00C84A5C" w:rsidRDefault="00C84A5C" w:rsidP="00C84A5C">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C84A5C" w:rsidRPr="00C84A5C" w14:paraId="436772A3" w14:textId="77777777" w:rsidTr="00981EA4">
        <w:tc>
          <w:tcPr>
            <w:tcW w:w="405" w:type="dxa"/>
            <w:gridSpan w:val="2"/>
            <w:shd w:val="clear" w:color="auto" w:fill="FFFFFF"/>
            <w:noWrap/>
            <w:tcMar>
              <w:top w:w="0" w:type="dxa"/>
              <w:left w:w="150" w:type="dxa"/>
              <w:bottom w:w="0" w:type="dxa"/>
              <w:right w:w="150" w:type="dxa"/>
            </w:tcMar>
            <w:hideMark/>
          </w:tcPr>
          <w:p w14:paraId="56679C97" w14:textId="77777777" w:rsidR="00C84A5C" w:rsidRPr="00C84A5C" w:rsidRDefault="00C84A5C" w:rsidP="00C84A5C">
            <w:pPr>
              <w:widowControl/>
              <w:suppressAutoHyphens w:val="0"/>
              <w:spacing w:line="300" w:lineRule="atLeast"/>
              <w:rPr>
                <w:rFonts w:ascii="Times New Roman" w:eastAsia="Times New Roman" w:hAnsi="Times New Roman" w:cs="Times New Roman"/>
                <w:kern w:val="0"/>
                <w:szCs w:val="20"/>
                <w:lang w:eastAsia="en-US" w:bidi="ar-SA"/>
              </w:rPr>
            </w:pPr>
          </w:p>
        </w:tc>
        <w:tc>
          <w:tcPr>
            <w:tcW w:w="8383" w:type="dxa"/>
            <w:gridSpan w:val="3"/>
            <w:shd w:val="clear" w:color="auto" w:fill="FFFFFF"/>
            <w:tcMar>
              <w:top w:w="0" w:type="dxa"/>
              <w:left w:w="150" w:type="dxa"/>
              <w:bottom w:w="0" w:type="dxa"/>
              <w:right w:w="150" w:type="dxa"/>
            </w:tcMar>
            <w:hideMark/>
          </w:tcPr>
          <w:p w14:paraId="5FEF31DC" w14:textId="77777777" w:rsidR="00C84A5C" w:rsidRPr="00C84A5C" w:rsidRDefault="00C84A5C" w:rsidP="00C84A5C">
            <w:pPr>
              <w:widowControl/>
              <w:suppressAutoHyphens w:val="0"/>
              <w:spacing w:line="300" w:lineRule="atLeast"/>
              <w:rPr>
                <w:rFonts w:ascii="Consolas" w:eastAsia="Times New Roman" w:hAnsi="Consolas" w:cs="Segoe UI"/>
                <w:color w:val="24292E"/>
                <w:kern w:val="0"/>
                <w:sz w:val="18"/>
                <w:szCs w:val="18"/>
                <w:lang w:eastAsia="en-US" w:bidi="ar-SA"/>
              </w:rPr>
            </w:pPr>
            <w:r w:rsidRPr="00C84A5C">
              <w:rPr>
                <w:rFonts w:ascii="Consolas" w:eastAsia="Times New Roman" w:hAnsi="Consolas" w:cs="Segoe UI"/>
                <w:color w:val="24292E"/>
                <w:kern w:val="0"/>
                <w:sz w:val="18"/>
                <w:szCs w:val="18"/>
                <w:lang w:eastAsia="en-US" w:bidi="ar-SA"/>
              </w:rPr>
              <w:t xml:space="preserve">  )</w:t>
            </w:r>
          </w:p>
          <w:p w14:paraId="7658B011" w14:textId="77777777" w:rsidR="00C84A5C" w:rsidRPr="00C84A5C" w:rsidRDefault="00C84A5C" w:rsidP="00C84A5C">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C84A5C" w:rsidRPr="00C84A5C" w14:paraId="451AD31F" w14:textId="77777777" w:rsidTr="00981EA4">
        <w:tc>
          <w:tcPr>
            <w:tcW w:w="405" w:type="dxa"/>
            <w:gridSpan w:val="2"/>
            <w:shd w:val="clear" w:color="auto" w:fill="FFFFFF"/>
            <w:noWrap/>
            <w:tcMar>
              <w:top w:w="0" w:type="dxa"/>
              <w:left w:w="150" w:type="dxa"/>
              <w:bottom w:w="0" w:type="dxa"/>
              <w:right w:w="150" w:type="dxa"/>
            </w:tcMar>
            <w:hideMark/>
          </w:tcPr>
          <w:p w14:paraId="72A5B7CB" w14:textId="77777777" w:rsidR="00C84A5C" w:rsidRPr="00C84A5C" w:rsidRDefault="00C84A5C" w:rsidP="00C84A5C">
            <w:pPr>
              <w:widowControl/>
              <w:suppressAutoHyphens w:val="0"/>
              <w:spacing w:line="300" w:lineRule="atLeast"/>
              <w:rPr>
                <w:rFonts w:ascii="Times New Roman" w:eastAsia="Times New Roman" w:hAnsi="Times New Roman" w:cs="Times New Roman"/>
                <w:kern w:val="0"/>
                <w:szCs w:val="20"/>
                <w:lang w:eastAsia="en-US" w:bidi="ar-SA"/>
              </w:rPr>
            </w:pPr>
          </w:p>
        </w:tc>
        <w:tc>
          <w:tcPr>
            <w:tcW w:w="8383" w:type="dxa"/>
            <w:gridSpan w:val="3"/>
            <w:shd w:val="clear" w:color="auto" w:fill="FFFFFF"/>
            <w:tcMar>
              <w:top w:w="0" w:type="dxa"/>
              <w:left w:w="150" w:type="dxa"/>
              <w:bottom w:w="0" w:type="dxa"/>
              <w:right w:w="150" w:type="dxa"/>
            </w:tcMar>
            <w:hideMark/>
          </w:tcPr>
          <w:p w14:paraId="5A88EC1E" w14:textId="77777777" w:rsidR="00C84A5C" w:rsidRPr="00C84A5C" w:rsidRDefault="00C84A5C" w:rsidP="00C84A5C">
            <w:pPr>
              <w:widowControl/>
              <w:suppressAutoHyphens w:val="0"/>
              <w:spacing w:line="300" w:lineRule="atLeast"/>
              <w:rPr>
                <w:rFonts w:ascii="Consolas" w:eastAsia="Times New Roman" w:hAnsi="Consolas" w:cs="Segoe UI"/>
                <w:color w:val="24292E"/>
                <w:kern w:val="0"/>
                <w:sz w:val="18"/>
                <w:szCs w:val="18"/>
                <w:lang w:eastAsia="en-US" w:bidi="ar-SA"/>
              </w:rPr>
            </w:pPr>
            <w:r w:rsidRPr="00C84A5C">
              <w:rPr>
                <w:rFonts w:ascii="Consolas" w:eastAsia="Times New Roman" w:hAnsi="Consolas" w:cs="Segoe UI"/>
                <w:color w:val="24292E"/>
                <w:kern w:val="0"/>
                <w:sz w:val="18"/>
                <w:szCs w:val="18"/>
                <w:lang w:eastAsia="en-US" w:bidi="ar-SA"/>
              </w:rPr>
              <w:t xml:space="preserve">  NOCACHE</w:t>
            </w:r>
          </w:p>
          <w:p w14:paraId="51D72106" w14:textId="77777777" w:rsidR="00C84A5C" w:rsidRPr="00C84A5C" w:rsidRDefault="00C84A5C" w:rsidP="00C84A5C">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C84A5C" w:rsidRPr="00C84A5C" w14:paraId="0BADD0A3" w14:textId="77777777" w:rsidTr="00981EA4">
        <w:tc>
          <w:tcPr>
            <w:tcW w:w="405" w:type="dxa"/>
            <w:gridSpan w:val="2"/>
            <w:shd w:val="clear" w:color="auto" w:fill="FFFFFF"/>
            <w:noWrap/>
            <w:tcMar>
              <w:top w:w="0" w:type="dxa"/>
              <w:left w:w="150" w:type="dxa"/>
              <w:bottom w:w="0" w:type="dxa"/>
              <w:right w:w="150" w:type="dxa"/>
            </w:tcMar>
            <w:hideMark/>
          </w:tcPr>
          <w:p w14:paraId="31223457" w14:textId="77777777" w:rsidR="00C84A5C" w:rsidRPr="00C84A5C" w:rsidRDefault="00C84A5C" w:rsidP="00C84A5C">
            <w:pPr>
              <w:widowControl/>
              <w:suppressAutoHyphens w:val="0"/>
              <w:spacing w:line="300" w:lineRule="atLeast"/>
              <w:rPr>
                <w:rFonts w:ascii="Times New Roman" w:eastAsia="Times New Roman" w:hAnsi="Times New Roman" w:cs="Times New Roman"/>
                <w:kern w:val="0"/>
                <w:szCs w:val="20"/>
                <w:lang w:eastAsia="en-US" w:bidi="ar-SA"/>
              </w:rPr>
            </w:pPr>
          </w:p>
        </w:tc>
        <w:tc>
          <w:tcPr>
            <w:tcW w:w="8383" w:type="dxa"/>
            <w:gridSpan w:val="3"/>
            <w:shd w:val="clear" w:color="auto" w:fill="FFFFFF"/>
            <w:tcMar>
              <w:top w:w="0" w:type="dxa"/>
              <w:left w:w="150" w:type="dxa"/>
              <w:bottom w:w="0" w:type="dxa"/>
              <w:right w:w="150" w:type="dxa"/>
            </w:tcMar>
            <w:hideMark/>
          </w:tcPr>
          <w:p w14:paraId="083EAC8D" w14:textId="77777777" w:rsidR="00C84A5C" w:rsidRPr="00C84A5C" w:rsidRDefault="00C84A5C" w:rsidP="00C84A5C">
            <w:pPr>
              <w:widowControl/>
              <w:suppressAutoHyphens w:val="0"/>
              <w:spacing w:line="300" w:lineRule="atLeast"/>
              <w:rPr>
                <w:rFonts w:ascii="Consolas" w:eastAsia="Times New Roman" w:hAnsi="Consolas" w:cs="Segoe UI"/>
                <w:color w:val="24292E"/>
                <w:kern w:val="0"/>
                <w:sz w:val="18"/>
                <w:szCs w:val="18"/>
                <w:lang w:eastAsia="en-US" w:bidi="ar-SA"/>
              </w:rPr>
            </w:pPr>
            <w:r w:rsidRPr="00C84A5C">
              <w:rPr>
                <w:rFonts w:ascii="Consolas" w:eastAsia="Times New Roman" w:hAnsi="Consolas" w:cs="Segoe UI"/>
                <w:color w:val="24292E"/>
                <w:kern w:val="0"/>
                <w:sz w:val="18"/>
                <w:szCs w:val="18"/>
                <w:lang w:eastAsia="en-US" w:bidi="ar-SA"/>
              </w:rPr>
              <w:t xml:space="preserve">  MONITORING</w:t>
            </w:r>
          </w:p>
          <w:p w14:paraId="676E4083" w14:textId="77777777" w:rsidR="00C84A5C" w:rsidRPr="00C84A5C" w:rsidRDefault="00C84A5C" w:rsidP="00C84A5C">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C84A5C" w:rsidRPr="00C84A5C" w14:paraId="5821AAED" w14:textId="77777777" w:rsidTr="00981EA4">
        <w:tc>
          <w:tcPr>
            <w:tcW w:w="405" w:type="dxa"/>
            <w:gridSpan w:val="2"/>
            <w:shd w:val="clear" w:color="auto" w:fill="FFFFFF"/>
            <w:noWrap/>
            <w:tcMar>
              <w:top w:w="0" w:type="dxa"/>
              <w:left w:w="150" w:type="dxa"/>
              <w:bottom w:w="0" w:type="dxa"/>
              <w:right w:w="150" w:type="dxa"/>
            </w:tcMar>
            <w:hideMark/>
          </w:tcPr>
          <w:p w14:paraId="2629B809" w14:textId="77777777" w:rsidR="00C84A5C" w:rsidRPr="00C84A5C" w:rsidRDefault="00C84A5C" w:rsidP="00C84A5C">
            <w:pPr>
              <w:widowControl/>
              <w:suppressAutoHyphens w:val="0"/>
              <w:spacing w:line="300" w:lineRule="atLeast"/>
              <w:rPr>
                <w:rFonts w:ascii="Times New Roman" w:eastAsia="Times New Roman" w:hAnsi="Times New Roman" w:cs="Times New Roman"/>
                <w:kern w:val="0"/>
                <w:szCs w:val="20"/>
                <w:lang w:eastAsia="en-US" w:bidi="ar-SA"/>
              </w:rPr>
            </w:pPr>
          </w:p>
        </w:tc>
        <w:tc>
          <w:tcPr>
            <w:tcW w:w="8383" w:type="dxa"/>
            <w:gridSpan w:val="3"/>
            <w:shd w:val="clear" w:color="auto" w:fill="FFFFFF"/>
            <w:tcMar>
              <w:top w:w="0" w:type="dxa"/>
              <w:left w:w="150" w:type="dxa"/>
              <w:bottom w:w="0" w:type="dxa"/>
              <w:right w:w="150" w:type="dxa"/>
            </w:tcMar>
            <w:hideMark/>
          </w:tcPr>
          <w:p w14:paraId="2985FB4D" w14:textId="77777777" w:rsidR="00C84A5C" w:rsidRPr="00C84A5C" w:rsidRDefault="00C84A5C" w:rsidP="00C84A5C">
            <w:pPr>
              <w:widowControl/>
              <w:suppressAutoHyphens w:val="0"/>
              <w:spacing w:line="300" w:lineRule="atLeast"/>
              <w:rPr>
                <w:rFonts w:ascii="Consolas" w:eastAsia="Times New Roman" w:hAnsi="Consolas" w:cs="Segoe UI"/>
                <w:color w:val="24292E"/>
                <w:kern w:val="0"/>
                <w:sz w:val="18"/>
                <w:szCs w:val="18"/>
                <w:lang w:eastAsia="en-US" w:bidi="ar-SA"/>
              </w:rPr>
            </w:pPr>
            <w:r w:rsidRPr="00C84A5C">
              <w:rPr>
                <w:rFonts w:ascii="Consolas" w:eastAsia="Times New Roman" w:hAnsi="Consolas" w:cs="Segoe UI"/>
                <w:color w:val="24292E"/>
                <w:kern w:val="0"/>
                <w:sz w:val="18"/>
                <w:szCs w:val="18"/>
                <w:lang w:eastAsia="en-US" w:bidi="ar-SA"/>
              </w:rPr>
              <w:t xml:space="preserve">  NOPARALLEL</w:t>
            </w:r>
          </w:p>
          <w:p w14:paraId="14067E22" w14:textId="77777777" w:rsidR="00C84A5C" w:rsidRPr="00C84A5C" w:rsidRDefault="00C84A5C" w:rsidP="00C84A5C">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C84A5C" w:rsidRPr="00C84A5C" w14:paraId="46627D64" w14:textId="77777777" w:rsidTr="00981EA4">
        <w:tc>
          <w:tcPr>
            <w:tcW w:w="405" w:type="dxa"/>
            <w:gridSpan w:val="2"/>
            <w:shd w:val="clear" w:color="auto" w:fill="FFFFFF"/>
            <w:noWrap/>
            <w:tcMar>
              <w:top w:w="0" w:type="dxa"/>
              <w:left w:w="150" w:type="dxa"/>
              <w:bottom w:w="0" w:type="dxa"/>
              <w:right w:w="150" w:type="dxa"/>
            </w:tcMar>
            <w:hideMark/>
          </w:tcPr>
          <w:p w14:paraId="1EA7385E" w14:textId="77777777" w:rsidR="00C84A5C" w:rsidRPr="00C84A5C" w:rsidRDefault="00C84A5C" w:rsidP="00C84A5C">
            <w:pPr>
              <w:widowControl/>
              <w:suppressAutoHyphens w:val="0"/>
              <w:spacing w:line="300" w:lineRule="atLeast"/>
              <w:rPr>
                <w:rFonts w:ascii="Times New Roman" w:eastAsia="Times New Roman" w:hAnsi="Times New Roman" w:cs="Times New Roman"/>
                <w:kern w:val="0"/>
                <w:szCs w:val="20"/>
                <w:lang w:eastAsia="en-US" w:bidi="ar-SA"/>
              </w:rPr>
            </w:pPr>
          </w:p>
        </w:tc>
        <w:tc>
          <w:tcPr>
            <w:tcW w:w="8383" w:type="dxa"/>
            <w:gridSpan w:val="3"/>
            <w:shd w:val="clear" w:color="auto" w:fill="FFFFFF"/>
            <w:tcMar>
              <w:top w:w="0" w:type="dxa"/>
              <w:left w:w="150" w:type="dxa"/>
              <w:bottom w:w="0" w:type="dxa"/>
              <w:right w:w="150" w:type="dxa"/>
            </w:tcMar>
            <w:hideMark/>
          </w:tcPr>
          <w:p w14:paraId="102A21B4" w14:textId="77777777" w:rsidR="00C84A5C" w:rsidRPr="00C84A5C" w:rsidRDefault="00C84A5C" w:rsidP="00C84A5C">
            <w:pPr>
              <w:widowControl/>
              <w:suppressAutoHyphens w:val="0"/>
              <w:spacing w:line="300" w:lineRule="atLeast"/>
              <w:rPr>
                <w:rFonts w:ascii="Consolas" w:eastAsia="Times New Roman" w:hAnsi="Consolas" w:cs="Segoe UI"/>
                <w:color w:val="24292E"/>
                <w:kern w:val="0"/>
                <w:sz w:val="18"/>
                <w:szCs w:val="18"/>
                <w:lang w:eastAsia="en-US" w:bidi="ar-SA"/>
              </w:rPr>
            </w:pPr>
            <w:r w:rsidRPr="00C84A5C">
              <w:rPr>
                <w:rFonts w:ascii="Consolas" w:eastAsia="Times New Roman" w:hAnsi="Consolas" w:cs="Segoe UI"/>
                <w:color w:val="24292E"/>
                <w:kern w:val="0"/>
                <w:sz w:val="18"/>
                <w:szCs w:val="18"/>
                <w:lang w:eastAsia="en-US" w:bidi="ar-SA"/>
              </w:rPr>
              <w:t xml:space="preserve">  LOGGING</w:t>
            </w:r>
          </w:p>
          <w:p w14:paraId="3B5BA8AB" w14:textId="77777777" w:rsidR="00C84A5C" w:rsidRPr="00C84A5C" w:rsidRDefault="00C84A5C" w:rsidP="00C84A5C">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C84A5C" w:rsidRPr="00C84A5C" w14:paraId="2924F93A" w14:textId="77777777" w:rsidTr="00981EA4">
        <w:tc>
          <w:tcPr>
            <w:tcW w:w="320" w:type="dxa"/>
            <w:shd w:val="clear" w:color="auto" w:fill="FFFFFF"/>
            <w:noWrap/>
            <w:tcMar>
              <w:top w:w="0" w:type="dxa"/>
              <w:left w:w="150" w:type="dxa"/>
              <w:bottom w:w="0" w:type="dxa"/>
              <w:right w:w="150" w:type="dxa"/>
            </w:tcMar>
            <w:hideMark/>
          </w:tcPr>
          <w:p w14:paraId="34603626" w14:textId="77777777" w:rsidR="00C84A5C" w:rsidRPr="00C84A5C" w:rsidRDefault="00C84A5C" w:rsidP="00C84A5C">
            <w:pPr>
              <w:widowControl/>
              <w:suppressAutoHyphens w:val="0"/>
              <w:spacing w:line="300" w:lineRule="atLeast"/>
              <w:rPr>
                <w:rFonts w:ascii="Times New Roman" w:eastAsia="Times New Roman" w:hAnsi="Times New Roman" w:cs="Times New Roman"/>
                <w:kern w:val="0"/>
                <w:szCs w:val="20"/>
                <w:lang w:eastAsia="en-US" w:bidi="ar-SA"/>
              </w:rPr>
            </w:pPr>
          </w:p>
        </w:tc>
        <w:tc>
          <w:tcPr>
            <w:tcW w:w="8468" w:type="dxa"/>
            <w:gridSpan w:val="4"/>
            <w:shd w:val="clear" w:color="auto" w:fill="FFFFFF"/>
            <w:tcMar>
              <w:top w:w="0" w:type="dxa"/>
              <w:left w:w="150" w:type="dxa"/>
              <w:bottom w:w="0" w:type="dxa"/>
              <w:right w:w="150" w:type="dxa"/>
            </w:tcMar>
            <w:hideMark/>
          </w:tcPr>
          <w:p w14:paraId="6A0A132A" w14:textId="77777777" w:rsidR="00C84A5C" w:rsidRPr="00C84A5C" w:rsidRDefault="00C84A5C" w:rsidP="00C84A5C">
            <w:pPr>
              <w:widowControl/>
              <w:suppressAutoHyphens w:val="0"/>
              <w:spacing w:line="300" w:lineRule="atLeast"/>
              <w:rPr>
                <w:rFonts w:ascii="Consolas" w:eastAsia="Times New Roman" w:hAnsi="Consolas" w:cs="Segoe UI"/>
                <w:color w:val="24292E"/>
                <w:kern w:val="0"/>
                <w:sz w:val="18"/>
                <w:szCs w:val="18"/>
                <w:lang w:eastAsia="en-US" w:bidi="ar-SA"/>
              </w:rPr>
            </w:pPr>
            <w:r w:rsidRPr="00C84A5C">
              <w:rPr>
                <w:rFonts w:ascii="Consolas" w:eastAsia="Times New Roman" w:hAnsi="Consolas" w:cs="Segoe UI"/>
                <w:color w:val="24292E"/>
                <w:kern w:val="0"/>
                <w:sz w:val="18"/>
                <w:szCs w:val="18"/>
                <w:lang w:eastAsia="en-US" w:bidi="ar-SA"/>
              </w:rPr>
              <w:t>-- Triggers for LRT_7_GRAM</w:t>
            </w:r>
          </w:p>
          <w:p w14:paraId="1F8E176A" w14:textId="77777777" w:rsidR="00C84A5C" w:rsidRPr="00C84A5C" w:rsidRDefault="00C84A5C" w:rsidP="00C84A5C">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C84A5C" w:rsidRPr="00C84A5C" w14:paraId="3D24908A" w14:textId="77777777" w:rsidTr="00981EA4">
        <w:tc>
          <w:tcPr>
            <w:tcW w:w="320" w:type="dxa"/>
            <w:shd w:val="clear" w:color="auto" w:fill="FFFFFF"/>
            <w:noWrap/>
            <w:tcMar>
              <w:top w:w="0" w:type="dxa"/>
              <w:left w:w="150" w:type="dxa"/>
              <w:bottom w:w="0" w:type="dxa"/>
              <w:right w:w="150" w:type="dxa"/>
            </w:tcMar>
            <w:hideMark/>
          </w:tcPr>
          <w:p w14:paraId="78C0DE02" w14:textId="77777777" w:rsidR="00C84A5C" w:rsidRPr="00C84A5C" w:rsidRDefault="00C84A5C" w:rsidP="00C84A5C">
            <w:pPr>
              <w:widowControl/>
              <w:suppressAutoHyphens w:val="0"/>
              <w:spacing w:line="300" w:lineRule="atLeast"/>
              <w:rPr>
                <w:rFonts w:ascii="Times New Roman" w:eastAsia="Times New Roman" w:hAnsi="Times New Roman" w:cs="Times New Roman"/>
                <w:kern w:val="0"/>
                <w:szCs w:val="20"/>
                <w:lang w:eastAsia="en-US" w:bidi="ar-SA"/>
              </w:rPr>
            </w:pPr>
          </w:p>
        </w:tc>
        <w:tc>
          <w:tcPr>
            <w:tcW w:w="8468" w:type="dxa"/>
            <w:gridSpan w:val="4"/>
            <w:shd w:val="clear" w:color="auto" w:fill="FFFFFF"/>
            <w:tcMar>
              <w:top w:w="0" w:type="dxa"/>
              <w:left w:w="150" w:type="dxa"/>
              <w:bottom w:w="0" w:type="dxa"/>
              <w:right w:w="150" w:type="dxa"/>
            </w:tcMar>
            <w:hideMark/>
          </w:tcPr>
          <w:p w14:paraId="1A11E1D9" w14:textId="77777777" w:rsidR="00C84A5C" w:rsidRPr="00C84A5C" w:rsidRDefault="00C84A5C" w:rsidP="00C84A5C">
            <w:pPr>
              <w:widowControl/>
              <w:suppressAutoHyphens w:val="0"/>
              <w:spacing w:line="300" w:lineRule="atLeast"/>
              <w:rPr>
                <w:rFonts w:ascii="Consolas" w:eastAsia="Times New Roman" w:hAnsi="Consolas" w:cs="Segoe UI"/>
                <w:color w:val="24292E"/>
                <w:kern w:val="0"/>
                <w:sz w:val="18"/>
                <w:szCs w:val="18"/>
                <w:lang w:eastAsia="en-US" w:bidi="ar-SA"/>
              </w:rPr>
            </w:pPr>
            <w:r w:rsidRPr="00C84A5C">
              <w:rPr>
                <w:rFonts w:ascii="Consolas" w:eastAsia="Times New Roman" w:hAnsi="Consolas" w:cs="Segoe UI"/>
                <w:color w:val="24292E"/>
                <w:kern w:val="0"/>
                <w:sz w:val="18"/>
                <w:szCs w:val="18"/>
                <w:lang w:eastAsia="en-US" w:bidi="ar-SA"/>
              </w:rPr>
              <w:t>CREATE OR REPLACE TRIGGER word_7_grm_trg</w:t>
            </w:r>
          </w:p>
          <w:p w14:paraId="3B1203B2" w14:textId="77777777" w:rsidR="00C84A5C" w:rsidRPr="00C84A5C" w:rsidRDefault="00C84A5C" w:rsidP="00C84A5C">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C84A5C" w:rsidRPr="00C84A5C" w14:paraId="5486412D" w14:textId="77777777" w:rsidTr="00981EA4">
        <w:tc>
          <w:tcPr>
            <w:tcW w:w="320" w:type="dxa"/>
            <w:shd w:val="clear" w:color="auto" w:fill="FFFFFF"/>
            <w:noWrap/>
            <w:tcMar>
              <w:top w:w="0" w:type="dxa"/>
              <w:left w:w="150" w:type="dxa"/>
              <w:bottom w:w="0" w:type="dxa"/>
              <w:right w:w="150" w:type="dxa"/>
            </w:tcMar>
            <w:hideMark/>
          </w:tcPr>
          <w:p w14:paraId="3EC9E5E9" w14:textId="77777777" w:rsidR="00C84A5C" w:rsidRPr="00C84A5C" w:rsidRDefault="00C84A5C" w:rsidP="00C84A5C">
            <w:pPr>
              <w:widowControl/>
              <w:suppressAutoHyphens w:val="0"/>
              <w:spacing w:line="300" w:lineRule="atLeast"/>
              <w:rPr>
                <w:rFonts w:ascii="Times New Roman" w:eastAsia="Times New Roman" w:hAnsi="Times New Roman" w:cs="Times New Roman"/>
                <w:kern w:val="0"/>
                <w:szCs w:val="20"/>
                <w:lang w:eastAsia="en-US" w:bidi="ar-SA"/>
              </w:rPr>
            </w:pPr>
          </w:p>
        </w:tc>
        <w:tc>
          <w:tcPr>
            <w:tcW w:w="8468" w:type="dxa"/>
            <w:gridSpan w:val="4"/>
            <w:shd w:val="clear" w:color="auto" w:fill="FFFFFF"/>
            <w:tcMar>
              <w:top w:w="0" w:type="dxa"/>
              <w:left w:w="150" w:type="dxa"/>
              <w:bottom w:w="0" w:type="dxa"/>
              <w:right w:w="150" w:type="dxa"/>
            </w:tcMar>
            <w:hideMark/>
          </w:tcPr>
          <w:p w14:paraId="6285E513" w14:textId="77777777" w:rsidR="00C84A5C" w:rsidRPr="00C84A5C" w:rsidRDefault="00C84A5C" w:rsidP="00C84A5C">
            <w:pPr>
              <w:widowControl/>
              <w:suppressAutoHyphens w:val="0"/>
              <w:spacing w:line="300" w:lineRule="atLeast"/>
              <w:rPr>
                <w:rFonts w:ascii="Consolas" w:eastAsia="Times New Roman" w:hAnsi="Consolas" w:cs="Segoe UI"/>
                <w:color w:val="24292E"/>
                <w:kern w:val="0"/>
                <w:sz w:val="18"/>
                <w:szCs w:val="18"/>
                <w:lang w:eastAsia="en-US" w:bidi="ar-SA"/>
              </w:rPr>
            </w:pPr>
            <w:r w:rsidRPr="00C84A5C">
              <w:rPr>
                <w:rFonts w:ascii="Consolas" w:eastAsia="Times New Roman" w:hAnsi="Consolas" w:cs="Segoe UI"/>
                <w:color w:val="24292E"/>
                <w:kern w:val="0"/>
                <w:sz w:val="18"/>
                <w:szCs w:val="18"/>
                <w:lang w:eastAsia="en-US" w:bidi="ar-SA"/>
              </w:rPr>
              <w:t xml:space="preserve"> BEFORE</w:t>
            </w:r>
          </w:p>
          <w:p w14:paraId="45B1E40B" w14:textId="77777777" w:rsidR="00C84A5C" w:rsidRPr="00C84A5C" w:rsidRDefault="00C84A5C" w:rsidP="00C84A5C">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C84A5C" w:rsidRPr="00C84A5C" w14:paraId="31085F88" w14:textId="77777777" w:rsidTr="00981EA4">
        <w:tc>
          <w:tcPr>
            <w:tcW w:w="320" w:type="dxa"/>
            <w:shd w:val="clear" w:color="auto" w:fill="FFFFFF"/>
            <w:noWrap/>
            <w:tcMar>
              <w:top w:w="0" w:type="dxa"/>
              <w:left w:w="150" w:type="dxa"/>
              <w:bottom w:w="0" w:type="dxa"/>
              <w:right w:w="150" w:type="dxa"/>
            </w:tcMar>
            <w:hideMark/>
          </w:tcPr>
          <w:p w14:paraId="3D7F4A9E" w14:textId="77777777" w:rsidR="00C84A5C" w:rsidRPr="00C84A5C" w:rsidRDefault="00C84A5C" w:rsidP="00C84A5C">
            <w:pPr>
              <w:widowControl/>
              <w:suppressAutoHyphens w:val="0"/>
              <w:spacing w:line="300" w:lineRule="atLeast"/>
              <w:rPr>
                <w:rFonts w:ascii="Times New Roman" w:eastAsia="Times New Roman" w:hAnsi="Times New Roman" w:cs="Times New Roman"/>
                <w:kern w:val="0"/>
                <w:szCs w:val="20"/>
                <w:lang w:eastAsia="en-US" w:bidi="ar-SA"/>
              </w:rPr>
            </w:pPr>
          </w:p>
        </w:tc>
        <w:tc>
          <w:tcPr>
            <w:tcW w:w="8468" w:type="dxa"/>
            <w:gridSpan w:val="4"/>
            <w:shd w:val="clear" w:color="auto" w:fill="FFFFFF"/>
            <w:tcMar>
              <w:top w:w="0" w:type="dxa"/>
              <w:left w:w="150" w:type="dxa"/>
              <w:bottom w:w="0" w:type="dxa"/>
              <w:right w:w="150" w:type="dxa"/>
            </w:tcMar>
            <w:hideMark/>
          </w:tcPr>
          <w:p w14:paraId="575E5F1F" w14:textId="77777777" w:rsidR="00C84A5C" w:rsidRPr="00C84A5C" w:rsidRDefault="00C84A5C" w:rsidP="00C84A5C">
            <w:pPr>
              <w:widowControl/>
              <w:suppressAutoHyphens w:val="0"/>
              <w:spacing w:line="300" w:lineRule="atLeast"/>
              <w:rPr>
                <w:rFonts w:ascii="Consolas" w:eastAsia="Times New Roman" w:hAnsi="Consolas" w:cs="Segoe UI"/>
                <w:color w:val="24292E"/>
                <w:kern w:val="0"/>
                <w:sz w:val="18"/>
                <w:szCs w:val="18"/>
                <w:lang w:eastAsia="en-US" w:bidi="ar-SA"/>
              </w:rPr>
            </w:pPr>
            <w:r w:rsidRPr="00C84A5C">
              <w:rPr>
                <w:rFonts w:ascii="Consolas" w:eastAsia="Times New Roman" w:hAnsi="Consolas" w:cs="Segoe UI"/>
                <w:color w:val="24292E"/>
                <w:kern w:val="0"/>
                <w:sz w:val="18"/>
                <w:szCs w:val="18"/>
                <w:lang w:eastAsia="en-US" w:bidi="ar-SA"/>
              </w:rPr>
              <w:t xml:space="preserve">  INSERT</w:t>
            </w:r>
          </w:p>
          <w:p w14:paraId="5A740C4A" w14:textId="77777777" w:rsidR="00C84A5C" w:rsidRPr="00C84A5C" w:rsidRDefault="00C84A5C" w:rsidP="00C84A5C">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C84A5C" w:rsidRPr="00C84A5C" w14:paraId="4A4C8A6D" w14:textId="77777777" w:rsidTr="00981EA4">
        <w:tc>
          <w:tcPr>
            <w:tcW w:w="320" w:type="dxa"/>
            <w:shd w:val="clear" w:color="auto" w:fill="FFFFFF"/>
            <w:noWrap/>
            <w:tcMar>
              <w:top w:w="0" w:type="dxa"/>
              <w:left w:w="150" w:type="dxa"/>
              <w:bottom w:w="0" w:type="dxa"/>
              <w:right w:w="150" w:type="dxa"/>
            </w:tcMar>
            <w:hideMark/>
          </w:tcPr>
          <w:p w14:paraId="2945A66B" w14:textId="77777777" w:rsidR="00C84A5C" w:rsidRPr="00C84A5C" w:rsidRDefault="00C84A5C" w:rsidP="00C84A5C">
            <w:pPr>
              <w:widowControl/>
              <w:suppressAutoHyphens w:val="0"/>
              <w:spacing w:line="300" w:lineRule="atLeast"/>
              <w:rPr>
                <w:rFonts w:ascii="Times New Roman" w:eastAsia="Times New Roman" w:hAnsi="Times New Roman" w:cs="Times New Roman"/>
                <w:kern w:val="0"/>
                <w:szCs w:val="20"/>
                <w:lang w:eastAsia="en-US" w:bidi="ar-SA"/>
              </w:rPr>
            </w:pPr>
          </w:p>
        </w:tc>
        <w:tc>
          <w:tcPr>
            <w:tcW w:w="8468" w:type="dxa"/>
            <w:gridSpan w:val="4"/>
            <w:shd w:val="clear" w:color="auto" w:fill="FFFFFF"/>
            <w:tcMar>
              <w:top w:w="0" w:type="dxa"/>
              <w:left w:w="150" w:type="dxa"/>
              <w:bottom w:w="0" w:type="dxa"/>
              <w:right w:w="150" w:type="dxa"/>
            </w:tcMar>
            <w:hideMark/>
          </w:tcPr>
          <w:p w14:paraId="700E31AE" w14:textId="77777777" w:rsidR="00C84A5C" w:rsidRPr="00C84A5C" w:rsidRDefault="00C84A5C" w:rsidP="00C84A5C">
            <w:pPr>
              <w:widowControl/>
              <w:suppressAutoHyphens w:val="0"/>
              <w:spacing w:line="300" w:lineRule="atLeast"/>
              <w:rPr>
                <w:rFonts w:ascii="Consolas" w:eastAsia="Times New Roman" w:hAnsi="Consolas" w:cs="Segoe UI"/>
                <w:color w:val="24292E"/>
                <w:kern w:val="0"/>
                <w:sz w:val="18"/>
                <w:szCs w:val="18"/>
                <w:lang w:eastAsia="en-US" w:bidi="ar-SA"/>
              </w:rPr>
            </w:pPr>
            <w:r w:rsidRPr="00C84A5C">
              <w:rPr>
                <w:rFonts w:ascii="Consolas" w:eastAsia="Times New Roman" w:hAnsi="Consolas" w:cs="Segoe UI"/>
                <w:color w:val="24292E"/>
                <w:kern w:val="0"/>
                <w:sz w:val="18"/>
                <w:szCs w:val="18"/>
                <w:lang w:eastAsia="en-US" w:bidi="ar-SA"/>
              </w:rPr>
              <w:t xml:space="preserve"> ON lrt_7_gram</w:t>
            </w:r>
          </w:p>
          <w:p w14:paraId="6B94E61B" w14:textId="77777777" w:rsidR="00C84A5C" w:rsidRPr="00C84A5C" w:rsidRDefault="00C84A5C" w:rsidP="00C84A5C">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C84A5C" w:rsidRPr="00C84A5C" w14:paraId="45585357" w14:textId="77777777" w:rsidTr="00981EA4">
        <w:tc>
          <w:tcPr>
            <w:tcW w:w="320" w:type="dxa"/>
            <w:shd w:val="clear" w:color="auto" w:fill="FFFFFF"/>
            <w:noWrap/>
            <w:tcMar>
              <w:top w:w="0" w:type="dxa"/>
              <w:left w:w="150" w:type="dxa"/>
              <w:bottom w:w="0" w:type="dxa"/>
              <w:right w:w="150" w:type="dxa"/>
            </w:tcMar>
            <w:hideMark/>
          </w:tcPr>
          <w:p w14:paraId="756751BC" w14:textId="77777777" w:rsidR="00C84A5C" w:rsidRPr="00C84A5C" w:rsidRDefault="00C84A5C" w:rsidP="00C84A5C">
            <w:pPr>
              <w:widowControl/>
              <w:suppressAutoHyphens w:val="0"/>
              <w:spacing w:line="300" w:lineRule="atLeast"/>
              <w:rPr>
                <w:rFonts w:ascii="Times New Roman" w:eastAsia="Times New Roman" w:hAnsi="Times New Roman" w:cs="Times New Roman"/>
                <w:kern w:val="0"/>
                <w:szCs w:val="20"/>
                <w:lang w:eastAsia="en-US" w:bidi="ar-SA"/>
              </w:rPr>
            </w:pPr>
          </w:p>
        </w:tc>
        <w:tc>
          <w:tcPr>
            <w:tcW w:w="8468" w:type="dxa"/>
            <w:gridSpan w:val="4"/>
            <w:shd w:val="clear" w:color="auto" w:fill="FFFFFF"/>
            <w:tcMar>
              <w:top w:w="0" w:type="dxa"/>
              <w:left w:w="150" w:type="dxa"/>
              <w:bottom w:w="0" w:type="dxa"/>
              <w:right w:w="150" w:type="dxa"/>
            </w:tcMar>
            <w:hideMark/>
          </w:tcPr>
          <w:p w14:paraId="17B786D8" w14:textId="77777777" w:rsidR="00C84A5C" w:rsidRPr="00C84A5C" w:rsidRDefault="00C84A5C" w:rsidP="00C84A5C">
            <w:pPr>
              <w:widowControl/>
              <w:suppressAutoHyphens w:val="0"/>
              <w:spacing w:line="300" w:lineRule="atLeast"/>
              <w:rPr>
                <w:rFonts w:ascii="Consolas" w:eastAsia="Times New Roman" w:hAnsi="Consolas" w:cs="Segoe UI"/>
                <w:color w:val="24292E"/>
                <w:kern w:val="0"/>
                <w:sz w:val="18"/>
                <w:szCs w:val="18"/>
                <w:lang w:eastAsia="en-US" w:bidi="ar-SA"/>
              </w:rPr>
            </w:pPr>
            <w:r w:rsidRPr="00C84A5C">
              <w:rPr>
                <w:rFonts w:ascii="Consolas" w:eastAsia="Times New Roman" w:hAnsi="Consolas" w:cs="Segoe UI"/>
                <w:color w:val="24292E"/>
                <w:kern w:val="0"/>
                <w:sz w:val="18"/>
                <w:szCs w:val="18"/>
                <w:lang w:eastAsia="en-US" w:bidi="ar-SA"/>
              </w:rPr>
              <w:t>REFERENCING NEW AS NEW OLD AS OLD</w:t>
            </w:r>
          </w:p>
          <w:p w14:paraId="76BCD585" w14:textId="77777777" w:rsidR="00C84A5C" w:rsidRPr="00C84A5C" w:rsidRDefault="00C84A5C" w:rsidP="00C84A5C">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C84A5C" w:rsidRPr="00C84A5C" w14:paraId="492F4581" w14:textId="77777777" w:rsidTr="00981EA4">
        <w:tc>
          <w:tcPr>
            <w:tcW w:w="320" w:type="dxa"/>
            <w:shd w:val="clear" w:color="auto" w:fill="FFFFFF"/>
            <w:noWrap/>
            <w:tcMar>
              <w:top w:w="0" w:type="dxa"/>
              <w:left w:w="150" w:type="dxa"/>
              <w:bottom w:w="0" w:type="dxa"/>
              <w:right w:w="150" w:type="dxa"/>
            </w:tcMar>
            <w:hideMark/>
          </w:tcPr>
          <w:p w14:paraId="68820C8A" w14:textId="77777777" w:rsidR="00C84A5C" w:rsidRPr="00C84A5C" w:rsidRDefault="00C84A5C" w:rsidP="00C84A5C">
            <w:pPr>
              <w:widowControl/>
              <w:suppressAutoHyphens w:val="0"/>
              <w:spacing w:line="300" w:lineRule="atLeast"/>
              <w:rPr>
                <w:rFonts w:ascii="Times New Roman" w:eastAsia="Times New Roman" w:hAnsi="Times New Roman" w:cs="Times New Roman"/>
                <w:kern w:val="0"/>
                <w:szCs w:val="20"/>
                <w:lang w:eastAsia="en-US" w:bidi="ar-SA"/>
              </w:rPr>
            </w:pPr>
          </w:p>
        </w:tc>
        <w:tc>
          <w:tcPr>
            <w:tcW w:w="8468" w:type="dxa"/>
            <w:gridSpan w:val="4"/>
            <w:shd w:val="clear" w:color="auto" w:fill="FFFFFF"/>
            <w:tcMar>
              <w:top w:w="0" w:type="dxa"/>
              <w:left w:w="150" w:type="dxa"/>
              <w:bottom w:w="0" w:type="dxa"/>
              <w:right w:w="150" w:type="dxa"/>
            </w:tcMar>
            <w:hideMark/>
          </w:tcPr>
          <w:p w14:paraId="60280577" w14:textId="77777777" w:rsidR="00C84A5C" w:rsidRPr="00C84A5C" w:rsidRDefault="00C84A5C" w:rsidP="00C84A5C">
            <w:pPr>
              <w:widowControl/>
              <w:suppressAutoHyphens w:val="0"/>
              <w:spacing w:line="300" w:lineRule="atLeast"/>
              <w:rPr>
                <w:rFonts w:ascii="Consolas" w:eastAsia="Times New Roman" w:hAnsi="Consolas" w:cs="Segoe UI"/>
                <w:color w:val="24292E"/>
                <w:kern w:val="0"/>
                <w:sz w:val="18"/>
                <w:szCs w:val="18"/>
                <w:lang w:eastAsia="en-US" w:bidi="ar-SA"/>
              </w:rPr>
            </w:pPr>
            <w:r w:rsidRPr="00C84A5C">
              <w:rPr>
                <w:rFonts w:ascii="Consolas" w:eastAsia="Times New Roman" w:hAnsi="Consolas" w:cs="Segoe UI"/>
                <w:color w:val="24292E"/>
                <w:kern w:val="0"/>
                <w:sz w:val="18"/>
                <w:szCs w:val="18"/>
                <w:lang w:eastAsia="en-US" w:bidi="ar-SA"/>
              </w:rPr>
              <w:t xml:space="preserve"> FOR EACH ROW</w:t>
            </w:r>
          </w:p>
          <w:p w14:paraId="7A667F51" w14:textId="77777777" w:rsidR="00C84A5C" w:rsidRPr="00C84A5C" w:rsidRDefault="00C84A5C" w:rsidP="00C84A5C">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C84A5C" w:rsidRPr="00C84A5C" w14:paraId="3E8B209B" w14:textId="77777777" w:rsidTr="00981EA4">
        <w:tc>
          <w:tcPr>
            <w:tcW w:w="320" w:type="dxa"/>
            <w:shd w:val="clear" w:color="auto" w:fill="FFFFFF"/>
            <w:noWrap/>
            <w:tcMar>
              <w:top w:w="0" w:type="dxa"/>
              <w:left w:w="150" w:type="dxa"/>
              <w:bottom w:w="0" w:type="dxa"/>
              <w:right w:w="150" w:type="dxa"/>
            </w:tcMar>
            <w:hideMark/>
          </w:tcPr>
          <w:p w14:paraId="358A421A" w14:textId="77777777" w:rsidR="00C84A5C" w:rsidRPr="00C84A5C" w:rsidRDefault="00C84A5C" w:rsidP="00C84A5C">
            <w:pPr>
              <w:widowControl/>
              <w:suppressAutoHyphens w:val="0"/>
              <w:spacing w:line="300" w:lineRule="atLeast"/>
              <w:rPr>
                <w:rFonts w:ascii="Times New Roman" w:eastAsia="Times New Roman" w:hAnsi="Times New Roman" w:cs="Times New Roman"/>
                <w:kern w:val="0"/>
                <w:szCs w:val="20"/>
                <w:lang w:eastAsia="en-US" w:bidi="ar-SA"/>
              </w:rPr>
            </w:pPr>
          </w:p>
        </w:tc>
        <w:tc>
          <w:tcPr>
            <w:tcW w:w="8468" w:type="dxa"/>
            <w:gridSpan w:val="4"/>
            <w:shd w:val="clear" w:color="auto" w:fill="FFFFFF"/>
            <w:tcMar>
              <w:top w:w="0" w:type="dxa"/>
              <w:left w:w="150" w:type="dxa"/>
              <w:bottom w:w="0" w:type="dxa"/>
              <w:right w:w="150" w:type="dxa"/>
            </w:tcMar>
            <w:hideMark/>
          </w:tcPr>
          <w:p w14:paraId="1416A9ED" w14:textId="77777777" w:rsidR="00C84A5C" w:rsidRPr="00C84A5C" w:rsidRDefault="00C84A5C" w:rsidP="00C84A5C">
            <w:pPr>
              <w:widowControl/>
              <w:suppressAutoHyphens w:val="0"/>
              <w:spacing w:line="300" w:lineRule="atLeast"/>
              <w:rPr>
                <w:rFonts w:ascii="Consolas" w:eastAsia="Times New Roman" w:hAnsi="Consolas" w:cs="Segoe UI"/>
                <w:color w:val="24292E"/>
                <w:kern w:val="0"/>
                <w:sz w:val="18"/>
                <w:szCs w:val="18"/>
                <w:lang w:eastAsia="en-US" w:bidi="ar-SA"/>
              </w:rPr>
            </w:pPr>
            <w:r w:rsidRPr="00C84A5C">
              <w:rPr>
                <w:rFonts w:ascii="Consolas" w:eastAsia="Times New Roman" w:hAnsi="Consolas" w:cs="Segoe UI"/>
                <w:color w:val="24292E"/>
                <w:kern w:val="0"/>
                <w:sz w:val="18"/>
                <w:szCs w:val="18"/>
                <w:lang w:eastAsia="en-US" w:bidi="ar-SA"/>
              </w:rPr>
              <w:t>BEGIN</w:t>
            </w:r>
          </w:p>
          <w:p w14:paraId="4481B1B4" w14:textId="77777777" w:rsidR="00C84A5C" w:rsidRPr="00C84A5C" w:rsidRDefault="00C84A5C" w:rsidP="00C84A5C">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C84A5C" w:rsidRPr="00C84A5C" w14:paraId="77EB5074" w14:textId="77777777" w:rsidTr="00981EA4">
        <w:tc>
          <w:tcPr>
            <w:tcW w:w="320" w:type="dxa"/>
            <w:shd w:val="clear" w:color="auto" w:fill="FFFFFF"/>
            <w:noWrap/>
            <w:tcMar>
              <w:top w:w="0" w:type="dxa"/>
              <w:left w:w="150" w:type="dxa"/>
              <w:bottom w:w="0" w:type="dxa"/>
              <w:right w:w="150" w:type="dxa"/>
            </w:tcMar>
            <w:hideMark/>
          </w:tcPr>
          <w:p w14:paraId="7A6EA875" w14:textId="77777777" w:rsidR="00C84A5C" w:rsidRPr="00C84A5C" w:rsidRDefault="00C84A5C" w:rsidP="00C84A5C">
            <w:pPr>
              <w:widowControl/>
              <w:suppressAutoHyphens w:val="0"/>
              <w:spacing w:line="300" w:lineRule="atLeast"/>
              <w:rPr>
                <w:rFonts w:ascii="Times New Roman" w:eastAsia="Times New Roman" w:hAnsi="Times New Roman" w:cs="Times New Roman"/>
                <w:kern w:val="0"/>
                <w:szCs w:val="20"/>
                <w:lang w:eastAsia="en-US" w:bidi="ar-SA"/>
              </w:rPr>
            </w:pPr>
          </w:p>
        </w:tc>
        <w:tc>
          <w:tcPr>
            <w:tcW w:w="8468" w:type="dxa"/>
            <w:gridSpan w:val="4"/>
            <w:shd w:val="clear" w:color="auto" w:fill="FFFFFF"/>
            <w:tcMar>
              <w:top w:w="0" w:type="dxa"/>
              <w:left w:w="150" w:type="dxa"/>
              <w:bottom w:w="0" w:type="dxa"/>
              <w:right w:w="150" w:type="dxa"/>
            </w:tcMar>
            <w:hideMark/>
          </w:tcPr>
          <w:p w14:paraId="02417BA8" w14:textId="77777777" w:rsidR="00C84A5C" w:rsidRPr="00C84A5C" w:rsidRDefault="00C84A5C" w:rsidP="00C84A5C">
            <w:pPr>
              <w:widowControl/>
              <w:suppressAutoHyphens w:val="0"/>
              <w:spacing w:line="300" w:lineRule="atLeast"/>
              <w:rPr>
                <w:rFonts w:ascii="Consolas" w:eastAsia="Times New Roman" w:hAnsi="Consolas" w:cs="Segoe UI"/>
                <w:color w:val="24292E"/>
                <w:kern w:val="0"/>
                <w:sz w:val="18"/>
                <w:szCs w:val="18"/>
                <w:lang w:eastAsia="en-US" w:bidi="ar-SA"/>
              </w:rPr>
            </w:pPr>
            <w:r w:rsidRPr="00C84A5C">
              <w:rPr>
                <w:rFonts w:ascii="Consolas" w:eastAsia="Times New Roman" w:hAnsi="Consolas" w:cs="Segoe UI"/>
                <w:color w:val="24292E"/>
                <w:kern w:val="0"/>
                <w:sz w:val="18"/>
                <w:szCs w:val="18"/>
                <w:lang w:eastAsia="en-US" w:bidi="ar-SA"/>
              </w:rPr>
              <w:t xml:space="preserve">  SELECT lrt_7_gram_seq.nextval</w:t>
            </w:r>
          </w:p>
          <w:p w14:paraId="253185EB" w14:textId="77777777" w:rsidR="00C84A5C" w:rsidRPr="00C84A5C" w:rsidRDefault="00C84A5C" w:rsidP="00C84A5C">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C84A5C" w:rsidRPr="00C84A5C" w14:paraId="7F600294" w14:textId="77777777" w:rsidTr="00981EA4">
        <w:tc>
          <w:tcPr>
            <w:tcW w:w="320" w:type="dxa"/>
            <w:shd w:val="clear" w:color="auto" w:fill="FFFFFF"/>
            <w:noWrap/>
            <w:tcMar>
              <w:top w:w="0" w:type="dxa"/>
              <w:left w:w="150" w:type="dxa"/>
              <w:bottom w:w="0" w:type="dxa"/>
              <w:right w:w="150" w:type="dxa"/>
            </w:tcMar>
            <w:hideMark/>
          </w:tcPr>
          <w:p w14:paraId="197A58F2" w14:textId="77777777" w:rsidR="00C84A5C" w:rsidRPr="00C84A5C" w:rsidRDefault="00C84A5C" w:rsidP="00C84A5C">
            <w:pPr>
              <w:widowControl/>
              <w:suppressAutoHyphens w:val="0"/>
              <w:spacing w:line="300" w:lineRule="atLeast"/>
              <w:rPr>
                <w:rFonts w:ascii="Times New Roman" w:eastAsia="Times New Roman" w:hAnsi="Times New Roman" w:cs="Times New Roman"/>
                <w:kern w:val="0"/>
                <w:szCs w:val="20"/>
                <w:lang w:eastAsia="en-US" w:bidi="ar-SA"/>
              </w:rPr>
            </w:pPr>
          </w:p>
        </w:tc>
        <w:tc>
          <w:tcPr>
            <w:tcW w:w="8468" w:type="dxa"/>
            <w:gridSpan w:val="4"/>
            <w:shd w:val="clear" w:color="auto" w:fill="FFFFFF"/>
            <w:tcMar>
              <w:top w:w="0" w:type="dxa"/>
              <w:left w:w="150" w:type="dxa"/>
              <w:bottom w:w="0" w:type="dxa"/>
              <w:right w:w="150" w:type="dxa"/>
            </w:tcMar>
            <w:hideMark/>
          </w:tcPr>
          <w:p w14:paraId="05B2F77C" w14:textId="77777777" w:rsidR="00C84A5C" w:rsidRPr="00C84A5C" w:rsidRDefault="00C84A5C" w:rsidP="00C84A5C">
            <w:pPr>
              <w:widowControl/>
              <w:suppressAutoHyphens w:val="0"/>
              <w:spacing w:line="300" w:lineRule="atLeast"/>
              <w:rPr>
                <w:rFonts w:ascii="Consolas" w:eastAsia="Times New Roman" w:hAnsi="Consolas" w:cs="Segoe UI"/>
                <w:color w:val="24292E"/>
                <w:kern w:val="0"/>
                <w:sz w:val="18"/>
                <w:szCs w:val="18"/>
                <w:lang w:eastAsia="en-US" w:bidi="ar-SA"/>
              </w:rPr>
            </w:pPr>
            <w:r w:rsidRPr="00C84A5C">
              <w:rPr>
                <w:rFonts w:ascii="Consolas" w:eastAsia="Times New Roman" w:hAnsi="Consolas" w:cs="Segoe UI"/>
                <w:color w:val="24292E"/>
                <w:kern w:val="0"/>
                <w:sz w:val="18"/>
                <w:szCs w:val="18"/>
                <w:lang w:eastAsia="en-US" w:bidi="ar-SA"/>
              </w:rPr>
              <w:t xml:space="preserve">  INTO :</w:t>
            </w:r>
            <w:proofErr w:type="spellStart"/>
            <w:r w:rsidRPr="00C84A5C">
              <w:rPr>
                <w:rFonts w:ascii="Consolas" w:eastAsia="Times New Roman" w:hAnsi="Consolas" w:cs="Segoe UI"/>
                <w:color w:val="24292E"/>
                <w:kern w:val="0"/>
                <w:sz w:val="18"/>
                <w:szCs w:val="18"/>
                <w:lang w:eastAsia="en-US" w:bidi="ar-SA"/>
              </w:rPr>
              <w:t>new.SEQ_ID</w:t>
            </w:r>
            <w:proofErr w:type="spellEnd"/>
          </w:p>
          <w:p w14:paraId="3DCD1309" w14:textId="77777777" w:rsidR="00C84A5C" w:rsidRPr="00C84A5C" w:rsidRDefault="00C84A5C" w:rsidP="00C84A5C">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C84A5C" w:rsidRPr="00C84A5C" w14:paraId="1882B9B2" w14:textId="77777777" w:rsidTr="00981EA4">
        <w:tc>
          <w:tcPr>
            <w:tcW w:w="320" w:type="dxa"/>
            <w:shd w:val="clear" w:color="auto" w:fill="FFFFFF"/>
            <w:noWrap/>
            <w:tcMar>
              <w:top w:w="0" w:type="dxa"/>
              <w:left w:w="150" w:type="dxa"/>
              <w:bottom w:w="0" w:type="dxa"/>
              <w:right w:w="150" w:type="dxa"/>
            </w:tcMar>
            <w:hideMark/>
          </w:tcPr>
          <w:p w14:paraId="214FDE74" w14:textId="77777777" w:rsidR="00C84A5C" w:rsidRPr="00C84A5C" w:rsidRDefault="00C84A5C" w:rsidP="00C84A5C">
            <w:pPr>
              <w:widowControl/>
              <w:suppressAutoHyphens w:val="0"/>
              <w:spacing w:line="300" w:lineRule="atLeast"/>
              <w:rPr>
                <w:rFonts w:ascii="Times New Roman" w:eastAsia="Times New Roman" w:hAnsi="Times New Roman" w:cs="Times New Roman"/>
                <w:kern w:val="0"/>
                <w:szCs w:val="20"/>
                <w:lang w:eastAsia="en-US" w:bidi="ar-SA"/>
              </w:rPr>
            </w:pPr>
          </w:p>
        </w:tc>
        <w:tc>
          <w:tcPr>
            <w:tcW w:w="8468" w:type="dxa"/>
            <w:gridSpan w:val="4"/>
            <w:shd w:val="clear" w:color="auto" w:fill="FFFFFF"/>
            <w:tcMar>
              <w:top w:w="0" w:type="dxa"/>
              <w:left w:w="150" w:type="dxa"/>
              <w:bottom w:w="0" w:type="dxa"/>
              <w:right w:w="150" w:type="dxa"/>
            </w:tcMar>
            <w:hideMark/>
          </w:tcPr>
          <w:p w14:paraId="1015D731" w14:textId="77777777" w:rsidR="00C84A5C" w:rsidRPr="00C84A5C" w:rsidRDefault="00C84A5C" w:rsidP="00C84A5C">
            <w:pPr>
              <w:widowControl/>
              <w:suppressAutoHyphens w:val="0"/>
              <w:spacing w:line="300" w:lineRule="atLeast"/>
              <w:rPr>
                <w:rFonts w:ascii="Consolas" w:eastAsia="Times New Roman" w:hAnsi="Consolas" w:cs="Segoe UI"/>
                <w:color w:val="24292E"/>
                <w:kern w:val="0"/>
                <w:sz w:val="18"/>
                <w:szCs w:val="18"/>
                <w:lang w:eastAsia="en-US" w:bidi="ar-SA"/>
              </w:rPr>
            </w:pPr>
            <w:r w:rsidRPr="00C84A5C">
              <w:rPr>
                <w:rFonts w:ascii="Consolas" w:eastAsia="Times New Roman" w:hAnsi="Consolas" w:cs="Segoe UI"/>
                <w:color w:val="24292E"/>
                <w:kern w:val="0"/>
                <w:sz w:val="18"/>
                <w:szCs w:val="18"/>
                <w:lang w:eastAsia="en-US" w:bidi="ar-SA"/>
              </w:rPr>
              <w:t xml:space="preserve">  FROM dual;</w:t>
            </w:r>
          </w:p>
          <w:p w14:paraId="30ED3E7B" w14:textId="77777777" w:rsidR="00C84A5C" w:rsidRPr="00C84A5C" w:rsidRDefault="00C84A5C" w:rsidP="00C84A5C">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C84A5C" w:rsidRPr="00C84A5C" w14:paraId="354CF384" w14:textId="77777777" w:rsidTr="00981EA4">
        <w:tc>
          <w:tcPr>
            <w:tcW w:w="320" w:type="dxa"/>
            <w:shd w:val="clear" w:color="auto" w:fill="FFFFFF"/>
            <w:noWrap/>
            <w:tcMar>
              <w:top w:w="0" w:type="dxa"/>
              <w:left w:w="150" w:type="dxa"/>
              <w:bottom w:w="0" w:type="dxa"/>
              <w:right w:w="150" w:type="dxa"/>
            </w:tcMar>
            <w:hideMark/>
          </w:tcPr>
          <w:p w14:paraId="6A1AA04D" w14:textId="77777777" w:rsidR="00C84A5C" w:rsidRPr="00C84A5C" w:rsidRDefault="00C84A5C" w:rsidP="00C84A5C">
            <w:pPr>
              <w:widowControl/>
              <w:suppressAutoHyphens w:val="0"/>
              <w:spacing w:line="300" w:lineRule="atLeast"/>
              <w:rPr>
                <w:rFonts w:ascii="Times New Roman" w:eastAsia="Times New Roman" w:hAnsi="Times New Roman" w:cs="Times New Roman"/>
                <w:kern w:val="0"/>
                <w:szCs w:val="20"/>
                <w:lang w:eastAsia="en-US" w:bidi="ar-SA"/>
              </w:rPr>
            </w:pPr>
          </w:p>
        </w:tc>
        <w:tc>
          <w:tcPr>
            <w:tcW w:w="8468" w:type="dxa"/>
            <w:gridSpan w:val="4"/>
            <w:shd w:val="clear" w:color="auto" w:fill="FFFFFF"/>
            <w:tcMar>
              <w:top w:w="0" w:type="dxa"/>
              <w:left w:w="150" w:type="dxa"/>
              <w:bottom w:w="0" w:type="dxa"/>
              <w:right w:w="150" w:type="dxa"/>
            </w:tcMar>
            <w:hideMark/>
          </w:tcPr>
          <w:p w14:paraId="1A84A47C" w14:textId="77777777" w:rsidR="00C84A5C" w:rsidRPr="00C84A5C" w:rsidRDefault="00C84A5C" w:rsidP="00C84A5C">
            <w:pPr>
              <w:widowControl/>
              <w:suppressAutoHyphens w:val="0"/>
              <w:spacing w:line="300" w:lineRule="atLeast"/>
              <w:rPr>
                <w:rFonts w:ascii="Consolas" w:eastAsia="Times New Roman" w:hAnsi="Consolas" w:cs="Segoe UI"/>
                <w:color w:val="24292E"/>
                <w:kern w:val="0"/>
                <w:sz w:val="18"/>
                <w:szCs w:val="18"/>
                <w:lang w:eastAsia="en-US" w:bidi="ar-SA"/>
              </w:rPr>
            </w:pPr>
            <w:r w:rsidRPr="00C84A5C">
              <w:rPr>
                <w:rFonts w:ascii="Consolas" w:eastAsia="Times New Roman" w:hAnsi="Consolas" w:cs="Segoe UI"/>
                <w:color w:val="24292E"/>
                <w:kern w:val="0"/>
                <w:sz w:val="18"/>
                <w:szCs w:val="18"/>
                <w:lang w:eastAsia="en-US" w:bidi="ar-SA"/>
              </w:rPr>
              <w:t>END;</w:t>
            </w:r>
          </w:p>
          <w:p w14:paraId="6DA6DBD9" w14:textId="77777777" w:rsidR="00C84A5C" w:rsidRPr="00C84A5C" w:rsidRDefault="00C84A5C" w:rsidP="00C84A5C">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C84A5C" w:rsidRPr="00C84A5C" w14:paraId="4B907B1B" w14:textId="77777777" w:rsidTr="00981EA4">
        <w:tc>
          <w:tcPr>
            <w:tcW w:w="4942" w:type="dxa"/>
            <w:gridSpan w:val="4"/>
            <w:shd w:val="clear" w:color="auto" w:fill="FFFFFF"/>
            <w:noWrap/>
            <w:tcMar>
              <w:top w:w="0" w:type="dxa"/>
              <w:left w:w="150" w:type="dxa"/>
              <w:bottom w:w="0" w:type="dxa"/>
              <w:right w:w="150" w:type="dxa"/>
            </w:tcMar>
            <w:hideMark/>
          </w:tcPr>
          <w:p w14:paraId="6426E724" w14:textId="77777777" w:rsidR="00C84A5C" w:rsidRPr="00C84A5C" w:rsidRDefault="00C84A5C" w:rsidP="00C84A5C">
            <w:pPr>
              <w:widowControl/>
              <w:suppressAutoHyphens w:val="0"/>
              <w:spacing w:line="300" w:lineRule="atLeast"/>
              <w:rPr>
                <w:rFonts w:ascii="Times New Roman" w:eastAsia="Times New Roman" w:hAnsi="Times New Roman" w:cs="Times New Roman"/>
                <w:kern w:val="0"/>
                <w:szCs w:val="20"/>
                <w:lang w:eastAsia="en-US" w:bidi="ar-SA"/>
              </w:rPr>
            </w:pPr>
          </w:p>
        </w:tc>
        <w:tc>
          <w:tcPr>
            <w:tcW w:w="3846" w:type="dxa"/>
            <w:shd w:val="clear" w:color="auto" w:fill="FFFFFF"/>
            <w:tcMar>
              <w:top w:w="0" w:type="dxa"/>
              <w:left w:w="150" w:type="dxa"/>
              <w:bottom w:w="0" w:type="dxa"/>
              <w:right w:w="150" w:type="dxa"/>
            </w:tcMar>
            <w:hideMark/>
          </w:tcPr>
          <w:p w14:paraId="437E4843" w14:textId="77777777" w:rsidR="00C84A5C" w:rsidRPr="00C84A5C" w:rsidRDefault="00C84A5C" w:rsidP="00C84A5C">
            <w:pPr>
              <w:widowControl/>
              <w:suppressAutoHyphens w:val="0"/>
              <w:spacing w:line="300" w:lineRule="atLeast"/>
              <w:rPr>
                <w:rFonts w:ascii="Consolas" w:eastAsia="Times New Roman" w:hAnsi="Consolas" w:cs="Segoe UI"/>
                <w:color w:val="24292E"/>
                <w:kern w:val="0"/>
                <w:sz w:val="18"/>
                <w:szCs w:val="18"/>
                <w:lang w:eastAsia="en-US" w:bidi="ar-SA"/>
              </w:rPr>
            </w:pPr>
            <w:r w:rsidRPr="00C84A5C">
              <w:rPr>
                <w:rFonts w:ascii="Consolas" w:eastAsia="Times New Roman" w:hAnsi="Consolas" w:cs="Segoe UI"/>
                <w:color w:val="24292E"/>
                <w:kern w:val="0"/>
                <w:sz w:val="18"/>
                <w:szCs w:val="18"/>
                <w:lang w:eastAsia="en-US" w:bidi="ar-SA"/>
              </w:rPr>
              <w:t>/</w:t>
            </w:r>
          </w:p>
          <w:p w14:paraId="5EA719AA" w14:textId="77777777" w:rsidR="00C84A5C" w:rsidRPr="00C84A5C" w:rsidRDefault="00C84A5C" w:rsidP="00C84A5C">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C84A5C" w:rsidRPr="00C84A5C" w14:paraId="28A3217D" w14:textId="77777777" w:rsidTr="00981EA4">
        <w:tc>
          <w:tcPr>
            <w:tcW w:w="3015" w:type="dxa"/>
            <w:gridSpan w:val="3"/>
            <w:shd w:val="clear" w:color="auto" w:fill="FFFFFF"/>
            <w:noWrap/>
            <w:tcMar>
              <w:top w:w="0" w:type="dxa"/>
              <w:left w:w="150" w:type="dxa"/>
              <w:bottom w:w="0" w:type="dxa"/>
              <w:right w:w="150" w:type="dxa"/>
            </w:tcMar>
            <w:hideMark/>
          </w:tcPr>
          <w:p w14:paraId="5672A6F2" w14:textId="77777777" w:rsidR="00C84A5C" w:rsidRPr="00C84A5C" w:rsidRDefault="00C84A5C" w:rsidP="00C84A5C">
            <w:pPr>
              <w:widowControl/>
              <w:suppressAutoHyphens w:val="0"/>
              <w:spacing w:line="300" w:lineRule="atLeast"/>
              <w:rPr>
                <w:rFonts w:ascii="Times New Roman" w:eastAsia="Times New Roman" w:hAnsi="Times New Roman" w:cs="Times New Roman"/>
                <w:kern w:val="0"/>
                <w:szCs w:val="20"/>
                <w:lang w:eastAsia="en-US" w:bidi="ar-SA"/>
              </w:rPr>
            </w:pPr>
          </w:p>
        </w:tc>
        <w:tc>
          <w:tcPr>
            <w:tcW w:w="5773" w:type="dxa"/>
            <w:gridSpan w:val="2"/>
            <w:shd w:val="clear" w:color="auto" w:fill="FFFFFF"/>
            <w:tcMar>
              <w:top w:w="0" w:type="dxa"/>
              <w:left w:w="150" w:type="dxa"/>
              <w:bottom w:w="0" w:type="dxa"/>
              <w:right w:w="150" w:type="dxa"/>
            </w:tcMar>
            <w:hideMark/>
          </w:tcPr>
          <w:p w14:paraId="077B84D2" w14:textId="77777777" w:rsidR="00C84A5C" w:rsidRPr="00C84A5C" w:rsidRDefault="00C84A5C" w:rsidP="00C84A5C">
            <w:pPr>
              <w:widowControl/>
              <w:suppressAutoHyphens w:val="0"/>
              <w:spacing w:line="300" w:lineRule="atLeast"/>
              <w:rPr>
                <w:rFonts w:ascii="Consolas" w:eastAsia="Times New Roman" w:hAnsi="Consolas" w:cs="Segoe UI"/>
                <w:color w:val="24292E"/>
                <w:kern w:val="0"/>
                <w:sz w:val="18"/>
                <w:szCs w:val="18"/>
                <w:lang w:eastAsia="en-US" w:bidi="ar-SA"/>
              </w:rPr>
            </w:pPr>
            <w:r w:rsidRPr="00C84A5C">
              <w:rPr>
                <w:rFonts w:ascii="Consolas" w:eastAsia="Times New Roman" w:hAnsi="Consolas" w:cs="Segoe UI"/>
                <w:color w:val="24292E"/>
                <w:kern w:val="0"/>
                <w:sz w:val="18"/>
                <w:szCs w:val="18"/>
                <w:lang w:eastAsia="en-US" w:bidi="ar-SA"/>
              </w:rPr>
              <w:t>-- End of DDL Script for Table LRT.LRT_7_GRAM</w:t>
            </w:r>
          </w:p>
        </w:tc>
      </w:tr>
    </w:tbl>
    <w:p w14:paraId="4B5F4F2C" w14:textId="154890E7" w:rsidR="00C84A5C" w:rsidRDefault="00C84A5C" w:rsidP="00E07538">
      <w:pPr>
        <w:spacing w:line="480" w:lineRule="auto"/>
        <w:rPr>
          <w:rFonts w:asciiTheme="majorBidi" w:hAnsiTheme="majorBidi" w:cstheme="majorBidi"/>
        </w:rPr>
      </w:pPr>
    </w:p>
    <w:p w14:paraId="047BCC79" w14:textId="77777777" w:rsidR="00483D1B" w:rsidRDefault="00483D1B" w:rsidP="00483D1B">
      <w:pPr>
        <w:spacing w:line="480" w:lineRule="auto"/>
        <w:rPr>
          <w:rFonts w:asciiTheme="majorBidi" w:hAnsiTheme="majorBidi" w:cstheme="majorBidi"/>
          <w:b/>
          <w:bCs/>
          <w:sz w:val="22"/>
          <w:szCs w:val="22"/>
          <w:rtl/>
          <w:lang w:bidi="ar-AE"/>
        </w:rPr>
      </w:pPr>
      <w:r>
        <w:rPr>
          <w:rFonts w:asciiTheme="majorBidi" w:hAnsiTheme="majorBidi" w:cstheme="majorBidi"/>
          <w:b/>
          <w:bCs/>
          <w:sz w:val="22"/>
          <w:szCs w:val="22"/>
        </w:rPr>
        <w:t>Script Name:</w:t>
      </w:r>
      <w:r>
        <w:rPr>
          <w:rFonts w:asciiTheme="majorBidi" w:hAnsiTheme="majorBidi" w:cstheme="majorBidi" w:hint="cs"/>
          <w:b/>
          <w:bCs/>
          <w:sz w:val="22"/>
          <w:szCs w:val="22"/>
          <w:rtl/>
          <w:lang w:bidi="ar-AE"/>
        </w:rPr>
        <w:t xml:space="preserve"> </w:t>
      </w:r>
      <w:r w:rsidR="00C84A5C" w:rsidRPr="00483D1B">
        <w:rPr>
          <w:rFonts w:asciiTheme="majorBidi" w:hAnsiTheme="majorBidi" w:cstheme="majorBidi"/>
          <w:b/>
          <w:bCs/>
          <w:sz w:val="22"/>
          <w:szCs w:val="22"/>
          <w:lang w:bidi="ar-AE"/>
        </w:rPr>
        <w:t>LRT.LRT_8_GRAM_SEQ_ddl.sql</w:t>
      </w:r>
      <w:r w:rsidRPr="00483D1B">
        <w:rPr>
          <w:rFonts w:asciiTheme="majorBidi" w:hAnsiTheme="majorBidi" w:cstheme="majorBidi"/>
          <w:b/>
          <w:bCs/>
          <w:sz w:val="22"/>
          <w:szCs w:val="22"/>
          <w:lang w:bidi="ar-AE"/>
        </w:rPr>
        <w:t xml:space="preserve"> </w:t>
      </w:r>
    </w:p>
    <w:p w14:paraId="423C7333" w14:textId="75A98C64" w:rsidR="00C84A5C" w:rsidRPr="008C7E31" w:rsidRDefault="00C84A5C" w:rsidP="00483D1B">
      <w:pPr>
        <w:spacing w:line="480" w:lineRule="auto"/>
        <w:rPr>
          <w:szCs w:val="20"/>
        </w:rPr>
      </w:pPr>
      <w:hyperlink r:id="rId88" w:history="1">
        <w:r w:rsidRPr="008C7E31">
          <w:rPr>
            <w:rStyle w:val="Hyperlink"/>
            <w:szCs w:val="20"/>
          </w:rPr>
          <w:t>https://github.com/mohammad-nassar/MSThesisDoc/blob/master/LRT.LRT_8_GRAM_SEQ_ddl.sql</w:t>
        </w:r>
      </w:hyperlink>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082"/>
        <w:gridCol w:w="5447"/>
      </w:tblGrid>
      <w:tr w:rsidR="00C84A5C" w:rsidRPr="00C84A5C" w14:paraId="6DB00AB6" w14:textId="77777777" w:rsidTr="00C84A5C">
        <w:trPr>
          <w:gridAfter w:val="1"/>
        </w:trPr>
        <w:tc>
          <w:tcPr>
            <w:tcW w:w="0" w:type="auto"/>
            <w:shd w:val="clear" w:color="auto" w:fill="FFFFFF"/>
            <w:vAlign w:val="center"/>
            <w:hideMark/>
          </w:tcPr>
          <w:p w14:paraId="14A7352F" w14:textId="77777777" w:rsidR="00C84A5C" w:rsidRPr="00C84A5C" w:rsidRDefault="00C84A5C" w:rsidP="00C84A5C">
            <w:pPr>
              <w:widowControl/>
              <w:suppressAutoHyphens w:val="0"/>
              <w:rPr>
                <w:rFonts w:ascii="Times New Roman" w:eastAsia="Times New Roman" w:hAnsi="Times New Roman" w:cs="Times New Roman"/>
                <w:kern w:val="0"/>
                <w:sz w:val="24"/>
                <w:szCs w:val="20"/>
                <w:lang w:eastAsia="en-US" w:bidi="ar-SA"/>
              </w:rPr>
            </w:pPr>
          </w:p>
        </w:tc>
      </w:tr>
      <w:tr w:rsidR="00C84A5C" w:rsidRPr="00C84A5C" w14:paraId="7EDDED5C" w14:textId="77777777" w:rsidTr="00C84A5C">
        <w:trPr>
          <w:gridAfter w:val="1"/>
        </w:trPr>
        <w:tc>
          <w:tcPr>
            <w:tcW w:w="0" w:type="auto"/>
            <w:shd w:val="clear" w:color="auto" w:fill="FFFFFF"/>
            <w:tcMar>
              <w:top w:w="0" w:type="dxa"/>
              <w:left w:w="150" w:type="dxa"/>
              <w:bottom w:w="0" w:type="dxa"/>
              <w:right w:w="150" w:type="dxa"/>
            </w:tcMar>
            <w:hideMark/>
          </w:tcPr>
          <w:p w14:paraId="1597E2A1" w14:textId="77777777" w:rsidR="00C84A5C" w:rsidRPr="00C84A5C" w:rsidRDefault="00C84A5C" w:rsidP="00C84A5C">
            <w:pPr>
              <w:widowControl/>
              <w:suppressAutoHyphens w:val="0"/>
              <w:spacing w:line="300" w:lineRule="atLeast"/>
              <w:rPr>
                <w:rFonts w:ascii="Consolas" w:eastAsia="Times New Roman" w:hAnsi="Consolas" w:cs="Segoe UI"/>
                <w:color w:val="24292E"/>
                <w:kern w:val="0"/>
                <w:sz w:val="18"/>
                <w:szCs w:val="18"/>
                <w:lang w:eastAsia="en-US" w:bidi="ar-SA"/>
              </w:rPr>
            </w:pPr>
            <w:r w:rsidRPr="00C84A5C">
              <w:rPr>
                <w:rFonts w:ascii="Consolas" w:eastAsia="Times New Roman" w:hAnsi="Consolas" w:cs="Segoe UI"/>
                <w:color w:val="6A737D"/>
                <w:kern w:val="0"/>
                <w:sz w:val="18"/>
                <w:szCs w:val="18"/>
                <w:lang w:eastAsia="en-US" w:bidi="ar-SA"/>
              </w:rPr>
              <w:t>-- Start of DDL Script for Sequence LRT.LRT_8_GRAM_SEQ</w:t>
            </w:r>
          </w:p>
        </w:tc>
      </w:tr>
      <w:tr w:rsidR="00C84A5C" w:rsidRPr="00C84A5C" w14:paraId="4EA4178B" w14:textId="77777777" w:rsidTr="00483D1B">
        <w:tc>
          <w:tcPr>
            <w:tcW w:w="2082" w:type="dxa"/>
            <w:shd w:val="clear" w:color="auto" w:fill="FFFFFF"/>
            <w:noWrap/>
            <w:tcMar>
              <w:top w:w="0" w:type="dxa"/>
              <w:left w:w="150" w:type="dxa"/>
              <w:bottom w:w="0" w:type="dxa"/>
              <w:right w:w="150" w:type="dxa"/>
            </w:tcMar>
            <w:hideMark/>
          </w:tcPr>
          <w:p w14:paraId="22E7EF70" w14:textId="77777777" w:rsidR="00C84A5C" w:rsidRPr="00C84A5C" w:rsidRDefault="00C84A5C" w:rsidP="00C84A5C">
            <w:pPr>
              <w:widowControl/>
              <w:suppressAutoHyphens w:val="0"/>
              <w:spacing w:line="300" w:lineRule="atLeast"/>
              <w:rPr>
                <w:rFonts w:ascii="Consolas" w:eastAsia="Times New Roman" w:hAnsi="Consolas" w:cs="Segoe UI"/>
                <w:color w:val="24292E"/>
                <w:kern w:val="0"/>
                <w:sz w:val="18"/>
                <w:szCs w:val="18"/>
                <w:lang w:eastAsia="en-US" w:bidi="ar-SA"/>
              </w:rPr>
            </w:pPr>
          </w:p>
        </w:tc>
        <w:tc>
          <w:tcPr>
            <w:tcW w:w="0" w:type="auto"/>
            <w:shd w:val="clear" w:color="auto" w:fill="FFFFFF"/>
            <w:tcMar>
              <w:top w:w="0" w:type="dxa"/>
              <w:left w:w="150" w:type="dxa"/>
              <w:bottom w:w="0" w:type="dxa"/>
              <w:right w:w="150" w:type="dxa"/>
            </w:tcMar>
            <w:hideMark/>
          </w:tcPr>
          <w:p w14:paraId="36D96FD5" w14:textId="77777777" w:rsidR="00C84A5C" w:rsidRPr="00C84A5C" w:rsidRDefault="00C84A5C" w:rsidP="00C84A5C">
            <w:pPr>
              <w:widowControl/>
              <w:suppressAutoHyphens w:val="0"/>
              <w:spacing w:line="300" w:lineRule="atLeast"/>
              <w:rPr>
                <w:rFonts w:ascii="Consolas" w:eastAsia="Times New Roman" w:hAnsi="Consolas" w:cs="Segoe UI"/>
                <w:color w:val="24292E"/>
                <w:kern w:val="0"/>
                <w:sz w:val="18"/>
                <w:szCs w:val="18"/>
                <w:lang w:eastAsia="en-US" w:bidi="ar-SA"/>
              </w:rPr>
            </w:pPr>
            <w:r w:rsidRPr="00C84A5C">
              <w:rPr>
                <w:rFonts w:ascii="Consolas" w:eastAsia="Times New Roman" w:hAnsi="Consolas" w:cs="Segoe UI"/>
                <w:color w:val="6A737D"/>
                <w:kern w:val="0"/>
                <w:sz w:val="18"/>
                <w:szCs w:val="18"/>
                <w:lang w:eastAsia="en-US" w:bidi="ar-SA"/>
              </w:rPr>
              <w:t>-- Generated 1/28/2020 9:54:17 PM from LRT@ORCLM</w:t>
            </w:r>
          </w:p>
        </w:tc>
      </w:tr>
      <w:tr w:rsidR="00C84A5C" w:rsidRPr="00C84A5C" w14:paraId="01630A1A" w14:textId="77777777" w:rsidTr="00483D1B">
        <w:tc>
          <w:tcPr>
            <w:tcW w:w="2082" w:type="dxa"/>
            <w:shd w:val="clear" w:color="auto" w:fill="FFFFFF"/>
            <w:noWrap/>
            <w:tcMar>
              <w:top w:w="0" w:type="dxa"/>
              <w:left w:w="150" w:type="dxa"/>
              <w:bottom w:w="0" w:type="dxa"/>
              <w:right w:w="150" w:type="dxa"/>
            </w:tcMar>
            <w:hideMark/>
          </w:tcPr>
          <w:p w14:paraId="08280F2F" w14:textId="77777777" w:rsidR="00C84A5C" w:rsidRPr="00C84A5C" w:rsidRDefault="00C84A5C" w:rsidP="00C84A5C">
            <w:pPr>
              <w:widowControl/>
              <w:suppressAutoHyphens w:val="0"/>
              <w:spacing w:line="300" w:lineRule="atLeast"/>
              <w:rPr>
                <w:rFonts w:ascii="Consolas" w:eastAsia="Times New Roman" w:hAnsi="Consolas" w:cs="Segoe UI"/>
                <w:color w:val="24292E"/>
                <w:kern w:val="0"/>
                <w:sz w:val="18"/>
                <w:szCs w:val="18"/>
                <w:lang w:eastAsia="en-US" w:bidi="ar-SA"/>
              </w:rPr>
            </w:pPr>
          </w:p>
        </w:tc>
        <w:tc>
          <w:tcPr>
            <w:tcW w:w="0" w:type="auto"/>
            <w:shd w:val="clear" w:color="auto" w:fill="FFFFFF"/>
            <w:tcMar>
              <w:top w:w="0" w:type="dxa"/>
              <w:left w:w="150" w:type="dxa"/>
              <w:bottom w:w="0" w:type="dxa"/>
              <w:right w:w="150" w:type="dxa"/>
            </w:tcMar>
            <w:hideMark/>
          </w:tcPr>
          <w:p w14:paraId="03DB2FD5" w14:textId="77777777" w:rsidR="00C84A5C" w:rsidRPr="00C84A5C" w:rsidRDefault="00C84A5C" w:rsidP="00C84A5C">
            <w:pPr>
              <w:widowControl/>
              <w:suppressAutoHyphens w:val="0"/>
              <w:spacing w:line="300" w:lineRule="atLeast"/>
              <w:rPr>
                <w:rFonts w:ascii="Consolas" w:eastAsia="Times New Roman" w:hAnsi="Consolas" w:cs="Segoe UI"/>
                <w:color w:val="24292E"/>
                <w:kern w:val="0"/>
                <w:sz w:val="18"/>
                <w:szCs w:val="18"/>
                <w:lang w:eastAsia="en-US" w:bidi="ar-SA"/>
              </w:rPr>
            </w:pPr>
          </w:p>
          <w:p w14:paraId="0AC6A2DF" w14:textId="77777777" w:rsidR="00C84A5C" w:rsidRPr="00C84A5C" w:rsidRDefault="00C84A5C" w:rsidP="00C84A5C">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C84A5C" w:rsidRPr="00C84A5C" w14:paraId="61526927" w14:textId="77777777" w:rsidTr="00483D1B">
        <w:tc>
          <w:tcPr>
            <w:tcW w:w="2082" w:type="dxa"/>
            <w:shd w:val="clear" w:color="auto" w:fill="FFFFFF"/>
            <w:noWrap/>
            <w:tcMar>
              <w:top w:w="0" w:type="dxa"/>
              <w:left w:w="150" w:type="dxa"/>
              <w:bottom w:w="0" w:type="dxa"/>
              <w:right w:w="150" w:type="dxa"/>
            </w:tcMar>
            <w:hideMark/>
          </w:tcPr>
          <w:p w14:paraId="4F8726B1" w14:textId="77777777" w:rsidR="00C84A5C" w:rsidRPr="00C84A5C" w:rsidRDefault="00C84A5C" w:rsidP="00C84A5C">
            <w:pPr>
              <w:widowControl/>
              <w:suppressAutoHyphens w:val="0"/>
              <w:spacing w:line="300" w:lineRule="atLeast"/>
              <w:rPr>
                <w:rFonts w:ascii="Times New Roman" w:eastAsia="Times New Roman" w:hAnsi="Times New Roman" w:cs="Times New Roman"/>
                <w:kern w:val="0"/>
                <w:szCs w:val="20"/>
                <w:lang w:eastAsia="en-US" w:bidi="ar-SA"/>
              </w:rPr>
            </w:pPr>
          </w:p>
        </w:tc>
        <w:tc>
          <w:tcPr>
            <w:tcW w:w="0" w:type="auto"/>
            <w:shd w:val="clear" w:color="auto" w:fill="FFFFFF"/>
            <w:tcMar>
              <w:top w:w="0" w:type="dxa"/>
              <w:left w:w="150" w:type="dxa"/>
              <w:bottom w:w="0" w:type="dxa"/>
              <w:right w:w="150" w:type="dxa"/>
            </w:tcMar>
            <w:hideMark/>
          </w:tcPr>
          <w:p w14:paraId="0EE42454" w14:textId="77777777" w:rsidR="00C84A5C" w:rsidRPr="00C84A5C" w:rsidRDefault="00C84A5C" w:rsidP="00C84A5C">
            <w:pPr>
              <w:widowControl/>
              <w:suppressAutoHyphens w:val="0"/>
              <w:spacing w:line="300" w:lineRule="atLeast"/>
              <w:rPr>
                <w:rFonts w:ascii="Consolas" w:eastAsia="Times New Roman" w:hAnsi="Consolas" w:cs="Segoe UI"/>
                <w:color w:val="24292E"/>
                <w:kern w:val="0"/>
                <w:sz w:val="18"/>
                <w:szCs w:val="18"/>
                <w:lang w:eastAsia="en-US" w:bidi="ar-SA"/>
              </w:rPr>
            </w:pPr>
            <w:r w:rsidRPr="00C84A5C">
              <w:rPr>
                <w:rFonts w:ascii="Consolas" w:eastAsia="Times New Roman" w:hAnsi="Consolas" w:cs="Segoe UI"/>
                <w:color w:val="D73A49"/>
                <w:kern w:val="0"/>
                <w:sz w:val="18"/>
                <w:szCs w:val="18"/>
                <w:lang w:eastAsia="en-US" w:bidi="ar-SA"/>
              </w:rPr>
              <w:t>CREATE</w:t>
            </w:r>
            <w:r w:rsidRPr="00C84A5C">
              <w:rPr>
                <w:rFonts w:ascii="Consolas" w:eastAsia="Times New Roman" w:hAnsi="Consolas" w:cs="Segoe UI"/>
                <w:color w:val="24292E"/>
                <w:kern w:val="0"/>
                <w:sz w:val="18"/>
                <w:szCs w:val="18"/>
                <w:lang w:eastAsia="en-US" w:bidi="ar-SA"/>
              </w:rPr>
              <w:t xml:space="preserve"> </w:t>
            </w:r>
            <w:r w:rsidRPr="00C84A5C">
              <w:rPr>
                <w:rFonts w:ascii="Consolas" w:eastAsia="Times New Roman" w:hAnsi="Consolas" w:cs="Segoe UI"/>
                <w:color w:val="D73A49"/>
                <w:kern w:val="0"/>
                <w:sz w:val="18"/>
                <w:szCs w:val="18"/>
                <w:lang w:eastAsia="en-US" w:bidi="ar-SA"/>
              </w:rPr>
              <w:t>SEQUENCE</w:t>
            </w:r>
            <w:r w:rsidRPr="00C84A5C">
              <w:rPr>
                <w:rFonts w:ascii="Consolas" w:eastAsia="Times New Roman" w:hAnsi="Consolas" w:cs="Segoe UI"/>
                <w:color w:val="24292E"/>
                <w:kern w:val="0"/>
                <w:sz w:val="18"/>
                <w:szCs w:val="18"/>
                <w:lang w:eastAsia="en-US" w:bidi="ar-SA"/>
              </w:rPr>
              <w:t xml:space="preserve"> </w:t>
            </w:r>
            <w:r w:rsidRPr="00C84A5C">
              <w:rPr>
                <w:rFonts w:ascii="Consolas" w:eastAsia="Times New Roman" w:hAnsi="Consolas" w:cs="Segoe UI"/>
                <w:color w:val="6F42C1"/>
                <w:kern w:val="0"/>
                <w:sz w:val="18"/>
                <w:szCs w:val="18"/>
                <w:lang w:eastAsia="en-US" w:bidi="ar-SA"/>
              </w:rPr>
              <w:t>lrt_8_gram_seq</w:t>
            </w:r>
          </w:p>
        </w:tc>
      </w:tr>
      <w:tr w:rsidR="00C84A5C" w:rsidRPr="00C84A5C" w14:paraId="61FC2FC6" w14:textId="77777777" w:rsidTr="00483D1B">
        <w:tc>
          <w:tcPr>
            <w:tcW w:w="2082" w:type="dxa"/>
            <w:shd w:val="clear" w:color="auto" w:fill="FFFFFF"/>
            <w:noWrap/>
            <w:tcMar>
              <w:top w:w="0" w:type="dxa"/>
              <w:left w:w="150" w:type="dxa"/>
              <w:bottom w:w="0" w:type="dxa"/>
              <w:right w:w="150" w:type="dxa"/>
            </w:tcMar>
            <w:hideMark/>
          </w:tcPr>
          <w:p w14:paraId="3198F7AD" w14:textId="77777777" w:rsidR="00C84A5C" w:rsidRPr="00C84A5C" w:rsidRDefault="00C84A5C" w:rsidP="00C84A5C">
            <w:pPr>
              <w:widowControl/>
              <w:suppressAutoHyphens w:val="0"/>
              <w:spacing w:line="300" w:lineRule="atLeast"/>
              <w:rPr>
                <w:rFonts w:ascii="Consolas" w:eastAsia="Times New Roman" w:hAnsi="Consolas" w:cs="Segoe UI"/>
                <w:color w:val="24292E"/>
                <w:kern w:val="0"/>
                <w:sz w:val="18"/>
                <w:szCs w:val="18"/>
                <w:lang w:eastAsia="en-US" w:bidi="ar-SA"/>
              </w:rPr>
            </w:pPr>
          </w:p>
        </w:tc>
        <w:tc>
          <w:tcPr>
            <w:tcW w:w="0" w:type="auto"/>
            <w:shd w:val="clear" w:color="auto" w:fill="FFFFFF"/>
            <w:tcMar>
              <w:top w:w="0" w:type="dxa"/>
              <w:left w:w="150" w:type="dxa"/>
              <w:bottom w:w="0" w:type="dxa"/>
              <w:right w:w="150" w:type="dxa"/>
            </w:tcMar>
            <w:hideMark/>
          </w:tcPr>
          <w:p w14:paraId="54628103" w14:textId="77777777" w:rsidR="00C84A5C" w:rsidRPr="00C84A5C" w:rsidRDefault="00C84A5C" w:rsidP="00C84A5C">
            <w:pPr>
              <w:widowControl/>
              <w:suppressAutoHyphens w:val="0"/>
              <w:spacing w:line="300" w:lineRule="atLeast"/>
              <w:rPr>
                <w:rFonts w:ascii="Consolas" w:eastAsia="Times New Roman" w:hAnsi="Consolas" w:cs="Segoe UI"/>
                <w:color w:val="24292E"/>
                <w:kern w:val="0"/>
                <w:sz w:val="18"/>
                <w:szCs w:val="18"/>
                <w:lang w:eastAsia="en-US" w:bidi="ar-SA"/>
              </w:rPr>
            </w:pPr>
            <w:r w:rsidRPr="00C84A5C">
              <w:rPr>
                <w:rFonts w:ascii="Consolas" w:eastAsia="Times New Roman" w:hAnsi="Consolas" w:cs="Segoe UI"/>
                <w:color w:val="24292E"/>
                <w:kern w:val="0"/>
                <w:sz w:val="18"/>
                <w:szCs w:val="18"/>
                <w:lang w:eastAsia="en-US" w:bidi="ar-SA"/>
              </w:rPr>
              <w:t xml:space="preserve">  INCREMENT BY </w:t>
            </w:r>
            <w:r w:rsidRPr="00C84A5C">
              <w:rPr>
                <w:rFonts w:ascii="Consolas" w:eastAsia="Times New Roman" w:hAnsi="Consolas" w:cs="Segoe UI"/>
                <w:color w:val="005CC5"/>
                <w:kern w:val="0"/>
                <w:sz w:val="18"/>
                <w:szCs w:val="18"/>
                <w:lang w:eastAsia="en-US" w:bidi="ar-SA"/>
              </w:rPr>
              <w:t>1</w:t>
            </w:r>
          </w:p>
        </w:tc>
      </w:tr>
      <w:tr w:rsidR="00C84A5C" w:rsidRPr="00C84A5C" w14:paraId="79466D10" w14:textId="77777777" w:rsidTr="00483D1B">
        <w:tc>
          <w:tcPr>
            <w:tcW w:w="2082" w:type="dxa"/>
            <w:shd w:val="clear" w:color="auto" w:fill="FFFFFF"/>
            <w:noWrap/>
            <w:tcMar>
              <w:top w:w="0" w:type="dxa"/>
              <w:left w:w="150" w:type="dxa"/>
              <w:bottom w:w="0" w:type="dxa"/>
              <w:right w:w="150" w:type="dxa"/>
            </w:tcMar>
            <w:hideMark/>
          </w:tcPr>
          <w:p w14:paraId="22C1970C" w14:textId="77777777" w:rsidR="00C84A5C" w:rsidRPr="00C84A5C" w:rsidRDefault="00C84A5C" w:rsidP="00C84A5C">
            <w:pPr>
              <w:widowControl/>
              <w:suppressAutoHyphens w:val="0"/>
              <w:spacing w:line="300" w:lineRule="atLeast"/>
              <w:rPr>
                <w:rFonts w:ascii="Consolas" w:eastAsia="Times New Roman" w:hAnsi="Consolas" w:cs="Segoe UI"/>
                <w:color w:val="24292E"/>
                <w:kern w:val="0"/>
                <w:sz w:val="18"/>
                <w:szCs w:val="18"/>
                <w:lang w:eastAsia="en-US" w:bidi="ar-SA"/>
              </w:rPr>
            </w:pPr>
          </w:p>
        </w:tc>
        <w:tc>
          <w:tcPr>
            <w:tcW w:w="0" w:type="auto"/>
            <w:shd w:val="clear" w:color="auto" w:fill="FFFFFF"/>
            <w:tcMar>
              <w:top w:w="0" w:type="dxa"/>
              <w:left w:w="150" w:type="dxa"/>
              <w:bottom w:w="0" w:type="dxa"/>
              <w:right w:w="150" w:type="dxa"/>
            </w:tcMar>
            <w:hideMark/>
          </w:tcPr>
          <w:p w14:paraId="77CC7236" w14:textId="77777777" w:rsidR="00C84A5C" w:rsidRPr="00C84A5C" w:rsidRDefault="00C84A5C" w:rsidP="00C84A5C">
            <w:pPr>
              <w:widowControl/>
              <w:suppressAutoHyphens w:val="0"/>
              <w:spacing w:line="300" w:lineRule="atLeast"/>
              <w:rPr>
                <w:rFonts w:ascii="Consolas" w:eastAsia="Times New Roman" w:hAnsi="Consolas" w:cs="Segoe UI"/>
                <w:color w:val="24292E"/>
                <w:kern w:val="0"/>
                <w:sz w:val="18"/>
                <w:szCs w:val="18"/>
                <w:lang w:eastAsia="en-US" w:bidi="ar-SA"/>
              </w:rPr>
            </w:pPr>
            <w:r w:rsidRPr="00C84A5C">
              <w:rPr>
                <w:rFonts w:ascii="Consolas" w:eastAsia="Times New Roman" w:hAnsi="Consolas" w:cs="Segoe UI"/>
                <w:color w:val="24292E"/>
                <w:kern w:val="0"/>
                <w:sz w:val="18"/>
                <w:szCs w:val="18"/>
                <w:lang w:eastAsia="en-US" w:bidi="ar-SA"/>
              </w:rPr>
              <w:t xml:space="preserve">  START WITH </w:t>
            </w:r>
            <w:r w:rsidRPr="00C84A5C">
              <w:rPr>
                <w:rFonts w:ascii="Consolas" w:eastAsia="Times New Roman" w:hAnsi="Consolas" w:cs="Segoe UI"/>
                <w:color w:val="005CC5"/>
                <w:kern w:val="0"/>
                <w:sz w:val="18"/>
                <w:szCs w:val="18"/>
                <w:lang w:eastAsia="en-US" w:bidi="ar-SA"/>
              </w:rPr>
              <w:t>18571681</w:t>
            </w:r>
          </w:p>
        </w:tc>
      </w:tr>
      <w:tr w:rsidR="00C84A5C" w:rsidRPr="00C84A5C" w14:paraId="6D0CC02F" w14:textId="77777777" w:rsidTr="00483D1B">
        <w:tc>
          <w:tcPr>
            <w:tcW w:w="2082" w:type="dxa"/>
            <w:shd w:val="clear" w:color="auto" w:fill="FFFFFF"/>
            <w:noWrap/>
            <w:tcMar>
              <w:top w:w="0" w:type="dxa"/>
              <w:left w:w="150" w:type="dxa"/>
              <w:bottom w:w="0" w:type="dxa"/>
              <w:right w:w="150" w:type="dxa"/>
            </w:tcMar>
            <w:hideMark/>
          </w:tcPr>
          <w:p w14:paraId="1DD2EAF0" w14:textId="77777777" w:rsidR="00C84A5C" w:rsidRPr="00C84A5C" w:rsidRDefault="00C84A5C" w:rsidP="00C84A5C">
            <w:pPr>
              <w:widowControl/>
              <w:suppressAutoHyphens w:val="0"/>
              <w:spacing w:line="300" w:lineRule="atLeast"/>
              <w:rPr>
                <w:rFonts w:ascii="Consolas" w:eastAsia="Times New Roman" w:hAnsi="Consolas" w:cs="Segoe UI"/>
                <w:color w:val="24292E"/>
                <w:kern w:val="0"/>
                <w:sz w:val="18"/>
                <w:szCs w:val="18"/>
                <w:lang w:eastAsia="en-US" w:bidi="ar-SA"/>
              </w:rPr>
            </w:pPr>
          </w:p>
        </w:tc>
        <w:tc>
          <w:tcPr>
            <w:tcW w:w="0" w:type="auto"/>
            <w:shd w:val="clear" w:color="auto" w:fill="FFFFFF"/>
            <w:tcMar>
              <w:top w:w="0" w:type="dxa"/>
              <w:left w:w="150" w:type="dxa"/>
              <w:bottom w:w="0" w:type="dxa"/>
              <w:right w:w="150" w:type="dxa"/>
            </w:tcMar>
            <w:hideMark/>
          </w:tcPr>
          <w:p w14:paraId="3F8BB0DC" w14:textId="77777777" w:rsidR="00C84A5C" w:rsidRPr="00C84A5C" w:rsidRDefault="00C84A5C" w:rsidP="00C84A5C">
            <w:pPr>
              <w:widowControl/>
              <w:suppressAutoHyphens w:val="0"/>
              <w:spacing w:line="300" w:lineRule="atLeast"/>
              <w:rPr>
                <w:rFonts w:ascii="Consolas" w:eastAsia="Times New Roman" w:hAnsi="Consolas" w:cs="Segoe UI"/>
                <w:color w:val="24292E"/>
                <w:kern w:val="0"/>
                <w:sz w:val="18"/>
                <w:szCs w:val="18"/>
                <w:lang w:eastAsia="en-US" w:bidi="ar-SA"/>
              </w:rPr>
            </w:pPr>
            <w:r w:rsidRPr="00C84A5C">
              <w:rPr>
                <w:rFonts w:ascii="Consolas" w:eastAsia="Times New Roman" w:hAnsi="Consolas" w:cs="Segoe UI"/>
                <w:color w:val="24292E"/>
                <w:kern w:val="0"/>
                <w:sz w:val="18"/>
                <w:szCs w:val="18"/>
                <w:lang w:eastAsia="en-US" w:bidi="ar-SA"/>
              </w:rPr>
              <w:t xml:space="preserve">  MINVALUE </w:t>
            </w:r>
            <w:r w:rsidRPr="00C84A5C">
              <w:rPr>
                <w:rFonts w:ascii="Consolas" w:eastAsia="Times New Roman" w:hAnsi="Consolas" w:cs="Segoe UI"/>
                <w:color w:val="005CC5"/>
                <w:kern w:val="0"/>
                <w:sz w:val="18"/>
                <w:szCs w:val="18"/>
                <w:lang w:eastAsia="en-US" w:bidi="ar-SA"/>
              </w:rPr>
              <w:t>1</w:t>
            </w:r>
          </w:p>
        </w:tc>
      </w:tr>
      <w:tr w:rsidR="00C84A5C" w:rsidRPr="00C84A5C" w14:paraId="0146A807" w14:textId="77777777" w:rsidTr="00483D1B">
        <w:tc>
          <w:tcPr>
            <w:tcW w:w="2082" w:type="dxa"/>
            <w:shd w:val="clear" w:color="auto" w:fill="FFFFFF"/>
            <w:noWrap/>
            <w:tcMar>
              <w:top w:w="0" w:type="dxa"/>
              <w:left w:w="150" w:type="dxa"/>
              <w:bottom w:w="0" w:type="dxa"/>
              <w:right w:w="150" w:type="dxa"/>
            </w:tcMar>
            <w:hideMark/>
          </w:tcPr>
          <w:p w14:paraId="1D35CA3B" w14:textId="77777777" w:rsidR="00C84A5C" w:rsidRPr="00C84A5C" w:rsidRDefault="00C84A5C" w:rsidP="00C84A5C">
            <w:pPr>
              <w:widowControl/>
              <w:suppressAutoHyphens w:val="0"/>
              <w:spacing w:line="300" w:lineRule="atLeast"/>
              <w:rPr>
                <w:rFonts w:ascii="Consolas" w:eastAsia="Times New Roman" w:hAnsi="Consolas" w:cs="Segoe UI"/>
                <w:color w:val="24292E"/>
                <w:kern w:val="0"/>
                <w:sz w:val="18"/>
                <w:szCs w:val="18"/>
                <w:lang w:eastAsia="en-US" w:bidi="ar-SA"/>
              </w:rPr>
            </w:pPr>
          </w:p>
        </w:tc>
        <w:tc>
          <w:tcPr>
            <w:tcW w:w="0" w:type="auto"/>
            <w:shd w:val="clear" w:color="auto" w:fill="FFFFFF"/>
            <w:tcMar>
              <w:top w:w="0" w:type="dxa"/>
              <w:left w:w="150" w:type="dxa"/>
              <w:bottom w:w="0" w:type="dxa"/>
              <w:right w:w="150" w:type="dxa"/>
            </w:tcMar>
            <w:hideMark/>
          </w:tcPr>
          <w:p w14:paraId="339BF65A" w14:textId="77777777" w:rsidR="00C84A5C" w:rsidRPr="00C84A5C" w:rsidRDefault="00C84A5C" w:rsidP="00C84A5C">
            <w:pPr>
              <w:widowControl/>
              <w:suppressAutoHyphens w:val="0"/>
              <w:spacing w:line="300" w:lineRule="atLeast"/>
              <w:rPr>
                <w:rFonts w:ascii="Consolas" w:eastAsia="Times New Roman" w:hAnsi="Consolas" w:cs="Segoe UI"/>
                <w:color w:val="24292E"/>
                <w:kern w:val="0"/>
                <w:sz w:val="18"/>
                <w:szCs w:val="18"/>
                <w:lang w:eastAsia="en-US" w:bidi="ar-SA"/>
              </w:rPr>
            </w:pPr>
            <w:r w:rsidRPr="00C84A5C">
              <w:rPr>
                <w:rFonts w:ascii="Consolas" w:eastAsia="Times New Roman" w:hAnsi="Consolas" w:cs="Segoe UI"/>
                <w:color w:val="24292E"/>
                <w:kern w:val="0"/>
                <w:sz w:val="18"/>
                <w:szCs w:val="18"/>
                <w:lang w:eastAsia="en-US" w:bidi="ar-SA"/>
              </w:rPr>
              <w:t xml:space="preserve">  MAXVALUE </w:t>
            </w:r>
            <w:r w:rsidRPr="00C84A5C">
              <w:rPr>
                <w:rFonts w:ascii="Consolas" w:eastAsia="Times New Roman" w:hAnsi="Consolas" w:cs="Segoe UI"/>
                <w:color w:val="005CC5"/>
                <w:kern w:val="0"/>
                <w:sz w:val="18"/>
                <w:szCs w:val="18"/>
                <w:lang w:eastAsia="en-US" w:bidi="ar-SA"/>
              </w:rPr>
              <w:t>9999999999999999999999999999</w:t>
            </w:r>
          </w:p>
        </w:tc>
      </w:tr>
      <w:tr w:rsidR="00C84A5C" w:rsidRPr="00C84A5C" w14:paraId="2BBC83EB" w14:textId="77777777" w:rsidTr="00483D1B">
        <w:tc>
          <w:tcPr>
            <w:tcW w:w="2082" w:type="dxa"/>
            <w:shd w:val="clear" w:color="auto" w:fill="FFFFFF"/>
            <w:noWrap/>
            <w:tcMar>
              <w:top w:w="0" w:type="dxa"/>
              <w:left w:w="150" w:type="dxa"/>
              <w:bottom w:w="0" w:type="dxa"/>
              <w:right w:w="150" w:type="dxa"/>
            </w:tcMar>
            <w:hideMark/>
          </w:tcPr>
          <w:p w14:paraId="0EA8B30B" w14:textId="77777777" w:rsidR="00C84A5C" w:rsidRPr="00C84A5C" w:rsidRDefault="00C84A5C" w:rsidP="00C84A5C">
            <w:pPr>
              <w:widowControl/>
              <w:suppressAutoHyphens w:val="0"/>
              <w:spacing w:line="300" w:lineRule="atLeast"/>
              <w:rPr>
                <w:rFonts w:ascii="Consolas" w:eastAsia="Times New Roman" w:hAnsi="Consolas" w:cs="Segoe UI"/>
                <w:color w:val="24292E"/>
                <w:kern w:val="0"/>
                <w:sz w:val="18"/>
                <w:szCs w:val="18"/>
                <w:lang w:eastAsia="en-US" w:bidi="ar-SA"/>
              </w:rPr>
            </w:pPr>
          </w:p>
        </w:tc>
        <w:tc>
          <w:tcPr>
            <w:tcW w:w="0" w:type="auto"/>
            <w:shd w:val="clear" w:color="auto" w:fill="FFFFFF"/>
            <w:tcMar>
              <w:top w:w="0" w:type="dxa"/>
              <w:left w:w="150" w:type="dxa"/>
              <w:bottom w:w="0" w:type="dxa"/>
              <w:right w:w="150" w:type="dxa"/>
            </w:tcMar>
            <w:hideMark/>
          </w:tcPr>
          <w:p w14:paraId="78E95DB3" w14:textId="77777777" w:rsidR="00C84A5C" w:rsidRPr="00C84A5C" w:rsidRDefault="00C84A5C" w:rsidP="00C84A5C">
            <w:pPr>
              <w:widowControl/>
              <w:suppressAutoHyphens w:val="0"/>
              <w:spacing w:line="300" w:lineRule="atLeast"/>
              <w:rPr>
                <w:rFonts w:ascii="Consolas" w:eastAsia="Times New Roman" w:hAnsi="Consolas" w:cs="Segoe UI"/>
                <w:color w:val="24292E"/>
                <w:kern w:val="0"/>
                <w:sz w:val="18"/>
                <w:szCs w:val="18"/>
                <w:lang w:eastAsia="en-US" w:bidi="ar-SA"/>
              </w:rPr>
            </w:pPr>
            <w:r w:rsidRPr="00C84A5C">
              <w:rPr>
                <w:rFonts w:ascii="Consolas" w:eastAsia="Times New Roman" w:hAnsi="Consolas" w:cs="Segoe UI"/>
                <w:color w:val="24292E"/>
                <w:kern w:val="0"/>
                <w:sz w:val="18"/>
                <w:szCs w:val="18"/>
                <w:lang w:eastAsia="en-US" w:bidi="ar-SA"/>
              </w:rPr>
              <w:t xml:space="preserve">  NOCYCLE</w:t>
            </w:r>
          </w:p>
        </w:tc>
      </w:tr>
      <w:tr w:rsidR="00C84A5C" w:rsidRPr="00C84A5C" w14:paraId="4AB955CA" w14:textId="77777777" w:rsidTr="00483D1B">
        <w:tc>
          <w:tcPr>
            <w:tcW w:w="2082" w:type="dxa"/>
            <w:shd w:val="clear" w:color="auto" w:fill="FFFFFF"/>
            <w:noWrap/>
            <w:tcMar>
              <w:top w:w="0" w:type="dxa"/>
              <w:left w:w="150" w:type="dxa"/>
              <w:bottom w:w="0" w:type="dxa"/>
              <w:right w:w="150" w:type="dxa"/>
            </w:tcMar>
            <w:hideMark/>
          </w:tcPr>
          <w:p w14:paraId="7A1D8F2E" w14:textId="77777777" w:rsidR="00C84A5C" w:rsidRPr="00C84A5C" w:rsidRDefault="00C84A5C" w:rsidP="00C84A5C">
            <w:pPr>
              <w:widowControl/>
              <w:suppressAutoHyphens w:val="0"/>
              <w:spacing w:line="300" w:lineRule="atLeast"/>
              <w:rPr>
                <w:rFonts w:ascii="Consolas" w:eastAsia="Times New Roman" w:hAnsi="Consolas" w:cs="Segoe UI"/>
                <w:color w:val="24292E"/>
                <w:kern w:val="0"/>
                <w:sz w:val="18"/>
                <w:szCs w:val="18"/>
                <w:lang w:eastAsia="en-US" w:bidi="ar-SA"/>
              </w:rPr>
            </w:pPr>
          </w:p>
        </w:tc>
        <w:tc>
          <w:tcPr>
            <w:tcW w:w="0" w:type="auto"/>
            <w:shd w:val="clear" w:color="auto" w:fill="FFFFFF"/>
            <w:tcMar>
              <w:top w:w="0" w:type="dxa"/>
              <w:left w:w="150" w:type="dxa"/>
              <w:bottom w:w="0" w:type="dxa"/>
              <w:right w:w="150" w:type="dxa"/>
            </w:tcMar>
            <w:hideMark/>
          </w:tcPr>
          <w:p w14:paraId="5B0ADC7C" w14:textId="77777777" w:rsidR="00C84A5C" w:rsidRPr="00C84A5C" w:rsidRDefault="00C84A5C" w:rsidP="00C84A5C">
            <w:pPr>
              <w:widowControl/>
              <w:suppressAutoHyphens w:val="0"/>
              <w:spacing w:line="300" w:lineRule="atLeast"/>
              <w:rPr>
                <w:rFonts w:ascii="Consolas" w:eastAsia="Times New Roman" w:hAnsi="Consolas" w:cs="Segoe UI"/>
                <w:color w:val="24292E"/>
                <w:kern w:val="0"/>
                <w:sz w:val="18"/>
                <w:szCs w:val="18"/>
                <w:lang w:eastAsia="en-US" w:bidi="ar-SA"/>
              </w:rPr>
            </w:pPr>
            <w:r w:rsidRPr="00C84A5C">
              <w:rPr>
                <w:rFonts w:ascii="Consolas" w:eastAsia="Times New Roman" w:hAnsi="Consolas" w:cs="Segoe UI"/>
                <w:color w:val="24292E"/>
                <w:kern w:val="0"/>
                <w:sz w:val="18"/>
                <w:szCs w:val="18"/>
                <w:lang w:eastAsia="en-US" w:bidi="ar-SA"/>
              </w:rPr>
              <w:t xml:space="preserve">  ORDER</w:t>
            </w:r>
          </w:p>
        </w:tc>
      </w:tr>
      <w:tr w:rsidR="00C84A5C" w:rsidRPr="00C84A5C" w14:paraId="47A10C3F" w14:textId="77777777" w:rsidTr="00483D1B">
        <w:tc>
          <w:tcPr>
            <w:tcW w:w="2082" w:type="dxa"/>
            <w:shd w:val="clear" w:color="auto" w:fill="FFFFFF"/>
            <w:noWrap/>
            <w:tcMar>
              <w:top w:w="0" w:type="dxa"/>
              <w:left w:w="150" w:type="dxa"/>
              <w:bottom w:w="0" w:type="dxa"/>
              <w:right w:w="150" w:type="dxa"/>
            </w:tcMar>
            <w:hideMark/>
          </w:tcPr>
          <w:p w14:paraId="431D10EE" w14:textId="77777777" w:rsidR="00C84A5C" w:rsidRPr="00C84A5C" w:rsidRDefault="00C84A5C" w:rsidP="00C84A5C">
            <w:pPr>
              <w:widowControl/>
              <w:suppressAutoHyphens w:val="0"/>
              <w:spacing w:line="300" w:lineRule="atLeast"/>
              <w:rPr>
                <w:rFonts w:ascii="Consolas" w:eastAsia="Times New Roman" w:hAnsi="Consolas" w:cs="Segoe UI"/>
                <w:color w:val="24292E"/>
                <w:kern w:val="0"/>
                <w:sz w:val="18"/>
                <w:szCs w:val="18"/>
                <w:lang w:eastAsia="en-US" w:bidi="ar-SA"/>
              </w:rPr>
            </w:pPr>
          </w:p>
        </w:tc>
        <w:tc>
          <w:tcPr>
            <w:tcW w:w="0" w:type="auto"/>
            <w:shd w:val="clear" w:color="auto" w:fill="FFFFFF"/>
            <w:tcMar>
              <w:top w:w="0" w:type="dxa"/>
              <w:left w:w="150" w:type="dxa"/>
              <w:bottom w:w="0" w:type="dxa"/>
              <w:right w:w="150" w:type="dxa"/>
            </w:tcMar>
            <w:hideMark/>
          </w:tcPr>
          <w:p w14:paraId="4D1F5F8A" w14:textId="77777777" w:rsidR="00C84A5C" w:rsidRPr="00C84A5C" w:rsidRDefault="00C84A5C" w:rsidP="00C84A5C">
            <w:pPr>
              <w:widowControl/>
              <w:suppressAutoHyphens w:val="0"/>
              <w:spacing w:line="300" w:lineRule="atLeast"/>
              <w:rPr>
                <w:rFonts w:ascii="Consolas" w:eastAsia="Times New Roman" w:hAnsi="Consolas" w:cs="Segoe UI"/>
                <w:color w:val="24292E"/>
                <w:kern w:val="0"/>
                <w:sz w:val="18"/>
                <w:szCs w:val="18"/>
                <w:lang w:eastAsia="en-US" w:bidi="ar-SA"/>
              </w:rPr>
            </w:pPr>
            <w:r w:rsidRPr="00C84A5C">
              <w:rPr>
                <w:rFonts w:ascii="Consolas" w:eastAsia="Times New Roman" w:hAnsi="Consolas" w:cs="Segoe UI"/>
                <w:color w:val="24292E"/>
                <w:kern w:val="0"/>
                <w:sz w:val="18"/>
                <w:szCs w:val="18"/>
                <w:lang w:eastAsia="en-US" w:bidi="ar-SA"/>
              </w:rPr>
              <w:t xml:space="preserve">  NOCACHE</w:t>
            </w:r>
          </w:p>
        </w:tc>
      </w:tr>
      <w:tr w:rsidR="00C84A5C" w:rsidRPr="00C84A5C" w14:paraId="7C314DE8" w14:textId="77777777" w:rsidTr="00483D1B">
        <w:tc>
          <w:tcPr>
            <w:tcW w:w="2082" w:type="dxa"/>
            <w:shd w:val="clear" w:color="auto" w:fill="FFFFFF"/>
            <w:noWrap/>
            <w:tcMar>
              <w:top w:w="0" w:type="dxa"/>
              <w:left w:w="150" w:type="dxa"/>
              <w:bottom w:w="0" w:type="dxa"/>
              <w:right w:w="150" w:type="dxa"/>
            </w:tcMar>
            <w:hideMark/>
          </w:tcPr>
          <w:p w14:paraId="085FA1EF" w14:textId="77777777" w:rsidR="00C84A5C" w:rsidRPr="00C84A5C" w:rsidRDefault="00C84A5C" w:rsidP="00C84A5C">
            <w:pPr>
              <w:widowControl/>
              <w:suppressAutoHyphens w:val="0"/>
              <w:spacing w:line="300" w:lineRule="atLeast"/>
              <w:rPr>
                <w:rFonts w:ascii="Consolas" w:eastAsia="Times New Roman" w:hAnsi="Consolas" w:cs="Segoe UI"/>
                <w:color w:val="24292E"/>
                <w:kern w:val="0"/>
                <w:sz w:val="18"/>
                <w:szCs w:val="18"/>
                <w:lang w:eastAsia="en-US" w:bidi="ar-SA"/>
              </w:rPr>
            </w:pPr>
          </w:p>
        </w:tc>
        <w:tc>
          <w:tcPr>
            <w:tcW w:w="0" w:type="auto"/>
            <w:shd w:val="clear" w:color="auto" w:fill="FFFFFF"/>
            <w:tcMar>
              <w:top w:w="0" w:type="dxa"/>
              <w:left w:w="150" w:type="dxa"/>
              <w:bottom w:w="0" w:type="dxa"/>
              <w:right w:w="150" w:type="dxa"/>
            </w:tcMar>
            <w:hideMark/>
          </w:tcPr>
          <w:p w14:paraId="57D40785" w14:textId="77777777" w:rsidR="00C84A5C" w:rsidRPr="00C84A5C" w:rsidRDefault="00C84A5C" w:rsidP="00C84A5C">
            <w:pPr>
              <w:widowControl/>
              <w:suppressAutoHyphens w:val="0"/>
              <w:spacing w:line="300" w:lineRule="atLeast"/>
              <w:rPr>
                <w:rFonts w:ascii="Consolas" w:eastAsia="Times New Roman" w:hAnsi="Consolas" w:cs="Segoe UI"/>
                <w:color w:val="24292E"/>
                <w:kern w:val="0"/>
                <w:sz w:val="18"/>
                <w:szCs w:val="18"/>
                <w:lang w:eastAsia="en-US" w:bidi="ar-SA"/>
              </w:rPr>
            </w:pPr>
            <w:r w:rsidRPr="00C84A5C">
              <w:rPr>
                <w:rFonts w:ascii="Consolas" w:eastAsia="Times New Roman" w:hAnsi="Consolas" w:cs="Segoe UI"/>
                <w:color w:val="D73A49"/>
                <w:kern w:val="0"/>
                <w:sz w:val="18"/>
                <w:szCs w:val="18"/>
                <w:lang w:eastAsia="en-US" w:bidi="ar-SA"/>
              </w:rPr>
              <w:t>/</w:t>
            </w:r>
          </w:p>
        </w:tc>
      </w:tr>
      <w:tr w:rsidR="00C84A5C" w:rsidRPr="00C84A5C" w14:paraId="461366AD" w14:textId="77777777" w:rsidTr="00483D1B">
        <w:tc>
          <w:tcPr>
            <w:tcW w:w="2082" w:type="dxa"/>
            <w:shd w:val="clear" w:color="auto" w:fill="FFFFFF"/>
            <w:noWrap/>
            <w:tcMar>
              <w:top w:w="0" w:type="dxa"/>
              <w:left w:w="150" w:type="dxa"/>
              <w:bottom w:w="0" w:type="dxa"/>
              <w:right w:w="150" w:type="dxa"/>
            </w:tcMar>
            <w:hideMark/>
          </w:tcPr>
          <w:p w14:paraId="0A86C042" w14:textId="77777777" w:rsidR="00C84A5C" w:rsidRPr="00C84A5C" w:rsidRDefault="00C84A5C" w:rsidP="00C84A5C">
            <w:pPr>
              <w:widowControl/>
              <w:suppressAutoHyphens w:val="0"/>
              <w:spacing w:line="300" w:lineRule="atLeast"/>
              <w:rPr>
                <w:rFonts w:ascii="Consolas" w:eastAsia="Times New Roman" w:hAnsi="Consolas" w:cs="Segoe UI"/>
                <w:color w:val="24292E"/>
                <w:kern w:val="0"/>
                <w:sz w:val="18"/>
                <w:szCs w:val="18"/>
                <w:lang w:eastAsia="en-US" w:bidi="ar-SA"/>
              </w:rPr>
            </w:pPr>
          </w:p>
        </w:tc>
        <w:tc>
          <w:tcPr>
            <w:tcW w:w="0" w:type="auto"/>
            <w:shd w:val="clear" w:color="auto" w:fill="FFFFFF"/>
            <w:tcMar>
              <w:top w:w="0" w:type="dxa"/>
              <w:left w:w="150" w:type="dxa"/>
              <w:bottom w:w="0" w:type="dxa"/>
              <w:right w:w="150" w:type="dxa"/>
            </w:tcMar>
            <w:hideMark/>
          </w:tcPr>
          <w:p w14:paraId="6E8A6AEE" w14:textId="77777777" w:rsidR="00C84A5C" w:rsidRPr="00C84A5C" w:rsidRDefault="00C84A5C" w:rsidP="00C84A5C">
            <w:pPr>
              <w:widowControl/>
              <w:suppressAutoHyphens w:val="0"/>
              <w:spacing w:line="300" w:lineRule="atLeast"/>
              <w:rPr>
                <w:rFonts w:ascii="Consolas" w:eastAsia="Times New Roman" w:hAnsi="Consolas" w:cs="Segoe UI"/>
                <w:color w:val="24292E"/>
                <w:kern w:val="0"/>
                <w:sz w:val="18"/>
                <w:szCs w:val="18"/>
                <w:lang w:eastAsia="en-US" w:bidi="ar-SA"/>
              </w:rPr>
            </w:pPr>
          </w:p>
          <w:p w14:paraId="4F352D30" w14:textId="77777777" w:rsidR="00C84A5C" w:rsidRPr="00C84A5C" w:rsidRDefault="00C84A5C" w:rsidP="00C84A5C">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C84A5C" w:rsidRPr="00C84A5C" w14:paraId="4BFF8957" w14:textId="77777777" w:rsidTr="00483D1B">
        <w:tc>
          <w:tcPr>
            <w:tcW w:w="2082" w:type="dxa"/>
            <w:shd w:val="clear" w:color="auto" w:fill="FFFFFF"/>
            <w:noWrap/>
            <w:tcMar>
              <w:top w:w="0" w:type="dxa"/>
              <w:left w:w="150" w:type="dxa"/>
              <w:bottom w:w="0" w:type="dxa"/>
              <w:right w:w="150" w:type="dxa"/>
            </w:tcMar>
            <w:hideMark/>
          </w:tcPr>
          <w:p w14:paraId="7156C553" w14:textId="77777777" w:rsidR="00C84A5C" w:rsidRPr="00C84A5C" w:rsidRDefault="00C84A5C" w:rsidP="00C84A5C">
            <w:pPr>
              <w:widowControl/>
              <w:suppressAutoHyphens w:val="0"/>
              <w:spacing w:line="300" w:lineRule="atLeast"/>
              <w:rPr>
                <w:rFonts w:ascii="Times New Roman" w:eastAsia="Times New Roman" w:hAnsi="Times New Roman" w:cs="Times New Roman"/>
                <w:kern w:val="0"/>
                <w:szCs w:val="20"/>
                <w:lang w:eastAsia="en-US" w:bidi="ar-SA"/>
              </w:rPr>
            </w:pPr>
          </w:p>
        </w:tc>
        <w:tc>
          <w:tcPr>
            <w:tcW w:w="0" w:type="auto"/>
            <w:shd w:val="clear" w:color="auto" w:fill="FFFFFF"/>
            <w:tcMar>
              <w:top w:w="0" w:type="dxa"/>
              <w:left w:w="150" w:type="dxa"/>
              <w:bottom w:w="0" w:type="dxa"/>
              <w:right w:w="150" w:type="dxa"/>
            </w:tcMar>
            <w:hideMark/>
          </w:tcPr>
          <w:p w14:paraId="28DCF01F" w14:textId="77777777" w:rsidR="00C84A5C" w:rsidRPr="00C84A5C" w:rsidRDefault="00C84A5C" w:rsidP="00C84A5C">
            <w:pPr>
              <w:widowControl/>
              <w:suppressAutoHyphens w:val="0"/>
              <w:spacing w:line="300" w:lineRule="atLeast"/>
              <w:rPr>
                <w:rFonts w:ascii="Consolas" w:eastAsia="Times New Roman" w:hAnsi="Consolas" w:cs="Segoe UI"/>
                <w:color w:val="24292E"/>
                <w:kern w:val="0"/>
                <w:sz w:val="18"/>
                <w:szCs w:val="18"/>
                <w:lang w:eastAsia="en-US" w:bidi="ar-SA"/>
              </w:rPr>
            </w:pPr>
          </w:p>
          <w:p w14:paraId="3EF4AF8D" w14:textId="77777777" w:rsidR="00C84A5C" w:rsidRPr="00C84A5C" w:rsidRDefault="00C84A5C" w:rsidP="00C84A5C">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C84A5C" w:rsidRPr="00C84A5C" w14:paraId="008FC524" w14:textId="77777777" w:rsidTr="00483D1B">
        <w:tc>
          <w:tcPr>
            <w:tcW w:w="2082" w:type="dxa"/>
            <w:shd w:val="clear" w:color="auto" w:fill="FFFFFF"/>
            <w:noWrap/>
            <w:tcMar>
              <w:top w:w="0" w:type="dxa"/>
              <w:left w:w="150" w:type="dxa"/>
              <w:bottom w:w="0" w:type="dxa"/>
              <w:right w:w="150" w:type="dxa"/>
            </w:tcMar>
            <w:hideMark/>
          </w:tcPr>
          <w:p w14:paraId="2544B5A2" w14:textId="77777777" w:rsidR="00C84A5C" w:rsidRPr="00C84A5C" w:rsidRDefault="00C84A5C" w:rsidP="00C84A5C">
            <w:pPr>
              <w:widowControl/>
              <w:suppressAutoHyphens w:val="0"/>
              <w:spacing w:line="300" w:lineRule="atLeast"/>
              <w:rPr>
                <w:rFonts w:ascii="Times New Roman" w:eastAsia="Times New Roman" w:hAnsi="Times New Roman" w:cs="Times New Roman"/>
                <w:kern w:val="0"/>
                <w:szCs w:val="20"/>
                <w:lang w:eastAsia="en-US" w:bidi="ar-SA"/>
              </w:rPr>
            </w:pPr>
          </w:p>
        </w:tc>
        <w:tc>
          <w:tcPr>
            <w:tcW w:w="0" w:type="auto"/>
            <w:shd w:val="clear" w:color="auto" w:fill="FFFFFF"/>
            <w:tcMar>
              <w:top w:w="0" w:type="dxa"/>
              <w:left w:w="150" w:type="dxa"/>
              <w:bottom w:w="0" w:type="dxa"/>
              <w:right w:w="150" w:type="dxa"/>
            </w:tcMar>
            <w:hideMark/>
          </w:tcPr>
          <w:p w14:paraId="57F8D853" w14:textId="77777777" w:rsidR="00C84A5C" w:rsidRPr="00C84A5C" w:rsidRDefault="00C84A5C" w:rsidP="00C84A5C">
            <w:pPr>
              <w:widowControl/>
              <w:suppressAutoHyphens w:val="0"/>
              <w:spacing w:line="300" w:lineRule="atLeast"/>
              <w:rPr>
                <w:rFonts w:ascii="Consolas" w:eastAsia="Times New Roman" w:hAnsi="Consolas" w:cs="Segoe UI"/>
                <w:color w:val="24292E"/>
                <w:kern w:val="0"/>
                <w:sz w:val="18"/>
                <w:szCs w:val="18"/>
                <w:lang w:eastAsia="en-US" w:bidi="ar-SA"/>
              </w:rPr>
            </w:pPr>
            <w:r w:rsidRPr="00C84A5C">
              <w:rPr>
                <w:rFonts w:ascii="Consolas" w:eastAsia="Times New Roman" w:hAnsi="Consolas" w:cs="Segoe UI"/>
                <w:color w:val="6A737D"/>
                <w:kern w:val="0"/>
                <w:sz w:val="18"/>
                <w:szCs w:val="18"/>
                <w:lang w:eastAsia="en-US" w:bidi="ar-SA"/>
              </w:rPr>
              <w:t>-- End of DDL Script for Sequence LRT.LRT_8_GRAM_SEQ</w:t>
            </w:r>
          </w:p>
        </w:tc>
      </w:tr>
      <w:tr w:rsidR="00C84A5C" w:rsidRPr="00C84A5C" w14:paraId="7F69A993" w14:textId="77777777" w:rsidTr="00483D1B">
        <w:tc>
          <w:tcPr>
            <w:tcW w:w="2082" w:type="dxa"/>
            <w:shd w:val="clear" w:color="auto" w:fill="FFFFFF"/>
            <w:noWrap/>
            <w:tcMar>
              <w:top w:w="0" w:type="dxa"/>
              <w:left w:w="150" w:type="dxa"/>
              <w:bottom w:w="0" w:type="dxa"/>
              <w:right w:w="150" w:type="dxa"/>
            </w:tcMar>
            <w:hideMark/>
          </w:tcPr>
          <w:p w14:paraId="268AB984" w14:textId="77777777" w:rsidR="00C84A5C" w:rsidRPr="00C84A5C" w:rsidRDefault="00C84A5C" w:rsidP="00C84A5C">
            <w:pPr>
              <w:widowControl/>
              <w:suppressAutoHyphens w:val="0"/>
              <w:spacing w:line="300" w:lineRule="atLeast"/>
              <w:rPr>
                <w:rFonts w:ascii="Consolas" w:eastAsia="Times New Roman" w:hAnsi="Consolas" w:cs="Segoe UI"/>
                <w:color w:val="24292E"/>
                <w:kern w:val="0"/>
                <w:sz w:val="18"/>
                <w:szCs w:val="18"/>
                <w:lang w:eastAsia="en-US" w:bidi="ar-SA"/>
              </w:rPr>
            </w:pPr>
          </w:p>
        </w:tc>
        <w:tc>
          <w:tcPr>
            <w:tcW w:w="0" w:type="auto"/>
            <w:shd w:val="clear" w:color="auto" w:fill="FFFFFF"/>
            <w:vAlign w:val="center"/>
            <w:hideMark/>
          </w:tcPr>
          <w:p w14:paraId="32FBC2B7" w14:textId="77777777" w:rsidR="00C84A5C" w:rsidRPr="00C84A5C" w:rsidRDefault="00C84A5C" w:rsidP="00C84A5C">
            <w:pPr>
              <w:widowControl/>
              <w:suppressAutoHyphens w:val="0"/>
              <w:rPr>
                <w:rFonts w:ascii="Times New Roman" w:eastAsia="Times New Roman" w:hAnsi="Times New Roman" w:cs="Times New Roman"/>
                <w:kern w:val="0"/>
                <w:szCs w:val="20"/>
                <w:lang w:eastAsia="en-US" w:bidi="ar-SA"/>
              </w:rPr>
            </w:pPr>
          </w:p>
        </w:tc>
      </w:tr>
    </w:tbl>
    <w:p w14:paraId="3068E5B7" w14:textId="77777777" w:rsidR="00483D1B" w:rsidRDefault="00483D1B" w:rsidP="00483D1B">
      <w:pPr>
        <w:spacing w:line="480" w:lineRule="auto"/>
        <w:rPr>
          <w:rFonts w:asciiTheme="majorBidi" w:hAnsiTheme="majorBidi" w:cs="Arial Unicode MS"/>
          <w:b/>
          <w:bCs/>
          <w:sz w:val="22"/>
          <w:szCs w:val="22"/>
          <w:cs/>
        </w:rPr>
      </w:pPr>
    </w:p>
    <w:p w14:paraId="4F691964" w14:textId="419B865A" w:rsidR="00483D1B" w:rsidRDefault="00483D1B" w:rsidP="00483D1B">
      <w:pPr>
        <w:spacing w:line="480" w:lineRule="auto"/>
        <w:rPr>
          <w:rFonts w:asciiTheme="majorBidi" w:hAnsiTheme="majorBidi" w:cstheme="majorBidi"/>
          <w:b/>
          <w:bCs/>
          <w:sz w:val="22"/>
          <w:szCs w:val="22"/>
          <w:rtl/>
          <w:lang w:bidi="ar-AE"/>
        </w:rPr>
      </w:pPr>
      <w:r>
        <w:rPr>
          <w:rFonts w:asciiTheme="majorBidi" w:hAnsiTheme="majorBidi" w:cstheme="majorBidi"/>
          <w:b/>
          <w:bCs/>
          <w:sz w:val="22"/>
          <w:szCs w:val="22"/>
        </w:rPr>
        <w:t>Script Name:</w:t>
      </w:r>
      <w:r>
        <w:rPr>
          <w:rFonts w:asciiTheme="majorBidi" w:hAnsiTheme="majorBidi" w:cstheme="majorBidi" w:hint="cs"/>
          <w:b/>
          <w:bCs/>
          <w:sz w:val="22"/>
          <w:szCs w:val="22"/>
          <w:rtl/>
          <w:lang w:bidi="ar-AE"/>
        </w:rPr>
        <w:t xml:space="preserve"> </w:t>
      </w:r>
      <w:r w:rsidR="00C84A5C" w:rsidRPr="00483D1B">
        <w:rPr>
          <w:rFonts w:asciiTheme="majorBidi" w:hAnsiTheme="majorBidi" w:cstheme="majorBidi"/>
          <w:b/>
          <w:bCs/>
          <w:sz w:val="22"/>
          <w:szCs w:val="22"/>
          <w:lang w:bidi="ar-AE"/>
        </w:rPr>
        <w:t>LRT.LRT_9_GRAM_SEQ_ddl.sql</w:t>
      </w:r>
    </w:p>
    <w:p w14:paraId="3CC7C585" w14:textId="491CD030" w:rsidR="00C84A5C" w:rsidRPr="008C7E31" w:rsidRDefault="00C84A5C" w:rsidP="00981EA4">
      <w:pPr>
        <w:pStyle w:val="ListParagraph"/>
        <w:numPr>
          <w:ilvl w:val="0"/>
          <w:numId w:val="14"/>
        </w:numPr>
        <w:spacing w:line="480" w:lineRule="auto"/>
        <w:rPr>
          <w:rFonts w:asciiTheme="majorBidi" w:hAnsiTheme="majorBidi" w:cstheme="majorBidi"/>
          <w:sz w:val="20"/>
          <w:szCs w:val="20"/>
        </w:rPr>
      </w:pPr>
      <w:hyperlink r:id="rId89" w:history="1">
        <w:r w:rsidRPr="008C7E31">
          <w:rPr>
            <w:rStyle w:val="Hyperlink"/>
            <w:rFonts w:asciiTheme="majorBidi" w:hAnsiTheme="majorBidi" w:cstheme="majorBidi"/>
            <w:sz w:val="20"/>
            <w:szCs w:val="20"/>
          </w:rPr>
          <w:t>https://github.com/mohammad-nassar/MSThesisDoc/blob/master/LRT.LRT_9_GRAM_SEQ_ddl.sql</w:t>
        </w:r>
      </w:hyperlink>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082"/>
        <w:gridCol w:w="5447"/>
      </w:tblGrid>
      <w:tr w:rsidR="00C84A5C" w:rsidRPr="00C84A5C" w14:paraId="7AE4EE60" w14:textId="77777777" w:rsidTr="00C84A5C">
        <w:trPr>
          <w:gridAfter w:val="1"/>
        </w:trPr>
        <w:tc>
          <w:tcPr>
            <w:tcW w:w="0" w:type="auto"/>
            <w:shd w:val="clear" w:color="auto" w:fill="FFFFFF"/>
            <w:vAlign w:val="center"/>
            <w:hideMark/>
          </w:tcPr>
          <w:p w14:paraId="339BCBC4" w14:textId="77777777" w:rsidR="00C84A5C" w:rsidRPr="00C84A5C" w:rsidRDefault="00C84A5C" w:rsidP="00C84A5C">
            <w:pPr>
              <w:widowControl/>
              <w:suppressAutoHyphens w:val="0"/>
              <w:rPr>
                <w:rFonts w:ascii="Times New Roman" w:eastAsia="Times New Roman" w:hAnsi="Times New Roman" w:cs="Times New Roman"/>
                <w:kern w:val="0"/>
                <w:sz w:val="24"/>
                <w:szCs w:val="20"/>
                <w:lang w:eastAsia="en-US" w:bidi="ar-SA"/>
              </w:rPr>
            </w:pPr>
          </w:p>
        </w:tc>
      </w:tr>
      <w:tr w:rsidR="00C84A5C" w:rsidRPr="00C84A5C" w14:paraId="147510B1" w14:textId="77777777" w:rsidTr="00C84A5C">
        <w:trPr>
          <w:gridAfter w:val="1"/>
        </w:trPr>
        <w:tc>
          <w:tcPr>
            <w:tcW w:w="0" w:type="auto"/>
            <w:shd w:val="clear" w:color="auto" w:fill="FFFFFF"/>
            <w:tcMar>
              <w:top w:w="0" w:type="dxa"/>
              <w:left w:w="150" w:type="dxa"/>
              <w:bottom w:w="0" w:type="dxa"/>
              <w:right w:w="150" w:type="dxa"/>
            </w:tcMar>
            <w:hideMark/>
          </w:tcPr>
          <w:p w14:paraId="3B99C05A" w14:textId="77777777" w:rsidR="00C84A5C" w:rsidRPr="00C84A5C" w:rsidRDefault="00C84A5C" w:rsidP="00C84A5C">
            <w:pPr>
              <w:widowControl/>
              <w:suppressAutoHyphens w:val="0"/>
              <w:spacing w:line="300" w:lineRule="atLeast"/>
              <w:rPr>
                <w:rFonts w:ascii="Consolas" w:eastAsia="Times New Roman" w:hAnsi="Consolas" w:cs="Segoe UI"/>
                <w:color w:val="24292E"/>
                <w:kern w:val="0"/>
                <w:sz w:val="18"/>
                <w:szCs w:val="18"/>
                <w:lang w:eastAsia="en-US" w:bidi="ar-SA"/>
              </w:rPr>
            </w:pPr>
            <w:r w:rsidRPr="00C84A5C">
              <w:rPr>
                <w:rFonts w:ascii="Consolas" w:eastAsia="Times New Roman" w:hAnsi="Consolas" w:cs="Segoe UI"/>
                <w:color w:val="6A737D"/>
                <w:kern w:val="0"/>
                <w:sz w:val="18"/>
                <w:szCs w:val="18"/>
                <w:lang w:eastAsia="en-US" w:bidi="ar-SA"/>
              </w:rPr>
              <w:t>-- Start of DDL Script for Sequence LRT.LRT_9_GRAM_SEQ</w:t>
            </w:r>
          </w:p>
        </w:tc>
      </w:tr>
      <w:tr w:rsidR="00C84A5C" w:rsidRPr="00C84A5C" w14:paraId="33BC4476" w14:textId="77777777" w:rsidTr="002803B1">
        <w:tc>
          <w:tcPr>
            <w:tcW w:w="2082" w:type="dxa"/>
            <w:shd w:val="clear" w:color="auto" w:fill="FFFFFF"/>
            <w:noWrap/>
            <w:tcMar>
              <w:top w:w="0" w:type="dxa"/>
              <w:left w:w="150" w:type="dxa"/>
              <w:bottom w:w="0" w:type="dxa"/>
              <w:right w:w="150" w:type="dxa"/>
            </w:tcMar>
            <w:hideMark/>
          </w:tcPr>
          <w:p w14:paraId="6A0E2187" w14:textId="77777777" w:rsidR="00C84A5C" w:rsidRPr="00C84A5C" w:rsidRDefault="00C84A5C" w:rsidP="00C84A5C">
            <w:pPr>
              <w:widowControl/>
              <w:suppressAutoHyphens w:val="0"/>
              <w:spacing w:line="300" w:lineRule="atLeast"/>
              <w:rPr>
                <w:rFonts w:ascii="Consolas" w:eastAsia="Times New Roman" w:hAnsi="Consolas" w:cs="Segoe UI"/>
                <w:color w:val="24292E"/>
                <w:kern w:val="0"/>
                <w:sz w:val="18"/>
                <w:szCs w:val="18"/>
                <w:lang w:eastAsia="en-US" w:bidi="ar-SA"/>
              </w:rPr>
            </w:pPr>
          </w:p>
        </w:tc>
        <w:tc>
          <w:tcPr>
            <w:tcW w:w="0" w:type="auto"/>
            <w:shd w:val="clear" w:color="auto" w:fill="FFFFFF"/>
            <w:tcMar>
              <w:top w:w="0" w:type="dxa"/>
              <w:left w:w="150" w:type="dxa"/>
              <w:bottom w:w="0" w:type="dxa"/>
              <w:right w:w="150" w:type="dxa"/>
            </w:tcMar>
            <w:hideMark/>
          </w:tcPr>
          <w:p w14:paraId="3B291FF8" w14:textId="77777777" w:rsidR="00C84A5C" w:rsidRPr="00C84A5C" w:rsidRDefault="00C84A5C" w:rsidP="00C84A5C">
            <w:pPr>
              <w:widowControl/>
              <w:suppressAutoHyphens w:val="0"/>
              <w:spacing w:line="300" w:lineRule="atLeast"/>
              <w:rPr>
                <w:rFonts w:ascii="Consolas" w:eastAsia="Times New Roman" w:hAnsi="Consolas" w:cs="Segoe UI"/>
                <w:color w:val="24292E"/>
                <w:kern w:val="0"/>
                <w:sz w:val="18"/>
                <w:szCs w:val="18"/>
                <w:lang w:eastAsia="en-US" w:bidi="ar-SA"/>
              </w:rPr>
            </w:pPr>
            <w:r w:rsidRPr="00C84A5C">
              <w:rPr>
                <w:rFonts w:ascii="Consolas" w:eastAsia="Times New Roman" w:hAnsi="Consolas" w:cs="Segoe UI"/>
                <w:color w:val="6A737D"/>
                <w:kern w:val="0"/>
                <w:sz w:val="18"/>
                <w:szCs w:val="18"/>
                <w:lang w:eastAsia="en-US" w:bidi="ar-SA"/>
              </w:rPr>
              <w:t>-- Generated 1/28/2020 9:54:27 PM from LRT@ORCLM</w:t>
            </w:r>
          </w:p>
        </w:tc>
      </w:tr>
      <w:tr w:rsidR="00C84A5C" w:rsidRPr="00C84A5C" w14:paraId="00389DA5" w14:textId="77777777" w:rsidTr="002803B1">
        <w:tc>
          <w:tcPr>
            <w:tcW w:w="2082" w:type="dxa"/>
            <w:shd w:val="clear" w:color="auto" w:fill="FFFFFF"/>
            <w:noWrap/>
            <w:tcMar>
              <w:top w:w="0" w:type="dxa"/>
              <w:left w:w="150" w:type="dxa"/>
              <w:bottom w:w="0" w:type="dxa"/>
              <w:right w:w="150" w:type="dxa"/>
            </w:tcMar>
            <w:hideMark/>
          </w:tcPr>
          <w:p w14:paraId="589B34C3" w14:textId="77777777" w:rsidR="00C84A5C" w:rsidRPr="00C84A5C" w:rsidRDefault="00C84A5C" w:rsidP="00C84A5C">
            <w:pPr>
              <w:widowControl/>
              <w:suppressAutoHyphens w:val="0"/>
              <w:spacing w:line="300" w:lineRule="atLeast"/>
              <w:rPr>
                <w:rFonts w:ascii="Consolas" w:eastAsia="Times New Roman" w:hAnsi="Consolas" w:cs="Segoe UI"/>
                <w:color w:val="24292E"/>
                <w:kern w:val="0"/>
                <w:sz w:val="18"/>
                <w:szCs w:val="18"/>
                <w:lang w:eastAsia="en-US" w:bidi="ar-SA"/>
              </w:rPr>
            </w:pPr>
          </w:p>
        </w:tc>
        <w:tc>
          <w:tcPr>
            <w:tcW w:w="0" w:type="auto"/>
            <w:shd w:val="clear" w:color="auto" w:fill="FFFFFF"/>
            <w:tcMar>
              <w:top w:w="0" w:type="dxa"/>
              <w:left w:w="150" w:type="dxa"/>
              <w:bottom w:w="0" w:type="dxa"/>
              <w:right w:w="150" w:type="dxa"/>
            </w:tcMar>
            <w:hideMark/>
          </w:tcPr>
          <w:p w14:paraId="55440B22" w14:textId="77777777" w:rsidR="00C84A5C" w:rsidRPr="00C84A5C" w:rsidRDefault="00C84A5C" w:rsidP="00C84A5C">
            <w:pPr>
              <w:widowControl/>
              <w:suppressAutoHyphens w:val="0"/>
              <w:spacing w:line="300" w:lineRule="atLeast"/>
              <w:rPr>
                <w:rFonts w:ascii="Consolas" w:eastAsia="Times New Roman" w:hAnsi="Consolas" w:cs="Segoe UI"/>
                <w:color w:val="24292E"/>
                <w:kern w:val="0"/>
                <w:sz w:val="18"/>
                <w:szCs w:val="18"/>
                <w:lang w:eastAsia="en-US" w:bidi="ar-SA"/>
              </w:rPr>
            </w:pPr>
          </w:p>
          <w:p w14:paraId="2E6BFF94" w14:textId="77777777" w:rsidR="00C84A5C" w:rsidRPr="00C84A5C" w:rsidRDefault="00C84A5C" w:rsidP="00C84A5C">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C84A5C" w:rsidRPr="00C84A5C" w14:paraId="43C083EB" w14:textId="77777777" w:rsidTr="002803B1">
        <w:tc>
          <w:tcPr>
            <w:tcW w:w="2082" w:type="dxa"/>
            <w:shd w:val="clear" w:color="auto" w:fill="FFFFFF"/>
            <w:noWrap/>
            <w:tcMar>
              <w:top w:w="0" w:type="dxa"/>
              <w:left w:w="150" w:type="dxa"/>
              <w:bottom w:w="0" w:type="dxa"/>
              <w:right w:w="150" w:type="dxa"/>
            </w:tcMar>
            <w:hideMark/>
          </w:tcPr>
          <w:p w14:paraId="1704845B" w14:textId="77777777" w:rsidR="00C84A5C" w:rsidRPr="00C84A5C" w:rsidRDefault="00C84A5C" w:rsidP="00C84A5C">
            <w:pPr>
              <w:widowControl/>
              <w:suppressAutoHyphens w:val="0"/>
              <w:spacing w:line="300" w:lineRule="atLeast"/>
              <w:rPr>
                <w:rFonts w:ascii="Times New Roman" w:eastAsia="Times New Roman" w:hAnsi="Times New Roman" w:cs="Times New Roman"/>
                <w:kern w:val="0"/>
                <w:szCs w:val="20"/>
                <w:lang w:eastAsia="en-US" w:bidi="ar-SA"/>
              </w:rPr>
            </w:pPr>
          </w:p>
        </w:tc>
        <w:tc>
          <w:tcPr>
            <w:tcW w:w="0" w:type="auto"/>
            <w:shd w:val="clear" w:color="auto" w:fill="FFFFFF"/>
            <w:tcMar>
              <w:top w:w="0" w:type="dxa"/>
              <w:left w:w="150" w:type="dxa"/>
              <w:bottom w:w="0" w:type="dxa"/>
              <w:right w:w="150" w:type="dxa"/>
            </w:tcMar>
            <w:hideMark/>
          </w:tcPr>
          <w:p w14:paraId="2356607E" w14:textId="77777777" w:rsidR="00C84A5C" w:rsidRPr="00C84A5C" w:rsidRDefault="00C84A5C" w:rsidP="00C84A5C">
            <w:pPr>
              <w:widowControl/>
              <w:suppressAutoHyphens w:val="0"/>
              <w:spacing w:line="300" w:lineRule="atLeast"/>
              <w:rPr>
                <w:rFonts w:ascii="Consolas" w:eastAsia="Times New Roman" w:hAnsi="Consolas" w:cs="Segoe UI"/>
                <w:color w:val="24292E"/>
                <w:kern w:val="0"/>
                <w:sz w:val="18"/>
                <w:szCs w:val="18"/>
                <w:lang w:eastAsia="en-US" w:bidi="ar-SA"/>
              </w:rPr>
            </w:pPr>
            <w:r w:rsidRPr="00C84A5C">
              <w:rPr>
                <w:rFonts w:ascii="Consolas" w:eastAsia="Times New Roman" w:hAnsi="Consolas" w:cs="Segoe UI"/>
                <w:color w:val="D73A49"/>
                <w:kern w:val="0"/>
                <w:sz w:val="18"/>
                <w:szCs w:val="18"/>
                <w:lang w:eastAsia="en-US" w:bidi="ar-SA"/>
              </w:rPr>
              <w:t>CREATE</w:t>
            </w:r>
            <w:r w:rsidRPr="00C84A5C">
              <w:rPr>
                <w:rFonts w:ascii="Consolas" w:eastAsia="Times New Roman" w:hAnsi="Consolas" w:cs="Segoe UI"/>
                <w:color w:val="24292E"/>
                <w:kern w:val="0"/>
                <w:sz w:val="18"/>
                <w:szCs w:val="18"/>
                <w:lang w:eastAsia="en-US" w:bidi="ar-SA"/>
              </w:rPr>
              <w:t xml:space="preserve"> </w:t>
            </w:r>
            <w:r w:rsidRPr="00C84A5C">
              <w:rPr>
                <w:rFonts w:ascii="Consolas" w:eastAsia="Times New Roman" w:hAnsi="Consolas" w:cs="Segoe UI"/>
                <w:color w:val="D73A49"/>
                <w:kern w:val="0"/>
                <w:sz w:val="18"/>
                <w:szCs w:val="18"/>
                <w:lang w:eastAsia="en-US" w:bidi="ar-SA"/>
              </w:rPr>
              <w:t>SEQUENCE</w:t>
            </w:r>
            <w:r w:rsidRPr="00C84A5C">
              <w:rPr>
                <w:rFonts w:ascii="Consolas" w:eastAsia="Times New Roman" w:hAnsi="Consolas" w:cs="Segoe UI"/>
                <w:color w:val="24292E"/>
                <w:kern w:val="0"/>
                <w:sz w:val="18"/>
                <w:szCs w:val="18"/>
                <w:lang w:eastAsia="en-US" w:bidi="ar-SA"/>
              </w:rPr>
              <w:t xml:space="preserve"> </w:t>
            </w:r>
            <w:r w:rsidRPr="00C84A5C">
              <w:rPr>
                <w:rFonts w:ascii="Consolas" w:eastAsia="Times New Roman" w:hAnsi="Consolas" w:cs="Segoe UI"/>
                <w:color w:val="6F42C1"/>
                <w:kern w:val="0"/>
                <w:sz w:val="18"/>
                <w:szCs w:val="18"/>
                <w:lang w:eastAsia="en-US" w:bidi="ar-SA"/>
              </w:rPr>
              <w:t>lrt_9_gram_seq</w:t>
            </w:r>
          </w:p>
        </w:tc>
      </w:tr>
      <w:tr w:rsidR="00C84A5C" w:rsidRPr="00C84A5C" w14:paraId="29757404" w14:textId="77777777" w:rsidTr="002803B1">
        <w:tc>
          <w:tcPr>
            <w:tcW w:w="2082" w:type="dxa"/>
            <w:shd w:val="clear" w:color="auto" w:fill="FFFFFF"/>
            <w:noWrap/>
            <w:tcMar>
              <w:top w:w="0" w:type="dxa"/>
              <w:left w:w="150" w:type="dxa"/>
              <w:bottom w:w="0" w:type="dxa"/>
              <w:right w:w="150" w:type="dxa"/>
            </w:tcMar>
            <w:hideMark/>
          </w:tcPr>
          <w:p w14:paraId="4B9198A0" w14:textId="77777777" w:rsidR="00C84A5C" w:rsidRPr="00C84A5C" w:rsidRDefault="00C84A5C" w:rsidP="00C84A5C">
            <w:pPr>
              <w:widowControl/>
              <w:suppressAutoHyphens w:val="0"/>
              <w:spacing w:line="300" w:lineRule="atLeast"/>
              <w:rPr>
                <w:rFonts w:ascii="Consolas" w:eastAsia="Times New Roman" w:hAnsi="Consolas" w:cs="Segoe UI"/>
                <w:color w:val="24292E"/>
                <w:kern w:val="0"/>
                <w:sz w:val="18"/>
                <w:szCs w:val="18"/>
                <w:lang w:eastAsia="en-US" w:bidi="ar-SA"/>
              </w:rPr>
            </w:pPr>
          </w:p>
        </w:tc>
        <w:tc>
          <w:tcPr>
            <w:tcW w:w="0" w:type="auto"/>
            <w:shd w:val="clear" w:color="auto" w:fill="FFFFFF"/>
            <w:tcMar>
              <w:top w:w="0" w:type="dxa"/>
              <w:left w:w="150" w:type="dxa"/>
              <w:bottom w:w="0" w:type="dxa"/>
              <w:right w:w="150" w:type="dxa"/>
            </w:tcMar>
            <w:hideMark/>
          </w:tcPr>
          <w:p w14:paraId="2B990C31" w14:textId="77777777" w:rsidR="00C84A5C" w:rsidRPr="00C84A5C" w:rsidRDefault="00C84A5C" w:rsidP="00C84A5C">
            <w:pPr>
              <w:widowControl/>
              <w:suppressAutoHyphens w:val="0"/>
              <w:spacing w:line="300" w:lineRule="atLeast"/>
              <w:rPr>
                <w:rFonts w:ascii="Consolas" w:eastAsia="Times New Roman" w:hAnsi="Consolas" w:cs="Segoe UI"/>
                <w:color w:val="24292E"/>
                <w:kern w:val="0"/>
                <w:sz w:val="18"/>
                <w:szCs w:val="18"/>
                <w:lang w:eastAsia="en-US" w:bidi="ar-SA"/>
              </w:rPr>
            </w:pPr>
            <w:r w:rsidRPr="00C84A5C">
              <w:rPr>
                <w:rFonts w:ascii="Consolas" w:eastAsia="Times New Roman" w:hAnsi="Consolas" w:cs="Segoe UI"/>
                <w:color w:val="24292E"/>
                <w:kern w:val="0"/>
                <w:sz w:val="18"/>
                <w:szCs w:val="18"/>
                <w:lang w:eastAsia="en-US" w:bidi="ar-SA"/>
              </w:rPr>
              <w:t xml:space="preserve">  INCREMENT BY </w:t>
            </w:r>
            <w:r w:rsidRPr="00C84A5C">
              <w:rPr>
                <w:rFonts w:ascii="Consolas" w:eastAsia="Times New Roman" w:hAnsi="Consolas" w:cs="Segoe UI"/>
                <w:color w:val="005CC5"/>
                <w:kern w:val="0"/>
                <w:sz w:val="18"/>
                <w:szCs w:val="18"/>
                <w:lang w:eastAsia="en-US" w:bidi="ar-SA"/>
              </w:rPr>
              <w:t>1</w:t>
            </w:r>
          </w:p>
        </w:tc>
      </w:tr>
      <w:tr w:rsidR="00C84A5C" w:rsidRPr="00C84A5C" w14:paraId="0259FA76" w14:textId="77777777" w:rsidTr="002803B1">
        <w:tc>
          <w:tcPr>
            <w:tcW w:w="2082" w:type="dxa"/>
            <w:shd w:val="clear" w:color="auto" w:fill="FFFFFF"/>
            <w:noWrap/>
            <w:tcMar>
              <w:top w:w="0" w:type="dxa"/>
              <w:left w:w="150" w:type="dxa"/>
              <w:bottom w:w="0" w:type="dxa"/>
              <w:right w:w="150" w:type="dxa"/>
            </w:tcMar>
            <w:hideMark/>
          </w:tcPr>
          <w:p w14:paraId="19F08A7B" w14:textId="77777777" w:rsidR="00C84A5C" w:rsidRPr="00C84A5C" w:rsidRDefault="00C84A5C" w:rsidP="00C84A5C">
            <w:pPr>
              <w:widowControl/>
              <w:suppressAutoHyphens w:val="0"/>
              <w:spacing w:line="300" w:lineRule="atLeast"/>
              <w:rPr>
                <w:rFonts w:ascii="Consolas" w:eastAsia="Times New Roman" w:hAnsi="Consolas" w:cs="Segoe UI"/>
                <w:color w:val="24292E"/>
                <w:kern w:val="0"/>
                <w:sz w:val="18"/>
                <w:szCs w:val="18"/>
                <w:lang w:eastAsia="en-US" w:bidi="ar-SA"/>
              </w:rPr>
            </w:pPr>
          </w:p>
        </w:tc>
        <w:tc>
          <w:tcPr>
            <w:tcW w:w="0" w:type="auto"/>
            <w:shd w:val="clear" w:color="auto" w:fill="FFFFFF"/>
            <w:tcMar>
              <w:top w:w="0" w:type="dxa"/>
              <w:left w:w="150" w:type="dxa"/>
              <w:bottom w:w="0" w:type="dxa"/>
              <w:right w:w="150" w:type="dxa"/>
            </w:tcMar>
            <w:hideMark/>
          </w:tcPr>
          <w:p w14:paraId="3BFD6009" w14:textId="77777777" w:rsidR="00C84A5C" w:rsidRPr="00C84A5C" w:rsidRDefault="00C84A5C" w:rsidP="00C84A5C">
            <w:pPr>
              <w:widowControl/>
              <w:suppressAutoHyphens w:val="0"/>
              <w:spacing w:line="300" w:lineRule="atLeast"/>
              <w:rPr>
                <w:rFonts w:ascii="Consolas" w:eastAsia="Times New Roman" w:hAnsi="Consolas" w:cs="Segoe UI"/>
                <w:color w:val="24292E"/>
                <w:kern w:val="0"/>
                <w:sz w:val="18"/>
                <w:szCs w:val="18"/>
                <w:lang w:eastAsia="en-US" w:bidi="ar-SA"/>
              </w:rPr>
            </w:pPr>
            <w:r w:rsidRPr="00C84A5C">
              <w:rPr>
                <w:rFonts w:ascii="Consolas" w:eastAsia="Times New Roman" w:hAnsi="Consolas" w:cs="Segoe UI"/>
                <w:color w:val="24292E"/>
                <w:kern w:val="0"/>
                <w:sz w:val="18"/>
                <w:szCs w:val="18"/>
                <w:lang w:eastAsia="en-US" w:bidi="ar-SA"/>
              </w:rPr>
              <w:t xml:space="preserve">  START WITH </w:t>
            </w:r>
            <w:r w:rsidRPr="00C84A5C">
              <w:rPr>
                <w:rFonts w:ascii="Consolas" w:eastAsia="Times New Roman" w:hAnsi="Consolas" w:cs="Segoe UI"/>
                <w:color w:val="005CC5"/>
                <w:kern w:val="0"/>
                <w:sz w:val="18"/>
                <w:szCs w:val="18"/>
                <w:lang w:eastAsia="en-US" w:bidi="ar-SA"/>
              </w:rPr>
              <w:t>11490186</w:t>
            </w:r>
          </w:p>
        </w:tc>
      </w:tr>
      <w:tr w:rsidR="00C84A5C" w:rsidRPr="00C84A5C" w14:paraId="13DE7F71" w14:textId="77777777" w:rsidTr="002803B1">
        <w:tc>
          <w:tcPr>
            <w:tcW w:w="2082" w:type="dxa"/>
            <w:shd w:val="clear" w:color="auto" w:fill="FFFFFF"/>
            <w:noWrap/>
            <w:tcMar>
              <w:top w:w="0" w:type="dxa"/>
              <w:left w:w="150" w:type="dxa"/>
              <w:bottom w:w="0" w:type="dxa"/>
              <w:right w:w="150" w:type="dxa"/>
            </w:tcMar>
            <w:hideMark/>
          </w:tcPr>
          <w:p w14:paraId="50EA3564" w14:textId="77777777" w:rsidR="00C84A5C" w:rsidRPr="00C84A5C" w:rsidRDefault="00C84A5C" w:rsidP="00C84A5C">
            <w:pPr>
              <w:widowControl/>
              <w:suppressAutoHyphens w:val="0"/>
              <w:spacing w:line="300" w:lineRule="atLeast"/>
              <w:rPr>
                <w:rFonts w:ascii="Consolas" w:eastAsia="Times New Roman" w:hAnsi="Consolas" w:cs="Segoe UI"/>
                <w:color w:val="24292E"/>
                <w:kern w:val="0"/>
                <w:sz w:val="18"/>
                <w:szCs w:val="18"/>
                <w:lang w:eastAsia="en-US" w:bidi="ar-SA"/>
              </w:rPr>
            </w:pPr>
          </w:p>
        </w:tc>
        <w:tc>
          <w:tcPr>
            <w:tcW w:w="0" w:type="auto"/>
            <w:shd w:val="clear" w:color="auto" w:fill="FFFFFF"/>
            <w:tcMar>
              <w:top w:w="0" w:type="dxa"/>
              <w:left w:w="150" w:type="dxa"/>
              <w:bottom w:w="0" w:type="dxa"/>
              <w:right w:w="150" w:type="dxa"/>
            </w:tcMar>
            <w:hideMark/>
          </w:tcPr>
          <w:p w14:paraId="440F23D5" w14:textId="77777777" w:rsidR="00C84A5C" w:rsidRPr="00C84A5C" w:rsidRDefault="00C84A5C" w:rsidP="00C84A5C">
            <w:pPr>
              <w:widowControl/>
              <w:suppressAutoHyphens w:val="0"/>
              <w:spacing w:line="300" w:lineRule="atLeast"/>
              <w:rPr>
                <w:rFonts w:ascii="Consolas" w:eastAsia="Times New Roman" w:hAnsi="Consolas" w:cs="Segoe UI"/>
                <w:color w:val="24292E"/>
                <w:kern w:val="0"/>
                <w:sz w:val="18"/>
                <w:szCs w:val="18"/>
                <w:lang w:eastAsia="en-US" w:bidi="ar-SA"/>
              </w:rPr>
            </w:pPr>
            <w:r w:rsidRPr="00C84A5C">
              <w:rPr>
                <w:rFonts w:ascii="Consolas" w:eastAsia="Times New Roman" w:hAnsi="Consolas" w:cs="Segoe UI"/>
                <w:color w:val="24292E"/>
                <w:kern w:val="0"/>
                <w:sz w:val="18"/>
                <w:szCs w:val="18"/>
                <w:lang w:eastAsia="en-US" w:bidi="ar-SA"/>
              </w:rPr>
              <w:t xml:space="preserve">  MINVALUE </w:t>
            </w:r>
            <w:r w:rsidRPr="00C84A5C">
              <w:rPr>
                <w:rFonts w:ascii="Consolas" w:eastAsia="Times New Roman" w:hAnsi="Consolas" w:cs="Segoe UI"/>
                <w:color w:val="005CC5"/>
                <w:kern w:val="0"/>
                <w:sz w:val="18"/>
                <w:szCs w:val="18"/>
                <w:lang w:eastAsia="en-US" w:bidi="ar-SA"/>
              </w:rPr>
              <w:t>1</w:t>
            </w:r>
          </w:p>
        </w:tc>
      </w:tr>
      <w:tr w:rsidR="00C84A5C" w:rsidRPr="00C84A5C" w14:paraId="1A8AE16A" w14:textId="77777777" w:rsidTr="002803B1">
        <w:tc>
          <w:tcPr>
            <w:tcW w:w="2082" w:type="dxa"/>
            <w:shd w:val="clear" w:color="auto" w:fill="FFFFFF"/>
            <w:noWrap/>
            <w:tcMar>
              <w:top w:w="0" w:type="dxa"/>
              <w:left w:w="150" w:type="dxa"/>
              <w:bottom w:w="0" w:type="dxa"/>
              <w:right w:w="150" w:type="dxa"/>
            </w:tcMar>
            <w:hideMark/>
          </w:tcPr>
          <w:p w14:paraId="59CBDC74" w14:textId="77777777" w:rsidR="00C84A5C" w:rsidRPr="00C84A5C" w:rsidRDefault="00C84A5C" w:rsidP="00C84A5C">
            <w:pPr>
              <w:widowControl/>
              <w:suppressAutoHyphens w:val="0"/>
              <w:spacing w:line="300" w:lineRule="atLeast"/>
              <w:rPr>
                <w:rFonts w:ascii="Consolas" w:eastAsia="Times New Roman" w:hAnsi="Consolas" w:cs="Segoe UI"/>
                <w:color w:val="24292E"/>
                <w:kern w:val="0"/>
                <w:sz w:val="18"/>
                <w:szCs w:val="18"/>
                <w:lang w:eastAsia="en-US" w:bidi="ar-SA"/>
              </w:rPr>
            </w:pPr>
          </w:p>
        </w:tc>
        <w:tc>
          <w:tcPr>
            <w:tcW w:w="0" w:type="auto"/>
            <w:shd w:val="clear" w:color="auto" w:fill="FFFFFF"/>
            <w:tcMar>
              <w:top w:w="0" w:type="dxa"/>
              <w:left w:w="150" w:type="dxa"/>
              <w:bottom w:w="0" w:type="dxa"/>
              <w:right w:w="150" w:type="dxa"/>
            </w:tcMar>
            <w:hideMark/>
          </w:tcPr>
          <w:p w14:paraId="7CD53623" w14:textId="77777777" w:rsidR="00C84A5C" w:rsidRPr="00C84A5C" w:rsidRDefault="00C84A5C" w:rsidP="00C84A5C">
            <w:pPr>
              <w:widowControl/>
              <w:suppressAutoHyphens w:val="0"/>
              <w:spacing w:line="300" w:lineRule="atLeast"/>
              <w:rPr>
                <w:rFonts w:ascii="Consolas" w:eastAsia="Times New Roman" w:hAnsi="Consolas" w:cs="Segoe UI"/>
                <w:color w:val="24292E"/>
                <w:kern w:val="0"/>
                <w:sz w:val="18"/>
                <w:szCs w:val="18"/>
                <w:lang w:eastAsia="en-US" w:bidi="ar-SA"/>
              </w:rPr>
            </w:pPr>
            <w:r w:rsidRPr="00C84A5C">
              <w:rPr>
                <w:rFonts w:ascii="Consolas" w:eastAsia="Times New Roman" w:hAnsi="Consolas" w:cs="Segoe UI"/>
                <w:color w:val="24292E"/>
                <w:kern w:val="0"/>
                <w:sz w:val="18"/>
                <w:szCs w:val="18"/>
                <w:lang w:eastAsia="en-US" w:bidi="ar-SA"/>
              </w:rPr>
              <w:t xml:space="preserve">  MAXVALUE </w:t>
            </w:r>
            <w:r w:rsidRPr="00C84A5C">
              <w:rPr>
                <w:rFonts w:ascii="Consolas" w:eastAsia="Times New Roman" w:hAnsi="Consolas" w:cs="Segoe UI"/>
                <w:color w:val="005CC5"/>
                <w:kern w:val="0"/>
                <w:sz w:val="18"/>
                <w:szCs w:val="18"/>
                <w:lang w:eastAsia="en-US" w:bidi="ar-SA"/>
              </w:rPr>
              <w:t>9999999999999999999999999999</w:t>
            </w:r>
          </w:p>
        </w:tc>
      </w:tr>
      <w:tr w:rsidR="00C84A5C" w:rsidRPr="00C84A5C" w14:paraId="25555A40" w14:textId="77777777" w:rsidTr="002803B1">
        <w:tc>
          <w:tcPr>
            <w:tcW w:w="2082" w:type="dxa"/>
            <w:shd w:val="clear" w:color="auto" w:fill="FFFFFF"/>
            <w:noWrap/>
            <w:tcMar>
              <w:top w:w="0" w:type="dxa"/>
              <w:left w:w="150" w:type="dxa"/>
              <w:bottom w:w="0" w:type="dxa"/>
              <w:right w:w="150" w:type="dxa"/>
            </w:tcMar>
            <w:hideMark/>
          </w:tcPr>
          <w:p w14:paraId="5CF66D5B" w14:textId="77777777" w:rsidR="00C84A5C" w:rsidRPr="00C84A5C" w:rsidRDefault="00C84A5C" w:rsidP="00C84A5C">
            <w:pPr>
              <w:widowControl/>
              <w:suppressAutoHyphens w:val="0"/>
              <w:spacing w:line="300" w:lineRule="atLeast"/>
              <w:rPr>
                <w:rFonts w:ascii="Consolas" w:eastAsia="Times New Roman" w:hAnsi="Consolas" w:cs="Segoe UI"/>
                <w:color w:val="24292E"/>
                <w:kern w:val="0"/>
                <w:sz w:val="18"/>
                <w:szCs w:val="18"/>
                <w:lang w:eastAsia="en-US" w:bidi="ar-SA"/>
              </w:rPr>
            </w:pPr>
          </w:p>
        </w:tc>
        <w:tc>
          <w:tcPr>
            <w:tcW w:w="0" w:type="auto"/>
            <w:shd w:val="clear" w:color="auto" w:fill="FFFFFF"/>
            <w:tcMar>
              <w:top w:w="0" w:type="dxa"/>
              <w:left w:w="150" w:type="dxa"/>
              <w:bottom w:w="0" w:type="dxa"/>
              <w:right w:w="150" w:type="dxa"/>
            </w:tcMar>
            <w:hideMark/>
          </w:tcPr>
          <w:p w14:paraId="74CE31B1" w14:textId="77777777" w:rsidR="00C84A5C" w:rsidRPr="00C84A5C" w:rsidRDefault="00C84A5C" w:rsidP="00C84A5C">
            <w:pPr>
              <w:widowControl/>
              <w:suppressAutoHyphens w:val="0"/>
              <w:spacing w:line="300" w:lineRule="atLeast"/>
              <w:rPr>
                <w:rFonts w:ascii="Consolas" w:eastAsia="Times New Roman" w:hAnsi="Consolas" w:cs="Segoe UI"/>
                <w:color w:val="24292E"/>
                <w:kern w:val="0"/>
                <w:sz w:val="18"/>
                <w:szCs w:val="18"/>
                <w:lang w:eastAsia="en-US" w:bidi="ar-SA"/>
              </w:rPr>
            </w:pPr>
            <w:r w:rsidRPr="00C84A5C">
              <w:rPr>
                <w:rFonts w:ascii="Consolas" w:eastAsia="Times New Roman" w:hAnsi="Consolas" w:cs="Segoe UI"/>
                <w:color w:val="24292E"/>
                <w:kern w:val="0"/>
                <w:sz w:val="18"/>
                <w:szCs w:val="18"/>
                <w:lang w:eastAsia="en-US" w:bidi="ar-SA"/>
              </w:rPr>
              <w:t xml:space="preserve">  NOCYCLE</w:t>
            </w:r>
          </w:p>
        </w:tc>
      </w:tr>
      <w:tr w:rsidR="00C84A5C" w:rsidRPr="00C84A5C" w14:paraId="30824143" w14:textId="77777777" w:rsidTr="002803B1">
        <w:tc>
          <w:tcPr>
            <w:tcW w:w="2082" w:type="dxa"/>
            <w:shd w:val="clear" w:color="auto" w:fill="FFFFFF"/>
            <w:noWrap/>
            <w:tcMar>
              <w:top w:w="0" w:type="dxa"/>
              <w:left w:w="150" w:type="dxa"/>
              <w:bottom w:w="0" w:type="dxa"/>
              <w:right w:w="150" w:type="dxa"/>
            </w:tcMar>
            <w:hideMark/>
          </w:tcPr>
          <w:p w14:paraId="567401F8" w14:textId="77777777" w:rsidR="00C84A5C" w:rsidRPr="00C84A5C" w:rsidRDefault="00C84A5C" w:rsidP="00C84A5C">
            <w:pPr>
              <w:widowControl/>
              <w:suppressAutoHyphens w:val="0"/>
              <w:spacing w:line="300" w:lineRule="atLeast"/>
              <w:rPr>
                <w:rFonts w:ascii="Consolas" w:eastAsia="Times New Roman" w:hAnsi="Consolas" w:cs="Segoe UI"/>
                <w:color w:val="24292E"/>
                <w:kern w:val="0"/>
                <w:sz w:val="18"/>
                <w:szCs w:val="18"/>
                <w:lang w:eastAsia="en-US" w:bidi="ar-SA"/>
              </w:rPr>
            </w:pPr>
          </w:p>
        </w:tc>
        <w:tc>
          <w:tcPr>
            <w:tcW w:w="0" w:type="auto"/>
            <w:shd w:val="clear" w:color="auto" w:fill="FFFFFF"/>
            <w:tcMar>
              <w:top w:w="0" w:type="dxa"/>
              <w:left w:w="150" w:type="dxa"/>
              <w:bottom w:w="0" w:type="dxa"/>
              <w:right w:w="150" w:type="dxa"/>
            </w:tcMar>
            <w:hideMark/>
          </w:tcPr>
          <w:p w14:paraId="3B7C7431" w14:textId="77777777" w:rsidR="00C84A5C" w:rsidRPr="00C84A5C" w:rsidRDefault="00C84A5C" w:rsidP="00C84A5C">
            <w:pPr>
              <w:widowControl/>
              <w:suppressAutoHyphens w:val="0"/>
              <w:spacing w:line="300" w:lineRule="atLeast"/>
              <w:rPr>
                <w:rFonts w:ascii="Consolas" w:eastAsia="Times New Roman" w:hAnsi="Consolas" w:cs="Segoe UI"/>
                <w:color w:val="24292E"/>
                <w:kern w:val="0"/>
                <w:sz w:val="18"/>
                <w:szCs w:val="18"/>
                <w:lang w:eastAsia="en-US" w:bidi="ar-SA"/>
              </w:rPr>
            </w:pPr>
            <w:r w:rsidRPr="00C84A5C">
              <w:rPr>
                <w:rFonts w:ascii="Consolas" w:eastAsia="Times New Roman" w:hAnsi="Consolas" w:cs="Segoe UI"/>
                <w:color w:val="24292E"/>
                <w:kern w:val="0"/>
                <w:sz w:val="18"/>
                <w:szCs w:val="18"/>
                <w:lang w:eastAsia="en-US" w:bidi="ar-SA"/>
              </w:rPr>
              <w:t xml:space="preserve">  ORDER</w:t>
            </w:r>
          </w:p>
        </w:tc>
      </w:tr>
      <w:tr w:rsidR="00C84A5C" w:rsidRPr="00C84A5C" w14:paraId="60B7D0A6" w14:textId="77777777" w:rsidTr="002803B1">
        <w:tc>
          <w:tcPr>
            <w:tcW w:w="2082" w:type="dxa"/>
            <w:shd w:val="clear" w:color="auto" w:fill="FFFFFF"/>
            <w:noWrap/>
            <w:tcMar>
              <w:top w:w="0" w:type="dxa"/>
              <w:left w:w="150" w:type="dxa"/>
              <w:bottom w:w="0" w:type="dxa"/>
              <w:right w:w="150" w:type="dxa"/>
            </w:tcMar>
            <w:hideMark/>
          </w:tcPr>
          <w:p w14:paraId="100E696E" w14:textId="77777777" w:rsidR="00C84A5C" w:rsidRPr="00C84A5C" w:rsidRDefault="00C84A5C" w:rsidP="00C84A5C">
            <w:pPr>
              <w:widowControl/>
              <w:suppressAutoHyphens w:val="0"/>
              <w:spacing w:line="300" w:lineRule="atLeast"/>
              <w:rPr>
                <w:rFonts w:ascii="Consolas" w:eastAsia="Times New Roman" w:hAnsi="Consolas" w:cs="Segoe UI"/>
                <w:color w:val="24292E"/>
                <w:kern w:val="0"/>
                <w:sz w:val="18"/>
                <w:szCs w:val="18"/>
                <w:lang w:eastAsia="en-US" w:bidi="ar-SA"/>
              </w:rPr>
            </w:pPr>
          </w:p>
        </w:tc>
        <w:tc>
          <w:tcPr>
            <w:tcW w:w="0" w:type="auto"/>
            <w:shd w:val="clear" w:color="auto" w:fill="FFFFFF"/>
            <w:tcMar>
              <w:top w:w="0" w:type="dxa"/>
              <w:left w:w="150" w:type="dxa"/>
              <w:bottom w:w="0" w:type="dxa"/>
              <w:right w:w="150" w:type="dxa"/>
            </w:tcMar>
            <w:hideMark/>
          </w:tcPr>
          <w:p w14:paraId="13EF5C62" w14:textId="77777777" w:rsidR="00C84A5C" w:rsidRPr="00C84A5C" w:rsidRDefault="00C84A5C" w:rsidP="00C84A5C">
            <w:pPr>
              <w:widowControl/>
              <w:suppressAutoHyphens w:val="0"/>
              <w:spacing w:line="300" w:lineRule="atLeast"/>
              <w:rPr>
                <w:rFonts w:ascii="Consolas" w:eastAsia="Times New Roman" w:hAnsi="Consolas" w:cs="Segoe UI"/>
                <w:color w:val="24292E"/>
                <w:kern w:val="0"/>
                <w:sz w:val="18"/>
                <w:szCs w:val="18"/>
                <w:lang w:eastAsia="en-US" w:bidi="ar-SA"/>
              </w:rPr>
            </w:pPr>
            <w:r w:rsidRPr="00C84A5C">
              <w:rPr>
                <w:rFonts w:ascii="Consolas" w:eastAsia="Times New Roman" w:hAnsi="Consolas" w:cs="Segoe UI"/>
                <w:color w:val="24292E"/>
                <w:kern w:val="0"/>
                <w:sz w:val="18"/>
                <w:szCs w:val="18"/>
                <w:lang w:eastAsia="en-US" w:bidi="ar-SA"/>
              </w:rPr>
              <w:t xml:space="preserve">  NOCACHE</w:t>
            </w:r>
          </w:p>
        </w:tc>
      </w:tr>
      <w:tr w:rsidR="00C84A5C" w:rsidRPr="00C84A5C" w14:paraId="364A7B40" w14:textId="77777777" w:rsidTr="002803B1">
        <w:tc>
          <w:tcPr>
            <w:tcW w:w="2082" w:type="dxa"/>
            <w:shd w:val="clear" w:color="auto" w:fill="FFFFFF"/>
            <w:noWrap/>
            <w:tcMar>
              <w:top w:w="0" w:type="dxa"/>
              <w:left w:w="150" w:type="dxa"/>
              <w:bottom w:w="0" w:type="dxa"/>
              <w:right w:w="150" w:type="dxa"/>
            </w:tcMar>
            <w:hideMark/>
          </w:tcPr>
          <w:p w14:paraId="06CC613A" w14:textId="77777777" w:rsidR="00C84A5C" w:rsidRPr="00C84A5C" w:rsidRDefault="00C84A5C" w:rsidP="00C84A5C">
            <w:pPr>
              <w:widowControl/>
              <w:suppressAutoHyphens w:val="0"/>
              <w:spacing w:line="300" w:lineRule="atLeast"/>
              <w:rPr>
                <w:rFonts w:ascii="Consolas" w:eastAsia="Times New Roman" w:hAnsi="Consolas" w:cs="Segoe UI"/>
                <w:color w:val="24292E"/>
                <w:kern w:val="0"/>
                <w:sz w:val="18"/>
                <w:szCs w:val="18"/>
                <w:lang w:eastAsia="en-US" w:bidi="ar-SA"/>
              </w:rPr>
            </w:pPr>
          </w:p>
        </w:tc>
        <w:tc>
          <w:tcPr>
            <w:tcW w:w="0" w:type="auto"/>
            <w:shd w:val="clear" w:color="auto" w:fill="FFFFFF"/>
            <w:tcMar>
              <w:top w:w="0" w:type="dxa"/>
              <w:left w:w="150" w:type="dxa"/>
              <w:bottom w:w="0" w:type="dxa"/>
              <w:right w:w="150" w:type="dxa"/>
            </w:tcMar>
            <w:hideMark/>
          </w:tcPr>
          <w:p w14:paraId="69BA9747" w14:textId="77777777" w:rsidR="00C84A5C" w:rsidRPr="00C84A5C" w:rsidRDefault="00C84A5C" w:rsidP="00C84A5C">
            <w:pPr>
              <w:widowControl/>
              <w:suppressAutoHyphens w:val="0"/>
              <w:spacing w:line="300" w:lineRule="atLeast"/>
              <w:rPr>
                <w:rFonts w:ascii="Consolas" w:eastAsia="Times New Roman" w:hAnsi="Consolas" w:cs="Segoe UI"/>
                <w:color w:val="24292E"/>
                <w:kern w:val="0"/>
                <w:sz w:val="18"/>
                <w:szCs w:val="18"/>
                <w:lang w:eastAsia="en-US" w:bidi="ar-SA"/>
              </w:rPr>
            </w:pPr>
            <w:r w:rsidRPr="00C84A5C">
              <w:rPr>
                <w:rFonts w:ascii="Consolas" w:eastAsia="Times New Roman" w:hAnsi="Consolas" w:cs="Segoe UI"/>
                <w:color w:val="D73A49"/>
                <w:kern w:val="0"/>
                <w:sz w:val="18"/>
                <w:szCs w:val="18"/>
                <w:lang w:eastAsia="en-US" w:bidi="ar-SA"/>
              </w:rPr>
              <w:t>/</w:t>
            </w:r>
          </w:p>
        </w:tc>
      </w:tr>
      <w:tr w:rsidR="00C84A5C" w:rsidRPr="00C84A5C" w14:paraId="6A0A333B" w14:textId="77777777" w:rsidTr="002803B1">
        <w:tc>
          <w:tcPr>
            <w:tcW w:w="2082" w:type="dxa"/>
            <w:shd w:val="clear" w:color="auto" w:fill="FFFFFF"/>
            <w:noWrap/>
            <w:tcMar>
              <w:top w:w="0" w:type="dxa"/>
              <w:left w:w="150" w:type="dxa"/>
              <w:bottom w:w="0" w:type="dxa"/>
              <w:right w:w="150" w:type="dxa"/>
            </w:tcMar>
            <w:hideMark/>
          </w:tcPr>
          <w:p w14:paraId="662CCF7D" w14:textId="77777777" w:rsidR="00C84A5C" w:rsidRPr="00C84A5C" w:rsidRDefault="00C84A5C" w:rsidP="00C84A5C">
            <w:pPr>
              <w:widowControl/>
              <w:suppressAutoHyphens w:val="0"/>
              <w:spacing w:line="300" w:lineRule="atLeast"/>
              <w:rPr>
                <w:rFonts w:ascii="Times New Roman" w:eastAsia="Times New Roman" w:hAnsi="Times New Roman" w:cs="Times New Roman"/>
                <w:kern w:val="0"/>
                <w:szCs w:val="20"/>
                <w:lang w:eastAsia="en-US" w:bidi="ar-SA"/>
              </w:rPr>
            </w:pPr>
          </w:p>
        </w:tc>
        <w:tc>
          <w:tcPr>
            <w:tcW w:w="0" w:type="auto"/>
            <w:shd w:val="clear" w:color="auto" w:fill="FFFFFF"/>
            <w:tcMar>
              <w:top w:w="0" w:type="dxa"/>
              <w:left w:w="150" w:type="dxa"/>
              <w:bottom w:w="0" w:type="dxa"/>
              <w:right w:w="150" w:type="dxa"/>
            </w:tcMar>
            <w:hideMark/>
          </w:tcPr>
          <w:p w14:paraId="6020EBFD" w14:textId="77777777" w:rsidR="00C84A5C" w:rsidRPr="00C84A5C" w:rsidRDefault="00C84A5C" w:rsidP="00C84A5C">
            <w:pPr>
              <w:widowControl/>
              <w:suppressAutoHyphens w:val="0"/>
              <w:spacing w:line="300" w:lineRule="atLeast"/>
              <w:rPr>
                <w:rFonts w:ascii="Consolas" w:eastAsia="Times New Roman" w:hAnsi="Consolas" w:cs="Segoe UI"/>
                <w:color w:val="24292E"/>
                <w:kern w:val="0"/>
                <w:sz w:val="18"/>
                <w:szCs w:val="18"/>
                <w:lang w:eastAsia="en-US" w:bidi="ar-SA"/>
              </w:rPr>
            </w:pPr>
            <w:r w:rsidRPr="00C84A5C">
              <w:rPr>
                <w:rFonts w:ascii="Consolas" w:eastAsia="Times New Roman" w:hAnsi="Consolas" w:cs="Segoe UI"/>
                <w:color w:val="6A737D"/>
                <w:kern w:val="0"/>
                <w:sz w:val="18"/>
                <w:szCs w:val="18"/>
                <w:lang w:eastAsia="en-US" w:bidi="ar-SA"/>
              </w:rPr>
              <w:t>-- End of DDL Script for Sequence LRT.LRT_9_GRAM_SEQ</w:t>
            </w:r>
          </w:p>
        </w:tc>
      </w:tr>
      <w:tr w:rsidR="00C84A5C" w:rsidRPr="00C84A5C" w14:paraId="4D5AD5F5" w14:textId="77777777" w:rsidTr="002803B1">
        <w:tc>
          <w:tcPr>
            <w:tcW w:w="2082" w:type="dxa"/>
            <w:shd w:val="clear" w:color="auto" w:fill="FFFFFF"/>
            <w:noWrap/>
            <w:tcMar>
              <w:top w:w="0" w:type="dxa"/>
              <w:left w:w="150" w:type="dxa"/>
              <w:bottom w:w="0" w:type="dxa"/>
              <w:right w:w="150" w:type="dxa"/>
            </w:tcMar>
            <w:hideMark/>
          </w:tcPr>
          <w:p w14:paraId="245C54F9" w14:textId="77777777" w:rsidR="00C84A5C" w:rsidRPr="00C84A5C" w:rsidRDefault="00C84A5C" w:rsidP="00C84A5C">
            <w:pPr>
              <w:widowControl/>
              <w:suppressAutoHyphens w:val="0"/>
              <w:spacing w:line="300" w:lineRule="atLeast"/>
              <w:rPr>
                <w:rFonts w:ascii="Consolas" w:eastAsia="Times New Roman" w:hAnsi="Consolas" w:cs="Segoe UI"/>
                <w:color w:val="24292E"/>
                <w:kern w:val="0"/>
                <w:sz w:val="18"/>
                <w:szCs w:val="18"/>
                <w:lang w:eastAsia="en-US" w:bidi="ar-SA"/>
              </w:rPr>
            </w:pPr>
          </w:p>
        </w:tc>
        <w:tc>
          <w:tcPr>
            <w:tcW w:w="0" w:type="auto"/>
            <w:shd w:val="clear" w:color="auto" w:fill="FFFFFF"/>
            <w:vAlign w:val="center"/>
            <w:hideMark/>
          </w:tcPr>
          <w:p w14:paraId="05349593" w14:textId="77777777" w:rsidR="00C84A5C" w:rsidRPr="00C84A5C" w:rsidRDefault="00C84A5C" w:rsidP="00C84A5C">
            <w:pPr>
              <w:widowControl/>
              <w:suppressAutoHyphens w:val="0"/>
              <w:rPr>
                <w:rFonts w:ascii="Times New Roman" w:eastAsia="Times New Roman" w:hAnsi="Times New Roman" w:cs="Times New Roman"/>
                <w:kern w:val="0"/>
                <w:szCs w:val="20"/>
                <w:lang w:eastAsia="en-US" w:bidi="ar-SA"/>
              </w:rPr>
            </w:pPr>
          </w:p>
        </w:tc>
      </w:tr>
    </w:tbl>
    <w:p w14:paraId="716B94E8" w14:textId="3E8904F0" w:rsidR="00C84A5C" w:rsidRDefault="00C84A5C" w:rsidP="00E07538">
      <w:pPr>
        <w:spacing w:line="480" w:lineRule="auto"/>
        <w:rPr>
          <w:rFonts w:asciiTheme="majorBidi" w:hAnsiTheme="majorBidi" w:cs="Arial Unicode MS"/>
          <w:cs/>
        </w:rPr>
      </w:pPr>
    </w:p>
    <w:p w14:paraId="7A8E35BC" w14:textId="193CF5D9" w:rsidR="00483D1B" w:rsidRDefault="00483D1B" w:rsidP="00483D1B">
      <w:pPr>
        <w:spacing w:line="480" w:lineRule="auto"/>
        <w:rPr>
          <w:rFonts w:asciiTheme="majorBidi" w:hAnsiTheme="majorBidi" w:cstheme="majorBidi"/>
          <w:b/>
          <w:bCs/>
          <w:sz w:val="22"/>
          <w:szCs w:val="22"/>
          <w:rtl/>
          <w:lang w:bidi="ar-AE"/>
        </w:rPr>
      </w:pPr>
      <w:r>
        <w:rPr>
          <w:rFonts w:asciiTheme="majorBidi" w:hAnsiTheme="majorBidi" w:cstheme="majorBidi"/>
          <w:b/>
          <w:bCs/>
          <w:sz w:val="22"/>
          <w:szCs w:val="22"/>
        </w:rPr>
        <w:t>Script Name:</w:t>
      </w:r>
      <w:r>
        <w:rPr>
          <w:rFonts w:asciiTheme="majorBidi" w:hAnsiTheme="majorBidi" w:cstheme="majorBidi" w:hint="cs"/>
          <w:b/>
          <w:bCs/>
          <w:sz w:val="22"/>
          <w:szCs w:val="22"/>
          <w:rtl/>
          <w:lang w:bidi="ar-AE"/>
        </w:rPr>
        <w:t xml:space="preserve"> </w:t>
      </w:r>
      <w:r w:rsidR="00C84A5C" w:rsidRPr="00483D1B">
        <w:rPr>
          <w:rFonts w:asciiTheme="majorBidi" w:hAnsiTheme="majorBidi" w:cstheme="majorBidi"/>
          <w:b/>
          <w:bCs/>
          <w:sz w:val="22"/>
          <w:szCs w:val="22"/>
          <w:lang w:bidi="ar-AE"/>
        </w:rPr>
        <w:t>LRT.LRT_9_GRAM_ddl.sql</w:t>
      </w:r>
    </w:p>
    <w:p w14:paraId="5633C296" w14:textId="440DF9C7" w:rsidR="00C84A5C" w:rsidRPr="008C7E31" w:rsidRDefault="00C84A5C" w:rsidP="00981EA4">
      <w:pPr>
        <w:pStyle w:val="ListParagraph"/>
        <w:numPr>
          <w:ilvl w:val="0"/>
          <w:numId w:val="14"/>
        </w:numPr>
        <w:spacing w:line="480" w:lineRule="auto"/>
        <w:rPr>
          <w:sz w:val="22"/>
          <w:szCs w:val="22"/>
        </w:rPr>
      </w:pPr>
      <w:hyperlink r:id="rId90" w:history="1">
        <w:r w:rsidRPr="008C7E31">
          <w:rPr>
            <w:rStyle w:val="Hyperlink"/>
            <w:sz w:val="22"/>
            <w:szCs w:val="22"/>
          </w:rPr>
          <w:t>https://github.com/mohammad-nassar/MSThesisDoc/blob/master/LRT.LRT_9_GRAM_ddl.sql</w:t>
        </w:r>
      </w:hyperlink>
    </w:p>
    <w:tbl>
      <w:tblPr>
        <w:tblW w:w="8910" w:type="dxa"/>
        <w:shd w:val="clear" w:color="auto" w:fill="FFFFFF"/>
        <w:tblCellMar>
          <w:top w:w="15" w:type="dxa"/>
          <w:left w:w="15" w:type="dxa"/>
          <w:bottom w:w="15" w:type="dxa"/>
          <w:right w:w="15" w:type="dxa"/>
        </w:tblCellMar>
        <w:tblLook w:val="04A0" w:firstRow="1" w:lastRow="0" w:firstColumn="1" w:lastColumn="0" w:noHBand="0" w:noVBand="1"/>
      </w:tblPr>
      <w:tblGrid>
        <w:gridCol w:w="743"/>
        <w:gridCol w:w="161"/>
        <w:gridCol w:w="72"/>
        <w:gridCol w:w="264"/>
        <w:gridCol w:w="3712"/>
        <w:gridCol w:w="1579"/>
        <w:gridCol w:w="2379"/>
      </w:tblGrid>
      <w:tr w:rsidR="00C84A5C" w:rsidRPr="00C84A5C" w14:paraId="3AD5B5C2" w14:textId="77777777" w:rsidTr="00483D1B">
        <w:trPr>
          <w:gridAfter w:val="2"/>
          <w:wAfter w:w="3958" w:type="dxa"/>
        </w:trPr>
        <w:tc>
          <w:tcPr>
            <w:tcW w:w="0" w:type="auto"/>
            <w:gridSpan w:val="5"/>
            <w:shd w:val="clear" w:color="auto" w:fill="FFFFFF"/>
            <w:tcMar>
              <w:top w:w="0" w:type="dxa"/>
              <w:left w:w="150" w:type="dxa"/>
              <w:bottom w:w="0" w:type="dxa"/>
              <w:right w:w="150" w:type="dxa"/>
            </w:tcMar>
            <w:hideMark/>
          </w:tcPr>
          <w:p w14:paraId="08135675" w14:textId="77777777" w:rsidR="00C84A5C" w:rsidRPr="00C84A5C" w:rsidRDefault="00C84A5C" w:rsidP="00C84A5C">
            <w:pPr>
              <w:widowControl/>
              <w:suppressAutoHyphens w:val="0"/>
              <w:spacing w:line="300" w:lineRule="atLeast"/>
              <w:rPr>
                <w:rFonts w:ascii="Consolas" w:eastAsia="Times New Roman" w:hAnsi="Consolas" w:cs="Segoe UI"/>
                <w:color w:val="24292E"/>
                <w:kern w:val="0"/>
                <w:sz w:val="18"/>
                <w:szCs w:val="18"/>
                <w:lang w:eastAsia="en-US" w:bidi="ar-SA"/>
              </w:rPr>
            </w:pPr>
            <w:r w:rsidRPr="00C84A5C">
              <w:rPr>
                <w:rFonts w:ascii="Consolas" w:eastAsia="Times New Roman" w:hAnsi="Consolas" w:cs="Segoe UI"/>
                <w:color w:val="24292E"/>
                <w:kern w:val="0"/>
                <w:sz w:val="18"/>
                <w:szCs w:val="18"/>
                <w:lang w:eastAsia="en-US" w:bidi="ar-SA"/>
              </w:rPr>
              <w:t>﻿-- Start of DDL Script for Table LRT.LRT_9_GRAM</w:t>
            </w:r>
          </w:p>
          <w:p w14:paraId="68E88225" w14:textId="77777777" w:rsidR="00C84A5C" w:rsidRPr="00C84A5C" w:rsidRDefault="00C84A5C" w:rsidP="00C84A5C">
            <w:pPr>
              <w:widowControl/>
              <w:suppressAutoHyphens w:val="0"/>
              <w:rPr>
                <w:rFonts w:ascii="Times New Roman" w:eastAsia="Times New Roman" w:hAnsi="Times New Roman" w:cs="Times New Roman"/>
                <w:kern w:val="0"/>
                <w:sz w:val="24"/>
                <w:szCs w:val="20"/>
                <w:lang w:eastAsia="en-US" w:bidi="ar-SA"/>
              </w:rPr>
            </w:pPr>
          </w:p>
        </w:tc>
      </w:tr>
      <w:tr w:rsidR="00C84A5C" w:rsidRPr="00C84A5C" w14:paraId="2D4DB32E" w14:textId="77777777" w:rsidTr="00483D1B">
        <w:tc>
          <w:tcPr>
            <w:tcW w:w="904" w:type="dxa"/>
            <w:gridSpan w:val="2"/>
            <w:shd w:val="clear" w:color="auto" w:fill="FFFFFF"/>
            <w:noWrap/>
            <w:tcMar>
              <w:top w:w="0" w:type="dxa"/>
              <w:left w:w="150" w:type="dxa"/>
              <w:bottom w:w="0" w:type="dxa"/>
              <w:right w:w="150" w:type="dxa"/>
            </w:tcMar>
            <w:hideMark/>
          </w:tcPr>
          <w:p w14:paraId="33AAB808" w14:textId="77777777" w:rsidR="00C84A5C" w:rsidRPr="00C84A5C" w:rsidRDefault="00C84A5C" w:rsidP="00C84A5C">
            <w:pPr>
              <w:widowControl/>
              <w:suppressAutoHyphens w:val="0"/>
              <w:spacing w:line="300" w:lineRule="atLeast"/>
              <w:rPr>
                <w:rFonts w:ascii="Times New Roman" w:eastAsia="Times New Roman" w:hAnsi="Times New Roman" w:cs="Times New Roman"/>
                <w:kern w:val="0"/>
                <w:szCs w:val="20"/>
                <w:lang w:eastAsia="en-US" w:bidi="ar-SA"/>
              </w:rPr>
            </w:pPr>
          </w:p>
        </w:tc>
        <w:tc>
          <w:tcPr>
            <w:tcW w:w="8006" w:type="dxa"/>
            <w:gridSpan w:val="5"/>
            <w:shd w:val="clear" w:color="auto" w:fill="FFFFFF"/>
            <w:tcMar>
              <w:top w:w="0" w:type="dxa"/>
              <w:left w:w="150" w:type="dxa"/>
              <w:bottom w:w="0" w:type="dxa"/>
              <w:right w:w="150" w:type="dxa"/>
            </w:tcMar>
            <w:hideMark/>
          </w:tcPr>
          <w:p w14:paraId="3762DB9B" w14:textId="77777777" w:rsidR="00C84A5C" w:rsidRPr="00C84A5C" w:rsidRDefault="00C84A5C" w:rsidP="00C84A5C">
            <w:pPr>
              <w:widowControl/>
              <w:suppressAutoHyphens w:val="0"/>
              <w:spacing w:line="300" w:lineRule="atLeast"/>
              <w:rPr>
                <w:rFonts w:ascii="Consolas" w:eastAsia="Times New Roman" w:hAnsi="Consolas" w:cs="Segoe UI"/>
                <w:color w:val="24292E"/>
                <w:kern w:val="0"/>
                <w:sz w:val="18"/>
                <w:szCs w:val="18"/>
                <w:lang w:eastAsia="en-US" w:bidi="ar-SA"/>
              </w:rPr>
            </w:pPr>
            <w:r w:rsidRPr="00C84A5C">
              <w:rPr>
                <w:rFonts w:ascii="Consolas" w:eastAsia="Times New Roman" w:hAnsi="Consolas" w:cs="Segoe UI"/>
                <w:color w:val="24292E"/>
                <w:kern w:val="0"/>
                <w:sz w:val="18"/>
                <w:szCs w:val="18"/>
                <w:lang w:eastAsia="en-US" w:bidi="ar-SA"/>
              </w:rPr>
              <w:t>-- Generated 1/28/2020 9:52:39 PM from LRT@ORCLM</w:t>
            </w:r>
          </w:p>
          <w:p w14:paraId="668F94D6" w14:textId="77777777" w:rsidR="00C84A5C" w:rsidRPr="00C84A5C" w:rsidRDefault="00C84A5C" w:rsidP="00C84A5C">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C84A5C" w:rsidRPr="00C84A5C" w14:paraId="1F43FF6E" w14:textId="77777777" w:rsidTr="00483D1B">
        <w:tc>
          <w:tcPr>
            <w:tcW w:w="1240" w:type="dxa"/>
            <w:gridSpan w:val="4"/>
            <w:shd w:val="clear" w:color="auto" w:fill="FFFFFF"/>
            <w:noWrap/>
            <w:tcMar>
              <w:top w:w="0" w:type="dxa"/>
              <w:left w:w="150" w:type="dxa"/>
              <w:bottom w:w="0" w:type="dxa"/>
              <w:right w:w="150" w:type="dxa"/>
            </w:tcMar>
            <w:hideMark/>
          </w:tcPr>
          <w:p w14:paraId="1AAB7975" w14:textId="77777777" w:rsidR="00C84A5C" w:rsidRPr="00C84A5C" w:rsidRDefault="00C84A5C" w:rsidP="00C84A5C">
            <w:pPr>
              <w:widowControl/>
              <w:suppressAutoHyphens w:val="0"/>
              <w:spacing w:line="300" w:lineRule="atLeast"/>
              <w:rPr>
                <w:rFonts w:ascii="Times New Roman" w:eastAsia="Times New Roman" w:hAnsi="Times New Roman" w:cs="Times New Roman"/>
                <w:kern w:val="0"/>
                <w:szCs w:val="20"/>
                <w:lang w:eastAsia="en-US" w:bidi="ar-SA"/>
              </w:rPr>
            </w:pPr>
          </w:p>
        </w:tc>
        <w:tc>
          <w:tcPr>
            <w:tcW w:w="7670" w:type="dxa"/>
            <w:gridSpan w:val="3"/>
            <w:shd w:val="clear" w:color="auto" w:fill="FFFFFF"/>
            <w:tcMar>
              <w:top w:w="0" w:type="dxa"/>
              <w:left w:w="150" w:type="dxa"/>
              <w:bottom w:w="0" w:type="dxa"/>
              <w:right w:w="150" w:type="dxa"/>
            </w:tcMar>
            <w:hideMark/>
          </w:tcPr>
          <w:p w14:paraId="3F5F4536" w14:textId="77777777" w:rsidR="00C84A5C" w:rsidRPr="00C84A5C" w:rsidRDefault="00C84A5C" w:rsidP="00C84A5C">
            <w:pPr>
              <w:widowControl/>
              <w:suppressAutoHyphens w:val="0"/>
              <w:spacing w:line="300" w:lineRule="atLeast"/>
              <w:rPr>
                <w:rFonts w:ascii="Consolas" w:eastAsia="Times New Roman" w:hAnsi="Consolas" w:cs="Segoe UI"/>
                <w:color w:val="24292E"/>
                <w:kern w:val="0"/>
                <w:sz w:val="18"/>
                <w:szCs w:val="18"/>
                <w:lang w:eastAsia="en-US" w:bidi="ar-SA"/>
              </w:rPr>
            </w:pPr>
            <w:r w:rsidRPr="00C84A5C">
              <w:rPr>
                <w:rFonts w:ascii="Consolas" w:eastAsia="Times New Roman" w:hAnsi="Consolas" w:cs="Segoe UI"/>
                <w:color w:val="24292E"/>
                <w:kern w:val="0"/>
                <w:sz w:val="18"/>
                <w:szCs w:val="18"/>
                <w:lang w:eastAsia="en-US" w:bidi="ar-SA"/>
              </w:rPr>
              <w:t>CREATE TABLE lrt_9_gram</w:t>
            </w:r>
          </w:p>
          <w:p w14:paraId="44EEFBF0" w14:textId="77777777" w:rsidR="00C84A5C" w:rsidRPr="00C84A5C" w:rsidRDefault="00C84A5C" w:rsidP="00C84A5C">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C84A5C" w:rsidRPr="00C84A5C" w14:paraId="7A346A75" w14:textId="77777777" w:rsidTr="00483D1B">
        <w:tc>
          <w:tcPr>
            <w:tcW w:w="743" w:type="dxa"/>
            <w:shd w:val="clear" w:color="auto" w:fill="FFFFFF"/>
            <w:noWrap/>
            <w:tcMar>
              <w:top w:w="0" w:type="dxa"/>
              <w:left w:w="150" w:type="dxa"/>
              <w:bottom w:w="0" w:type="dxa"/>
              <w:right w:w="150" w:type="dxa"/>
            </w:tcMar>
            <w:hideMark/>
          </w:tcPr>
          <w:p w14:paraId="0EAADF41" w14:textId="77777777" w:rsidR="00C84A5C" w:rsidRPr="00C84A5C" w:rsidRDefault="00C84A5C" w:rsidP="00C84A5C">
            <w:pPr>
              <w:widowControl/>
              <w:suppressAutoHyphens w:val="0"/>
              <w:spacing w:line="300" w:lineRule="atLeast"/>
              <w:rPr>
                <w:rFonts w:ascii="Times New Roman" w:eastAsia="Times New Roman" w:hAnsi="Times New Roman" w:cs="Times New Roman"/>
                <w:kern w:val="0"/>
                <w:szCs w:val="20"/>
                <w:lang w:eastAsia="en-US" w:bidi="ar-SA"/>
              </w:rPr>
            </w:pPr>
          </w:p>
        </w:tc>
        <w:tc>
          <w:tcPr>
            <w:tcW w:w="8167" w:type="dxa"/>
            <w:gridSpan w:val="6"/>
            <w:shd w:val="clear" w:color="auto" w:fill="FFFFFF"/>
            <w:tcMar>
              <w:top w:w="0" w:type="dxa"/>
              <w:left w:w="150" w:type="dxa"/>
              <w:bottom w:w="0" w:type="dxa"/>
              <w:right w:w="150" w:type="dxa"/>
            </w:tcMar>
            <w:hideMark/>
          </w:tcPr>
          <w:p w14:paraId="4C436E3F" w14:textId="77777777" w:rsidR="00C84A5C" w:rsidRPr="00C84A5C" w:rsidRDefault="00C84A5C" w:rsidP="00C84A5C">
            <w:pPr>
              <w:widowControl/>
              <w:suppressAutoHyphens w:val="0"/>
              <w:spacing w:line="300" w:lineRule="atLeast"/>
              <w:rPr>
                <w:rFonts w:ascii="Consolas" w:eastAsia="Times New Roman" w:hAnsi="Consolas" w:cs="Segoe UI"/>
                <w:color w:val="24292E"/>
                <w:kern w:val="0"/>
                <w:sz w:val="18"/>
                <w:szCs w:val="18"/>
                <w:lang w:eastAsia="en-US" w:bidi="ar-SA"/>
              </w:rPr>
            </w:pPr>
            <w:r w:rsidRPr="00C84A5C">
              <w:rPr>
                <w:rFonts w:ascii="Consolas" w:eastAsia="Times New Roman" w:hAnsi="Consolas" w:cs="Segoe UI"/>
                <w:color w:val="24292E"/>
                <w:kern w:val="0"/>
                <w:sz w:val="18"/>
                <w:szCs w:val="18"/>
                <w:lang w:eastAsia="en-US" w:bidi="ar-SA"/>
              </w:rPr>
              <w:t xml:space="preserve">    (</w:t>
            </w:r>
            <w:proofErr w:type="spellStart"/>
            <w:r w:rsidRPr="00C84A5C">
              <w:rPr>
                <w:rFonts w:ascii="Consolas" w:eastAsia="Times New Roman" w:hAnsi="Consolas" w:cs="Segoe UI"/>
                <w:color w:val="24292E"/>
                <w:kern w:val="0"/>
                <w:sz w:val="18"/>
                <w:szCs w:val="18"/>
                <w:lang w:eastAsia="en-US" w:bidi="ar-SA"/>
              </w:rPr>
              <w:t>seq_id</w:t>
            </w:r>
            <w:proofErr w:type="spellEnd"/>
            <w:r w:rsidRPr="00C84A5C">
              <w:rPr>
                <w:rFonts w:ascii="Consolas" w:eastAsia="Times New Roman" w:hAnsi="Consolas" w:cs="Segoe UI"/>
                <w:color w:val="24292E"/>
                <w:kern w:val="0"/>
                <w:sz w:val="18"/>
                <w:szCs w:val="18"/>
                <w:lang w:eastAsia="en-US" w:bidi="ar-SA"/>
              </w:rPr>
              <w:t xml:space="preserve">                         NUMBER(9,0) NOT NULL,</w:t>
            </w:r>
          </w:p>
          <w:p w14:paraId="51E9321D" w14:textId="77777777" w:rsidR="00C84A5C" w:rsidRPr="00C84A5C" w:rsidRDefault="00C84A5C" w:rsidP="00C84A5C">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C84A5C" w:rsidRPr="00C84A5C" w14:paraId="6CE95639" w14:textId="77777777" w:rsidTr="00483D1B">
        <w:tc>
          <w:tcPr>
            <w:tcW w:w="743" w:type="dxa"/>
            <w:shd w:val="clear" w:color="auto" w:fill="FFFFFF"/>
            <w:noWrap/>
            <w:tcMar>
              <w:top w:w="0" w:type="dxa"/>
              <w:left w:w="150" w:type="dxa"/>
              <w:bottom w:w="0" w:type="dxa"/>
              <w:right w:w="150" w:type="dxa"/>
            </w:tcMar>
            <w:hideMark/>
          </w:tcPr>
          <w:p w14:paraId="47E5083C" w14:textId="77777777" w:rsidR="00C84A5C" w:rsidRPr="00C84A5C" w:rsidRDefault="00C84A5C" w:rsidP="00C84A5C">
            <w:pPr>
              <w:widowControl/>
              <w:suppressAutoHyphens w:val="0"/>
              <w:spacing w:line="300" w:lineRule="atLeast"/>
              <w:rPr>
                <w:rFonts w:ascii="Times New Roman" w:eastAsia="Times New Roman" w:hAnsi="Times New Roman" w:cs="Times New Roman"/>
                <w:kern w:val="0"/>
                <w:szCs w:val="20"/>
                <w:lang w:eastAsia="en-US" w:bidi="ar-SA"/>
              </w:rPr>
            </w:pPr>
          </w:p>
        </w:tc>
        <w:tc>
          <w:tcPr>
            <w:tcW w:w="8167" w:type="dxa"/>
            <w:gridSpan w:val="6"/>
            <w:shd w:val="clear" w:color="auto" w:fill="FFFFFF"/>
            <w:tcMar>
              <w:top w:w="0" w:type="dxa"/>
              <w:left w:w="150" w:type="dxa"/>
              <w:bottom w:w="0" w:type="dxa"/>
              <w:right w:w="150" w:type="dxa"/>
            </w:tcMar>
            <w:hideMark/>
          </w:tcPr>
          <w:p w14:paraId="3879B7D8" w14:textId="77777777" w:rsidR="00C84A5C" w:rsidRPr="00C84A5C" w:rsidRDefault="00C84A5C" w:rsidP="00C84A5C">
            <w:pPr>
              <w:widowControl/>
              <w:suppressAutoHyphens w:val="0"/>
              <w:spacing w:line="300" w:lineRule="atLeast"/>
              <w:rPr>
                <w:rFonts w:ascii="Consolas" w:eastAsia="Times New Roman" w:hAnsi="Consolas" w:cs="Segoe UI"/>
                <w:color w:val="24292E"/>
                <w:kern w:val="0"/>
                <w:sz w:val="18"/>
                <w:szCs w:val="18"/>
                <w:lang w:eastAsia="en-US" w:bidi="ar-SA"/>
              </w:rPr>
            </w:pPr>
            <w:r w:rsidRPr="00C84A5C">
              <w:rPr>
                <w:rFonts w:ascii="Consolas" w:eastAsia="Times New Roman" w:hAnsi="Consolas" w:cs="Segoe UI"/>
                <w:color w:val="24292E"/>
                <w:kern w:val="0"/>
                <w:sz w:val="18"/>
                <w:szCs w:val="18"/>
                <w:lang w:eastAsia="en-US" w:bidi="ar-SA"/>
              </w:rPr>
              <w:t xml:space="preserve">    gram                           VARCHAR2(30 BYTE) NOT NULL,</w:t>
            </w:r>
          </w:p>
          <w:p w14:paraId="308EAF56" w14:textId="77777777" w:rsidR="00C84A5C" w:rsidRPr="00C84A5C" w:rsidRDefault="00C84A5C" w:rsidP="00C84A5C">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C84A5C" w:rsidRPr="00C84A5C" w14:paraId="0EAC1F1A" w14:textId="77777777" w:rsidTr="00483D1B">
        <w:tc>
          <w:tcPr>
            <w:tcW w:w="743" w:type="dxa"/>
            <w:shd w:val="clear" w:color="auto" w:fill="FFFFFF"/>
            <w:noWrap/>
            <w:tcMar>
              <w:top w:w="0" w:type="dxa"/>
              <w:left w:w="150" w:type="dxa"/>
              <w:bottom w:w="0" w:type="dxa"/>
              <w:right w:w="150" w:type="dxa"/>
            </w:tcMar>
            <w:hideMark/>
          </w:tcPr>
          <w:p w14:paraId="4E9DBCB2" w14:textId="77777777" w:rsidR="00C84A5C" w:rsidRPr="00C84A5C" w:rsidRDefault="00C84A5C" w:rsidP="00C84A5C">
            <w:pPr>
              <w:widowControl/>
              <w:suppressAutoHyphens w:val="0"/>
              <w:spacing w:line="300" w:lineRule="atLeast"/>
              <w:rPr>
                <w:rFonts w:ascii="Times New Roman" w:eastAsia="Times New Roman" w:hAnsi="Times New Roman" w:cs="Times New Roman"/>
                <w:kern w:val="0"/>
                <w:szCs w:val="20"/>
                <w:lang w:eastAsia="en-US" w:bidi="ar-SA"/>
              </w:rPr>
            </w:pPr>
          </w:p>
        </w:tc>
        <w:tc>
          <w:tcPr>
            <w:tcW w:w="8167" w:type="dxa"/>
            <w:gridSpan w:val="6"/>
            <w:shd w:val="clear" w:color="auto" w:fill="FFFFFF"/>
            <w:tcMar>
              <w:top w:w="0" w:type="dxa"/>
              <w:left w:w="150" w:type="dxa"/>
              <w:bottom w:w="0" w:type="dxa"/>
              <w:right w:w="150" w:type="dxa"/>
            </w:tcMar>
            <w:hideMark/>
          </w:tcPr>
          <w:p w14:paraId="145CD966" w14:textId="77777777" w:rsidR="00C84A5C" w:rsidRPr="00C84A5C" w:rsidRDefault="00C84A5C" w:rsidP="00C84A5C">
            <w:pPr>
              <w:widowControl/>
              <w:suppressAutoHyphens w:val="0"/>
              <w:spacing w:line="300" w:lineRule="atLeast"/>
              <w:rPr>
                <w:rFonts w:ascii="Consolas" w:eastAsia="Times New Roman" w:hAnsi="Consolas" w:cs="Segoe UI"/>
                <w:color w:val="24292E"/>
                <w:kern w:val="0"/>
                <w:sz w:val="18"/>
                <w:szCs w:val="18"/>
                <w:lang w:eastAsia="en-US" w:bidi="ar-SA"/>
              </w:rPr>
            </w:pPr>
            <w:r w:rsidRPr="00C84A5C">
              <w:rPr>
                <w:rFonts w:ascii="Consolas" w:eastAsia="Times New Roman" w:hAnsi="Consolas" w:cs="Segoe UI"/>
                <w:color w:val="24292E"/>
                <w:kern w:val="0"/>
                <w:sz w:val="18"/>
                <w:szCs w:val="18"/>
                <w:lang w:eastAsia="en-US" w:bidi="ar-SA"/>
              </w:rPr>
              <w:t xml:space="preserve">    attribute_1                    VARCHAR2(20 BYTE),</w:t>
            </w:r>
          </w:p>
          <w:p w14:paraId="490CE4A3" w14:textId="77777777" w:rsidR="00C84A5C" w:rsidRPr="00C84A5C" w:rsidRDefault="00C84A5C" w:rsidP="00C84A5C">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C84A5C" w:rsidRPr="00C84A5C" w14:paraId="786954EC" w14:textId="77777777" w:rsidTr="00483D1B">
        <w:tc>
          <w:tcPr>
            <w:tcW w:w="743" w:type="dxa"/>
            <w:shd w:val="clear" w:color="auto" w:fill="FFFFFF"/>
            <w:noWrap/>
            <w:tcMar>
              <w:top w:w="0" w:type="dxa"/>
              <w:left w:w="150" w:type="dxa"/>
              <w:bottom w:w="0" w:type="dxa"/>
              <w:right w:w="150" w:type="dxa"/>
            </w:tcMar>
            <w:hideMark/>
          </w:tcPr>
          <w:p w14:paraId="7C31F2C5" w14:textId="77777777" w:rsidR="00C84A5C" w:rsidRPr="00C84A5C" w:rsidRDefault="00C84A5C" w:rsidP="00C84A5C">
            <w:pPr>
              <w:widowControl/>
              <w:suppressAutoHyphens w:val="0"/>
              <w:spacing w:line="300" w:lineRule="atLeast"/>
              <w:rPr>
                <w:rFonts w:ascii="Times New Roman" w:eastAsia="Times New Roman" w:hAnsi="Times New Roman" w:cs="Times New Roman"/>
                <w:kern w:val="0"/>
                <w:szCs w:val="20"/>
                <w:lang w:eastAsia="en-US" w:bidi="ar-SA"/>
              </w:rPr>
            </w:pPr>
          </w:p>
        </w:tc>
        <w:tc>
          <w:tcPr>
            <w:tcW w:w="8167" w:type="dxa"/>
            <w:gridSpan w:val="6"/>
            <w:shd w:val="clear" w:color="auto" w:fill="FFFFFF"/>
            <w:tcMar>
              <w:top w:w="0" w:type="dxa"/>
              <w:left w:w="150" w:type="dxa"/>
              <w:bottom w:w="0" w:type="dxa"/>
              <w:right w:w="150" w:type="dxa"/>
            </w:tcMar>
            <w:hideMark/>
          </w:tcPr>
          <w:p w14:paraId="233B76F7" w14:textId="77777777" w:rsidR="00C84A5C" w:rsidRPr="00C84A5C" w:rsidRDefault="00C84A5C" w:rsidP="00C84A5C">
            <w:pPr>
              <w:widowControl/>
              <w:suppressAutoHyphens w:val="0"/>
              <w:spacing w:line="300" w:lineRule="atLeast"/>
              <w:rPr>
                <w:rFonts w:ascii="Consolas" w:eastAsia="Times New Roman" w:hAnsi="Consolas" w:cs="Segoe UI"/>
                <w:color w:val="24292E"/>
                <w:kern w:val="0"/>
                <w:sz w:val="18"/>
                <w:szCs w:val="18"/>
                <w:lang w:eastAsia="en-US" w:bidi="ar-SA"/>
              </w:rPr>
            </w:pPr>
            <w:r w:rsidRPr="00C84A5C">
              <w:rPr>
                <w:rFonts w:ascii="Consolas" w:eastAsia="Times New Roman" w:hAnsi="Consolas" w:cs="Segoe UI"/>
                <w:color w:val="24292E"/>
                <w:kern w:val="0"/>
                <w:sz w:val="18"/>
                <w:szCs w:val="18"/>
                <w:lang w:eastAsia="en-US" w:bidi="ar-SA"/>
              </w:rPr>
              <w:t xml:space="preserve">    attribute_2                    VARCHAR2(20 BYTE),</w:t>
            </w:r>
          </w:p>
          <w:p w14:paraId="3B4F9DE6" w14:textId="77777777" w:rsidR="00C84A5C" w:rsidRPr="00C84A5C" w:rsidRDefault="00C84A5C" w:rsidP="00C84A5C">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C84A5C" w:rsidRPr="00C84A5C" w14:paraId="53419DFB" w14:textId="77777777" w:rsidTr="00483D1B">
        <w:tc>
          <w:tcPr>
            <w:tcW w:w="743" w:type="dxa"/>
            <w:shd w:val="clear" w:color="auto" w:fill="FFFFFF"/>
            <w:noWrap/>
            <w:tcMar>
              <w:top w:w="0" w:type="dxa"/>
              <w:left w:w="150" w:type="dxa"/>
              <w:bottom w:w="0" w:type="dxa"/>
              <w:right w:w="150" w:type="dxa"/>
            </w:tcMar>
            <w:hideMark/>
          </w:tcPr>
          <w:p w14:paraId="7BEBCFCD" w14:textId="77777777" w:rsidR="00C84A5C" w:rsidRPr="00C84A5C" w:rsidRDefault="00C84A5C" w:rsidP="00C84A5C">
            <w:pPr>
              <w:widowControl/>
              <w:suppressAutoHyphens w:val="0"/>
              <w:spacing w:line="300" w:lineRule="atLeast"/>
              <w:rPr>
                <w:rFonts w:ascii="Times New Roman" w:eastAsia="Times New Roman" w:hAnsi="Times New Roman" w:cs="Times New Roman"/>
                <w:kern w:val="0"/>
                <w:szCs w:val="20"/>
                <w:lang w:eastAsia="en-US" w:bidi="ar-SA"/>
              </w:rPr>
            </w:pPr>
          </w:p>
        </w:tc>
        <w:tc>
          <w:tcPr>
            <w:tcW w:w="8167" w:type="dxa"/>
            <w:gridSpan w:val="6"/>
            <w:shd w:val="clear" w:color="auto" w:fill="FFFFFF"/>
            <w:tcMar>
              <w:top w:w="0" w:type="dxa"/>
              <w:left w:w="150" w:type="dxa"/>
              <w:bottom w:w="0" w:type="dxa"/>
              <w:right w:w="150" w:type="dxa"/>
            </w:tcMar>
            <w:hideMark/>
          </w:tcPr>
          <w:p w14:paraId="208FE53C" w14:textId="77777777" w:rsidR="00C84A5C" w:rsidRPr="00C84A5C" w:rsidRDefault="00C84A5C" w:rsidP="00C84A5C">
            <w:pPr>
              <w:widowControl/>
              <w:suppressAutoHyphens w:val="0"/>
              <w:spacing w:line="300" w:lineRule="atLeast"/>
              <w:rPr>
                <w:rFonts w:ascii="Consolas" w:eastAsia="Times New Roman" w:hAnsi="Consolas" w:cs="Segoe UI"/>
                <w:color w:val="24292E"/>
                <w:kern w:val="0"/>
                <w:sz w:val="18"/>
                <w:szCs w:val="18"/>
                <w:lang w:eastAsia="en-US" w:bidi="ar-SA"/>
              </w:rPr>
            </w:pPr>
            <w:r w:rsidRPr="00C84A5C">
              <w:rPr>
                <w:rFonts w:ascii="Consolas" w:eastAsia="Times New Roman" w:hAnsi="Consolas" w:cs="Segoe UI"/>
                <w:color w:val="24292E"/>
                <w:kern w:val="0"/>
                <w:sz w:val="18"/>
                <w:szCs w:val="18"/>
                <w:lang w:eastAsia="en-US" w:bidi="ar-SA"/>
              </w:rPr>
              <w:t xml:space="preserve">    attribute_3                    VARCHAR2(20 BYTE),</w:t>
            </w:r>
          </w:p>
          <w:p w14:paraId="4B59E8B7" w14:textId="77777777" w:rsidR="00C84A5C" w:rsidRPr="00C84A5C" w:rsidRDefault="00C84A5C" w:rsidP="00C84A5C">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C84A5C" w:rsidRPr="00C84A5C" w14:paraId="05AC51D8" w14:textId="77777777" w:rsidTr="00483D1B">
        <w:tc>
          <w:tcPr>
            <w:tcW w:w="743" w:type="dxa"/>
            <w:shd w:val="clear" w:color="auto" w:fill="FFFFFF"/>
            <w:noWrap/>
            <w:tcMar>
              <w:top w:w="0" w:type="dxa"/>
              <w:left w:w="150" w:type="dxa"/>
              <w:bottom w:w="0" w:type="dxa"/>
              <w:right w:w="150" w:type="dxa"/>
            </w:tcMar>
            <w:hideMark/>
          </w:tcPr>
          <w:p w14:paraId="1756766F" w14:textId="77777777" w:rsidR="00C84A5C" w:rsidRPr="00C84A5C" w:rsidRDefault="00C84A5C" w:rsidP="00C84A5C">
            <w:pPr>
              <w:widowControl/>
              <w:suppressAutoHyphens w:val="0"/>
              <w:spacing w:line="300" w:lineRule="atLeast"/>
              <w:rPr>
                <w:rFonts w:ascii="Times New Roman" w:eastAsia="Times New Roman" w:hAnsi="Times New Roman" w:cs="Times New Roman"/>
                <w:kern w:val="0"/>
                <w:szCs w:val="20"/>
                <w:lang w:eastAsia="en-US" w:bidi="ar-SA"/>
              </w:rPr>
            </w:pPr>
          </w:p>
        </w:tc>
        <w:tc>
          <w:tcPr>
            <w:tcW w:w="8167" w:type="dxa"/>
            <w:gridSpan w:val="6"/>
            <w:shd w:val="clear" w:color="auto" w:fill="FFFFFF"/>
            <w:tcMar>
              <w:top w:w="0" w:type="dxa"/>
              <w:left w:w="150" w:type="dxa"/>
              <w:bottom w:w="0" w:type="dxa"/>
              <w:right w:w="150" w:type="dxa"/>
            </w:tcMar>
            <w:hideMark/>
          </w:tcPr>
          <w:p w14:paraId="6B0A4867" w14:textId="77777777" w:rsidR="00C84A5C" w:rsidRPr="00C84A5C" w:rsidRDefault="00C84A5C" w:rsidP="00C84A5C">
            <w:pPr>
              <w:widowControl/>
              <w:suppressAutoHyphens w:val="0"/>
              <w:spacing w:line="300" w:lineRule="atLeast"/>
              <w:rPr>
                <w:rFonts w:ascii="Consolas" w:eastAsia="Times New Roman" w:hAnsi="Consolas" w:cs="Segoe UI"/>
                <w:color w:val="24292E"/>
                <w:kern w:val="0"/>
                <w:sz w:val="18"/>
                <w:szCs w:val="18"/>
                <w:lang w:eastAsia="en-US" w:bidi="ar-SA"/>
              </w:rPr>
            </w:pPr>
            <w:r w:rsidRPr="00C84A5C">
              <w:rPr>
                <w:rFonts w:ascii="Consolas" w:eastAsia="Times New Roman" w:hAnsi="Consolas" w:cs="Segoe UI"/>
                <w:color w:val="24292E"/>
                <w:kern w:val="0"/>
                <w:sz w:val="18"/>
                <w:szCs w:val="18"/>
                <w:lang w:eastAsia="en-US" w:bidi="ar-SA"/>
              </w:rPr>
              <w:t xml:space="preserve">    attribute_4                    VARCHAR2(20 BYTE),</w:t>
            </w:r>
          </w:p>
          <w:p w14:paraId="04888D95" w14:textId="77777777" w:rsidR="00C84A5C" w:rsidRPr="00C84A5C" w:rsidRDefault="00C84A5C" w:rsidP="00C84A5C">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C84A5C" w:rsidRPr="00C84A5C" w14:paraId="6D54E91B" w14:textId="77777777" w:rsidTr="00483D1B">
        <w:tc>
          <w:tcPr>
            <w:tcW w:w="743" w:type="dxa"/>
            <w:shd w:val="clear" w:color="auto" w:fill="FFFFFF"/>
            <w:noWrap/>
            <w:tcMar>
              <w:top w:w="0" w:type="dxa"/>
              <w:left w:w="150" w:type="dxa"/>
              <w:bottom w:w="0" w:type="dxa"/>
              <w:right w:w="150" w:type="dxa"/>
            </w:tcMar>
            <w:hideMark/>
          </w:tcPr>
          <w:p w14:paraId="3ECC6E3C" w14:textId="77777777" w:rsidR="00C84A5C" w:rsidRPr="00C84A5C" w:rsidRDefault="00C84A5C" w:rsidP="00C84A5C">
            <w:pPr>
              <w:widowControl/>
              <w:suppressAutoHyphens w:val="0"/>
              <w:spacing w:line="300" w:lineRule="atLeast"/>
              <w:rPr>
                <w:rFonts w:ascii="Times New Roman" w:eastAsia="Times New Roman" w:hAnsi="Times New Roman" w:cs="Times New Roman"/>
                <w:kern w:val="0"/>
                <w:szCs w:val="20"/>
                <w:lang w:eastAsia="en-US" w:bidi="ar-SA"/>
              </w:rPr>
            </w:pPr>
          </w:p>
        </w:tc>
        <w:tc>
          <w:tcPr>
            <w:tcW w:w="8167" w:type="dxa"/>
            <w:gridSpan w:val="6"/>
            <w:shd w:val="clear" w:color="auto" w:fill="FFFFFF"/>
            <w:tcMar>
              <w:top w:w="0" w:type="dxa"/>
              <w:left w:w="150" w:type="dxa"/>
              <w:bottom w:w="0" w:type="dxa"/>
              <w:right w:w="150" w:type="dxa"/>
            </w:tcMar>
            <w:hideMark/>
          </w:tcPr>
          <w:p w14:paraId="43ADD86D" w14:textId="77777777" w:rsidR="00C84A5C" w:rsidRPr="00C84A5C" w:rsidRDefault="00C84A5C" w:rsidP="00C84A5C">
            <w:pPr>
              <w:widowControl/>
              <w:suppressAutoHyphens w:val="0"/>
              <w:spacing w:line="300" w:lineRule="atLeast"/>
              <w:rPr>
                <w:rFonts w:ascii="Consolas" w:eastAsia="Times New Roman" w:hAnsi="Consolas" w:cs="Segoe UI"/>
                <w:color w:val="24292E"/>
                <w:kern w:val="0"/>
                <w:sz w:val="18"/>
                <w:szCs w:val="18"/>
                <w:lang w:eastAsia="en-US" w:bidi="ar-SA"/>
              </w:rPr>
            </w:pPr>
            <w:r w:rsidRPr="00C84A5C">
              <w:rPr>
                <w:rFonts w:ascii="Consolas" w:eastAsia="Times New Roman" w:hAnsi="Consolas" w:cs="Segoe UI"/>
                <w:color w:val="24292E"/>
                <w:kern w:val="0"/>
                <w:sz w:val="18"/>
                <w:szCs w:val="18"/>
                <w:lang w:eastAsia="en-US" w:bidi="ar-SA"/>
              </w:rPr>
              <w:t xml:space="preserve">    attribute_5                    VARCHAR2(20 BYTE))</w:t>
            </w:r>
          </w:p>
          <w:p w14:paraId="7F54A543" w14:textId="77777777" w:rsidR="00C84A5C" w:rsidRPr="00C84A5C" w:rsidRDefault="00C84A5C" w:rsidP="00C84A5C">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C84A5C" w:rsidRPr="00C84A5C" w14:paraId="65D13D5E" w14:textId="77777777" w:rsidTr="00483D1B">
        <w:tc>
          <w:tcPr>
            <w:tcW w:w="743" w:type="dxa"/>
            <w:shd w:val="clear" w:color="auto" w:fill="FFFFFF"/>
            <w:noWrap/>
            <w:tcMar>
              <w:top w:w="0" w:type="dxa"/>
              <w:left w:w="150" w:type="dxa"/>
              <w:bottom w:w="0" w:type="dxa"/>
              <w:right w:w="150" w:type="dxa"/>
            </w:tcMar>
            <w:hideMark/>
          </w:tcPr>
          <w:p w14:paraId="6D7FB50E" w14:textId="77777777" w:rsidR="00C84A5C" w:rsidRPr="00C84A5C" w:rsidRDefault="00C84A5C" w:rsidP="00C84A5C">
            <w:pPr>
              <w:widowControl/>
              <w:suppressAutoHyphens w:val="0"/>
              <w:spacing w:line="300" w:lineRule="atLeast"/>
              <w:rPr>
                <w:rFonts w:ascii="Times New Roman" w:eastAsia="Times New Roman" w:hAnsi="Times New Roman" w:cs="Times New Roman"/>
                <w:kern w:val="0"/>
                <w:szCs w:val="20"/>
                <w:lang w:eastAsia="en-US" w:bidi="ar-SA"/>
              </w:rPr>
            </w:pPr>
          </w:p>
        </w:tc>
        <w:tc>
          <w:tcPr>
            <w:tcW w:w="8167" w:type="dxa"/>
            <w:gridSpan w:val="6"/>
            <w:shd w:val="clear" w:color="auto" w:fill="FFFFFF"/>
            <w:tcMar>
              <w:top w:w="0" w:type="dxa"/>
              <w:left w:w="150" w:type="dxa"/>
              <w:bottom w:w="0" w:type="dxa"/>
              <w:right w:w="150" w:type="dxa"/>
            </w:tcMar>
            <w:hideMark/>
          </w:tcPr>
          <w:p w14:paraId="5751CADA" w14:textId="77777777" w:rsidR="00C84A5C" w:rsidRPr="00C84A5C" w:rsidRDefault="00C84A5C" w:rsidP="00C84A5C">
            <w:pPr>
              <w:widowControl/>
              <w:suppressAutoHyphens w:val="0"/>
              <w:spacing w:line="300" w:lineRule="atLeast"/>
              <w:rPr>
                <w:rFonts w:ascii="Consolas" w:eastAsia="Times New Roman" w:hAnsi="Consolas" w:cs="Segoe UI"/>
                <w:color w:val="24292E"/>
                <w:kern w:val="0"/>
                <w:sz w:val="18"/>
                <w:szCs w:val="18"/>
                <w:lang w:eastAsia="en-US" w:bidi="ar-SA"/>
              </w:rPr>
            </w:pPr>
            <w:r w:rsidRPr="00C84A5C">
              <w:rPr>
                <w:rFonts w:ascii="Consolas" w:eastAsia="Times New Roman" w:hAnsi="Consolas" w:cs="Segoe UI"/>
                <w:color w:val="24292E"/>
                <w:kern w:val="0"/>
                <w:sz w:val="18"/>
                <w:szCs w:val="18"/>
                <w:lang w:eastAsia="en-US" w:bidi="ar-SA"/>
              </w:rPr>
              <w:t xml:space="preserve">  SEGMENT CREATION IMMEDIATE</w:t>
            </w:r>
          </w:p>
          <w:p w14:paraId="77DFF545" w14:textId="77777777" w:rsidR="00C84A5C" w:rsidRPr="00C84A5C" w:rsidRDefault="00C84A5C" w:rsidP="00C84A5C">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C84A5C" w:rsidRPr="00C84A5C" w14:paraId="52531C8F" w14:textId="77777777" w:rsidTr="00483D1B">
        <w:tc>
          <w:tcPr>
            <w:tcW w:w="743" w:type="dxa"/>
            <w:shd w:val="clear" w:color="auto" w:fill="FFFFFF"/>
            <w:noWrap/>
            <w:tcMar>
              <w:top w:w="0" w:type="dxa"/>
              <w:left w:w="150" w:type="dxa"/>
              <w:bottom w:w="0" w:type="dxa"/>
              <w:right w:w="150" w:type="dxa"/>
            </w:tcMar>
            <w:hideMark/>
          </w:tcPr>
          <w:p w14:paraId="272C2F2B" w14:textId="77777777" w:rsidR="00C84A5C" w:rsidRPr="00C84A5C" w:rsidRDefault="00C84A5C" w:rsidP="00C84A5C">
            <w:pPr>
              <w:widowControl/>
              <w:suppressAutoHyphens w:val="0"/>
              <w:spacing w:line="300" w:lineRule="atLeast"/>
              <w:rPr>
                <w:rFonts w:ascii="Times New Roman" w:eastAsia="Times New Roman" w:hAnsi="Times New Roman" w:cs="Times New Roman"/>
                <w:kern w:val="0"/>
                <w:szCs w:val="20"/>
                <w:lang w:eastAsia="en-US" w:bidi="ar-SA"/>
              </w:rPr>
            </w:pPr>
          </w:p>
        </w:tc>
        <w:tc>
          <w:tcPr>
            <w:tcW w:w="8167" w:type="dxa"/>
            <w:gridSpan w:val="6"/>
            <w:shd w:val="clear" w:color="auto" w:fill="FFFFFF"/>
            <w:tcMar>
              <w:top w:w="0" w:type="dxa"/>
              <w:left w:w="150" w:type="dxa"/>
              <w:bottom w:w="0" w:type="dxa"/>
              <w:right w:w="150" w:type="dxa"/>
            </w:tcMar>
            <w:hideMark/>
          </w:tcPr>
          <w:p w14:paraId="651A4D4D" w14:textId="77777777" w:rsidR="00C84A5C" w:rsidRPr="00C84A5C" w:rsidRDefault="00C84A5C" w:rsidP="00C84A5C">
            <w:pPr>
              <w:widowControl/>
              <w:suppressAutoHyphens w:val="0"/>
              <w:spacing w:line="300" w:lineRule="atLeast"/>
              <w:rPr>
                <w:rFonts w:ascii="Consolas" w:eastAsia="Times New Roman" w:hAnsi="Consolas" w:cs="Segoe UI"/>
                <w:color w:val="24292E"/>
                <w:kern w:val="0"/>
                <w:sz w:val="18"/>
                <w:szCs w:val="18"/>
                <w:lang w:eastAsia="en-US" w:bidi="ar-SA"/>
              </w:rPr>
            </w:pPr>
            <w:r w:rsidRPr="00C84A5C">
              <w:rPr>
                <w:rFonts w:ascii="Consolas" w:eastAsia="Times New Roman" w:hAnsi="Consolas" w:cs="Segoe UI"/>
                <w:color w:val="24292E"/>
                <w:kern w:val="0"/>
                <w:sz w:val="18"/>
                <w:szCs w:val="18"/>
                <w:lang w:eastAsia="en-US" w:bidi="ar-SA"/>
              </w:rPr>
              <w:t xml:space="preserve">  PCTFREE     10</w:t>
            </w:r>
          </w:p>
          <w:p w14:paraId="3D146428" w14:textId="77777777" w:rsidR="00C84A5C" w:rsidRPr="00C84A5C" w:rsidRDefault="00C84A5C" w:rsidP="00C84A5C">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C84A5C" w:rsidRPr="00C84A5C" w14:paraId="79E43E78" w14:textId="77777777" w:rsidTr="00483D1B">
        <w:tc>
          <w:tcPr>
            <w:tcW w:w="743" w:type="dxa"/>
            <w:shd w:val="clear" w:color="auto" w:fill="FFFFFF"/>
            <w:noWrap/>
            <w:tcMar>
              <w:top w:w="0" w:type="dxa"/>
              <w:left w:w="150" w:type="dxa"/>
              <w:bottom w:w="0" w:type="dxa"/>
              <w:right w:w="150" w:type="dxa"/>
            </w:tcMar>
            <w:hideMark/>
          </w:tcPr>
          <w:p w14:paraId="597B8578" w14:textId="77777777" w:rsidR="00C84A5C" w:rsidRPr="00C84A5C" w:rsidRDefault="00C84A5C" w:rsidP="00C84A5C">
            <w:pPr>
              <w:widowControl/>
              <w:suppressAutoHyphens w:val="0"/>
              <w:spacing w:line="300" w:lineRule="atLeast"/>
              <w:rPr>
                <w:rFonts w:ascii="Times New Roman" w:eastAsia="Times New Roman" w:hAnsi="Times New Roman" w:cs="Times New Roman"/>
                <w:kern w:val="0"/>
                <w:szCs w:val="20"/>
                <w:lang w:eastAsia="en-US" w:bidi="ar-SA"/>
              </w:rPr>
            </w:pPr>
          </w:p>
        </w:tc>
        <w:tc>
          <w:tcPr>
            <w:tcW w:w="8167" w:type="dxa"/>
            <w:gridSpan w:val="6"/>
            <w:shd w:val="clear" w:color="auto" w:fill="FFFFFF"/>
            <w:tcMar>
              <w:top w:w="0" w:type="dxa"/>
              <w:left w:w="150" w:type="dxa"/>
              <w:bottom w:w="0" w:type="dxa"/>
              <w:right w:w="150" w:type="dxa"/>
            </w:tcMar>
            <w:hideMark/>
          </w:tcPr>
          <w:p w14:paraId="72BC3F88" w14:textId="77777777" w:rsidR="00C84A5C" w:rsidRPr="00C84A5C" w:rsidRDefault="00C84A5C" w:rsidP="00C84A5C">
            <w:pPr>
              <w:widowControl/>
              <w:suppressAutoHyphens w:val="0"/>
              <w:spacing w:line="300" w:lineRule="atLeast"/>
              <w:rPr>
                <w:rFonts w:ascii="Consolas" w:eastAsia="Times New Roman" w:hAnsi="Consolas" w:cs="Segoe UI"/>
                <w:color w:val="24292E"/>
                <w:kern w:val="0"/>
                <w:sz w:val="18"/>
                <w:szCs w:val="18"/>
                <w:lang w:eastAsia="en-US" w:bidi="ar-SA"/>
              </w:rPr>
            </w:pPr>
            <w:r w:rsidRPr="00C84A5C">
              <w:rPr>
                <w:rFonts w:ascii="Consolas" w:eastAsia="Times New Roman" w:hAnsi="Consolas" w:cs="Segoe UI"/>
                <w:color w:val="24292E"/>
                <w:kern w:val="0"/>
                <w:sz w:val="18"/>
                <w:szCs w:val="18"/>
                <w:lang w:eastAsia="en-US" w:bidi="ar-SA"/>
              </w:rPr>
              <w:t xml:space="preserve">  INITRANS    1</w:t>
            </w:r>
          </w:p>
          <w:p w14:paraId="3ADE36AC" w14:textId="77777777" w:rsidR="00C84A5C" w:rsidRPr="00C84A5C" w:rsidRDefault="00C84A5C" w:rsidP="00C84A5C">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C84A5C" w:rsidRPr="00C84A5C" w14:paraId="41E04433" w14:textId="77777777" w:rsidTr="00483D1B">
        <w:tc>
          <w:tcPr>
            <w:tcW w:w="743" w:type="dxa"/>
            <w:shd w:val="clear" w:color="auto" w:fill="FFFFFF"/>
            <w:noWrap/>
            <w:tcMar>
              <w:top w:w="0" w:type="dxa"/>
              <w:left w:w="150" w:type="dxa"/>
              <w:bottom w:w="0" w:type="dxa"/>
              <w:right w:w="150" w:type="dxa"/>
            </w:tcMar>
            <w:hideMark/>
          </w:tcPr>
          <w:p w14:paraId="443D8791" w14:textId="77777777" w:rsidR="00C84A5C" w:rsidRPr="00C84A5C" w:rsidRDefault="00C84A5C" w:rsidP="00C84A5C">
            <w:pPr>
              <w:widowControl/>
              <w:suppressAutoHyphens w:val="0"/>
              <w:spacing w:line="300" w:lineRule="atLeast"/>
              <w:rPr>
                <w:rFonts w:ascii="Times New Roman" w:eastAsia="Times New Roman" w:hAnsi="Times New Roman" w:cs="Times New Roman"/>
                <w:kern w:val="0"/>
                <w:szCs w:val="20"/>
                <w:lang w:eastAsia="en-US" w:bidi="ar-SA"/>
              </w:rPr>
            </w:pPr>
          </w:p>
        </w:tc>
        <w:tc>
          <w:tcPr>
            <w:tcW w:w="8167" w:type="dxa"/>
            <w:gridSpan w:val="6"/>
            <w:shd w:val="clear" w:color="auto" w:fill="FFFFFF"/>
            <w:tcMar>
              <w:top w:w="0" w:type="dxa"/>
              <w:left w:w="150" w:type="dxa"/>
              <w:bottom w:w="0" w:type="dxa"/>
              <w:right w:w="150" w:type="dxa"/>
            </w:tcMar>
            <w:hideMark/>
          </w:tcPr>
          <w:p w14:paraId="078696D4" w14:textId="77777777" w:rsidR="00C84A5C" w:rsidRPr="00C84A5C" w:rsidRDefault="00C84A5C" w:rsidP="00C84A5C">
            <w:pPr>
              <w:widowControl/>
              <w:suppressAutoHyphens w:val="0"/>
              <w:spacing w:line="300" w:lineRule="atLeast"/>
              <w:rPr>
                <w:rFonts w:ascii="Consolas" w:eastAsia="Times New Roman" w:hAnsi="Consolas" w:cs="Segoe UI"/>
                <w:color w:val="24292E"/>
                <w:kern w:val="0"/>
                <w:sz w:val="18"/>
                <w:szCs w:val="18"/>
                <w:lang w:eastAsia="en-US" w:bidi="ar-SA"/>
              </w:rPr>
            </w:pPr>
            <w:r w:rsidRPr="00C84A5C">
              <w:rPr>
                <w:rFonts w:ascii="Consolas" w:eastAsia="Times New Roman" w:hAnsi="Consolas" w:cs="Segoe UI"/>
                <w:color w:val="24292E"/>
                <w:kern w:val="0"/>
                <w:sz w:val="18"/>
                <w:szCs w:val="18"/>
                <w:lang w:eastAsia="en-US" w:bidi="ar-SA"/>
              </w:rPr>
              <w:t xml:space="preserve">  MAXTRANS    255</w:t>
            </w:r>
          </w:p>
          <w:p w14:paraId="5154EBA0" w14:textId="77777777" w:rsidR="00C84A5C" w:rsidRPr="00C84A5C" w:rsidRDefault="00C84A5C" w:rsidP="00C84A5C">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C84A5C" w:rsidRPr="00C84A5C" w14:paraId="13C0CA39" w14:textId="77777777" w:rsidTr="00483D1B">
        <w:tc>
          <w:tcPr>
            <w:tcW w:w="743" w:type="dxa"/>
            <w:shd w:val="clear" w:color="auto" w:fill="FFFFFF"/>
            <w:noWrap/>
            <w:tcMar>
              <w:top w:w="0" w:type="dxa"/>
              <w:left w:w="150" w:type="dxa"/>
              <w:bottom w:w="0" w:type="dxa"/>
              <w:right w:w="150" w:type="dxa"/>
            </w:tcMar>
            <w:hideMark/>
          </w:tcPr>
          <w:p w14:paraId="53A521A8" w14:textId="77777777" w:rsidR="00C84A5C" w:rsidRPr="00C84A5C" w:rsidRDefault="00C84A5C" w:rsidP="00C84A5C">
            <w:pPr>
              <w:widowControl/>
              <w:suppressAutoHyphens w:val="0"/>
              <w:spacing w:line="300" w:lineRule="atLeast"/>
              <w:rPr>
                <w:rFonts w:ascii="Times New Roman" w:eastAsia="Times New Roman" w:hAnsi="Times New Roman" w:cs="Times New Roman"/>
                <w:kern w:val="0"/>
                <w:szCs w:val="20"/>
                <w:lang w:eastAsia="en-US" w:bidi="ar-SA"/>
              </w:rPr>
            </w:pPr>
          </w:p>
        </w:tc>
        <w:tc>
          <w:tcPr>
            <w:tcW w:w="8167" w:type="dxa"/>
            <w:gridSpan w:val="6"/>
            <w:shd w:val="clear" w:color="auto" w:fill="FFFFFF"/>
            <w:tcMar>
              <w:top w:w="0" w:type="dxa"/>
              <w:left w:w="150" w:type="dxa"/>
              <w:bottom w:w="0" w:type="dxa"/>
              <w:right w:w="150" w:type="dxa"/>
            </w:tcMar>
            <w:hideMark/>
          </w:tcPr>
          <w:p w14:paraId="01090EAA" w14:textId="77777777" w:rsidR="00C84A5C" w:rsidRPr="00C84A5C" w:rsidRDefault="00C84A5C" w:rsidP="00C84A5C">
            <w:pPr>
              <w:widowControl/>
              <w:suppressAutoHyphens w:val="0"/>
              <w:spacing w:line="300" w:lineRule="atLeast"/>
              <w:rPr>
                <w:rFonts w:ascii="Consolas" w:eastAsia="Times New Roman" w:hAnsi="Consolas" w:cs="Segoe UI"/>
                <w:color w:val="24292E"/>
                <w:kern w:val="0"/>
                <w:sz w:val="18"/>
                <w:szCs w:val="18"/>
                <w:lang w:eastAsia="en-US" w:bidi="ar-SA"/>
              </w:rPr>
            </w:pPr>
            <w:r w:rsidRPr="00C84A5C">
              <w:rPr>
                <w:rFonts w:ascii="Consolas" w:eastAsia="Times New Roman" w:hAnsi="Consolas" w:cs="Segoe UI"/>
                <w:color w:val="24292E"/>
                <w:kern w:val="0"/>
                <w:sz w:val="18"/>
                <w:szCs w:val="18"/>
                <w:lang w:eastAsia="en-US" w:bidi="ar-SA"/>
              </w:rPr>
              <w:t xml:space="preserve">  TABLESPACE  users</w:t>
            </w:r>
          </w:p>
          <w:p w14:paraId="5384410F" w14:textId="77777777" w:rsidR="00C84A5C" w:rsidRPr="00C84A5C" w:rsidRDefault="00C84A5C" w:rsidP="00C84A5C">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C84A5C" w:rsidRPr="00C84A5C" w14:paraId="03FC9E4B" w14:textId="77777777" w:rsidTr="00483D1B">
        <w:tc>
          <w:tcPr>
            <w:tcW w:w="743" w:type="dxa"/>
            <w:shd w:val="clear" w:color="auto" w:fill="FFFFFF"/>
            <w:noWrap/>
            <w:tcMar>
              <w:top w:w="0" w:type="dxa"/>
              <w:left w:w="150" w:type="dxa"/>
              <w:bottom w:w="0" w:type="dxa"/>
              <w:right w:w="150" w:type="dxa"/>
            </w:tcMar>
            <w:hideMark/>
          </w:tcPr>
          <w:p w14:paraId="661AAF9E" w14:textId="77777777" w:rsidR="00C84A5C" w:rsidRPr="00C84A5C" w:rsidRDefault="00C84A5C" w:rsidP="00C84A5C">
            <w:pPr>
              <w:widowControl/>
              <w:suppressAutoHyphens w:val="0"/>
              <w:spacing w:line="300" w:lineRule="atLeast"/>
              <w:rPr>
                <w:rFonts w:ascii="Times New Roman" w:eastAsia="Times New Roman" w:hAnsi="Times New Roman" w:cs="Times New Roman"/>
                <w:kern w:val="0"/>
                <w:szCs w:val="20"/>
                <w:lang w:eastAsia="en-US" w:bidi="ar-SA"/>
              </w:rPr>
            </w:pPr>
          </w:p>
        </w:tc>
        <w:tc>
          <w:tcPr>
            <w:tcW w:w="8167" w:type="dxa"/>
            <w:gridSpan w:val="6"/>
            <w:shd w:val="clear" w:color="auto" w:fill="FFFFFF"/>
            <w:tcMar>
              <w:top w:w="0" w:type="dxa"/>
              <w:left w:w="150" w:type="dxa"/>
              <w:bottom w:w="0" w:type="dxa"/>
              <w:right w:w="150" w:type="dxa"/>
            </w:tcMar>
            <w:hideMark/>
          </w:tcPr>
          <w:p w14:paraId="28D0221B" w14:textId="77777777" w:rsidR="00C84A5C" w:rsidRPr="00C84A5C" w:rsidRDefault="00C84A5C" w:rsidP="00C84A5C">
            <w:pPr>
              <w:widowControl/>
              <w:suppressAutoHyphens w:val="0"/>
              <w:spacing w:line="300" w:lineRule="atLeast"/>
              <w:rPr>
                <w:rFonts w:ascii="Consolas" w:eastAsia="Times New Roman" w:hAnsi="Consolas" w:cs="Segoe UI"/>
                <w:color w:val="24292E"/>
                <w:kern w:val="0"/>
                <w:sz w:val="18"/>
                <w:szCs w:val="18"/>
                <w:lang w:eastAsia="en-US" w:bidi="ar-SA"/>
              </w:rPr>
            </w:pPr>
            <w:r w:rsidRPr="00C84A5C">
              <w:rPr>
                <w:rFonts w:ascii="Consolas" w:eastAsia="Times New Roman" w:hAnsi="Consolas" w:cs="Segoe UI"/>
                <w:color w:val="24292E"/>
                <w:kern w:val="0"/>
                <w:sz w:val="18"/>
                <w:szCs w:val="18"/>
                <w:lang w:eastAsia="en-US" w:bidi="ar-SA"/>
              </w:rPr>
              <w:t xml:space="preserve">  STORAGE   (</w:t>
            </w:r>
          </w:p>
          <w:p w14:paraId="53B93A40" w14:textId="77777777" w:rsidR="00C84A5C" w:rsidRPr="00C84A5C" w:rsidRDefault="00C84A5C" w:rsidP="00C84A5C">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C84A5C" w:rsidRPr="00C84A5C" w14:paraId="76AAF86C" w14:textId="77777777" w:rsidTr="00483D1B">
        <w:tc>
          <w:tcPr>
            <w:tcW w:w="743" w:type="dxa"/>
            <w:shd w:val="clear" w:color="auto" w:fill="FFFFFF"/>
            <w:noWrap/>
            <w:tcMar>
              <w:top w:w="0" w:type="dxa"/>
              <w:left w:w="150" w:type="dxa"/>
              <w:bottom w:w="0" w:type="dxa"/>
              <w:right w:w="150" w:type="dxa"/>
            </w:tcMar>
            <w:hideMark/>
          </w:tcPr>
          <w:p w14:paraId="0D514C16" w14:textId="77777777" w:rsidR="00C84A5C" w:rsidRPr="00C84A5C" w:rsidRDefault="00C84A5C" w:rsidP="00C84A5C">
            <w:pPr>
              <w:widowControl/>
              <w:suppressAutoHyphens w:val="0"/>
              <w:spacing w:line="300" w:lineRule="atLeast"/>
              <w:rPr>
                <w:rFonts w:ascii="Times New Roman" w:eastAsia="Times New Roman" w:hAnsi="Times New Roman" w:cs="Times New Roman"/>
                <w:kern w:val="0"/>
                <w:szCs w:val="20"/>
                <w:lang w:eastAsia="en-US" w:bidi="ar-SA"/>
              </w:rPr>
            </w:pPr>
          </w:p>
        </w:tc>
        <w:tc>
          <w:tcPr>
            <w:tcW w:w="8167" w:type="dxa"/>
            <w:gridSpan w:val="6"/>
            <w:shd w:val="clear" w:color="auto" w:fill="FFFFFF"/>
            <w:tcMar>
              <w:top w:w="0" w:type="dxa"/>
              <w:left w:w="150" w:type="dxa"/>
              <w:bottom w:w="0" w:type="dxa"/>
              <w:right w:w="150" w:type="dxa"/>
            </w:tcMar>
            <w:hideMark/>
          </w:tcPr>
          <w:p w14:paraId="02E09B3F" w14:textId="77777777" w:rsidR="00C84A5C" w:rsidRPr="00C84A5C" w:rsidRDefault="00C84A5C" w:rsidP="00C84A5C">
            <w:pPr>
              <w:widowControl/>
              <w:suppressAutoHyphens w:val="0"/>
              <w:spacing w:line="300" w:lineRule="atLeast"/>
              <w:rPr>
                <w:rFonts w:ascii="Consolas" w:eastAsia="Times New Roman" w:hAnsi="Consolas" w:cs="Segoe UI"/>
                <w:color w:val="24292E"/>
                <w:kern w:val="0"/>
                <w:sz w:val="18"/>
                <w:szCs w:val="18"/>
                <w:lang w:eastAsia="en-US" w:bidi="ar-SA"/>
              </w:rPr>
            </w:pPr>
            <w:r w:rsidRPr="00C84A5C">
              <w:rPr>
                <w:rFonts w:ascii="Consolas" w:eastAsia="Times New Roman" w:hAnsi="Consolas" w:cs="Segoe UI"/>
                <w:color w:val="24292E"/>
                <w:kern w:val="0"/>
                <w:sz w:val="18"/>
                <w:szCs w:val="18"/>
                <w:lang w:eastAsia="en-US" w:bidi="ar-SA"/>
              </w:rPr>
              <w:t xml:space="preserve">    INITIAL     65536</w:t>
            </w:r>
          </w:p>
          <w:p w14:paraId="7DB07CA6" w14:textId="77777777" w:rsidR="00C84A5C" w:rsidRPr="00C84A5C" w:rsidRDefault="00C84A5C" w:rsidP="00C84A5C">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C84A5C" w:rsidRPr="00C84A5C" w14:paraId="4C445ED8" w14:textId="77777777" w:rsidTr="00483D1B">
        <w:tc>
          <w:tcPr>
            <w:tcW w:w="743" w:type="dxa"/>
            <w:shd w:val="clear" w:color="auto" w:fill="FFFFFF"/>
            <w:noWrap/>
            <w:tcMar>
              <w:top w:w="0" w:type="dxa"/>
              <w:left w:w="150" w:type="dxa"/>
              <w:bottom w:w="0" w:type="dxa"/>
              <w:right w:w="150" w:type="dxa"/>
            </w:tcMar>
            <w:hideMark/>
          </w:tcPr>
          <w:p w14:paraId="18092B6B" w14:textId="77777777" w:rsidR="00C84A5C" w:rsidRPr="00C84A5C" w:rsidRDefault="00C84A5C" w:rsidP="00C84A5C">
            <w:pPr>
              <w:widowControl/>
              <w:suppressAutoHyphens w:val="0"/>
              <w:spacing w:line="300" w:lineRule="atLeast"/>
              <w:rPr>
                <w:rFonts w:ascii="Times New Roman" w:eastAsia="Times New Roman" w:hAnsi="Times New Roman" w:cs="Times New Roman"/>
                <w:kern w:val="0"/>
                <w:szCs w:val="20"/>
                <w:lang w:eastAsia="en-US" w:bidi="ar-SA"/>
              </w:rPr>
            </w:pPr>
          </w:p>
        </w:tc>
        <w:tc>
          <w:tcPr>
            <w:tcW w:w="8167" w:type="dxa"/>
            <w:gridSpan w:val="6"/>
            <w:shd w:val="clear" w:color="auto" w:fill="FFFFFF"/>
            <w:tcMar>
              <w:top w:w="0" w:type="dxa"/>
              <w:left w:w="150" w:type="dxa"/>
              <w:bottom w:w="0" w:type="dxa"/>
              <w:right w:w="150" w:type="dxa"/>
            </w:tcMar>
            <w:hideMark/>
          </w:tcPr>
          <w:p w14:paraId="32D355CE" w14:textId="77777777" w:rsidR="00C84A5C" w:rsidRPr="00C84A5C" w:rsidRDefault="00C84A5C" w:rsidP="00C84A5C">
            <w:pPr>
              <w:widowControl/>
              <w:suppressAutoHyphens w:val="0"/>
              <w:spacing w:line="300" w:lineRule="atLeast"/>
              <w:rPr>
                <w:rFonts w:ascii="Consolas" w:eastAsia="Times New Roman" w:hAnsi="Consolas" w:cs="Segoe UI"/>
                <w:color w:val="24292E"/>
                <w:kern w:val="0"/>
                <w:sz w:val="18"/>
                <w:szCs w:val="18"/>
                <w:lang w:eastAsia="en-US" w:bidi="ar-SA"/>
              </w:rPr>
            </w:pPr>
            <w:r w:rsidRPr="00C84A5C">
              <w:rPr>
                <w:rFonts w:ascii="Consolas" w:eastAsia="Times New Roman" w:hAnsi="Consolas" w:cs="Segoe UI"/>
                <w:color w:val="24292E"/>
                <w:kern w:val="0"/>
                <w:sz w:val="18"/>
                <w:szCs w:val="18"/>
                <w:lang w:eastAsia="en-US" w:bidi="ar-SA"/>
              </w:rPr>
              <w:t xml:space="preserve">    NEXT        1048576</w:t>
            </w:r>
          </w:p>
          <w:p w14:paraId="708F8092" w14:textId="77777777" w:rsidR="00C84A5C" w:rsidRPr="00C84A5C" w:rsidRDefault="00C84A5C" w:rsidP="00C84A5C">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C84A5C" w:rsidRPr="00C84A5C" w14:paraId="2D3EC874" w14:textId="77777777" w:rsidTr="00483D1B">
        <w:tc>
          <w:tcPr>
            <w:tcW w:w="743" w:type="dxa"/>
            <w:shd w:val="clear" w:color="auto" w:fill="FFFFFF"/>
            <w:noWrap/>
            <w:tcMar>
              <w:top w:w="0" w:type="dxa"/>
              <w:left w:w="150" w:type="dxa"/>
              <w:bottom w:w="0" w:type="dxa"/>
              <w:right w:w="150" w:type="dxa"/>
            </w:tcMar>
            <w:hideMark/>
          </w:tcPr>
          <w:p w14:paraId="75F75D68" w14:textId="77777777" w:rsidR="00C84A5C" w:rsidRPr="00C84A5C" w:rsidRDefault="00C84A5C" w:rsidP="00C84A5C">
            <w:pPr>
              <w:widowControl/>
              <w:suppressAutoHyphens w:val="0"/>
              <w:spacing w:line="300" w:lineRule="atLeast"/>
              <w:rPr>
                <w:rFonts w:ascii="Times New Roman" w:eastAsia="Times New Roman" w:hAnsi="Times New Roman" w:cs="Times New Roman"/>
                <w:kern w:val="0"/>
                <w:szCs w:val="20"/>
                <w:lang w:eastAsia="en-US" w:bidi="ar-SA"/>
              </w:rPr>
            </w:pPr>
          </w:p>
        </w:tc>
        <w:tc>
          <w:tcPr>
            <w:tcW w:w="8167" w:type="dxa"/>
            <w:gridSpan w:val="6"/>
            <w:shd w:val="clear" w:color="auto" w:fill="FFFFFF"/>
            <w:tcMar>
              <w:top w:w="0" w:type="dxa"/>
              <w:left w:w="150" w:type="dxa"/>
              <w:bottom w:w="0" w:type="dxa"/>
              <w:right w:w="150" w:type="dxa"/>
            </w:tcMar>
            <w:hideMark/>
          </w:tcPr>
          <w:p w14:paraId="2DC74FED" w14:textId="77777777" w:rsidR="00C84A5C" w:rsidRPr="00C84A5C" w:rsidRDefault="00C84A5C" w:rsidP="00C84A5C">
            <w:pPr>
              <w:widowControl/>
              <w:suppressAutoHyphens w:val="0"/>
              <w:spacing w:line="300" w:lineRule="atLeast"/>
              <w:rPr>
                <w:rFonts w:ascii="Consolas" w:eastAsia="Times New Roman" w:hAnsi="Consolas" w:cs="Segoe UI"/>
                <w:color w:val="24292E"/>
                <w:kern w:val="0"/>
                <w:sz w:val="18"/>
                <w:szCs w:val="18"/>
                <w:lang w:eastAsia="en-US" w:bidi="ar-SA"/>
              </w:rPr>
            </w:pPr>
            <w:r w:rsidRPr="00C84A5C">
              <w:rPr>
                <w:rFonts w:ascii="Consolas" w:eastAsia="Times New Roman" w:hAnsi="Consolas" w:cs="Segoe UI"/>
                <w:color w:val="24292E"/>
                <w:kern w:val="0"/>
                <w:sz w:val="18"/>
                <w:szCs w:val="18"/>
                <w:lang w:eastAsia="en-US" w:bidi="ar-SA"/>
              </w:rPr>
              <w:t xml:space="preserve">    MINEXTENTS  1</w:t>
            </w:r>
          </w:p>
          <w:p w14:paraId="5251F55D" w14:textId="77777777" w:rsidR="00C84A5C" w:rsidRPr="00C84A5C" w:rsidRDefault="00C84A5C" w:rsidP="00C84A5C">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C84A5C" w:rsidRPr="00C84A5C" w14:paraId="37E5B59F" w14:textId="77777777" w:rsidTr="00483D1B">
        <w:tc>
          <w:tcPr>
            <w:tcW w:w="743" w:type="dxa"/>
            <w:shd w:val="clear" w:color="auto" w:fill="FFFFFF"/>
            <w:noWrap/>
            <w:tcMar>
              <w:top w:w="0" w:type="dxa"/>
              <w:left w:w="150" w:type="dxa"/>
              <w:bottom w:w="0" w:type="dxa"/>
              <w:right w:w="150" w:type="dxa"/>
            </w:tcMar>
            <w:hideMark/>
          </w:tcPr>
          <w:p w14:paraId="5C9CD18C" w14:textId="77777777" w:rsidR="00C84A5C" w:rsidRPr="00C84A5C" w:rsidRDefault="00C84A5C" w:rsidP="00C84A5C">
            <w:pPr>
              <w:widowControl/>
              <w:suppressAutoHyphens w:val="0"/>
              <w:spacing w:line="300" w:lineRule="atLeast"/>
              <w:rPr>
                <w:rFonts w:ascii="Times New Roman" w:eastAsia="Times New Roman" w:hAnsi="Times New Roman" w:cs="Times New Roman"/>
                <w:kern w:val="0"/>
                <w:szCs w:val="20"/>
                <w:lang w:eastAsia="en-US" w:bidi="ar-SA"/>
              </w:rPr>
            </w:pPr>
          </w:p>
        </w:tc>
        <w:tc>
          <w:tcPr>
            <w:tcW w:w="8167" w:type="dxa"/>
            <w:gridSpan w:val="6"/>
            <w:shd w:val="clear" w:color="auto" w:fill="FFFFFF"/>
            <w:tcMar>
              <w:top w:w="0" w:type="dxa"/>
              <w:left w:w="150" w:type="dxa"/>
              <w:bottom w:w="0" w:type="dxa"/>
              <w:right w:w="150" w:type="dxa"/>
            </w:tcMar>
            <w:hideMark/>
          </w:tcPr>
          <w:p w14:paraId="071FC5AC" w14:textId="77777777" w:rsidR="00C84A5C" w:rsidRPr="00C84A5C" w:rsidRDefault="00C84A5C" w:rsidP="00C84A5C">
            <w:pPr>
              <w:widowControl/>
              <w:suppressAutoHyphens w:val="0"/>
              <w:spacing w:line="300" w:lineRule="atLeast"/>
              <w:rPr>
                <w:rFonts w:ascii="Consolas" w:eastAsia="Times New Roman" w:hAnsi="Consolas" w:cs="Segoe UI"/>
                <w:color w:val="24292E"/>
                <w:kern w:val="0"/>
                <w:sz w:val="18"/>
                <w:szCs w:val="18"/>
                <w:lang w:eastAsia="en-US" w:bidi="ar-SA"/>
              </w:rPr>
            </w:pPr>
            <w:r w:rsidRPr="00C84A5C">
              <w:rPr>
                <w:rFonts w:ascii="Consolas" w:eastAsia="Times New Roman" w:hAnsi="Consolas" w:cs="Segoe UI"/>
                <w:color w:val="24292E"/>
                <w:kern w:val="0"/>
                <w:sz w:val="18"/>
                <w:szCs w:val="18"/>
                <w:lang w:eastAsia="en-US" w:bidi="ar-SA"/>
              </w:rPr>
              <w:t xml:space="preserve">    MAXEXTENTS  2147483645</w:t>
            </w:r>
          </w:p>
          <w:p w14:paraId="68EF1AD8" w14:textId="77777777" w:rsidR="00C84A5C" w:rsidRPr="00C84A5C" w:rsidRDefault="00C84A5C" w:rsidP="00C84A5C">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C84A5C" w:rsidRPr="00C84A5C" w14:paraId="6C9941EA" w14:textId="77777777" w:rsidTr="00483D1B">
        <w:tc>
          <w:tcPr>
            <w:tcW w:w="743" w:type="dxa"/>
            <w:shd w:val="clear" w:color="auto" w:fill="FFFFFF"/>
            <w:noWrap/>
            <w:tcMar>
              <w:top w:w="0" w:type="dxa"/>
              <w:left w:w="150" w:type="dxa"/>
              <w:bottom w:w="0" w:type="dxa"/>
              <w:right w:w="150" w:type="dxa"/>
            </w:tcMar>
            <w:hideMark/>
          </w:tcPr>
          <w:p w14:paraId="027576D9" w14:textId="77777777" w:rsidR="00C84A5C" w:rsidRPr="00C84A5C" w:rsidRDefault="00C84A5C" w:rsidP="00C84A5C">
            <w:pPr>
              <w:widowControl/>
              <w:suppressAutoHyphens w:val="0"/>
              <w:spacing w:line="300" w:lineRule="atLeast"/>
              <w:rPr>
                <w:rFonts w:ascii="Times New Roman" w:eastAsia="Times New Roman" w:hAnsi="Times New Roman" w:cs="Times New Roman"/>
                <w:kern w:val="0"/>
                <w:szCs w:val="20"/>
                <w:lang w:eastAsia="en-US" w:bidi="ar-SA"/>
              </w:rPr>
            </w:pPr>
          </w:p>
        </w:tc>
        <w:tc>
          <w:tcPr>
            <w:tcW w:w="8167" w:type="dxa"/>
            <w:gridSpan w:val="6"/>
            <w:shd w:val="clear" w:color="auto" w:fill="FFFFFF"/>
            <w:tcMar>
              <w:top w:w="0" w:type="dxa"/>
              <w:left w:w="150" w:type="dxa"/>
              <w:bottom w:w="0" w:type="dxa"/>
              <w:right w:w="150" w:type="dxa"/>
            </w:tcMar>
            <w:hideMark/>
          </w:tcPr>
          <w:p w14:paraId="6F5D0D64" w14:textId="77777777" w:rsidR="00C84A5C" w:rsidRPr="00C84A5C" w:rsidRDefault="00C84A5C" w:rsidP="00C84A5C">
            <w:pPr>
              <w:widowControl/>
              <w:suppressAutoHyphens w:val="0"/>
              <w:spacing w:line="300" w:lineRule="atLeast"/>
              <w:rPr>
                <w:rFonts w:ascii="Consolas" w:eastAsia="Times New Roman" w:hAnsi="Consolas" w:cs="Segoe UI"/>
                <w:color w:val="24292E"/>
                <w:kern w:val="0"/>
                <w:sz w:val="18"/>
                <w:szCs w:val="18"/>
                <w:lang w:eastAsia="en-US" w:bidi="ar-SA"/>
              </w:rPr>
            </w:pPr>
            <w:r w:rsidRPr="00C84A5C">
              <w:rPr>
                <w:rFonts w:ascii="Consolas" w:eastAsia="Times New Roman" w:hAnsi="Consolas" w:cs="Segoe UI"/>
                <w:color w:val="24292E"/>
                <w:kern w:val="0"/>
                <w:sz w:val="18"/>
                <w:szCs w:val="18"/>
                <w:lang w:eastAsia="en-US" w:bidi="ar-SA"/>
              </w:rPr>
              <w:t xml:space="preserve">  )</w:t>
            </w:r>
          </w:p>
          <w:p w14:paraId="5FD795C3" w14:textId="77777777" w:rsidR="00C84A5C" w:rsidRPr="00C84A5C" w:rsidRDefault="00C84A5C" w:rsidP="00C84A5C">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C84A5C" w:rsidRPr="00C84A5C" w14:paraId="755259DC" w14:textId="77777777" w:rsidTr="00483D1B">
        <w:tc>
          <w:tcPr>
            <w:tcW w:w="743" w:type="dxa"/>
            <w:shd w:val="clear" w:color="auto" w:fill="FFFFFF"/>
            <w:noWrap/>
            <w:tcMar>
              <w:top w:w="0" w:type="dxa"/>
              <w:left w:w="150" w:type="dxa"/>
              <w:bottom w:w="0" w:type="dxa"/>
              <w:right w:w="150" w:type="dxa"/>
            </w:tcMar>
            <w:hideMark/>
          </w:tcPr>
          <w:p w14:paraId="4E82934F" w14:textId="77777777" w:rsidR="00C84A5C" w:rsidRPr="00C84A5C" w:rsidRDefault="00C84A5C" w:rsidP="00C84A5C">
            <w:pPr>
              <w:widowControl/>
              <w:suppressAutoHyphens w:val="0"/>
              <w:spacing w:line="300" w:lineRule="atLeast"/>
              <w:rPr>
                <w:rFonts w:ascii="Times New Roman" w:eastAsia="Times New Roman" w:hAnsi="Times New Roman" w:cs="Times New Roman"/>
                <w:kern w:val="0"/>
                <w:szCs w:val="20"/>
                <w:lang w:eastAsia="en-US" w:bidi="ar-SA"/>
              </w:rPr>
            </w:pPr>
          </w:p>
        </w:tc>
        <w:tc>
          <w:tcPr>
            <w:tcW w:w="8167" w:type="dxa"/>
            <w:gridSpan w:val="6"/>
            <w:shd w:val="clear" w:color="auto" w:fill="FFFFFF"/>
            <w:tcMar>
              <w:top w:w="0" w:type="dxa"/>
              <w:left w:w="150" w:type="dxa"/>
              <w:bottom w:w="0" w:type="dxa"/>
              <w:right w:w="150" w:type="dxa"/>
            </w:tcMar>
            <w:hideMark/>
          </w:tcPr>
          <w:p w14:paraId="025A2DB9" w14:textId="77777777" w:rsidR="00C84A5C" w:rsidRPr="00C84A5C" w:rsidRDefault="00C84A5C" w:rsidP="00C84A5C">
            <w:pPr>
              <w:widowControl/>
              <w:suppressAutoHyphens w:val="0"/>
              <w:spacing w:line="300" w:lineRule="atLeast"/>
              <w:rPr>
                <w:rFonts w:ascii="Consolas" w:eastAsia="Times New Roman" w:hAnsi="Consolas" w:cs="Segoe UI"/>
                <w:color w:val="24292E"/>
                <w:kern w:val="0"/>
                <w:sz w:val="18"/>
                <w:szCs w:val="18"/>
                <w:lang w:eastAsia="en-US" w:bidi="ar-SA"/>
              </w:rPr>
            </w:pPr>
            <w:r w:rsidRPr="00C84A5C">
              <w:rPr>
                <w:rFonts w:ascii="Consolas" w:eastAsia="Times New Roman" w:hAnsi="Consolas" w:cs="Segoe UI"/>
                <w:color w:val="24292E"/>
                <w:kern w:val="0"/>
                <w:sz w:val="18"/>
                <w:szCs w:val="18"/>
                <w:lang w:eastAsia="en-US" w:bidi="ar-SA"/>
              </w:rPr>
              <w:t xml:space="preserve">  NOCACHE</w:t>
            </w:r>
          </w:p>
          <w:p w14:paraId="5898B486" w14:textId="77777777" w:rsidR="00C84A5C" w:rsidRPr="00C84A5C" w:rsidRDefault="00C84A5C" w:rsidP="00C84A5C">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C84A5C" w:rsidRPr="00C84A5C" w14:paraId="7F3D1A73" w14:textId="77777777" w:rsidTr="00483D1B">
        <w:tc>
          <w:tcPr>
            <w:tcW w:w="743" w:type="dxa"/>
            <w:shd w:val="clear" w:color="auto" w:fill="FFFFFF"/>
            <w:noWrap/>
            <w:tcMar>
              <w:top w:w="0" w:type="dxa"/>
              <w:left w:w="150" w:type="dxa"/>
              <w:bottom w:w="0" w:type="dxa"/>
              <w:right w:w="150" w:type="dxa"/>
            </w:tcMar>
            <w:hideMark/>
          </w:tcPr>
          <w:p w14:paraId="734E5451" w14:textId="77777777" w:rsidR="00C84A5C" w:rsidRPr="00C84A5C" w:rsidRDefault="00C84A5C" w:rsidP="00C84A5C">
            <w:pPr>
              <w:widowControl/>
              <w:suppressAutoHyphens w:val="0"/>
              <w:spacing w:line="300" w:lineRule="atLeast"/>
              <w:rPr>
                <w:rFonts w:ascii="Times New Roman" w:eastAsia="Times New Roman" w:hAnsi="Times New Roman" w:cs="Times New Roman"/>
                <w:kern w:val="0"/>
                <w:szCs w:val="20"/>
                <w:lang w:eastAsia="en-US" w:bidi="ar-SA"/>
              </w:rPr>
            </w:pPr>
          </w:p>
        </w:tc>
        <w:tc>
          <w:tcPr>
            <w:tcW w:w="8167" w:type="dxa"/>
            <w:gridSpan w:val="6"/>
            <w:shd w:val="clear" w:color="auto" w:fill="FFFFFF"/>
            <w:tcMar>
              <w:top w:w="0" w:type="dxa"/>
              <w:left w:w="150" w:type="dxa"/>
              <w:bottom w:w="0" w:type="dxa"/>
              <w:right w:w="150" w:type="dxa"/>
            </w:tcMar>
            <w:hideMark/>
          </w:tcPr>
          <w:p w14:paraId="1F0589F5" w14:textId="77777777" w:rsidR="00C84A5C" w:rsidRPr="00C84A5C" w:rsidRDefault="00C84A5C" w:rsidP="00C84A5C">
            <w:pPr>
              <w:widowControl/>
              <w:suppressAutoHyphens w:val="0"/>
              <w:spacing w:line="300" w:lineRule="atLeast"/>
              <w:rPr>
                <w:rFonts w:ascii="Consolas" w:eastAsia="Times New Roman" w:hAnsi="Consolas" w:cs="Segoe UI"/>
                <w:color w:val="24292E"/>
                <w:kern w:val="0"/>
                <w:sz w:val="18"/>
                <w:szCs w:val="18"/>
                <w:lang w:eastAsia="en-US" w:bidi="ar-SA"/>
              </w:rPr>
            </w:pPr>
            <w:r w:rsidRPr="00C84A5C">
              <w:rPr>
                <w:rFonts w:ascii="Consolas" w:eastAsia="Times New Roman" w:hAnsi="Consolas" w:cs="Segoe UI"/>
                <w:color w:val="24292E"/>
                <w:kern w:val="0"/>
                <w:sz w:val="18"/>
                <w:szCs w:val="18"/>
                <w:lang w:eastAsia="en-US" w:bidi="ar-SA"/>
              </w:rPr>
              <w:t xml:space="preserve">  MONITORING</w:t>
            </w:r>
          </w:p>
          <w:p w14:paraId="328A5073" w14:textId="77777777" w:rsidR="00C84A5C" w:rsidRPr="00C84A5C" w:rsidRDefault="00C84A5C" w:rsidP="00C84A5C">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C84A5C" w:rsidRPr="00C84A5C" w14:paraId="00CBA69B" w14:textId="77777777" w:rsidTr="00483D1B">
        <w:tc>
          <w:tcPr>
            <w:tcW w:w="743" w:type="dxa"/>
            <w:shd w:val="clear" w:color="auto" w:fill="FFFFFF"/>
            <w:noWrap/>
            <w:tcMar>
              <w:top w:w="0" w:type="dxa"/>
              <w:left w:w="150" w:type="dxa"/>
              <w:bottom w:w="0" w:type="dxa"/>
              <w:right w:w="150" w:type="dxa"/>
            </w:tcMar>
            <w:hideMark/>
          </w:tcPr>
          <w:p w14:paraId="662CA356" w14:textId="77777777" w:rsidR="00C84A5C" w:rsidRPr="00C84A5C" w:rsidRDefault="00C84A5C" w:rsidP="00C84A5C">
            <w:pPr>
              <w:widowControl/>
              <w:suppressAutoHyphens w:val="0"/>
              <w:spacing w:line="300" w:lineRule="atLeast"/>
              <w:rPr>
                <w:rFonts w:ascii="Times New Roman" w:eastAsia="Times New Roman" w:hAnsi="Times New Roman" w:cs="Times New Roman"/>
                <w:kern w:val="0"/>
                <w:szCs w:val="20"/>
                <w:lang w:eastAsia="en-US" w:bidi="ar-SA"/>
              </w:rPr>
            </w:pPr>
          </w:p>
        </w:tc>
        <w:tc>
          <w:tcPr>
            <w:tcW w:w="8167" w:type="dxa"/>
            <w:gridSpan w:val="6"/>
            <w:shd w:val="clear" w:color="auto" w:fill="FFFFFF"/>
            <w:tcMar>
              <w:top w:w="0" w:type="dxa"/>
              <w:left w:w="150" w:type="dxa"/>
              <w:bottom w:w="0" w:type="dxa"/>
              <w:right w:w="150" w:type="dxa"/>
            </w:tcMar>
            <w:hideMark/>
          </w:tcPr>
          <w:p w14:paraId="59831A4B" w14:textId="77777777" w:rsidR="00C84A5C" w:rsidRPr="00C84A5C" w:rsidRDefault="00C84A5C" w:rsidP="00C84A5C">
            <w:pPr>
              <w:widowControl/>
              <w:suppressAutoHyphens w:val="0"/>
              <w:spacing w:line="300" w:lineRule="atLeast"/>
              <w:rPr>
                <w:rFonts w:ascii="Consolas" w:eastAsia="Times New Roman" w:hAnsi="Consolas" w:cs="Segoe UI"/>
                <w:color w:val="24292E"/>
                <w:kern w:val="0"/>
                <w:sz w:val="18"/>
                <w:szCs w:val="18"/>
                <w:lang w:eastAsia="en-US" w:bidi="ar-SA"/>
              </w:rPr>
            </w:pPr>
            <w:r w:rsidRPr="00C84A5C">
              <w:rPr>
                <w:rFonts w:ascii="Consolas" w:eastAsia="Times New Roman" w:hAnsi="Consolas" w:cs="Segoe UI"/>
                <w:color w:val="24292E"/>
                <w:kern w:val="0"/>
                <w:sz w:val="18"/>
                <w:szCs w:val="18"/>
                <w:lang w:eastAsia="en-US" w:bidi="ar-SA"/>
              </w:rPr>
              <w:t xml:space="preserve">  NOPARALLEL</w:t>
            </w:r>
          </w:p>
          <w:p w14:paraId="15949959" w14:textId="77777777" w:rsidR="00C84A5C" w:rsidRPr="00C84A5C" w:rsidRDefault="00C84A5C" w:rsidP="00C84A5C">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C84A5C" w:rsidRPr="00C84A5C" w14:paraId="0FE6F939" w14:textId="77777777" w:rsidTr="00483D1B">
        <w:tc>
          <w:tcPr>
            <w:tcW w:w="743" w:type="dxa"/>
            <w:shd w:val="clear" w:color="auto" w:fill="FFFFFF"/>
            <w:noWrap/>
            <w:tcMar>
              <w:top w:w="0" w:type="dxa"/>
              <w:left w:w="150" w:type="dxa"/>
              <w:bottom w:w="0" w:type="dxa"/>
              <w:right w:w="150" w:type="dxa"/>
            </w:tcMar>
            <w:hideMark/>
          </w:tcPr>
          <w:p w14:paraId="1FC32F6C" w14:textId="77777777" w:rsidR="00C84A5C" w:rsidRPr="00C84A5C" w:rsidRDefault="00C84A5C" w:rsidP="00C84A5C">
            <w:pPr>
              <w:widowControl/>
              <w:suppressAutoHyphens w:val="0"/>
              <w:spacing w:line="300" w:lineRule="atLeast"/>
              <w:rPr>
                <w:rFonts w:ascii="Times New Roman" w:eastAsia="Times New Roman" w:hAnsi="Times New Roman" w:cs="Times New Roman"/>
                <w:kern w:val="0"/>
                <w:szCs w:val="20"/>
                <w:lang w:eastAsia="en-US" w:bidi="ar-SA"/>
              </w:rPr>
            </w:pPr>
          </w:p>
        </w:tc>
        <w:tc>
          <w:tcPr>
            <w:tcW w:w="8167" w:type="dxa"/>
            <w:gridSpan w:val="6"/>
            <w:shd w:val="clear" w:color="auto" w:fill="FFFFFF"/>
            <w:tcMar>
              <w:top w:w="0" w:type="dxa"/>
              <w:left w:w="150" w:type="dxa"/>
              <w:bottom w:w="0" w:type="dxa"/>
              <w:right w:w="150" w:type="dxa"/>
            </w:tcMar>
            <w:hideMark/>
          </w:tcPr>
          <w:p w14:paraId="1DFF1509" w14:textId="77777777" w:rsidR="00C84A5C" w:rsidRPr="00C84A5C" w:rsidRDefault="00C84A5C" w:rsidP="00C84A5C">
            <w:pPr>
              <w:widowControl/>
              <w:suppressAutoHyphens w:val="0"/>
              <w:spacing w:line="300" w:lineRule="atLeast"/>
              <w:rPr>
                <w:rFonts w:ascii="Consolas" w:eastAsia="Times New Roman" w:hAnsi="Consolas" w:cs="Segoe UI"/>
                <w:color w:val="24292E"/>
                <w:kern w:val="0"/>
                <w:sz w:val="18"/>
                <w:szCs w:val="18"/>
                <w:lang w:eastAsia="en-US" w:bidi="ar-SA"/>
              </w:rPr>
            </w:pPr>
            <w:r w:rsidRPr="00C84A5C">
              <w:rPr>
                <w:rFonts w:ascii="Consolas" w:eastAsia="Times New Roman" w:hAnsi="Consolas" w:cs="Segoe UI"/>
                <w:color w:val="24292E"/>
                <w:kern w:val="0"/>
                <w:sz w:val="18"/>
                <w:szCs w:val="18"/>
                <w:lang w:eastAsia="en-US" w:bidi="ar-SA"/>
              </w:rPr>
              <w:t xml:space="preserve">  LOGGING</w:t>
            </w:r>
          </w:p>
          <w:p w14:paraId="5DD6AE3B" w14:textId="77777777" w:rsidR="00C84A5C" w:rsidRPr="00C84A5C" w:rsidRDefault="00C84A5C" w:rsidP="00C84A5C">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C84A5C" w:rsidRPr="00C84A5C" w14:paraId="13C3EDD3" w14:textId="77777777" w:rsidTr="00483D1B">
        <w:tc>
          <w:tcPr>
            <w:tcW w:w="4952" w:type="dxa"/>
            <w:gridSpan w:val="5"/>
            <w:shd w:val="clear" w:color="auto" w:fill="FFFFFF"/>
            <w:noWrap/>
            <w:tcMar>
              <w:top w:w="0" w:type="dxa"/>
              <w:left w:w="150" w:type="dxa"/>
              <w:bottom w:w="0" w:type="dxa"/>
              <w:right w:w="150" w:type="dxa"/>
            </w:tcMar>
            <w:hideMark/>
          </w:tcPr>
          <w:p w14:paraId="2AF3AB2B" w14:textId="77777777" w:rsidR="00C84A5C" w:rsidRPr="00C84A5C" w:rsidRDefault="00C84A5C" w:rsidP="00C84A5C">
            <w:pPr>
              <w:widowControl/>
              <w:suppressAutoHyphens w:val="0"/>
              <w:spacing w:line="300" w:lineRule="atLeast"/>
              <w:rPr>
                <w:rFonts w:ascii="Times New Roman" w:eastAsia="Times New Roman" w:hAnsi="Times New Roman" w:cs="Times New Roman"/>
                <w:kern w:val="0"/>
                <w:szCs w:val="20"/>
                <w:lang w:eastAsia="en-US" w:bidi="ar-SA"/>
              </w:rPr>
            </w:pPr>
          </w:p>
        </w:tc>
        <w:tc>
          <w:tcPr>
            <w:tcW w:w="3958" w:type="dxa"/>
            <w:gridSpan w:val="2"/>
            <w:shd w:val="clear" w:color="auto" w:fill="FFFFFF"/>
            <w:tcMar>
              <w:top w:w="0" w:type="dxa"/>
              <w:left w:w="150" w:type="dxa"/>
              <w:bottom w:w="0" w:type="dxa"/>
              <w:right w:w="150" w:type="dxa"/>
            </w:tcMar>
            <w:hideMark/>
          </w:tcPr>
          <w:p w14:paraId="60FA5195" w14:textId="77777777" w:rsidR="00C84A5C" w:rsidRPr="00C84A5C" w:rsidRDefault="00C84A5C" w:rsidP="00C84A5C">
            <w:pPr>
              <w:widowControl/>
              <w:suppressAutoHyphens w:val="0"/>
              <w:spacing w:line="300" w:lineRule="atLeast"/>
              <w:rPr>
                <w:rFonts w:ascii="Consolas" w:eastAsia="Times New Roman" w:hAnsi="Consolas" w:cs="Segoe UI"/>
                <w:color w:val="24292E"/>
                <w:kern w:val="0"/>
                <w:sz w:val="18"/>
                <w:szCs w:val="18"/>
                <w:lang w:eastAsia="en-US" w:bidi="ar-SA"/>
              </w:rPr>
            </w:pPr>
            <w:r w:rsidRPr="00C84A5C">
              <w:rPr>
                <w:rFonts w:ascii="Consolas" w:eastAsia="Times New Roman" w:hAnsi="Consolas" w:cs="Segoe UI"/>
                <w:color w:val="24292E"/>
                <w:kern w:val="0"/>
                <w:sz w:val="18"/>
                <w:szCs w:val="18"/>
                <w:lang w:eastAsia="en-US" w:bidi="ar-SA"/>
              </w:rPr>
              <w:t>/</w:t>
            </w:r>
          </w:p>
          <w:p w14:paraId="7E18AD79" w14:textId="77777777" w:rsidR="00C84A5C" w:rsidRPr="00C84A5C" w:rsidRDefault="00C84A5C" w:rsidP="00C84A5C">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C84A5C" w:rsidRPr="00C84A5C" w14:paraId="038D8C2C" w14:textId="77777777" w:rsidTr="00483D1B">
        <w:tc>
          <w:tcPr>
            <w:tcW w:w="743" w:type="dxa"/>
            <w:shd w:val="clear" w:color="auto" w:fill="FFFFFF"/>
            <w:noWrap/>
            <w:tcMar>
              <w:top w:w="0" w:type="dxa"/>
              <w:left w:w="150" w:type="dxa"/>
              <w:bottom w:w="0" w:type="dxa"/>
              <w:right w:w="150" w:type="dxa"/>
            </w:tcMar>
            <w:hideMark/>
          </w:tcPr>
          <w:p w14:paraId="7F7E602A" w14:textId="77777777" w:rsidR="00C84A5C" w:rsidRPr="00C84A5C" w:rsidRDefault="00C84A5C" w:rsidP="00C84A5C">
            <w:pPr>
              <w:widowControl/>
              <w:suppressAutoHyphens w:val="0"/>
              <w:spacing w:line="300" w:lineRule="atLeast"/>
              <w:rPr>
                <w:rFonts w:ascii="Times New Roman" w:eastAsia="Times New Roman" w:hAnsi="Times New Roman" w:cs="Times New Roman"/>
                <w:kern w:val="0"/>
                <w:szCs w:val="20"/>
                <w:lang w:eastAsia="en-US" w:bidi="ar-SA"/>
              </w:rPr>
            </w:pPr>
          </w:p>
        </w:tc>
        <w:tc>
          <w:tcPr>
            <w:tcW w:w="8167" w:type="dxa"/>
            <w:gridSpan w:val="6"/>
            <w:shd w:val="clear" w:color="auto" w:fill="FFFFFF"/>
            <w:tcMar>
              <w:top w:w="0" w:type="dxa"/>
              <w:left w:w="150" w:type="dxa"/>
              <w:bottom w:w="0" w:type="dxa"/>
              <w:right w:w="150" w:type="dxa"/>
            </w:tcMar>
            <w:hideMark/>
          </w:tcPr>
          <w:p w14:paraId="0BE4025E" w14:textId="77777777" w:rsidR="00483D1B" w:rsidRDefault="00483D1B" w:rsidP="00C84A5C">
            <w:pPr>
              <w:widowControl/>
              <w:suppressAutoHyphens w:val="0"/>
              <w:spacing w:line="300" w:lineRule="atLeast"/>
              <w:rPr>
                <w:rFonts w:ascii="Consolas" w:eastAsia="Times New Roman" w:hAnsi="Consolas" w:cs="Segoe UI"/>
                <w:color w:val="24292E"/>
                <w:kern w:val="0"/>
                <w:sz w:val="18"/>
                <w:szCs w:val="18"/>
                <w:rtl/>
                <w:lang w:eastAsia="en-US" w:bidi="ar-SA"/>
              </w:rPr>
            </w:pPr>
          </w:p>
          <w:p w14:paraId="185D757B" w14:textId="3BACE2FF" w:rsidR="00483D1B" w:rsidRDefault="00483D1B" w:rsidP="00C84A5C">
            <w:pPr>
              <w:widowControl/>
              <w:suppressAutoHyphens w:val="0"/>
              <w:spacing w:line="300" w:lineRule="atLeast"/>
              <w:rPr>
                <w:rFonts w:ascii="Consolas" w:eastAsia="Times New Roman" w:hAnsi="Consolas" w:cs="Segoe UI"/>
                <w:color w:val="24292E"/>
                <w:kern w:val="0"/>
                <w:sz w:val="18"/>
                <w:szCs w:val="18"/>
                <w:rtl/>
                <w:lang w:eastAsia="en-US" w:bidi="ar-SA"/>
              </w:rPr>
            </w:pPr>
          </w:p>
          <w:p w14:paraId="728D25FA" w14:textId="2BF6E3C1" w:rsidR="00483D1B" w:rsidRDefault="00483D1B" w:rsidP="00C84A5C">
            <w:pPr>
              <w:widowControl/>
              <w:suppressAutoHyphens w:val="0"/>
              <w:spacing w:line="300" w:lineRule="atLeast"/>
              <w:rPr>
                <w:rFonts w:ascii="Consolas" w:eastAsia="Times New Roman" w:hAnsi="Consolas" w:cs="Segoe UI"/>
                <w:color w:val="24292E"/>
                <w:kern w:val="0"/>
                <w:sz w:val="18"/>
                <w:szCs w:val="18"/>
                <w:rtl/>
                <w:lang w:eastAsia="en-US" w:bidi="ar-SA"/>
              </w:rPr>
            </w:pPr>
          </w:p>
          <w:p w14:paraId="398C2760" w14:textId="50CF538F" w:rsidR="00483D1B" w:rsidRDefault="00483D1B" w:rsidP="00C84A5C">
            <w:pPr>
              <w:widowControl/>
              <w:suppressAutoHyphens w:val="0"/>
              <w:spacing w:line="300" w:lineRule="atLeast"/>
              <w:rPr>
                <w:rFonts w:ascii="Consolas" w:eastAsia="Times New Roman" w:hAnsi="Consolas" w:cs="Segoe UI"/>
                <w:color w:val="24292E"/>
                <w:kern w:val="0"/>
                <w:sz w:val="18"/>
                <w:szCs w:val="18"/>
                <w:rtl/>
                <w:lang w:eastAsia="en-US" w:bidi="ar-SA"/>
              </w:rPr>
            </w:pPr>
          </w:p>
          <w:p w14:paraId="3CC56BF1" w14:textId="7CCAD1F7" w:rsidR="00483D1B" w:rsidRDefault="00483D1B" w:rsidP="00C84A5C">
            <w:pPr>
              <w:widowControl/>
              <w:suppressAutoHyphens w:val="0"/>
              <w:spacing w:line="300" w:lineRule="atLeast"/>
              <w:rPr>
                <w:rFonts w:ascii="Consolas" w:eastAsia="Times New Roman" w:hAnsi="Consolas" w:cs="Segoe UI"/>
                <w:color w:val="24292E"/>
                <w:kern w:val="0"/>
                <w:sz w:val="18"/>
                <w:szCs w:val="18"/>
                <w:rtl/>
                <w:lang w:eastAsia="en-US" w:bidi="ar-SA"/>
              </w:rPr>
            </w:pPr>
          </w:p>
          <w:p w14:paraId="0BE5F3A2" w14:textId="0FC04DEB" w:rsidR="00483D1B" w:rsidRDefault="00483D1B" w:rsidP="00C84A5C">
            <w:pPr>
              <w:widowControl/>
              <w:suppressAutoHyphens w:val="0"/>
              <w:spacing w:line="300" w:lineRule="atLeast"/>
              <w:rPr>
                <w:rFonts w:ascii="Consolas" w:eastAsia="Times New Roman" w:hAnsi="Consolas" w:cs="Segoe UI"/>
                <w:color w:val="24292E"/>
                <w:kern w:val="0"/>
                <w:sz w:val="18"/>
                <w:szCs w:val="18"/>
                <w:rtl/>
                <w:lang w:eastAsia="en-US" w:bidi="ar-SA"/>
              </w:rPr>
            </w:pPr>
          </w:p>
          <w:p w14:paraId="5F79EF76" w14:textId="63E45975" w:rsidR="00483D1B" w:rsidRDefault="00483D1B" w:rsidP="00C84A5C">
            <w:pPr>
              <w:widowControl/>
              <w:suppressAutoHyphens w:val="0"/>
              <w:spacing w:line="300" w:lineRule="atLeast"/>
              <w:rPr>
                <w:rFonts w:ascii="Consolas" w:eastAsia="Times New Roman" w:hAnsi="Consolas" w:cs="Segoe UI"/>
                <w:color w:val="24292E"/>
                <w:kern w:val="0"/>
                <w:sz w:val="18"/>
                <w:szCs w:val="18"/>
                <w:rtl/>
                <w:lang w:eastAsia="en-US" w:bidi="ar-SA"/>
              </w:rPr>
            </w:pPr>
          </w:p>
          <w:p w14:paraId="4A48C44E" w14:textId="77777777" w:rsidR="00483D1B" w:rsidRDefault="00483D1B" w:rsidP="00C84A5C">
            <w:pPr>
              <w:widowControl/>
              <w:suppressAutoHyphens w:val="0"/>
              <w:spacing w:line="300" w:lineRule="atLeast"/>
              <w:rPr>
                <w:rFonts w:ascii="Consolas" w:eastAsia="Times New Roman" w:hAnsi="Consolas" w:cs="Segoe UI"/>
                <w:color w:val="24292E"/>
                <w:kern w:val="0"/>
                <w:sz w:val="18"/>
                <w:szCs w:val="18"/>
                <w:rtl/>
                <w:lang w:eastAsia="en-US" w:bidi="ar-SA"/>
              </w:rPr>
            </w:pPr>
          </w:p>
          <w:p w14:paraId="7FC0129B" w14:textId="77777777" w:rsidR="00483D1B" w:rsidRDefault="00483D1B" w:rsidP="00C84A5C">
            <w:pPr>
              <w:widowControl/>
              <w:suppressAutoHyphens w:val="0"/>
              <w:spacing w:line="300" w:lineRule="atLeast"/>
              <w:rPr>
                <w:rFonts w:ascii="Consolas" w:eastAsia="Times New Roman" w:hAnsi="Consolas" w:cs="Segoe UI"/>
                <w:color w:val="24292E"/>
                <w:kern w:val="0"/>
                <w:sz w:val="18"/>
                <w:szCs w:val="18"/>
                <w:rtl/>
                <w:lang w:eastAsia="en-US" w:bidi="ar-SA"/>
              </w:rPr>
            </w:pPr>
          </w:p>
          <w:p w14:paraId="2E3C2205" w14:textId="5470A03C" w:rsidR="00C84A5C" w:rsidRPr="00C84A5C" w:rsidRDefault="00C84A5C" w:rsidP="00C84A5C">
            <w:pPr>
              <w:widowControl/>
              <w:suppressAutoHyphens w:val="0"/>
              <w:spacing w:line="300" w:lineRule="atLeast"/>
              <w:rPr>
                <w:rFonts w:ascii="Consolas" w:eastAsia="Times New Roman" w:hAnsi="Consolas" w:cs="Segoe UI"/>
                <w:color w:val="24292E"/>
                <w:kern w:val="0"/>
                <w:sz w:val="18"/>
                <w:szCs w:val="18"/>
                <w:lang w:eastAsia="en-US" w:bidi="ar-SA"/>
              </w:rPr>
            </w:pPr>
            <w:r w:rsidRPr="00C84A5C">
              <w:rPr>
                <w:rFonts w:ascii="Consolas" w:eastAsia="Times New Roman" w:hAnsi="Consolas" w:cs="Segoe UI"/>
                <w:color w:val="24292E"/>
                <w:kern w:val="0"/>
                <w:sz w:val="18"/>
                <w:szCs w:val="18"/>
                <w:lang w:eastAsia="en-US" w:bidi="ar-SA"/>
              </w:rPr>
              <w:t>-- Triggers for LRT_9_GRAM</w:t>
            </w:r>
          </w:p>
          <w:p w14:paraId="53F1EFE8" w14:textId="77777777" w:rsidR="00C84A5C" w:rsidRPr="00C84A5C" w:rsidRDefault="00C84A5C" w:rsidP="00C84A5C">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C84A5C" w:rsidRPr="00C84A5C" w14:paraId="71381E02" w14:textId="77777777" w:rsidTr="00483D1B">
        <w:trPr>
          <w:gridAfter w:val="1"/>
          <w:wAfter w:w="2379" w:type="dxa"/>
        </w:trPr>
        <w:tc>
          <w:tcPr>
            <w:tcW w:w="976" w:type="dxa"/>
            <w:gridSpan w:val="3"/>
            <w:shd w:val="clear" w:color="auto" w:fill="FFFFFF"/>
            <w:noWrap/>
            <w:tcMar>
              <w:top w:w="0" w:type="dxa"/>
              <w:left w:w="150" w:type="dxa"/>
              <w:bottom w:w="0" w:type="dxa"/>
              <w:right w:w="150" w:type="dxa"/>
            </w:tcMar>
            <w:hideMark/>
          </w:tcPr>
          <w:p w14:paraId="60A6CBED" w14:textId="77777777" w:rsidR="00C84A5C" w:rsidRPr="00C84A5C" w:rsidRDefault="00C84A5C" w:rsidP="00C84A5C">
            <w:pPr>
              <w:widowControl/>
              <w:suppressAutoHyphens w:val="0"/>
              <w:spacing w:line="300" w:lineRule="atLeast"/>
              <w:rPr>
                <w:rFonts w:ascii="Times New Roman" w:eastAsia="Times New Roman" w:hAnsi="Times New Roman" w:cs="Times New Roman"/>
                <w:kern w:val="0"/>
                <w:szCs w:val="20"/>
                <w:lang w:eastAsia="en-US" w:bidi="ar-SA"/>
              </w:rPr>
            </w:pPr>
          </w:p>
        </w:tc>
        <w:tc>
          <w:tcPr>
            <w:tcW w:w="5555" w:type="dxa"/>
            <w:gridSpan w:val="3"/>
            <w:shd w:val="clear" w:color="auto" w:fill="FFFFFF"/>
            <w:tcMar>
              <w:top w:w="0" w:type="dxa"/>
              <w:left w:w="150" w:type="dxa"/>
              <w:bottom w:w="0" w:type="dxa"/>
              <w:right w:w="150" w:type="dxa"/>
            </w:tcMar>
            <w:hideMark/>
          </w:tcPr>
          <w:p w14:paraId="79EA3C07" w14:textId="77777777" w:rsidR="00C84A5C" w:rsidRPr="00C84A5C" w:rsidRDefault="00C84A5C" w:rsidP="00C84A5C">
            <w:pPr>
              <w:widowControl/>
              <w:suppressAutoHyphens w:val="0"/>
              <w:spacing w:line="300" w:lineRule="atLeast"/>
              <w:rPr>
                <w:rFonts w:ascii="Consolas" w:eastAsia="Times New Roman" w:hAnsi="Consolas" w:cs="Segoe UI"/>
                <w:color w:val="24292E"/>
                <w:kern w:val="0"/>
                <w:sz w:val="18"/>
                <w:szCs w:val="18"/>
                <w:lang w:eastAsia="en-US" w:bidi="ar-SA"/>
              </w:rPr>
            </w:pPr>
            <w:r w:rsidRPr="00C84A5C">
              <w:rPr>
                <w:rFonts w:ascii="Consolas" w:eastAsia="Times New Roman" w:hAnsi="Consolas" w:cs="Segoe UI"/>
                <w:color w:val="24292E"/>
                <w:kern w:val="0"/>
                <w:sz w:val="18"/>
                <w:szCs w:val="18"/>
                <w:lang w:eastAsia="en-US" w:bidi="ar-SA"/>
              </w:rPr>
              <w:t>CREATE OR REPLACE TRIGGER word_9_grm_trg</w:t>
            </w:r>
          </w:p>
          <w:p w14:paraId="2A0DDF31" w14:textId="77777777" w:rsidR="00C84A5C" w:rsidRPr="00C84A5C" w:rsidRDefault="00C84A5C" w:rsidP="00C84A5C">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C84A5C" w:rsidRPr="00C84A5C" w14:paraId="21273327" w14:textId="77777777" w:rsidTr="00483D1B">
        <w:trPr>
          <w:gridAfter w:val="1"/>
          <w:wAfter w:w="2379" w:type="dxa"/>
        </w:trPr>
        <w:tc>
          <w:tcPr>
            <w:tcW w:w="976" w:type="dxa"/>
            <w:gridSpan w:val="3"/>
            <w:shd w:val="clear" w:color="auto" w:fill="FFFFFF"/>
            <w:noWrap/>
            <w:tcMar>
              <w:top w:w="0" w:type="dxa"/>
              <w:left w:w="150" w:type="dxa"/>
              <w:bottom w:w="0" w:type="dxa"/>
              <w:right w:w="150" w:type="dxa"/>
            </w:tcMar>
            <w:hideMark/>
          </w:tcPr>
          <w:p w14:paraId="10E4304F" w14:textId="77777777" w:rsidR="00C84A5C" w:rsidRPr="00C84A5C" w:rsidRDefault="00C84A5C" w:rsidP="00C84A5C">
            <w:pPr>
              <w:widowControl/>
              <w:suppressAutoHyphens w:val="0"/>
              <w:spacing w:line="300" w:lineRule="atLeast"/>
              <w:rPr>
                <w:rFonts w:ascii="Times New Roman" w:eastAsia="Times New Roman" w:hAnsi="Times New Roman" w:cs="Times New Roman"/>
                <w:kern w:val="0"/>
                <w:szCs w:val="20"/>
                <w:lang w:eastAsia="en-US" w:bidi="ar-SA"/>
              </w:rPr>
            </w:pPr>
          </w:p>
        </w:tc>
        <w:tc>
          <w:tcPr>
            <w:tcW w:w="5555" w:type="dxa"/>
            <w:gridSpan w:val="3"/>
            <w:shd w:val="clear" w:color="auto" w:fill="FFFFFF"/>
            <w:tcMar>
              <w:top w:w="0" w:type="dxa"/>
              <w:left w:w="150" w:type="dxa"/>
              <w:bottom w:w="0" w:type="dxa"/>
              <w:right w:w="150" w:type="dxa"/>
            </w:tcMar>
            <w:hideMark/>
          </w:tcPr>
          <w:p w14:paraId="1D1E0AA9" w14:textId="77777777" w:rsidR="00C84A5C" w:rsidRPr="00C84A5C" w:rsidRDefault="00C84A5C" w:rsidP="00C84A5C">
            <w:pPr>
              <w:widowControl/>
              <w:suppressAutoHyphens w:val="0"/>
              <w:spacing w:line="300" w:lineRule="atLeast"/>
              <w:rPr>
                <w:rFonts w:ascii="Consolas" w:eastAsia="Times New Roman" w:hAnsi="Consolas" w:cs="Segoe UI"/>
                <w:color w:val="24292E"/>
                <w:kern w:val="0"/>
                <w:sz w:val="18"/>
                <w:szCs w:val="18"/>
                <w:lang w:eastAsia="en-US" w:bidi="ar-SA"/>
              </w:rPr>
            </w:pPr>
            <w:r w:rsidRPr="00C84A5C">
              <w:rPr>
                <w:rFonts w:ascii="Consolas" w:eastAsia="Times New Roman" w:hAnsi="Consolas" w:cs="Segoe UI"/>
                <w:color w:val="24292E"/>
                <w:kern w:val="0"/>
                <w:sz w:val="18"/>
                <w:szCs w:val="18"/>
                <w:lang w:eastAsia="en-US" w:bidi="ar-SA"/>
              </w:rPr>
              <w:t xml:space="preserve"> BEFORE</w:t>
            </w:r>
          </w:p>
          <w:p w14:paraId="248BC592" w14:textId="77777777" w:rsidR="00C84A5C" w:rsidRPr="00C84A5C" w:rsidRDefault="00C84A5C" w:rsidP="00C84A5C">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C84A5C" w:rsidRPr="00C84A5C" w14:paraId="7A3E087D" w14:textId="77777777" w:rsidTr="00483D1B">
        <w:trPr>
          <w:gridAfter w:val="1"/>
          <w:wAfter w:w="2379" w:type="dxa"/>
        </w:trPr>
        <w:tc>
          <w:tcPr>
            <w:tcW w:w="976" w:type="dxa"/>
            <w:gridSpan w:val="3"/>
            <w:shd w:val="clear" w:color="auto" w:fill="FFFFFF"/>
            <w:noWrap/>
            <w:tcMar>
              <w:top w:w="0" w:type="dxa"/>
              <w:left w:w="150" w:type="dxa"/>
              <w:bottom w:w="0" w:type="dxa"/>
              <w:right w:w="150" w:type="dxa"/>
            </w:tcMar>
            <w:hideMark/>
          </w:tcPr>
          <w:p w14:paraId="77E23316" w14:textId="77777777" w:rsidR="00C84A5C" w:rsidRPr="00C84A5C" w:rsidRDefault="00C84A5C" w:rsidP="00C84A5C">
            <w:pPr>
              <w:widowControl/>
              <w:suppressAutoHyphens w:val="0"/>
              <w:spacing w:line="300" w:lineRule="atLeast"/>
              <w:rPr>
                <w:rFonts w:ascii="Times New Roman" w:eastAsia="Times New Roman" w:hAnsi="Times New Roman" w:cs="Times New Roman"/>
                <w:kern w:val="0"/>
                <w:szCs w:val="20"/>
                <w:lang w:eastAsia="en-US" w:bidi="ar-SA"/>
              </w:rPr>
            </w:pPr>
          </w:p>
        </w:tc>
        <w:tc>
          <w:tcPr>
            <w:tcW w:w="5555" w:type="dxa"/>
            <w:gridSpan w:val="3"/>
            <w:shd w:val="clear" w:color="auto" w:fill="FFFFFF"/>
            <w:tcMar>
              <w:top w:w="0" w:type="dxa"/>
              <w:left w:w="150" w:type="dxa"/>
              <w:bottom w:w="0" w:type="dxa"/>
              <w:right w:w="150" w:type="dxa"/>
            </w:tcMar>
            <w:hideMark/>
          </w:tcPr>
          <w:p w14:paraId="3BCEBD9E" w14:textId="77777777" w:rsidR="00C84A5C" w:rsidRPr="00C84A5C" w:rsidRDefault="00C84A5C" w:rsidP="00C84A5C">
            <w:pPr>
              <w:widowControl/>
              <w:suppressAutoHyphens w:val="0"/>
              <w:spacing w:line="300" w:lineRule="atLeast"/>
              <w:rPr>
                <w:rFonts w:ascii="Consolas" w:eastAsia="Times New Roman" w:hAnsi="Consolas" w:cs="Segoe UI"/>
                <w:color w:val="24292E"/>
                <w:kern w:val="0"/>
                <w:sz w:val="18"/>
                <w:szCs w:val="18"/>
                <w:lang w:eastAsia="en-US" w:bidi="ar-SA"/>
              </w:rPr>
            </w:pPr>
            <w:r w:rsidRPr="00C84A5C">
              <w:rPr>
                <w:rFonts w:ascii="Consolas" w:eastAsia="Times New Roman" w:hAnsi="Consolas" w:cs="Segoe UI"/>
                <w:color w:val="24292E"/>
                <w:kern w:val="0"/>
                <w:sz w:val="18"/>
                <w:szCs w:val="18"/>
                <w:lang w:eastAsia="en-US" w:bidi="ar-SA"/>
              </w:rPr>
              <w:t xml:space="preserve">  INSERT</w:t>
            </w:r>
          </w:p>
          <w:p w14:paraId="054D1C29" w14:textId="77777777" w:rsidR="00C84A5C" w:rsidRPr="00C84A5C" w:rsidRDefault="00C84A5C" w:rsidP="00C84A5C">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C84A5C" w:rsidRPr="00C84A5C" w14:paraId="5EECC871" w14:textId="77777777" w:rsidTr="00483D1B">
        <w:trPr>
          <w:gridAfter w:val="1"/>
          <w:wAfter w:w="2379" w:type="dxa"/>
        </w:trPr>
        <w:tc>
          <w:tcPr>
            <w:tcW w:w="976" w:type="dxa"/>
            <w:gridSpan w:val="3"/>
            <w:shd w:val="clear" w:color="auto" w:fill="FFFFFF"/>
            <w:noWrap/>
            <w:tcMar>
              <w:top w:w="0" w:type="dxa"/>
              <w:left w:w="150" w:type="dxa"/>
              <w:bottom w:w="0" w:type="dxa"/>
              <w:right w:w="150" w:type="dxa"/>
            </w:tcMar>
            <w:hideMark/>
          </w:tcPr>
          <w:p w14:paraId="38D89B12" w14:textId="77777777" w:rsidR="00C84A5C" w:rsidRPr="00C84A5C" w:rsidRDefault="00C84A5C" w:rsidP="00C84A5C">
            <w:pPr>
              <w:widowControl/>
              <w:suppressAutoHyphens w:val="0"/>
              <w:spacing w:line="300" w:lineRule="atLeast"/>
              <w:rPr>
                <w:rFonts w:ascii="Times New Roman" w:eastAsia="Times New Roman" w:hAnsi="Times New Roman" w:cs="Times New Roman"/>
                <w:kern w:val="0"/>
                <w:szCs w:val="20"/>
                <w:lang w:eastAsia="en-US" w:bidi="ar-SA"/>
              </w:rPr>
            </w:pPr>
          </w:p>
        </w:tc>
        <w:tc>
          <w:tcPr>
            <w:tcW w:w="5555" w:type="dxa"/>
            <w:gridSpan w:val="3"/>
            <w:shd w:val="clear" w:color="auto" w:fill="FFFFFF"/>
            <w:tcMar>
              <w:top w:w="0" w:type="dxa"/>
              <w:left w:w="150" w:type="dxa"/>
              <w:bottom w:w="0" w:type="dxa"/>
              <w:right w:w="150" w:type="dxa"/>
            </w:tcMar>
            <w:hideMark/>
          </w:tcPr>
          <w:p w14:paraId="68C1DE86" w14:textId="77777777" w:rsidR="00C84A5C" w:rsidRPr="00C84A5C" w:rsidRDefault="00C84A5C" w:rsidP="00C84A5C">
            <w:pPr>
              <w:widowControl/>
              <w:suppressAutoHyphens w:val="0"/>
              <w:spacing w:line="300" w:lineRule="atLeast"/>
              <w:rPr>
                <w:rFonts w:ascii="Consolas" w:eastAsia="Times New Roman" w:hAnsi="Consolas" w:cs="Segoe UI"/>
                <w:color w:val="24292E"/>
                <w:kern w:val="0"/>
                <w:sz w:val="18"/>
                <w:szCs w:val="18"/>
                <w:lang w:eastAsia="en-US" w:bidi="ar-SA"/>
              </w:rPr>
            </w:pPr>
            <w:r w:rsidRPr="00C84A5C">
              <w:rPr>
                <w:rFonts w:ascii="Consolas" w:eastAsia="Times New Roman" w:hAnsi="Consolas" w:cs="Segoe UI"/>
                <w:color w:val="24292E"/>
                <w:kern w:val="0"/>
                <w:sz w:val="18"/>
                <w:szCs w:val="18"/>
                <w:lang w:eastAsia="en-US" w:bidi="ar-SA"/>
              </w:rPr>
              <w:t xml:space="preserve"> ON lrt_9_gram</w:t>
            </w:r>
          </w:p>
          <w:p w14:paraId="7082A47A" w14:textId="77777777" w:rsidR="00C84A5C" w:rsidRPr="00C84A5C" w:rsidRDefault="00C84A5C" w:rsidP="00C84A5C">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C84A5C" w:rsidRPr="00C84A5C" w14:paraId="63191B7B" w14:textId="77777777" w:rsidTr="00483D1B">
        <w:trPr>
          <w:gridAfter w:val="1"/>
          <w:wAfter w:w="2379" w:type="dxa"/>
        </w:trPr>
        <w:tc>
          <w:tcPr>
            <w:tcW w:w="976" w:type="dxa"/>
            <w:gridSpan w:val="3"/>
            <w:shd w:val="clear" w:color="auto" w:fill="FFFFFF"/>
            <w:noWrap/>
            <w:tcMar>
              <w:top w:w="0" w:type="dxa"/>
              <w:left w:w="150" w:type="dxa"/>
              <w:bottom w:w="0" w:type="dxa"/>
              <w:right w:w="150" w:type="dxa"/>
            </w:tcMar>
            <w:hideMark/>
          </w:tcPr>
          <w:p w14:paraId="3CD27516" w14:textId="77777777" w:rsidR="00C84A5C" w:rsidRPr="00C84A5C" w:rsidRDefault="00C84A5C" w:rsidP="00C84A5C">
            <w:pPr>
              <w:widowControl/>
              <w:suppressAutoHyphens w:val="0"/>
              <w:spacing w:line="300" w:lineRule="atLeast"/>
              <w:rPr>
                <w:rFonts w:ascii="Times New Roman" w:eastAsia="Times New Roman" w:hAnsi="Times New Roman" w:cs="Times New Roman"/>
                <w:kern w:val="0"/>
                <w:szCs w:val="20"/>
                <w:lang w:eastAsia="en-US" w:bidi="ar-SA"/>
              </w:rPr>
            </w:pPr>
          </w:p>
        </w:tc>
        <w:tc>
          <w:tcPr>
            <w:tcW w:w="5555" w:type="dxa"/>
            <w:gridSpan w:val="3"/>
            <w:shd w:val="clear" w:color="auto" w:fill="FFFFFF"/>
            <w:tcMar>
              <w:top w:w="0" w:type="dxa"/>
              <w:left w:w="150" w:type="dxa"/>
              <w:bottom w:w="0" w:type="dxa"/>
              <w:right w:w="150" w:type="dxa"/>
            </w:tcMar>
            <w:hideMark/>
          </w:tcPr>
          <w:p w14:paraId="70E2A541" w14:textId="77777777" w:rsidR="00C84A5C" w:rsidRPr="00C84A5C" w:rsidRDefault="00C84A5C" w:rsidP="00C84A5C">
            <w:pPr>
              <w:widowControl/>
              <w:suppressAutoHyphens w:val="0"/>
              <w:spacing w:line="300" w:lineRule="atLeast"/>
              <w:rPr>
                <w:rFonts w:ascii="Consolas" w:eastAsia="Times New Roman" w:hAnsi="Consolas" w:cs="Segoe UI"/>
                <w:color w:val="24292E"/>
                <w:kern w:val="0"/>
                <w:sz w:val="18"/>
                <w:szCs w:val="18"/>
                <w:lang w:eastAsia="en-US" w:bidi="ar-SA"/>
              </w:rPr>
            </w:pPr>
            <w:r w:rsidRPr="00C84A5C">
              <w:rPr>
                <w:rFonts w:ascii="Consolas" w:eastAsia="Times New Roman" w:hAnsi="Consolas" w:cs="Segoe UI"/>
                <w:color w:val="24292E"/>
                <w:kern w:val="0"/>
                <w:sz w:val="18"/>
                <w:szCs w:val="18"/>
                <w:lang w:eastAsia="en-US" w:bidi="ar-SA"/>
              </w:rPr>
              <w:t>REFERENCING NEW AS NEW OLD AS OLD</w:t>
            </w:r>
          </w:p>
          <w:p w14:paraId="41EAADC4" w14:textId="77777777" w:rsidR="00C84A5C" w:rsidRPr="00C84A5C" w:rsidRDefault="00C84A5C" w:rsidP="00C84A5C">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C84A5C" w:rsidRPr="00C84A5C" w14:paraId="3018772C" w14:textId="77777777" w:rsidTr="00483D1B">
        <w:trPr>
          <w:gridAfter w:val="1"/>
          <w:wAfter w:w="2379" w:type="dxa"/>
        </w:trPr>
        <w:tc>
          <w:tcPr>
            <w:tcW w:w="976" w:type="dxa"/>
            <w:gridSpan w:val="3"/>
            <w:shd w:val="clear" w:color="auto" w:fill="FFFFFF"/>
            <w:noWrap/>
            <w:tcMar>
              <w:top w:w="0" w:type="dxa"/>
              <w:left w:w="150" w:type="dxa"/>
              <w:bottom w:w="0" w:type="dxa"/>
              <w:right w:w="150" w:type="dxa"/>
            </w:tcMar>
            <w:hideMark/>
          </w:tcPr>
          <w:p w14:paraId="5540315F" w14:textId="77777777" w:rsidR="00C84A5C" w:rsidRPr="00C84A5C" w:rsidRDefault="00C84A5C" w:rsidP="00C84A5C">
            <w:pPr>
              <w:widowControl/>
              <w:suppressAutoHyphens w:val="0"/>
              <w:spacing w:line="300" w:lineRule="atLeast"/>
              <w:rPr>
                <w:rFonts w:ascii="Times New Roman" w:eastAsia="Times New Roman" w:hAnsi="Times New Roman" w:cs="Times New Roman"/>
                <w:kern w:val="0"/>
                <w:szCs w:val="20"/>
                <w:lang w:eastAsia="en-US" w:bidi="ar-SA"/>
              </w:rPr>
            </w:pPr>
          </w:p>
        </w:tc>
        <w:tc>
          <w:tcPr>
            <w:tcW w:w="5555" w:type="dxa"/>
            <w:gridSpan w:val="3"/>
            <w:shd w:val="clear" w:color="auto" w:fill="FFFFFF"/>
            <w:tcMar>
              <w:top w:w="0" w:type="dxa"/>
              <w:left w:w="150" w:type="dxa"/>
              <w:bottom w:w="0" w:type="dxa"/>
              <w:right w:w="150" w:type="dxa"/>
            </w:tcMar>
            <w:hideMark/>
          </w:tcPr>
          <w:p w14:paraId="1AB2F4BD" w14:textId="77777777" w:rsidR="00C84A5C" w:rsidRPr="00C84A5C" w:rsidRDefault="00C84A5C" w:rsidP="00C84A5C">
            <w:pPr>
              <w:widowControl/>
              <w:suppressAutoHyphens w:val="0"/>
              <w:spacing w:line="300" w:lineRule="atLeast"/>
              <w:rPr>
                <w:rFonts w:ascii="Consolas" w:eastAsia="Times New Roman" w:hAnsi="Consolas" w:cs="Segoe UI"/>
                <w:color w:val="24292E"/>
                <w:kern w:val="0"/>
                <w:sz w:val="18"/>
                <w:szCs w:val="18"/>
                <w:lang w:eastAsia="en-US" w:bidi="ar-SA"/>
              </w:rPr>
            </w:pPr>
            <w:r w:rsidRPr="00C84A5C">
              <w:rPr>
                <w:rFonts w:ascii="Consolas" w:eastAsia="Times New Roman" w:hAnsi="Consolas" w:cs="Segoe UI"/>
                <w:color w:val="24292E"/>
                <w:kern w:val="0"/>
                <w:sz w:val="18"/>
                <w:szCs w:val="18"/>
                <w:lang w:eastAsia="en-US" w:bidi="ar-SA"/>
              </w:rPr>
              <w:t xml:space="preserve"> FOR EACH ROW</w:t>
            </w:r>
          </w:p>
          <w:p w14:paraId="5E63A75D" w14:textId="77777777" w:rsidR="00C84A5C" w:rsidRPr="00C84A5C" w:rsidRDefault="00C84A5C" w:rsidP="00C84A5C">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C84A5C" w:rsidRPr="00C84A5C" w14:paraId="00948006" w14:textId="77777777" w:rsidTr="00483D1B">
        <w:trPr>
          <w:gridAfter w:val="1"/>
          <w:wAfter w:w="2379" w:type="dxa"/>
        </w:trPr>
        <w:tc>
          <w:tcPr>
            <w:tcW w:w="976" w:type="dxa"/>
            <w:gridSpan w:val="3"/>
            <w:shd w:val="clear" w:color="auto" w:fill="FFFFFF"/>
            <w:noWrap/>
            <w:tcMar>
              <w:top w:w="0" w:type="dxa"/>
              <w:left w:w="150" w:type="dxa"/>
              <w:bottom w:w="0" w:type="dxa"/>
              <w:right w:w="150" w:type="dxa"/>
            </w:tcMar>
            <w:hideMark/>
          </w:tcPr>
          <w:p w14:paraId="35A0AB67" w14:textId="77777777" w:rsidR="00C84A5C" w:rsidRPr="00C84A5C" w:rsidRDefault="00C84A5C" w:rsidP="00C84A5C">
            <w:pPr>
              <w:widowControl/>
              <w:suppressAutoHyphens w:val="0"/>
              <w:spacing w:line="300" w:lineRule="atLeast"/>
              <w:rPr>
                <w:rFonts w:ascii="Times New Roman" w:eastAsia="Times New Roman" w:hAnsi="Times New Roman" w:cs="Times New Roman"/>
                <w:kern w:val="0"/>
                <w:szCs w:val="20"/>
                <w:lang w:eastAsia="en-US" w:bidi="ar-SA"/>
              </w:rPr>
            </w:pPr>
          </w:p>
        </w:tc>
        <w:tc>
          <w:tcPr>
            <w:tcW w:w="5555" w:type="dxa"/>
            <w:gridSpan w:val="3"/>
            <w:shd w:val="clear" w:color="auto" w:fill="FFFFFF"/>
            <w:tcMar>
              <w:top w:w="0" w:type="dxa"/>
              <w:left w:w="150" w:type="dxa"/>
              <w:bottom w:w="0" w:type="dxa"/>
              <w:right w:w="150" w:type="dxa"/>
            </w:tcMar>
            <w:hideMark/>
          </w:tcPr>
          <w:p w14:paraId="6FDC4EC7" w14:textId="77777777" w:rsidR="00C84A5C" w:rsidRPr="00C84A5C" w:rsidRDefault="00C84A5C" w:rsidP="00C84A5C">
            <w:pPr>
              <w:widowControl/>
              <w:suppressAutoHyphens w:val="0"/>
              <w:spacing w:line="300" w:lineRule="atLeast"/>
              <w:rPr>
                <w:rFonts w:ascii="Consolas" w:eastAsia="Times New Roman" w:hAnsi="Consolas" w:cs="Segoe UI"/>
                <w:color w:val="24292E"/>
                <w:kern w:val="0"/>
                <w:sz w:val="18"/>
                <w:szCs w:val="18"/>
                <w:lang w:eastAsia="en-US" w:bidi="ar-SA"/>
              </w:rPr>
            </w:pPr>
            <w:r w:rsidRPr="00C84A5C">
              <w:rPr>
                <w:rFonts w:ascii="Consolas" w:eastAsia="Times New Roman" w:hAnsi="Consolas" w:cs="Segoe UI"/>
                <w:color w:val="24292E"/>
                <w:kern w:val="0"/>
                <w:sz w:val="18"/>
                <w:szCs w:val="18"/>
                <w:lang w:eastAsia="en-US" w:bidi="ar-SA"/>
              </w:rPr>
              <w:t>BEGIN</w:t>
            </w:r>
          </w:p>
          <w:p w14:paraId="71C7299E" w14:textId="77777777" w:rsidR="00C84A5C" w:rsidRPr="00C84A5C" w:rsidRDefault="00C84A5C" w:rsidP="00C84A5C">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C84A5C" w:rsidRPr="00C84A5C" w14:paraId="0A0F6D55" w14:textId="77777777" w:rsidTr="00483D1B">
        <w:trPr>
          <w:gridAfter w:val="1"/>
          <w:wAfter w:w="2379" w:type="dxa"/>
        </w:trPr>
        <w:tc>
          <w:tcPr>
            <w:tcW w:w="976" w:type="dxa"/>
            <w:gridSpan w:val="3"/>
            <w:shd w:val="clear" w:color="auto" w:fill="FFFFFF"/>
            <w:noWrap/>
            <w:tcMar>
              <w:top w:w="0" w:type="dxa"/>
              <w:left w:w="150" w:type="dxa"/>
              <w:bottom w:w="0" w:type="dxa"/>
              <w:right w:w="150" w:type="dxa"/>
            </w:tcMar>
            <w:hideMark/>
          </w:tcPr>
          <w:p w14:paraId="5C000FC3" w14:textId="77777777" w:rsidR="00C84A5C" w:rsidRPr="00C84A5C" w:rsidRDefault="00C84A5C" w:rsidP="00C84A5C">
            <w:pPr>
              <w:widowControl/>
              <w:suppressAutoHyphens w:val="0"/>
              <w:spacing w:line="300" w:lineRule="atLeast"/>
              <w:rPr>
                <w:rFonts w:ascii="Times New Roman" w:eastAsia="Times New Roman" w:hAnsi="Times New Roman" w:cs="Times New Roman"/>
                <w:kern w:val="0"/>
                <w:szCs w:val="20"/>
                <w:lang w:eastAsia="en-US" w:bidi="ar-SA"/>
              </w:rPr>
            </w:pPr>
          </w:p>
        </w:tc>
        <w:tc>
          <w:tcPr>
            <w:tcW w:w="5555" w:type="dxa"/>
            <w:gridSpan w:val="3"/>
            <w:shd w:val="clear" w:color="auto" w:fill="FFFFFF"/>
            <w:tcMar>
              <w:top w:w="0" w:type="dxa"/>
              <w:left w:w="150" w:type="dxa"/>
              <w:bottom w:w="0" w:type="dxa"/>
              <w:right w:w="150" w:type="dxa"/>
            </w:tcMar>
            <w:hideMark/>
          </w:tcPr>
          <w:p w14:paraId="0969A4C7" w14:textId="77777777" w:rsidR="00C84A5C" w:rsidRPr="00C84A5C" w:rsidRDefault="00C84A5C" w:rsidP="00C84A5C">
            <w:pPr>
              <w:widowControl/>
              <w:suppressAutoHyphens w:val="0"/>
              <w:spacing w:line="300" w:lineRule="atLeast"/>
              <w:rPr>
                <w:rFonts w:ascii="Consolas" w:eastAsia="Times New Roman" w:hAnsi="Consolas" w:cs="Segoe UI"/>
                <w:color w:val="24292E"/>
                <w:kern w:val="0"/>
                <w:sz w:val="18"/>
                <w:szCs w:val="18"/>
                <w:lang w:eastAsia="en-US" w:bidi="ar-SA"/>
              </w:rPr>
            </w:pPr>
            <w:r w:rsidRPr="00C84A5C">
              <w:rPr>
                <w:rFonts w:ascii="Consolas" w:eastAsia="Times New Roman" w:hAnsi="Consolas" w:cs="Segoe UI"/>
                <w:color w:val="24292E"/>
                <w:kern w:val="0"/>
                <w:sz w:val="18"/>
                <w:szCs w:val="18"/>
                <w:lang w:eastAsia="en-US" w:bidi="ar-SA"/>
              </w:rPr>
              <w:t xml:space="preserve">  SELECT lrt_9_gram_seq.nextval</w:t>
            </w:r>
          </w:p>
          <w:p w14:paraId="34E32BAD" w14:textId="77777777" w:rsidR="00C84A5C" w:rsidRPr="00C84A5C" w:rsidRDefault="00C84A5C" w:rsidP="00C84A5C">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C84A5C" w:rsidRPr="00C84A5C" w14:paraId="3AE5F306" w14:textId="77777777" w:rsidTr="00483D1B">
        <w:trPr>
          <w:gridAfter w:val="1"/>
          <w:wAfter w:w="2379" w:type="dxa"/>
        </w:trPr>
        <w:tc>
          <w:tcPr>
            <w:tcW w:w="976" w:type="dxa"/>
            <w:gridSpan w:val="3"/>
            <w:shd w:val="clear" w:color="auto" w:fill="FFFFFF"/>
            <w:noWrap/>
            <w:tcMar>
              <w:top w:w="0" w:type="dxa"/>
              <w:left w:w="150" w:type="dxa"/>
              <w:bottom w:w="0" w:type="dxa"/>
              <w:right w:w="150" w:type="dxa"/>
            </w:tcMar>
            <w:hideMark/>
          </w:tcPr>
          <w:p w14:paraId="0CE2156C" w14:textId="77777777" w:rsidR="00C84A5C" w:rsidRPr="00C84A5C" w:rsidRDefault="00C84A5C" w:rsidP="00C84A5C">
            <w:pPr>
              <w:widowControl/>
              <w:suppressAutoHyphens w:val="0"/>
              <w:spacing w:line="300" w:lineRule="atLeast"/>
              <w:rPr>
                <w:rFonts w:ascii="Times New Roman" w:eastAsia="Times New Roman" w:hAnsi="Times New Roman" w:cs="Times New Roman"/>
                <w:kern w:val="0"/>
                <w:szCs w:val="20"/>
                <w:lang w:eastAsia="en-US" w:bidi="ar-SA"/>
              </w:rPr>
            </w:pPr>
          </w:p>
        </w:tc>
        <w:tc>
          <w:tcPr>
            <w:tcW w:w="5555" w:type="dxa"/>
            <w:gridSpan w:val="3"/>
            <w:shd w:val="clear" w:color="auto" w:fill="FFFFFF"/>
            <w:tcMar>
              <w:top w:w="0" w:type="dxa"/>
              <w:left w:w="150" w:type="dxa"/>
              <w:bottom w:w="0" w:type="dxa"/>
              <w:right w:w="150" w:type="dxa"/>
            </w:tcMar>
            <w:hideMark/>
          </w:tcPr>
          <w:p w14:paraId="585C84E8" w14:textId="77777777" w:rsidR="00C84A5C" w:rsidRPr="00C84A5C" w:rsidRDefault="00C84A5C" w:rsidP="00C84A5C">
            <w:pPr>
              <w:widowControl/>
              <w:suppressAutoHyphens w:val="0"/>
              <w:spacing w:line="300" w:lineRule="atLeast"/>
              <w:rPr>
                <w:rFonts w:ascii="Consolas" w:eastAsia="Times New Roman" w:hAnsi="Consolas" w:cs="Segoe UI"/>
                <w:color w:val="24292E"/>
                <w:kern w:val="0"/>
                <w:sz w:val="18"/>
                <w:szCs w:val="18"/>
                <w:lang w:eastAsia="en-US" w:bidi="ar-SA"/>
              </w:rPr>
            </w:pPr>
            <w:r w:rsidRPr="00C84A5C">
              <w:rPr>
                <w:rFonts w:ascii="Consolas" w:eastAsia="Times New Roman" w:hAnsi="Consolas" w:cs="Segoe UI"/>
                <w:color w:val="24292E"/>
                <w:kern w:val="0"/>
                <w:sz w:val="18"/>
                <w:szCs w:val="18"/>
                <w:lang w:eastAsia="en-US" w:bidi="ar-SA"/>
              </w:rPr>
              <w:t xml:space="preserve">  INTO :</w:t>
            </w:r>
            <w:proofErr w:type="spellStart"/>
            <w:r w:rsidRPr="00C84A5C">
              <w:rPr>
                <w:rFonts w:ascii="Consolas" w:eastAsia="Times New Roman" w:hAnsi="Consolas" w:cs="Segoe UI"/>
                <w:color w:val="24292E"/>
                <w:kern w:val="0"/>
                <w:sz w:val="18"/>
                <w:szCs w:val="18"/>
                <w:lang w:eastAsia="en-US" w:bidi="ar-SA"/>
              </w:rPr>
              <w:t>new.gram</w:t>
            </w:r>
            <w:proofErr w:type="spellEnd"/>
          </w:p>
          <w:p w14:paraId="7063ACB8" w14:textId="77777777" w:rsidR="00C84A5C" w:rsidRPr="00C84A5C" w:rsidRDefault="00C84A5C" w:rsidP="00C84A5C">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C84A5C" w:rsidRPr="00C84A5C" w14:paraId="220617B2" w14:textId="77777777" w:rsidTr="00483D1B">
        <w:trPr>
          <w:gridAfter w:val="1"/>
          <w:wAfter w:w="2379" w:type="dxa"/>
        </w:trPr>
        <w:tc>
          <w:tcPr>
            <w:tcW w:w="976" w:type="dxa"/>
            <w:gridSpan w:val="3"/>
            <w:shd w:val="clear" w:color="auto" w:fill="FFFFFF"/>
            <w:noWrap/>
            <w:tcMar>
              <w:top w:w="0" w:type="dxa"/>
              <w:left w:w="150" w:type="dxa"/>
              <w:bottom w:w="0" w:type="dxa"/>
              <w:right w:w="150" w:type="dxa"/>
            </w:tcMar>
            <w:hideMark/>
          </w:tcPr>
          <w:p w14:paraId="22A9017A" w14:textId="77777777" w:rsidR="00C84A5C" w:rsidRPr="00C84A5C" w:rsidRDefault="00C84A5C" w:rsidP="00C84A5C">
            <w:pPr>
              <w:widowControl/>
              <w:suppressAutoHyphens w:val="0"/>
              <w:spacing w:line="300" w:lineRule="atLeast"/>
              <w:rPr>
                <w:rFonts w:ascii="Times New Roman" w:eastAsia="Times New Roman" w:hAnsi="Times New Roman" w:cs="Times New Roman"/>
                <w:kern w:val="0"/>
                <w:szCs w:val="20"/>
                <w:lang w:eastAsia="en-US" w:bidi="ar-SA"/>
              </w:rPr>
            </w:pPr>
          </w:p>
        </w:tc>
        <w:tc>
          <w:tcPr>
            <w:tcW w:w="5555" w:type="dxa"/>
            <w:gridSpan w:val="3"/>
            <w:shd w:val="clear" w:color="auto" w:fill="FFFFFF"/>
            <w:tcMar>
              <w:top w:w="0" w:type="dxa"/>
              <w:left w:w="150" w:type="dxa"/>
              <w:bottom w:w="0" w:type="dxa"/>
              <w:right w:w="150" w:type="dxa"/>
            </w:tcMar>
            <w:hideMark/>
          </w:tcPr>
          <w:p w14:paraId="48AA660F" w14:textId="77777777" w:rsidR="00C84A5C" w:rsidRPr="00C84A5C" w:rsidRDefault="00C84A5C" w:rsidP="00C84A5C">
            <w:pPr>
              <w:widowControl/>
              <w:suppressAutoHyphens w:val="0"/>
              <w:spacing w:line="300" w:lineRule="atLeast"/>
              <w:rPr>
                <w:rFonts w:ascii="Consolas" w:eastAsia="Times New Roman" w:hAnsi="Consolas" w:cs="Segoe UI"/>
                <w:color w:val="24292E"/>
                <w:kern w:val="0"/>
                <w:sz w:val="18"/>
                <w:szCs w:val="18"/>
                <w:lang w:eastAsia="en-US" w:bidi="ar-SA"/>
              </w:rPr>
            </w:pPr>
            <w:r w:rsidRPr="00C84A5C">
              <w:rPr>
                <w:rFonts w:ascii="Consolas" w:eastAsia="Times New Roman" w:hAnsi="Consolas" w:cs="Segoe UI"/>
                <w:color w:val="24292E"/>
                <w:kern w:val="0"/>
                <w:sz w:val="18"/>
                <w:szCs w:val="18"/>
                <w:lang w:eastAsia="en-US" w:bidi="ar-SA"/>
              </w:rPr>
              <w:t xml:space="preserve">  FROM dual;</w:t>
            </w:r>
          </w:p>
          <w:p w14:paraId="4C1A24E4" w14:textId="77777777" w:rsidR="00C84A5C" w:rsidRPr="00C84A5C" w:rsidRDefault="00C84A5C" w:rsidP="00C84A5C">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C84A5C" w:rsidRPr="00C84A5C" w14:paraId="77F04F81" w14:textId="77777777" w:rsidTr="00483D1B">
        <w:trPr>
          <w:gridAfter w:val="1"/>
          <w:wAfter w:w="2379" w:type="dxa"/>
        </w:trPr>
        <w:tc>
          <w:tcPr>
            <w:tcW w:w="976" w:type="dxa"/>
            <w:gridSpan w:val="3"/>
            <w:shd w:val="clear" w:color="auto" w:fill="FFFFFF"/>
            <w:noWrap/>
            <w:tcMar>
              <w:top w:w="0" w:type="dxa"/>
              <w:left w:w="150" w:type="dxa"/>
              <w:bottom w:w="0" w:type="dxa"/>
              <w:right w:w="150" w:type="dxa"/>
            </w:tcMar>
            <w:hideMark/>
          </w:tcPr>
          <w:p w14:paraId="5EC7CB79" w14:textId="77777777" w:rsidR="00C84A5C" w:rsidRPr="00C84A5C" w:rsidRDefault="00C84A5C" w:rsidP="00C84A5C">
            <w:pPr>
              <w:widowControl/>
              <w:suppressAutoHyphens w:val="0"/>
              <w:spacing w:line="300" w:lineRule="atLeast"/>
              <w:rPr>
                <w:rFonts w:ascii="Times New Roman" w:eastAsia="Times New Roman" w:hAnsi="Times New Roman" w:cs="Times New Roman"/>
                <w:kern w:val="0"/>
                <w:szCs w:val="20"/>
                <w:lang w:eastAsia="en-US" w:bidi="ar-SA"/>
              </w:rPr>
            </w:pPr>
          </w:p>
        </w:tc>
        <w:tc>
          <w:tcPr>
            <w:tcW w:w="5555" w:type="dxa"/>
            <w:gridSpan w:val="3"/>
            <w:shd w:val="clear" w:color="auto" w:fill="FFFFFF"/>
            <w:tcMar>
              <w:top w:w="0" w:type="dxa"/>
              <w:left w:w="150" w:type="dxa"/>
              <w:bottom w:w="0" w:type="dxa"/>
              <w:right w:w="150" w:type="dxa"/>
            </w:tcMar>
            <w:hideMark/>
          </w:tcPr>
          <w:p w14:paraId="31D5C98F" w14:textId="77777777" w:rsidR="00C84A5C" w:rsidRPr="00C84A5C" w:rsidRDefault="00C84A5C" w:rsidP="00C84A5C">
            <w:pPr>
              <w:widowControl/>
              <w:suppressAutoHyphens w:val="0"/>
              <w:spacing w:line="300" w:lineRule="atLeast"/>
              <w:rPr>
                <w:rFonts w:ascii="Consolas" w:eastAsia="Times New Roman" w:hAnsi="Consolas" w:cs="Segoe UI"/>
                <w:color w:val="24292E"/>
                <w:kern w:val="0"/>
                <w:sz w:val="18"/>
                <w:szCs w:val="18"/>
                <w:lang w:eastAsia="en-US" w:bidi="ar-SA"/>
              </w:rPr>
            </w:pPr>
            <w:r w:rsidRPr="00C84A5C">
              <w:rPr>
                <w:rFonts w:ascii="Consolas" w:eastAsia="Times New Roman" w:hAnsi="Consolas" w:cs="Segoe UI"/>
                <w:color w:val="24292E"/>
                <w:kern w:val="0"/>
                <w:sz w:val="18"/>
                <w:szCs w:val="18"/>
                <w:lang w:eastAsia="en-US" w:bidi="ar-SA"/>
              </w:rPr>
              <w:t>END;</w:t>
            </w:r>
          </w:p>
          <w:p w14:paraId="71A23C4D" w14:textId="77777777" w:rsidR="00C84A5C" w:rsidRPr="00C84A5C" w:rsidRDefault="00C84A5C" w:rsidP="00C84A5C">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C84A5C" w:rsidRPr="00C84A5C" w14:paraId="794AEEE3" w14:textId="77777777" w:rsidTr="00483D1B">
        <w:trPr>
          <w:gridAfter w:val="1"/>
          <w:wAfter w:w="2379" w:type="dxa"/>
        </w:trPr>
        <w:tc>
          <w:tcPr>
            <w:tcW w:w="976" w:type="dxa"/>
            <w:gridSpan w:val="3"/>
            <w:shd w:val="clear" w:color="auto" w:fill="FFFFFF"/>
            <w:noWrap/>
            <w:tcMar>
              <w:top w:w="0" w:type="dxa"/>
              <w:left w:w="150" w:type="dxa"/>
              <w:bottom w:w="0" w:type="dxa"/>
              <w:right w:w="150" w:type="dxa"/>
            </w:tcMar>
            <w:hideMark/>
          </w:tcPr>
          <w:p w14:paraId="5926F9AE" w14:textId="77777777" w:rsidR="00C84A5C" w:rsidRPr="00C84A5C" w:rsidRDefault="00C84A5C" w:rsidP="00C84A5C">
            <w:pPr>
              <w:widowControl/>
              <w:suppressAutoHyphens w:val="0"/>
              <w:spacing w:line="300" w:lineRule="atLeast"/>
              <w:rPr>
                <w:rFonts w:ascii="Times New Roman" w:eastAsia="Times New Roman" w:hAnsi="Times New Roman" w:cs="Times New Roman"/>
                <w:kern w:val="0"/>
                <w:szCs w:val="20"/>
                <w:lang w:eastAsia="en-US" w:bidi="ar-SA"/>
              </w:rPr>
            </w:pPr>
          </w:p>
        </w:tc>
        <w:tc>
          <w:tcPr>
            <w:tcW w:w="5555" w:type="dxa"/>
            <w:gridSpan w:val="3"/>
            <w:shd w:val="clear" w:color="auto" w:fill="FFFFFF"/>
            <w:tcMar>
              <w:top w:w="0" w:type="dxa"/>
              <w:left w:w="150" w:type="dxa"/>
              <w:bottom w:w="0" w:type="dxa"/>
              <w:right w:w="150" w:type="dxa"/>
            </w:tcMar>
            <w:hideMark/>
          </w:tcPr>
          <w:p w14:paraId="47455EC1" w14:textId="77777777" w:rsidR="00C84A5C" w:rsidRPr="00C84A5C" w:rsidRDefault="00C84A5C" w:rsidP="00C84A5C">
            <w:pPr>
              <w:widowControl/>
              <w:suppressAutoHyphens w:val="0"/>
              <w:spacing w:line="300" w:lineRule="atLeast"/>
              <w:rPr>
                <w:rFonts w:ascii="Consolas" w:eastAsia="Times New Roman" w:hAnsi="Consolas" w:cs="Segoe UI"/>
                <w:color w:val="24292E"/>
                <w:kern w:val="0"/>
                <w:sz w:val="18"/>
                <w:szCs w:val="18"/>
                <w:lang w:eastAsia="en-US" w:bidi="ar-SA"/>
              </w:rPr>
            </w:pPr>
            <w:r w:rsidRPr="00C84A5C">
              <w:rPr>
                <w:rFonts w:ascii="Consolas" w:eastAsia="Times New Roman" w:hAnsi="Consolas" w:cs="Segoe UI"/>
                <w:color w:val="24292E"/>
                <w:kern w:val="0"/>
                <w:sz w:val="18"/>
                <w:szCs w:val="18"/>
                <w:lang w:eastAsia="en-US" w:bidi="ar-SA"/>
              </w:rPr>
              <w:t>/</w:t>
            </w:r>
          </w:p>
          <w:p w14:paraId="4B50E416" w14:textId="77777777" w:rsidR="00C84A5C" w:rsidRPr="00C84A5C" w:rsidRDefault="00C84A5C" w:rsidP="00C84A5C">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C84A5C" w:rsidRPr="00C84A5C" w14:paraId="05FB8DD2" w14:textId="77777777" w:rsidTr="00483D1B">
        <w:trPr>
          <w:gridAfter w:val="1"/>
          <w:wAfter w:w="2379" w:type="dxa"/>
        </w:trPr>
        <w:tc>
          <w:tcPr>
            <w:tcW w:w="976" w:type="dxa"/>
            <w:gridSpan w:val="3"/>
            <w:shd w:val="clear" w:color="auto" w:fill="FFFFFF"/>
            <w:noWrap/>
            <w:tcMar>
              <w:top w:w="0" w:type="dxa"/>
              <w:left w:w="150" w:type="dxa"/>
              <w:bottom w:w="0" w:type="dxa"/>
              <w:right w:w="150" w:type="dxa"/>
            </w:tcMar>
            <w:hideMark/>
          </w:tcPr>
          <w:p w14:paraId="019D2C46" w14:textId="77777777" w:rsidR="00C84A5C" w:rsidRPr="00C84A5C" w:rsidRDefault="00C84A5C" w:rsidP="00C84A5C">
            <w:pPr>
              <w:widowControl/>
              <w:suppressAutoHyphens w:val="0"/>
              <w:spacing w:line="300" w:lineRule="atLeast"/>
              <w:rPr>
                <w:rFonts w:ascii="Times New Roman" w:eastAsia="Times New Roman" w:hAnsi="Times New Roman" w:cs="Times New Roman"/>
                <w:kern w:val="0"/>
                <w:szCs w:val="20"/>
                <w:lang w:eastAsia="en-US" w:bidi="ar-SA"/>
              </w:rPr>
            </w:pPr>
          </w:p>
        </w:tc>
        <w:tc>
          <w:tcPr>
            <w:tcW w:w="5555" w:type="dxa"/>
            <w:gridSpan w:val="3"/>
            <w:shd w:val="clear" w:color="auto" w:fill="FFFFFF"/>
            <w:tcMar>
              <w:top w:w="0" w:type="dxa"/>
              <w:left w:w="150" w:type="dxa"/>
              <w:bottom w:w="0" w:type="dxa"/>
              <w:right w:w="150" w:type="dxa"/>
            </w:tcMar>
            <w:hideMark/>
          </w:tcPr>
          <w:p w14:paraId="05B82F4F" w14:textId="77777777" w:rsidR="00C84A5C" w:rsidRPr="00C84A5C" w:rsidRDefault="00C84A5C" w:rsidP="00C84A5C">
            <w:pPr>
              <w:widowControl/>
              <w:suppressAutoHyphens w:val="0"/>
              <w:spacing w:line="300" w:lineRule="atLeast"/>
              <w:rPr>
                <w:rFonts w:ascii="Consolas" w:eastAsia="Times New Roman" w:hAnsi="Consolas" w:cs="Segoe UI"/>
                <w:color w:val="24292E"/>
                <w:kern w:val="0"/>
                <w:sz w:val="18"/>
                <w:szCs w:val="18"/>
                <w:lang w:eastAsia="en-US" w:bidi="ar-SA"/>
              </w:rPr>
            </w:pPr>
            <w:r w:rsidRPr="00C84A5C">
              <w:rPr>
                <w:rFonts w:ascii="Consolas" w:eastAsia="Times New Roman" w:hAnsi="Consolas" w:cs="Segoe UI"/>
                <w:color w:val="24292E"/>
                <w:kern w:val="0"/>
                <w:sz w:val="18"/>
                <w:szCs w:val="18"/>
                <w:lang w:eastAsia="en-US" w:bidi="ar-SA"/>
              </w:rPr>
              <w:t>-- End of DDL Script for Table LRT.LRT_9_GRAM</w:t>
            </w:r>
          </w:p>
        </w:tc>
      </w:tr>
    </w:tbl>
    <w:p w14:paraId="6734276D" w14:textId="1E7C5F08" w:rsidR="00C84A5C" w:rsidRDefault="00C84A5C" w:rsidP="00E07538">
      <w:pPr>
        <w:spacing w:line="480" w:lineRule="auto"/>
        <w:rPr>
          <w:rFonts w:asciiTheme="majorBidi" w:hAnsiTheme="majorBidi" w:cstheme="majorBidi"/>
        </w:rPr>
      </w:pPr>
    </w:p>
    <w:p w14:paraId="34A982F7" w14:textId="64C50262" w:rsidR="008510EF" w:rsidRDefault="008510EF" w:rsidP="008510EF">
      <w:pPr>
        <w:spacing w:line="480" w:lineRule="auto"/>
        <w:rPr>
          <w:rFonts w:asciiTheme="majorBidi" w:hAnsiTheme="majorBidi" w:cstheme="majorBidi"/>
          <w:b/>
          <w:bCs/>
          <w:sz w:val="22"/>
          <w:szCs w:val="22"/>
          <w:rtl/>
          <w:lang w:bidi="ar-AE"/>
        </w:rPr>
      </w:pPr>
      <w:r>
        <w:rPr>
          <w:rFonts w:asciiTheme="majorBidi" w:hAnsiTheme="majorBidi" w:cstheme="majorBidi"/>
          <w:b/>
          <w:bCs/>
          <w:sz w:val="22"/>
          <w:szCs w:val="22"/>
        </w:rPr>
        <w:t>Script Name:</w:t>
      </w:r>
      <w:r>
        <w:rPr>
          <w:rFonts w:asciiTheme="majorBidi" w:hAnsiTheme="majorBidi" w:cstheme="majorBidi" w:hint="cs"/>
          <w:b/>
          <w:bCs/>
          <w:sz w:val="22"/>
          <w:szCs w:val="22"/>
          <w:rtl/>
          <w:lang w:bidi="ar-AE"/>
        </w:rPr>
        <w:t xml:space="preserve"> </w:t>
      </w:r>
      <w:proofErr w:type="spellStart"/>
      <w:r w:rsidRPr="008510EF">
        <w:rPr>
          <w:rFonts w:asciiTheme="majorBidi" w:hAnsiTheme="majorBidi" w:cstheme="majorBidi"/>
          <w:b/>
          <w:bCs/>
          <w:sz w:val="22"/>
          <w:szCs w:val="22"/>
          <w:lang w:bidi="ar-AE"/>
        </w:rPr>
        <w:t>LRT.LRT_CORPUS_ddl.sql</w:t>
      </w:r>
      <w:proofErr w:type="spellEnd"/>
    </w:p>
    <w:p w14:paraId="365DC4E6" w14:textId="6D5E8339" w:rsidR="00C84A5C" w:rsidRPr="008C7E31" w:rsidRDefault="00C84A5C" w:rsidP="00981EA4">
      <w:pPr>
        <w:pStyle w:val="ListParagraph"/>
        <w:numPr>
          <w:ilvl w:val="0"/>
          <w:numId w:val="14"/>
        </w:numPr>
        <w:spacing w:line="480" w:lineRule="auto"/>
        <w:rPr>
          <w:sz w:val="22"/>
          <w:szCs w:val="22"/>
        </w:rPr>
      </w:pPr>
      <w:hyperlink r:id="rId91" w:history="1">
        <w:r w:rsidRPr="008C7E31">
          <w:rPr>
            <w:rStyle w:val="Hyperlink"/>
            <w:sz w:val="22"/>
            <w:szCs w:val="22"/>
          </w:rPr>
          <w:t>https://github.com/mohammad-nassar/MSThesisDoc/blob/master/LRT.LRT_CORPUS_ddl.sql</w:t>
        </w:r>
      </w:hyperlink>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424"/>
        <w:gridCol w:w="989"/>
        <w:gridCol w:w="4375"/>
      </w:tblGrid>
      <w:tr w:rsidR="00C84A5C" w:rsidRPr="00C84A5C" w14:paraId="5CA5A42B" w14:textId="77777777" w:rsidTr="00C84A5C">
        <w:trPr>
          <w:gridAfter w:val="1"/>
          <w:wAfter w:w="7102" w:type="dxa"/>
        </w:trPr>
        <w:tc>
          <w:tcPr>
            <w:tcW w:w="0" w:type="auto"/>
            <w:gridSpan w:val="2"/>
            <w:shd w:val="clear" w:color="auto" w:fill="FFFFFF"/>
            <w:vAlign w:val="center"/>
            <w:hideMark/>
          </w:tcPr>
          <w:p w14:paraId="2AE98BD1" w14:textId="77777777" w:rsidR="00C84A5C" w:rsidRPr="00C84A5C" w:rsidRDefault="00C84A5C" w:rsidP="00C84A5C">
            <w:pPr>
              <w:widowControl/>
              <w:suppressAutoHyphens w:val="0"/>
              <w:rPr>
                <w:rFonts w:ascii="Times New Roman" w:eastAsia="Times New Roman" w:hAnsi="Times New Roman" w:cs="Times New Roman"/>
                <w:kern w:val="0"/>
                <w:sz w:val="24"/>
                <w:szCs w:val="20"/>
                <w:lang w:eastAsia="en-US" w:bidi="ar-SA"/>
              </w:rPr>
            </w:pPr>
          </w:p>
        </w:tc>
      </w:tr>
      <w:tr w:rsidR="00C84A5C" w:rsidRPr="00C84A5C" w14:paraId="60231F95" w14:textId="77777777" w:rsidTr="00C84A5C">
        <w:trPr>
          <w:gridAfter w:val="1"/>
          <w:wAfter w:w="7102" w:type="dxa"/>
        </w:trPr>
        <w:tc>
          <w:tcPr>
            <w:tcW w:w="0" w:type="auto"/>
            <w:gridSpan w:val="2"/>
            <w:shd w:val="clear" w:color="auto" w:fill="FFFFFF"/>
            <w:tcMar>
              <w:top w:w="0" w:type="dxa"/>
              <w:left w:w="150" w:type="dxa"/>
              <w:bottom w:w="0" w:type="dxa"/>
              <w:right w:w="150" w:type="dxa"/>
            </w:tcMar>
            <w:hideMark/>
          </w:tcPr>
          <w:p w14:paraId="5997FE41" w14:textId="77777777" w:rsidR="00C84A5C" w:rsidRPr="00C84A5C" w:rsidRDefault="00C84A5C" w:rsidP="00C84A5C">
            <w:pPr>
              <w:widowControl/>
              <w:suppressAutoHyphens w:val="0"/>
              <w:spacing w:line="300" w:lineRule="atLeast"/>
              <w:rPr>
                <w:rFonts w:ascii="Consolas" w:eastAsia="Times New Roman" w:hAnsi="Consolas" w:cs="Segoe UI"/>
                <w:color w:val="24292E"/>
                <w:kern w:val="0"/>
                <w:sz w:val="18"/>
                <w:szCs w:val="18"/>
                <w:lang w:eastAsia="en-US" w:bidi="ar-SA"/>
              </w:rPr>
            </w:pPr>
            <w:r w:rsidRPr="00C84A5C">
              <w:rPr>
                <w:rFonts w:ascii="Consolas" w:eastAsia="Times New Roman" w:hAnsi="Consolas" w:cs="Segoe UI"/>
                <w:color w:val="24292E"/>
                <w:kern w:val="0"/>
                <w:sz w:val="18"/>
                <w:szCs w:val="18"/>
                <w:lang w:eastAsia="en-US" w:bidi="ar-SA"/>
              </w:rPr>
              <w:t>﻿-- Start of DDL Script for Table LRT.LRT_CORPUS</w:t>
            </w:r>
          </w:p>
          <w:p w14:paraId="3701EE63" w14:textId="77777777" w:rsidR="00C84A5C" w:rsidRPr="00C84A5C" w:rsidRDefault="00C84A5C" w:rsidP="00C84A5C">
            <w:pPr>
              <w:widowControl/>
              <w:suppressAutoHyphens w:val="0"/>
              <w:rPr>
                <w:rFonts w:ascii="Times New Roman" w:eastAsia="Times New Roman" w:hAnsi="Times New Roman" w:cs="Times New Roman"/>
                <w:kern w:val="0"/>
                <w:szCs w:val="20"/>
                <w:lang w:eastAsia="en-US" w:bidi="ar-SA"/>
              </w:rPr>
            </w:pPr>
          </w:p>
        </w:tc>
      </w:tr>
      <w:tr w:rsidR="00C84A5C" w:rsidRPr="00C84A5C" w14:paraId="0BD63A41" w14:textId="77777777" w:rsidTr="008510EF">
        <w:tc>
          <w:tcPr>
            <w:tcW w:w="320" w:type="dxa"/>
            <w:shd w:val="clear" w:color="auto" w:fill="FFFFFF"/>
            <w:noWrap/>
            <w:tcMar>
              <w:top w:w="0" w:type="dxa"/>
              <w:left w:w="150" w:type="dxa"/>
              <w:bottom w:w="0" w:type="dxa"/>
              <w:right w:w="150" w:type="dxa"/>
            </w:tcMar>
            <w:hideMark/>
          </w:tcPr>
          <w:p w14:paraId="3E7F8C3E" w14:textId="77777777" w:rsidR="00C84A5C" w:rsidRPr="00C84A5C" w:rsidRDefault="00C84A5C" w:rsidP="00C84A5C">
            <w:pPr>
              <w:widowControl/>
              <w:suppressAutoHyphens w:val="0"/>
              <w:spacing w:line="300" w:lineRule="atLeast"/>
              <w:rPr>
                <w:rFonts w:ascii="Times New Roman" w:eastAsia="Times New Roman" w:hAnsi="Times New Roman" w:cs="Times New Roman"/>
                <w:kern w:val="0"/>
                <w:szCs w:val="20"/>
                <w:lang w:eastAsia="en-US" w:bidi="ar-SA"/>
              </w:rPr>
            </w:pPr>
          </w:p>
        </w:tc>
        <w:tc>
          <w:tcPr>
            <w:tcW w:w="8468" w:type="dxa"/>
            <w:gridSpan w:val="2"/>
            <w:shd w:val="clear" w:color="auto" w:fill="FFFFFF"/>
            <w:tcMar>
              <w:top w:w="0" w:type="dxa"/>
              <w:left w:w="150" w:type="dxa"/>
              <w:bottom w:w="0" w:type="dxa"/>
              <w:right w:w="150" w:type="dxa"/>
            </w:tcMar>
            <w:hideMark/>
          </w:tcPr>
          <w:p w14:paraId="3E33FCB1" w14:textId="77777777" w:rsidR="00C84A5C" w:rsidRPr="00C84A5C" w:rsidRDefault="00C84A5C" w:rsidP="00C84A5C">
            <w:pPr>
              <w:widowControl/>
              <w:suppressAutoHyphens w:val="0"/>
              <w:spacing w:line="300" w:lineRule="atLeast"/>
              <w:rPr>
                <w:rFonts w:ascii="Consolas" w:eastAsia="Times New Roman" w:hAnsi="Consolas" w:cs="Segoe UI"/>
                <w:color w:val="24292E"/>
                <w:kern w:val="0"/>
                <w:sz w:val="18"/>
                <w:szCs w:val="18"/>
                <w:lang w:eastAsia="en-US" w:bidi="ar-SA"/>
              </w:rPr>
            </w:pPr>
            <w:r w:rsidRPr="00C84A5C">
              <w:rPr>
                <w:rFonts w:ascii="Consolas" w:eastAsia="Times New Roman" w:hAnsi="Consolas" w:cs="Segoe UI"/>
                <w:color w:val="24292E"/>
                <w:kern w:val="0"/>
                <w:sz w:val="18"/>
                <w:szCs w:val="18"/>
                <w:lang w:eastAsia="en-US" w:bidi="ar-SA"/>
              </w:rPr>
              <w:t>-- Generated 1/28/2020 9:52:50 PM from LRT@ORCLM</w:t>
            </w:r>
          </w:p>
          <w:p w14:paraId="6B71E7CB" w14:textId="77777777" w:rsidR="00C84A5C" w:rsidRPr="00C84A5C" w:rsidRDefault="00C84A5C" w:rsidP="00C84A5C">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C84A5C" w:rsidRPr="00C84A5C" w14:paraId="3C8AD9C3" w14:textId="77777777" w:rsidTr="008510EF">
        <w:tc>
          <w:tcPr>
            <w:tcW w:w="320" w:type="dxa"/>
            <w:shd w:val="clear" w:color="auto" w:fill="FFFFFF"/>
            <w:noWrap/>
            <w:tcMar>
              <w:top w:w="0" w:type="dxa"/>
              <w:left w:w="150" w:type="dxa"/>
              <w:bottom w:w="0" w:type="dxa"/>
              <w:right w:w="150" w:type="dxa"/>
            </w:tcMar>
            <w:hideMark/>
          </w:tcPr>
          <w:p w14:paraId="34858B7B" w14:textId="77777777" w:rsidR="00C84A5C" w:rsidRPr="00C84A5C" w:rsidRDefault="00C84A5C" w:rsidP="00C84A5C">
            <w:pPr>
              <w:widowControl/>
              <w:suppressAutoHyphens w:val="0"/>
              <w:spacing w:line="300" w:lineRule="atLeast"/>
              <w:rPr>
                <w:rFonts w:ascii="Times New Roman" w:eastAsia="Times New Roman" w:hAnsi="Times New Roman" w:cs="Times New Roman"/>
                <w:kern w:val="0"/>
                <w:szCs w:val="20"/>
                <w:lang w:eastAsia="en-US" w:bidi="ar-SA"/>
              </w:rPr>
            </w:pPr>
          </w:p>
        </w:tc>
        <w:tc>
          <w:tcPr>
            <w:tcW w:w="8468" w:type="dxa"/>
            <w:gridSpan w:val="2"/>
            <w:shd w:val="clear" w:color="auto" w:fill="FFFFFF"/>
            <w:tcMar>
              <w:top w:w="0" w:type="dxa"/>
              <w:left w:w="150" w:type="dxa"/>
              <w:bottom w:w="0" w:type="dxa"/>
              <w:right w:w="150" w:type="dxa"/>
            </w:tcMar>
            <w:hideMark/>
          </w:tcPr>
          <w:p w14:paraId="0244CC8C" w14:textId="77777777" w:rsidR="00C84A5C" w:rsidRPr="00C84A5C" w:rsidRDefault="00C84A5C" w:rsidP="00C84A5C">
            <w:pPr>
              <w:widowControl/>
              <w:suppressAutoHyphens w:val="0"/>
              <w:spacing w:line="300" w:lineRule="atLeast"/>
              <w:rPr>
                <w:rFonts w:ascii="Consolas" w:eastAsia="Times New Roman" w:hAnsi="Consolas" w:cs="Segoe UI"/>
                <w:color w:val="24292E"/>
                <w:kern w:val="0"/>
                <w:sz w:val="18"/>
                <w:szCs w:val="18"/>
                <w:lang w:eastAsia="en-US" w:bidi="ar-SA"/>
              </w:rPr>
            </w:pPr>
          </w:p>
          <w:p w14:paraId="2467C8B0" w14:textId="77777777" w:rsidR="00C84A5C" w:rsidRPr="00C84A5C" w:rsidRDefault="00C84A5C" w:rsidP="00C84A5C">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C84A5C" w:rsidRPr="00C84A5C" w14:paraId="6237DCED" w14:textId="77777777" w:rsidTr="008510EF">
        <w:tc>
          <w:tcPr>
            <w:tcW w:w="320" w:type="dxa"/>
            <w:shd w:val="clear" w:color="auto" w:fill="FFFFFF"/>
            <w:noWrap/>
            <w:tcMar>
              <w:top w:w="0" w:type="dxa"/>
              <w:left w:w="150" w:type="dxa"/>
              <w:bottom w:w="0" w:type="dxa"/>
              <w:right w:w="150" w:type="dxa"/>
            </w:tcMar>
            <w:hideMark/>
          </w:tcPr>
          <w:p w14:paraId="35D0E5CE" w14:textId="77777777" w:rsidR="00C84A5C" w:rsidRPr="00C84A5C" w:rsidRDefault="00C84A5C" w:rsidP="00C84A5C">
            <w:pPr>
              <w:widowControl/>
              <w:suppressAutoHyphens w:val="0"/>
              <w:spacing w:line="300" w:lineRule="atLeast"/>
              <w:rPr>
                <w:rFonts w:ascii="Times New Roman" w:eastAsia="Times New Roman" w:hAnsi="Times New Roman" w:cs="Times New Roman"/>
                <w:kern w:val="0"/>
                <w:szCs w:val="20"/>
                <w:lang w:eastAsia="en-US" w:bidi="ar-SA"/>
              </w:rPr>
            </w:pPr>
          </w:p>
        </w:tc>
        <w:tc>
          <w:tcPr>
            <w:tcW w:w="8468" w:type="dxa"/>
            <w:gridSpan w:val="2"/>
            <w:shd w:val="clear" w:color="auto" w:fill="FFFFFF"/>
            <w:tcMar>
              <w:top w:w="0" w:type="dxa"/>
              <w:left w:w="150" w:type="dxa"/>
              <w:bottom w:w="0" w:type="dxa"/>
              <w:right w:w="150" w:type="dxa"/>
            </w:tcMar>
            <w:hideMark/>
          </w:tcPr>
          <w:p w14:paraId="2A0CF31E" w14:textId="77777777" w:rsidR="00C84A5C" w:rsidRPr="00C84A5C" w:rsidRDefault="00C84A5C" w:rsidP="00C84A5C">
            <w:pPr>
              <w:widowControl/>
              <w:suppressAutoHyphens w:val="0"/>
              <w:spacing w:line="300" w:lineRule="atLeast"/>
              <w:rPr>
                <w:rFonts w:ascii="Consolas" w:eastAsia="Times New Roman" w:hAnsi="Consolas" w:cs="Segoe UI"/>
                <w:color w:val="24292E"/>
                <w:kern w:val="0"/>
                <w:sz w:val="18"/>
                <w:szCs w:val="18"/>
                <w:lang w:eastAsia="en-US" w:bidi="ar-SA"/>
              </w:rPr>
            </w:pPr>
            <w:r w:rsidRPr="00C84A5C">
              <w:rPr>
                <w:rFonts w:ascii="Consolas" w:eastAsia="Times New Roman" w:hAnsi="Consolas" w:cs="Segoe UI"/>
                <w:color w:val="24292E"/>
                <w:kern w:val="0"/>
                <w:sz w:val="18"/>
                <w:szCs w:val="18"/>
                <w:lang w:eastAsia="en-US" w:bidi="ar-SA"/>
              </w:rPr>
              <w:t xml:space="preserve">CREATE TABLE </w:t>
            </w:r>
            <w:proofErr w:type="spellStart"/>
            <w:r w:rsidRPr="00C84A5C">
              <w:rPr>
                <w:rFonts w:ascii="Consolas" w:eastAsia="Times New Roman" w:hAnsi="Consolas" w:cs="Segoe UI"/>
                <w:color w:val="24292E"/>
                <w:kern w:val="0"/>
                <w:sz w:val="18"/>
                <w:szCs w:val="18"/>
                <w:lang w:eastAsia="en-US" w:bidi="ar-SA"/>
              </w:rPr>
              <w:t>lrt_corpus</w:t>
            </w:r>
            <w:proofErr w:type="spellEnd"/>
          </w:p>
          <w:p w14:paraId="4DD79339" w14:textId="77777777" w:rsidR="00C84A5C" w:rsidRPr="00C84A5C" w:rsidRDefault="00C84A5C" w:rsidP="00C84A5C">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C84A5C" w:rsidRPr="00C84A5C" w14:paraId="1C09FD9B" w14:textId="77777777" w:rsidTr="008510EF">
        <w:tc>
          <w:tcPr>
            <w:tcW w:w="320" w:type="dxa"/>
            <w:shd w:val="clear" w:color="auto" w:fill="FFFFFF"/>
            <w:noWrap/>
            <w:tcMar>
              <w:top w:w="0" w:type="dxa"/>
              <w:left w:w="150" w:type="dxa"/>
              <w:bottom w:w="0" w:type="dxa"/>
              <w:right w:w="150" w:type="dxa"/>
            </w:tcMar>
            <w:hideMark/>
          </w:tcPr>
          <w:p w14:paraId="14236D88" w14:textId="77777777" w:rsidR="00C84A5C" w:rsidRPr="00C84A5C" w:rsidRDefault="00C84A5C" w:rsidP="00C84A5C">
            <w:pPr>
              <w:widowControl/>
              <w:suppressAutoHyphens w:val="0"/>
              <w:spacing w:line="300" w:lineRule="atLeast"/>
              <w:rPr>
                <w:rFonts w:ascii="Times New Roman" w:eastAsia="Times New Roman" w:hAnsi="Times New Roman" w:cs="Times New Roman"/>
                <w:kern w:val="0"/>
                <w:szCs w:val="20"/>
                <w:lang w:eastAsia="en-US" w:bidi="ar-SA"/>
              </w:rPr>
            </w:pPr>
          </w:p>
        </w:tc>
        <w:tc>
          <w:tcPr>
            <w:tcW w:w="8468" w:type="dxa"/>
            <w:gridSpan w:val="2"/>
            <w:shd w:val="clear" w:color="auto" w:fill="FFFFFF"/>
            <w:tcMar>
              <w:top w:w="0" w:type="dxa"/>
              <w:left w:w="150" w:type="dxa"/>
              <w:bottom w:w="0" w:type="dxa"/>
              <w:right w:w="150" w:type="dxa"/>
            </w:tcMar>
            <w:hideMark/>
          </w:tcPr>
          <w:p w14:paraId="2E2DB06E" w14:textId="77777777" w:rsidR="00C84A5C" w:rsidRPr="00C84A5C" w:rsidRDefault="00C84A5C" w:rsidP="00C84A5C">
            <w:pPr>
              <w:widowControl/>
              <w:suppressAutoHyphens w:val="0"/>
              <w:spacing w:line="300" w:lineRule="atLeast"/>
              <w:rPr>
                <w:rFonts w:ascii="Consolas" w:eastAsia="Times New Roman" w:hAnsi="Consolas" w:cs="Segoe UI"/>
                <w:color w:val="24292E"/>
                <w:kern w:val="0"/>
                <w:sz w:val="18"/>
                <w:szCs w:val="18"/>
                <w:lang w:eastAsia="en-US" w:bidi="ar-SA"/>
              </w:rPr>
            </w:pPr>
            <w:r w:rsidRPr="00C84A5C">
              <w:rPr>
                <w:rFonts w:ascii="Consolas" w:eastAsia="Times New Roman" w:hAnsi="Consolas" w:cs="Segoe UI"/>
                <w:color w:val="24292E"/>
                <w:kern w:val="0"/>
                <w:sz w:val="18"/>
                <w:szCs w:val="18"/>
                <w:lang w:eastAsia="en-US" w:bidi="ar-SA"/>
              </w:rPr>
              <w:t xml:space="preserve">    (</w:t>
            </w:r>
            <w:proofErr w:type="spellStart"/>
            <w:r w:rsidRPr="00C84A5C">
              <w:rPr>
                <w:rFonts w:ascii="Consolas" w:eastAsia="Times New Roman" w:hAnsi="Consolas" w:cs="Segoe UI"/>
                <w:color w:val="24292E"/>
                <w:kern w:val="0"/>
                <w:sz w:val="18"/>
                <w:szCs w:val="18"/>
                <w:lang w:eastAsia="en-US" w:bidi="ar-SA"/>
              </w:rPr>
              <w:t>word_seq</w:t>
            </w:r>
            <w:proofErr w:type="spellEnd"/>
            <w:r w:rsidRPr="00C84A5C">
              <w:rPr>
                <w:rFonts w:ascii="Consolas" w:eastAsia="Times New Roman" w:hAnsi="Consolas" w:cs="Segoe UI"/>
                <w:color w:val="24292E"/>
                <w:kern w:val="0"/>
                <w:sz w:val="18"/>
                <w:szCs w:val="18"/>
                <w:lang w:eastAsia="en-US" w:bidi="ar-SA"/>
              </w:rPr>
              <w:t xml:space="preserve">                       NUMBER NOT NULL,</w:t>
            </w:r>
          </w:p>
          <w:p w14:paraId="29D64461" w14:textId="77777777" w:rsidR="00C84A5C" w:rsidRPr="00C84A5C" w:rsidRDefault="00C84A5C" w:rsidP="00C84A5C">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C84A5C" w:rsidRPr="00C84A5C" w14:paraId="12BC2892" w14:textId="77777777" w:rsidTr="008510EF">
        <w:tc>
          <w:tcPr>
            <w:tcW w:w="320" w:type="dxa"/>
            <w:shd w:val="clear" w:color="auto" w:fill="FFFFFF"/>
            <w:noWrap/>
            <w:tcMar>
              <w:top w:w="0" w:type="dxa"/>
              <w:left w:w="150" w:type="dxa"/>
              <w:bottom w:w="0" w:type="dxa"/>
              <w:right w:w="150" w:type="dxa"/>
            </w:tcMar>
            <w:hideMark/>
          </w:tcPr>
          <w:p w14:paraId="4652D7E8" w14:textId="77777777" w:rsidR="00C84A5C" w:rsidRPr="00C84A5C" w:rsidRDefault="00C84A5C" w:rsidP="00C84A5C">
            <w:pPr>
              <w:widowControl/>
              <w:suppressAutoHyphens w:val="0"/>
              <w:spacing w:line="300" w:lineRule="atLeast"/>
              <w:rPr>
                <w:rFonts w:ascii="Times New Roman" w:eastAsia="Times New Roman" w:hAnsi="Times New Roman" w:cs="Times New Roman"/>
                <w:kern w:val="0"/>
                <w:szCs w:val="20"/>
                <w:lang w:eastAsia="en-US" w:bidi="ar-SA"/>
              </w:rPr>
            </w:pPr>
          </w:p>
        </w:tc>
        <w:tc>
          <w:tcPr>
            <w:tcW w:w="8468" w:type="dxa"/>
            <w:gridSpan w:val="2"/>
            <w:shd w:val="clear" w:color="auto" w:fill="FFFFFF"/>
            <w:tcMar>
              <w:top w:w="0" w:type="dxa"/>
              <w:left w:w="150" w:type="dxa"/>
              <w:bottom w:w="0" w:type="dxa"/>
              <w:right w:w="150" w:type="dxa"/>
            </w:tcMar>
            <w:hideMark/>
          </w:tcPr>
          <w:p w14:paraId="7331CCC0" w14:textId="77777777" w:rsidR="00C84A5C" w:rsidRPr="00C84A5C" w:rsidRDefault="00C84A5C" w:rsidP="00C84A5C">
            <w:pPr>
              <w:widowControl/>
              <w:suppressAutoHyphens w:val="0"/>
              <w:spacing w:line="300" w:lineRule="atLeast"/>
              <w:rPr>
                <w:rFonts w:ascii="Consolas" w:eastAsia="Times New Roman" w:hAnsi="Consolas" w:cs="Segoe UI"/>
                <w:color w:val="24292E"/>
                <w:kern w:val="0"/>
                <w:sz w:val="18"/>
                <w:szCs w:val="18"/>
                <w:lang w:eastAsia="en-US" w:bidi="ar-SA"/>
              </w:rPr>
            </w:pPr>
            <w:r w:rsidRPr="00C84A5C">
              <w:rPr>
                <w:rFonts w:ascii="Consolas" w:eastAsia="Times New Roman" w:hAnsi="Consolas" w:cs="Segoe UI"/>
                <w:color w:val="24292E"/>
                <w:kern w:val="0"/>
                <w:sz w:val="18"/>
                <w:szCs w:val="18"/>
                <w:lang w:eastAsia="en-US" w:bidi="ar-SA"/>
              </w:rPr>
              <w:t xml:space="preserve">    word                           VARCHAR2(80 BYTE) NOT NULL,</w:t>
            </w:r>
          </w:p>
          <w:p w14:paraId="5888CA0D" w14:textId="77777777" w:rsidR="00C84A5C" w:rsidRPr="00C84A5C" w:rsidRDefault="00C84A5C" w:rsidP="00C84A5C">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C84A5C" w:rsidRPr="00C84A5C" w14:paraId="2A6EF4BE" w14:textId="77777777" w:rsidTr="008510EF">
        <w:tc>
          <w:tcPr>
            <w:tcW w:w="320" w:type="dxa"/>
            <w:shd w:val="clear" w:color="auto" w:fill="FFFFFF"/>
            <w:noWrap/>
            <w:tcMar>
              <w:top w:w="0" w:type="dxa"/>
              <w:left w:w="150" w:type="dxa"/>
              <w:bottom w:w="0" w:type="dxa"/>
              <w:right w:w="150" w:type="dxa"/>
            </w:tcMar>
            <w:hideMark/>
          </w:tcPr>
          <w:p w14:paraId="576D2654" w14:textId="77777777" w:rsidR="00C84A5C" w:rsidRPr="00C84A5C" w:rsidRDefault="00C84A5C" w:rsidP="00C84A5C">
            <w:pPr>
              <w:widowControl/>
              <w:suppressAutoHyphens w:val="0"/>
              <w:spacing w:line="300" w:lineRule="atLeast"/>
              <w:rPr>
                <w:rFonts w:ascii="Times New Roman" w:eastAsia="Times New Roman" w:hAnsi="Times New Roman" w:cs="Times New Roman"/>
                <w:kern w:val="0"/>
                <w:szCs w:val="20"/>
                <w:lang w:eastAsia="en-US" w:bidi="ar-SA"/>
              </w:rPr>
            </w:pPr>
          </w:p>
        </w:tc>
        <w:tc>
          <w:tcPr>
            <w:tcW w:w="8468" w:type="dxa"/>
            <w:gridSpan w:val="2"/>
            <w:shd w:val="clear" w:color="auto" w:fill="FFFFFF"/>
            <w:tcMar>
              <w:top w:w="0" w:type="dxa"/>
              <w:left w:w="150" w:type="dxa"/>
              <w:bottom w:w="0" w:type="dxa"/>
              <w:right w:w="150" w:type="dxa"/>
            </w:tcMar>
            <w:hideMark/>
          </w:tcPr>
          <w:p w14:paraId="116454B0" w14:textId="77777777" w:rsidR="00C84A5C" w:rsidRPr="00C84A5C" w:rsidRDefault="00C84A5C" w:rsidP="00C84A5C">
            <w:pPr>
              <w:widowControl/>
              <w:suppressAutoHyphens w:val="0"/>
              <w:spacing w:line="300" w:lineRule="atLeast"/>
              <w:rPr>
                <w:rFonts w:ascii="Consolas" w:eastAsia="Times New Roman" w:hAnsi="Consolas" w:cs="Segoe UI"/>
                <w:color w:val="24292E"/>
                <w:kern w:val="0"/>
                <w:sz w:val="18"/>
                <w:szCs w:val="18"/>
                <w:lang w:eastAsia="en-US" w:bidi="ar-SA"/>
              </w:rPr>
            </w:pPr>
            <w:r w:rsidRPr="00C84A5C">
              <w:rPr>
                <w:rFonts w:ascii="Consolas" w:eastAsia="Times New Roman" w:hAnsi="Consolas" w:cs="Segoe UI"/>
                <w:color w:val="24292E"/>
                <w:kern w:val="0"/>
                <w:sz w:val="18"/>
                <w:szCs w:val="18"/>
                <w:lang w:eastAsia="en-US" w:bidi="ar-SA"/>
              </w:rPr>
              <w:t xml:space="preserve">    </w:t>
            </w:r>
            <w:proofErr w:type="spellStart"/>
            <w:r w:rsidRPr="00C84A5C">
              <w:rPr>
                <w:rFonts w:ascii="Consolas" w:eastAsia="Times New Roman" w:hAnsi="Consolas" w:cs="Segoe UI"/>
                <w:color w:val="24292E"/>
                <w:kern w:val="0"/>
                <w:sz w:val="18"/>
                <w:szCs w:val="18"/>
                <w:lang w:eastAsia="en-US" w:bidi="ar-SA"/>
              </w:rPr>
              <w:t>is_diacritized</w:t>
            </w:r>
            <w:proofErr w:type="spellEnd"/>
            <w:r w:rsidRPr="00C84A5C">
              <w:rPr>
                <w:rFonts w:ascii="Consolas" w:eastAsia="Times New Roman" w:hAnsi="Consolas" w:cs="Segoe UI"/>
                <w:color w:val="24292E"/>
                <w:kern w:val="0"/>
                <w:sz w:val="18"/>
                <w:szCs w:val="18"/>
                <w:lang w:eastAsia="en-US" w:bidi="ar-SA"/>
              </w:rPr>
              <w:t xml:space="preserve">                 CHAR(1 BYTE) DEFAULT 'N' NOT NULL,</w:t>
            </w:r>
          </w:p>
          <w:p w14:paraId="51119431" w14:textId="77777777" w:rsidR="00C84A5C" w:rsidRPr="00C84A5C" w:rsidRDefault="00C84A5C" w:rsidP="00C84A5C">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C84A5C" w:rsidRPr="00C84A5C" w14:paraId="00B89D09" w14:textId="77777777" w:rsidTr="008510EF">
        <w:tc>
          <w:tcPr>
            <w:tcW w:w="320" w:type="dxa"/>
            <w:shd w:val="clear" w:color="auto" w:fill="FFFFFF"/>
            <w:noWrap/>
            <w:tcMar>
              <w:top w:w="0" w:type="dxa"/>
              <w:left w:w="150" w:type="dxa"/>
              <w:bottom w:w="0" w:type="dxa"/>
              <w:right w:w="150" w:type="dxa"/>
            </w:tcMar>
            <w:hideMark/>
          </w:tcPr>
          <w:p w14:paraId="7DAFE7CC" w14:textId="77777777" w:rsidR="00C84A5C" w:rsidRPr="00C84A5C" w:rsidRDefault="00C84A5C" w:rsidP="00C84A5C">
            <w:pPr>
              <w:widowControl/>
              <w:suppressAutoHyphens w:val="0"/>
              <w:spacing w:line="300" w:lineRule="atLeast"/>
              <w:rPr>
                <w:rFonts w:ascii="Times New Roman" w:eastAsia="Times New Roman" w:hAnsi="Times New Roman" w:cs="Times New Roman"/>
                <w:kern w:val="0"/>
                <w:szCs w:val="20"/>
                <w:lang w:eastAsia="en-US" w:bidi="ar-SA"/>
              </w:rPr>
            </w:pPr>
          </w:p>
        </w:tc>
        <w:tc>
          <w:tcPr>
            <w:tcW w:w="8468" w:type="dxa"/>
            <w:gridSpan w:val="2"/>
            <w:shd w:val="clear" w:color="auto" w:fill="FFFFFF"/>
            <w:tcMar>
              <w:top w:w="0" w:type="dxa"/>
              <w:left w:w="150" w:type="dxa"/>
              <w:bottom w:w="0" w:type="dxa"/>
              <w:right w:w="150" w:type="dxa"/>
            </w:tcMar>
            <w:hideMark/>
          </w:tcPr>
          <w:p w14:paraId="605C87F3" w14:textId="77777777" w:rsidR="00C84A5C" w:rsidRPr="00C84A5C" w:rsidRDefault="00C84A5C" w:rsidP="00C84A5C">
            <w:pPr>
              <w:widowControl/>
              <w:suppressAutoHyphens w:val="0"/>
              <w:spacing w:line="300" w:lineRule="atLeast"/>
              <w:rPr>
                <w:rFonts w:ascii="Consolas" w:eastAsia="Times New Roman" w:hAnsi="Consolas" w:cs="Segoe UI"/>
                <w:color w:val="24292E"/>
                <w:kern w:val="0"/>
                <w:sz w:val="18"/>
                <w:szCs w:val="18"/>
                <w:lang w:eastAsia="en-US" w:bidi="ar-SA"/>
              </w:rPr>
            </w:pPr>
            <w:r w:rsidRPr="00C84A5C">
              <w:rPr>
                <w:rFonts w:ascii="Consolas" w:eastAsia="Times New Roman" w:hAnsi="Consolas" w:cs="Segoe UI"/>
                <w:color w:val="24292E"/>
                <w:kern w:val="0"/>
                <w:sz w:val="18"/>
                <w:szCs w:val="18"/>
                <w:lang w:eastAsia="en-US" w:bidi="ar-SA"/>
              </w:rPr>
              <w:t xml:space="preserve">    </w:t>
            </w:r>
            <w:proofErr w:type="spellStart"/>
            <w:r w:rsidRPr="00C84A5C">
              <w:rPr>
                <w:rFonts w:ascii="Consolas" w:eastAsia="Times New Roman" w:hAnsi="Consolas" w:cs="Segoe UI"/>
                <w:color w:val="24292E"/>
                <w:kern w:val="0"/>
                <w:sz w:val="18"/>
                <w:szCs w:val="18"/>
                <w:lang w:eastAsia="en-US" w:bidi="ar-SA"/>
              </w:rPr>
              <w:t>is_valid</w:t>
            </w:r>
            <w:proofErr w:type="spellEnd"/>
            <w:r w:rsidRPr="00C84A5C">
              <w:rPr>
                <w:rFonts w:ascii="Consolas" w:eastAsia="Times New Roman" w:hAnsi="Consolas" w:cs="Segoe UI"/>
                <w:color w:val="24292E"/>
                <w:kern w:val="0"/>
                <w:sz w:val="18"/>
                <w:szCs w:val="18"/>
                <w:lang w:eastAsia="en-US" w:bidi="ar-SA"/>
              </w:rPr>
              <w:t xml:space="preserve">                       CHAR(1 BYTE) DEFAULT 'Y' NOT NULL,</w:t>
            </w:r>
          </w:p>
          <w:p w14:paraId="58D86572" w14:textId="77777777" w:rsidR="00C84A5C" w:rsidRPr="00C84A5C" w:rsidRDefault="00C84A5C" w:rsidP="00C84A5C">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C84A5C" w:rsidRPr="00C84A5C" w14:paraId="24DCEA1D" w14:textId="77777777" w:rsidTr="008510EF">
        <w:tc>
          <w:tcPr>
            <w:tcW w:w="320" w:type="dxa"/>
            <w:shd w:val="clear" w:color="auto" w:fill="FFFFFF"/>
            <w:noWrap/>
            <w:tcMar>
              <w:top w:w="0" w:type="dxa"/>
              <w:left w:w="150" w:type="dxa"/>
              <w:bottom w:w="0" w:type="dxa"/>
              <w:right w:w="150" w:type="dxa"/>
            </w:tcMar>
            <w:hideMark/>
          </w:tcPr>
          <w:p w14:paraId="456D14D9" w14:textId="77777777" w:rsidR="00C84A5C" w:rsidRPr="00C84A5C" w:rsidRDefault="00C84A5C" w:rsidP="00C84A5C">
            <w:pPr>
              <w:widowControl/>
              <w:suppressAutoHyphens w:val="0"/>
              <w:spacing w:line="300" w:lineRule="atLeast"/>
              <w:rPr>
                <w:rFonts w:ascii="Times New Roman" w:eastAsia="Times New Roman" w:hAnsi="Times New Roman" w:cs="Times New Roman"/>
                <w:kern w:val="0"/>
                <w:szCs w:val="20"/>
                <w:lang w:eastAsia="en-US" w:bidi="ar-SA"/>
              </w:rPr>
            </w:pPr>
          </w:p>
        </w:tc>
        <w:tc>
          <w:tcPr>
            <w:tcW w:w="8468" w:type="dxa"/>
            <w:gridSpan w:val="2"/>
            <w:shd w:val="clear" w:color="auto" w:fill="FFFFFF"/>
            <w:tcMar>
              <w:top w:w="0" w:type="dxa"/>
              <w:left w:w="150" w:type="dxa"/>
              <w:bottom w:w="0" w:type="dxa"/>
              <w:right w:w="150" w:type="dxa"/>
            </w:tcMar>
            <w:hideMark/>
          </w:tcPr>
          <w:p w14:paraId="04C5939E" w14:textId="77777777" w:rsidR="00C84A5C" w:rsidRPr="00C84A5C" w:rsidRDefault="00C84A5C" w:rsidP="00C84A5C">
            <w:pPr>
              <w:widowControl/>
              <w:suppressAutoHyphens w:val="0"/>
              <w:spacing w:line="300" w:lineRule="atLeast"/>
              <w:rPr>
                <w:rFonts w:ascii="Consolas" w:eastAsia="Times New Roman" w:hAnsi="Consolas" w:cs="Segoe UI"/>
                <w:color w:val="24292E"/>
                <w:kern w:val="0"/>
                <w:sz w:val="18"/>
                <w:szCs w:val="18"/>
                <w:lang w:eastAsia="en-US" w:bidi="ar-SA"/>
              </w:rPr>
            </w:pPr>
            <w:r w:rsidRPr="00C84A5C">
              <w:rPr>
                <w:rFonts w:ascii="Consolas" w:eastAsia="Times New Roman" w:hAnsi="Consolas" w:cs="Segoe UI"/>
                <w:color w:val="24292E"/>
                <w:kern w:val="0"/>
                <w:sz w:val="18"/>
                <w:szCs w:val="18"/>
                <w:lang w:eastAsia="en-US" w:bidi="ar-SA"/>
              </w:rPr>
              <w:t xml:space="preserve">    </w:t>
            </w:r>
            <w:proofErr w:type="spellStart"/>
            <w:r w:rsidRPr="00C84A5C">
              <w:rPr>
                <w:rFonts w:ascii="Consolas" w:eastAsia="Times New Roman" w:hAnsi="Consolas" w:cs="Segoe UI"/>
                <w:color w:val="24292E"/>
                <w:kern w:val="0"/>
                <w:sz w:val="18"/>
                <w:szCs w:val="18"/>
                <w:lang w:eastAsia="en-US" w:bidi="ar-SA"/>
              </w:rPr>
              <w:t>itime</w:t>
            </w:r>
            <w:proofErr w:type="spellEnd"/>
            <w:r w:rsidRPr="00C84A5C">
              <w:rPr>
                <w:rFonts w:ascii="Consolas" w:eastAsia="Times New Roman" w:hAnsi="Consolas" w:cs="Segoe UI"/>
                <w:color w:val="24292E"/>
                <w:kern w:val="0"/>
                <w:sz w:val="18"/>
                <w:szCs w:val="18"/>
                <w:lang w:eastAsia="en-US" w:bidi="ar-SA"/>
              </w:rPr>
              <w:t xml:space="preserve">                          DATE DEFAULT SYSDATE NOT NULL,</w:t>
            </w:r>
          </w:p>
          <w:p w14:paraId="2ABCB79E" w14:textId="77777777" w:rsidR="00C84A5C" w:rsidRPr="00C84A5C" w:rsidRDefault="00C84A5C" w:rsidP="00C84A5C">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C84A5C" w:rsidRPr="00C84A5C" w14:paraId="6C7AC8AE" w14:textId="77777777" w:rsidTr="008510EF">
        <w:tc>
          <w:tcPr>
            <w:tcW w:w="320" w:type="dxa"/>
            <w:shd w:val="clear" w:color="auto" w:fill="FFFFFF"/>
            <w:noWrap/>
            <w:tcMar>
              <w:top w:w="0" w:type="dxa"/>
              <w:left w:w="150" w:type="dxa"/>
              <w:bottom w:w="0" w:type="dxa"/>
              <w:right w:w="150" w:type="dxa"/>
            </w:tcMar>
            <w:hideMark/>
          </w:tcPr>
          <w:p w14:paraId="4A0E197A" w14:textId="77777777" w:rsidR="00C84A5C" w:rsidRPr="00C84A5C" w:rsidRDefault="00C84A5C" w:rsidP="00C84A5C">
            <w:pPr>
              <w:widowControl/>
              <w:suppressAutoHyphens w:val="0"/>
              <w:spacing w:line="300" w:lineRule="atLeast"/>
              <w:rPr>
                <w:rFonts w:ascii="Times New Roman" w:eastAsia="Times New Roman" w:hAnsi="Times New Roman" w:cs="Times New Roman"/>
                <w:kern w:val="0"/>
                <w:szCs w:val="20"/>
                <w:lang w:eastAsia="en-US" w:bidi="ar-SA"/>
              </w:rPr>
            </w:pPr>
          </w:p>
        </w:tc>
        <w:tc>
          <w:tcPr>
            <w:tcW w:w="8468" w:type="dxa"/>
            <w:gridSpan w:val="2"/>
            <w:shd w:val="clear" w:color="auto" w:fill="FFFFFF"/>
            <w:tcMar>
              <w:top w:w="0" w:type="dxa"/>
              <w:left w:w="150" w:type="dxa"/>
              <w:bottom w:w="0" w:type="dxa"/>
              <w:right w:w="150" w:type="dxa"/>
            </w:tcMar>
            <w:hideMark/>
          </w:tcPr>
          <w:p w14:paraId="19F426FA" w14:textId="77777777" w:rsidR="00C84A5C" w:rsidRPr="00C84A5C" w:rsidRDefault="00C84A5C" w:rsidP="00C84A5C">
            <w:pPr>
              <w:widowControl/>
              <w:suppressAutoHyphens w:val="0"/>
              <w:spacing w:line="300" w:lineRule="atLeast"/>
              <w:rPr>
                <w:rFonts w:ascii="Consolas" w:eastAsia="Times New Roman" w:hAnsi="Consolas" w:cs="Segoe UI"/>
                <w:color w:val="24292E"/>
                <w:kern w:val="0"/>
                <w:sz w:val="18"/>
                <w:szCs w:val="18"/>
                <w:lang w:eastAsia="en-US" w:bidi="ar-SA"/>
              </w:rPr>
            </w:pPr>
            <w:r w:rsidRPr="00C84A5C">
              <w:rPr>
                <w:rFonts w:ascii="Consolas" w:eastAsia="Times New Roman" w:hAnsi="Consolas" w:cs="Segoe UI"/>
                <w:color w:val="24292E"/>
                <w:kern w:val="0"/>
                <w:sz w:val="18"/>
                <w:szCs w:val="18"/>
                <w:lang w:eastAsia="en-US" w:bidi="ar-SA"/>
              </w:rPr>
              <w:t xml:space="preserve">    attribute_1                    CHAR(1 BYTE),</w:t>
            </w:r>
          </w:p>
          <w:p w14:paraId="46880D80" w14:textId="77777777" w:rsidR="00C84A5C" w:rsidRPr="00C84A5C" w:rsidRDefault="00C84A5C" w:rsidP="00C84A5C">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C84A5C" w:rsidRPr="00C84A5C" w14:paraId="1C4899E4" w14:textId="77777777" w:rsidTr="008510EF">
        <w:tc>
          <w:tcPr>
            <w:tcW w:w="320" w:type="dxa"/>
            <w:shd w:val="clear" w:color="auto" w:fill="FFFFFF"/>
            <w:noWrap/>
            <w:tcMar>
              <w:top w:w="0" w:type="dxa"/>
              <w:left w:w="150" w:type="dxa"/>
              <w:bottom w:w="0" w:type="dxa"/>
              <w:right w:w="150" w:type="dxa"/>
            </w:tcMar>
            <w:hideMark/>
          </w:tcPr>
          <w:p w14:paraId="3D71AB9B" w14:textId="77777777" w:rsidR="00C84A5C" w:rsidRPr="00C84A5C" w:rsidRDefault="00C84A5C" w:rsidP="00C84A5C">
            <w:pPr>
              <w:widowControl/>
              <w:suppressAutoHyphens w:val="0"/>
              <w:spacing w:line="300" w:lineRule="atLeast"/>
              <w:rPr>
                <w:rFonts w:ascii="Times New Roman" w:eastAsia="Times New Roman" w:hAnsi="Times New Roman" w:cs="Times New Roman"/>
                <w:kern w:val="0"/>
                <w:szCs w:val="20"/>
                <w:lang w:eastAsia="en-US" w:bidi="ar-SA"/>
              </w:rPr>
            </w:pPr>
          </w:p>
        </w:tc>
        <w:tc>
          <w:tcPr>
            <w:tcW w:w="8468" w:type="dxa"/>
            <w:gridSpan w:val="2"/>
            <w:shd w:val="clear" w:color="auto" w:fill="FFFFFF"/>
            <w:tcMar>
              <w:top w:w="0" w:type="dxa"/>
              <w:left w:w="150" w:type="dxa"/>
              <w:bottom w:w="0" w:type="dxa"/>
              <w:right w:w="150" w:type="dxa"/>
            </w:tcMar>
            <w:hideMark/>
          </w:tcPr>
          <w:p w14:paraId="4CD11E78" w14:textId="77777777" w:rsidR="00C84A5C" w:rsidRPr="00C84A5C" w:rsidRDefault="00C84A5C" w:rsidP="00C84A5C">
            <w:pPr>
              <w:widowControl/>
              <w:suppressAutoHyphens w:val="0"/>
              <w:spacing w:line="300" w:lineRule="atLeast"/>
              <w:rPr>
                <w:rFonts w:ascii="Consolas" w:eastAsia="Times New Roman" w:hAnsi="Consolas" w:cs="Segoe UI"/>
                <w:color w:val="24292E"/>
                <w:kern w:val="0"/>
                <w:sz w:val="18"/>
                <w:szCs w:val="18"/>
                <w:lang w:eastAsia="en-US" w:bidi="ar-SA"/>
              </w:rPr>
            </w:pPr>
            <w:r w:rsidRPr="00C84A5C">
              <w:rPr>
                <w:rFonts w:ascii="Consolas" w:eastAsia="Times New Roman" w:hAnsi="Consolas" w:cs="Segoe UI"/>
                <w:color w:val="24292E"/>
                <w:kern w:val="0"/>
                <w:sz w:val="18"/>
                <w:szCs w:val="18"/>
                <w:lang w:eastAsia="en-US" w:bidi="ar-SA"/>
              </w:rPr>
              <w:t xml:space="preserve">    attribute_2                    CHAR(1 BYTE),</w:t>
            </w:r>
          </w:p>
          <w:p w14:paraId="0D8AAE2D" w14:textId="77777777" w:rsidR="00C84A5C" w:rsidRPr="00C84A5C" w:rsidRDefault="00C84A5C" w:rsidP="00C84A5C">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C84A5C" w:rsidRPr="00C84A5C" w14:paraId="4E2EBC53" w14:textId="77777777" w:rsidTr="008510EF">
        <w:tc>
          <w:tcPr>
            <w:tcW w:w="320" w:type="dxa"/>
            <w:shd w:val="clear" w:color="auto" w:fill="FFFFFF"/>
            <w:noWrap/>
            <w:tcMar>
              <w:top w:w="0" w:type="dxa"/>
              <w:left w:w="150" w:type="dxa"/>
              <w:bottom w:w="0" w:type="dxa"/>
              <w:right w:w="150" w:type="dxa"/>
            </w:tcMar>
            <w:hideMark/>
          </w:tcPr>
          <w:p w14:paraId="28447361" w14:textId="77777777" w:rsidR="00C84A5C" w:rsidRPr="00C84A5C" w:rsidRDefault="00C84A5C" w:rsidP="00C84A5C">
            <w:pPr>
              <w:widowControl/>
              <w:suppressAutoHyphens w:val="0"/>
              <w:spacing w:line="300" w:lineRule="atLeast"/>
              <w:rPr>
                <w:rFonts w:ascii="Times New Roman" w:eastAsia="Times New Roman" w:hAnsi="Times New Roman" w:cs="Times New Roman"/>
                <w:kern w:val="0"/>
                <w:szCs w:val="20"/>
                <w:lang w:eastAsia="en-US" w:bidi="ar-SA"/>
              </w:rPr>
            </w:pPr>
          </w:p>
        </w:tc>
        <w:tc>
          <w:tcPr>
            <w:tcW w:w="8468" w:type="dxa"/>
            <w:gridSpan w:val="2"/>
            <w:shd w:val="clear" w:color="auto" w:fill="FFFFFF"/>
            <w:tcMar>
              <w:top w:w="0" w:type="dxa"/>
              <w:left w:w="150" w:type="dxa"/>
              <w:bottom w:w="0" w:type="dxa"/>
              <w:right w:w="150" w:type="dxa"/>
            </w:tcMar>
            <w:hideMark/>
          </w:tcPr>
          <w:p w14:paraId="650B28E0" w14:textId="77777777" w:rsidR="00C84A5C" w:rsidRPr="00C84A5C" w:rsidRDefault="00C84A5C" w:rsidP="00C84A5C">
            <w:pPr>
              <w:widowControl/>
              <w:suppressAutoHyphens w:val="0"/>
              <w:spacing w:line="300" w:lineRule="atLeast"/>
              <w:rPr>
                <w:rFonts w:ascii="Consolas" w:eastAsia="Times New Roman" w:hAnsi="Consolas" w:cs="Segoe UI"/>
                <w:color w:val="24292E"/>
                <w:kern w:val="0"/>
                <w:sz w:val="18"/>
                <w:szCs w:val="18"/>
                <w:lang w:eastAsia="en-US" w:bidi="ar-SA"/>
              </w:rPr>
            </w:pPr>
            <w:r w:rsidRPr="00C84A5C">
              <w:rPr>
                <w:rFonts w:ascii="Consolas" w:eastAsia="Times New Roman" w:hAnsi="Consolas" w:cs="Segoe UI"/>
                <w:color w:val="24292E"/>
                <w:kern w:val="0"/>
                <w:sz w:val="18"/>
                <w:szCs w:val="18"/>
                <w:lang w:eastAsia="en-US" w:bidi="ar-SA"/>
              </w:rPr>
              <w:t xml:space="preserve">    attribute_3                    CHAR(1 BYTE),</w:t>
            </w:r>
          </w:p>
          <w:p w14:paraId="782C1501" w14:textId="77777777" w:rsidR="00C84A5C" w:rsidRPr="00C84A5C" w:rsidRDefault="00C84A5C" w:rsidP="00C84A5C">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C84A5C" w:rsidRPr="00C84A5C" w14:paraId="3A7EB1EE" w14:textId="77777777" w:rsidTr="008510EF">
        <w:tc>
          <w:tcPr>
            <w:tcW w:w="320" w:type="dxa"/>
            <w:shd w:val="clear" w:color="auto" w:fill="FFFFFF"/>
            <w:noWrap/>
            <w:tcMar>
              <w:top w:w="0" w:type="dxa"/>
              <w:left w:w="150" w:type="dxa"/>
              <w:bottom w:w="0" w:type="dxa"/>
              <w:right w:w="150" w:type="dxa"/>
            </w:tcMar>
            <w:hideMark/>
          </w:tcPr>
          <w:p w14:paraId="71FBAAD2" w14:textId="77777777" w:rsidR="00C84A5C" w:rsidRPr="00C84A5C" w:rsidRDefault="00C84A5C" w:rsidP="00C84A5C">
            <w:pPr>
              <w:widowControl/>
              <w:suppressAutoHyphens w:val="0"/>
              <w:spacing w:line="300" w:lineRule="atLeast"/>
              <w:rPr>
                <w:rFonts w:ascii="Times New Roman" w:eastAsia="Times New Roman" w:hAnsi="Times New Roman" w:cs="Times New Roman"/>
                <w:kern w:val="0"/>
                <w:szCs w:val="20"/>
                <w:lang w:eastAsia="en-US" w:bidi="ar-SA"/>
              </w:rPr>
            </w:pPr>
          </w:p>
        </w:tc>
        <w:tc>
          <w:tcPr>
            <w:tcW w:w="8468" w:type="dxa"/>
            <w:gridSpan w:val="2"/>
            <w:shd w:val="clear" w:color="auto" w:fill="FFFFFF"/>
            <w:tcMar>
              <w:top w:w="0" w:type="dxa"/>
              <w:left w:w="150" w:type="dxa"/>
              <w:bottom w:w="0" w:type="dxa"/>
              <w:right w:w="150" w:type="dxa"/>
            </w:tcMar>
            <w:hideMark/>
          </w:tcPr>
          <w:p w14:paraId="5ED51EFE" w14:textId="77777777" w:rsidR="00C84A5C" w:rsidRPr="00C84A5C" w:rsidRDefault="00C84A5C" w:rsidP="00C84A5C">
            <w:pPr>
              <w:widowControl/>
              <w:suppressAutoHyphens w:val="0"/>
              <w:spacing w:line="300" w:lineRule="atLeast"/>
              <w:rPr>
                <w:rFonts w:ascii="Consolas" w:eastAsia="Times New Roman" w:hAnsi="Consolas" w:cs="Segoe UI"/>
                <w:color w:val="24292E"/>
                <w:kern w:val="0"/>
                <w:sz w:val="18"/>
                <w:szCs w:val="18"/>
                <w:lang w:eastAsia="en-US" w:bidi="ar-SA"/>
              </w:rPr>
            </w:pPr>
            <w:r w:rsidRPr="00C84A5C">
              <w:rPr>
                <w:rFonts w:ascii="Consolas" w:eastAsia="Times New Roman" w:hAnsi="Consolas" w:cs="Segoe UI"/>
                <w:color w:val="24292E"/>
                <w:kern w:val="0"/>
                <w:sz w:val="18"/>
                <w:szCs w:val="18"/>
                <w:lang w:eastAsia="en-US" w:bidi="ar-SA"/>
              </w:rPr>
              <w:t xml:space="preserve">    attribute_4                    CHAR(1 BYTE),</w:t>
            </w:r>
          </w:p>
          <w:p w14:paraId="3112D4E9" w14:textId="77777777" w:rsidR="00C84A5C" w:rsidRPr="00C84A5C" w:rsidRDefault="00C84A5C" w:rsidP="00C84A5C">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C84A5C" w:rsidRPr="00C84A5C" w14:paraId="06E2A5DE" w14:textId="77777777" w:rsidTr="008510EF">
        <w:tc>
          <w:tcPr>
            <w:tcW w:w="320" w:type="dxa"/>
            <w:shd w:val="clear" w:color="auto" w:fill="FFFFFF"/>
            <w:noWrap/>
            <w:tcMar>
              <w:top w:w="0" w:type="dxa"/>
              <w:left w:w="150" w:type="dxa"/>
              <w:bottom w:w="0" w:type="dxa"/>
              <w:right w:w="150" w:type="dxa"/>
            </w:tcMar>
            <w:hideMark/>
          </w:tcPr>
          <w:p w14:paraId="297CD5A6" w14:textId="77777777" w:rsidR="00C84A5C" w:rsidRPr="00C84A5C" w:rsidRDefault="00C84A5C" w:rsidP="00C84A5C">
            <w:pPr>
              <w:widowControl/>
              <w:suppressAutoHyphens w:val="0"/>
              <w:spacing w:line="300" w:lineRule="atLeast"/>
              <w:rPr>
                <w:rFonts w:ascii="Times New Roman" w:eastAsia="Times New Roman" w:hAnsi="Times New Roman" w:cs="Times New Roman"/>
                <w:kern w:val="0"/>
                <w:szCs w:val="20"/>
                <w:lang w:eastAsia="en-US" w:bidi="ar-SA"/>
              </w:rPr>
            </w:pPr>
          </w:p>
        </w:tc>
        <w:tc>
          <w:tcPr>
            <w:tcW w:w="8468" w:type="dxa"/>
            <w:gridSpan w:val="2"/>
            <w:shd w:val="clear" w:color="auto" w:fill="FFFFFF"/>
            <w:tcMar>
              <w:top w:w="0" w:type="dxa"/>
              <w:left w:w="150" w:type="dxa"/>
              <w:bottom w:w="0" w:type="dxa"/>
              <w:right w:w="150" w:type="dxa"/>
            </w:tcMar>
            <w:hideMark/>
          </w:tcPr>
          <w:p w14:paraId="351D0125" w14:textId="77777777" w:rsidR="00C84A5C" w:rsidRPr="00C84A5C" w:rsidRDefault="00C84A5C" w:rsidP="00C84A5C">
            <w:pPr>
              <w:widowControl/>
              <w:suppressAutoHyphens w:val="0"/>
              <w:spacing w:line="300" w:lineRule="atLeast"/>
              <w:rPr>
                <w:rFonts w:ascii="Consolas" w:eastAsia="Times New Roman" w:hAnsi="Consolas" w:cs="Segoe UI"/>
                <w:color w:val="24292E"/>
                <w:kern w:val="0"/>
                <w:sz w:val="18"/>
                <w:szCs w:val="18"/>
                <w:lang w:eastAsia="en-US" w:bidi="ar-SA"/>
              </w:rPr>
            </w:pPr>
            <w:r w:rsidRPr="00C84A5C">
              <w:rPr>
                <w:rFonts w:ascii="Consolas" w:eastAsia="Times New Roman" w:hAnsi="Consolas" w:cs="Segoe UI"/>
                <w:color w:val="24292E"/>
                <w:kern w:val="0"/>
                <w:sz w:val="18"/>
                <w:szCs w:val="18"/>
                <w:lang w:eastAsia="en-US" w:bidi="ar-SA"/>
              </w:rPr>
              <w:t xml:space="preserve">    attribute_5                    CHAR(1 BYTE),</w:t>
            </w:r>
          </w:p>
          <w:p w14:paraId="34C1B8FE" w14:textId="77777777" w:rsidR="00C84A5C" w:rsidRPr="00C84A5C" w:rsidRDefault="00C84A5C" w:rsidP="00C84A5C">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C84A5C" w:rsidRPr="00C84A5C" w14:paraId="42D14943" w14:textId="77777777" w:rsidTr="008510EF">
        <w:tc>
          <w:tcPr>
            <w:tcW w:w="320" w:type="dxa"/>
            <w:shd w:val="clear" w:color="auto" w:fill="FFFFFF"/>
            <w:noWrap/>
            <w:tcMar>
              <w:top w:w="0" w:type="dxa"/>
              <w:left w:w="150" w:type="dxa"/>
              <w:bottom w:w="0" w:type="dxa"/>
              <w:right w:w="150" w:type="dxa"/>
            </w:tcMar>
            <w:hideMark/>
          </w:tcPr>
          <w:p w14:paraId="4001F4F7" w14:textId="77777777" w:rsidR="00C84A5C" w:rsidRPr="00C84A5C" w:rsidRDefault="00C84A5C" w:rsidP="00C84A5C">
            <w:pPr>
              <w:widowControl/>
              <w:suppressAutoHyphens w:val="0"/>
              <w:spacing w:line="300" w:lineRule="atLeast"/>
              <w:rPr>
                <w:rFonts w:ascii="Times New Roman" w:eastAsia="Times New Roman" w:hAnsi="Times New Roman" w:cs="Times New Roman"/>
                <w:kern w:val="0"/>
                <w:szCs w:val="20"/>
                <w:lang w:eastAsia="en-US" w:bidi="ar-SA"/>
              </w:rPr>
            </w:pPr>
          </w:p>
        </w:tc>
        <w:tc>
          <w:tcPr>
            <w:tcW w:w="8468" w:type="dxa"/>
            <w:gridSpan w:val="2"/>
            <w:shd w:val="clear" w:color="auto" w:fill="FFFFFF"/>
            <w:tcMar>
              <w:top w:w="0" w:type="dxa"/>
              <w:left w:w="150" w:type="dxa"/>
              <w:bottom w:w="0" w:type="dxa"/>
              <w:right w:w="150" w:type="dxa"/>
            </w:tcMar>
            <w:hideMark/>
          </w:tcPr>
          <w:p w14:paraId="261F6DDE" w14:textId="77777777" w:rsidR="00C84A5C" w:rsidRPr="00C84A5C" w:rsidRDefault="00C84A5C" w:rsidP="00C84A5C">
            <w:pPr>
              <w:widowControl/>
              <w:suppressAutoHyphens w:val="0"/>
              <w:spacing w:line="300" w:lineRule="atLeast"/>
              <w:rPr>
                <w:rFonts w:ascii="Consolas" w:eastAsia="Times New Roman" w:hAnsi="Consolas" w:cs="Segoe UI"/>
                <w:color w:val="24292E"/>
                <w:kern w:val="0"/>
                <w:sz w:val="18"/>
                <w:szCs w:val="18"/>
                <w:lang w:eastAsia="en-US" w:bidi="ar-SA"/>
              </w:rPr>
            </w:pPr>
            <w:r w:rsidRPr="00C84A5C">
              <w:rPr>
                <w:rFonts w:ascii="Consolas" w:eastAsia="Times New Roman" w:hAnsi="Consolas" w:cs="Segoe UI"/>
                <w:color w:val="24292E"/>
                <w:kern w:val="0"/>
                <w:sz w:val="18"/>
                <w:szCs w:val="18"/>
                <w:lang w:eastAsia="en-US" w:bidi="ar-SA"/>
              </w:rPr>
              <w:t xml:space="preserve">    attribute_6                    CHAR(1 BYTE),</w:t>
            </w:r>
          </w:p>
          <w:p w14:paraId="1EC691BA" w14:textId="77777777" w:rsidR="00C84A5C" w:rsidRPr="00C84A5C" w:rsidRDefault="00C84A5C" w:rsidP="00C84A5C">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C84A5C" w:rsidRPr="00C84A5C" w14:paraId="34B5E6E2" w14:textId="77777777" w:rsidTr="008510EF">
        <w:tc>
          <w:tcPr>
            <w:tcW w:w="320" w:type="dxa"/>
            <w:shd w:val="clear" w:color="auto" w:fill="FFFFFF"/>
            <w:noWrap/>
            <w:tcMar>
              <w:top w:w="0" w:type="dxa"/>
              <w:left w:w="150" w:type="dxa"/>
              <w:bottom w:w="0" w:type="dxa"/>
              <w:right w:w="150" w:type="dxa"/>
            </w:tcMar>
            <w:hideMark/>
          </w:tcPr>
          <w:p w14:paraId="71F46E1F" w14:textId="77777777" w:rsidR="00C84A5C" w:rsidRPr="00C84A5C" w:rsidRDefault="00C84A5C" w:rsidP="00C84A5C">
            <w:pPr>
              <w:widowControl/>
              <w:suppressAutoHyphens w:val="0"/>
              <w:spacing w:line="300" w:lineRule="atLeast"/>
              <w:rPr>
                <w:rFonts w:ascii="Times New Roman" w:eastAsia="Times New Roman" w:hAnsi="Times New Roman" w:cs="Times New Roman"/>
                <w:kern w:val="0"/>
                <w:szCs w:val="20"/>
                <w:lang w:eastAsia="en-US" w:bidi="ar-SA"/>
              </w:rPr>
            </w:pPr>
          </w:p>
        </w:tc>
        <w:tc>
          <w:tcPr>
            <w:tcW w:w="8468" w:type="dxa"/>
            <w:gridSpan w:val="2"/>
            <w:shd w:val="clear" w:color="auto" w:fill="FFFFFF"/>
            <w:tcMar>
              <w:top w:w="0" w:type="dxa"/>
              <w:left w:w="150" w:type="dxa"/>
              <w:bottom w:w="0" w:type="dxa"/>
              <w:right w:w="150" w:type="dxa"/>
            </w:tcMar>
            <w:hideMark/>
          </w:tcPr>
          <w:p w14:paraId="493192D9" w14:textId="77777777" w:rsidR="00C84A5C" w:rsidRPr="00C84A5C" w:rsidRDefault="00C84A5C" w:rsidP="00C84A5C">
            <w:pPr>
              <w:widowControl/>
              <w:suppressAutoHyphens w:val="0"/>
              <w:spacing w:line="300" w:lineRule="atLeast"/>
              <w:rPr>
                <w:rFonts w:ascii="Consolas" w:eastAsia="Times New Roman" w:hAnsi="Consolas" w:cs="Segoe UI"/>
                <w:color w:val="24292E"/>
                <w:kern w:val="0"/>
                <w:sz w:val="18"/>
                <w:szCs w:val="18"/>
                <w:lang w:eastAsia="en-US" w:bidi="ar-SA"/>
              </w:rPr>
            </w:pPr>
            <w:r w:rsidRPr="00C84A5C">
              <w:rPr>
                <w:rFonts w:ascii="Consolas" w:eastAsia="Times New Roman" w:hAnsi="Consolas" w:cs="Segoe UI"/>
                <w:color w:val="24292E"/>
                <w:kern w:val="0"/>
                <w:sz w:val="18"/>
                <w:szCs w:val="18"/>
                <w:lang w:eastAsia="en-US" w:bidi="ar-SA"/>
              </w:rPr>
              <w:t xml:space="preserve">    attribute_7                    CHAR(1 BYTE),</w:t>
            </w:r>
          </w:p>
          <w:p w14:paraId="0DDB64C7" w14:textId="77777777" w:rsidR="00C84A5C" w:rsidRPr="00C84A5C" w:rsidRDefault="00C84A5C" w:rsidP="00C84A5C">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C84A5C" w:rsidRPr="00C84A5C" w14:paraId="6E7C951A" w14:textId="77777777" w:rsidTr="008510EF">
        <w:tc>
          <w:tcPr>
            <w:tcW w:w="320" w:type="dxa"/>
            <w:shd w:val="clear" w:color="auto" w:fill="FFFFFF"/>
            <w:noWrap/>
            <w:tcMar>
              <w:top w:w="0" w:type="dxa"/>
              <w:left w:w="150" w:type="dxa"/>
              <w:bottom w:w="0" w:type="dxa"/>
              <w:right w:w="150" w:type="dxa"/>
            </w:tcMar>
            <w:hideMark/>
          </w:tcPr>
          <w:p w14:paraId="4167359B" w14:textId="77777777" w:rsidR="00C84A5C" w:rsidRPr="00C84A5C" w:rsidRDefault="00C84A5C" w:rsidP="00C84A5C">
            <w:pPr>
              <w:widowControl/>
              <w:suppressAutoHyphens w:val="0"/>
              <w:spacing w:line="300" w:lineRule="atLeast"/>
              <w:rPr>
                <w:rFonts w:ascii="Times New Roman" w:eastAsia="Times New Roman" w:hAnsi="Times New Roman" w:cs="Times New Roman"/>
                <w:kern w:val="0"/>
                <w:szCs w:val="20"/>
                <w:lang w:eastAsia="en-US" w:bidi="ar-SA"/>
              </w:rPr>
            </w:pPr>
          </w:p>
        </w:tc>
        <w:tc>
          <w:tcPr>
            <w:tcW w:w="8468" w:type="dxa"/>
            <w:gridSpan w:val="2"/>
            <w:shd w:val="clear" w:color="auto" w:fill="FFFFFF"/>
            <w:tcMar>
              <w:top w:w="0" w:type="dxa"/>
              <w:left w:w="150" w:type="dxa"/>
              <w:bottom w:w="0" w:type="dxa"/>
              <w:right w:w="150" w:type="dxa"/>
            </w:tcMar>
            <w:hideMark/>
          </w:tcPr>
          <w:p w14:paraId="2F805C6B" w14:textId="77777777" w:rsidR="00C84A5C" w:rsidRPr="00C84A5C" w:rsidRDefault="00C84A5C" w:rsidP="00C84A5C">
            <w:pPr>
              <w:widowControl/>
              <w:suppressAutoHyphens w:val="0"/>
              <w:spacing w:line="300" w:lineRule="atLeast"/>
              <w:rPr>
                <w:rFonts w:ascii="Consolas" w:eastAsia="Times New Roman" w:hAnsi="Consolas" w:cs="Segoe UI"/>
                <w:color w:val="24292E"/>
                <w:kern w:val="0"/>
                <w:sz w:val="18"/>
                <w:szCs w:val="18"/>
                <w:lang w:eastAsia="en-US" w:bidi="ar-SA"/>
              </w:rPr>
            </w:pPr>
            <w:r w:rsidRPr="00C84A5C">
              <w:rPr>
                <w:rFonts w:ascii="Consolas" w:eastAsia="Times New Roman" w:hAnsi="Consolas" w:cs="Segoe UI"/>
                <w:color w:val="24292E"/>
                <w:kern w:val="0"/>
                <w:sz w:val="18"/>
                <w:szCs w:val="18"/>
                <w:lang w:eastAsia="en-US" w:bidi="ar-SA"/>
              </w:rPr>
              <w:t xml:space="preserve">    attribute_8                    CHAR(1 BYTE),</w:t>
            </w:r>
          </w:p>
          <w:p w14:paraId="6A6637EE" w14:textId="77777777" w:rsidR="00C84A5C" w:rsidRPr="00C84A5C" w:rsidRDefault="00C84A5C" w:rsidP="00C84A5C">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C84A5C" w:rsidRPr="00C84A5C" w14:paraId="2A6B71D5" w14:textId="77777777" w:rsidTr="008510EF">
        <w:tc>
          <w:tcPr>
            <w:tcW w:w="320" w:type="dxa"/>
            <w:shd w:val="clear" w:color="auto" w:fill="FFFFFF"/>
            <w:noWrap/>
            <w:tcMar>
              <w:top w:w="0" w:type="dxa"/>
              <w:left w:w="150" w:type="dxa"/>
              <w:bottom w:w="0" w:type="dxa"/>
              <w:right w:w="150" w:type="dxa"/>
            </w:tcMar>
            <w:hideMark/>
          </w:tcPr>
          <w:p w14:paraId="3C70F903" w14:textId="77777777" w:rsidR="00C84A5C" w:rsidRPr="00C84A5C" w:rsidRDefault="00C84A5C" w:rsidP="00C84A5C">
            <w:pPr>
              <w:widowControl/>
              <w:suppressAutoHyphens w:val="0"/>
              <w:spacing w:line="300" w:lineRule="atLeast"/>
              <w:rPr>
                <w:rFonts w:ascii="Times New Roman" w:eastAsia="Times New Roman" w:hAnsi="Times New Roman" w:cs="Times New Roman"/>
                <w:kern w:val="0"/>
                <w:szCs w:val="20"/>
                <w:lang w:eastAsia="en-US" w:bidi="ar-SA"/>
              </w:rPr>
            </w:pPr>
          </w:p>
        </w:tc>
        <w:tc>
          <w:tcPr>
            <w:tcW w:w="8468" w:type="dxa"/>
            <w:gridSpan w:val="2"/>
            <w:shd w:val="clear" w:color="auto" w:fill="FFFFFF"/>
            <w:tcMar>
              <w:top w:w="0" w:type="dxa"/>
              <w:left w:w="150" w:type="dxa"/>
              <w:bottom w:w="0" w:type="dxa"/>
              <w:right w:w="150" w:type="dxa"/>
            </w:tcMar>
            <w:hideMark/>
          </w:tcPr>
          <w:p w14:paraId="550DB796" w14:textId="77777777" w:rsidR="00C84A5C" w:rsidRPr="00C84A5C" w:rsidRDefault="00C84A5C" w:rsidP="00C84A5C">
            <w:pPr>
              <w:widowControl/>
              <w:suppressAutoHyphens w:val="0"/>
              <w:spacing w:line="300" w:lineRule="atLeast"/>
              <w:rPr>
                <w:rFonts w:ascii="Consolas" w:eastAsia="Times New Roman" w:hAnsi="Consolas" w:cs="Segoe UI"/>
                <w:color w:val="24292E"/>
                <w:kern w:val="0"/>
                <w:sz w:val="18"/>
                <w:szCs w:val="18"/>
                <w:lang w:eastAsia="en-US" w:bidi="ar-SA"/>
              </w:rPr>
            </w:pPr>
            <w:r w:rsidRPr="00C84A5C">
              <w:rPr>
                <w:rFonts w:ascii="Consolas" w:eastAsia="Times New Roman" w:hAnsi="Consolas" w:cs="Segoe UI"/>
                <w:color w:val="24292E"/>
                <w:kern w:val="0"/>
                <w:sz w:val="18"/>
                <w:szCs w:val="18"/>
                <w:lang w:eastAsia="en-US" w:bidi="ar-SA"/>
              </w:rPr>
              <w:t xml:space="preserve">    attribute_9                    CHAR(1 BYTE),</w:t>
            </w:r>
          </w:p>
          <w:p w14:paraId="0A48EAFC" w14:textId="77777777" w:rsidR="00C84A5C" w:rsidRPr="00C84A5C" w:rsidRDefault="00C84A5C" w:rsidP="00C84A5C">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C84A5C" w:rsidRPr="00C84A5C" w14:paraId="3735A30B" w14:textId="77777777" w:rsidTr="008510EF">
        <w:tc>
          <w:tcPr>
            <w:tcW w:w="320" w:type="dxa"/>
            <w:shd w:val="clear" w:color="auto" w:fill="FFFFFF"/>
            <w:noWrap/>
            <w:tcMar>
              <w:top w:w="0" w:type="dxa"/>
              <w:left w:w="150" w:type="dxa"/>
              <w:bottom w:w="0" w:type="dxa"/>
              <w:right w:w="150" w:type="dxa"/>
            </w:tcMar>
            <w:hideMark/>
          </w:tcPr>
          <w:p w14:paraId="76FAB944" w14:textId="77777777" w:rsidR="00C84A5C" w:rsidRPr="00C84A5C" w:rsidRDefault="00C84A5C" w:rsidP="00C84A5C">
            <w:pPr>
              <w:widowControl/>
              <w:suppressAutoHyphens w:val="0"/>
              <w:spacing w:line="300" w:lineRule="atLeast"/>
              <w:rPr>
                <w:rFonts w:ascii="Times New Roman" w:eastAsia="Times New Roman" w:hAnsi="Times New Roman" w:cs="Times New Roman"/>
                <w:kern w:val="0"/>
                <w:szCs w:val="20"/>
                <w:lang w:eastAsia="en-US" w:bidi="ar-SA"/>
              </w:rPr>
            </w:pPr>
          </w:p>
        </w:tc>
        <w:tc>
          <w:tcPr>
            <w:tcW w:w="8468" w:type="dxa"/>
            <w:gridSpan w:val="2"/>
            <w:shd w:val="clear" w:color="auto" w:fill="FFFFFF"/>
            <w:tcMar>
              <w:top w:w="0" w:type="dxa"/>
              <w:left w:w="150" w:type="dxa"/>
              <w:bottom w:w="0" w:type="dxa"/>
              <w:right w:w="150" w:type="dxa"/>
            </w:tcMar>
            <w:hideMark/>
          </w:tcPr>
          <w:p w14:paraId="0BA24B16" w14:textId="77777777" w:rsidR="00C84A5C" w:rsidRPr="00C84A5C" w:rsidRDefault="00C84A5C" w:rsidP="00C84A5C">
            <w:pPr>
              <w:widowControl/>
              <w:suppressAutoHyphens w:val="0"/>
              <w:spacing w:line="300" w:lineRule="atLeast"/>
              <w:rPr>
                <w:rFonts w:ascii="Consolas" w:eastAsia="Times New Roman" w:hAnsi="Consolas" w:cs="Segoe UI"/>
                <w:color w:val="24292E"/>
                <w:kern w:val="0"/>
                <w:sz w:val="18"/>
                <w:szCs w:val="18"/>
                <w:lang w:eastAsia="en-US" w:bidi="ar-SA"/>
              </w:rPr>
            </w:pPr>
            <w:r w:rsidRPr="00C84A5C">
              <w:rPr>
                <w:rFonts w:ascii="Consolas" w:eastAsia="Times New Roman" w:hAnsi="Consolas" w:cs="Segoe UI"/>
                <w:color w:val="24292E"/>
                <w:kern w:val="0"/>
                <w:sz w:val="18"/>
                <w:szCs w:val="18"/>
                <w:lang w:eastAsia="en-US" w:bidi="ar-SA"/>
              </w:rPr>
              <w:t xml:space="preserve">    attribute_10                   CHAR(1 BYTE))</w:t>
            </w:r>
          </w:p>
          <w:p w14:paraId="6C273553" w14:textId="77777777" w:rsidR="00C84A5C" w:rsidRPr="00C84A5C" w:rsidRDefault="00C84A5C" w:rsidP="00C84A5C">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C84A5C" w:rsidRPr="00C84A5C" w14:paraId="3C650783" w14:textId="77777777" w:rsidTr="008510EF">
        <w:tc>
          <w:tcPr>
            <w:tcW w:w="320" w:type="dxa"/>
            <w:shd w:val="clear" w:color="auto" w:fill="FFFFFF"/>
            <w:noWrap/>
            <w:tcMar>
              <w:top w:w="0" w:type="dxa"/>
              <w:left w:w="150" w:type="dxa"/>
              <w:bottom w:w="0" w:type="dxa"/>
              <w:right w:w="150" w:type="dxa"/>
            </w:tcMar>
            <w:hideMark/>
          </w:tcPr>
          <w:p w14:paraId="1FBCBA6F" w14:textId="77777777" w:rsidR="00C84A5C" w:rsidRPr="00C84A5C" w:rsidRDefault="00C84A5C" w:rsidP="00C84A5C">
            <w:pPr>
              <w:widowControl/>
              <w:suppressAutoHyphens w:val="0"/>
              <w:spacing w:line="300" w:lineRule="atLeast"/>
              <w:rPr>
                <w:rFonts w:ascii="Times New Roman" w:eastAsia="Times New Roman" w:hAnsi="Times New Roman" w:cs="Times New Roman"/>
                <w:kern w:val="0"/>
                <w:szCs w:val="20"/>
                <w:lang w:eastAsia="en-US" w:bidi="ar-SA"/>
              </w:rPr>
            </w:pPr>
          </w:p>
        </w:tc>
        <w:tc>
          <w:tcPr>
            <w:tcW w:w="8468" w:type="dxa"/>
            <w:gridSpan w:val="2"/>
            <w:shd w:val="clear" w:color="auto" w:fill="FFFFFF"/>
            <w:tcMar>
              <w:top w:w="0" w:type="dxa"/>
              <w:left w:w="150" w:type="dxa"/>
              <w:bottom w:w="0" w:type="dxa"/>
              <w:right w:w="150" w:type="dxa"/>
            </w:tcMar>
            <w:hideMark/>
          </w:tcPr>
          <w:p w14:paraId="2648FB35" w14:textId="77777777" w:rsidR="00C84A5C" w:rsidRPr="00C84A5C" w:rsidRDefault="00C84A5C" w:rsidP="00C84A5C">
            <w:pPr>
              <w:widowControl/>
              <w:suppressAutoHyphens w:val="0"/>
              <w:spacing w:line="300" w:lineRule="atLeast"/>
              <w:rPr>
                <w:rFonts w:ascii="Consolas" w:eastAsia="Times New Roman" w:hAnsi="Consolas" w:cs="Segoe UI"/>
                <w:color w:val="24292E"/>
                <w:kern w:val="0"/>
                <w:sz w:val="18"/>
                <w:szCs w:val="18"/>
                <w:lang w:eastAsia="en-US" w:bidi="ar-SA"/>
              </w:rPr>
            </w:pPr>
            <w:r w:rsidRPr="00C84A5C">
              <w:rPr>
                <w:rFonts w:ascii="Consolas" w:eastAsia="Times New Roman" w:hAnsi="Consolas" w:cs="Segoe UI"/>
                <w:color w:val="24292E"/>
                <w:kern w:val="0"/>
                <w:sz w:val="18"/>
                <w:szCs w:val="18"/>
                <w:lang w:eastAsia="en-US" w:bidi="ar-SA"/>
              </w:rPr>
              <w:t xml:space="preserve">  SEGMENT CREATION IMMEDIATE</w:t>
            </w:r>
          </w:p>
          <w:p w14:paraId="58D9F3A6" w14:textId="77777777" w:rsidR="00C84A5C" w:rsidRPr="00C84A5C" w:rsidRDefault="00C84A5C" w:rsidP="00C84A5C">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C84A5C" w:rsidRPr="00C84A5C" w14:paraId="74C7A344" w14:textId="77777777" w:rsidTr="008510EF">
        <w:tc>
          <w:tcPr>
            <w:tcW w:w="320" w:type="dxa"/>
            <w:shd w:val="clear" w:color="auto" w:fill="FFFFFF"/>
            <w:noWrap/>
            <w:tcMar>
              <w:top w:w="0" w:type="dxa"/>
              <w:left w:w="150" w:type="dxa"/>
              <w:bottom w:w="0" w:type="dxa"/>
              <w:right w:w="150" w:type="dxa"/>
            </w:tcMar>
            <w:hideMark/>
          </w:tcPr>
          <w:p w14:paraId="0ADE0F20" w14:textId="77777777" w:rsidR="00C84A5C" w:rsidRPr="00C84A5C" w:rsidRDefault="00C84A5C" w:rsidP="00C84A5C">
            <w:pPr>
              <w:widowControl/>
              <w:suppressAutoHyphens w:val="0"/>
              <w:spacing w:line="300" w:lineRule="atLeast"/>
              <w:rPr>
                <w:rFonts w:ascii="Times New Roman" w:eastAsia="Times New Roman" w:hAnsi="Times New Roman" w:cs="Times New Roman"/>
                <w:kern w:val="0"/>
                <w:szCs w:val="20"/>
                <w:lang w:eastAsia="en-US" w:bidi="ar-SA"/>
              </w:rPr>
            </w:pPr>
          </w:p>
        </w:tc>
        <w:tc>
          <w:tcPr>
            <w:tcW w:w="8468" w:type="dxa"/>
            <w:gridSpan w:val="2"/>
            <w:shd w:val="clear" w:color="auto" w:fill="FFFFFF"/>
            <w:tcMar>
              <w:top w:w="0" w:type="dxa"/>
              <w:left w:w="150" w:type="dxa"/>
              <w:bottom w:w="0" w:type="dxa"/>
              <w:right w:w="150" w:type="dxa"/>
            </w:tcMar>
            <w:hideMark/>
          </w:tcPr>
          <w:p w14:paraId="03F6ECA3" w14:textId="77777777" w:rsidR="00C84A5C" w:rsidRPr="00C84A5C" w:rsidRDefault="00C84A5C" w:rsidP="00C84A5C">
            <w:pPr>
              <w:widowControl/>
              <w:suppressAutoHyphens w:val="0"/>
              <w:spacing w:line="300" w:lineRule="atLeast"/>
              <w:rPr>
                <w:rFonts w:ascii="Consolas" w:eastAsia="Times New Roman" w:hAnsi="Consolas" w:cs="Segoe UI"/>
                <w:color w:val="24292E"/>
                <w:kern w:val="0"/>
                <w:sz w:val="18"/>
                <w:szCs w:val="18"/>
                <w:lang w:eastAsia="en-US" w:bidi="ar-SA"/>
              </w:rPr>
            </w:pPr>
            <w:r w:rsidRPr="00C84A5C">
              <w:rPr>
                <w:rFonts w:ascii="Consolas" w:eastAsia="Times New Roman" w:hAnsi="Consolas" w:cs="Segoe UI"/>
                <w:color w:val="24292E"/>
                <w:kern w:val="0"/>
                <w:sz w:val="18"/>
                <w:szCs w:val="18"/>
                <w:lang w:eastAsia="en-US" w:bidi="ar-SA"/>
              </w:rPr>
              <w:t xml:space="preserve">  PCTFREE     10</w:t>
            </w:r>
          </w:p>
          <w:p w14:paraId="32E0CA8F" w14:textId="77777777" w:rsidR="00C84A5C" w:rsidRPr="00C84A5C" w:rsidRDefault="00C84A5C" w:rsidP="00C84A5C">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C84A5C" w:rsidRPr="00C84A5C" w14:paraId="08836B67" w14:textId="77777777" w:rsidTr="008510EF">
        <w:tc>
          <w:tcPr>
            <w:tcW w:w="320" w:type="dxa"/>
            <w:shd w:val="clear" w:color="auto" w:fill="FFFFFF"/>
            <w:noWrap/>
            <w:tcMar>
              <w:top w:w="0" w:type="dxa"/>
              <w:left w:w="150" w:type="dxa"/>
              <w:bottom w:w="0" w:type="dxa"/>
              <w:right w:w="150" w:type="dxa"/>
            </w:tcMar>
            <w:hideMark/>
          </w:tcPr>
          <w:p w14:paraId="29CF674F" w14:textId="77777777" w:rsidR="00C84A5C" w:rsidRPr="00C84A5C" w:rsidRDefault="00C84A5C" w:rsidP="00C84A5C">
            <w:pPr>
              <w:widowControl/>
              <w:suppressAutoHyphens w:val="0"/>
              <w:spacing w:line="300" w:lineRule="atLeast"/>
              <w:rPr>
                <w:rFonts w:ascii="Times New Roman" w:eastAsia="Times New Roman" w:hAnsi="Times New Roman" w:cs="Times New Roman"/>
                <w:kern w:val="0"/>
                <w:szCs w:val="20"/>
                <w:lang w:eastAsia="en-US" w:bidi="ar-SA"/>
              </w:rPr>
            </w:pPr>
          </w:p>
        </w:tc>
        <w:tc>
          <w:tcPr>
            <w:tcW w:w="8468" w:type="dxa"/>
            <w:gridSpan w:val="2"/>
            <w:shd w:val="clear" w:color="auto" w:fill="FFFFFF"/>
            <w:tcMar>
              <w:top w:w="0" w:type="dxa"/>
              <w:left w:w="150" w:type="dxa"/>
              <w:bottom w:w="0" w:type="dxa"/>
              <w:right w:w="150" w:type="dxa"/>
            </w:tcMar>
            <w:hideMark/>
          </w:tcPr>
          <w:p w14:paraId="14BB0211" w14:textId="77777777" w:rsidR="00C84A5C" w:rsidRPr="00C84A5C" w:rsidRDefault="00C84A5C" w:rsidP="00C84A5C">
            <w:pPr>
              <w:widowControl/>
              <w:suppressAutoHyphens w:val="0"/>
              <w:spacing w:line="300" w:lineRule="atLeast"/>
              <w:rPr>
                <w:rFonts w:ascii="Consolas" w:eastAsia="Times New Roman" w:hAnsi="Consolas" w:cs="Segoe UI"/>
                <w:color w:val="24292E"/>
                <w:kern w:val="0"/>
                <w:sz w:val="18"/>
                <w:szCs w:val="18"/>
                <w:lang w:eastAsia="en-US" w:bidi="ar-SA"/>
              </w:rPr>
            </w:pPr>
            <w:r w:rsidRPr="00C84A5C">
              <w:rPr>
                <w:rFonts w:ascii="Consolas" w:eastAsia="Times New Roman" w:hAnsi="Consolas" w:cs="Segoe UI"/>
                <w:color w:val="24292E"/>
                <w:kern w:val="0"/>
                <w:sz w:val="18"/>
                <w:szCs w:val="18"/>
                <w:lang w:eastAsia="en-US" w:bidi="ar-SA"/>
              </w:rPr>
              <w:t xml:space="preserve">  INITRANS    1</w:t>
            </w:r>
          </w:p>
          <w:p w14:paraId="654AFAC6" w14:textId="77777777" w:rsidR="00C84A5C" w:rsidRPr="00C84A5C" w:rsidRDefault="00C84A5C" w:rsidP="00C84A5C">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C84A5C" w:rsidRPr="00C84A5C" w14:paraId="079BA436" w14:textId="77777777" w:rsidTr="008510EF">
        <w:tc>
          <w:tcPr>
            <w:tcW w:w="320" w:type="dxa"/>
            <w:shd w:val="clear" w:color="auto" w:fill="FFFFFF"/>
            <w:noWrap/>
            <w:tcMar>
              <w:top w:w="0" w:type="dxa"/>
              <w:left w:w="150" w:type="dxa"/>
              <w:bottom w:w="0" w:type="dxa"/>
              <w:right w:w="150" w:type="dxa"/>
            </w:tcMar>
            <w:hideMark/>
          </w:tcPr>
          <w:p w14:paraId="34BC105B" w14:textId="77777777" w:rsidR="00C84A5C" w:rsidRPr="00C84A5C" w:rsidRDefault="00C84A5C" w:rsidP="00C84A5C">
            <w:pPr>
              <w:widowControl/>
              <w:suppressAutoHyphens w:val="0"/>
              <w:spacing w:line="300" w:lineRule="atLeast"/>
              <w:rPr>
                <w:rFonts w:ascii="Times New Roman" w:eastAsia="Times New Roman" w:hAnsi="Times New Roman" w:cs="Times New Roman"/>
                <w:kern w:val="0"/>
                <w:szCs w:val="20"/>
                <w:lang w:eastAsia="en-US" w:bidi="ar-SA"/>
              </w:rPr>
            </w:pPr>
          </w:p>
        </w:tc>
        <w:tc>
          <w:tcPr>
            <w:tcW w:w="8468" w:type="dxa"/>
            <w:gridSpan w:val="2"/>
            <w:shd w:val="clear" w:color="auto" w:fill="FFFFFF"/>
            <w:tcMar>
              <w:top w:w="0" w:type="dxa"/>
              <w:left w:w="150" w:type="dxa"/>
              <w:bottom w:w="0" w:type="dxa"/>
              <w:right w:w="150" w:type="dxa"/>
            </w:tcMar>
            <w:hideMark/>
          </w:tcPr>
          <w:p w14:paraId="2DCC46E8" w14:textId="77777777" w:rsidR="00C84A5C" w:rsidRPr="00C84A5C" w:rsidRDefault="00C84A5C" w:rsidP="00C84A5C">
            <w:pPr>
              <w:widowControl/>
              <w:suppressAutoHyphens w:val="0"/>
              <w:spacing w:line="300" w:lineRule="atLeast"/>
              <w:rPr>
                <w:rFonts w:ascii="Consolas" w:eastAsia="Times New Roman" w:hAnsi="Consolas" w:cs="Segoe UI"/>
                <w:color w:val="24292E"/>
                <w:kern w:val="0"/>
                <w:sz w:val="18"/>
                <w:szCs w:val="18"/>
                <w:lang w:eastAsia="en-US" w:bidi="ar-SA"/>
              </w:rPr>
            </w:pPr>
            <w:r w:rsidRPr="00C84A5C">
              <w:rPr>
                <w:rFonts w:ascii="Consolas" w:eastAsia="Times New Roman" w:hAnsi="Consolas" w:cs="Segoe UI"/>
                <w:color w:val="24292E"/>
                <w:kern w:val="0"/>
                <w:sz w:val="18"/>
                <w:szCs w:val="18"/>
                <w:lang w:eastAsia="en-US" w:bidi="ar-SA"/>
              </w:rPr>
              <w:t xml:space="preserve">  MAXTRANS    255</w:t>
            </w:r>
          </w:p>
          <w:p w14:paraId="10C8EF93" w14:textId="77777777" w:rsidR="00C84A5C" w:rsidRPr="00C84A5C" w:rsidRDefault="00C84A5C" w:rsidP="00C84A5C">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C84A5C" w:rsidRPr="00C84A5C" w14:paraId="68463E38" w14:textId="77777777" w:rsidTr="008510EF">
        <w:tc>
          <w:tcPr>
            <w:tcW w:w="320" w:type="dxa"/>
            <w:shd w:val="clear" w:color="auto" w:fill="FFFFFF"/>
            <w:noWrap/>
            <w:tcMar>
              <w:top w:w="0" w:type="dxa"/>
              <w:left w:w="150" w:type="dxa"/>
              <w:bottom w:w="0" w:type="dxa"/>
              <w:right w:w="150" w:type="dxa"/>
            </w:tcMar>
            <w:hideMark/>
          </w:tcPr>
          <w:p w14:paraId="78F75BDE" w14:textId="77777777" w:rsidR="00C84A5C" w:rsidRPr="00C84A5C" w:rsidRDefault="00C84A5C" w:rsidP="00C84A5C">
            <w:pPr>
              <w:widowControl/>
              <w:suppressAutoHyphens w:val="0"/>
              <w:spacing w:line="300" w:lineRule="atLeast"/>
              <w:rPr>
                <w:rFonts w:ascii="Times New Roman" w:eastAsia="Times New Roman" w:hAnsi="Times New Roman" w:cs="Times New Roman"/>
                <w:kern w:val="0"/>
                <w:szCs w:val="20"/>
                <w:lang w:eastAsia="en-US" w:bidi="ar-SA"/>
              </w:rPr>
            </w:pPr>
          </w:p>
        </w:tc>
        <w:tc>
          <w:tcPr>
            <w:tcW w:w="8468" w:type="dxa"/>
            <w:gridSpan w:val="2"/>
            <w:shd w:val="clear" w:color="auto" w:fill="FFFFFF"/>
            <w:tcMar>
              <w:top w:w="0" w:type="dxa"/>
              <w:left w:w="150" w:type="dxa"/>
              <w:bottom w:w="0" w:type="dxa"/>
              <w:right w:w="150" w:type="dxa"/>
            </w:tcMar>
            <w:hideMark/>
          </w:tcPr>
          <w:p w14:paraId="448C52F4" w14:textId="77777777" w:rsidR="00C84A5C" w:rsidRPr="00C84A5C" w:rsidRDefault="00C84A5C" w:rsidP="00C84A5C">
            <w:pPr>
              <w:widowControl/>
              <w:suppressAutoHyphens w:val="0"/>
              <w:spacing w:line="300" w:lineRule="atLeast"/>
              <w:rPr>
                <w:rFonts w:ascii="Consolas" w:eastAsia="Times New Roman" w:hAnsi="Consolas" w:cs="Segoe UI"/>
                <w:color w:val="24292E"/>
                <w:kern w:val="0"/>
                <w:sz w:val="18"/>
                <w:szCs w:val="18"/>
                <w:lang w:eastAsia="en-US" w:bidi="ar-SA"/>
              </w:rPr>
            </w:pPr>
            <w:r w:rsidRPr="00C84A5C">
              <w:rPr>
                <w:rFonts w:ascii="Consolas" w:eastAsia="Times New Roman" w:hAnsi="Consolas" w:cs="Segoe UI"/>
                <w:color w:val="24292E"/>
                <w:kern w:val="0"/>
                <w:sz w:val="18"/>
                <w:szCs w:val="18"/>
                <w:lang w:eastAsia="en-US" w:bidi="ar-SA"/>
              </w:rPr>
              <w:t xml:space="preserve">  TABLESPACE  users</w:t>
            </w:r>
          </w:p>
          <w:p w14:paraId="5657257E" w14:textId="77777777" w:rsidR="00C84A5C" w:rsidRPr="00C84A5C" w:rsidRDefault="00C84A5C" w:rsidP="00C84A5C">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C84A5C" w:rsidRPr="00C84A5C" w14:paraId="2D579997" w14:textId="77777777" w:rsidTr="008510EF">
        <w:tc>
          <w:tcPr>
            <w:tcW w:w="320" w:type="dxa"/>
            <w:shd w:val="clear" w:color="auto" w:fill="FFFFFF"/>
            <w:noWrap/>
            <w:tcMar>
              <w:top w:w="0" w:type="dxa"/>
              <w:left w:w="150" w:type="dxa"/>
              <w:bottom w:w="0" w:type="dxa"/>
              <w:right w:w="150" w:type="dxa"/>
            </w:tcMar>
            <w:hideMark/>
          </w:tcPr>
          <w:p w14:paraId="69CDD650" w14:textId="77777777" w:rsidR="00C84A5C" w:rsidRPr="00C84A5C" w:rsidRDefault="00C84A5C" w:rsidP="00C84A5C">
            <w:pPr>
              <w:widowControl/>
              <w:suppressAutoHyphens w:val="0"/>
              <w:spacing w:line="300" w:lineRule="atLeast"/>
              <w:rPr>
                <w:rFonts w:ascii="Times New Roman" w:eastAsia="Times New Roman" w:hAnsi="Times New Roman" w:cs="Times New Roman"/>
                <w:kern w:val="0"/>
                <w:szCs w:val="20"/>
                <w:lang w:eastAsia="en-US" w:bidi="ar-SA"/>
              </w:rPr>
            </w:pPr>
          </w:p>
        </w:tc>
        <w:tc>
          <w:tcPr>
            <w:tcW w:w="8468" w:type="dxa"/>
            <w:gridSpan w:val="2"/>
            <w:shd w:val="clear" w:color="auto" w:fill="FFFFFF"/>
            <w:tcMar>
              <w:top w:w="0" w:type="dxa"/>
              <w:left w:w="150" w:type="dxa"/>
              <w:bottom w:w="0" w:type="dxa"/>
              <w:right w:w="150" w:type="dxa"/>
            </w:tcMar>
            <w:hideMark/>
          </w:tcPr>
          <w:p w14:paraId="18A3B174" w14:textId="77777777" w:rsidR="00C84A5C" w:rsidRPr="00C84A5C" w:rsidRDefault="00C84A5C" w:rsidP="00C84A5C">
            <w:pPr>
              <w:widowControl/>
              <w:suppressAutoHyphens w:val="0"/>
              <w:spacing w:line="300" w:lineRule="atLeast"/>
              <w:rPr>
                <w:rFonts w:ascii="Consolas" w:eastAsia="Times New Roman" w:hAnsi="Consolas" w:cs="Segoe UI"/>
                <w:color w:val="24292E"/>
                <w:kern w:val="0"/>
                <w:sz w:val="18"/>
                <w:szCs w:val="18"/>
                <w:lang w:eastAsia="en-US" w:bidi="ar-SA"/>
              </w:rPr>
            </w:pPr>
            <w:r w:rsidRPr="00C84A5C">
              <w:rPr>
                <w:rFonts w:ascii="Consolas" w:eastAsia="Times New Roman" w:hAnsi="Consolas" w:cs="Segoe UI"/>
                <w:color w:val="24292E"/>
                <w:kern w:val="0"/>
                <w:sz w:val="18"/>
                <w:szCs w:val="18"/>
                <w:lang w:eastAsia="en-US" w:bidi="ar-SA"/>
              </w:rPr>
              <w:t xml:space="preserve">  STORAGE   (</w:t>
            </w:r>
          </w:p>
          <w:p w14:paraId="5ADB6251" w14:textId="77777777" w:rsidR="00C84A5C" w:rsidRPr="00C84A5C" w:rsidRDefault="00C84A5C" w:rsidP="00C84A5C">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C84A5C" w:rsidRPr="00C84A5C" w14:paraId="1AAD3DA8" w14:textId="77777777" w:rsidTr="008510EF">
        <w:tc>
          <w:tcPr>
            <w:tcW w:w="320" w:type="dxa"/>
            <w:shd w:val="clear" w:color="auto" w:fill="FFFFFF"/>
            <w:noWrap/>
            <w:tcMar>
              <w:top w:w="0" w:type="dxa"/>
              <w:left w:w="150" w:type="dxa"/>
              <w:bottom w:w="0" w:type="dxa"/>
              <w:right w:w="150" w:type="dxa"/>
            </w:tcMar>
            <w:hideMark/>
          </w:tcPr>
          <w:p w14:paraId="14ABF95E" w14:textId="77777777" w:rsidR="00C84A5C" w:rsidRPr="00C84A5C" w:rsidRDefault="00C84A5C" w:rsidP="00C84A5C">
            <w:pPr>
              <w:widowControl/>
              <w:suppressAutoHyphens w:val="0"/>
              <w:spacing w:line="300" w:lineRule="atLeast"/>
              <w:rPr>
                <w:rFonts w:ascii="Times New Roman" w:eastAsia="Times New Roman" w:hAnsi="Times New Roman" w:cs="Times New Roman"/>
                <w:kern w:val="0"/>
                <w:szCs w:val="20"/>
                <w:lang w:eastAsia="en-US" w:bidi="ar-SA"/>
              </w:rPr>
            </w:pPr>
          </w:p>
        </w:tc>
        <w:tc>
          <w:tcPr>
            <w:tcW w:w="8468" w:type="dxa"/>
            <w:gridSpan w:val="2"/>
            <w:shd w:val="clear" w:color="auto" w:fill="FFFFFF"/>
            <w:tcMar>
              <w:top w:w="0" w:type="dxa"/>
              <w:left w:w="150" w:type="dxa"/>
              <w:bottom w:w="0" w:type="dxa"/>
              <w:right w:w="150" w:type="dxa"/>
            </w:tcMar>
            <w:hideMark/>
          </w:tcPr>
          <w:p w14:paraId="248A57E1" w14:textId="77777777" w:rsidR="00C84A5C" w:rsidRPr="00C84A5C" w:rsidRDefault="00C84A5C" w:rsidP="00C84A5C">
            <w:pPr>
              <w:widowControl/>
              <w:suppressAutoHyphens w:val="0"/>
              <w:spacing w:line="300" w:lineRule="atLeast"/>
              <w:rPr>
                <w:rFonts w:ascii="Consolas" w:eastAsia="Times New Roman" w:hAnsi="Consolas" w:cs="Segoe UI"/>
                <w:color w:val="24292E"/>
                <w:kern w:val="0"/>
                <w:sz w:val="18"/>
                <w:szCs w:val="18"/>
                <w:lang w:eastAsia="en-US" w:bidi="ar-SA"/>
              </w:rPr>
            </w:pPr>
            <w:r w:rsidRPr="00C84A5C">
              <w:rPr>
                <w:rFonts w:ascii="Consolas" w:eastAsia="Times New Roman" w:hAnsi="Consolas" w:cs="Segoe UI"/>
                <w:color w:val="24292E"/>
                <w:kern w:val="0"/>
                <w:sz w:val="18"/>
                <w:szCs w:val="18"/>
                <w:lang w:eastAsia="en-US" w:bidi="ar-SA"/>
              </w:rPr>
              <w:t xml:space="preserve">    INITIAL     65536</w:t>
            </w:r>
          </w:p>
          <w:p w14:paraId="6A5A0636" w14:textId="77777777" w:rsidR="00C84A5C" w:rsidRPr="00C84A5C" w:rsidRDefault="00C84A5C" w:rsidP="00C84A5C">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C84A5C" w:rsidRPr="00C84A5C" w14:paraId="1FA630EE" w14:textId="77777777" w:rsidTr="008510EF">
        <w:tc>
          <w:tcPr>
            <w:tcW w:w="320" w:type="dxa"/>
            <w:shd w:val="clear" w:color="auto" w:fill="FFFFFF"/>
            <w:noWrap/>
            <w:tcMar>
              <w:top w:w="0" w:type="dxa"/>
              <w:left w:w="150" w:type="dxa"/>
              <w:bottom w:w="0" w:type="dxa"/>
              <w:right w:w="150" w:type="dxa"/>
            </w:tcMar>
            <w:hideMark/>
          </w:tcPr>
          <w:p w14:paraId="03230910" w14:textId="77777777" w:rsidR="00C84A5C" w:rsidRPr="00C84A5C" w:rsidRDefault="00C84A5C" w:rsidP="00C84A5C">
            <w:pPr>
              <w:widowControl/>
              <w:suppressAutoHyphens w:val="0"/>
              <w:spacing w:line="300" w:lineRule="atLeast"/>
              <w:rPr>
                <w:rFonts w:ascii="Times New Roman" w:eastAsia="Times New Roman" w:hAnsi="Times New Roman" w:cs="Times New Roman"/>
                <w:kern w:val="0"/>
                <w:szCs w:val="20"/>
                <w:lang w:eastAsia="en-US" w:bidi="ar-SA"/>
              </w:rPr>
            </w:pPr>
          </w:p>
        </w:tc>
        <w:tc>
          <w:tcPr>
            <w:tcW w:w="8468" w:type="dxa"/>
            <w:gridSpan w:val="2"/>
            <w:shd w:val="clear" w:color="auto" w:fill="FFFFFF"/>
            <w:tcMar>
              <w:top w:w="0" w:type="dxa"/>
              <w:left w:w="150" w:type="dxa"/>
              <w:bottom w:w="0" w:type="dxa"/>
              <w:right w:w="150" w:type="dxa"/>
            </w:tcMar>
            <w:hideMark/>
          </w:tcPr>
          <w:p w14:paraId="721F52AC" w14:textId="77777777" w:rsidR="00C84A5C" w:rsidRPr="00C84A5C" w:rsidRDefault="00C84A5C" w:rsidP="00C84A5C">
            <w:pPr>
              <w:widowControl/>
              <w:suppressAutoHyphens w:val="0"/>
              <w:spacing w:line="300" w:lineRule="atLeast"/>
              <w:rPr>
                <w:rFonts w:ascii="Consolas" w:eastAsia="Times New Roman" w:hAnsi="Consolas" w:cs="Segoe UI"/>
                <w:color w:val="24292E"/>
                <w:kern w:val="0"/>
                <w:sz w:val="18"/>
                <w:szCs w:val="18"/>
                <w:lang w:eastAsia="en-US" w:bidi="ar-SA"/>
              </w:rPr>
            </w:pPr>
            <w:r w:rsidRPr="00C84A5C">
              <w:rPr>
                <w:rFonts w:ascii="Consolas" w:eastAsia="Times New Roman" w:hAnsi="Consolas" w:cs="Segoe UI"/>
                <w:color w:val="24292E"/>
                <w:kern w:val="0"/>
                <w:sz w:val="18"/>
                <w:szCs w:val="18"/>
                <w:lang w:eastAsia="en-US" w:bidi="ar-SA"/>
              </w:rPr>
              <w:t xml:space="preserve">    NEXT        1048576</w:t>
            </w:r>
          </w:p>
          <w:p w14:paraId="36B3829A" w14:textId="77777777" w:rsidR="00C84A5C" w:rsidRPr="00C84A5C" w:rsidRDefault="00C84A5C" w:rsidP="00C84A5C">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C84A5C" w:rsidRPr="00C84A5C" w14:paraId="2F434BD0" w14:textId="77777777" w:rsidTr="008510EF">
        <w:tc>
          <w:tcPr>
            <w:tcW w:w="320" w:type="dxa"/>
            <w:shd w:val="clear" w:color="auto" w:fill="FFFFFF"/>
            <w:noWrap/>
            <w:tcMar>
              <w:top w:w="0" w:type="dxa"/>
              <w:left w:w="150" w:type="dxa"/>
              <w:bottom w:w="0" w:type="dxa"/>
              <w:right w:w="150" w:type="dxa"/>
            </w:tcMar>
            <w:hideMark/>
          </w:tcPr>
          <w:p w14:paraId="45AFCBEA" w14:textId="77777777" w:rsidR="00C84A5C" w:rsidRPr="00C84A5C" w:rsidRDefault="00C84A5C" w:rsidP="00C84A5C">
            <w:pPr>
              <w:widowControl/>
              <w:suppressAutoHyphens w:val="0"/>
              <w:spacing w:line="300" w:lineRule="atLeast"/>
              <w:rPr>
                <w:rFonts w:ascii="Times New Roman" w:eastAsia="Times New Roman" w:hAnsi="Times New Roman" w:cs="Times New Roman"/>
                <w:kern w:val="0"/>
                <w:szCs w:val="20"/>
                <w:lang w:eastAsia="en-US" w:bidi="ar-SA"/>
              </w:rPr>
            </w:pPr>
          </w:p>
        </w:tc>
        <w:tc>
          <w:tcPr>
            <w:tcW w:w="8468" w:type="dxa"/>
            <w:gridSpan w:val="2"/>
            <w:shd w:val="clear" w:color="auto" w:fill="FFFFFF"/>
            <w:tcMar>
              <w:top w:w="0" w:type="dxa"/>
              <w:left w:w="150" w:type="dxa"/>
              <w:bottom w:w="0" w:type="dxa"/>
              <w:right w:w="150" w:type="dxa"/>
            </w:tcMar>
            <w:hideMark/>
          </w:tcPr>
          <w:p w14:paraId="042EA55B" w14:textId="77777777" w:rsidR="00C84A5C" w:rsidRPr="00C84A5C" w:rsidRDefault="00C84A5C" w:rsidP="00C84A5C">
            <w:pPr>
              <w:widowControl/>
              <w:suppressAutoHyphens w:val="0"/>
              <w:spacing w:line="300" w:lineRule="atLeast"/>
              <w:rPr>
                <w:rFonts w:ascii="Consolas" w:eastAsia="Times New Roman" w:hAnsi="Consolas" w:cs="Segoe UI"/>
                <w:color w:val="24292E"/>
                <w:kern w:val="0"/>
                <w:sz w:val="18"/>
                <w:szCs w:val="18"/>
                <w:lang w:eastAsia="en-US" w:bidi="ar-SA"/>
              </w:rPr>
            </w:pPr>
            <w:r w:rsidRPr="00C84A5C">
              <w:rPr>
                <w:rFonts w:ascii="Consolas" w:eastAsia="Times New Roman" w:hAnsi="Consolas" w:cs="Segoe UI"/>
                <w:color w:val="24292E"/>
                <w:kern w:val="0"/>
                <w:sz w:val="18"/>
                <w:szCs w:val="18"/>
                <w:lang w:eastAsia="en-US" w:bidi="ar-SA"/>
              </w:rPr>
              <w:t xml:space="preserve">    MINEXTENTS  1</w:t>
            </w:r>
          </w:p>
          <w:p w14:paraId="0C8A4344" w14:textId="77777777" w:rsidR="00C84A5C" w:rsidRPr="00C84A5C" w:rsidRDefault="00C84A5C" w:rsidP="00C84A5C">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C84A5C" w:rsidRPr="00C84A5C" w14:paraId="4F41E52B" w14:textId="77777777" w:rsidTr="008510EF">
        <w:tc>
          <w:tcPr>
            <w:tcW w:w="320" w:type="dxa"/>
            <w:shd w:val="clear" w:color="auto" w:fill="FFFFFF"/>
            <w:noWrap/>
            <w:tcMar>
              <w:top w:w="0" w:type="dxa"/>
              <w:left w:w="150" w:type="dxa"/>
              <w:bottom w:w="0" w:type="dxa"/>
              <w:right w:w="150" w:type="dxa"/>
            </w:tcMar>
            <w:hideMark/>
          </w:tcPr>
          <w:p w14:paraId="43C048AC" w14:textId="77777777" w:rsidR="00C84A5C" w:rsidRPr="00C84A5C" w:rsidRDefault="00C84A5C" w:rsidP="00C84A5C">
            <w:pPr>
              <w:widowControl/>
              <w:suppressAutoHyphens w:val="0"/>
              <w:spacing w:line="300" w:lineRule="atLeast"/>
              <w:rPr>
                <w:rFonts w:ascii="Times New Roman" w:eastAsia="Times New Roman" w:hAnsi="Times New Roman" w:cs="Times New Roman"/>
                <w:kern w:val="0"/>
                <w:szCs w:val="20"/>
                <w:lang w:eastAsia="en-US" w:bidi="ar-SA"/>
              </w:rPr>
            </w:pPr>
          </w:p>
        </w:tc>
        <w:tc>
          <w:tcPr>
            <w:tcW w:w="8468" w:type="dxa"/>
            <w:gridSpan w:val="2"/>
            <w:shd w:val="clear" w:color="auto" w:fill="FFFFFF"/>
            <w:tcMar>
              <w:top w:w="0" w:type="dxa"/>
              <w:left w:w="150" w:type="dxa"/>
              <w:bottom w:w="0" w:type="dxa"/>
              <w:right w:w="150" w:type="dxa"/>
            </w:tcMar>
            <w:hideMark/>
          </w:tcPr>
          <w:p w14:paraId="42B0CDB8" w14:textId="77777777" w:rsidR="00C84A5C" w:rsidRPr="00C84A5C" w:rsidRDefault="00C84A5C" w:rsidP="00C84A5C">
            <w:pPr>
              <w:widowControl/>
              <w:suppressAutoHyphens w:val="0"/>
              <w:spacing w:line="300" w:lineRule="atLeast"/>
              <w:rPr>
                <w:rFonts w:ascii="Consolas" w:eastAsia="Times New Roman" w:hAnsi="Consolas" w:cs="Segoe UI"/>
                <w:color w:val="24292E"/>
                <w:kern w:val="0"/>
                <w:sz w:val="18"/>
                <w:szCs w:val="18"/>
                <w:lang w:eastAsia="en-US" w:bidi="ar-SA"/>
              </w:rPr>
            </w:pPr>
            <w:r w:rsidRPr="00C84A5C">
              <w:rPr>
                <w:rFonts w:ascii="Consolas" w:eastAsia="Times New Roman" w:hAnsi="Consolas" w:cs="Segoe UI"/>
                <w:color w:val="24292E"/>
                <w:kern w:val="0"/>
                <w:sz w:val="18"/>
                <w:szCs w:val="18"/>
                <w:lang w:eastAsia="en-US" w:bidi="ar-SA"/>
              </w:rPr>
              <w:t xml:space="preserve">    MAXEXTENTS  2147483645</w:t>
            </w:r>
          </w:p>
          <w:p w14:paraId="13D0E084" w14:textId="77777777" w:rsidR="00C84A5C" w:rsidRPr="00C84A5C" w:rsidRDefault="00C84A5C" w:rsidP="00C84A5C">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C84A5C" w:rsidRPr="00C84A5C" w14:paraId="26CF1379" w14:textId="77777777" w:rsidTr="008510EF">
        <w:tc>
          <w:tcPr>
            <w:tcW w:w="320" w:type="dxa"/>
            <w:shd w:val="clear" w:color="auto" w:fill="FFFFFF"/>
            <w:noWrap/>
            <w:tcMar>
              <w:top w:w="0" w:type="dxa"/>
              <w:left w:w="150" w:type="dxa"/>
              <w:bottom w:w="0" w:type="dxa"/>
              <w:right w:w="150" w:type="dxa"/>
            </w:tcMar>
            <w:hideMark/>
          </w:tcPr>
          <w:p w14:paraId="2E018BD2" w14:textId="77777777" w:rsidR="00C84A5C" w:rsidRPr="00C84A5C" w:rsidRDefault="00C84A5C" w:rsidP="00C84A5C">
            <w:pPr>
              <w:widowControl/>
              <w:suppressAutoHyphens w:val="0"/>
              <w:spacing w:line="300" w:lineRule="atLeast"/>
              <w:rPr>
                <w:rFonts w:ascii="Times New Roman" w:eastAsia="Times New Roman" w:hAnsi="Times New Roman" w:cs="Times New Roman"/>
                <w:kern w:val="0"/>
                <w:szCs w:val="20"/>
                <w:lang w:eastAsia="en-US" w:bidi="ar-SA"/>
              </w:rPr>
            </w:pPr>
          </w:p>
        </w:tc>
        <w:tc>
          <w:tcPr>
            <w:tcW w:w="8468" w:type="dxa"/>
            <w:gridSpan w:val="2"/>
            <w:shd w:val="clear" w:color="auto" w:fill="FFFFFF"/>
            <w:tcMar>
              <w:top w:w="0" w:type="dxa"/>
              <w:left w:w="150" w:type="dxa"/>
              <w:bottom w:w="0" w:type="dxa"/>
              <w:right w:w="150" w:type="dxa"/>
            </w:tcMar>
            <w:hideMark/>
          </w:tcPr>
          <w:p w14:paraId="0C5DD208" w14:textId="77777777" w:rsidR="00C84A5C" w:rsidRPr="00C84A5C" w:rsidRDefault="00C84A5C" w:rsidP="00C84A5C">
            <w:pPr>
              <w:widowControl/>
              <w:suppressAutoHyphens w:val="0"/>
              <w:spacing w:line="300" w:lineRule="atLeast"/>
              <w:rPr>
                <w:rFonts w:ascii="Consolas" w:eastAsia="Times New Roman" w:hAnsi="Consolas" w:cs="Segoe UI"/>
                <w:color w:val="24292E"/>
                <w:kern w:val="0"/>
                <w:sz w:val="18"/>
                <w:szCs w:val="18"/>
                <w:lang w:eastAsia="en-US" w:bidi="ar-SA"/>
              </w:rPr>
            </w:pPr>
            <w:r w:rsidRPr="00C84A5C">
              <w:rPr>
                <w:rFonts w:ascii="Consolas" w:eastAsia="Times New Roman" w:hAnsi="Consolas" w:cs="Segoe UI"/>
                <w:color w:val="24292E"/>
                <w:kern w:val="0"/>
                <w:sz w:val="18"/>
                <w:szCs w:val="18"/>
                <w:lang w:eastAsia="en-US" w:bidi="ar-SA"/>
              </w:rPr>
              <w:t xml:space="preserve">  )</w:t>
            </w:r>
          </w:p>
          <w:p w14:paraId="064F2F1D" w14:textId="77777777" w:rsidR="00C84A5C" w:rsidRPr="00C84A5C" w:rsidRDefault="00C84A5C" w:rsidP="00C84A5C">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C84A5C" w:rsidRPr="00C84A5C" w14:paraId="52082631" w14:textId="77777777" w:rsidTr="008510EF">
        <w:tc>
          <w:tcPr>
            <w:tcW w:w="320" w:type="dxa"/>
            <w:shd w:val="clear" w:color="auto" w:fill="FFFFFF"/>
            <w:noWrap/>
            <w:tcMar>
              <w:top w:w="0" w:type="dxa"/>
              <w:left w:w="150" w:type="dxa"/>
              <w:bottom w:w="0" w:type="dxa"/>
              <w:right w:w="150" w:type="dxa"/>
            </w:tcMar>
            <w:hideMark/>
          </w:tcPr>
          <w:p w14:paraId="712ADBAD" w14:textId="77777777" w:rsidR="00C84A5C" w:rsidRPr="00C84A5C" w:rsidRDefault="00C84A5C" w:rsidP="00C84A5C">
            <w:pPr>
              <w:widowControl/>
              <w:suppressAutoHyphens w:val="0"/>
              <w:spacing w:line="300" w:lineRule="atLeast"/>
              <w:rPr>
                <w:rFonts w:ascii="Times New Roman" w:eastAsia="Times New Roman" w:hAnsi="Times New Roman" w:cs="Times New Roman"/>
                <w:kern w:val="0"/>
                <w:szCs w:val="20"/>
                <w:lang w:eastAsia="en-US" w:bidi="ar-SA"/>
              </w:rPr>
            </w:pPr>
          </w:p>
        </w:tc>
        <w:tc>
          <w:tcPr>
            <w:tcW w:w="8468" w:type="dxa"/>
            <w:gridSpan w:val="2"/>
            <w:shd w:val="clear" w:color="auto" w:fill="FFFFFF"/>
            <w:tcMar>
              <w:top w:w="0" w:type="dxa"/>
              <w:left w:w="150" w:type="dxa"/>
              <w:bottom w:w="0" w:type="dxa"/>
              <w:right w:w="150" w:type="dxa"/>
            </w:tcMar>
            <w:hideMark/>
          </w:tcPr>
          <w:p w14:paraId="143A6A12" w14:textId="77777777" w:rsidR="00C84A5C" w:rsidRPr="00C84A5C" w:rsidRDefault="00C84A5C" w:rsidP="00C84A5C">
            <w:pPr>
              <w:widowControl/>
              <w:suppressAutoHyphens w:val="0"/>
              <w:spacing w:line="300" w:lineRule="atLeast"/>
              <w:rPr>
                <w:rFonts w:ascii="Consolas" w:eastAsia="Times New Roman" w:hAnsi="Consolas" w:cs="Segoe UI"/>
                <w:color w:val="24292E"/>
                <w:kern w:val="0"/>
                <w:sz w:val="18"/>
                <w:szCs w:val="18"/>
                <w:lang w:eastAsia="en-US" w:bidi="ar-SA"/>
              </w:rPr>
            </w:pPr>
            <w:r w:rsidRPr="00C84A5C">
              <w:rPr>
                <w:rFonts w:ascii="Consolas" w:eastAsia="Times New Roman" w:hAnsi="Consolas" w:cs="Segoe UI"/>
                <w:color w:val="24292E"/>
                <w:kern w:val="0"/>
                <w:sz w:val="18"/>
                <w:szCs w:val="18"/>
                <w:lang w:eastAsia="en-US" w:bidi="ar-SA"/>
              </w:rPr>
              <w:t xml:space="preserve">  NOCACHE</w:t>
            </w:r>
          </w:p>
          <w:p w14:paraId="2003EF83" w14:textId="77777777" w:rsidR="00C84A5C" w:rsidRPr="00C84A5C" w:rsidRDefault="00C84A5C" w:rsidP="00C84A5C">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C84A5C" w:rsidRPr="00C84A5C" w14:paraId="5E06D35A" w14:textId="77777777" w:rsidTr="008510EF">
        <w:tc>
          <w:tcPr>
            <w:tcW w:w="320" w:type="dxa"/>
            <w:shd w:val="clear" w:color="auto" w:fill="FFFFFF"/>
            <w:noWrap/>
            <w:tcMar>
              <w:top w:w="0" w:type="dxa"/>
              <w:left w:w="150" w:type="dxa"/>
              <w:bottom w:w="0" w:type="dxa"/>
              <w:right w:w="150" w:type="dxa"/>
            </w:tcMar>
            <w:hideMark/>
          </w:tcPr>
          <w:p w14:paraId="1DAE0915" w14:textId="77777777" w:rsidR="00C84A5C" w:rsidRPr="00C84A5C" w:rsidRDefault="00C84A5C" w:rsidP="00C84A5C">
            <w:pPr>
              <w:widowControl/>
              <w:suppressAutoHyphens w:val="0"/>
              <w:spacing w:line="300" w:lineRule="atLeast"/>
              <w:rPr>
                <w:rFonts w:ascii="Times New Roman" w:eastAsia="Times New Roman" w:hAnsi="Times New Roman" w:cs="Times New Roman"/>
                <w:kern w:val="0"/>
                <w:szCs w:val="20"/>
                <w:lang w:eastAsia="en-US" w:bidi="ar-SA"/>
              </w:rPr>
            </w:pPr>
          </w:p>
        </w:tc>
        <w:tc>
          <w:tcPr>
            <w:tcW w:w="8468" w:type="dxa"/>
            <w:gridSpan w:val="2"/>
            <w:shd w:val="clear" w:color="auto" w:fill="FFFFFF"/>
            <w:tcMar>
              <w:top w:w="0" w:type="dxa"/>
              <w:left w:w="150" w:type="dxa"/>
              <w:bottom w:w="0" w:type="dxa"/>
              <w:right w:w="150" w:type="dxa"/>
            </w:tcMar>
            <w:hideMark/>
          </w:tcPr>
          <w:p w14:paraId="389F37F5" w14:textId="77777777" w:rsidR="00C84A5C" w:rsidRPr="00C84A5C" w:rsidRDefault="00C84A5C" w:rsidP="00C84A5C">
            <w:pPr>
              <w:widowControl/>
              <w:suppressAutoHyphens w:val="0"/>
              <w:spacing w:line="300" w:lineRule="atLeast"/>
              <w:rPr>
                <w:rFonts w:ascii="Consolas" w:eastAsia="Times New Roman" w:hAnsi="Consolas" w:cs="Segoe UI"/>
                <w:color w:val="24292E"/>
                <w:kern w:val="0"/>
                <w:sz w:val="18"/>
                <w:szCs w:val="18"/>
                <w:lang w:eastAsia="en-US" w:bidi="ar-SA"/>
              </w:rPr>
            </w:pPr>
            <w:r w:rsidRPr="00C84A5C">
              <w:rPr>
                <w:rFonts w:ascii="Consolas" w:eastAsia="Times New Roman" w:hAnsi="Consolas" w:cs="Segoe UI"/>
                <w:color w:val="24292E"/>
                <w:kern w:val="0"/>
                <w:sz w:val="18"/>
                <w:szCs w:val="18"/>
                <w:lang w:eastAsia="en-US" w:bidi="ar-SA"/>
              </w:rPr>
              <w:t xml:space="preserve">  MONITORING</w:t>
            </w:r>
          </w:p>
          <w:p w14:paraId="4F3276DD" w14:textId="77777777" w:rsidR="00C84A5C" w:rsidRPr="00C84A5C" w:rsidRDefault="00C84A5C" w:rsidP="00C84A5C">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C84A5C" w:rsidRPr="00C84A5C" w14:paraId="02D0DE2D" w14:textId="77777777" w:rsidTr="008510EF">
        <w:tc>
          <w:tcPr>
            <w:tcW w:w="320" w:type="dxa"/>
            <w:shd w:val="clear" w:color="auto" w:fill="FFFFFF"/>
            <w:noWrap/>
            <w:tcMar>
              <w:top w:w="0" w:type="dxa"/>
              <w:left w:w="150" w:type="dxa"/>
              <w:bottom w:w="0" w:type="dxa"/>
              <w:right w:w="150" w:type="dxa"/>
            </w:tcMar>
            <w:hideMark/>
          </w:tcPr>
          <w:p w14:paraId="46E70015" w14:textId="77777777" w:rsidR="00C84A5C" w:rsidRPr="00C84A5C" w:rsidRDefault="00C84A5C" w:rsidP="00C84A5C">
            <w:pPr>
              <w:widowControl/>
              <w:suppressAutoHyphens w:val="0"/>
              <w:spacing w:line="300" w:lineRule="atLeast"/>
              <w:rPr>
                <w:rFonts w:ascii="Times New Roman" w:eastAsia="Times New Roman" w:hAnsi="Times New Roman" w:cs="Times New Roman"/>
                <w:kern w:val="0"/>
                <w:szCs w:val="20"/>
                <w:lang w:eastAsia="en-US" w:bidi="ar-SA"/>
              </w:rPr>
            </w:pPr>
          </w:p>
        </w:tc>
        <w:tc>
          <w:tcPr>
            <w:tcW w:w="8468" w:type="dxa"/>
            <w:gridSpan w:val="2"/>
            <w:shd w:val="clear" w:color="auto" w:fill="FFFFFF"/>
            <w:tcMar>
              <w:top w:w="0" w:type="dxa"/>
              <w:left w:w="150" w:type="dxa"/>
              <w:bottom w:w="0" w:type="dxa"/>
              <w:right w:w="150" w:type="dxa"/>
            </w:tcMar>
            <w:hideMark/>
          </w:tcPr>
          <w:p w14:paraId="26FAFE0C" w14:textId="77777777" w:rsidR="00C84A5C" w:rsidRPr="00C84A5C" w:rsidRDefault="00C84A5C" w:rsidP="00C84A5C">
            <w:pPr>
              <w:widowControl/>
              <w:suppressAutoHyphens w:val="0"/>
              <w:spacing w:line="300" w:lineRule="atLeast"/>
              <w:rPr>
                <w:rFonts w:ascii="Consolas" w:eastAsia="Times New Roman" w:hAnsi="Consolas" w:cs="Segoe UI"/>
                <w:color w:val="24292E"/>
                <w:kern w:val="0"/>
                <w:sz w:val="18"/>
                <w:szCs w:val="18"/>
                <w:lang w:eastAsia="en-US" w:bidi="ar-SA"/>
              </w:rPr>
            </w:pPr>
            <w:r w:rsidRPr="00C84A5C">
              <w:rPr>
                <w:rFonts w:ascii="Consolas" w:eastAsia="Times New Roman" w:hAnsi="Consolas" w:cs="Segoe UI"/>
                <w:color w:val="24292E"/>
                <w:kern w:val="0"/>
                <w:sz w:val="18"/>
                <w:szCs w:val="18"/>
                <w:lang w:eastAsia="en-US" w:bidi="ar-SA"/>
              </w:rPr>
              <w:t xml:space="preserve">  NOPARALLEL</w:t>
            </w:r>
          </w:p>
          <w:p w14:paraId="05F0D2BA" w14:textId="77777777" w:rsidR="00C84A5C" w:rsidRPr="00C84A5C" w:rsidRDefault="00C84A5C" w:rsidP="00C84A5C">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C84A5C" w:rsidRPr="00C84A5C" w14:paraId="2427B054" w14:textId="77777777" w:rsidTr="008510EF">
        <w:tc>
          <w:tcPr>
            <w:tcW w:w="320" w:type="dxa"/>
            <w:shd w:val="clear" w:color="auto" w:fill="FFFFFF"/>
            <w:noWrap/>
            <w:tcMar>
              <w:top w:w="0" w:type="dxa"/>
              <w:left w:w="150" w:type="dxa"/>
              <w:bottom w:w="0" w:type="dxa"/>
              <w:right w:w="150" w:type="dxa"/>
            </w:tcMar>
            <w:hideMark/>
          </w:tcPr>
          <w:p w14:paraId="21E80518" w14:textId="77777777" w:rsidR="00C84A5C" w:rsidRPr="00C84A5C" w:rsidRDefault="00C84A5C" w:rsidP="00C84A5C">
            <w:pPr>
              <w:widowControl/>
              <w:suppressAutoHyphens w:val="0"/>
              <w:spacing w:line="300" w:lineRule="atLeast"/>
              <w:rPr>
                <w:rFonts w:ascii="Times New Roman" w:eastAsia="Times New Roman" w:hAnsi="Times New Roman" w:cs="Times New Roman"/>
                <w:kern w:val="0"/>
                <w:szCs w:val="20"/>
                <w:lang w:eastAsia="en-US" w:bidi="ar-SA"/>
              </w:rPr>
            </w:pPr>
          </w:p>
        </w:tc>
        <w:tc>
          <w:tcPr>
            <w:tcW w:w="8468" w:type="dxa"/>
            <w:gridSpan w:val="2"/>
            <w:shd w:val="clear" w:color="auto" w:fill="FFFFFF"/>
            <w:tcMar>
              <w:top w:w="0" w:type="dxa"/>
              <w:left w:w="150" w:type="dxa"/>
              <w:bottom w:w="0" w:type="dxa"/>
              <w:right w:w="150" w:type="dxa"/>
            </w:tcMar>
            <w:hideMark/>
          </w:tcPr>
          <w:p w14:paraId="5D182BA8" w14:textId="77777777" w:rsidR="00C84A5C" w:rsidRPr="00C84A5C" w:rsidRDefault="00C84A5C" w:rsidP="00C84A5C">
            <w:pPr>
              <w:widowControl/>
              <w:suppressAutoHyphens w:val="0"/>
              <w:spacing w:line="300" w:lineRule="atLeast"/>
              <w:rPr>
                <w:rFonts w:ascii="Consolas" w:eastAsia="Times New Roman" w:hAnsi="Consolas" w:cs="Segoe UI"/>
                <w:color w:val="24292E"/>
                <w:kern w:val="0"/>
                <w:sz w:val="18"/>
                <w:szCs w:val="18"/>
                <w:lang w:eastAsia="en-US" w:bidi="ar-SA"/>
              </w:rPr>
            </w:pPr>
            <w:r w:rsidRPr="00C84A5C">
              <w:rPr>
                <w:rFonts w:ascii="Consolas" w:eastAsia="Times New Roman" w:hAnsi="Consolas" w:cs="Segoe UI"/>
                <w:color w:val="24292E"/>
                <w:kern w:val="0"/>
                <w:sz w:val="18"/>
                <w:szCs w:val="18"/>
                <w:lang w:eastAsia="en-US" w:bidi="ar-SA"/>
              </w:rPr>
              <w:t xml:space="preserve">  LOGGING</w:t>
            </w:r>
          </w:p>
          <w:p w14:paraId="034FB6E2" w14:textId="77777777" w:rsidR="00C84A5C" w:rsidRPr="00C84A5C" w:rsidRDefault="00C84A5C" w:rsidP="00C84A5C">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C84A5C" w:rsidRPr="00C84A5C" w14:paraId="399898A6" w14:textId="77777777" w:rsidTr="008510EF">
        <w:tc>
          <w:tcPr>
            <w:tcW w:w="320" w:type="dxa"/>
            <w:shd w:val="clear" w:color="auto" w:fill="FFFFFF"/>
            <w:noWrap/>
            <w:tcMar>
              <w:top w:w="0" w:type="dxa"/>
              <w:left w:w="150" w:type="dxa"/>
              <w:bottom w:w="0" w:type="dxa"/>
              <w:right w:w="150" w:type="dxa"/>
            </w:tcMar>
            <w:hideMark/>
          </w:tcPr>
          <w:p w14:paraId="21A45126" w14:textId="77777777" w:rsidR="00C84A5C" w:rsidRPr="00C84A5C" w:rsidRDefault="00C84A5C" w:rsidP="00C84A5C">
            <w:pPr>
              <w:widowControl/>
              <w:suppressAutoHyphens w:val="0"/>
              <w:spacing w:line="300" w:lineRule="atLeast"/>
              <w:rPr>
                <w:rFonts w:ascii="Times New Roman" w:eastAsia="Times New Roman" w:hAnsi="Times New Roman" w:cs="Times New Roman"/>
                <w:kern w:val="0"/>
                <w:szCs w:val="20"/>
                <w:lang w:eastAsia="en-US" w:bidi="ar-SA"/>
              </w:rPr>
            </w:pPr>
          </w:p>
        </w:tc>
        <w:tc>
          <w:tcPr>
            <w:tcW w:w="8468" w:type="dxa"/>
            <w:gridSpan w:val="2"/>
            <w:shd w:val="clear" w:color="auto" w:fill="FFFFFF"/>
            <w:tcMar>
              <w:top w:w="0" w:type="dxa"/>
              <w:left w:w="150" w:type="dxa"/>
              <w:bottom w:w="0" w:type="dxa"/>
              <w:right w:w="150" w:type="dxa"/>
            </w:tcMar>
            <w:hideMark/>
          </w:tcPr>
          <w:p w14:paraId="37C9E5FD" w14:textId="77777777" w:rsidR="00C84A5C" w:rsidRPr="00C84A5C" w:rsidRDefault="00C84A5C" w:rsidP="00C84A5C">
            <w:pPr>
              <w:widowControl/>
              <w:suppressAutoHyphens w:val="0"/>
              <w:spacing w:line="300" w:lineRule="atLeast"/>
              <w:rPr>
                <w:rFonts w:ascii="Consolas" w:eastAsia="Times New Roman" w:hAnsi="Consolas" w:cs="Segoe UI"/>
                <w:color w:val="24292E"/>
                <w:kern w:val="0"/>
                <w:sz w:val="18"/>
                <w:szCs w:val="18"/>
                <w:lang w:eastAsia="en-US" w:bidi="ar-SA"/>
              </w:rPr>
            </w:pPr>
            <w:r w:rsidRPr="00C84A5C">
              <w:rPr>
                <w:rFonts w:ascii="Consolas" w:eastAsia="Times New Roman" w:hAnsi="Consolas" w:cs="Segoe UI"/>
                <w:color w:val="24292E"/>
                <w:kern w:val="0"/>
                <w:sz w:val="18"/>
                <w:szCs w:val="18"/>
                <w:lang w:eastAsia="en-US" w:bidi="ar-SA"/>
              </w:rPr>
              <w:t>/</w:t>
            </w:r>
          </w:p>
          <w:p w14:paraId="5788E3D0" w14:textId="77777777" w:rsidR="00C84A5C" w:rsidRPr="00C84A5C" w:rsidRDefault="00C84A5C" w:rsidP="00C84A5C">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C84A5C" w:rsidRPr="00C84A5C" w14:paraId="74CEE8D4" w14:textId="77777777" w:rsidTr="008510EF">
        <w:tc>
          <w:tcPr>
            <w:tcW w:w="320" w:type="dxa"/>
            <w:shd w:val="clear" w:color="auto" w:fill="FFFFFF"/>
            <w:noWrap/>
            <w:tcMar>
              <w:top w:w="0" w:type="dxa"/>
              <w:left w:w="150" w:type="dxa"/>
              <w:bottom w:w="0" w:type="dxa"/>
              <w:right w:w="150" w:type="dxa"/>
            </w:tcMar>
            <w:hideMark/>
          </w:tcPr>
          <w:p w14:paraId="25018B29" w14:textId="77777777" w:rsidR="00C84A5C" w:rsidRPr="00C84A5C" w:rsidRDefault="00C84A5C" w:rsidP="00C84A5C">
            <w:pPr>
              <w:widowControl/>
              <w:suppressAutoHyphens w:val="0"/>
              <w:spacing w:line="300" w:lineRule="atLeast"/>
              <w:rPr>
                <w:rFonts w:ascii="Times New Roman" w:eastAsia="Times New Roman" w:hAnsi="Times New Roman" w:cs="Times New Roman"/>
                <w:kern w:val="0"/>
                <w:szCs w:val="20"/>
                <w:lang w:eastAsia="en-US" w:bidi="ar-SA"/>
              </w:rPr>
            </w:pPr>
          </w:p>
        </w:tc>
        <w:tc>
          <w:tcPr>
            <w:tcW w:w="8468" w:type="dxa"/>
            <w:gridSpan w:val="2"/>
            <w:shd w:val="clear" w:color="auto" w:fill="FFFFFF"/>
            <w:tcMar>
              <w:top w:w="0" w:type="dxa"/>
              <w:left w:w="150" w:type="dxa"/>
              <w:bottom w:w="0" w:type="dxa"/>
              <w:right w:w="150" w:type="dxa"/>
            </w:tcMar>
            <w:hideMark/>
          </w:tcPr>
          <w:p w14:paraId="474466E1" w14:textId="77777777" w:rsidR="00C84A5C" w:rsidRPr="00C84A5C" w:rsidRDefault="00C84A5C" w:rsidP="00C84A5C">
            <w:pPr>
              <w:widowControl/>
              <w:suppressAutoHyphens w:val="0"/>
              <w:spacing w:line="300" w:lineRule="atLeast"/>
              <w:rPr>
                <w:rFonts w:ascii="Consolas" w:eastAsia="Times New Roman" w:hAnsi="Consolas" w:cs="Segoe UI"/>
                <w:color w:val="24292E"/>
                <w:kern w:val="0"/>
                <w:sz w:val="18"/>
                <w:szCs w:val="18"/>
                <w:lang w:eastAsia="en-US" w:bidi="ar-SA"/>
              </w:rPr>
            </w:pPr>
            <w:r w:rsidRPr="00C84A5C">
              <w:rPr>
                <w:rFonts w:ascii="Consolas" w:eastAsia="Times New Roman" w:hAnsi="Consolas" w:cs="Segoe UI"/>
                <w:color w:val="24292E"/>
                <w:kern w:val="0"/>
                <w:sz w:val="18"/>
                <w:szCs w:val="18"/>
                <w:lang w:eastAsia="en-US" w:bidi="ar-SA"/>
              </w:rPr>
              <w:t>-- Triggers for LRT_CORPUS</w:t>
            </w:r>
          </w:p>
          <w:p w14:paraId="262BAE6A" w14:textId="77777777" w:rsidR="00C84A5C" w:rsidRPr="00C84A5C" w:rsidRDefault="00C84A5C" w:rsidP="00C84A5C">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C84A5C" w:rsidRPr="00C84A5C" w14:paraId="34E58A63" w14:textId="77777777" w:rsidTr="008510EF">
        <w:tc>
          <w:tcPr>
            <w:tcW w:w="320" w:type="dxa"/>
            <w:shd w:val="clear" w:color="auto" w:fill="FFFFFF"/>
            <w:noWrap/>
            <w:tcMar>
              <w:top w:w="0" w:type="dxa"/>
              <w:left w:w="150" w:type="dxa"/>
              <w:bottom w:w="0" w:type="dxa"/>
              <w:right w:w="150" w:type="dxa"/>
            </w:tcMar>
            <w:hideMark/>
          </w:tcPr>
          <w:p w14:paraId="40C7026E" w14:textId="77777777" w:rsidR="00C84A5C" w:rsidRPr="00C84A5C" w:rsidRDefault="00C84A5C" w:rsidP="00C84A5C">
            <w:pPr>
              <w:widowControl/>
              <w:suppressAutoHyphens w:val="0"/>
              <w:spacing w:line="300" w:lineRule="atLeast"/>
              <w:rPr>
                <w:rFonts w:ascii="Times New Roman" w:eastAsia="Times New Roman" w:hAnsi="Times New Roman" w:cs="Times New Roman"/>
                <w:kern w:val="0"/>
                <w:szCs w:val="20"/>
                <w:lang w:eastAsia="en-US" w:bidi="ar-SA"/>
              </w:rPr>
            </w:pPr>
          </w:p>
        </w:tc>
        <w:tc>
          <w:tcPr>
            <w:tcW w:w="8468" w:type="dxa"/>
            <w:gridSpan w:val="2"/>
            <w:shd w:val="clear" w:color="auto" w:fill="FFFFFF"/>
            <w:tcMar>
              <w:top w:w="0" w:type="dxa"/>
              <w:left w:w="150" w:type="dxa"/>
              <w:bottom w:w="0" w:type="dxa"/>
              <w:right w:w="150" w:type="dxa"/>
            </w:tcMar>
            <w:hideMark/>
          </w:tcPr>
          <w:p w14:paraId="2DB501B7" w14:textId="77777777" w:rsidR="00C84A5C" w:rsidRPr="00C84A5C" w:rsidRDefault="00C84A5C" w:rsidP="00C84A5C">
            <w:pPr>
              <w:widowControl/>
              <w:suppressAutoHyphens w:val="0"/>
              <w:spacing w:line="300" w:lineRule="atLeast"/>
              <w:rPr>
                <w:rFonts w:ascii="Consolas" w:eastAsia="Times New Roman" w:hAnsi="Consolas" w:cs="Segoe UI"/>
                <w:color w:val="24292E"/>
                <w:kern w:val="0"/>
                <w:sz w:val="18"/>
                <w:szCs w:val="18"/>
                <w:lang w:eastAsia="en-US" w:bidi="ar-SA"/>
              </w:rPr>
            </w:pPr>
          </w:p>
          <w:p w14:paraId="140F9576" w14:textId="77777777" w:rsidR="00C84A5C" w:rsidRPr="00C84A5C" w:rsidRDefault="00C84A5C" w:rsidP="00C84A5C">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C84A5C" w:rsidRPr="00C84A5C" w14:paraId="6D9C063A" w14:textId="77777777" w:rsidTr="008510EF">
        <w:tc>
          <w:tcPr>
            <w:tcW w:w="320" w:type="dxa"/>
            <w:shd w:val="clear" w:color="auto" w:fill="FFFFFF"/>
            <w:noWrap/>
            <w:tcMar>
              <w:top w:w="0" w:type="dxa"/>
              <w:left w:w="150" w:type="dxa"/>
              <w:bottom w:w="0" w:type="dxa"/>
              <w:right w:w="150" w:type="dxa"/>
            </w:tcMar>
            <w:hideMark/>
          </w:tcPr>
          <w:p w14:paraId="64FACC7B" w14:textId="77777777" w:rsidR="00C84A5C" w:rsidRPr="00C84A5C" w:rsidRDefault="00C84A5C" w:rsidP="00C84A5C">
            <w:pPr>
              <w:widowControl/>
              <w:suppressAutoHyphens w:val="0"/>
              <w:spacing w:line="300" w:lineRule="atLeast"/>
              <w:rPr>
                <w:rFonts w:ascii="Times New Roman" w:eastAsia="Times New Roman" w:hAnsi="Times New Roman" w:cs="Times New Roman"/>
                <w:kern w:val="0"/>
                <w:szCs w:val="20"/>
                <w:lang w:eastAsia="en-US" w:bidi="ar-SA"/>
              </w:rPr>
            </w:pPr>
          </w:p>
        </w:tc>
        <w:tc>
          <w:tcPr>
            <w:tcW w:w="8468" w:type="dxa"/>
            <w:gridSpan w:val="2"/>
            <w:shd w:val="clear" w:color="auto" w:fill="FFFFFF"/>
            <w:tcMar>
              <w:top w:w="0" w:type="dxa"/>
              <w:left w:w="150" w:type="dxa"/>
              <w:bottom w:w="0" w:type="dxa"/>
              <w:right w:w="150" w:type="dxa"/>
            </w:tcMar>
            <w:hideMark/>
          </w:tcPr>
          <w:p w14:paraId="048386B2" w14:textId="77777777" w:rsidR="00C84A5C" w:rsidRPr="00C84A5C" w:rsidRDefault="00C84A5C" w:rsidP="00C84A5C">
            <w:pPr>
              <w:widowControl/>
              <w:suppressAutoHyphens w:val="0"/>
              <w:spacing w:line="300" w:lineRule="atLeast"/>
              <w:rPr>
                <w:rFonts w:ascii="Consolas" w:eastAsia="Times New Roman" w:hAnsi="Consolas" w:cs="Segoe UI"/>
                <w:color w:val="24292E"/>
                <w:kern w:val="0"/>
                <w:sz w:val="18"/>
                <w:szCs w:val="18"/>
                <w:lang w:eastAsia="en-US" w:bidi="ar-SA"/>
              </w:rPr>
            </w:pPr>
            <w:r w:rsidRPr="00C84A5C">
              <w:rPr>
                <w:rFonts w:ascii="Consolas" w:eastAsia="Times New Roman" w:hAnsi="Consolas" w:cs="Segoe UI"/>
                <w:color w:val="24292E"/>
                <w:kern w:val="0"/>
                <w:sz w:val="18"/>
                <w:szCs w:val="18"/>
                <w:lang w:eastAsia="en-US" w:bidi="ar-SA"/>
              </w:rPr>
              <w:t xml:space="preserve">CREATE OR REPLACE TRIGGER </w:t>
            </w:r>
            <w:proofErr w:type="spellStart"/>
            <w:r w:rsidRPr="00C84A5C">
              <w:rPr>
                <w:rFonts w:ascii="Consolas" w:eastAsia="Times New Roman" w:hAnsi="Consolas" w:cs="Segoe UI"/>
                <w:color w:val="24292E"/>
                <w:kern w:val="0"/>
                <w:sz w:val="18"/>
                <w:szCs w:val="18"/>
                <w:lang w:eastAsia="en-US" w:bidi="ar-SA"/>
              </w:rPr>
              <w:t>word_seq_trg</w:t>
            </w:r>
            <w:proofErr w:type="spellEnd"/>
          </w:p>
          <w:p w14:paraId="44D2FF61" w14:textId="77777777" w:rsidR="00C84A5C" w:rsidRPr="00C84A5C" w:rsidRDefault="00C84A5C" w:rsidP="00C84A5C">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C84A5C" w:rsidRPr="00C84A5C" w14:paraId="1CE8FFC4" w14:textId="77777777" w:rsidTr="008510EF">
        <w:tc>
          <w:tcPr>
            <w:tcW w:w="320" w:type="dxa"/>
            <w:shd w:val="clear" w:color="auto" w:fill="FFFFFF"/>
            <w:noWrap/>
            <w:tcMar>
              <w:top w:w="0" w:type="dxa"/>
              <w:left w:w="150" w:type="dxa"/>
              <w:bottom w:w="0" w:type="dxa"/>
              <w:right w:w="150" w:type="dxa"/>
            </w:tcMar>
            <w:hideMark/>
          </w:tcPr>
          <w:p w14:paraId="15A7BEAF" w14:textId="77777777" w:rsidR="00C84A5C" w:rsidRPr="00C84A5C" w:rsidRDefault="00C84A5C" w:rsidP="00C84A5C">
            <w:pPr>
              <w:widowControl/>
              <w:suppressAutoHyphens w:val="0"/>
              <w:spacing w:line="300" w:lineRule="atLeast"/>
              <w:rPr>
                <w:rFonts w:ascii="Times New Roman" w:eastAsia="Times New Roman" w:hAnsi="Times New Roman" w:cs="Times New Roman"/>
                <w:kern w:val="0"/>
                <w:szCs w:val="20"/>
                <w:lang w:eastAsia="en-US" w:bidi="ar-SA"/>
              </w:rPr>
            </w:pPr>
          </w:p>
        </w:tc>
        <w:tc>
          <w:tcPr>
            <w:tcW w:w="8468" w:type="dxa"/>
            <w:gridSpan w:val="2"/>
            <w:shd w:val="clear" w:color="auto" w:fill="FFFFFF"/>
            <w:tcMar>
              <w:top w:w="0" w:type="dxa"/>
              <w:left w:w="150" w:type="dxa"/>
              <w:bottom w:w="0" w:type="dxa"/>
              <w:right w:w="150" w:type="dxa"/>
            </w:tcMar>
            <w:hideMark/>
          </w:tcPr>
          <w:p w14:paraId="5F4AEA5B" w14:textId="77777777" w:rsidR="00C84A5C" w:rsidRPr="00C84A5C" w:rsidRDefault="00C84A5C" w:rsidP="00C84A5C">
            <w:pPr>
              <w:widowControl/>
              <w:suppressAutoHyphens w:val="0"/>
              <w:spacing w:line="300" w:lineRule="atLeast"/>
              <w:rPr>
                <w:rFonts w:ascii="Consolas" w:eastAsia="Times New Roman" w:hAnsi="Consolas" w:cs="Segoe UI"/>
                <w:color w:val="24292E"/>
                <w:kern w:val="0"/>
                <w:sz w:val="18"/>
                <w:szCs w:val="18"/>
                <w:lang w:eastAsia="en-US" w:bidi="ar-SA"/>
              </w:rPr>
            </w:pPr>
            <w:r w:rsidRPr="00C84A5C">
              <w:rPr>
                <w:rFonts w:ascii="Consolas" w:eastAsia="Times New Roman" w:hAnsi="Consolas" w:cs="Segoe UI"/>
                <w:color w:val="24292E"/>
                <w:kern w:val="0"/>
                <w:sz w:val="18"/>
                <w:szCs w:val="18"/>
                <w:lang w:eastAsia="en-US" w:bidi="ar-SA"/>
              </w:rPr>
              <w:t xml:space="preserve"> BEFORE</w:t>
            </w:r>
          </w:p>
          <w:p w14:paraId="580D9A65" w14:textId="77777777" w:rsidR="00C84A5C" w:rsidRPr="00C84A5C" w:rsidRDefault="00C84A5C" w:rsidP="00C84A5C">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C84A5C" w:rsidRPr="00C84A5C" w14:paraId="3BF94299" w14:textId="77777777" w:rsidTr="008510EF">
        <w:tc>
          <w:tcPr>
            <w:tcW w:w="320" w:type="dxa"/>
            <w:shd w:val="clear" w:color="auto" w:fill="FFFFFF"/>
            <w:noWrap/>
            <w:tcMar>
              <w:top w:w="0" w:type="dxa"/>
              <w:left w:w="150" w:type="dxa"/>
              <w:bottom w:w="0" w:type="dxa"/>
              <w:right w:w="150" w:type="dxa"/>
            </w:tcMar>
            <w:hideMark/>
          </w:tcPr>
          <w:p w14:paraId="31A8CB56" w14:textId="77777777" w:rsidR="00C84A5C" w:rsidRPr="00C84A5C" w:rsidRDefault="00C84A5C" w:rsidP="00C84A5C">
            <w:pPr>
              <w:widowControl/>
              <w:suppressAutoHyphens w:val="0"/>
              <w:spacing w:line="300" w:lineRule="atLeast"/>
              <w:rPr>
                <w:rFonts w:ascii="Times New Roman" w:eastAsia="Times New Roman" w:hAnsi="Times New Roman" w:cs="Times New Roman"/>
                <w:kern w:val="0"/>
                <w:szCs w:val="20"/>
                <w:lang w:eastAsia="en-US" w:bidi="ar-SA"/>
              </w:rPr>
            </w:pPr>
          </w:p>
        </w:tc>
        <w:tc>
          <w:tcPr>
            <w:tcW w:w="8468" w:type="dxa"/>
            <w:gridSpan w:val="2"/>
            <w:shd w:val="clear" w:color="auto" w:fill="FFFFFF"/>
            <w:tcMar>
              <w:top w:w="0" w:type="dxa"/>
              <w:left w:w="150" w:type="dxa"/>
              <w:bottom w:w="0" w:type="dxa"/>
              <w:right w:w="150" w:type="dxa"/>
            </w:tcMar>
            <w:hideMark/>
          </w:tcPr>
          <w:p w14:paraId="338D6082" w14:textId="77777777" w:rsidR="00C84A5C" w:rsidRPr="00C84A5C" w:rsidRDefault="00C84A5C" w:rsidP="00C84A5C">
            <w:pPr>
              <w:widowControl/>
              <w:suppressAutoHyphens w:val="0"/>
              <w:spacing w:line="300" w:lineRule="atLeast"/>
              <w:rPr>
                <w:rFonts w:ascii="Consolas" w:eastAsia="Times New Roman" w:hAnsi="Consolas" w:cs="Segoe UI"/>
                <w:color w:val="24292E"/>
                <w:kern w:val="0"/>
                <w:sz w:val="18"/>
                <w:szCs w:val="18"/>
                <w:lang w:eastAsia="en-US" w:bidi="ar-SA"/>
              </w:rPr>
            </w:pPr>
            <w:r w:rsidRPr="00C84A5C">
              <w:rPr>
                <w:rFonts w:ascii="Consolas" w:eastAsia="Times New Roman" w:hAnsi="Consolas" w:cs="Segoe UI"/>
                <w:color w:val="24292E"/>
                <w:kern w:val="0"/>
                <w:sz w:val="18"/>
                <w:szCs w:val="18"/>
                <w:lang w:eastAsia="en-US" w:bidi="ar-SA"/>
              </w:rPr>
              <w:t xml:space="preserve">  INSERT</w:t>
            </w:r>
          </w:p>
          <w:p w14:paraId="51BC32E4" w14:textId="77777777" w:rsidR="00C84A5C" w:rsidRPr="00C84A5C" w:rsidRDefault="00C84A5C" w:rsidP="00C84A5C">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C84A5C" w:rsidRPr="00C84A5C" w14:paraId="6E89FD74" w14:textId="77777777" w:rsidTr="008510EF">
        <w:tc>
          <w:tcPr>
            <w:tcW w:w="320" w:type="dxa"/>
            <w:shd w:val="clear" w:color="auto" w:fill="FFFFFF"/>
            <w:noWrap/>
            <w:tcMar>
              <w:top w:w="0" w:type="dxa"/>
              <w:left w:w="150" w:type="dxa"/>
              <w:bottom w:w="0" w:type="dxa"/>
              <w:right w:w="150" w:type="dxa"/>
            </w:tcMar>
            <w:hideMark/>
          </w:tcPr>
          <w:p w14:paraId="647CC564" w14:textId="77777777" w:rsidR="00C84A5C" w:rsidRPr="00C84A5C" w:rsidRDefault="00C84A5C" w:rsidP="00C84A5C">
            <w:pPr>
              <w:widowControl/>
              <w:suppressAutoHyphens w:val="0"/>
              <w:spacing w:line="300" w:lineRule="atLeast"/>
              <w:rPr>
                <w:rFonts w:ascii="Times New Roman" w:eastAsia="Times New Roman" w:hAnsi="Times New Roman" w:cs="Times New Roman"/>
                <w:kern w:val="0"/>
                <w:szCs w:val="20"/>
                <w:lang w:eastAsia="en-US" w:bidi="ar-SA"/>
              </w:rPr>
            </w:pPr>
          </w:p>
        </w:tc>
        <w:tc>
          <w:tcPr>
            <w:tcW w:w="8468" w:type="dxa"/>
            <w:gridSpan w:val="2"/>
            <w:shd w:val="clear" w:color="auto" w:fill="FFFFFF"/>
            <w:tcMar>
              <w:top w:w="0" w:type="dxa"/>
              <w:left w:w="150" w:type="dxa"/>
              <w:bottom w:w="0" w:type="dxa"/>
              <w:right w:w="150" w:type="dxa"/>
            </w:tcMar>
            <w:hideMark/>
          </w:tcPr>
          <w:p w14:paraId="21AD770E" w14:textId="77777777" w:rsidR="00C84A5C" w:rsidRPr="00C84A5C" w:rsidRDefault="00C84A5C" w:rsidP="00C84A5C">
            <w:pPr>
              <w:widowControl/>
              <w:suppressAutoHyphens w:val="0"/>
              <w:spacing w:line="300" w:lineRule="atLeast"/>
              <w:rPr>
                <w:rFonts w:ascii="Consolas" w:eastAsia="Times New Roman" w:hAnsi="Consolas" w:cs="Segoe UI"/>
                <w:color w:val="24292E"/>
                <w:kern w:val="0"/>
                <w:sz w:val="18"/>
                <w:szCs w:val="18"/>
                <w:lang w:eastAsia="en-US" w:bidi="ar-SA"/>
              </w:rPr>
            </w:pPr>
            <w:r w:rsidRPr="00C84A5C">
              <w:rPr>
                <w:rFonts w:ascii="Consolas" w:eastAsia="Times New Roman" w:hAnsi="Consolas" w:cs="Segoe UI"/>
                <w:color w:val="24292E"/>
                <w:kern w:val="0"/>
                <w:sz w:val="18"/>
                <w:szCs w:val="18"/>
                <w:lang w:eastAsia="en-US" w:bidi="ar-SA"/>
              </w:rPr>
              <w:t xml:space="preserve"> ON </w:t>
            </w:r>
            <w:proofErr w:type="spellStart"/>
            <w:r w:rsidRPr="00C84A5C">
              <w:rPr>
                <w:rFonts w:ascii="Consolas" w:eastAsia="Times New Roman" w:hAnsi="Consolas" w:cs="Segoe UI"/>
                <w:color w:val="24292E"/>
                <w:kern w:val="0"/>
                <w:sz w:val="18"/>
                <w:szCs w:val="18"/>
                <w:lang w:eastAsia="en-US" w:bidi="ar-SA"/>
              </w:rPr>
              <w:t>lrt_corpus</w:t>
            </w:r>
            <w:proofErr w:type="spellEnd"/>
          </w:p>
          <w:p w14:paraId="16BD12E1" w14:textId="77777777" w:rsidR="00C84A5C" w:rsidRPr="00C84A5C" w:rsidRDefault="00C84A5C" w:rsidP="00C84A5C">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C84A5C" w:rsidRPr="00C84A5C" w14:paraId="241B2C31" w14:textId="77777777" w:rsidTr="008510EF">
        <w:tc>
          <w:tcPr>
            <w:tcW w:w="320" w:type="dxa"/>
            <w:shd w:val="clear" w:color="auto" w:fill="FFFFFF"/>
            <w:noWrap/>
            <w:tcMar>
              <w:top w:w="0" w:type="dxa"/>
              <w:left w:w="150" w:type="dxa"/>
              <w:bottom w:w="0" w:type="dxa"/>
              <w:right w:w="150" w:type="dxa"/>
            </w:tcMar>
            <w:hideMark/>
          </w:tcPr>
          <w:p w14:paraId="3ECD426D" w14:textId="77777777" w:rsidR="00C84A5C" w:rsidRPr="00C84A5C" w:rsidRDefault="00C84A5C" w:rsidP="00C84A5C">
            <w:pPr>
              <w:widowControl/>
              <w:suppressAutoHyphens w:val="0"/>
              <w:spacing w:line="300" w:lineRule="atLeast"/>
              <w:rPr>
                <w:rFonts w:ascii="Times New Roman" w:eastAsia="Times New Roman" w:hAnsi="Times New Roman" w:cs="Times New Roman"/>
                <w:kern w:val="0"/>
                <w:szCs w:val="20"/>
                <w:lang w:eastAsia="en-US" w:bidi="ar-SA"/>
              </w:rPr>
            </w:pPr>
          </w:p>
        </w:tc>
        <w:tc>
          <w:tcPr>
            <w:tcW w:w="8468" w:type="dxa"/>
            <w:gridSpan w:val="2"/>
            <w:shd w:val="clear" w:color="auto" w:fill="FFFFFF"/>
            <w:tcMar>
              <w:top w:w="0" w:type="dxa"/>
              <w:left w:w="150" w:type="dxa"/>
              <w:bottom w:w="0" w:type="dxa"/>
              <w:right w:w="150" w:type="dxa"/>
            </w:tcMar>
            <w:hideMark/>
          </w:tcPr>
          <w:p w14:paraId="637A3007" w14:textId="77777777" w:rsidR="00C84A5C" w:rsidRPr="00C84A5C" w:rsidRDefault="00C84A5C" w:rsidP="00C84A5C">
            <w:pPr>
              <w:widowControl/>
              <w:suppressAutoHyphens w:val="0"/>
              <w:spacing w:line="300" w:lineRule="atLeast"/>
              <w:rPr>
                <w:rFonts w:ascii="Consolas" w:eastAsia="Times New Roman" w:hAnsi="Consolas" w:cs="Segoe UI"/>
                <w:color w:val="24292E"/>
                <w:kern w:val="0"/>
                <w:sz w:val="18"/>
                <w:szCs w:val="18"/>
                <w:lang w:eastAsia="en-US" w:bidi="ar-SA"/>
              </w:rPr>
            </w:pPr>
            <w:r w:rsidRPr="00C84A5C">
              <w:rPr>
                <w:rFonts w:ascii="Consolas" w:eastAsia="Times New Roman" w:hAnsi="Consolas" w:cs="Segoe UI"/>
                <w:color w:val="24292E"/>
                <w:kern w:val="0"/>
                <w:sz w:val="18"/>
                <w:szCs w:val="18"/>
                <w:lang w:eastAsia="en-US" w:bidi="ar-SA"/>
              </w:rPr>
              <w:t>REFERENCING NEW AS NEW OLD AS OLD</w:t>
            </w:r>
          </w:p>
          <w:p w14:paraId="619173FA" w14:textId="77777777" w:rsidR="00C84A5C" w:rsidRPr="00C84A5C" w:rsidRDefault="00C84A5C" w:rsidP="00C84A5C">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C84A5C" w:rsidRPr="00C84A5C" w14:paraId="3ABE21C7" w14:textId="77777777" w:rsidTr="008510EF">
        <w:tc>
          <w:tcPr>
            <w:tcW w:w="320" w:type="dxa"/>
            <w:shd w:val="clear" w:color="auto" w:fill="FFFFFF"/>
            <w:noWrap/>
            <w:tcMar>
              <w:top w:w="0" w:type="dxa"/>
              <w:left w:w="150" w:type="dxa"/>
              <w:bottom w:w="0" w:type="dxa"/>
              <w:right w:w="150" w:type="dxa"/>
            </w:tcMar>
            <w:hideMark/>
          </w:tcPr>
          <w:p w14:paraId="417B1CA2" w14:textId="77777777" w:rsidR="00C84A5C" w:rsidRPr="00C84A5C" w:rsidRDefault="00C84A5C" w:rsidP="00C84A5C">
            <w:pPr>
              <w:widowControl/>
              <w:suppressAutoHyphens w:val="0"/>
              <w:spacing w:line="300" w:lineRule="atLeast"/>
              <w:rPr>
                <w:rFonts w:ascii="Times New Roman" w:eastAsia="Times New Roman" w:hAnsi="Times New Roman" w:cs="Times New Roman"/>
                <w:kern w:val="0"/>
                <w:szCs w:val="20"/>
                <w:lang w:eastAsia="en-US" w:bidi="ar-SA"/>
              </w:rPr>
            </w:pPr>
          </w:p>
        </w:tc>
        <w:tc>
          <w:tcPr>
            <w:tcW w:w="8468" w:type="dxa"/>
            <w:gridSpan w:val="2"/>
            <w:shd w:val="clear" w:color="auto" w:fill="FFFFFF"/>
            <w:tcMar>
              <w:top w:w="0" w:type="dxa"/>
              <w:left w:w="150" w:type="dxa"/>
              <w:bottom w:w="0" w:type="dxa"/>
              <w:right w:w="150" w:type="dxa"/>
            </w:tcMar>
            <w:hideMark/>
          </w:tcPr>
          <w:p w14:paraId="2B063B9C" w14:textId="77777777" w:rsidR="00C84A5C" w:rsidRPr="00C84A5C" w:rsidRDefault="00C84A5C" w:rsidP="00C84A5C">
            <w:pPr>
              <w:widowControl/>
              <w:suppressAutoHyphens w:val="0"/>
              <w:spacing w:line="300" w:lineRule="atLeast"/>
              <w:rPr>
                <w:rFonts w:ascii="Consolas" w:eastAsia="Times New Roman" w:hAnsi="Consolas" w:cs="Segoe UI"/>
                <w:color w:val="24292E"/>
                <w:kern w:val="0"/>
                <w:sz w:val="18"/>
                <w:szCs w:val="18"/>
                <w:lang w:eastAsia="en-US" w:bidi="ar-SA"/>
              </w:rPr>
            </w:pPr>
            <w:r w:rsidRPr="00C84A5C">
              <w:rPr>
                <w:rFonts w:ascii="Consolas" w:eastAsia="Times New Roman" w:hAnsi="Consolas" w:cs="Segoe UI"/>
                <w:color w:val="24292E"/>
                <w:kern w:val="0"/>
                <w:sz w:val="18"/>
                <w:szCs w:val="18"/>
                <w:lang w:eastAsia="en-US" w:bidi="ar-SA"/>
              </w:rPr>
              <w:t xml:space="preserve"> FOR EACH ROW</w:t>
            </w:r>
          </w:p>
          <w:p w14:paraId="29299176" w14:textId="77777777" w:rsidR="00C84A5C" w:rsidRPr="00C84A5C" w:rsidRDefault="00C84A5C" w:rsidP="00C84A5C">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C84A5C" w:rsidRPr="00C84A5C" w14:paraId="433A3251" w14:textId="77777777" w:rsidTr="008510EF">
        <w:tc>
          <w:tcPr>
            <w:tcW w:w="320" w:type="dxa"/>
            <w:shd w:val="clear" w:color="auto" w:fill="FFFFFF"/>
            <w:noWrap/>
            <w:tcMar>
              <w:top w:w="0" w:type="dxa"/>
              <w:left w:w="150" w:type="dxa"/>
              <w:bottom w:w="0" w:type="dxa"/>
              <w:right w:w="150" w:type="dxa"/>
            </w:tcMar>
            <w:hideMark/>
          </w:tcPr>
          <w:p w14:paraId="2B2294D4" w14:textId="77777777" w:rsidR="00C84A5C" w:rsidRPr="00C84A5C" w:rsidRDefault="00C84A5C" w:rsidP="00C84A5C">
            <w:pPr>
              <w:widowControl/>
              <w:suppressAutoHyphens w:val="0"/>
              <w:spacing w:line="300" w:lineRule="atLeast"/>
              <w:rPr>
                <w:rFonts w:ascii="Times New Roman" w:eastAsia="Times New Roman" w:hAnsi="Times New Roman" w:cs="Times New Roman"/>
                <w:kern w:val="0"/>
                <w:szCs w:val="20"/>
                <w:lang w:eastAsia="en-US" w:bidi="ar-SA"/>
              </w:rPr>
            </w:pPr>
          </w:p>
        </w:tc>
        <w:tc>
          <w:tcPr>
            <w:tcW w:w="8468" w:type="dxa"/>
            <w:gridSpan w:val="2"/>
            <w:shd w:val="clear" w:color="auto" w:fill="FFFFFF"/>
            <w:tcMar>
              <w:top w:w="0" w:type="dxa"/>
              <w:left w:w="150" w:type="dxa"/>
              <w:bottom w:w="0" w:type="dxa"/>
              <w:right w:w="150" w:type="dxa"/>
            </w:tcMar>
            <w:hideMark/>
          </w:tcPr>
          <w:p w14:paraId="68B45212" w14:textId="77777777" w:rsidR="00C84A5C" w:rsidRPr="00C84A5C" w:rsidRDefault="00C84A5C" w:rsidP="00C84A5C">
            <w:pPr>
              <w:widowControl/>
              <w:suppressAutoHyphens w:val="0"/>
              <w:spacing w:line="300" w:lineRule="atLeast"/>
              <w:rPr>
                <w:rFonts w:ascii="Consolas" w:eastAsia="Times New Roman" w:hAnsi="Consolas" w:cs="Segoe UI"/>
                <w:color w:val="24292E"/>
                <w:kern w:val="0"/>
                <w:sz w:val="18"/>
                <w:szCs w:val="18"/>
                <w:lang w:eastAsia="en-US" w:bidi="ar-SA"/>
              </w:rPr>
            </w:pPr>
            <w:r w:rsidRPr="00C84A5C">
              <w:rPr>
                <w:rFonts w:ascii="Consolas" w:eastAsia="Times New Roman" w:hAnsi="Consolas" w:cs="Segoe UI"/>
                <w:color w:val="24292E"/>
                <w:kern w:val="0"/>
                <w:sz w:val="18"/>
                <w:szCs w:val="18"/>
                <w:lang w:eastAsia="en-US" w:bidi="ar-SA"/>
              </w:rPr>
              <w:t>BEGIN</w:t>
            </w:r>
          </w:p>
          <w:p w14:paraId="68BD5A33" w14:textId="77777777" w:rsidR="00C84A5C" w:rsidRPr="00C84A5C" w:rsidRDefault="00C84A5C" w:rsidP="00C84A5C">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C84A5C" w:rsidRPr="00C84A5C" w14:paraId="23617D09" w14:textId="77777777" w:rsidTr="008510EF">
        <w:tc>
          <w:tcPr>
            <w:tcW w:w="320" w:type="dxa"/>
            <w:shd w:val="clear" w:color="auto" w:fill="FFFFFF"/>
            <w:noWrap/>
            <w:tcMar>
              <w:top w:w="0" w:type="dxa"/>
              <w:left w:w="150" w:type="dxa"/>
              <w:bottom w:w="0" w:type="dxa"/>
              <w:right w:w="150" w:type="dxa"/>
            </w:tcMar>
            <w:hideMark/>
          </w:tcPr>
          <w:p w14:paraId="2AA91476" w14:textId="77777777" w:rsidR="00C84A5C" w:rsidRPr="00C84A5C" w:rsidRDefault="00C84A5C" w:rsidP="00C84A5C">
            <w:pPr>
              <w:widowControl/>
              <w:suppressAutoHyphens w:val="0"/>
              <w:spacing w:line="300" w:lineRule="atLeast"/>
              <w:rPr>
                <w:rFonts w:ascii="Times New Roman" w:eastAsia="Times New Roman" w:hAnsi="Times New Roman" w:cs="Times New Roman"/>
                <w:kern w:val="0"/>
                <w:szCs w:val="20"/>
                <w:lang w:eastAsia="en-US" w:bidi="ar-SA"/>
              </w:rPr>
            </w:pPr>
          </w:p>
        </w:tc>
        <w:tc>
          <w:tcPr>
            <w:tcW w:w="8468" w:type="dxa"/>
            <w:gridSpan w:val="2"/>
            <w:shd w:val="clear" w:color="auto" w:fill="FFFFFF"/>
            <w:tcMar>
              <w:top w:w="0" w:type="dxa"/>
              <w:left w:w="150" w:type="dxa"/>
              <w:bottom w:w="0" w:type="dxa"/>
              <w:right w:w="150" w:type="dxa"/>
            </w:tcMar>
            <w:hideMark/>
          </w:tcPr>
          <w:p w14:paraId="3382ADD6" w14:textId="77777777" w:rsidR="00C84A5C" w:rsidRPr="00C84A5C" w:rsidRDefault="00C84A5C" w:rsidP="00C84A5C">
            <w:pPr>
              <w:widowControl/>
              <w:suppressAutoHyphens w:val="0"/>
              <w:spacing w:line="300" w:lineRule="atLeast"/>
              <w:rPr>
                <w:rFonts w:ascii="Consolas" w:eastAsia="Times New Roman" w:hAnsi="Consolas" w:cs="Segoe UI"/>
                <w:color w:val="24292E"/>
                <w:kern w:val="0"/>
                <w:sz w:val="18"/>
                <w:szCs w:val="18"/>
                <w:lang w:eastAsia="en-US" w:bidi="ar-SA"/>
              </w:rPr>
            </w:pPr>
            <w:r w:rsidRPr="00C84A5C">
              <w:rPr>
                <w:rFonts w:ascii="Consolas" w:eastAsia="Times New Roman" w:hAnsi="Consolas" w:cs="Segoe UI"/>
                <w:color w:val="24292E"/>
                <w:kern w:val="0"/>
                <w:sz w:val="18"/>
                <w:szCs w:val="18"/>
                <w:lang w:eastAsia="en-US" w:bidi="ar-SA"/>
              </w:rPr>
              <w:t xml:space="preserve">  SELECT </w:t>
            </w:r>
            <w:proofErr w:type="spellStart"/>
            <w:r w:rsidRPr="00C84A5C">
              <w:rPr>
                <w:rFonts w:ascii="Consolas" w:eastAsia="Times New Roman" w:hAnsi="Consolas" w:cs="Segoe UI"/>
                <w:color w:val="24292E"/>
                <w:kern w:val="0"/>
                <w:sz w:val="18"/>
                <w:szCs w:val="18"/>
                <w:lang w:eastAsia="en-US" w:bidi="ar-SA"/>
              </w:rPr>
              <w:t>lrt_word_seq.nextval</w:t>
            </w:r>
            <w:proofErr w:type="spellEnd"/>
          </w:p>
          <w:p w14:paraId="3753C2B5" w14:textId="77777777" w:rsidR="00C84A5C" w:rsidRPr="00C84A5C" w:rsidRDefault="00C84A5C" w:rsidP="00C84A5C">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C84A5C" w:rsidRPr="00C84A5C" w14:paraId="7A92B627" w14:textId="77777777" w:rsidTr="008510EF">
        <w:tc>
          <w:tcPr>
            <w:tcW w:w="320" w:type="dxa"/>
            <w:shd w:val="clear" w:color="auto" w:fill="FFFFFF"/>
            <w:noWrap/>
            <w:tcMar>
              <w:top w:w="0" w:type="dxa"/>
              <w:left w:w="150" w:type="dxa"/>
              <w:bottom w:w="0" w:type="dxa"/>
              <w:right w:w="150" w:type="dxa"/>
            </w:tcMar>
            <w:hideMark/>
          </w:tcPr>
          <w:p w14:paraId="6E068F98" w14:textId="77777777" w:rsidR="00C84A5C" w:rsidRPr="00C84A5C" w:rsidRDefault="00C84A5C" w:rsidP="00C84A5C">
            <w:pPr>
              <w:widowControl/>
              <w:suppressAutoHyphens w:val="0"/>
              <w:spacing w:line="300" w:lineRule="atLeast"/>
              <w:rPr>
                <w:rFonts w:ascii="Times New Roman" w:eastAsia="Times New Roman" w:hAnsi="Times New Roman" w:cs="Times New Roman"/>
                <w:kern w:val="0"/>
                <w:szCs w:val="20"/>
                <w:lang w:eastAsia="en-US" w:bidi="ar-SA"/>
              </w:rPr>
            </w:pPr>
          </w:p>
        </w:tc>
        <w:tc>
          <w:tcPr>
            <w:tcW w:w="8468" w:type="dxa"/>
            <w:gridSpan w:val="2"/>
            <w:shd w:val="clear" w:color="auto" w:fill="FFFFFF"/>
            <w:tcMar>
              <w:top w:w="0" w:type="dxa"/>
              <w:left w:w="150" w:type="dxa"/>
              <w:bottom w:w="0" w:type="dxa"/>
              <w:right w:w="150" w:type="dxa"/>
            </w:tcMar>
            <w:hideMark/>
          </w:tcPr>
          <w:p w14:paraId="0CBFA572" w14:textId="77777777" w:rsidR="00C84A5C" w:rsidRPr="00C84A5C" w:rsidRDefault="00C84A5C" w:rsidP="00C84A5C">
            <w:pPr>
              <w:widowControl/>
              <w:suppressAutoHyphens w:val="0"/>
              <w:spacing w:line="300" w:lineRule="atLeast"/>
              <w:rPr>
                <w:rFonts w:ascii="Consolas" w:eastAsia="Times New Roman" w:hAnsi="Consolas" w:cs="Segoe UI"/>
                <w:color w:val="24292E"/>
                <w:kern w:val="0"/>
                <w:sz w:val="18"/>
                <w:szCs w:val="18"/>
                <w:lang w:eastAsia="en-US" w:bidi="ar-SA"/>
              </w:rPr>
            </w:pPr>
            <w:r w:rsidRPr="00C84A5C">
              <w:rPr>
                <w:rFonts w:ascii="Consolas" w:eastAsia="Times New Roman" w:hAnsi="Consolas" w:cs="Segoe UI"/>
                <w:color w:val="24292E"/>
                <w:kern w:val="0"/>
                <w:sz w:val="18"/>
                <w:szCs w:val="18"/>
                <w:lang w:eastAsia="en-US" w:bidi="ar-SA"/>
              </w:rPr>
              <w:t xml:space="preserve">  INTO :</w:t>
            </w:r>
            <w:proofErr w:type="spellStart"/>
            <w:r w:rsidRPr="00C84A5C">
              <w:rPr>
                <w:rFonts w:ascii="Consolas" w:eastAsia="Times New Roman" w:hAnsi="Consolas" w:cs="Segoe UI"/>
                <w:color w:val="24292E"/>
                <w:kern w:val="0"/>
                <w:sz w:val="18"/>
                <w:szCs w:val="18"/>
                <w:lang w:eastAsia="en-US" w:bidi="ar-SA"/>
              </w:rPr>
              <w:t>new.WORD_SEQ</w:t>
            </w:r>
            <w:proofErr w:type="spellEnd"/>
          </w:p>
          <w:p w14:paraId="2F3AB732" w14:textId="77777777" w:rsidR="00C84A5C" w:rsidRPr="00C84A5C" w:rsidRDefault="00C84A5C" w:rsidP="00C84A5C">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C84A5C" w:rsidRPr="00C84A5C" w14:paraId="341A7E58" w14:textId="77777777" w:rsidTr="008510EF">
        <w:tc>
          <w:tcPr>
            <w:tcW w:w="320" w:type="dxa"/>
            <w:shd w:val="clear" w:color="auto" w:fill="FFFFFF"/>
            <w:noWrap/>
            <w:tcMar>
              <w:top w:w="0" w:type="dxa"/>
              <w:left w:w="150" w:type="dxa"/>
              <w:bottom w:w="0" w:type="dxa"/>
              <w:right w:w="150" w:type="dxa"/>
            </w:tcMar>
            <w:hideMark/>
          </w:tcPr>
          <w:p w14:paraId="6962F0D3" w14:textId="77777777" w:rsidR="00C84A5C" w:rsidRPr="00C84A5C" w:rsidRDefault="00C84A5C" w:rsidP="00C84A5C">
            <w:pPr>
              <w:widowControl/>
              <w:suppressAutoHyphens w:val="0"/>
              <w:spacing w:line="300" w:lineRule="atLeast"/>
              <w:rPr>
                <w:rFonts w:ascii="Times New Roman" w:eastAsia="Times New Roman" w:hAnsi="Times New Roman" w:cs="Times New Roman"/>
                <w:kern w:val="0"/>
                <w:szCs w:val="20"/>
                <w:lang w:eastAsia="en-US" w:bidi="ar-SA"/>
              </w:rPr>
            </w:pPr>
          </w:p>
        </w:tc>
        <w:tc>
          <w:tcPr>
            <w:tcW w:w="8468" w:type="dxa"/>
            <w:gridSpan w:val="2"/>
            <w:shd w:val="clear" w:color="auto" w:fill="FFFFFF"/>
            <w:tcMar>
              <w:top w:w="0" w:type="dxa"/>
              <w:left w:w="150" w:type="dxa"/>
              <w:bottom w:w="0" w:type="dxa"/>
              <w:right w:w="150" w:type="dxa"/>
            </w:tcMar>
            <w:hideMark/>
          </w:tcPr>
          <w:p w14:paraId="13BDB5D5" w14:textId="77777777" w:rsidR="00C84A5C" w:rsidRPr="00C84A5C" w:rsidRDefault="00C84A5C" w:rsidP="00C84A5C">
            <w:pPr>
              <w:widowControl/>
              <w:suppressAutoHyphens w:val="0"/>
              <w:spacing w:line="300" w:lineRule="atLeast"/>
              <w:rPr>
                <w:rFonts w:ascii="Consolas" w:eastAsia="Times New Roman" w:hAnsi="Consolas" w:cs="Segoe UI"/>
                <w:color w:val="24292E"/>
                <w:kern w:val="0"/>
                <w:sz w:val="18"/>
                <w:szCs w:val="18"/>
                <w:lang w:eastAsia="en-US" w:bidi="ar-SA"/>
              </w:rPr>
            </w:pPr>
            <w:r w:rsidRPr="00C84A5C">
              <w:rPr>
                <w:rFonts w:ascii="Consolas" w:eastAsia="Times New Roman" w:hAnsi="Consolas" w:cs="Segoe UI"/>
                <w:color w:val="24292E"/>
                <w:kern w:val="0"/>
                <w:sz w:val="18"/>
                <w:szCs w:val="18"/>
                <w:lang w:eastAsia="en-US" w:bidi="ar-SA"/>
              </w:rPr>
              <w:t xml:space="preserve">  FROM dual;</w:t>
            </w:r>
          </w:p>
          <w:p w14:paraId="6FF5646C" w14:textId="77777777" w:rsidR="00C84A5C" w:rsidRPr="00C84A5C" w:rsidRDefault="00C84A5C" w:rsidP="00C84A5C">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C84A5C" w:rsidRPr="00C84A5C" w14:paraId="3B7487FD" w14:textId="77777777" w:rsidTr="008510EF">
        <w:tc>
          <w:tcPr>
            <w:tcW w:w="320" w:type="dxa"/>
            <w:shd w:val="clear" w:color="auto" w:fill="FFFFFF"/>
            <w:noWrap/>
            <w:tcMar>
              <w:top w:w="0" w:type="dxa"/>
              <w:left w:w="150" w:type="dxa"/>
              <w:bottom w:w="0" w:type="dxa"/>
              <w:right w:w="150" w:type="dxa"/>
            </w:tcMar>
            <w:hideMark/>
          </w:tcPr>
          <w:p w14:paraId="776DBA3A" w14:textId="77777777" w:rsidR="00C84A5C" w:rsidRPr="00C84A5C" w:rsidRDefault="00C84A5C" w:rsidP="00C84A5C">
            <w:pPr>
              <w:widowControl/>
              <w:suppressAutoHyphens w:val="0"/>
              <w:spacing w:line="300" w:lineRule="atLeast"/>
              <w:rPr>
                <w:rFonts w:ascii="Times New Roman" w:eastAsia="Times New Roman" w:hAnsi="Times New Roman" w:cs="Times New Roman"/>
                <w:kern w:val="0"/>
                <w:szCs w:val="20"/>
                <w:lang w:eastAsia="en-US" w:bidi="ar-SA"/>
              </w:rPr>
            </w:pPr>
          </w:p>
        </w:tc>
        <w:tc>
          <w:tcPr>
            <w:tcW w:w="8468" w:type="dxa"/>
            <w:gridSpan w:val="2"/>
            <w:shd w:val="clear" w:color="auto" w:fill="FFFFFF"/>
            <w:tcMar>
              <w:top w:w="0" w:type="dxa"/>
              <w:left w:w="150" w:type="dxa"/>
              <w:bottom w:w="0" w:type="dxa"/>
              <w:right w:w="150" w:type="dxa"/>
            </w:tcMar>
            <w:hideMark/>
          </w:tcPr>
          <w:p w14:paraId="478E2F1E" w14:textId="77777777" w:rsidR="00C84A5C" w:rsidRPr="00C84A5C" w:rsidRDefault="00C84A5C" w:rsidP="00C84A5C">
            <w:pPr>
              <w:widowControl/>
              <w:suppressAutoHyphens w:val="0"/>
              <w:spacing w:line="300" w:lineRule="atLeast"/>
              <w:rPr>
                <w:rFonts w:ascii="Consolas" w:eastAsia="Times New Roman" w:hAnsi="Consolas" w:cs="Segoe UI"/>
                <w:color w:val="24292E"/>
                <w:kern w:val="0"/>
                <w:sz w:val="18"/>
                <w:szCs w:val="18"/>
                <w:lang w:eastAsia="en-US" w:bidi="ar-SA"/>
              </w:rPr>
            </w:pPr>
            <w:r w:rsidRPr="00C84A5C">
              <w:rPr>
                <w:rFonts w:ascii="Consolas" w:eastAsia="Times New Roman" w:hAnsi="Consolas" w:cs="Segoe UI"/>
                <w:color w:val="24292E"/>
                <w:kern w:val="0"/>
                <w:sz w:val="18"/>
                <w:szCs w:val="18"/>
                <w:lang w:eastAsia="en-US" w:bidi="ar-SA"/>
              </w:rPr>
              <w:t>END;</w:t>
            </w:r>
          </w:p>
          <w:p w14:paraId="34B2690B" w14:textId="77777777" w:rsidR="00C84A5C" w:rsidRPr="00C84A5C" w:rsidRDefault="00C84A5C" w:rsidP="00C84A5C">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C84A5C" w:rsidRPr="00C84A5C" w14:paraId="36BD21F6" w14:textId="77777777" w:rsidTr="008510EF">
        <w:tc>
          <w:tcPr>
            <w:tcW w:w="320" w:type="dxa"/>
            <w:shd w:val="clear" w:color="auto" w:fill="FFFFFF"/>
            <w:noWrap/>
            <w:tcMar>
              <w:top w:w="0" w:type="dxa"/>
              <w:left w:w="150" w:type="dxa"/>
              <w:bottom w:w="0" w:type="dxa"/>
              <w:right w:w="150" w:type="dxa"/>
            </w:tcMar>
            <w:hideMark/>
          </w:tcPr>
          <w:p w14:paraId="0091C935" w14:textId="77777777" w:rsidR="00C84A5C" w:rsidRPr="00C84A5C" w:rsidRDefault="00C84A5C" w:rsidP="00C84A5C">
            <w:pPr>
              <w:widowControl/>
              <w:suppressAutoHyphens w:val="0"/>
              <w:spacing w:line="300" w:lineRule="atLeast"/>
              <w:rPr>
                <w:rFonts w:ascii="Times New Roman" w:eastAsia="Times New Roman" w:hAnsi="Times New Roman" w:cs="Times New Roman"/>
                <w:kern w:val="0"/>
                <w:szCs w:val="20"/>
                <w:lang w:eastAsia="en-US" w:bidi="ar-SA"/>
              </w:rPr>
            </w:pPr>
          </w:p>
        </w:tc>
        <w:tc>
          <w:tcPr>
            <w:tcW w:w="8468" w:type="dxa"/>
            <w:gridSpan w:val="2"/>
            <w:shd w:val="clear" w:color="auto" w:fill="FFFFFF"/>
            <w:tcMar>
              <w:top w:w="0" w:type="dxa"/>
              <w:left w:w="150" w:type="dxa"/>
              <w:bottom w:w="0" w:type="dxa"/>
              <w:right w:w="150" w:type="dxa"/>
            </w:tcMar>
            <w:hideMark/>
          </w:tcPr>
          <w:p w14:paraId="73E0B6FD" w14:textId="77777777" w:rsidR="00C84A5C" w:rsidRPr="00C84A5C" w:rsidRDefault="00C84A5C" w:rsidP="00C84A5C">
            <w:pPr>
              <w:widowControl/>
              <w:suppressAutoHyphens w:val="0"/>
              <w:spacing w:line="300" w:lineRule="atLeast"/>
              <w:rPr>
                <w:rFonts w:ascii="Consolas" w:eastAsia="Times New Roman" w:hAnsi="Consolas" w:cs="Segoe UI"/>
                <w:color w:val="24292E"/>
                <w:kern w:val="0"/>
                <w:sz w:val="18"/>
                <w:szCs w:val="18"/>
                <w:lang w:eastAsia="en-US" w:bidi="ar-SA"/>
              </w:rPr>
            </w:pPr>
            <w:r w:rsidRPr="00C84A5C">
              <w:rPr>
                <w:rFonts w:ascii="Consolas" w:eastAsia="Times New Roman" w:hAnsi="Consolas" w:cs="Segoe UI"/>
                <w:color w:val="24292E"/>
                <w:kern w:val="0"/>
                <w:sz w:val="18"/>
                <w:szCs w:val="18"/>
                <w:lang w:eastAsia="en-US" w:bidi="ar-SA"/>
              </w:rPr>
              <w:t>/</w:t>
            </w:r>
          </w:p>
          <w:p w14:paraId="0ED905B8" w14:textId="77777777" w:rsidR="00C84A5C" w:rsidRPr="00C84A5C" w:rsidRDefault="00C84A5C" w:rsidP="00C84A5C">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C84A5C" w:rsidRPr="00C84A5C" w14:paraId="3FF272CD" w14:textId="77777777" w:rsidTr="008510EF">
        <w:trPr>
          <w:trHeight w:val="397"/>
        </w:trPr>
        <w:tc>
          <w:tcPr>
            <w:tcW w:w="320" w:type="dxa"/>
            <w:shd w:val="clear" w:color="auto" w:fill="FFFFFF"/>
            <w:noWrap/>
            <w:tcMar>
              <w:top w:w="0" w:type="dxa"/>
              <w:left w:w="150" w:type="dxa"/>
              <w:bottom w:w="0" w:type="dxa"/>
              <w:right w:w="150" w:type="dxa"/>
            </w:tcMar>
            <w:hideMark/>
          </w:tcPr>
          <w:p w14:paraId="032FDB28" w14:textId="77777777" w:rsidR="00C84A5C" w:rsidRDefault="00C84A5C" w:rsidP="00C84A5C">
            <w:pPr>
              <w:widowControl/>
              <w:suppressAutoHyphens w:val="0"/>
              <w:spacing w:line="300" w:lineRule="atLeast"/>
              <w:rPr>
                <w:rFonts w:ascii="Times New Roman" w:eastAsia="Times New Roman" w:hAnsi="Times New Roman" w:cs="Times New Roman"/>
                <w:kern w:val="0"/>
                <w:szCs w:val="20"/>
                <w:rtl/>
                <w:lang w:eastAsia="en-US" w:bidi="ar-SA"/>
              </w:rPr>
            </w:pPr>
          </w:p>
          <w:p w14:paraId="5B884979" w14:textId="26C7A128" w:rsidR="008510EF" w:rsidRDefault="008510EF" w:rsidP="008510EF">
            <w:pPr>
              <w:spacing w:line="480" w:lineRule="auto"/>
              <w:rPr>
                <w:rFonts w:ascii="Times New Roman" w:eastAsia="Times New Roman" w:hAnsi="Times New Roman" w:cs="Times New Roman"/>
                <w:kern w:val="0"/>
                <w:szCs w:val="20"/>
                <w:rtl/>
                <w:lang w:eastAsia="en-US" w:bidi="ar-AE"/>
              </w:rPr>
            </w:pPr>
          </w:p>
          <w:p w14:paraId="537E5392" w14:textId="77777777" w:rsidR="008510EF" w:rsidRDefault="008510EF" w:rsidP="008510EF">
            <w:pPr>
              <w:spacing w:line="480" w:lineRule="auto"/>
              <w:rPr>
                <w:rFonts w:ascii="Times New Roman" w:eastAsia="Times New Roman" w:hAnsi="Times New Roman" w:cs="Times New Roman"/>
                <w:kern w:val="0"/>
                <w:szCs w:val="20"/>
                <w:rtl/>
                <w:lang w:eastAsia="en-US" w:bidi="ar-AE"/>
              </w:rPr>
            </w:pPr>
          </w:p>
          <w:p w14:paraId="523CD339" w14:textId="723840A6" w:rsidR="008510EF" w:rsidRPr="008510EF" w:rsidRDefault="008510EF" w:rsidP="008510EF">
            <w:pPr>
              <w:spacing w:line="480" w:lineRule="auto"/>
              <w:rPr>
                <w:rFonts w:asciiTheme="majorBidi" w:hAnsiTheme="majorBidi" w:cstheme="majorBidi"/>
                <w:b/>
                <w:bCs/>
                <w:sz w:val="22"/>
                <w:szCs w:val="22"/>
                <w:lang w:bidi="ar-AE"/>
              </w:rPr>
            </w:pPr>
            <w:r>
              <w:rPr>
                <w:rFonts w:asciiTheme="majorBidi" w:hAnsiTheme="majorBidi" w:cstheme="majorBidi"/>
                <w:b/>
                <w:bCs/>
                <w:sz w:val="22"/>
                <w:szCs w:val="22"/>
              </w:rPr>
              <w:t>Script Name:</w:t>
            </w:r>
            <w:r w:rsidRPr="008510EF">
              <w:rPr>
                <w:rFonts w:asciiTheme="majorBidi" w:hAnsiTheme="majorBidi" w:cstheme="majorBidi"/>
                <w:b/>
                <w:bCs/>
                <w:sz w:val="22"/>
                <w:szCs w:val="22"/>
                <w:lang w:bidi="ar-AE"/>
              </w:rPr>
              <w:t xml:space="preserve"> </w:t>
            </w:r>
            <w:r>
              <w:rPr>
                <w:rFonts w:asciiTheme="majorBidi" w:hAnsiTheme="majorBidi" w:cstheme="majorBidi" w:hint="cs"/>
                <w:b/>
                <w:bCs/>
                <w:sz w:val="22"/>
                <w:szCs w:val="22"/>
                <w:rtl/>
                <w:lang w:bidi="ar-AE"/>
              </w:rPr>
              <w:t xml:space="preserve"> </w:t>
            </w:r>
            <w:proofErr w:type="spellStart"/>
            <w:r w:rsidRPr="008510EF">
              <w:rPr>
                <w:rFonts w:asciiTheme="majorBidi" w:hAnsiTheme="majorBidi" w:cstheme="majorBidi"/>
                <w:b/>
                <w:bCs/>
                <w:sz w:val="22"/>
                <w:szCs w:val="22"/>
                <w:lang w:bidi="ar-AE"/>
              </w:rPr>
              <w:t>LRT.LRT_WORD_SEQ_ddl.sql</w:t>
            </w:r>
            <w:proofErr w:type="spellEnd"/>
          </w:p>
        </w:tc>
        <w:tc>
          <w:tcPr>
            <w:tcW w:w="8468" w:type="dxa"/>
            <w:gridSpan w:val="2"/>
            <w:shd w:val="clear" w:color="auto" w:fill="FFFFFF"/>
            <w:tcMar>
              <w:top w:w="0" w:type="dxa"/>
              <w:left w:w="150" w:type="dxa"/>
              <w:bottom w:w="0" w:type="dxa"/>
              <w:right w:w="150" w:type="dxa"/>
            </w:tcMar>
            <w:hideMark/>
          </w:tcPr>
          <w:p w14:paraId="02801058" w14:textId="77777777" w:rsidR="00C84A5C" w:rsidRPr="00C84A5C" w:rsidRDefault="00C84A5C" w:rsidP="00C84A5C">
            <w:pPr>
              <w:widowControl/>
              <w:suppressAutoHyphens w:val="0"/>
              <w:spacing w:line="300" w:lineRule="atLeast"/>
              <w:rPr>
                <w:rFonts w:ascii="Consolas" w:eastAsia="Times New Roman" w:hAnsi="Consolas" w:cs="Segoe UI"/>
                <w:color w:val="24292E"/>
                <w:kern w:val="0"/>
                <w:sz w:val="18"/>
                <w:szCs w:val="18"/>
                <w:lang w:eastAsia="en-US" w:bidi="ar-SA"/>
              </w:rPr>
            </w:pPr>
            <w:r w:rsidRPr="00C84A5C">
              <w:rPr>
                <w:rFonts w:ascii="Consolas" w:eastAsia="Times New Roman" w:hAnsi="Consolas" w:cs="Segoe UI"/>
                <w:color w:val="24292E"/>
                <w:kern w:val="0"/>
                <w:sz w:val="18"/>
                <w:szCs w:val="18"/>
                <w:lang w:eastAsia="en-US" w:bidi="ar-SA"/>
              </w:rPr>
              <w:t>-- End of DDL Script for Table LRT.LRT_CORPUS</w:t>
            </w:r>
          </w:p>
          <w:p w14:paraId="05FFC342" w14:textId="77777777" w:rsidR="00C84A5C" w:rsidRPr="00C84A5C" w:rsidRDefault="00C84A5C" w:rsidP="00C84A5C">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C84A5C" w:rsidRPr="00C84A5C" w14:paraId="65C14ADF" w14:textId="77777777" w:rsidTr="00C84A5C">
        <w:tc>
          <w:tcPr>
            <w:tcW w:w="1686" w:type="dxa"/>
            <w:gridSpan w:val="2"/>
            <w:shd w:val="clear" w:color="auto" w:fill="FFFFFF"/>
            <w:noWrap/>
            <w:tcMar>
              <w:top w:w="0" w:type="dxa"/>
              <w:left w:w="150" w:type="dxa"/>
              <w:bottom w:w="0" w:type="dxa"/>
              <w:right w:w="150" w:type="dxa"/>
            </w:tcMar>
            <w:hideMark/>
          </w:tcPr>
          <w:p w14:paraId="532AF94E" w14:textId="77777777" w:rsidR="00C84A5C" w:rsidRPr="00C84A5C" w:rsidRDefault="00C84A5C" w:rsidP="00C84A5C">
            <w:pPr>
              <w:widowControl/>
              <w:suppressAutoHyphens w:val="0"/>
              <w:spacing w:line="300" w:lineRule="atLeast"/>
              <w:rPr>
                <w:rFonts w:ascii="Times New Roman" w:eastAsia="Times New Roman" w:hAnsi="Times New Roman" w:cs="Times New Roman"/>
                <w:kern w:val="0"/>
                <w:szCs w:val="20"/>
                <w:lang w:eastAsia="en-US" w:bidi="ar-SA"/>
              </w:rPr>
            </w:pPr>
          </w:p>
        </w:tc>
        <w:tc>
          <w:tcPr>
            <w:tcW w:w="0" w:type="auto"/>
            <w:shd w:val="clear" w:color="auto" w:fill="FFFFFF"/>
            <w:vAlign w:val="center"/>
            <w:hideMark/>
          </w:tcPr>
          <w:p w14:paraId="32AB03E6" w14:textId="77777777" w:rsidR="00C84A5C" w:rsidRPr="00C84A5C" w:rsidRDefault="00C84A5C" w:rsidP="00C84A5C">
            <w:pPr>
              <w:widowControl/>
              <w:suppressAutoHyphens w:val="0"/>
              <w:rPr>
                <w:rFonts w:ascii="Times New Roman" w:eastAsia="Times New Roman" w:hAnsi="Times New Roman" w:cs="Times New Roman"/>
                <w:kern w:val="0"/>
                <w:szCs w:val="20"/>
                <w:lang w:eastAsia="en-US" w:bidi="ar-SA"/>
              </w:rPr>
            </w:pPr>
          </w:p>
        </w:tc>
      </w:tr>
    </w:tbl>
    <w:p w14:paraId="5DDD0CEE" w14:textId="3B64C4FD" w:rsidR="00C84A5C" w:rsidRPr="008C7E31" w:rsidRDefault="00C84A5C" w:rsidP="00981EA4">
      <w:pPr>
        <w:pStyle w:val="ListParagraph"/>
        <w:numPr>
          <w:ilvl w:val="0"/>
          <w:numId w:val="14"/>
        </w:numPr>
        <w:spacing w:line="480" w:lineRule="auto"/>
        <w:rPr>
          <w:sz w:val="20"/>
          <w:szCs w:val="20"/>
        </w:rPr>
      </w:pPr>
      <w:hyperlink r:id="rId92" w:history="1">
        <w:r w:rsidRPr="008C7E31">
          <w:rPr>
            <w:rStyle w:val="Hyperlink"/>
            <w:sz w:val="20"/>
            <w:szCs w:val="20"/>
          </w:rPr>
          <w:t>https://github.com/mohammad-nassar/MSThesisDoc/blob/master/LRT.LRT_WORD_SEQ_ddl.sql</w:t>
        </w:r>
      </w:hyperlink>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884"/>
        <w:gridCol w:w="5249"/>
      </w:tblGrid>
      <w:tr w:rsidR="00C84A5C" w:rsidRPr="00C84A5C" w14:paraId="539FA8BC" w14:textId="77777777" w:rsidTr="00C84A5C">
        <w:trPr>
          <w:gridAfter w:val="1"/>
        </w:trPr>
        <w:tc>
          <w:tcPr>
            <w:tcW w:w="0" w:type="auto"/>
            <w:shd w:val="clear" w:color="auto" w:fill="FFFFFF"/>
            <w:tcMar>
              <w:top w:w="0" w:type="dxa"/>
              <w:left w:w="150" w:type="dxa"/>
              <w:bottom w:w="0" w:type="dxa"/>
              <w:right w:w="150" w:type="dxa"/>
            </w:tcMar>
            <w:hideMark/>
          </w:tcPr>
          <w:p w14:paraId="10B039A2" w14:textId="77777777" w:rsidR="00C84A5C" w:rsidRPr="00C84A5C" w:rsidRDefault="00C84A5C" w:rsidP="00C84A5C">
            <w:pPr>
              <w:widowControl/>
              <w:suppressAutoHyphens w:val="0"/>
              <w:spacing w:line="300" w:lineRule="atLeast"/>
              <w:rPr>
                <w:rFonts w:ascii="Consolas" w:eastAsia="Times New Roman" w:hAnsi="Consolas" w:cs="Segoe UI"/>
                <w:color w:val="24292E"/>
                <w:kern w:val="0"/>
                <w:sz w:val="18"/>
                <w:szCs w:val="18"/>
                <w:lang w:eastAsia="en-US" w:bidi="ar-SA"/>
              </w:rPr>
            </w:pPr>
            <w:r w:rsidRPr="00C84A5C">
              <w:rPr>
                <w:rFonts w:ascii="Consolas" w:eastAsia="Times New Roman" w:hAnsi="Consolas" w:cs="Segoe UI"/>
                <w:color w:val="6A737D"/>
                <w:kern w:val="0"/>
                <w:sz w:val="18"/>
                <w:szCs w:val="18"/>
                <w:lang w:eastAsia="en-US" w:bidi="ar-SA"/>
              </w:rPr>
              <w:t>-- Start of DDL Script for Sequence LRT.LRT_WORD_SEQ</w:t>
            </w:r>
          </w:p>
        </w:tc>
      </w:tr>
      <w:tr w:rsidR="00C84A5C" w:rsidRPr="00C84A5C" w14:paraId="0945B667" w14:textId="77777777" w:rsidTr="00C84A5C">
        <w:tc>
          <w:tcPr>
            <w:tcW w:w="750" w:type="dxa"/>
            <w:shd w:val="clear" w:color="auto" w:fill="FFFFFF"/>
            <w:noWrap/>
            <w:tcMar>
              <w:top w:w="0" w:type="dxa"/>
              <w:left w:w="150" w:type="dxa"/>
              <w:bottom w:w="0" w:type="dxa"/>
              <w:right w:w="150" w:type="dxa"/>
            </w:tcMar>
            <w:hideMark/>
          </w:tcPr>
          <w:p w14:paraId="2F190692" w14:textId="77777777" w:rsidR="00C84A5C" w:rsidRPr="00C84A5C" w:rsidRDefault="00C84A5C" w:rsidP="00C84A5C">
            <w:pPr>
              <w:widowControl/>
              <w:suppressAutoHyphens w:val="0"/>
              <w:spacing w:line="300" w:lineRule="atLeast"/>
              <w:rPr>
                <w:rFonts w:ascii="Consolas" w:eastAsia="Times New Roman" w:hAnsi="Consolas" w:cs="Segoe UI"/>
                <w:color w:val="24292E"/>
                <w:kern w:val="0"/>
                <w:sz w:val="18"/>
                <w:szCs w:val="18"/>
                <w:lang w:eastAsia="en-US" w:bidi="ar-SA"/>
              </w:rPr>
            </w:pPr>
          </w:p>
        </w:tc>
        <w:tc>
          <w:tcPr>
            <w:tcW w:w="0" w:type="auto"/>
            <w:shd w:val="clear" w:color="auto" w:fill="FFFFFF"/>
            <w:tcMar>
              <w:top w:w="0" w:type="dxa"/>
              <w:left w:w="150" w:type="dxa"/>
              <w:bottom w:w="0" w:type="dxa"/>
              <w:right w:w="150" w:type="dxa"/>
            </w:tcMar>
            <w:hideMark/>
          </w:tcPr>
          <w:p w14:paraId="6E1DD372" w14:textId="77777777" w:rsidR="00C84A5C" w:rsidRPr="00C84A5C" w:rsidRDefault="00C84A5C" w:rsidP="00C84A5C">
            <w:pPr>
              <w:widowControl/>
              <w:suppressAutoHyphens w:val="0"/>
              <w:spacing w:line="300" w:lineRule="atLeast"/>
              <w:rPr>
                <w:rFonts w:ascii="Consolas" w:eastAsia="Times New Roman" w:hAnsi="Consolas" w:cs="Segoe UI"/>
                <w:color w:val="24292E"/>
                <w:kern w:val="0"/>
                <w:sz w:val="18"/>
                <w:szCs w:val="18"/>
                <w:lang w:eastAsia="en-US" w:bidi="ar-SA"/>
              </w:rPr>
            </w:pPr>
            <w:r w:rsidRPr="00C84A5C">
              <w:rPr>
                <w:rFonts w:ascii="Consolas" w:eastAsia="Times New Roman" w:hAnsi="Consolas" w:cs="Segoe UI"/>
                <w:color w:val="6A737D"/>
                <w:kern w:val="0"/>
                <w:sz w:val="18"/>
                <w:szCs w:val="18"/>
                <w:lang w:eastAsia="en-US" w:bidi="ar-SA"/>
              </w:rPr>
              <w:t>-- Generated 1/28/2020 9:54:37 PM from LRT@ORCLM</w:t>
            </w:r>
          </w:p>
        </w:tc>
      </w:tr>
      <w:tr w:rsidR="00C84A5C" w:rsidRPr="00C84A5C" w14:paraId="4DC10A10" w14:textId="77777777" w:rsidTr="00C84A5C">
        <w:tc>
          <w:tcPr>
            <w:tcW w:w="750" w:type="dxa"/>
            <w:shd w:val="clear" w:color="auto" w:fill="FFFFFF"/>
            <w:noWrap/>
            <w:tcMar>
              <w:top w:w="0" w:type="dxa"/>
              <w:left w:w="150" w:type="dxa"/>
              <w:bottom w:w="0" w:type="dxa"/>
              <w:right w:w="150" w:type="dxa"/>
            </w:tcMar>
            <w:hideMark/>
          </w:tcPr>
          <w:p w14:paraId="527335CE" w14:textId="77777777" w:rsidR="00C84A5C" w:rsidRPr="00C84A5C" w:rsidRDefault="00C84A5C" w:rsidP="00C84A5C">
            <w:pPr>
              <w:widowControl/>
              <w:suppressAutoHyphens w:val="0"/>
              <w:spacing w:line="300" w:lineRule="atLeast"/>
              <w:rPr>
                <w:rFonts w:ascii="Consolas" w:eastAsia="Times New Roman" w:hAnsi="Consolas" w:cs="Segoe UI"/>
                <w:color w:val="24292E"/>
                <w:kern w:val="0"/>
                <w:sz w:val="18"/>
                <w:szCs w:val="18"/>
                <w:lang w:eastAsia="en-US" w:bidi="ar-SA"/>
              </w:rPr>
            </w:pPr>
          </w:p>
        </w:tc>
        <w:tc>
          <w:tcPr>
            <w:tcW w:w="0" w:type="auto"/>
            <w:shd w:val="clear" w:color="auto" w:fill="FFFFFF"/>
            <w:tcMar>
              <w:top w:w="0" w:type="dxa"/>
              <w:left w:w="150" w:type="dxa"/>
              <w:bottom w:w="0" w:type="dxa"/>
              <w:right w:w="150" w:type="dxa"/>
            </w:tcMar>
            <w:hideMark/>
          </w:tcPr>
          <w:p w14:paraId="28E3F601" w14:textId="77777777" w:rsidR="00C84A5C" w:rsidRPr="00C84A5C" w:rsidRDefault="00C84A5C" w:rsidP="00C84A5C">
            <w:pPr>
              <w:widowControl/>
              <w:suppressAutoHyphens w:val="0"/>
              <w:spacing w:line="300" w:lineRule="atLeast"/>
              <w:rPr>
                <w:rFonts w:ascii="Consolas" w:eastAsia="Times New Roman" w:hAnsi="Consolas" w:cs="Segoe UI"/>
                <w:color w:val="24292E"/>
                <w:kern w:val="0"/>
                <w:sz w:val="18"/>
                <w:szCs w:val="18"/>
                <w:lang w:eastAsia="en-US" w:bidi="ar-SA"/>
              </w:rPr>
            </w:pPr>
          </w:p>
          <w:p w14:paraId="4C6159DB" w14:textId="77777777" w:rsidR="00C84A5C" w:rsidRPr="00C84A5C" w:rsidRDefault="00C84A5C" w:rsidP="00C84A5C">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C84A5C" w:rsidRPr="00C84A5C" w14:paraId="68C857C0" w14:textId="77777777" w:rsidTr="00C84A5C">
        <w:tc>
          <w:tcPr>
            <w:tcW w:w="750" w:type="dxa"/>
            <w:shd w:val="clear" w:color="auto" w:fill="FFFFFF"/>
            <w:noWrap/>
            <w:tcMar>
              <w:top w:w="0" w:type="dxa"/>
              <w:left w:w="150" w:type="dxa"/>
              <w:bottom w:w="0" w:type="dxa"/>
              <w:right w:w="150" w:type="dxa"/>
            </w:tcMar>
            <w:hideMark/>
          </w:tcPr>
          <w:p w14:paraId="01ABEA0C" w14:textId="77777777" w:rsidR="00C84A5C" w:rsidRPr="00C84A5C" w:rsidRDefault="00C84A5C" w:rsidP="00C84A5C">
            <w:pPr>
              <w:widowControl/>
              <w:suppressAutoHyphens w:val="0"/>
              <w:spacing w:line="300" w:lineRule="atLeast"/>
              <w:rPr>
                <w:rFonts w:ascii="Times New Roman" w:eastAsia="Times New Roman" w:hAnsi="Times New Roman" w:cs="Times New Roman"/>
                <w:kern w:val="0"/>
                <w:szCs w:val="20"/>
                <w:lang w:eastAsia="en-US" w:bidi="ar-SA"/>
              </w:rPr>
            </w:pPr>
          </w:p>
        </w:tc>
        <w:tc>
          <w:tcPr>
            <w:tcW w:w="0" w:type="auto"/>
            <w:shd w:val="clear" w:color="auto" w:fill="FFFFFF"/>
            <w:tcMar>
              <w:top w:w="0" w:type="dxa"/>
              <w:left w:w="150" w:type="dxa"/>
              <w:bottom w:w="0" w:type="dxa"/>
              <w:right w:w="150" w:type="dxa"/>
            </w:tcMar>
            <w:hideMark/>
          </w:tcPr>
          <w:p w14:paraId="3B3E86DB" w14:textId="77777777" w:rsidR="00C84A5C" w:rsidRPr="00C84A5C" w:rsidRDefault="00C84A5C" w:rsidP="00C84A5C">
            <w:pPr>
              <w:widowControl/>
              <w:suppressAutoHyphens w:val="0"/>
              <w:spacing w:line="300" w:lineRule="atLeast"/>
              <w:rPr>
                <w:rFonts w:ascii="Consolas" w:eastAsia="Times New Roman" w:hAnsi="Consolas" w:cs="Segoe UI"/>
                <w:color w:val="24292E"/>
                <w:kern w:val="0"/>
                <w:sz w:val="18"/>
                <w:szCs w:val="18"/>
                <w:lang w:eastAsia="en-US" w:bidi="ar-SA"/>
              </w:rPr>
            </w:pPr>
            <w:r w:rsidRPr="00C84A5C">
              <w:rPr>
                <w:rFonts w:ascii="Consolas" w:eastAsia="Times New Roman" w:hAnsi="Consolas" w:cs="Segoe UI"/>
                <w:color w:val="D73A49"/>
                <w:kern w:val="0"/>
                <w:sz w:val="18"/>
                <w:szCs w:val="18"/>
                <w:lang w:eastAsia="en-US" w:bidi="ar-SA"/>
              </w:rPr>
              <w:t>CREATE</w:t>
            </w:r>
            <w:r w:rsidRPr="00C84A5C">
              <w:rPr>
                <w:rFonts w:ascii="Consolas" w:eastAsia="Times New Roman" w:hAnsi="Consolas" w:cs="Segoe UI"/>
                <w:color w:val="24292E"/>
                <w:kern w:val="0"/>
                <w:sz w:val="18"/>
                <w:szCs w:val="18"/>
                <w:lang w:eastAsia="en-US" w:bidi="ar-SA"/>
              </w:rPr>
              <w:t xml:space="preserve"> </w:t>
            </w:r>
            <w:r w:rsidRPr="00C84A5C">
              <w:rPr>
                <w:rFonts w:ascii="Consolas" w:eastAsia="Times New Roman" w:hAnsi="Consolas" w:cs="Segoe UI"/>
                <w:color w:val="D73A49"/>
                <w:kern w:val="0"/>
                <w:sz w:val="18"/>
                <w:szCs w:val="18"/>
                <w:lang w:eastAsia="en-US" w:bidi="ar-SA"/>
              </w:rPr>
              <w:t>SEQUENCE</w:t>
            </w:r>
            <w:r w:rsidRPr="00C84A5C">
              <w:rPr>
                <w:rFonts w:ascii="Consolas" w:eastAsia="Times New Roman" w:hAnsi="Consolas" w:cs="Segoe UI"/>
                <w:color w:val="24292E"/>
                <w:kern w:val="0"/>
                <w:sz w:val="18"/>
                <w:szCs w:val="18"/>
                <w:lang w:eastAsia="en-US" w:bidi="ar-SA"/>
              </w:rPr>
              <w:t xml:space="preserve"> </w:t>
            </w:r>
            <w:proofErr w:type="spellStart"/>
            <w:r w:rsidRPr="00C84A5C">
              <w:rPr>
                <w:rFonts w:ascii="Consolas" w:eastAsia="Times New Roman" w:hAnsi="Consolas" w:cs="Segoe UI"/>
                <w:color w:val="6F42C1"/>
                <w:kern w:val="0"/>
                <w:sz w:val="18"/>
                <w:szCs w:val="18"/>
                <w:lang w:eastAsia="en-US" w:bidi="ar-SA"/>
              </w:rPr>
              <w:t>lrt_word_seq</w:t>
            </w:r>
            <w:proofErr w:type="spellEnd"/>
          </w:p>
        </w:tc>
      </w:tr>
      <w:tr w:rsidR="00C84A5C" w:rsidRPr="00C84A5C" w14:paraId="54E2C290" w14:textId="77777777" w:rsidTr="00C84A5C">
        <w:tc>
          <w:tcPr>
            <w:tcW w:w="750" w:type="dxa"/>
            <w:shd w:val="clear" w:color="auto" w:fill="FFFFFF"/>
            <w:noWrap/>
            <w:tcMar>
              <w:top w:w="0" w:type="dxa"/>
              <w:left w:w="150" w:type="dxa"/>
              <w:bottom w:w="0" w:type="dxa"/>
              <w:right w:w="150" w:type="dxa"/>
            </w:tcMar>
            <w:hideMark/>
          </w:tcPr>
          <w:p w14:paraId="68DB4993" w14:textId="77777777" w:rsidR="00C84A5C" w:rsidRPr="00C84A5C" w:rsidRDefault="00C84A5C" w:rsidP="00C84A5C">
            <w:pPr>
              <w:widowControl/>
              <w:suppressAutoHyphens w:val="0"/>
              <w:spacing w:line="300" w:lineRule="atLeast"/>
              <w:rPr>
                <w:rFonts w:ascii="Consolas" w:eastAsia="Times New Roman" w:hAnsi="Consolas" w:cs="Segoe UI"/>
                <w:color w:val="24292E"/>
                <w:kern w:val="0"/>
                <w:sz w:val="18"/>
                <w:szCs w:val="18"/>
                <w:lang w:eastAsia="en-US" w:bidi="ar-SA"/>
              </w:rPr>
            </w:pPr>
          </w:p>
        </w:tc>
        <w:tc>
          <w:tcPr>
            <w:tcW w:w="0" w:type="auto"/>
            <w:shd w:val="clear" w:color="auto" w:fill="FFFFFF"/>
            <w:tcMar>
              <w:top w:w="0" w:type="dxa"/>
              <w:left w:w="150" w:type="dxa"/>
              <w:bottom w:w="0" w:type="dxa"/>
              <w:right w:w="150" w:type="dxa"/>
            </w:tcMar>
            <w:hideMark/>
          </w:tcPr>
          <w:p w14:paraId="3FA26AAA" w14:textId="77777777" w:rsidR="00C84A5C" w:rsidRPr="00C84A5C" w:rsidRDefault="00C84A5C" w:rsidP="00C84A5C">
            <w:pPr>
              <w:widowControl/>
              <w:suppressAutoHyphens w:val="0"/>
              <w:spacing w:line="300" w:lineRule="atLeast"/>
              <w:rPr>
                <w:rFonts w:ascii="Consolas" w:eastAsia="Times New Roman" w:hAnsi="Consolas" w:cs="Segoe UI"/>
                <w:color w:val="24292E"/>
                <w:kern w:val="0"/>
                <w:sz w:val="18"/>
                <w:szCs w:val="18"/>
                <w:lang w:eastAsia="en-US" w:bidi="ar-SA"/>
              </w:rPr>
            </w:pPr>
            <w:r w:rsidRPr="00C84A5C">
              <w:rPr>
                <w:rFonts w:ascii="Consolas" w:eastAsia="Times New Roman" w:hAnsi="Consolas" w:cs="Segoe UI"/>
                <w:color w:val="24292E"/>
                <w:kern w:val="0"/>
                <w:sz w:val="18"/>
                <w:szCs w:val="18"/>
                <w:lang w:eastAsia="en-US" w:bidi="ar-SA"/>
              </w:rPr>
              <w:t xml:space="preserve">  INCREMENT BY </w:t>
            </w:r>
            <w:r w:rsidRPr="00C84A5C">
              <w:rPr>
                <w:rFonts w:ascii="Consolas" w:eastAsia="Times New Roman" w:hAnsi="Consolas" w:cs="Segoe UI"/>
                <w:color w:val="005CC5"/>
                <w:kern w:val="0"/>
                <w:sz w:val="18"/>
                <w:szCs w:val="18"/>
                <w:lang w:eastAsia="en-US" w:bidi="ar-SA"/>
              </w:rPr>
              <w:t>1</w:t>
            </w:r>
          </w:p>
        </w:tc>
      </w:tr>
      <w:tr w:rsidR="00C84A5C" w:rsidRPr="00C84A5C" w14:paraId="28DE5C16" w14:textId="77777777" w:rsidTr="00C84A5C">
        <w:tc>
          <w:tcPr>
            <w:tcW w:w="750" w:type="dxa"/>
            <w:shd w:val="clear" w:color="auto" w:fill="FFFFFF"/>
            <w:noWrap/>
            <w:tcMar>
              <w:top w:w="0" w:type="dxa"/>
              <w:left w:w="150" w:type="dxa"/>
              <w:bottom w:w="0" w:type="dxa"/>
              <w:right w:w="150" w:type="dxa"/>
            </w:tcMar>
            <w:hideMark/>
          </w:tcPr>
          <w:p w14:paraId="1A4F011B" w14:textId="77777777" w:rsidR="00C84A5C" w:rsidRPr="00C84A5C" w:rsidRDefault="00C84A5C" w:rsidP="00C84A5C">
            <w:pPr>
              <w:widowControl/>
              <w:suppressAutoHyphens w:val="0"/>
              <w:spacing w:line="300" w:lineRule="atLeast"/>
              <w:rPr>
                <w:rFonts w:ascii="Consolas" w:eastAsia="Times New Roman" w:hAnsi="Consolas" w:cs="Segoe UI"/>
                <w:color w:val="24292E"/>
                <w:kern w:val="0"/>
                <w:sz w:val="18"/>
                <w:szCs w:val="18"/>
                <w:lang w:eastAsia="en-US" w:bidi="ar-SA"/>
              </w:rPr>
            </w:pPr>
          </w:p>
        </w:tc>
        <w:tc>
          <w:tcPr>
            <w:tcW w:w="0" w:type="auto"/>
            <w:shd w:val="clear" w:color="auto" w:fill="FFFFFF"/>
            <w:tcMar>
              <w:top w:w="0" w:type="dxa"/>
              <w:left w:w="150" w:type="dxa"/>
              <w:bottom w:w="0" w:type="dxa"/>
              <w:right w:w="150" w:type="dxa"/>
            </w:tcMar>
            <w:hideMark/>
          </w:tcPr>
          <w:p w14:paraId="63EA26C6" w14:textId="77777777" w:rsidR="00C84A5C" w:rsidRPr="00C84A5C" w:rsidRDefault="00C84A5C" w:rsidP="00C84A5C">
            <w:pPr>
              <w:widowControl/>
              <w:suppressAutoHyphens w:val="0"/>
              <w:spacing w:line="300" w:lineRule="atLeast"/>
              <w:rPr>
                <w:rFonts w:ascii="Consolas" w:eastAsia="Times New Roman" w:hAnsi="Consolas" w:cs="Segoe UI"/>
                <w:color w:val="24292E"/>
                <w:kern w:val="0"/>
                <w:sz w:val="18"/>
                <w:szCs w:val="18"/>
                <w:lang w:eastAsia="en-US" w:bidi="ar-SA"/>
              </w:rPr>
            </w:pPr>
            <w:r w:rsidRPr="00C84A5C">
              <w:rPr>
                <w:rFonts w:ascii="Consolas" w:eastAsia="Times New Roman" w:hAnsi="Consolas" w:cs="Segoe UI"/>
                <w:color w:val="24292E"/>
                <w:kern w:val="0"/>
                <w:sz w:val="18"/>
                <w:szCs w:val="18"/>
                <w:lang w:eastAsia="en-US" w:bidi="ar-SA"/>
              </w:rPr>
              <w:t xml:space="preserve">  START WITH </w:t>
            </w:r>
            <w:r w:rsidRPr="00C84A5C">
              <w:rPr>
                <w:rFonts w:ascii="Consolas" w:eastAsia="Times New Roman" w:hAnsi="Consolas" w:cs="Segoe UI"/>
                <w:color w:val="005CC5"/>
                <w:kern w:val="0"/>
                <w:sz w:val="18"/>
                <w:szCs w:val="18"/>
                <w:lang w:eastAsia="en-US" w:bidi="ar-SA"/>
              </w:rPr>
              <w:t>23886849</w:t>
            </w:r>
          </w:p>
        </w:tc>
      </w:tr>
      <w:tr w:rsidR="00C84A5C" w:rsidRPr="00C84A5C" w14:paraId="096C8CF5" w14:textId="77777777" w:rsidTr="00C84A5C">
        <w:tc>
          <w:tcPr>
            <w:tcW w:w="750" w:type="dxa"/>
            <w:shd w:val="clear" w:color="auto" w:fill="FFFFFF"/>
            <w:noWrap/>
            <w:tcMar>
              <w:top w:w="0" w:type="dxa"/>
              <w:left w:w="150" w:type="dxa"/>
              <w:bottom w:w="0" w:type="dxa"/>
              <w:right w:w="150" w:type="dxa"/>
            </w:tcMar>
            <w:hideMark/>
          </w:tcPr>
          <w:p w14:paraId="757F8FE1" w14:textId="77777777" w:rsidR="00C84A5C" w:rsidRPr="00C84A5C" w:rsidRDefault="00C84A5C" w:rsidP="00C84A5C">
            <w:pPr>
              <w:widowControl/>
              <w:suppressAutoHyphens w:val="0"/>
              <w:spacing w:line="300" w:lineRule="atLeast"/>
              <w:rPr>
                <w:rFonts w:ascii="Consolas" w:eastAsia="Times New Roman" w:hAnsi="Consolas" w:cs="Segoe UI"/>
                <w:color w:val="24292E"/>
                <w:kern w:val="0"/>
                <w:sz w:val="18"/>
                <w:szCs w:val="18"/>
                <w:lang w:eastAsia="en-US" w:bidi="ar-SA"/>
              </w:rPr>
            </w:pPr>
          </w:p>
        </w:tc>
        <w:tc>
          <w:tcPr>
            <w:tcW w:w="0" w:type="auto"/>
            <w:shd w:val="clear" w:color="auto" w:fill="FFFFFF"/>
            <w:tcMar>
              <w:top w:w="0" w:type="dxa"/>
              <w:left w:w="150" w:type="dxa"/>
              <w:bottom w:w="0" w:type="dxa"/>
              <w:right w:w="150" w:type="dxa"/>
            </w:tcMar>
            <w:hideMark/>
          </w:tcPr>
          <w:p w14:paraId="39BFAD6A" w14:textId="77777777" w:rsidR="00C84A5C" w:rsidRPr="00C84A5C" w:rsidRDefault="00C84A5C" w:rsidP="00C84A5C">
            <w:pPr>
              <w:widowControl/>
              <w:suppressAutoHyphens w:val="0"/>
              <w:spacing w:line="300" w:lineRule="atLeast"/>
              <w:rPr>
                <w:rFonts w:ascii="Consolas" w:eastAsia="Times New Roman" w:hAnsi="Consolas" w:cs="Segoe UI"/>
                <w:color w:val="24292E"/>
                <w:kern w:val="0"/>
                <w:sz w:val="18"/>
                <w:szCs w:val="18"/>
                <w:lang w:eastAsia="en-US" w:bidi="ar-SA"/>
              </w:rPr>
            </w:pPr>
            <w:r w:rsidRPr="00C84A5C">
              <w:rPr>
                <w:rFonts w:ascii="Consolas" w:eastAsia="Times New Roman" w:hAnsi="Consolas" w:cs="Segoe UI"/>
                <w:color w:val="24292E"/>
                <w:kern w:val="0"/>
                <w:sz w:val="18"/>
                <w:szCs w:val="18"/>
                <w:lang w:eastAsia="en-US" w:bidi="ar-SA"/>
              </w:rPr>
              <w:t xml:space="preserve">  MINVALUE </w:t>
            </w:r>
            <w:r w:rsidRPr="00C84A5C">
              <w:rPr>
                <w:rFonts w:ascii="Consolas" w:eastAsia="Times New Roman" w:hAnsi="Consolas" w:cs="Segoe UI"/>
                <w:color w:val="005CC5"/>
                <w:kern w:val="0"/>
                <w:sz w:val="18"/>
                <w:szCs w:val="18"/>
                <w:lang w:eastAsia="en-US" w:bidi="ar-SA"/>
              </w:rPr>
              <w:t>1</w:t>
            </w:r>
          </w:p>
        </w:tc>
      </w:tr>
      <w:tr w:rsidR="00C84A5C" w:rsidRPr="00C84A5C" w14:paraId="2CF197A1" w14:textId="77777777" w:rsidTr="00C84A5C">
        <w:tc>
          <w:tcPr>
            <w:tcW w:w="750" w:type="dxa"/>
            <w:shd w:val="clear" w:color="auto" w:fill="FFFFFF"/>
            <w:noWrap/>
            <w:tcMar>
              <w:top w:w="0" w:type="dxa"/>
              <w:left w:w="150" w:type="dxa"/>
              <w:bottom w:w="0" w:type="dxa"/>
              <w:right w:w="150" w:type="dxa"/>
            </w:tcMar>
            <w:hideMark/>
          </w:tcPr>
          <w:p w14:paraId="2468577E" w14:textId="77777777" w:rsidR="00C84A5C" w:rsidRPr="00C84A5C" w:rsidRDefault="00C84A5C" w:rsidP="00C84A5C">
            <w:pPr>
              <w:widowControl/>
              <w:suppressAutoHyphens w:val="0"/>
              <w:spacing w:line="300" w:lineRule="atLeast"/>
              <w:rPr>
                <w:rFonts w:ascii="Consolas" w:eastAsia="Times New Roman" w:hAnsi="Consolas" w:cs="Segoe UI"/>
                <w:color w:val="24292E"/>
                <w:kern w:val="0"/>
                <w:sz w:val="18"/>
                <w:szCs w:val="18"/>
                <w:lang w:eastAsia="en-US" w:bidi="ar-SA"/>
              </w:rPr>
            </w:pPr>
          </w:p>
        </w:tc>
        <w:tc>
          <w:tcPr>
            <w:tcW w:w="0" w:type="auto"/>
            <w:shd w:val="clear" w:color="auto" w:fill="FFFFFF"/>
            <w:tcMar>
              <w:top w:w="0" w:type="dxa"/>
              <w:left w:w="150" w:type="dxa"/>
              <w:bottom w:w="0" w:type="dxa"/>
              <w:right w:w="150" w:type="dxa"/>
            </w:tcMar>
            <w:hideMark/>
          </w:tcPr>
          <w:p w14:paraId="51F130FF" w14:textId="77777777" w:rsidR="00C84A5C" w:rsidRPr="00C84A5C" w:rsidRDefault="00C84A5C" w:rsidP="00C84A5C">
            <w:pPr>
              <w:widowControl/>
              <w:suppressAutoHyphens w:val="0"/>
              <w:spacing w:line="300" w:lineRule="atLeast"/>
              <w:rPr>
                <w:rFonts w:ascii="Consolas" w:eastAsia="Times New Roman" w:hAnsi="Consolas" w:cs="Segoe UI"/>
                <w:color w:val="24292E"/>
                <w:kern w:val="0"/>
                <w:sz w:val="18"/>
                <w:szCs w:val="18"/>
                <w:lang w:eastAsia="en-US" w:bidi="ar-SA"/>
              </w:rPr>
            </w:pPr>
            <w:r w:rsidRPr="00C84A5C">
              <w:rPr>
                <w:rFonts w:ascii="Consolas" w:eastAsia="Times New Roman" w:hAnsi="Consolas" w:cs="Segoe UI"/>
                <w:color w:val="24292E"/>
                <w:kern w:val="0"/>
                <w:sz w:val="18"/>
                <w:szCs w:val="18"/>
                <w:lang w:eastAsia="en-US" w:bidi="ar-SA"/>
              </w:rPr>
              <w:t xml:space="preserve">  MAXVALUE </w:t>
            </w:r>
            <w:r w:rsidRPr="00C84A5C">
              <w:rPr>
                <w:rFonts w:ascii="Consolas" w:eastAsia="Times New Roman" w:hAnsi="Consolas" w:cs="Segoe UI"/>
                <w:color w:val="005CC5"/>
                <w:kern w:val="0"/>
                <w:sz w:val="18"/>
                <w:szCs w:val="18"/>
                <w:lang w:eastAsia="en-US" w:bidi="ar-SA"/>
              </w:rPr>
              <w:t>9999999999999999999999999999</w:t>
            </w:r>
          </w:p>
        </w:tc>
      </w:tr>
      <w:tr w:rsidR="00C84A5C" w:rsidRPr="00C84A5C" w14:paraId="7AEEDCA2" w14:textId="77777777" w:rsidTr="00C84A5C">
        <w:tc>
          <w:tcPr>
            <w:tcW w:w="750" w:type="dxa"/>
            <w:shd w:val="clear" w:color="auto" w:fill="FFFFFF"/>
            <w:noWrap/>
            <w:tcMar>
              <w:top w:w="0" w:type="dxa"/>
              <w:left w:w="150" w:type="dxa"/>
              <w:bottom w:w="0" w:type="dxa"/>
              <w:right w:w="150" w:type="dxa"/>
            </w:tcMar>
            <w:hideMark/>
          </w:tcPr>
          <w:p w14:paraId="4B52D208" w14:textId="77777777" w:rsidR="00C84A5C" w:rsidRPr="00C84A5C" w:rsidRDefault="00C84A5C" w:rsidP="00C84A5C">
            <w:pPr>
              <w:widowControl/>
              <w:suppressAutoHyphens w:val="0"/>
              <w:spacing w:line="300" w:lineRule="atLeast"/>
              <w:rPr>
                <w:rFonts w:ascii="Consolas" w:eastAsia="Times New Roman" w:hAnsi="Consolas" w:cs="Segoe UI"/>
                <w:color w:val="24292E"/>
                <w:kern w:val="0"/>
                <w:sz w:val="18"/>
                <w:szCs w:val="18"/>
                <w:lang w:eastAsia="en-US" w:bidi="ar-SA"/>
              </w:rPr>
            </w:pPr>
          </w:p>
        </w:tc>
        <w:tc>
          <w:tcPr>
            <w:tcW w:w="0" w:type="auto"/>
            <w:shd w:val="clear" w:color="auto" w:fill="FFFFFF"/>
            <w:tcMar>
              <w:top w:w="0" w:type="dxa"/>
              <w:left w:w="150" w:type="dxa"/>
              <w:bottom w:w="0" w:type="dxa"/>
              <w:right w:w="150" w:type="dxa"/>
            </w:tcMar>
            <w:hideMark/>
          </w:tcPr>
          <w:p w14:paraId="43504EE1" w14:textId="77777777" w:rsidR="00C84A5C" w:rsidRPr="00C84A5C" w:rsidRDefault="00C84A5C" w:rsidP="00C84A5C">
            <w:pPr>
              <w:widowControl/>
              <w:suppressAutoHyphens w:val="0"/>
              <w:spacing w:line="300" w:lineRule="atLeast"/>
              <w:rPr>
                <w:rFonts w:ascii="Consolas" w:eastAsia="Times New Roman" w:hAnsi="Consolas" w:cs="Segoe UI"/>
                <w:color w:val="24292E"/>
                <w:kern w:val="0"/>
                <w:sz w:val="18"/>
                <w:szCs w:val="18"/>
                <w:lang w:eastAsia="en-US" w:bidi="ar-SA"/>
              </w:rPr>
            </w:pPr>
            <w:r w:rsidRPr="00C84A5C">
              <w:rPr>
                <w:rFonts w:ascii="Consolas" w:eastAsia="Times New Roman" w:hAnsi="Consolas" w:cs="Segoe UI"/>
                <w:color w:val="24292E"/>
                <w:kern w:val="0"/>
                <w:sz w:val="18"/>
                <w:szCs w:val="18"/>
                <w:lang w:eastAsia="en-US" w:bidi="ar-SA"/>
              </w:rPr>
              <w:t xml:space="preserve">  NOCYCLE</w:t>
            </w:r>
          </w:p>
        </w:tc>
      </w:tr>
      <w:tr w:rsidR="00C84A5C" w:rsidRPr="00C84A5C" w14:paraId="4F39A3E3" w14:textId="77777777" w:rsidTr="00C84A5C">
        <w:tc>
          <w:tcPr>
            <w:tcW w:w="750" w:type="dxa"/>
            <w:shd w:val="clear" w:color="auto" w:fill="FFFFFF"/>
            <w:noWrap/>
            <w:tcMar>
              <w:top w:w="0" w:type="dxa"/>
              <w:left w:w="150" w:type="dxa"/>
              <w:bottom w:w="0" w:type="dxa"/>
              <w:right w:w="150" w:type="dxa"/>
            </w:tcMar>
            <w:hideMark/>
          </w:tcPr>
          <w:p w14:paraId="38933D52" w14:textId="77777777" w:rsidR="00C84A5C" w:rsidRPr="00C84A5C" w:rsidRDefault="00C84A5C" w:rsidP="00C84A5C">
            <w:pPr>
              <w:widowControl/>
              <w:suppressAutoHyphens w:val="0"/>
              <w:spacing w:line="300" w:lineRule="atLeast"/>
              <w:rPr>
                <w:rFonts w:ascii="Consolas" w:eastAsia="Times New Roman" w:hAnsi="Consolas" w:cs="Segoe UI"/>
                <w:color w:val="24292E"/>
                <w:kern w:val="0"/>
                <w:sz w:val="18"/>
                <w:szCs w:val="18"/>
                <w:lang w:eastAsia="en-US" w:bidi="ar-SA"/>
              </w:rPr>
            </w:pPr>
          </w:p>
        </w:tc>
        <w:tc>
          <w:tcPr>
            <w:tcW w:w="0" w:type="auto"/>
            <w:shd w:val="clear" w:color="auto" w:fill="FFFFFF"/>
            <w:tcMar>
              <w:top w:w="0" w:type="dxa"/>
              <w:left w:w="150" w:type="dxa"/>
              <w:bottom w:w="0" w:type="dxa"/>
              <w:right w:w="150" w:type="dxa"/>
            </w:tcMar>
            <w:hideMark/>
          </w:tcPr>
          <w:p w14:paraId="03A4400B" w14:textId="77777777" w:rsidR="00C84A5C" w:rsidRPr="00C84A5C" w:rsidRDefault="00C84A5C" w:rsidP="00C84A5C">
            <w:pPr>
              <w:widowControl/>
              <w:suppressAutoHyphens w:val="0"/>
              <w:spacing w:line="300" w:lineRule="atLeast"/>
              <w:rPr>
                <w:rFonts w:ascii="Consolas" w:eastAsia="Times New Roman" w:hAnsi="Consolas" w:cs="Segoe UI"/>
                <w:color w:val="24292E"/>
                <w:kern w:val="0"/>
                <w:sz w:val="18"/>
                <w:szCs w:val="18"/>
                <w:lang w:eastAsia="en-US" w:bidi="ar-SA"/>
              </w:rPr>
            </w:pPr>
            <w:r w:rsidRPr="00C84A5C">
              <w:rPr>
                <w:rFonts w:ascii="Consolas" w:eastAsia="Times New Roman" w:hAnsi="Consolas" w:cs="Segoe UI"/>
                <w:color w:val="24292E"/>
                <w:kern w:val="0"/>
                <w:sz w:val="18"/>
                <w:szCs w:val="18"/>
                <w:lang w:eastAsia="en-US" w:bidi="ar-SA"/>
              </w:rPr>
              <w:t xml:space="preserve">  ORDER</w:t>
            </w:r>
          </w:p>
        </w:tc>
      </w:tr>
      <w:tr w:rsidR="00C84A5C" w:rsidRPr="00C84A5C" w14:paraId="575E4F26" w14:textId="77777777" w:rsidTr="00C84A5C">
        <w:tc>
          <w:tcPr>
            <w:tcW w:w="750" w:type="dxa"/>
            <w:shd w:val="clear" w:color="auto" w:fill="FFFFFF"/>
            <w:noWrap/>
            <w:tcMar>
              <w:top w:w="0" w:type="dxa"/>
              <w:left w:w="150" w:type="dxa"/>
              <w:bottom w:w="0" w:type="dxa"/>
              <w:right w:w="150" w:type="dxa"/>
            </w:tcMar>
            <w:hideMark/>
          </w:tcPr>
          <w:p w14:paraId="715116A6" w14:textId="77777777" w:rsidR="00C84A5C" w:rsidRPr="00C84A5C" w:rsidRDefault="00C84A5C" w:rsidP="00C84A5C">
            <w:pPr>
              <w:widowControl/>
              <w:suppressAutoHyphens w:val="0"/>
              <w:spacing w:line="300" w:lineRule="atLeast"/>
              <w:rPr>
                <w:rFonts w:ascii="Consolas" w:eastAsia="Times New Roman" w:hAnsi="Consolas" w:cs="Segoe UI"/>
                <w:color w:val="24292E"/>
                <w:kern w:val="0"/>
                <w:sz w:val="18"/>
                <w:szCs w:val="18"/>
                <w:lang w:eastAsia="en-US" w:bidi="ar-SA"/>
              </w:rPr>
            </w:pPr>
          </w:p>
        </w:tc>
        <w:tc>
          <w:tcPr>
            <w:tcW w:w="0" w:type="auto"/>
            <w:shd w:val="clear" w:color="auto" w:fill="FFFFFF"/>
            <w:tcMar>
              <w:top w:w="0" w:type="dxa"/>
              <w:left w:w="150" w:type="dxa"/>
              <w:bottom w:w="0" w:type="dxa"/>
              <w:right w:w="150" w:type="dxa"/>
            </w:tcMar>
            <w:hideMark/>
          </w:tcPr>
          <w:p w14:paraId="4EDEE0AE" w14:textId="77777777" w:rsidR="00C84A5C" w:rsidRPr="00C84A5C" w:rsidRDefault="00C84A5C" w:rsidP="00C84A5C">
            <w:pPr>
              <w:widowControl/>
              <w:suppressAutoHyphens w:val="0"/>
              <w:spacing w:line="300" w:lineRule="atLeast"/>
              <w:rPr>
                <w:rFonts w:ascii="Consolas" w:eastAsia="Times New Roman" w:hAnsi="Consolas" w:cs="Segoe UI"/>
                <w:color w:val="24292E"/>
                <w:kern w:val="0"/>
                <w:sz w:val="18"/>
                <w:szCs w:val="18"/>
                <w:lang w:eastAsia="en-US" w:bidi="ar-SA"/>
              </w:rPr>
            </w:pPr>
            <w:r w:rsidRPr="00C84A5C">
              <w:rPr>
                <w:rFonts w:ascii="Consolas" w:eastAsia="Times New Roman" w:hAnsi="Consolas" w:cs="Segoe UI"/>
                <w:color w:val="24292E"/>
                <w:kern w:val="0"/>
                <w:sz w:val="18"/>
                <w:szCs w:val="18"/>
                <w:lang w:eastAsia="en-US" w:bidi="ar-SA"/>
              </w:rPr>
              <w:t xml:space="preserve">  NOCACHE</w:t>
            </w:r>
          </w:p>
        </w:tc>
      </w:tr>
      <w:tr w:rsidR="00C84A5C" w:rsidRPr="00C84A5C" w14:paraId="3146AA88" w14:textId="77777777" w:rsidTr="00C84A5C">
        <w:tc>
          <w:tcPr>
            <w:tcW w:w="750" w:type="dxa"/>
            <w:shd w:val="clear" w:color="auto" w:fill="FFFFFF"/>
            <w:noWrap/>
            <w:tcMar>
              <w:top w:w="0" w:type="dxa"/>
              <w:left w:w="150" w:type="dxa"/>
              <w:bottom w:w="0" w:type="dxa"/>
              <w:right w:w="150" w:type="dxa"/>
            </w:tcMar>
            <w:hideMark/>
          </w:tcPr>
          <w:p w14:paraId="580F39C6" w14:textId="77777777" w:rsidR="00C84A5C" w:rsidRPr="00C84A5C" w:rsidRDefault="00C84A5C" w:rsidP="00C84A5C">
            <w:pPr>
              <w:widowControl/>
              <w:suppressAutoHyphens w:val="0"/>
              <w:spacing w:line="300" w:lineRule="atLeast"/>
              <w:rPr>
                <w:rFonts w:ascii="Consolas" w:eastAsia="Times New Roman" w:hAnsi="Consolas" w:cs="Segoe UI"/>
                <w:color w:val="24292E"/>
                <w:kern w:val="0"/>
                <w:sz w:val="18"/>
                <w:szCs w:val="18"/>
                <w:lang w:eastAsia="en-US" w:bidi="ar-SA"/>
              </w:rPr>
            </w:pPr>
          </w:p>
        </w:tc>
        <w:tc>
          <w:tcPr>
            <w:tcW w:w="0" w:type="auto"/>
            <w:shd w:val="clear" w:color="auto" w:fill="FFFFFF"/>
            <w:tcMar>
              <w:top w:w="0" w:type="dxa"/>
              <w:left w:w="150" w:type="dxa"/>
              <w:bottom w:w="0" w:type="dxa"/>
              <w:right w:w="150" w:type="dxa"/>
            </w:tcMar>
            <w:hideMark/>
          </w:tcPr>
          <w:p w14:paraId="5B283A05" w14:textId="77777777" w:rsidR="00C84A5C" w:rsidRPr="00C84A5C" w:rsidRDefault="00C84A5C" w:rsidP="00C84A5C">
            <w:pPr>
              <w:widowControl/>
              <w:suppressAutoHyphens w:val="0"/>
              <w:spacing w:line="300" w:lineRule="atLeast"/>
              <w:rPr>
                <w:rFonts w:ascii="Consolas" w:eastAsia="Times New Roman" w:hAnsi="Consolas" w:cs="Segoe UI"/>
                <w:color w:val="24292E"/>
                <w:kern w:val="0"/>
                <w:sz w:val="18"/>
                <w:szCs w:val="18"/>
                <w:lang w:eastAsia="en-US" w:bidi="ar-SA"/>
              </w:rPr>
            </w:pPr>
            <w:r w:rsidRPr="00C84A5C">
              <w:rPr>
                <w:rFonts w:ascii="Consolas" w:eastAsia="Times New Roman" w:hAnsi="Consolas" w:cs="Segoe UI"/>
                <w:color w:val="D73A49"/>
                <w:kern w:val="0"/>
                <w:sz w:val="18"/>
                <w:szCs w:val="18"/>
                <w:lang w:eastAsia="en-US" w:bidi="ar-SA"/>
              </w:rPr>
              <w:t>/</w:t>
            </w:r>
          </w:p>
        </w:tc>
      </w:tr>
      <w:tr w:rsidR="00C84A5C" w:rsidRPr="00C84A5C" w14:paraId="6FB02C0F" w14:textId="77777777" w:rsidTr="00C84A5C">
        <w:tc>
          <w:tcPr>
            <w:tcW w:w="750" w:type="dxa"/>
            <w:shd w:val="clear" w:color="auto" w:fill="FFFFFF"/>
            <w:noWrap/>
            <w:tcMar>
              <w:top w:w="0" w:type="dxa"/>
              <w:left w:w="150" w:type="dxa"/>
              <w:bottom w:w="0" w:type="dxa"/>
              <w:right w:w="150" w:type="dxa"/>
            </w:tcMar>
            <w:hideMark/>
          </w:tcPr>
          <w:p w14:paraId="7F08FFA4" w14:textId="77777777" w:rsidR="00C84A5C" w:rsidRPr="00C84A5C" w:rsidRDefault="00C84A5C" w:rsidP="00C84A5C">
            <w:pPr>
              <w:widowControl/>
              <w:suppressAutoHyphens w:val="0"/>
              <w:spacing w:line="300" w:lineRule="atLeast"/>
              <w:rPr>
                <w:rFonts w:ascii="Consolas" w:eastAsia="Times New Roman" w:hAnsi="Consolas" w:cs="Segoe UI"/>
                <w:color w:val="24292E"/>
                <w:kern w:val="0"/>
                <w:sz w:val="18"/>
                <w:szCs w:val="18"/>
                <w:lang w:eastAsia="en-US" w:bidi="ar-SA"/>
              </w:rPr>
            </w:pPr>
          </w:p>
        </w:tc>
        <w:tc>
          <w:tcPr>
            <w:tcW w:w="0" w:type="auto"/>
            <w:shd w:val="clear" w:color="auto" w:fill="FFFFFF"/>
            <w:tcMar>
              <w:top w:w="0" w:type="dxa"/>
              <w:left w:w="150" w:type="dxa"/>
              <w:bottom w:w="0" w:type="dxa"/>
              <w:right w:w="150" w:type="dxa"/>
            </w:tcMar>
            <w:hideMark/>
          </w:tcPr>
          <w:p w14:paraId="1744276C" w14:textId="77777777" w:rsidR="00C84A5C" w:rsidRPr="00C84A5C" w:rsidRDefault="00C84A5C" w:rsidP="00C84A5C">
            <w:pPr>
              <w:widowControl/>
              <w:suppressAutoHyphens w:val="0"/>
              <w:spacing w:line="300" w:lineRule="atLeast"/>
              <w:rPr>
                <w:rFonts w:ascii="Consolas" w:eastAsia="Times New Roman" w:hAnsi="Consolas" w:cs="Segoe UI"/>
                <w:color w:val="24292E"/>
                <w:kern w:val="0"/>
                <w:sz w:val="18"/>
                <w:szCs w:val="18"/>
                <w:lang w:eastAsia="en-US" w:bidi="ar-SA"/>
              </w:rPr>
            </w:pPr>
          </w:p>
          <w:p w14:paraId="2CA922FE" w14:textId="77777777" w:rsidR="00C84A5C" w:rsidRPr="00C84A5C" w:rsidRDefault="00C84A5C" w:rsidP="00C84A5C">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C84A5C" w:rsidRPr="00C84A5C" w14:paraId="235BF1D2" w14:textId="77777777" w:rsidTr="00C84A5C">
        <w:tc>
          <w:tcPr>
            <w:tcW w:w="750" w:type="dxa"/>
            <w:shd w:val="clear" w:color="auto" w:fill="FFFFFF"/>
            <w:noWrap/>
            <w:tcMar>
              <w:top w:w="0" w:type="dxa"/>
              <w:left w:w="150" w:type="dxa"/>
              <w:bottom w:w="0" w:type="dxa"/>
              <w:right w:w="150" w:type="dxa"/>
            </w:tcMar>
            <w:hideMark/>
          </w:tcPr>
          <w:p w14:paraId="549727B8" w14:textId="77777777" w:rsidR="00C84A5C" w:rsidRPr="00C84A5C" w:rsidRDefault="00C84A5C" w:rsidP="00C84A5C">
            <w:pPr>
              <w:widowControl/>
              <w:suppressAutoHyphens w:val="0"/>
              <w:spacing w:line="300" w:lineRule="atLeast"/>
              <w:rPr>
                <w:rFonts w:ascii="Times New Roman" w:eastAsia="Times New Roman" w:hAnsi="Times New Roman" w:cs="Times New Roman"/>
                <w:kern w:val="0"/>
                <w:szCs w:val="20"/>
                <w:lang w:eastAsia="en-US" w:bidi="ar-SA"/>
              </w:rPr>
            </w:pPr>
          </w:p>
        </w:tc>
        <w:tc>
          <w:tcPr>
            <w:tcW w:w="0" w:type="auto"/>
            <w:shd w:val="clear" w:color="auto" w:fill="FFFFFF"/>
            <w:tcMar>
              <w:top w:w="0" w:type="dxa"/>
              <w:left w:w="150" w:type="dxa"/>
              <w:bottom w:w="0" w:type="dxa"/>
              <w:right w:w="150" w:type="dxa"/>
            </w:tcMar>
            <w:hideMark/>
          </w:tcPr>
          <w:p w14:paraId="45DBA9D1" w14:textId="77777777" w:rsidR="00C84A5C" w:rsidRPr="00C84A5C" w:rsidRDefault="00C84A5C" w:rsidP="00C84A5C">
            <w:pPr>
              <w:widowControl/>
              <w:suppressAutoHyphens w:val="0"/>
              <w:spacing w:line="300" w:lineRule="atLeast"/>
              <w:rPr>
                <w:rFonts w:ascii="Consolas" w:eastAsia="Times New Roman" w:hAnsi="Consolas" w:cs="Segoe UI"/>
                <w:color w:val="24292E"/>
                <w:kern w:val="0"/>
                <w:sz w:val="18"/>
                <w:szCs w:val="18"/>
                <w:lang w:eastAsia="en-US" w:bidi="ar-SA"/>
              </w:rPr>
            </w:pPr>
          </w:p>
          <w:p w14:paraId="170E86F4" w14:textId="77777777" w:rsidR="00C84A5C" w:rsidRPr="00C84A5C" w:rsidRDefault="00C84A5C" w:rsidP="00C84A5C">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C84A5C" w:rsidRPr="00C84A5C" w14:paraId="45A92560" w14:textId="77777777" w:rsidTr="00C84A5C">
        <w:tc>
          <w:tcPr>
            <w:tcW w:w="750" w:type="dxa"/>
            <w:shd w:val="clear" w:color="auto" w:fill="FFFFFF"/>
            <w:noWrap/>
            <w:tcMar>
              <w:top w:w="0" w:type="dxa"/>
              <w:left w:w="150" w:type="dxa"/>
              <w:bottom w:w="0" w:type="dxa"/>
              <w:right w:w="150" w:type="dxa"/>
            </w:tcMar>
            <w:hideMark/>
          </w:tcPr>
          <w:p w14:paraId="1958BB17" w14:textId="77777777" w:rsidR="00C84A5C" w:rsidRPr="00C84A5C" w:rsidRDefault="00C84A5C" w:rsidP="00C84A5C">
            <w:pPr>
              <w:widowControl/>
              <w:suppressAutoHyphens w:val="0"/>
              <w:spacing w:line="300" w:lineRule="atLeast"/>
              <w:rPr>
                <w:rFonts w:ascii="Times New Roman" w:eastAsia="Times New Roman" w:hAnsi="Times New Roman" w:cs="Times New Roman"/>
                <w:kern w:val="0"/>
                <w:szCs w:val="20"/>
                <w:lang w:eastAsia="en-US" w:bidi="ar-SA"/>
              </w:rPr>
            </w:pPr>
          </w:p>
        </w:tc>
        <w:tc>
          <w:tcPr>
            <w:tcW w:w="0" w:type="auto"/>
            <w:shd w:val="clear" w:color="auto" w:fill="FFFFFF"/>
            <w:tcMar>
              <w:top w:w="0" w:type="dxa"/>
              <w:left w:w="150" w:type="dxa"/>
              <w:bottom w:w="0" w:type="dxa"/>
              <w:right w:w="150" w:type="dxa"/>
            </w:tcMar>
            <w:hideMark/>
          </w:tcPr>
          <w:p w14:paraId="7C0E24DD" w14:textId="77777777" w:rsidR="00C84A5C" w:rsidRPr="00C84A5C" w:rsidRDefault="00C84A5C" w:rsidP="00C84A5C">
            <w:pPr>
              <w:widowControl/>
              <w:suppressAutoHyphens w:val="0"/>
              <w:spacing w:line="300" w:lineRule="atLeast"/>
              <w:rPr>
                <w:rFonts w:ascii="Consolas" w:eastAsia="Times New Roman" w:hAnsi="Consolas" w:cs="Segoe UI"/>
                <w:color w:val="24292E"/>
                <w:kern w:val="0"/>
                <w:sz w:val="18"/>
                <w:szCs w:val="18"/>
                <w:lang w:eastAsia="en-US" w:bidi="ar-SA"/>
              </w:rPr>
            </w:pPr>
            <w:r w:rsidRPr="00C84A5C">
              <w:rPr>
                <w:rFonts w:ascii="Consolas" w:eastAsia="Times New Roman" w:hAnsi="Consolas" w:cs="Segoe UI"/>
                <w:color w:val="6A737D"/>
                <w:kern w:val="0"/>
                <w:sz w:val="18"/>
                <w:szCs w:val="18"/>
                <w:lang w:eastAsia="en-US" w:bidi="ar-SA"/>
              </w:rPr>
              <w:t>-- End of DDL Script for Sequence LRT.LRT_WORD_SEQ</w:t>
            </w:r>
          </w:p>
        </w:tc>
      </w:tr>
    </w:tbl>
    <w:p w14:paraId="23E5F79A" w14:textId="47843EE4" w:rsidR="00C84A5C" w:rsidRDefault="00C84A5C" w:rsidP="00E07538">
      <w:pPr>
        <w:spacing w:line="480" w:lineRule="auto"/>
        <w:rPr>
          <w:rFonts w:asciiTheme="majorBidi" w:hAnsiTheme="majorBidi" w:cstheme="majorBidi"/>
        </w:rPr>
      </w:pPr>
    </w:p>
    <w:p w14:paraId="0571D5E3" w14:textId="3320452B" w:rsidR="008510EF" w:rsidRPr="008510EF" w:rsidRDefault="008510EF" w:rsidP="008510EF">
      <w:pPr>
        <w:pStyle w:val="ListParagraph"/>
        <w:spacing w:line="480" w:lineRule="auto"/>
        <w:ind w:left="360"/>
        <w:rPr>
          <w:rFonts w:cs="Arial Unicode MS"/>
          <w:sz w:val="20"/>
          <w:szCs w:val="20"/>
        </w:rPr>
      </w:pPr>
      <w:r>
        <w:rPr>
          <w:rFonts w:asciiTheme="majorBidi" w:hAnsiTheme="majorBidi" w:cstheme="majorBidi"/>
          <w:b/>
          <w:bCs/>
          <w:sz w:val="22"/>
          <w:szCs w:val="22"/>
        </w:rPr>
        <w:t>Script Name:</w:t>
      </w:r>
      <w:r w:rsidRPr="008510EF">
        <w:rPr>
          <w:rFonts w:asciiTheme="majorBidi" w:hAnsiTheme="majorBidi" w:cstheme="majorBidi"/>
          <w:b/>
          <w:bCs/>
          <w:sz w:val="22"/>
          <w:szCs w:val="22"/>
          <w:lang w:bidi="ar-AE"/>
        </w:rPr>
        <w:t xml:space="preserve"> </w:t>
      </w:r>
      <w:r>
        <w:rPr>
          <w:rFonts w:asciiTheme="majorBidi" w:hAnsiTheme="majorBidi" w:cstheme="majorBidi" w:hint="cs"/>
          <w:b/>
          <w:bCs/>
          <w:sz w:val="22"/>
          <w:szCs w:val="22"/>
          <w:rtl/>
          <w:lang w:bidi="ar-AE"/>
        </w:rPr>
        <w:t xml:space="preserve"> </w:t>
      </w:r>
      <w:proofErr w:type="spellStart"/>
      <w:r w:rsidRPr="008510EF">
        <w:rPr>
          <w:rFonts w:asciiTheme="majorBidi" w:hAnsiTheme="majorBidi" w:cstheme="majorBidi"/>
          <w:b/>
          <w:bCs/>
          <w:sz w:val="22"/>
          <w:szCs w:val="22"/>
          <w:lang w:bidi="ar-AE"/>
        </w:rPr>
        <w:t>LRT.EXAM_TEMPLATE_ITEMS_ddl.sql</w:t>
      </w:r>
      <w:proofErr w:type="spellEnd"/>
    </w:p>
    <w:p w14:paraId="4FB790A1" w14:textId="01A72CE4" w:rsidR="002803B1" w:rsidRPr="008C7E31" w:rsidRDefault="002803B1" w:rsidP="00981EA4">
      <w:pPr>
        <w:pStyle w:val="ListParagraph"/>
        <w:numPr>
          <w:ilvl w:val="0"/>
          <w:numId w:val="14"/>
        </w:numPr>
        <w:spacing w:line="480" w:lineRule="auto"/>
        <w:rPr>
          <w:rFonts w:cs="Arial Unicode MS"/>
          <w:sz w:val="20"/>
          <w:szCs w:val="20"/>
          <w:cs/>
        </w:rPr>
      </w:pPr>
      <w:hyperlink r:id="rId93" w:history="1">
        <w:r w:rsidRPr="008C7E31">
          <w:rPr>
            <w:rStyle w:val="Hyperlink"/>
            <w:sz w:val="20"/>
            <w:szCs w:val="20"/>
          </w:rPr>
          <w:t>https://github.com/mohammad-nassar/MSThesisDoc/blob/master/LRT.EXAM_TEMPLATE_ITEMS_ddl.sql</w:t>
        </w:r>
      </w:hyperlink>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20"/>
        <w:gridCol w:w="5440"/>
        <w:gridCol w:w="3028"/>
      </w:tblGrid>
      <w:tr w:rsidR="002803B1" w:rsidRPr="002803B1" w14:paraId="7F275E4E" w14:textId="77777777" w:rsidTr="008510EF">
        <w:trPr>
          <w:gridAfter w:val="1"/>
          <w:wAfter w:w="3028" w:type="dxa"/>
        </w:trPr>
        <w:tc>
          <w:tcPr>
            <w:tcW w:w="5760" w:type="dxa"/>
            <w:gridSpan w:val="2"/>
            <w:shd w:val="clear" w:color="auto" w:fill="FFFFFF"/>
            <w:tcMar>
              <w:top w:w="0" w:type="dxa"/>
              <w:left w:w="150" w:type="dxa"/>
              <w:bottom w:w="0" w:type="dxa"/>
              <w:right w:w="150" w:type="dxa"/>
            </w:tcMar>
            <w:hideMark/>
          </w:tcPr>
          <w:p w14:paraId="467B3184"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r w:rsidRPr="002803B1">
              <w:rPr>
                <w:rFonts w:ascii="Consolas" w:eastAsia="Times New Roman" w:hAnsi="Consolas" w:cs="Segoe UI"/>
                <w:color w:val="6A737D"/>
                <w:kern w:val="0"/>
                <w:sz w:val="18"/>
                <w:szCs w:val="18"/>
                <w:lang w:eastAsia="en-US" w:bidi="ar-SA"/>
              </w:rPr>
              <w:t>-- Start of DDL Script for Table LRT.EXAM_TEMPLATE_ITEMS</w:t>
            </w:r>
          </w:p>
        </w:tc>
      </w:tr>
      <w:tr w:rsidR="002803B1" w:rsidRPr="002803B1" w14:paraId="2042D0B3" w14:textId="77777777" w:rsidTr="008510EF">
        <w:tc>
          <w:tcPr>
            <w:tcW w:w="320" w:type="dxa"/>
            <w:shd w:val="clear" w:color="auto" w:fill="FFFFFF"/>
            <w:noWrap/>
            <w:tcMar>
              <w:top w:w="0" w:type="dxa"/>
              <w:left w:w="150" w:type="dxa"/>
              <w:bottom w:w="0" w:type="dxa"/>
              <w:right w:w="150" w:type="dxa"/>
            </w:tcMar>
            <w:hideMark/>
          </w:tcPr>
          <w:p w14:paraId="2459CFDF"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p>
        </w:tc>
        <w:tc>
          <w:tcPr>
            <w:tcW w:w="8468" w:type="dxa"/>
            <w:gridSpan w:val="2"/>
            <w:shd w:val="clear" w:color="auto" w:fill="FFFFFF"/>
            <w:tcMar>
              <w:top w:w="0" w:type="dxa"/>
              <w:left w:w="150" w:type="dxa"/>
              <w:bottom w:w="0" w:type="dxa"/>
              <w:right w:w="150" w:type="dxa"/>
            </w:tcMar>
            <w:hideMark/>
          </w:tcPr>
          <w:p w14:paraId="24886977"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r w:rsidRPr="002803B1">
              <w:rPr>
                <w:rFonts w:ascii="Consolas" w:eastAsia="Times New Roman" w:hAnsi="Consolas" w:cs="Segoe UI"/>
                <w:color w:val="6A737D"/>
                <w:kern w:val="0"/>
                <w:sz w:val="18"/>
                <w:szCs w:val="18"/>
                <w:lang w:eastAsia="en-US" w:bidi="ar-SA"/>
              </w:rPr>
              <w:t>-- Generated 11-Jun-2020 16:54:55 from LRT@ORCLM</w:t>
            </w:r>
          </w:p>
        </w:tc>
      </w:tr>
      <w:tr w:rsidR="002803B1" w:rsidRPr="002803B1" w14:paraId="6B30D3C9" w14:textId="77777777" w:rsidTr="008510EF">
        <w:tc>
          <w:tcPr>
            <w:tcW w:w="320" w:type="dxa"/>
            <w:shd w:val="clear" w:color="auto" w:fill="FFFFFF"/>
            <w:noWrap/>
            <w:tcMar>
              <w:top w:w="0" w:type="dxa"/>
              <w:left w:w="150" w:type="dxa"/>
              <w:bottom w:w="0" w:type="dxa"/>
              <w:right w:w="150" w:type="dxa"/>
            </w:tcMar>
            <w:hideMark/>
          </w:tcPr>
          <w:p w14:paraId="3E4D2E08"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p>
        </w:tc>
        <w:tc>
          <w:tcPr>
            <w:tcW w:w="8468" w:type="dxa"/>
            <w:gridSpan w:val="2"/>
            <w:shd w:val="clear" w:color="auto" w:fill="FFFFFF"/>
            <w:tcMar>
              <w:top w:w="0" w:type="dxa"/>
              <w:left w:w="150" w:type="dxa"/>
              <w:bottom w:w="0" w:type="dxa"/>
              <w:right w:w="150" w:type="dxa"/>
            </w:tcMar>
            <w:hideMark/>
          </w:tcPr>
          <w:p w14:paraId="31EBBBEE"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p>
          <w:p w14:paraId="3B9556D4" w14:textId="77777777" w:rsidR="002803B1" w:rsidRPr="002803B1" w:rsidRDefault="002803B1" w:rsidP="002803B1">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2803B1" w:rsidRPr="002803B1" w14:paraId="581E9B36" w14:textId="77777777" w:rsidTr="008510EF">
        <w:tc>
          <w:tcPr>
            <w:tcW w:w="320" w:type="dxa"/>
            <w:shd w:val="clear" w:color="auto" w:fill="FFFFFF"/>
            <w:noWrap/>
            <w:tcMar>
              <w:top w:w="0" w:type="dxa"/>
              <w:left w:w="150" w:type="dxa"/>
              <w:bottom w:w="0" w:type="dxa"/>
              <w:right w:w="150" w:type="dxa"/>
            </w:tcMar>
            <w:hideMark/>
          </w:tcPr>
          <w:p w14:paraId="4B39BEE1" w14:textId="77777777" w:rsidR="002803B1" w:rsidRPr="002803B1" w:rsidRDefault="002803B1" w:rsidP="002803B1">
            <w:pPr>
              <w:widowControl/>
              <w:suppressAutoHyphens w:val="0"/>
              <w:spacing w:line="300" w:lineRule="atLeast"/>
              <w:rPr>
                <w:rFonts w:ascii="Times New Roman" w:eastAsia="Times New Roman" w:hAnsi="Times New Roman" w:cs="Times New Roman"/>
                <w:kern w:val="0"/>
                <w:szCs w:val="20"/>
                <w:lang w:eastAsia="en-US" w:bidi="ar-SA"/>
              </w:rPr>
            </w:pPr>
          </w:p>
        </w:tc>
        <w:tc>
          <w:tcPr>
            <w:tcW w:w="8468" w:type="dxa"/>
            <w:gridSpan w:val="2"/>
            <w:shd w:val="clear" w:color="auto" w:fill="FFFFFF"/>
            <w:tcMar>
              <w:top w:w="0" w:type="dxa"/>
              <w:left w:w="150" w:type="dxa"/>
              <w:bottom w:w="0" w:type="dxa"/>
              <w:right w:w="150" w:type="dxa"/>
            </w:tcMar>
            <w:hideMark/>
          </w:tcPr>
          <w:p w14:paraId="015C9722"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r w:rsidRPr="002803B1">
              <w:rPr>
                <w:rFonts w:ascii="Consolas" w:eastAsia="Times New Roman" w:hAnsi="Consolas" w:cs="Segoe UI"/>
                <w:color w:val="D73A49"/>
                <w:kern w:val="0"/>
                <w:sz w:val="18"/>
                <w:szCs w:val="18"/>
                <w:lang w:eastAsia="en-US" w:bidi="ar-SA"/>
              </w:rPr>
              <w:t>CREATE</w:t>
            </w:r>
            <w:r w:rsidRPr="002803B1">
              <w:rPr>
                <w:rFonts w:ascii="Consolas" w:eastAsia="Times New Roman" w:hAnsi="Consolas" w:cs="Segoe UI"/>
                <w:color w:val="24292E"/>
                <w:kern w:val="0"/>
                <w:sz w:val="18"/>
                <w:szCs w:val="18"/>
                <w:lang w:eastAsia="en-US" w:bidi="ar-SA"/>
              </w:rPr>
              <w:t xml:space="preserve"> </w:t>
            </w:r>
            <w:r w:rsidRPr="002803B1">
              <w:rPr>
                <w:rFonts w:ascii="Consolas" w:eastAsia="Times New Roman" w:hAnsi="Consolas" w:cs="Segoe UI"/>
                <w:color w:val="D73A49"/>
                <w:kern w:val="0"/>
                <w:sz w:val="18"/>
                <w:szCs w:val="18"/>
                <w:lang w:eastAsia="en-US" w:bidi="ar-SA"/>
              </w:rPr>
              <w:t>TABLE</w:t>
            </w:r>
            <w:r w:rsidRPr="002803B1">
              <w:rPr>
                <w:rFonts w:ascii="Consolas" w:eastAsia="Times New Roman" w:hAnsi="Consolas" w:cs="Segoe UI"/>
                <w:color w:val="24292E"/>
                <w:kern w:val="0"/>
                <w:sz w:val="18"/>
                <w:szCs w:val="18"/>
                <w:lang w:eastAsia="en-US" w:bidi="ar-SA"/>
              </w:rPr>
              <w:t xml:space="preserve"> </w:t>
            </w:r>
            <w:proofErr w:type="spellStart"/>
            <w:r w:rsidRPr="002803B1">
              <w:rPr>
                <w:rFonts w:ascii="Consolas" w:eastAsia="Times New Roman" w:hAnsi="Consolas" w:cs="Segoe UI"/>
                <w:color w:val="6F42C1"/>
                <w:kern w:val="0"/>
                <w:sz w:val="18"/>
                <w:szCs w:val="18"/>
                <w:lang w:eastAsia="en-US" w:bidi="ar-SA"/>
              </w:rPr>
              <w:t>exam_template_items</w:t>
            </w:r>
            <w:proofErr w:type="spellEnd"/>
          </w:p>
        </w:tc>
      </w:tr>
      <w:tr w:rsidR="002803B1" w:rsidRPr="002803B1" w14:paraId="745B5A86" w14:textId="77777777" w:rsidTr="008510EF">
        <w:tc>
          <w:tcPr>
            <w:tcW w:w="320" w:type="dxa"/>
            <w:shd w:val="clear" w:color="auto" w:fill="FFFFFF"/>
            <w:noWrap/>
            <w:tcMar>
              <w:top w:w="0" w:type="dxa"/>
              <w:left w:w="150" w:type="dxa"/>
              <w:bottom w:w="0" w:type="dxa"/>
              <w:right w:w="150" w:type="dxa"/>
            </w:tcMar>
            <w:hideMark/>
          </w:tcPr>
          <w:p w14:paraId="293558BC"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p>
        </w:tc>
        <w:tc>
          <w:tcPr>
            <w:tcW w:w="8468" w:type="dxa"/>
            <w:gridSpan w:val="2"/>
            <w:shd w:val="clear" w:color="auto" w:fill="FFFFFF"/>
            <w:tcMar>
              <w:top w:w="0" w:type="dxa"/>
              <w:left w:w="150" w:type="dxa"/>
              <w:bottom w:w="0" w:type="dxa"/>
              <w:right w:w="150" w:type="dxa"/>
            </w:tcMar>
            <w:hideMark/>
          </w:tcPr>
          <w:p w14:paraId="7E99FBBC"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r w:rsidRPr="002803B1">
              <w:rPr>
                <w:rFonts w:ascii="Consolas" w:eastAsia="Times New Roman" w:hAnsi="Consolas" w:cs="Segoe UI"/>
                <w:color w:val="24292E"/>
                <w:kern w:val="0"/>
                <w:sz w:val="18"/>
                <w:szCs w:val="18"/>
                <w:lang w:eastAsia="en-US" w:bidi="ar-SA"/>
              </w:rPr>
              <w:t xml:space="preserve">    (</w:t>
            </w:r>
            <w:proofErr w:type="spellStart"/>
            <w:r w:rsidRPr="002803B1">
              <w:rPr>
                <w:rFonts w:ascii="Consolas" w:eastAsia="Times New Roman" w:hAnsi="Consolas" w:cs="Segoe UI"/>
                <w:color w:val="24292E"/>
                <w:kern w:val="0"/>
                <w:sz w:val="18"/>
                <w:szCs w:val="18"/>
                <w:lang w:eastAsia="en-US" w:bidi="ar-SA"/>
              </w:rPr>
              <w:t>temp_id</w:t>
            </w:r>
            <w:proofErr w:type="spellEnd"/>
            <w:r w:rsidRPr="002803B1">
              <w:rPr>
                <w:rFonts w:ascii="Consolas" w:eastAsia="Times New Roman" w:hAnsi="Consolas" w:cs="Segoe UI"/>
                <w:color w:val="24292E"/>
                <w:kern w:val="0"/>
                <w:sz w:val="18"/>
                <w:szCs w:val="18"/>
                <w:lang w:eastAsia="en-US" w:bidi="ar-SA"/>
              </w:rPr>
              <w:t xml:space="preserve">                        </w:t>
            </w:r>
            <w:r w:rsidRPr="002803B1">
              <w:rPr>
                <w:rFonts w:ascii="Consolas" w:eastAsia="Times New Roman" w:hAnsi="Consolas" w:cs="Segoe UI"/>
                <w:color w:val="D73A49"/>
                <w:kern w:val="0"/>
                <w:sz w:val="18"/>
                <w:szCs w:val="18"/>
                <w:lang w:eastAsia="en-US" w:bidi="ar-SA"/>
              </w:rPr>
              <w:t>NUMBER</w:t>
            </w:r>
            <w:r w:rsidRPr="002803B1">
              <w:rPr>
                <w:rFonts w:ascii="Consolas" w:eastAsia="Times New Roman" w:hAnsi="Consolas" w:cs="Segoe UI"/>
                <w:color w:val="24292E"/>
                <w:kern w:val="0"/>
                <w:sz w:val="18"/>
                <w:szCs w:val="18"/>
                <w:lang w:eastAsia="en-US" w:bidi="ar-SA"/>
              </w:rPr>
              <w:t>,</w:t>
            </w:r>
          </w:p>
        </w:tc>
      </w:tr>
      <w:tr w:rsidR="002803B1" w:rsidRPr="002803B1" w14:paraId="17A1A632" w14:textId="77777777" w:rsidTr="008510EF">
        <w:tc>
          <w:tcPr>
            <w:tcW w:w="320" w:type="dxa"/>
            <w:shd w:val="clear" w:color="auto" w:fill="FFFFFF"/>
            <w:noWrap/>
            <w:tcMar>
              <w:top w:w="0" w:type="dxa"/>
              <w:left w:w="150" w:type="dxa"/>
              <w:bottom w:w="0" w:type="dxa"/>
              <w:right w:w="150" w:type="dxa"/>
            </w:tcMar>
            <w:hideMark/>
          </w:tcPr>
          <w:p w14:paraId="6FACB100"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p>
        </w:tc>
        <w:tc>
          <w:tcPr>
            <w:tcW w:w="8468" w:type="dxa"/>
            <w:gridSpan w:val="2"/>
            <w:shd w:val="clear" w:color="auto" w:fill="FFFFFF"/>
            <w:tcMar>
              <w:top w:w="0" w:type="dxa"/>
              <w:left w:w="150" w:type="dxa"/>
              <w:bottom w:w="0" w:type="dxa"/>
              <w:right w:w="150" w:type="dxa"/>
            </w:tcMar>
            <w:hideMark/>
          </w:tcPr>
          <w:p w14:paraId="4F0F439C"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r w:rsidRPr="002803B1">
              <w:rPr>
                <w:rFonts w:ascii="Consolas" w:eastAsia="Times New Roman" w:hAnsi="Consolas" w:cs="Segoe UI"/>
                <w:color w:val="24292E"/>
                <w:kern w:val="0"/>
                <w:sz w:val="18"/>
                <w:szCs w:val="18"/>
                <w:lang w:eastAsia="en-US" w:bidi="ar-SA"/>
              </w:rPr>
              <w:t xml:space="preserve">    id                             </w:t>
            </w:r>
            <w:r w:rsidRPr="002803B1">
              <w:rPr>
                <w:rFonts w:ascii="Consolas" w:eastAsia="Times New Roman" w:hAnsi="Consolas" w:cs="Segoe UI"/>
                <w:color w:val="D73A49"/>
                <w:kern w:val="0"/>
                <w:sz w:val="18"/>
                <w:szCs w:val="18"/>
                <w:lang w:eastAsia="en-US" w:bidi="ar-SA"/>
              </w:rPr>
              <w:t>NUMBER</w:t>
            </w:r>
            <w:r w:rsidRPr="002803B1">
              <w:rPr>
                <w:rFonts w:ascii="Consolas" w:eastAsia="Times New Roman" w:hAnsi="Consolas" w:cs="Segoe UI"/>
                <w:color w:val="24292E"/>
                <w:kern w:val="0"/>
                <w:sz w:val="18"/>
                <w:szCs w:val="18"/>
                <w:lang w:eastAsia="en-US" w:bidi="ar-SA"/>
              </w:rPr>
              <w:t>(</w:t>
            </w:r>
            <w:r w:rsidRPr="002803B1">
              <w:rPr>
                <w:rFonts w:ascii="Consolas" w:eastAsia="Times New Roman" w:hAnsi="Consolas" w:cs="Segoe UI"/>
                <w:color w:val="005CC5"/>
                <w:kern w:val="0"/>
                <w:sz w:val="18"/>
                <w:szCs w:val="18"/>
                <w:lang w:eastAsia="en-US" w:bidi="ar-SA"/>
              </w:rPr>
              <w:t>9</w:t>
            </w:r>
            <w:r w:rsidRPr="002803B1">
              <w:rPr>
                <w:rFonts w:ascii="Consolas" w:eastAsia="Times New Roman" w:hAnsi="Consolas" w:cs="Segoe UI"/>
                <w:color w:val="24292E"/>
                <w:kern w:val="0"/>
                <w:sz w:val="18"/>
                <w:szCs w:val="18"/>
                <w:lang w:eastAsia="en-US" w:bidi="ar-SA"/>
              </w:rPr>
              <w:t>,</w:t>
            </w:r>
            <w:r w:rsidRPr="002803B1">
              <w:rPr>
                <w:rFonts w:ascii="Consolas" w:eastAsia="Times New Roman" w:hAnsi="Consolas" w:cs="Segoe UI"/>
                <w:color w:val="005CC5"/>
                <w:kern w:val="0"/>
                <w:sz w:val="18"/>
                <w:szCs w:val="18"/>
                <w:lang w:eastAsia="en-US" w:bidi="ar-SA"/>
              </w:rPr>
              <w:t>0</w:t>
            </w:r>
            <w:r w:rsidRPr="002803B1">
              <w:rPr>
                <w:rFonts w:ascii="Consolas" w:eastAsia="Times New Roman" w:hAnsi="Consolas" w:cs="Segoe UI"/>
                <w:color w:val="24292E"/>
                <w:kern w:val="0"/>
                <w:sz w:val="18"/>
                <w:szCs w:val="18"/>
                <w:lang w:eastAsia="en-US" w:bidi="ar-SA"/>
              </w:rPr>
              <w:t>),</w:t>
            </w:r>
          </w:p>
        </w:tc>
      </w:tr>
      <w:tr w:rsidR="002803B1" w:rsidRPr="002803B1" w14:paraId="2742E320" w14:textId="77777777" w:rsidTr="008510EF">
        <w:tc>
          <w:tcPr>
            <w:tcW w:w="320" w:type="dxa"/>
            <w:shd w:val="clear" w:color="auto" w:fill="FFFFFF"/>
            <w:noWrap/>
            <w:tcMar>
              <w:top w:w="0" w:type="dxa"/>
              <w:left w:w="150" w:type="dxa"/>
              <w:bottom w:w="0" w:type="dxa"/>
              <w:right w:w="150" w:type="dxa"/>
            </w:tcMar>
            <w:hideMark/>
          </w:tcPr>
          <w:p w14:paraId="2F717C92"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p>
        </w:tc>
        <w:tc>
          <w:tcPr>
            <w:tcW w:w="8468" w:type="dxa"/>
            <w:gridSpan w:val="2"/>
            <w:shd w:val="clear" w:color="auto" w:fill="FFFFFF"/>
            <w:tcMar>
              <w:top w:w="0" w:type="dxa"/>
              <w:left w:w="150" w:type="dxa"/>
              <w:bottom w:w="0" w:type="dxa"/>
              <w:right w:w="150" w:type="dxa"/>
            </w:tcMar>
            <w:hideMark/>
          </w:tcPr>
          <w:p w14:paraId="2FC4AD8E"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r w:rsidRPr="002803B1">
              <w:rPr>
                <w:rFonts w:ascii="Consolas" w:eastAsia="Times New Roman" w:hAnsi="Consolas" w:cs="Segoe UI"/>
                <w:color w:val="24292E"/>
                <w:kern w:val="0"/>
                <w:sz w:val="18"/>
                <w:szCs w:val="18"/>
                <w:lang w:eastAsia="en-US" w:bidi="ar-SA"/>
              </w:rPr>
              <w:t xml:space="preserve">    </w:t>
            </w:r>
            <w:proofErr w:type="spellStart"/>
            <w:r w:rsidRPr="002803B1">
              <w:rPr>
                <w:rFonts w:ascii="Consolas" w:eastAsia="Times New Roman" w:hAnsi="Consolas" w:cs="Segoe UI"/>
                <w:color w:val="24292E"/>
                <w:kern w:val="0"/>
                <w:sz w:val="18"/>
                <w:szCs w:val="18"/>
                <w:lang w:eastAsia="en-US" w:bidi="ar-SA"/>
              </w:rPr>
              <w:t>word_id</w:t>
            </w:r>
            <w:proofErr w:type="spellEnd"/>
            <w:r w:rsidRPr="002803B1">
              <w:rPr>
                <w:rFonts w:ascii="Consolas" w:eastAsia="Times New Roman" w:hAnsi="Consolas" w:cs="Segoe UI"/>
                <w:color w:val="24292E"/>
                <w:kern w:val="0"/>
                <w:sz w:val="18"/>
                <w:szCs w:val="18"/>
                <w:lang w:eastAsia="en-US" w:bidi="ar-SA"/>
              </w:rPr>
              <w:t xml:space="preserve">                        </w:t>
            </w:r>
            <w:r w:rsidRPr="002803B1">
              <w:rPr>
                <w:rFonts w:ascii="Consolas" w:eastAsia="Times New Roman" w:hAnsi="Consolas" w:cs="Segoe UI"/>
                <w:color w:val="D73A49"/>
                <w:kern w:val="0"/>
                <w:sz w:val="18"/>
                <w:szCs w:val="18"/>
                <w:lang w:eastAsia="en-US" w:bidi="ar-SA"/>
              </w:rPr>
              <w:t>NUMBER</w:t>
            </w:r>
            <w:r w:rsidRPr="002803B1">
              <w:rPr>
                <w:rFonts w:ascii="Consolas" w:eastAsia="Times New Roman" w:hAnsi="Consolas" w:cs="Segoe UI"/>
                <w:color w:val="24292E"/>
                <w:kern w:val="0"/>
                <w:sz w:val="18"/>
                <w:szCs w:val="18"/>
                <w:lang w:eastAsia="en-US" w:bidi="ar-SA"/>
              </w:rPr>
              <w:t>(</w:t>
            </w:r>
            <w:r w:rsidRPr="002803B1">
              <w:rPr>
                <w:rFonts w:ascii="Consolas" w:eastAsia="Times New Roman" w:hAnsi="Consolas" w:cs="Segoe UI"/>
                <w:color w:val="005CC5"/>
                <w:kern w:val="0"/>
                <w:sz w:val="18"/>
                <w:szCs w:val="18"/>
                <w:lang w:eastAsia="en-US" w:bidi="ar-SA"/>
              </w:rPr>
              <w:t>9</w:t>
            </w:r>
            <w:r w:rsidRPr="002803B1">
              <w:rPr>
                <w:rFonts w:ascii="Consolas" w:eastAsia="Times New Roman" w:hAnsi="Consolas" w:cs="Segoe UI"/>
                <w:color w:val="24292E"/>
                <w:kern w:val="0"/>
                <w:sz w:val="18"/>
                <w:szCs w:val="18"/>
                <w:lang w:eastAsia="en-US" w:bidi="ar-SA"/>
              </w:rPr>
              <w:t>,</w:t>
            </w:r>
            <w:r w:rsidRPr="002803B1">
              <w:rPr>
                <w:rFonts w:ascii="Consolas" w:eastAsia="Times New Roman" w:hAnsi="Consolas" w:cs="Segoe UI"/>
                <w:color w:val="005CC5"/>
                <w:kern w:val="0"/>
                <w:sz w:val="18"/>
                <w:szCs w:val="18"/>
                <w:lang w:eastAsia="en-US" w:bidi="ar-SA"/>
              </w:rPr>
              <w:t>0</w:t>
            </w:r>
            <w:r w:rsidRPr="002803B1">
              <w:rPr>
                <w:rFonts w:ascii="Consolas" w:eastAsia="Times New Roman" w:hAnsi="Consolas" w:cs="Segoe UI"/>
                <w:color w:val="24292E"/>
                <w:kern w:val="0"/>
                <w:sz w:val="18"/>
                <w:szCs w:val="18"/>
                <w:lang w:eastAsia="en-US" w:bidi="ar-SA"/>
              </w:rPr>
              <w:t>),</w:t>
            </w:r>
          </w:p>
        </w:tc>
      </w:tr>
      <w:tr w:rsidR="002803B1" w:rsidRPr="002803B1" w14:paraId="7042D8AB" w14:textId="77777777" w:rsidTr="008510EF">
        <w:tc>
          <w:tcPr>
            <w:tcW w:w="320" w:type="dxa"/>
            <w:shd w:val="clear" w:color="auto" w:fill="FFFFFF"/>
            <w:noWrap/>
            <w:tcMar>
              <w:top w:w="0" w:type="dxa"/>
              <w:left w:w="150" w:type="dxa"/>
              <w:bottom w:w="0" w:type="dxa"/>
              <w:right w:w="150" w:type="dxa"/>
            </w:tcMar>
            <w:hideMark/>
          </w:tcPr>
          <w:p w14:paraId="4C10017D"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p>
        </w:tc>
        <w:tc>
          <w:tcPr>
            <w:tcW w:w="8468" w:type="dxa"/>
            <w:gridSpan w:val="2"/>
            <w:shd w:val="clear" w:color="auto" w:fill="FFFFFF"/>
            <w:tcMar>
              <w:top w:w="0" w:type="dxa"/>
              <w:left w:w="150" w:type="dxa"/>
              <w:bottom w:w="0" w:type="dxa"/>
              <w:right w:w="150" w:type="dxa"/>
            </w:tcMar>
            <w:hideMark/>
          </w:tcPr>
          <w:p w14:paraId="1D160176"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r w:rsidRPr="002803B1">
              <w:rPr>
                <w:rFonts w:ascii="Consolas" w:eastAsia="Times New Roman" w:hAnsi="Consolas" w:cs="Segoe UI"/>
                <w:color w:val="24292E"/>
                <w:kern w:val="0"/>
                <w:sz w:val="18"/>
                <w:szCs w:val="18"/>
                <w:lang w:eastAsia="en-US" w:bidi="ar-SA"/>
              </w:rPr>
              <w:t xml:space="preserve">    </w:t>
            </w:r>
            <w:proofErr w:type="spellStart"/>
            <w:r w:rsidRPr="002803B1">
              <w:rPr>
                <w:rFonts w:ascii="Consolas" w:eastAsia="Times New Roman" w:hAnsi="Consolas" w:cs="Segoe UI"/>
                <w:color w:val="24292E"/>
                <w:kern w:val="0"/>
                <w:sz w:val="18"/>
                <w:szCs w:val="18"/>
                <w:lang w:eastAsia="en-US" w:bidi="ar-SA"/>
              </w:rPr>
              <w:t>non_word</w:t>
            </w:r>
            <w:proofErr w:type="spellEnd"/>
            <w:r w:rsidRPr="002803B1">
              <w:rPr>
                <w:rFonts w:ascii="Consolas" w:eastAsia="Times New Roman" w:hAnsi="Consolas" w:cs="Segoe UI"/>
                <w:color w:val="24292E"/>
                <w:kern w:val="0"/>
                <w:sz w:val="18"/>
                <w:szCs w:val="18"/>
                <w:lang w:eastAsia="en-US" w:bidi="ar-SA"/>
              </w:rPr>
              <w:t xml:space="preserve">                       </w:t>
            </w:r>
            <w:r w:rsidRPr="002803B1">
              <w:rPr>
                <w:rFonts w:ascii="Consolas" w:eastAsia="Times New Roman" w:hAnsi="Consolas" w:cs="Segoe UI"/>
                <w:color w:val="D73A49"/>
                <w:kern w:val="0"/>
                <w:sz w:val="18"/>
                <w:szCs w:val="18"/>
                <w:lang w:eastAsia="en-US" w:bidi="ar-SA"/>
              </w:rPr>
              <w:t>VARCHAR2</w:t>
            </w:r>
            <w:r w:rsidRPr="002803B1">
              <w:rPr>
                <w:rFonts w:ascii="Consolas" w:eastAsia="Times New Roman" w:hAnsi="Consolas" w:cs="Segoe UI"/>
                <w:color w:val="24292E"/>
                <w:kern w:val="0"/>
                <w:sz w:val="18"/>
                <w:szCs w:val="18"/>
                <w:lang w:eastAsia="en-US" w:bidi="ar-SA"/>
              </w:rPr>
              <w:t>(</w:t>
            </w:r>
            <w:r w:rsidRPr="002803B1">
              <w:rPr>
                <w:rFonts w:ascii="Consolas" w:eastAsia="Times New Roman" w:hAnsi="Consolas" w:cs="Segoe UI"/>
                <w:color w:val="005CC5"/>
                <w:kern w:val="0"/>
                <w:sz w:val="18"/>
                <w:szCs w:val="18"/>
                <w:lang w:eastAsia="en-US" w:bidi="ar-SA"/>
              </w:rPr>
              <w:t>100</w:t>
            </w:r>
            <w:r w:rsidRPr="002803B1">
              <w:rPr>
                <w:rFonts w:ascii="Consolas" w:eastAsia="Times New Roman" w:hAnsi="Consolas" w:cs="Segoe UI"/>
                <w:color w:val="24292E"/>
                <w:kern w:val="0"/>
                <w:sz w:val="18"/>
                <w:szCs w:val="18"/>
                <w:lang w:eastAsia="en-US" w:bidi="ar-SA"/>
              </w:rPr>
              <w:t xml:space="preserve"> BYTE),</w:t>
            </w:r>
          </w:p>
        </w:tc>
      </w:tr>
      <w:tr w:rsidR="002803B1" w:rsidRPr="002803B1" w14:paraId="5D419CDA" w14:textId="77777777" w:rsidTr="008510EF">
        <w:tc>
          <w:tcPr>
            <w:tcW w:w="320" w:type="dxa"/>
            <w:shd w:val="clear" w:color="auto" w:fill="FFFFFF"/>
            <w:noWrap/>
            <w:tcMar>
              <w:top w:w="0" w:type="dxa"/>
              <w:left w:w="150" w:type="dxa"/>
              <w:bottom w:w="0" w:type="dxa"/>
              <w:right w:w="150" w:type="dxa"/>
            </w:tcMar>
            <w:hideMark/>
          </w:tcPr>
          <w:p w14:paraId="4F7EF8EE"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p>
        </w:tc>
        <w:tc>
          <w:tcPr>
            <w:tcW w:w="8468" w:type="dxa"/>
            <w:gridSpan w:val="2"/>
            <w:shd w:val="clear" w:color="auto" w:fill="FFFFFF"/>
            <w:tcMar>
              <w:top w:w="0" w:type="dxa"/>
              <w:left w:w="150" w:type="dxa"/>
              <w:bottom w:w="0" w:type="dxa"/>
              <w:right w:w="150" w:type="dxa"/>
            </w:tcMar>
            <w:hideMark/>
          </w:tcPr>
          <w:p w14:paraId="55209003"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r w:rsidRPr="002803B1">
              <w:rPr>
                <w:rFonts w:ascii="Consolas" w:eastAsia="Times New Roman" w:hAnsi="Consolas" w:cs="Segoe UI"/>
                <w:color w:val="24292E"/>
                <w:kern w:val="0"/>
                <w:sz w:val="18"/>
                <w:szCs w:val="18"/>
                <w:lang w:eastAsia="en-US" w:bidi="ar-SA"/>
              </w:rPr>
              <w:t xml:space="preserve">    type                           </w:t>
            </w:r>
            <w:r w:rsidRPr="002803B1">
              <w:rPr>
                <w:rFonts w:ascii="Consolas" w:eastAsia="Times New Roman" w:hAnsi="Consolas" w:cs="Segoe UI"/>
                <w:color w:val="D73A49"/>
                <w:kern w:val="0"/>
                <w:sz w:val="18"/>
                <w:szCs w:val="18"/>
                <w:lang w:eastAsia="en-US" w:bidi="ar-SA"/>
              </w:rPr>
              <w:t>NUMBER</w:t>
            </w:r>
            <w:r w:rsidRPr="002803B1">
              <w:rPr>
                <w:rFonts w:ascii="Consolas" w:eastAsia="Times New Roman" w:hAnsi="Consolas" w:cs="Segoe UI"/>
                <w:color w:val="24292E"/>
                <w:kern w:val="0"/>
                <w:sz w:val="18"/>
                <w:szCs w:val="18"/>
                <w:lang w:eastAsia="en-US" w:bidi="ar-SA"/>
              </w:rPr>
              <w:t>)</w:t>
            </w:r>
          </w:p>
        </w:tc>
      </w:tr>
      <w:tr w:rsidR="002803B1" w:rsidRPr="002803B1" w14:paraId="67ECEC0B" w14:textId="77777777" w:rsidTr="008510EF">
        <w:tc>
          <w:tcPr>
            <w:tcW w:w="320" w:type="dxa"/>
            <w:shd w:val="clear" w:color="auto" w:fill="FFFFFF"/>
            <w:noWrap/>
            <w:tcMar>
              <w:top w:w="0" w:type="dxa"/>
              <w:left w:w="150" w:type="dxa"/>
              <w:bottom w:w="0" w:type="dxa"/>
              <w:right w:w="150" w:type="dxa"/>
            </w:tcMar>
            <w:hideMark/>
          </w:tcPr>
          <w:p w14:paraId="392B4843"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p>
        </w:tc>
        <w:tc>
          <w:tcPr>
            <w:tcW w:w="8468" w:type="dxa"/>
            <w:gridSpan w:val="2"/>
            <w:shd w:val="clear" w:color="auto" w:fill="FFFFFF"/>
            <w:tcMar>
              <w:top w:w="0" w:type="dxa"/>
              <w:left w:w="150" w:type="dxa"/>
              <w:bottom w:w="0" w:type="dxa"/>
              <w:right w:w="150" w:type="dxa"/>
            </w:tcMar>
            <w:hideMark/>
          </w:tcPr>
          <w:p w14:paraId="4C800FDA"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r w:rsidRPr="002803B1">
              <w:rPr>
                <w:rFonts w:ascii="Consolas" w:eastAsia="Times New Roman" w:hAnsi="Consolas" w:cs="Segoe UI"/>
                <w:color w:val="24292E"/>
                <w:kern w:val="0"/>
                <w:sz w:val="18"/>
                <w:szCs w:val="18"/>
                <w:lang w:eastAsia="en-US" w:bidi="ar-SA"/>
              </w:rPr>
              <w:t xml:space="preserve">  SEGMENT CREATION IMMEDIATE</w:t>
            </w:r>
          </w:p>
        </w:tc>
      </w:tr>
      <w:tr w:rsidR="002803B1" w:rsidRPr="002803B1" w14:paraId="4B4DFB55" w14:textId="77777777" w:rsidTr="008510EF">
        <w:tc>
          <w:tcPr>
            <w:tcW w:w="320" w:type="dxa"/>
            <w:shd w:val="clear" w:color="auto" w:fill="FFFFFF"/>
            <w:noWrap/>
            <w:tcMar>
              <w:top w:w="0" w:type="dxa"/>
              <w:left w:w="150" w:type="dxa"/>
              <w:bottom w:w="0" w:type="dxa"/>
              <w:right w:w="150" w:type="dxa"/>
            </w:tcMar>
            <w:hideMark/>
          </w:tcPr>
          <w:p w14:paraId="072857A3"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p>
        </w:tc>
        <w:tc>
          <w:tcPr>
            <w:tcW w:w="8468" w:type="dxa"/>
            <w:gridSpan w:val="2"/>
            <w:shd w:val="clear" w:color="auto" w:fill="FFFFFF"/>
            <w:tcMar>
              <w:top w:w="0" w:type="dxa"/>
              <w:left w:w="150" w:type="dxa"/>
              <w:bottom w:w="0" w:type="dxa"/>
              <w:right w:w="150" w:type="dxa"/>
            </w:tcMar>
            <w:hideMark/>
          </w:tcPr>
          <w:p w14:paraId="31B6C26F"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r w:rsidRPr="002803B1">
              <w:rPr>
                <w:rFonts w:ascii="Consolas" w:eastAsia="Times New Roman" w:hAnsi="Consolas" w:cs="Segoe UI"/>
                <w:color w:val="24292E"/>
                <w:kern w:val="0"/>
                <w:sz w:val="18"/>
                <w:szCs w:val="18"/>
                <w:lang w:eastAsia="en-US" w:bidi="ar-SA"/>
              </w:rPr>
              <w:t xml:space="preserve">  PCTFREE     </w:t>
            </w:r>
            <w:r w:rsidRPr="002803B1">
              <w:rPr>
                <w:rFonts w:ascii="Consolas" w:eastAsia="Times New Roman" w:hAnsi="Consolas" w:cs="Segoe UI"/>
                <w:color w:val="005CC5"/>
                <w:kern w:val="0"/>
                <w:sz w:val="18"/>
                <w:szCs w:val="18"/>
                <w:lang w:eastAsia="en-US" w:bidi="ar-SA"/>
              </w:rPr>
              <w:t>10</w:t>
            </w:r>
          </w:p>
        </w:tc>
      </w:tr>
      <w:tr w:rsidR="002803B1" w:rsidRPr="002803B1" w14:paraId="77337869" w14:textId="77777777" w:rsidTr="008510EF">
        <w:tc>
          <w:tcPr>
            <w:tcW w:w="320" w:type="dxa"/>
            <w:shd w:val="clear" w:color="auto" w:fill="FFFFFF"/>
            <w:noWrap/>
            <w:tcMar>
              <w:top w:w="0" w:type="dxa"/>
              <w:left w:w="150" w:type="dxa"/>
              <w:bottom w:w="0" w:type="dxa"/>
              <w:right w:w="150" w:type="dxa"/>
            </w:tcMar>
            <w:hideMark/>
          </w:tcPr>
          <w:p w14:paraId="09AFD203"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p>
        </w:tc>
        <w:tc>
          <w:tcPr>
            <w:tcW w:w="8468" w:type="dxa"/>
            <w:gridSpan w:val="2"/>
            <w:shd w:val="clear" w:color="auto" w:fill="FFFFFF"/>
            <w:tcMar>
              <w:top w:w="0" w:type="dxa"/>
              <w:left w:w="150" w:type="dxa"/>
              <w:bottom w:w="0" w:type="dxa"/>
              <w:right w:w="150" w:type="dxa"/>
            </w:tcMar>
            <w:hideMark/>
          </w:tcPr>
          <w:p w14:paraId="3918604F"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r w:rsidRPr="002803B1">
              <w:rPr>
                <w:rFonts w:ascii="Consolas" w:eastAsia="Times New Roman" w:hAnsi="Consolas" w:cs="Segoe UI"/>
                <w:color w:val="24292E"/>
                <w:kern w:val="0"/>
                <w:sz w:val="18"/>
                <w:szCs w:val="18"/>
                <w:lang w:eastAsia="en-US" w:bidi="ar-SA"/>
              </w:rPr>
              <w:t xml:space="preserve">  INITRANS    </w:t>
            </w:r>
            <w:r w:rsidRPr="002803B1">
              <w:rPr>
                <w:rFonts w:ascii="Consolas" w:eastAsia="Times New Roman" w:hAnsi="Consolas" w:cs="Segoe UI"/>
                <w:color w:val="005CC5"/>
                <w:kern w:val="0"/>
                <w:sz w:val="18"/>
                <w:szCs w:val="18"/>
                <w:lang w:eastAsia="en-US" w:bidi="ar-SA"/>
              </w:rPr>
              <w:t>1</w:t>
            </w:r>
          </w:p>
        </w:tc>
      </w:tr>
      <w:tr w:rsidR="002803B1" w:rsidRPr="002803B1" w14:paraId="66DBFD01" w14:textId="77777777" w:rsidTr="008510EF">
        <w:tc>
          <w:tcPr>
            <w:tcW w:w="320" w:type="dxa"/>
            <w:shd w:val="clear" w:color="auto" w:fill="FFFFFF"/>
            <w:noWrap/>
            <w:tcMar>
              <w:top w:w="0" w:type="dxa"/>
              <w:left w:w="150" w:type="dxa"/>
              <w:bottom w:w="0" w:type="dxa"/>
              <w:right w:w="150" w:type="dxa"/>
            </w:tcMar>
            <w:hideMark/>
          </w:tcPr>
          <w:p w14:paraId="0C9F3973"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p>
        </w:tc>
        <w:tc>
          <w:tcPr>
            <w:tcW w:w="8468" w:type="dxa"/>
            <w:gridSpan w:val="2"/>
            <w:shd w:val="clear" w:color="auto" w:fill="FFFFFF"/>
            <w:tcMar>
              <w:top w:w="0" w:type="dxa"/>
              <w:left w:w="150" w:type="dxa"/>
              <w:bottom w:w="0" w:type="dxa"/>
              <w:right w:w="150" w:type="dxa"/>
            </w:tcMar>
            <w:hideMark/>
          </w:tcPr>
          <w:p w14:paraId="536BBA6E"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r w:rsidRPr="002803B1">
              <w:rPr>
                <w:rFonts w:ascii="Consolas" w:eastAsia="Times New Roman" w:hAnsi="Consolas" w:cs="Segoe UI"/>
                <w:color w:val="24292E"/>
                <w:kern w:val="0"/>
                <w:sz w:val="18"/>
                <w:szCs w:val="18"/>
                <w:lang w:eastAsia="en-US" w:bidi="ar-SA"/>
              </w:rPr>
              <w:t xml:space="preserve">  MAXTRANS    </w:t>
            </w:r>
            <w:r w:rsidRPr="002803B1">
              <w:rPr>
                <w:rFonts w:ascii="Consolas" w:eastAsia="Times New Roman" w:hAnsi="Consolas" w:cs="Segoe UI"/>
                <w:color w:val="005CC5"/>
                <w:kern w:val="0"/>
                <w:sz w:val="18"/>
                <w:szCs w:val="18"/>
                <w:lang w:eastAsia="en-US" w:bidi="ar-SA"/>
              </w:rPr>
              <w:t>255</w:t>
            </w:r>
          </w:p>
        </w:tc>
      </w:tr>
      <w:tr w:rsidR="002803B1" w:rsidRPr="002803B1" w14:paraId="74E493FC" w14:textId="77777777" w:rsidTr="008510EF">
        <w:tc>
          <w:tcPr>
            <w:tcW w:w="320" w:type="dxa"/>
            <w:shd w:val="clear" w:color="auto" w:fill="FFFFFF"/>
            <w:noWrap/>
            <w:tcMar>
              <w:top w:w="0" w:type="dxa"/>
              <w:left w:w="150" w:type="dxa"/>
              <w:bottom w:w="0" w:type="dxa"/>
              <w:right w:w="150" w:type="dxa"/>
            </w:tcMar>
            <w:hideMark/>
          </w:tcPr>
          <w:p w14:paraId="2085F08C"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p>
        </w:tc>
        <w:tc>
          <w:tcPr>
            <w:tcW w:w="8468" w:type="dxa"/>
            <w:gridSpan w:val="2"/>
            <w:shd w:val="clear" w:color="auto" w:fill="FFFFFF"/>
            <w:tcMar>
              <w:top w:w="0" w:type="dxa"/>
              <w:left w:w="150" w:type="dxa"/>
              <w:bottom w:w="0" w:type="dxa"/>
              <w:right w:w="150" w:type="dxa"/>
            </w:tcMar>
            <w:hideMark/>
          </w:tcPr>
          <w:p w14:paraId="4D69F4E3"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r w:rsidRPr="002803B1">
              <w:rPr>
                <w:rFonts w:ascii="Consolas" w:eastAsia="Times New Roman" w:hAnsi="Consolas" w:cs="Segoe UI"/>
                <w:color w:val="24292E"/>
                <w:kern w:val="0"/>
                <w:sz w:val="18"/>
                <w:szCs w:val="18"/>
                <w:lang w:eastAsia="en-US" w:bidi="ar-SA"/>
              </w:rPr>
              <w:t xml:space="preserve">  TABLESPACE  users</w:t>
            </w:r>
          </w:p>
        </w:tc>
      </w:tr>
      <w:tr w:rsidR="002803B1" w:rsidRPr="002803B1" w14:paraId="3D1A66B8" w14:textId="77777777" w:rsidTr="008510EF">
        <w:tc>
          <w:tcPr>
            <w:tcW w:w="320" w:type="dxa"/>
            <w:shd w:val="clear" w:color="auto" w:fill="FFFFFF"/>
            <w:noWrap/>
            <w:tcMar>
              <w:top w:w="0" w:type="dxa"/>
              <w:left w:w="150" w:type="dxa"/>
              <w:bottom w:w="0" w:type="dxa"/>
              <w:right w:w="150" w:type="dxa"/>
            </w:tcMar>
            <w:hideMark/>
          </w:tcPr>
          <w:p w14:paraId="000E1D7E"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p>
        </w:tc>
        <w:tc>
          <w:tcPr>
            <w:tcW w:w="8468" w:type="dxa"/>
            <w:gridSpan w:val="2"/>
            <w:shd w:val="clear" w:color="auto" w:fill="FFFFFF"/>
            <w:tcMar>
              <w:top w:w="0" w:type="dxa"/>
              <w:left w:w="150" w:type="dxa"/>
              <w:bottom w:w="0" w:type="dxa"/>
              <w:right w:w="150" w:type="dxa"/>
            </w:tcMar>
            <w:hideMark/>
          </w:tcPr>
          <w:p w14:paraId="388E1077"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r w:rsidRPr="002803B1">
              <w:rPr>
                <w:rFonts w:ascii="Consolas" w:eastAsia="Times New Roman" w:hAnsi="Consolas" w:cs="Segoe UI"/>
                <w:color w:val="24292E"/>
                <w:kern w:val="0"/>
                <w:sz w:val="18"/>
                <w:szCs w:val="18"/>
                <w:lang w:eastAsia="en-US" w:bidi="ar-SA"/>
              </w:rPr>
              <w:t xml:space="preserve">  STORAGE   (</w:t>
            </w:r>
          </w:p>
        </w:tc>
      </w:tr>
      <w:tr w:rsidR="002803B1" w:rsidRPr="002803B1" w14:paraId="04FB3D28" w14:textId="77777777" w:rsidTr="008510EF">
        <w:tc>
          <w:tcPr>
            <w:tcW w:w="320" w:type="dxa"/>
            <w:shd w:val="clear" w:color="auto" w:fill="FFFFFF"/>
            <w:noWrap/>
            <w:tcMar>
              <w:top w:w="0" w:type="dxa"/>
              <w:left w:w="150" w:type="dxa"/>
              <w:bottom w:w="0" w:type="dxa"/>
              <w:right w:w="150" w:type="dxa"/>
            </w:tcMar>
            <w:hideMark/>
          </w:tcPr>
          <w:p w14:paraId="38E37EE1"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p>
        </w:tc>
        <w:tc>
          <w:tcPr>
            <w:tcW w:w="8468" w:type="dxa"/>
            <w:gridSpan w:val="2"/>
            <w:shd w:val="clear" w:color="auto" w:fill="FFFFFF"/>
            <w:tcMar>
              <w:top w:w="0" w:type="dxa"/>
              <w:left w:w="150" w:type="dxa"/>
              <w:bottom w:w="0" w:type="dxa"/>
              <w:right w:w="150" w:type="dxa"/>
            </w:tcMar>
            <w:hideMark/>
          </w:tcPr>
          <w:p w14:paraId="0A875602"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r w:rsidRPr="002803B1">
              <w:rPr>
                <w:rFonts w:ascii="Consolas" w:eastAsia="Times New Roman" w:hAnsi="Consolas" w:cs="Segoe UI"/>
                <w:color w:val="24292E"/>
                <w:kern w:val="0"/>
                <w:sz w:val="18"/>
                <w:szCs w:val="18"/>
                <w:lang w:eastAsia="en-US" w:bidi="ar-SA"/>
              </w:rPr>
              <w:t xml:space="preserve">    INITIAL     </w:t>
            </w:r>
            <w:r w:rsidRPr="002803B1">
              <w:rPr>
                <w:rFonts w:ascii="Consolas" w:eastAsia="Times New Roman" w:hAnsi="Consolas" w:cs="Segoe UI"/>
                <w:color w:val="005CC5"/>
                <w:kern w:val="0"/>
                <w:sz w:val="18"/>
                <w:szCs w:val="18"/>
                <w:lang w:eastAsia="en-US" w:bidi="ar-SA"/>
              </w:rPr>
              <w:t>65536</w:t>
            </w:r>
          </w:p>
        </w:tc>
      </w:tr>
      <w:tr w:rsidR="002803B1" w:rsidRPr="002803B1" w14:paraId="3E5DAFC7" w14:textId="77777777" w:rsidTr="008510EF">
        <w:tc>
          <w:tcPr>
            <w:tcW w:w="320" w:type="dxa"/>
            <w:shd w:val="clear" w:color="auto" w:fill="FFFFFF"/>
            <w:noWrap/>
            <w:tcMar>
              <w:top w:w="0" w:type="dxa"/>
              <w:left w:w="150" w:type="dxa"/>
              <w:bottom w:w="0" w:type="dxa"/>
              <w:right w:w="150" w:type="dxa"/>
            </w:tcMar>
            <w:hideMark/>
          </w:tcPr>
          <w:p w14:paraId="3565E460"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p>
        </w:tc>
        <w:tc>
          <w:tcPr>
            <w:tcW w:w="8468" w:type="dxa"/>
            <w:gridSpan w:val="2"/>
            <w:shd w:val="clear" w:color="auto" w:fill="FFFFFF"/>
            <w:tcMar>
              <w:top w:w="0" w:type="dxa"/>
              <w:left w:w="150" w:type="dxa"/>
              <w:bottom w:w="0" w:type="dxa"/>
              <w:right w:w="150" w:type="dxa"/>
            </w:tcMar>
            <w:hideMark/>
          </w:tcPr>
          <w:p w14:paraId="20F6FD3C"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r w:rsidRPr="002803B1">
              <w:rPr>
                <w:rFonts w:ascii="Consolas" w:eastAsia="Times New Roman" w:hAnsi="Consolas" w:cs="Segoe UI"/>
                <w:color w:val="24292E"/>
                <w:kern w:val="0"/>
                <w:sz w:val="18"/>
                <w:szCs w:val="18"/>
                <w:lang w:eastAsia="en-US" w:bidi="ar-SA"/>
              </w:rPr>
              <w:t xml:space="preserve">    NEXT        </w:t>
            </w:r>
            <w:r w:rsidRPr="002803B1">
              <w:rPr>
                <w:rFonts w:ascii="Consolas" w:eastAsia="Times New Roman" w:hAnsi="Consolas" w:cs="Segoe UI"/>
                <w:color w:val="005CC5"/>
                <w:kern w:val="0"/>
                <w:sz w:val="18"/>
                <w:szCs w:val="18"/>
                <w:lang w:eastAsia="en-US" w:bidi="ar-SA"/>
              </w:rPr>
              <w:t>1048576</w:t>
            </w:r>
          </w:p>
        </w:tc>
      </w:tr>
      <w:tr w:rsidR="002803B1" w:rsidRPr="002803B1" w14:paraId="50C7D929" w14:textId="77777777" w:rsidTr="008510EF">
        <w:tc>
          <w:tcPr>
            <w:tcW w:w="320" w:type="dxa"/>
            <w:shd w:val="clear" w:color="auto" w:fill="FFFFFF"/>
            <w:noWrap/>
            <w:tcMar>
              <w:top w:w="0" w:type="dxa"/>
              <w:left w:w="150" w:type="dxa"/>
              <w:bottom w:w="0" w:type="dxa"/>
              <w:right w:w="150" w:type="dxa"/>
            </w:tcMar>
            <w:hideMark/>
          </w:tcPr>
          <w:p w14:paraId="2B2D3BFD"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p>
        </w:tc>
        <w:tc>
          <w:tcPr>
            <w:tcW w:w="8468" w:type="dxa"/>
            <w:gridSpan w:val="2"/>
            <w:shd w:val="clear" w:color="auto" w:fill="FFFFFF"/>
            <w:tcMar>
              <w:top w:w="0" w:type="dxa"/>
              <w:left w:w="150" w:type="dxa"/>
              <w:bottom w:w="0" w:type="dxa"/>
              <w:right w:w="150" w:type="dxa"/>
            </w:tcMar>
            <w:hideMark/>
          </w:tcPr>
          <w:p w14:paraId="01631276"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r w:rsidRPr="002803B1">
              <w:rPr>
                <w:rFonts w:ascii="Consolas" w:eastAsia="Times New Roman" w:hAnsi="Consolas" w:cs="Segoe UI"/>
                <w:color w:val="24292E"/>
                <w:kern w:val="0"/>
                <w:sz w:val="18"/>
                <w:szCs w:val="18"/>
                <w:lang w:eastAsia="en-US" w:bidi="ar-SA"/>
              </w:rPr>
              <w:t xml:space="preserve">    MINEXTENTS  </w:t>
            </w:r>
            <w:r w:rsidRPr="002803B1">
              <w:rPr>
                <w:rFonts w:ascii="Consolas" w:eastAsia="Times New Roman" w:hAnsi="Consolas" w:cs="Segoe UI"/>
                <w:color w:val="005CC5"/>
                <w:kern w:val="0"/>
                <w:sz w:val="18"/>
                <w:szCs w:val="18"/>
                <w:lang w:eastAsia="en-US" w:bidi="ar-SA"/>
              </w:rPr>
              <w:t>1</w:t>
            </w:r>
          </w:p>
        </w:tc>
      </w:tr>
      <w:tr w:rsidR="002803B1" w:rsidRPr="002803B1" w14:paraId="3CA931A0" w14:textId="77777777" w:rsidTr="008510EF">
        <w:tc>
          <w:tcPr>
            <w:tcW w:w="320" w:type="dxa"/>
            <w:shd w:val="clear" w:color="auto" w:fill="FFFFFF"/>
            <w:noWrap/>
            <w:tcMar>
              <w:top w:w="0" w:type="dxa"/>
              <w:left w:w="150" w:type="dxa"/>
              <w:bottom w:w="0" w:type="dxa"/>
              <w:right w:w="150" w:type="dxa"/>
            </w:tcMar>
            <w:hideMark/>
          </w:tcPr>
          <w:p w14:paraId="1DE2DEC0"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p>
        </w:tc>
        <w:tc>
          <w:tcPr>
            <w:tcW w:w="8468" w:type="dxa"/>
            <w:gridSpan w:val="2"/>
            <w:shd w:val="clear" w:color="auto" w:fill="FFFFFF"/>
            <w:tcMar>
              <w:top w:w="0" w:type="dxa"/>
              <w:left w:w="150" w:type="dxa"/>
              <w:bottom w:w="0" w:type="dxa"/>
              <w:right w:w="150" w:type="dxa"/>
            </w:tcMar>
            <w:hideMark/>
          </w:tcPr>
          <w:p w14:paraId="23883D6D"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r w:rsidRPr="002803B1">
              <w:rPr>
                <w:rFonts w:ascii="Consolas" w:eastAsia="Times New Roman" w:hAnsi="Consolas" w:cs="Segoe UI"/>
                <w:color w:val="24292E"/>
                <w:kern w:val="0"/>
                <w:sz w:val="18"/>
                <w:szCs w:val="18"/>
                <w:lang w:eastAsia="en-US" w:bidi="ar-SA"/>
              </w:rPr>
              <w:t xml:space="preserve">    MAXEXTENTS  </w:t>
            </w:r>
            <w:r w:rsidRPr="002803B1">
              <w:rPr>
                <w:rFonts w:ascii="Consolas" w:eastAsia="Times New Roman" w:hAnsi="Consolas" w:cs="Segoe UI"/>
                <w:color w:val="005CC5"/>
                <w:kern w:val="0"/>
                <w:sz w:val="18"/>
                <w:szCs w:val="18"/>
                <w:lang w:eastAsia="en-US" w:bidi="ar-SA"/>
              </w:rPr>
              <w:t>2147483645</w:t>
            </w:r>
          </w:p>
        </w:tc>
      </w:tr>
      <w:tr w:rsidR="002803B1" w:rsidRPr="002803B1" w14:paraId="4A792CC1" w14:textId="77777777" w:rsidTr="008510EF">
        <w:tc>
          <w:tcPr>
            <w:tcW w:w="320" w:type="dxa"/>
            <w:shd w:val="clear" w:color="auto" w:fill="FFFFFF"/>
            <w:noWrap/>
            <w:tcMar>
              <w:top w:w="0" w:type="dxa"/>
              <w:left w:w="150" w:type="dxa"/>
              <w:bottom w:w="0" w:type="dxa"/>
              <w:right w:w="150" w:type="dxa"/>
            </w:tcMar>
            <w:hideMark/>
          </w:tcPr>
          <w:p w14:paraId="41E1955A"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p>
        </w:tc>
        <w:tc>
          <w:tcPr>
            <w:tcW w:w="8468" w:type="dxa"/>
            <w:gridSpan w:val="2"/>
            <w:shd w:val="clear" w:color="auto" w:fill="FFFFFF"/>
            <w:tcMar>
              <w:top w:w="0" w:type="dxa"/>
              <w:left w:w="150" w:type="dxa"/>
              <w:bottom w:w="0" w:type="dxa"/>
              <w:right w:w="150" w:type="dxa"/>
            </w:tcMar>
            <w:hideMark/>
          </w:tcPr>
          <w:p w14:paraId="062B6974"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r w:rsidRPr="002803B1">
              <w:rPr>
                <w:rFonts w:ascii="Consolas" w:eastAsia="Times New Roman" w:hAnsi="Consolas" w:cs="Segoe UI"/>
                <w:color w:val="24292E"/>
                <w:kern w:val="0"/>
                <w:sz w:val="18"/>
                <w:szCs w:val="18"/>
                <w:lang w:eastAsia="en-US" w:bidi="ar-SA"/>
              </w:rPr>
              <w:t xml:space="preserve">  )</w:t>
            </w:r>
          </w:p>
        </w:tc>
      </w:tr>
      <w:tr w:rsidR="002803B1" w:rsidRPr="002803B1" w14:paraId="566ADB2C" w14:textId="77777777" w:rsidTr="008510EF">
        <w:tc>
          <w:tcPr>
            <w:tcW w:w="320" w:type="dxa"/>
            <w:shd w:val="clear" w:color="auto" w:fill="FFFFFF"/>
            <w:noWrap/>
            <w:tcMar>
              <w:top w:w="0" w:type="dxa"/>
              <w:left w:w="150" w:type="dxa"/>
              <w:bottom w:w="0" w:type="dxa"/>
              <w:right w:w="150" w:type="dxa"/>
            </w:tcMar>
            <w:hideMark/>
          </w:tcPr>
          <w:p w14:paraId="25B6C8FF"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p>
        </w:tc>
        <w:tc>
          <w:tcPr>
            <w:tcW w:w="8468" w:type="dxa"/>
            <w:gridSpan w:val="2"/>
            <w:shd w:val="clear" w:color="auto" w:fill="FFFFFF"/>
            <w:tcMar>
              <w:top w:w="0" w:type="dxa"/>
              <w:left w:w="150" w:type="dxa"/>
              <w:bottom w:w="0" w:type="dxa"/>
              <w:right w:w="150" w:type="dxa"/>
            </w:tcMar>
            <w:hideMark/>
          </w:tcPr>
          <w:p w14:paraId="7049B327"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r w:rsidRPr="002803B1">
              <w:rPr>
                <w:rFonts w:ascii="Consolas" w:eastAsia="Times New Roman" w:hAnsi="Consolas" w:cs="Segoe UI"/>
                <w:color w:val="24292E"/>
                <w:kern w:val="0"/>
                <w:sz w:val="18"/>
                <w:szCs w:val="18"/>
                <w:lang w:eastAsia="en-US" w:bidi="ar-SA"/>
              </w:rPr>
              <w:t xml:space="preserve">  NOCACHE</w:t>
            </w:r>
          </w:p>
        </w:tc>
      </w:tr>
      <w:tr w:rsidR="002803B1" w:rsidRPr="002803B1" w14:paraId="49A7AEFE" w14:textId="77777777" w:rsidTr="008510EF">
        <w:tc>
          <w:tcPr>
            <w:tcW w:w="320" w:type="dxa"/>
            <w:shd w:val="clear" w:color="auto" w:fill="FFFFFF"/>
            <w:noWrap/>
            <w:tcMar>
              <w:top w:w="0" w:type="dxa"/>
              <w:left w:w="150" w:type="dxa"/>
              <w:bottom w:w="0" w:type="dxa"/>
              <w:right w:w="150" w:type="dxa"/>
            </w:tcMar>
            <w:hideMark/>
          </w:tcPr>
          <w:p w14:paraId="5C671880"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p>
        </w:tc>
        <w:tc>
          <w:tcPr>
            <w:tcW w:w="8468" w:type="dxa"/>
            <w:gridSpan w:val="2"/>
            <w:shd w:val="clear" w:color="auto" w:fill="FFFFFF"/>
            <w:tcMar>
              <w:top w:w="0" w:type="dxa"/>
              <w:left w:w="150" w:type="dxa"/>
              <w:bottom w:w="0" w:type="dxa"/>
              <w:right w:w="150" w:type="dxa"/>
            </w:tcMar>
            <w:hideMark/>
          </w:tcPr>
          <w:p w14:paraId="7A23C774"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r w:rsidRPr="002803B1">
              <w:rPr>
                <w:rFonts w:ascii="Consolas" w:eastAsia="Times New Roman" w:hAnsi="Consolas" w:cs="Segoe UI"/>
                <w:color w:val="24292E"/>
                <w:kern w:val="0"/>
                <w:sz w:val="18"/>
                <w:szCs w:val="18"/>
                <w:lang w:eastAsia="en-US" w:bidi="ar-SA"/>
              </w:rPr>
              <w:t xml:space="preserve">  MONITORING</w:t>
            </w:r>
          </w:p>
        </w:tc>
      </w:tr>
      <w:tr w:rsidR="002803B1" w:rsidRPr="002803B1" w14:paraId="7C3DACAB" w14:textId="77777777" w:rsidTr="008510EF">
        <w:tc>
          <w:tcPr>
            <w:tcW w:w="320" w:type="dxa"/>
            <w:shd w:val="clear" w:color="auto" w:fill="FFFFFF"/>
            <w:noWrap/>
            <w:tcMar>
              <w:top w:w="0" w:type="dxa"/>
              <w:left w:w="150" w:type="dxa"/>
              <w:bottom w:w="0" w:type="dxa"/>
              <w:right w:w="150" w:type="dxa"/>
            </w:tcMar>
            <w:hideMark/>
          </w:tcPr>
          <w:p w14:paraId="40F117DF"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p>
        </w:tc>
        <w:tc>
          <w:tcPr>
            <w:tcW w:w="8468" w:type="dxa"/>
            <w:gridSpan w:val="2"/>
            <w:shd w:val="clear" w:color="auto" w:fill="FFFFFF"/>
            <w:tcMar>
              <w:top w:w="0" w:type="dxa"/>
              <w:left w:w="150" w:type="dxa"/>
              <w:bottom w:w="0" w:type="dxa"/>
              <w:right w:w="150" w:type="dxa"/>
            </w:tcMar>
            <w:hideMark/>
          </w:tcPr>
          <w:p w14:paraId="7C2D986E"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r w:rsidRPr="002803B1">
              <w:rPr>
                <w:rFonts w:ascii="Consolas" w:eastAsia="Times New Roman" w:hAnsi="Consolas" w:cs="Segoe UI"/>
                <w:color w:val="24292E"/>
                <w:kern w:val="0"/>
                <w:sz w:val="18"/>
                <w:szCs w:val="18"/>
                <w:lang w:eastAsia="en-US" w:bidi="ar-SA"/>
              </w:rPr>
              <w:t xml:space="preserve">  NOPARALLEL</w:t>
            </w:r>
          </w:p>
        </w:tc>
      </w:tr>
      <w:tr w:rsidR="002803B1" w:rsidRPr="002803B1" w14:paraId="133A85E9" w14:textId="77777777" w:rsidTr="008510EF">
        <w:tc>
          <w:tcPr>
            <w:tcW w:w="320" w:type="dxa"/>
            <w:shd w:val="clear" w:color="auto" w:fill="FFFFFF"/>
            <w:noWrap/>
            <w:tcMar>
              <w:top w:w="0" w:type="dxa"/>
              <w:left w:w="150" w:type="dxa"/>
              <w:bottom w:w="0" w:type="dxa"/>
              <w:right w:w="150" w:type="dxa"/>
            </w:tcMar>
            <w:hideMark/>
          </w:tcPr>
          <w:p w14:paraId="65160DEF"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p>
        </w:tc>
        <w:tc>
          <w:tcPr>
            <w:tcW w:w="8468" w:type="dxa"/>
            <w:gridSpan w:val="2"/>
            <w:shd w:val="clear" w:color="auto" w:fill="FFFFFF"/>
            <w:tcMar>
              <w:top w:w="0" w:type="dxa"/>
              <w:left w:w="150" w:type="dxa"/>
              <w:bottom w:w="0" w:type="dxa"/>
              <w:right w:w="150" w:type="dxa"/>
            </w:tcMar>
            <w:hideMark/>
          </w:tcPr>
          <w:p w14:paraId="1A2186BB"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r w:rsidRPr="002803B1">
              <w:rPr>
                <w:rFonts w:ascii="Consolas" w:eastAsia="Times New Roman" w:hAnsi="Consolas" w:cs="Segoe UI"/>
                <w:color w:val="24292E"/>
                <w:kern w:val="0"/>
                <w:sz w:val="18"/>
                <w:szCs w:val="18"/>
                <w:lang w:eastAsia="en-US" w:bidi="ar-SA"/>
              </w:rPr>
              <w:t xml:space="preserve">  LOGGING</w:t>
            </w:r>
          </w:p>
        </w:tc>
      </w:tr>
      <w:tr w:rsidR="002803B1" w:rsidRPr="002803B1" w14:paraId="3CF9CB2D" w14:textId="77777777" w:rsidTr="008510EF">
        <w:tc>
          <w:tcPr>
            <w:tcW w:w="320" w:type="dxa"/>
            <w:shd w:val="clear" w:color="auto" w:fill="FFFFFF"/>
            <w:noWrap/>
            <w:tcMar>
              <w:top w:w="0" w:type="dxa"/>
              <w:left w:w="150" w:type="dxa"/>
              <w:bottom w:w="0" w:type="dxa"/>
              <w:right w:w="150" w:type="dxa"/>
            </w:tcMar>
            <w:hideMark/>
          </w:tcPr>
          <w:p w14:paraId="472FE42E"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p>
        </w:tc>
        <w:tc>
          <w:tcPr>
            <w:tcW w:w="8468" w:type="dxa"/>
            <w:gridSpan w:val="2"/>
            <w:shd w:val="clear" w:color="auto" w:fill="FFFFFF"/>
            <w:tcMar>
              <w:top w:w="0" w:type="dxa"/>
              <w:left w:w="150" w:type="dxa"/>
              <w:bottom w:w="0" w:type="dxa"/>
              <w:right w:w="150" w:type="dxa"/>
            </w:tcMar>
            <w:hideMark/>
          </w:tcPr>
          <w:p w14:paraId="13519CD1"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r w:rsidRPr="002803B1">
              <w:rPr>
                <w:rFonts w:ascii="Consolas" w:eastAsia="Times New Roman" w:hAnsi="Consolas" w:cs="Segoe UI"/>
                <w:color w:val="D73A49"/>
                <w:kern w:val="0"/>
                <w:sz w:val="18"/>
                <w:szCs w:val="18"/>
                <w:lang w:eastAsia="en-US" w:bidi="ar-SA"/>
              </w:rPr>
              <w:t>/</w:t>
            </w:r>
          </w:p>
        </w:tc>
      </w:tr>
      <w:tr w:rsidR="002803B1" w:rsidRPr="002803B1" w14:paraId="227DCED0" w14:textId="77777777" w:rsidTr="008510EF">
        <w:tc>
          <w:tcPr>
            <w:tcW w:w="320" w:type="dxa"/>
            <w:shd w:val="clear" w:color="auto" w:fill="FFFFFF"/>
            <w:noWrap/>
            <w:tcMar>
              <w:top w:w="0" w:type="dxa"/>
              <w:left w:w="150" w:type="dxa"/>
              <w:bottom w:w="0" w:type="dxa"/>
              <w:right w:w="150" w:type="dxa"/>
            </w:tcMar>
            <w:hideMark/>
          </w:tcPr>
          <w:p w14:paraId="440CFEBE" w14:textId="77777777" w:rsidR="002803B1" w:rsidRPr="002803B1" w:rsidRDefault="002803B1" w:rsidP="002803B1">
            <w:pPr>
              <w:widowControl/>
              <w:suppressAutoHyphens w:val="0"/>
              <w:spacing w:line="300" w:lineRule="atLeast"/>
              <w:rPr>
                <w:rFonts w:ascii="Times New Roman" w:eastAsia="Times New Roman" w:hAnsi="Times New Roman" w:cs="Times New Roman"/>
                <w:kern w:val="0"/>
                <w:szCs w:val="20"/>
                <w:lang w:eastAsia="en-US" w:bidi="ar-SA"/>
              </w:rPr>
            </w:pPr>
          </w:p>
        </w:tc>
        <w:tc>
          <w:tcPr>
            <w:tcW w:w="8468" w:type="dxa"/>
            <w:gridSpan w:val="2"/>
            <w:shd w:val="clear" w:color="auto" w:fill="FFFFFF"/>
            <w:tcMar>
              <w:top w:w="0" w:type="dxa"/>
              <w:left w:w="150" w:type="dxa"/>
              <w:bottom w:w="0" w:type="dxa"/>
              <w:right w:w="150" w:type="dxa"/>
            </w:tcMar>
            <w:hideMark/>
          </w:tcPr>
          <w:p w14:paraId="4DD4666D" w14:textId="77777777" w:rsidR="002803B1" w:rsidRDefault="002803B1" w:rsidP="002803B1">
            <w:pPr>
              <w:widowControl/>
              <w:suppressAutoHyphens w:val="0"/>
              <w:spacing w:line="300" w:lineRule="atLeast"/>
              <w:rPr>
                <w:rFonts w:ascii="Consolas" w:eastAsia="Times New Roman" w:hAnsi="Consolas" w:cs="Segoe UI"/>
                <w:color w:val="6A737D"/>
                <w:kern w:val="0"/>
                <w:sz w:val="18"/>
                <w:szCs w:val="18"/>
                <w:rtl/>
                <w:lang w:eastAsia="en-US" w:bidi="ar-SA"/>
              </w:rPr>
            </w:pPr>
            <w:r w:rsidRPr="002803B1">
              <w:rPr>
                <w:rFonts w:ascii="Consolas" w:eastAsia="Times New Roman" w:hAnsi="Consolas" w:cs="Segoe UI"/>
                <w:color w:val="6A737D"/>
                <w:kern w:val="0"/>
                <w:sz w:val="18"/>
                <w:szCs w:val="18"/>
                <w:lang w:eastAsia="en-US" w:bidi="ar-SA"/>
              </w:rPr>
              <w:t>-- End of DDL Script for Table LRT.EXAM_TEMPLATE_ITEMS</w:t>
            </w:r>
          </w:p>
          <w:p w14:paraId="419594E4" w14:textId="61F9F90E" w:rsidR="008C7E31" w:rsidRPr="002803B1" w:rsidRDefault="008C7E31" w:rsidP="002803B1">
            <w:pPr>
              <w:widowControl/>
              <w:suppressAutoHyphens w:val="0"/>
              <w:spacing w:line="300" w:lineRule="atLeast"/>
              <w:rPr>
                <w:rFonts w:ascii="Consolas" w:eastAsia="Times New Roman" w:hAnsi="Consolas" w:cs="Segoe UI"/>
                <w:color w:val="24292E"/>
                <w:kern w:val="0"/>
                <w:sz w:val="18"/>
                <w:szCs w:val="18"/>
                <w:lang w:eastAsia="en-US" w:bidi="ar-SA"/>
              </w:rPr>
            </w:pPr>
          </w:p>
        </w:tc>
      </w:tr>
      <w:tr w:rsidR="008510EF" w:rsidRPr="002803B1" w14:paraId="735712DB" w14:textId="77777777" w:rsidTr="008510EF">
        <w:tc>
          <w:tcPr>
            <w:tcW w:w="5760" w:type="dxa"/>
            <w:gridSpan w:val="2"/>
            <w:shd w:val="clear" w:color="auto" w:fill="FFFFFF"/>
            <w:noWrap/>
            <w:tcMar>
              <w:top w:w="0" w:type="dxa"/>
              <w:left w:w="150" w:type="dxa"/>
              <w:bottom w:w="0" w:type="dxa"/>
              <w:right w:w="150" w:type="dxa"/>
            </w:tcMar>
          </w:tcPr>
          <w:p w14:paraId="770BBAF3" w14:textId="77777777" w:rsidR="008510EF" w:rsidRDefault="008510EF" w:rsidP="008510EF">
            <w:pPr>
              <w:pStyle w:val="ListParagraph"/>
              <w:spacing w:line="480" w:lineRule="auto"/>
              <w:ind w:left="360"/>
              <w:rPr>
                <w:rFonts w:asciiTheme="majorBidi" w:hAnsiTheme="majorBidi" w:cstheme="majorBidi"/>
                <w:b/>
                <w:bCs/>
                <w:sz w:val="22"/>
                <w:szCs w:val="22"/>
                <w:rtl/>
              </w:rPr>
            </w:pPr>
          </w:p>
          <w:p w14:paraId="6E7B5337" w14:textId="3FC80244" w:rsidR="008510EF" w:rsidRPr="008510EF" w:rsidRDefault="008510EF" w:rsidP="008510EF">
            <w:pPr>
              <w:pStyle w:val="ListParagraph"/>
              <w:spacing w:line="480" w:lineRule="auto"/>
              <w:ind w:left="360"/>
              <w:rPr>
                <w:rFonts w:cs="Arial Unicode MS"/>
                <w:sz w:val="20"/>
                <w:szCs w:val="20"/>
              </w:rPr>
            </w:pPr>
            <w:r>
              <w:rPr>
                <w:rFonts w:asciiTheme="majorBidi" w:hAnsiTheme="majorBidi" w:cstheme="majorBidi"/>
                <w:b/>
                <w:bCs/>
                <w:sz w:val="22"/>
                <w:szCs w:val="22"/>
              </w:rPr>
              <w:t>Script Name:</w:t>
            </w:r>
            <w:r w:rsidRPr="008510EF">
              <w:rPr>
                <w:rFonts w:asciiTheme="majorBidi" w:hAnsiTheme="majorBidi" w:cstheme="majorBidi"/>
                <w:b/>
                <w:bCs/>
                <w:sz w:val="22"/>
                <w:szCs w:val="22"/>
                <w:lang w:bidi="ar-AE"/>
              </w:rPr>
              <w:t xml:space="preserve"> </w:t>
            </w:r>
            <w:proofErr w:type="spellStart"/>
            <w:r w:rsidRPr="008510EF">
              <w:rPr>
                <w:rFonts w:asciiTheme="majorBidi" w:hAnsiTheme="majorBidi" w:cstheme="majorBidi"/>
                <w:b/>
                <w:bCs/>
                <w:sz w:val="22"/>
                <w:szCs w:val="22"/>
                <w:lang w:bidi="ar-AE"/>
              </w:rPr>
              <w:t>LRT.LRT_EXAM_DETAILS_ddl.sql</w:t>
            </w:r>
            <w:proofErr w:type="spellEnd"/>
          </w:p>
          <w:p w14:paraId="7231CDA6" w14:textId="77777777" w:rsidR="008510EF" w:rsidRPr="002803B1" w:rsidRDefault="008510EF" w:rsidP="002803B1">
            <w:pPr>
              <w:widowControl/>
              <w:suppressAutoHyphens w:val="0"/>
              <w:spacing w:line="300" w:lineRule="atLeast"/>
              <w:rPr>
                <w:rFonts w:ascii="Times New Roman" w:eastAsia="Times New Roman" w:hAnsi="Times New Roman" w:cs="Times New Roman"/>
                <w:kern w:val="0"/>
                <w:szCs w:val="20"/>
                <w:lang w:eastAsia="en-US" w:bidi="ar-SA"/>
              </w:rPr>
            </w:pPr>
          </w:p>
        </w:tc>
        <w:tc>
          <w:tcPr>
            <w:tcW w:w="3028" w:type="dxa"/>
            <w:shd w:val="clear" w:color="auto" w:fill="FFFFFF"/>
            <w:tcMar>
              <w:top w:w="0" w:type="dxa"/>
              <w:left w:w="150" w:type="dxa"/>
              <w:bottom w:w="0" w:type="dxa"/>
              <w:right w:w="150" w:type="dxa"/>
            </w:tcMar>
          </w:tcPr>
          <w:p w14:paraId="7BAB3D2E" w14:textId="77777777" w:rsidR="008510EF" w:rsidRPr="002803B1" w:rsidRDefault="008510EF" w:rsidP="002803B1">
            <w:pPr>
              <w:widowControl/>
              <w:suppressAutoHyphens w:val="0"/>
              <w:spacing w:line="300" w:lineRule="atLeast"/>
              <w:rPr>
                <w:rFonts w:ascii="Consolas" w:eastAsia="Times New Roman" w:hAnsi="Consolas" w:cs="Segoe UI"/>
                <w:color w:val="6A737D"/>
                <w:kern w:val="0"/>
                <w:sz w:val="18"/>
                <w:szCs w:val="18"/>
                <w:lang w:eastAsia="en-US" w:bidi="ar-SA"/>
              </w:rPr>
            </w:pPr>
          </w:p>
        </w:tc>
      </w:tr>
    </w:tbl>
    <w:p w14:paraId="2BFC08F6" w14:textId="590CB175" w:rsidR="002803B1" w:rsidRPr="008C7E31" w:rsidRDefault="002803B1" w:rsidP="00981EA4">
      <w:pPr>
        <w:pStyle w:val="ListParagraph"/>
        <w:numPr>
          <w:ilvl w:val="0"/>
          <w:numId w:val="14"/>
        </w:numPr>
        <w:spacing w:line="480" w:lineRule="auto"/>
        <w:rPr>
          <w:rFonts w:asciiTheme="majorBidi" w:hAnsiTheme="majorBidi" w:cs="Arial Unicode MS"/>
          <w:sz w:val="20"/>
          <w:szCs w:val="20"/>
          <w:rtl/>
          <w:lang w:bidi="ar-AE"/>
        </w:rPr>
      </w:pPr>
      <w:hyperlink r:id="rId94" w:history="1">
        <w:r w:rsidRPr="008C7E31">
          <w:rPr>
            <w:rStyle w:val="Hyperlink"/>
            <w:sz w:val="20"/>
            <w:szCs w:val="20"/>
          </w:rPr>
          <w:t>https://github.com/mohammad-nassar/MSThesisDoc/blob/master/LRT.LRT_EXAM_DETAILS_ddl.sql</w:t>
        </w:r>
      </w:hyperlink>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142"/>
        <w:gridCol w:w="2510"/>
        <w:gridCol w:w="3136"/>
      </w:tblGrid>
      <w:tr w:rsidR="002803B1" w:rsidRPr="002803B1" w14:paraId="49ADD0E8" w14:textId="77777777" w:rsidTr="002803B1">
        <w:trPr>
          <w:gridAfter w:val="2"/>
          <w:wAfter w:w="5646" w:type="dxa"/>
        </w:trPr>
        <w:tc>
          <w:tcPr>
            <w:tcW w:w="0" w:type="auto"/>
            <w:shd w:val="clear" w:color="auto" w:fill="FFFFFF"/>
            <w:tcMar>
              <w:top w:w="0" w:type="dxa"/>
              <w:left w:w="150" w:type="dxa"/>
              <w:bottom w:w="0" w:type="dxa"/>
              <w:right w:w="150" w:type="dxa"/>
            </w:tcMar>
            <w:hideMark/>
          </w:tcPr>
          <w:p w14:paraId="64E2E4E3"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r w:rsidRPr="002803B1">
              <w:rPr>
                <w:rFonts w:ascii="Consolas" w:eastAsia="Times New Roman" w:hAnsi="Consolas" w:cs="Segoe UI"/>
                <w:color w:val="24292E"/>
                <w:kern w:val="0"/>
                <w:sz w:val="18"/>
                <w:szCs w:val="18"/>
                <w:lang w:eastAsia="en-US" w:bidi="ar-SA"/>
              </w:rPr>
              <w:t>-- Start of DDL Script for Table LRT.LRT_EXAM_DETAILS</w:t>
            </w:r>
          </w:p>
          <w:p w14:paraId="6F73D48B" w14:textId="77777777" w:rsidR="002803B1" w:rsidRPr="002803B1" w:rsidRDefault="002803B1" w:rsidP="002803B1">
            <w:pPr>
              <w:widowControl/>
              <w:suppressAutoHyphens w:val="0"/>
              <w:rPr>
                <w:rFonts w:ascii="Times New Roman" w:eastAsia="Times New Roman" w:hAnsi="Times New Roman" w:cs="Times New Roman"/>
                <w:kern w:val="0"/>
                <w:sz w:val="24"/>
                <w:szCs w:val="20"/>
                <w:lang w:eastAsia="en-US" w:bidi="ar-SA"/>
              </w:rPr>
            </w:pPr>
          </w:p>
        </w:tc>
      </w:tr>
      <w:tr w:rsidR="002803B1" w:rsidRPr="002803B1" w14:paraId="43470FA9" w14:textId="77777777" w:rsidTr="008510EF">
        <w:tc>
          <w:tcPr>
            <w:tcW w:w="3142" w:type="dxa"/>
            <w:shd w:val="clear" w:color="auto" w:fill="FFFFFF"/>
            <w:noWrap/>
            <w:tcMar>
              <w:top w:w="0" w:type="dxa"/>
              <w:left w:w="150" w:type="dxa"/>
              <w:bottom w:w="0" w:type="dxa"/>
              <w:right w:w="150" w:type="dxa"/>
            </w:tcMar>
            <w:hideMark/>
          </w:tcPr>
          <w:p w14:paraId="2C342A3A" w14:textId="77777777" w:rsidR="002803B1" w:rsidRPr="002803B1" w:rsidRDefault="002803B1" w:rsidP="002803B1">
            <w:pPr>
              <w:widowControl/>
              <w:suppressAutoHyphens w:val="0"/>
              <w:spacing w:line="300" w:lineRule="atLeast"/>
              <w:rPr>
                <w:rFonts w:ascii="Times New Roman" w:eastAsia="Times New Roman" w:hAnsi="Times New Roman" w:cs="Times New Roman"/>
                <w:kern w:val="0"/>
                <w:szCs w:val="20"/>
                <w:lang w:eastAsia="en-US" w:bidi="ar-SA"/>
              </w:rPr>
            </w:pPr>
          </w:p>
        </w:tc>
        <w:tc>
          <w:tcPr>
            <w:tcW w:w="0" w:type="auto"/>
            <w:gridSpan w:val="2"/>
            <w:shd w:val="clear" w:color="auto" w:fill="FFFFFF"/>
            <w:tcMar>
              <w:top w:w="0" w:type="dxa"/>
              <w:left w:w="150" w:type="dxa"/>
              <w:bottom w:w="0" w:type="dxa"/>
              <w:right w:w="150" w:type="dxa"/>
            </w:tcMar>
            <w:hideMark/>
          </w:tcPr>
          <w:p w14:paraId="6844B3A8"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r w:rsidRPr="002803B1">
              <w:rPr>
                <w:rFonts w:ascii="Consolas" w:eastAsia="Times New Roman" w:hAnsi="Consolas" w:cs="Segoe UI"/>
                <w:color w:val="24292E"/>
                <w:kern w:val="0"/>
                <w:sz w:val="18"/>
                <w:szCs w:val="18"/>
                <w:lang w:eastAsia="en-US" w:bidi="ar-SA"/>
              </w:rPr>
              <w:t>-- Generated 11-Jun-2020 17:00:03 from LRT@ORCLM</w:t>
            </w:r>
          </w:p>
          <w:p w14:paraId="2EAD23E7" w14:textId="77777777" w:rsidR="002803B1" w:rsidRPr="002803B1" w:rsidRDefault="002803B1" w:rsidP="002803B1">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2803B1" w:rsidRPr="002803B1" w14:paraId="5BC466F2" w14:textId="77777777" w:rsidTr="008510EF">
        <w:tc>
          <w:tcPr>
            <w:tcW w:w="3142" w:type="dxa"/>
            <w:shd w:val="clear" w:color="auto" w:fill="FFFFFF"/>
            <w:noWrap/>
            <w:tcMar>
              <w:top w:w="0" w:type="dxa"/>
              <w:left w:w="150" w:type="dxa"/>
              <w:bottom w:w="0" w:type="dxa"/>
              <w:right w:w="150" w:type="dxa"/>
            </w:tcMar>
            <w:hideMark/>
          </w:tcPr>
          <w:p w14:paraId="1830AFD2" w14:textId="77777777" w:rsidR="002803B1" w:rsidRPr="002803B1" w:rsidRDefault="002803B1" w:rsidP="002803B1">
            <w:pPr>
              <w:widowControl/>
              <w:suppressAutoHyphens w:val="0"/>
              <w:spacing w:line="300" w:lineRule="atLeast"/>
              <w:rPr>
                <w:rFonts w:ascii="Times New Roman" w:eastAsia="Times New Roman" w:hAnsi="Times New Roman" w:cs="Times New Roman"/>
                <w:kern w:val="0"/>
                <w:szCs w:val="20"/>
                <w:lang w:eastAsia="en-US" w:bidi="ar-SA"/>
              </w:rPr>
            </w:pPr>
          </w:p>
        </w:tc>
        <w:tc>
          <w:tcPr>
            <w:tcW w:w="0" w:type="auto"/>
            <w:gridSpan w:val="2"/>
            <w:shd w:val="clear" w:color="auto" w:fill="FFFFFF"/>
            <w:tcMar>
              <w:top w:w="0" w:type="dxa"/>
              <w:left w:w="150" w:type="dxa"/>
              <w:bottom w:w="0" w:type="dxa"/>
              <w:right w:w="150" w:type="dxa"/>
            </w:tcMar>
            <w:hideMark/>
          </w:tcPr>
          <w:p w14:paraId="1ED5D492"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p>
          <w:p w14:paraId="0C48B13F" w14:textId="77777777" w:rsidR="002803B1" w:rsidRPr="002803B1" w:rsidRDefault="002803B1" w:rsidP="002803B1">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2803B1" w:rsidRPr="002803B1" w14:paraId="0E1C5669" w14:textId="77777777" w:rsidTr="008510EF">
        <w:tc>
          <w:tcPr>
            <w:tcW w:w="3142" w:type="dxa"/>
            <w:shd w:val="clear" w:color="auto" w:fill="FFFFFF"/>
            <w:noWrap/>
            <w:tcMar>
              <w:top w:w="0" w:type="dxa"/>
              <w:left w:w="150" w:type="dxa"/>
              <w:bottom w:w="0" w:type="dxa"/>
              <w:right w:w="150" w:type="dxa"/>
            </w:tcMar>
            <w:hideMark/>
          </w:tcPr>
          <w:p w14:paraId="18AE4070" w14:textId="77777777" w:rsidR="002803B1" w:rsidRPr="002803B1" w:rsidRDefault="002803B1" w:rsidP="002803B1">
            <w:pPr>
              <w:widowControl/>
              <w:suppressAutoHyphens w:val="0"/>
              <w:spacing w:line="300" w:lineRule="atLeast"/>
              <w:rPr>
                <w:rFonts w:ascii="Times New Roman" w:eastAsia="Times New Roman" w:hAnsi="Times New Roman" w:cs="Times New Roman"/>
                <w:kern w:val="0"/>
                <w:szCs w:val="20"/>
                <w:lang w:eastAsia="en-US" w:bidi="ar-SA"/>
              </w:rPr>
            </w:pPr>
          </w:p>
        </w:tc>
        <w:tc>
          <w:tcPr>
            <w:tcW w:w="0" w:type="auto"/>
            <w:gridSpan w:val="2"/>
            <w:shd w:val="clear" w:color="auto" w:fill="FFFFFF"/>
            <w:tcMar>
              <w:top w:w="0" w:type="dxa"/>
              <w:left w:w="150" w:type="dxa"/>
              <w:bottom w:w="0" w:type="dxa"/>
              <w:right w:w="150" w:type="dxa"/>
            </w:tcMar>
            <w:hideMark/>
          </w:tcPr>
          <w:p w14:paraId="6FEAB917"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r w:rsidRPr="002803B1">
              <w:rPr>
                <w:rFonts w:ascii="Consolas" w:eastAsia="Times New Roman" w:hAnsi="Consolas" w:cs="Segoe UI"/>
                <w:color w:val="24292E"/>
                <w:kern w:val="0"/>
                <w:sz w:val="18"/>
                <w:szCs w:val="18"/>
                <w:lang w:eastAsia="en-US" w:bidi="ar-SA"/>
              </w:rPr>
              <w:t xml:space="preserve">CREATE TABLE </w:t>
            </w:r>
            <w:proofErr w:type="spellStart"/>
            <w:r w:rsidRPr="002803B1">
              <w:rPr>
                <w:rFonts w:ascii="Consolas" w:eastAsia="Times New Roman" w:hAnsi="Consolas" w:cs="Segoe UI"/>
                <w:color w:val="24292E"/>
                <w:kern w:val="0"/>
                <w:sz w:val="18"/>
                <w:szCs w:val="18"/>
                <w:lang w:eastAsia="en-US" w:bidi="ar-SA"/>
              </w:rPr>
              <w:t>lrt_exam_details</w:t>
            </w:r>
            <w:proofErr w:type="spellEnd"/>
          </w:p>
          <w:p w14:paraId="1ACB8E3C" w14:textId="77777777" w:rsidR="002803B1" w:rsidRPr="002803B1" w:rsidRDefault="002803B1" w:rsidP="002803B1">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2803B1" w:rsidRPr="002803B1" w14:paraId="5CC47941" w14:textId="77777777" w:rsidTr="008510EF">
        <w:tc>
          <w:tcPr>
            <w:tcW w:w="3142" w:type="dxa"/>
            <w:shd w:val="clear" w:color="auto" w:fill="FFFFFF"/>
            <w:noWrap/>
            <w:tcMar>
              <w:top w:w="0" w:type="dxa"/>
              <w:left w:w="150" w:type="dxa"/>
              <w:bottom w:w="0" w:type="dxa"/>
              <w:right w:w="150" w:type="dxa"/>
            </w:tcMar>
            <w:hideMark/>
          </w:tcPr>
          <w:p w14:paraId="702BBFFA" w14:textId="77777777" w:rsidR="002803B1" w:rsidRPr="002803B1" w:rsidRDefault="002803B1" w:rsidP="002803B1">
            <w:pPr>
              <w:widowControl/>
              <w:suppressAutoHyphens w:val="0"/>
              <w:spacing w:line="300" w:lineRule="atLeast"/>
              <w:rPr>
                <w:rFonts w:ascii="Times New Roman" w:eastAsia="Times New Roman" w:hAnsi="Times New Roman" w:cs="Times New Roman"/>
                <w:kern w:val="0"/>
                <w:szCs w:val="20"/>
                <w:lang w:eastAsia="en-US" w:bidi="ar-SA"/>
              </w:rPr>
            </w:pPr>
          </w:p>
        </w:tc>
        <w:tc>
          <w:tcPr>
            <w:tcW w:w="0" w:type="auto"/>
            <w:gridSpan w:val="2"/>
            <w:shd w:val="clear" w:color="auto" w:fill="FFFFFF"/>
            <w:tcMar>
              <w:top w:w="0" w:type="dxa"/>
              <w:left w:w="150" w:type="dxa"/>
              <w:bottom w:w="0" w:type="dxa"/>
              <w:right w:w="150" w:type="dxa"/>
            </w:tcMar>
            <w:hideMark/>
          </w:tcPr>
          <w:p w14:paraId="5970BEBF"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r w:rsidRPr="002803B1">
              <w:rPr>
                <w:rFonts w:ascii="Consolas" w:eastAsia="Times New Roman" w:hAnsi="Consolas" w:cs="Segoe UI"/>
                <w:color w:val="24292E"/>
                <w:kern w:val="0"/>
                <w:sz w:val="18"/>
                <w:szCs w:val="18"/>
                <w:lang w:eastAsia="en-US" w:bidi="ar-SA"/>
              </w:rPr>
              <w:t xml:space="preserve">    (</w:t>
            </w:r>
            <w:proofErr w:type="spellStart"/>
            <w:r w:rsidRPr="002803B1">
              <w:rPr>
                <w:rFonts w:ascii="Consolas" w:eastAsia="Times New Roman" w:hAnsi="Consolas" w:cs="Segoe UI"/>
                <w:color w:val="24292E"/>
                <w:kern w:val="0"/>
                <w:sz w:val="18"/>
                <w:szCs w:val="18"/>
                <w:lang w:eastAsia="en-US" w:bidi="ar-SA"/>
              </w:rPr>
              <w:t>detail_id</w:t>
            </w:r>
            <w:proofErr w:type="spellEnd"/>
            <w:r w:rsidRPr="002803B1">
              <w:rPr>
                <w:rFonts w:ascii="Consolas" w:eastAsia="Times New Roman" w:hAnsi="Consolas" w:cs="Segoe UI"/>
                <w:color w:val="24292E"/>
                <w:kern w:val="0"/>
                <w:sz w:val="18"/>
                <w:szCs w:val="18"/>
                <w:lang w:eastAsia="en-US" w:bidi="ar-SA"/>
              </w:rPr>
              <w:t xml:space="preserve">                      NUMBER(4,0) ,</w:t>
            </w:r>
          </w:p>
          <w:p w14:paraId="55529900" w14:textId="77777777" w:rsidR="002803B1" w:rsidRPr="002803B1" w:rsidRDefault="002803B1" w:rsidP="002803B1">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2803B1" w:rsidRPr="002803B1" w14:paraId="6D003D97" w14:textId="77777777" w:rsidTr="008510EF">
        <w:tc>
          <w:tcPr>
            <w:tcW w:w="3142" w:type="dxa"/>
            <w:shd w:val="clear" w:color="auto" w:fill="FFFFFF"/>
            <w:noWrap/>
            <w:tcMar>
              <w:top w:w="0" w:type="dxa"/>
              <w:left w:w="150" w:type="dxa"/>
              <w:bottom w:w="0" w:type="dxa"/>
              <w:right w:w="150" w:type="dxa"/>
            </w:tcMar>
            <w:hideMark/>
          </w:tcPr>
          <w:p w14:paraId="786C8DCC" w14:textId="77777777" w:rsidR="002803B1" w:rsidRPr="002803B1" w:rsidRDefault="002803B1" w:rsidP="002803B1">
            <w:pPr>
              <w:widowControl/>
              <w:suppressAutoHyphens w:val="0"/>
              <w:spacing w:line="300" w:lineRule="atLeast"/>
              <w:rPr>
                <w:rFonts w:ascii="Times New Roman" w:eastAsia="Times New Roman" w:hAnsi="Times New Roman" w:cs="Times New Roman"/>
                <w:kern w:val="0"/>
                <w:szCs w:val="20"/>
                <w:lang w:eastAsia="en-US" w:bidi="ar-SA"/>
              </w:rPr>
            </w:pPr>
          </w:p>
        </w:tc>
        <w:tc>
          <w:tcPr>
            <w:tcW w:w="0" w:type="auto"/>
            <w:gridSpan w:val="2"/>
            <w:shd w:val="clear" w:color="auto" w:fill="FFFFFF"/>
            <w:tcMar>
              <w:top w:w="0" w:type="dxa"/>
              <w:left w:w="150" w:type="dxa"/>
              <w:bottom w:w="0" w:type="dxa"/>
              <w:right w:w="150" w:type="dxa"/>
            </w:tcMar>
            <w:hideMark/>
          </w:tcPr>
          <w:p w14:paraId="7788CD7B"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r w:rsidRPr="002803B1">
              <w:rPr>
                <w:rFonts w:ascii="Consolas" w:eastAsia="Times New Roman" w:hAnsi="Consolas" w:cs="Segoe UI"/>
                <w:color w:val="24292E"/>
                <w:kern w:val="0"/>
                <w:sz w:val="18"/>
                <w:szCs w:val="18"/>
                <w:lang w:eastAsia="en-US" w:bidi="ar-SA"/>
              </w:rPr>
              <w:t xml:space="preserve">    </w:t>
            </w:r>
            <w:proofErr w:type="spellStart"/>
            <w:r w:rsidRPr="002803B1">
              <w:rPr>
                <w:rFonts w:ascii="Consolas" w:eastAsia="Times New Roman" w:hAnsi="Consolas" w:cs="Segoe UI"/>
                <w:color w:val="24292E"/>
                <w:kern w:val="0"/>
                <w:sz w:val="18"/>
                <w:szCs w:val="18"/>
                <w:lang w:eastAsia="en-US" w:bidi="ar-SA"/>
              </w:rPr>
              <w:t>exam_id</w:t>
            </w:r>
            <w:proofErr w:type="spellEnd"/>
            <w:r w:rsidRPr="002803B1">
              <w:rPr>
                <w:rFonts w:ascii="Consolas" w:eastAsia="Times New Roman" w:hAnsi="Consolas" w:cs="Segoe UI"/>
                <w:color w:val="24292E"/>
                <w:kern w:val="0"/>
                <w:sz w:val="18"/>
                <w:szCs w:val="18"/>
                <w:lang w:eastAsia="en-US" w:bidi="ar-SA"/>
              </w:rPr>
              <w:t xml:space="preserve">                        NUMBER(3,0),</w:t>
            </w:r>
          </w:p>
          <w:p w14:paraId="563FE9FC" w14:textId="77777777" w:rsidR="002803B1" w:rsidRPr="002803B1" w:rsidRDefault="002803B1" w:rsidP="002803B1">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2803B1" w:rsidRPr="002803B1" w14:paraId="327752B1" w14:textId="77777777" w:rsidTr="008510EF">
        <w:tc>
          <w:tcPr>
            <w:tcW w:w="3142" w:type="dxa"/>
            <w:shd w:val="clear" w:color="auto" w:fill="FFFFFF"/>
            <w:noWrap/>
            <w:tcMar>
              <w:top w:w="0" w:type="dxa"/>
              <w:left w:w="150" w:type="dxa"/>
              <w:bottom w:w="0" w:type="dxa"/>
              <w:right w:w="150" w:type="dxa"/>
            </w:tcMar>
            <w:hideMark/>
          </w:tcPr>
          <w:p w14:paraId="3D47A9EA" w14:textId="77777777" w:rsidR="002803B1" w:rsidRPr="002803B1" w:rsidRDefault="002803B1" w:rsidP="002803B1">
            <w:pPr>
              <w:widowControl/>
              <w:suppressAutoHyphens w:val="0"/>
              <w:spacing w:line="300" w:lineRule="atLeast"/>
              <w:rPr>
                <w:rFonts w:ascii="Times New Roman" w:eastAsia="Times New Roman" w:hAnsi="Times New Roman" w:cs="Times New Roman"/>
                <w:kern w:val="0"/>
                <w:szCs w:val="20"/>
                <w:lang w:eastAsia="en-US" w:bidi="ar-SA"/>
              </w:rPr>
            </w:pPr>
          </w:p>
        </w:tc>
        <w:tc>
          <w:tcPr>
            <w:tcW w:w="0" w:type="auto"/>
            <w:gridSpan w:val="2"/>
            <w:shd w:val="clear" w:color="auto" w:fill="FFFFFF"/>
            <w:tcMar>
              <w:top w:w="0" w:type="dxa"/>
              <w:left w:w="150" w:type="dxa"/>
              <w:bottom w:w="0" w:type="dxa"/>
              <w:right w:w="150" w:type="dxa"/>
            </w:tcMar>
            <w:hideMark/>
          </w:tcPr>
          <w:p w14:paraId="014E4AC2"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r w:rsidRPr="002803B1">
              <w:rPr>
                <w:rFonts w:ascii="Consolas" w:eastAsia="Times New Roman" w:hAnsi="Consolas" w:cs="Segoe UI"/>
                <w:color w:val="24292E"/>
                <w:kern w:val="0"/>
                <w:sz w:val="18"/>
                <w:szCs w:val="18"/>
                <w:lang w:eastAsia="en-US" w:bidi="ar-SA"/>
              </w:rPr>
              <w:t xml:space="preserve">    </w:t>
            </w:r>
            <w:proofErr w:type="spellStart"/>
            <w:r w:rsidRPr="002803B1">
              <w:rPr>
                <w:rFonts w:ascii="Consolas" w:eastAsia="Times New Roman" w:hAnsi="Consolas" w:cs="Segoe UI"/>
                <w:color w:val="24292E"/>
                <w:kern w:val="0"/>
                <w:sz w:val="18"/>
                <w:szCs w:val="18"/>
                <w:lang w:eastAsia="en-US" w:bidi="ar-SA"/>
              </w:rPr>
              <w:t>template_id</w:t>
            </w:r>
            <w:proofErr w:type="spellEnd"/>
            <w:r w:rsidRPr="002803B1">
              <w:rPr>
                <w:rFonts w:ascii="Consolas" w:eastAsia="Times New Roman" w:hAnsi="Consolas" w:cs="Segoe UI"/>
                <w:color w:val="24292E"/>
                <w:kern w:val="0"/>
                <w:sz w:val="18"/>
                <w:szCs w:val="18"/>
                <w:lang w:eastAsia="en-US" w:bidi="ar-SA"/>
              </w:rPr>
              <w:t xml:space="preserve">                    NUMBER(2,0),</w:t>
            </w:r>
          </w:p>
          <w:p w14:paraId="3396924D" w14:textId="77777777" w:rsidR="002803B1" w:rsidRPr="002803B1" w:rsidRDefault="002803B1" w:rsidP="002803B1">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2803B1" w:rsidRPr="002803B1" w14:paraId="5DD5310F" w14:textId="77777777" w:rsidTr="008510EF">
        <w:tc>
          <w:tcPr>
            <w:tcW w:w="3142" w:type="dxa"/>
            <w:shd w:val="clear" w:color="auto" w:fill="FFFFFF"/>
            <w:noWrap/>
            <w:tcMar>
              <w:top w:w="0" w:type="dxa"/>
              <w:left w:w="150" w:type="dxa"/>
              <w:bottom w:w="0" w:type="dxa"/>
              <w:right w:w="150" w:type="dxa"/>
            </w:tcMar>
            <w:hideMark/>
          </w:tcPr>
          <w:p w14:paraId="26AC108E" w14:textId="77777777" w:rsidR="002803B1" w:rsidRPr="002803B1" w:rsidRDefault="002803B1" w:rsidP="002803B1">
            <w:pPr>
              <w:widowControl/>
              <w:suppressAutoHyphens w:val="0"/>
              <w:spacing w:line="300" w:lineRule="atLeast"/>
              <w:rPr>
                <w:rFonts w:ascii="Times New Roman" w:eastAsia="Times New Roman" w:hAnsi="Times New Roman" w:cs="Times New Roman"/>
                <w:kern w:val="0"/>
                <w:szCs w:val="20"/>
                <w:lang w:eastAsia="en-US" w:bidi="ar-SA"/>
              </w:rPr>
            </w:pPr>
          </w:p>
        </w:tc>
        <w:tc>
          <w:tcPr>
            <w:tcW w:w="0" w:type="auto"/>
            <w:gridSpan w:val="2"/>
            <w:shd w:val="clear" w:color="auto" w:fill="FFFFFF"/>
            <w:tcMar>
              <w:top w:w="0" w:type="dxa"/>
              <w:left w:w="150" w:type="dxa"/>
              <w:bottom w:w="0" w:type="dxa"/>
              <w:right w:w="150" w:type="dxa"/>
            </w:tcMar>
            <w:hideMark/>
          </w:tcPr>
          <w:p w14:paraId="3203D4EA"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r w:rsidRPr="002803B1">
              <w:rPr>
                <w:rFonts w:ascii="Consolas" w:eastAsia="Times New Roman" w:hAnsi="Consolas" w:cs="Segoe UI"/>
                <w:color w:val="24292E"/>
                <w:kern w:val="0"/>
                <w:sz w:val="18"/>
                <w:szCs w:val="18"/>
                <w:lang w:eastAsia="en-US" w:bidi="ar-SA"/>
              </w:rPr>
              <w:t xml:space="preserve">    id                             NUMBER(10,0),</w:t>
            </w:r>
          </w:p>
          <w:p w14:paraId="580BF57A" w14:textId="77777777" w:rsidR="002803B1" w:rsidRPr="002803B1" w:rsidRDefault="002803B1" w:rsidP="002803B1">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2803B1" w:rsidRPr="002803B1" w14:paraId="5D4DB938" w14:textId="77777777" w:rsidTr="008510EF">
        <w:tc>
          <w:tcPr>
            <w:tcW w:w="3142" w:type="dxa"/>
            <w:shd w:val="clear" w:color="auto" w:fill="FFFFFF"/>
            <w:noWrap/>
            <w:tcMar>
              <w:top w:w="0" w:type="dxa"/>
              <w:left w:w="150" w:type="dxa"/>
              <w:bottom w:w="0" w:type="dxa"/>
              <w:right w:w="150" w:type="dxa"/>
            </w:tcMar>
            <w:hideMark/>
          </w:tcPr>
          <w:p w14:paraId="56C7E59D" w14:textId="77777777" w:rsidR="002803B1" w:rsidRPr="002803B1" w:rsidRDefault="002803B1" w:rsidP="002803B1">
            <w:pPr>
              <w:widowControl/>
              <w:suppressAutoHyphens w:val="0"/>
              <w:spacing w:line="300" w:lineRule="atLeast"/>
              <w:rPr>
                <w:rFonts w:ascii="Times New Roman" w:eastAsia="Times New Roman" w:hAnsi="Times New Roman" w:cs="Times New Roman"/>
                <w:kern w:val="0"/>
                <w:szCs w:val="20"/>
                <w:lang w:eastAsia="en-US" w:bidi="ar-SA"/>
              </w:rPr>
            </w:pPr>
          </w:p>
        </w:tc>
        <w:tc>
          <w:tcPr>
            <w:tcW w:w="0" w:type="auto"/>
            <w:gridSpan w:val="2"/>
            <w:shd w:val="clear" w:color="auto" w:fill="FFFFFF"/>
            <w:tcMar>
              <w:top w:w="0" w:type="dxa"/>
              <w:left w:w="150" w:type="dxa"/>
              <w:bottom w:w="0" w:type="dxa"/>
              <w:right w:w="150" w:type="dxa"/>
            </w:tcMar>
            <w:hideMark/>
          </w:tcPr>
          <w:p w14:paraId="4DC097B8"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r w:rsidRPr="002803B1">
              <w:rPr>
                <w:rFonts w:ascii="Consolas" w:eastAsia="Times New Roman" w:hAnsi="Consolas" w:cs="Segoe UI"/>
                <w:color w:val="24292E"/>
                <w:kern w:val="0"/>
                <w:sz w:val="18"/>
                <w:szCs w:val="18"/>
                <w:lang w:eastAsia="en-US" w:bidi="ar-SA"/>
              </w:rPr>
              <w:t xml:space="preserve">    </w:t>
            </w:r>
            <w:proofErr w:type="spellStart"/>
            <w:r w:rsidRPr="002803B1">
              <w:rPr>
                <w:rFonts w:ascii="Consolas" w:eastAsia="Times New Roman" w:hAnsi="Consolas" w:cs="Segoe UI"/>
                <w:color w:val="24292E"/>
                <w:kern w:val="0"/>
                <w:sz w:val="18"/>
                <w:szCs w:val="18"/>
                <w:lang w:eastAsia="en-US" w:bidi="ar-SA"/>
              </w:rPr>
              <w:t>word_id</w:t>
            </w:r>
            <w:proofErr w:type="spellEnd"/>
            <w:r w:rsidRPr="002803B1">
              <w:rPr>
                <w:rFonts w:ascii="Consolas" w:eastAsia="Times New Roman" w:hAnsi="Consolas" w:cs="Segoe UI"/>
                <w:color w:val="24292E"/>
                <w:kern w:val="0"/>
                <w:sz w:val="18"/>
                <w:szCs w:val="18"/>
                <w:lang w:eastAsia="en-US" w:bidi="ar-SA"/>
              </w:rPr>
              <w:t xml:space="preserve">                        NUMBER(10,0),</w:t>
            </w:r>
          </w:p>
          <w:p w14:paraId="708945F5" w14:textId="77777777" w:rsidR="002803B1" w:rsidRPr="002803B1" w:rsidRDefault="002803B1" w:rsidP="002803B1">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2803B1" w:rsidRPr="002803B1" w14:paraId="07262360" w14:textId="77777777" w:rsidTr="008510EF">
        <w:tc>
          <w:tcPr>
            <w:tcW w:w="3142" w:type="dxa"/>
            <w:shd w:val="clear" w:color="auto" w:fill="FFFFFF"/>
            <w:noWrap/>
            <w:tcMar>
              <w:top w:w="0" w:type="dxa"/>
              <w:left w:w="150" w:type="dxa"/>
              <w:bottom w:w="0" w:type="dxa"/>
              <w:right w:w="150" w:type="dxa"/>
            </w:tcMar>
            <w:hideMark/>
          </w:tcPr>
          <w:p w14:paraId="09C784DF" w14:textId="77777777" w:rsidR="002803B1" w:rsidRPr="002803B1" w:rsidRDefault="002803B1" w:rsidP="002803B1">
            <w:pPr>
              <w:widowControl/>
              <w:suppressAutoHyphens w:val="0"/>
              <w:spacing w:line="300" w:lineRule="atLeast"/>
              <w:rPr>
                <w:rFonts w:ascii="Times New Roman" w:eastAsia="Times New Roman" w:hAnsi="Times New Roman" w:cs="Times New Roman"/>
                <w:kern w:val="0"/>
                <w:szCs w:val="20"/>
                <w:lang w:eastAsia="en-US" w:bidi="ar-SA"/>
              </w:rPr>
            </w:pPr>
          </w:p>
        </w:tc>
        <w:tc>
          <w:tcPr>
            <w:tcW w:w="0" w:type="auto"/>
            <w:gridSpan w:val="2"/>
            <w:shd w:val="clear" w:color="auto" w:fill="FFFFFF"/>
            <w:tcMar>
              <w:top w:w="0" w:type="dxa"/>
              <w:left w:w="150" w:type="dxa"/>
              <w:bottom w:w="0" w:type="dxa"/>
              <w:right w:w="150" w:type="dxa"/>
            </w:tcMar>
            <w:hideMark/>
          </w:tcPr>
          <w:p w14:paraId="4641053A"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r w:rsidRPr="002803B1">
              <w:rPr>
                <w:rFonts w:ascii="Consolas" w:eastAsia="Times New Roman" w:hAnsi="Consolas" w:cs="Segoe UI"/>
                <w:color w:val="24292E"/>
                <w:kern w:val="0"/>
                <w:sz w:val="18"/>
                <w:szCs w:val="18"/>
                <w:lang w:eastAsia="en-US" w:bidi="ar-SA"/>
              </w:rPr>
              <w:t xml:space="preserve">    item                           VARCHAR2(20 BYTE),</w:t>
            </w:r>
          </w:p>
          <w:p w14:paraId="47724DF9" w14:textId="77777777" w:rsidR="002803B1" w:rsidRPr="002803B1" w:rsidRDefault="002803B1" w:rsidP="002803B1">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2803B1" w:rsidRPr="002803B1" w14:paraId="04CB8B1E" w14:textId="77777777" w:rsidTr="008510EF">
        <w:tc>
          <w:tcPr>
            <w:tcW w:w="3142" w:type="dxa"/>
            <w:shd w:val="clear" w:color="auto" w:fill="FFFFFF"/>
            <w:noWrap/>
            <w:tcMar>
              <w:top w:w="0" w:type="dxa"/>
              <w:left w:w="150" w:type="dxa"/>
              <w:bottom w:w="0" w:type="dxa"/>
              <w:right w:w="150" w:type="dxa"/>
            </w:tcMar>
            <w:hideMark/>
          </w:tcPr>
          <w:p w14:paraId="5D27CC27" w14:textId="77777777" w:rsidR="002803B1" w:rsidRPr="002803B1" w:rsidRDefault="002803B1" w:rsidP="002803B1">
            <w:pPr>
              <w:widowControl/>
              <w:suppressAutoHyphens w:val="0"/>
              <w:spacing w:line="300" w:lineRule="atLeast"/>
              <w:rPr>
                <w:rFonts w:ascii="Times New Roman" w:eastAsia="Times New Roman" w:hAnsi="Times New Roman" w:cs="Times New Roman"/>
                <w:kern w:val="0"/>
                <w:szCs w:val="20"/>
                <w:lang w:eastAsia="en-US" w:bidi="ar-SA"/>
              </w:rPr>
            </w:pPr>
          </w:p>
        </w:tc>
        <w:tc>
          <w:tcPr>
            <w:tcW w:w="0" w:type="auto"/>
            <w:gridSpan w:val="2"/>
            <w:shd w:val="clear" w:color="auto" w:fill="FFFFFF"/>
            <w:tcMar>
              <w:top w:w="0" w:type="dxa"/>
              <w:left w:w="150" w:type="dxa"/>
              <w:bottom w:w="0" w:type="dxa"/>
              <w:right w:w="150" w:type="dxa"/>
            </w:tcMar>
            <w:hideMark/>
          </w:tcPr>
          <w:p w14:paraId="5ACFC96F"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r w:rsidRPr="002803B1">
              <w:rPr>
                <w:rFonts w:ascii="Consolas" w:eastAsia="Times New Roman" w:hAnsi="Consolas" w:cs="Segoe UI"/>
                <w:color w:val="24292E"/>
                <w:kern w:val="0"/>
                <w:sz w:val="18"/>
                <w:szCs w:val="18"/>
                <w:lang w:eastAsia="en-US" w:bidi="ar-SA"/>
              </w:rPr>
              <w:t xml:space="preserve">    </w:t>
            </w:r>
            <w:proofErr w:type="spellStart"/>
            <w:r w:rsidRPr="002803B1">
              <w:rPr>
                <w:rFonts w:ascii="Consolas" w:eastAsia="Times New Roman" w:hAnsi="Consolas" w:cs="Segoe UI"/>
                <w:color w:val="24292E"/>
                <w:kern w:val="0"/>
                <w:sz w:val="18"/>
                <w:szCs w:val="18"/>
                <w:lang w:eastAsia="en-US" w:bidi="ar-SA"/>
              </w:rPr>
              <w:t>real_answer</w:t>
            </w:r>
            <w:proofErr w:type="spellEnd"/>
            <w:r w:rsidRPr="002803B1">
              <w:rPr>
                <w:rFonts w:ascii="Consolas" w:eastAsia="Times New Roman" w:hAnsi="Consolas" w:cs="Segoe UI"/>
                <w:color w:val="24292E"/>
                <w:kern w:val="0"/>
                <w:sz w:val="18"/>
                <w:szCs w:val="18"/>
                <w:lang w:eastAsia="en-US" w:bidi="ar-SA"/>
              </w:rPr>
              <w:t xml:space="preserve">                    CHAR(1 BYTE),</w:t>
            </w:r>
          </w:p>
          <w:p w14:paraId="706F9C49" w14:textId="77777777" w:rsidR="002803B1" w:rsidRPr="002803B1" w:rsidRDefault="002803B1" w:rsidP="002803B1">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2803B1" w:rsidRPr="002803B1" w14:paraId="2C97FD05" w14:textId="77777777" w:rsidTr="008510EF">
        <w:tc>
          <w:tcPr>
            <w:tcW w:w="3142" w:type="dxa"/>
            <w:shd w:val="clear" w:color="auto" w:fill="FFFFFF"/>
            <w:noWrap/>
            <w:tcMar>
              <w:top w:w="0" w:type="dxa"/>
              <w:left w:w="150" w:type="dxa"/>
              <w:bottom w:w="0" w:type="dxa"/>
              <w:right w:w="150" w:type="dxa"/>
            </w:tcMar>
            <w:hideMark/>
          </w:tcPr>
          <w:p w14:paraId="0FA4B546" w14:textId="77777777" w:rsidR="002803B1" w:rsidRPr="002803B1" w:rsidRDefault="002803B1" w:rsidP="002803B1">
            <w:pPr>
              <w:widowControl/>
              <w:suppressAutoHyphens w:val="0"/>
              <w:spacing w:line="300" w:lineRule="atLeast"/>
              <w:rPr>
                <w:rFonts w:ascii="Times New Roman" w:eastAsia="Times New Roman" w:hAnsi="Times New Roman" w:cs="Times New Roman"/>
                <w:kern w:val="0"/>
                <w:szCs w:val="20"/>
                <w:lang w:eastAsia="en-US" w:bidi="ar-SA"/>
              </w:rPr>
            </w:pPr>
          </w:p>
        </w:tc>
        <w:tc>
          <w:tcPr>
            <w:tcW w:w="0" w:type="auto"/>
            <w:gridSpan w:val="2"/>
            <w:shd w:val="clear" w:color="auto" w:fill="FFFFFF"/>
            <w:tcMar>
              <w:top w:w="0" w:type="dxa"/>
              <w:left w:w="150" w:type="dxa"/>
              <w:bottom w:w="0" w:type="dxa"/>
              <w:right w:w="150" w:type="dxa"/>
            </w:tcMar>
            <w:hideMark/>
          </w:tcPr>
          <w:p w14:paraId="3CCAFAD3"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r w:rsidRPr="002803B1">
              <w:rPr>
                <w:rFonts w:ascii="Consolas" w:eastAsia="Times New Roman" w:hAnsi="Consolas" w:cs="Segoe UI"/>
                <w:color w:val="24292E"/>
                <w:kern w:val="0"/>
                <w:sz w:val="18"/>
                <w:szCs w:val="18"/>
                <w:lang w:eastAsia="en-US" w:bidi="ar-SA"/>
              </w:rPr>
              <w:t xml:space="preserve">    </w:t>
            </w:r>
            <w:proofErr w:type="spellStart"/>
            <w:r w:rsidRPr="002803B1">
              <w:rPr>
                <w:rFonts w:ascii="Consolas" w:eastAsia="Times New Roman" w:hAnsi="Consolas" w:cs="Segoe UI"/>
                <w:color w:val="24292E"/>
                <w:kern w:val="0"/>
                <w:sz w:val="18"/>
                <w:szCs w:val="18"/>
                <w:lang w:eastAsia="en-US" w:bidi="ar-SA"/>
              </w:rPr>
              <w:t>student_result</w:t>
            </w:r>
            <w:proofErr w:type="spellEnd"/>
            <w:r w:rsidRPr="002803B1">
              <w:rPr>
                <w:rFonts w:ascii="Consolas" w:eastAsia="Times New Roman" w:hAnsi="Consolas" w:cs="Segoe UI"/>
                <w:color w:val="24292E"/>
                <w:kern w:val="0"/>
                <w:sz w:val="18"/>
                <w:szCs w:val="18"/>
                <w:lang w:eastAsia="en-US" w:bidi="ar-SA"/>
              </w:rPr>
              <w:t xml:space="preserve">                 CHAR(1 BYTE),</w:t>
            </w:r>
          </w:p>
          <w:p w14:paraId="52053390" w14:textId="77777777" w:rsidR="002803B1" w:rsidRPr="002803B1" w:rsidRDefault="002803B1" w:rsidP="002803B1">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2803B1" w:rsidRPr="002803B1" w14:paraId="445E7A5B" w14:textId="77777777" w:rsidTr="008510EF">
        <w:tc>
          <w:tcPr>
            <w:tcW w:w="3142" w:type="dxa"/>
            <w:shd w:val="clear" w:color="auto" w:fill="FFFFFF"/>
            <w:noWrap/>
            <w:tcMar>
              <w:top w:w="0" w:type="dxa"/>
              <w:left w:w="150" w:type="dxa"/>
              <w:bottom w:w="0" w:type="dxa"/>
              <w:right w:w="150" w:type="dxa"/>
            </w:tcMar>
            <w:hideMark/>
          </w:tcPr>
          <w:p w14:paraId="5DD27D42" w14:textId="77777777" w:rsidR="002803B1" w:rsidRPr="002803B1" w:rsidRDefault="002803B1" w:rsidP="002803B1">
            <w:pPr>
              <w:widowControl/>
              <w:suppressAutoHyphens w:val="0"/>
              <w:spacing w:line="300" w:lineRule="atLeast"/>
              <w:rPr>
                <w:rFonts w:ascii="Times New Roman" w:eastAsia="Times New Roman" w:hAnsi="Times New Roman" w:cs="Times New Roman"/>
                <w:kern w:val="0"/>
                <w:szCs w:val="20"/>
                <w:lang w:eastAsia="en-US" w:bidi="ar-SA"/>
              </w:rPr>
            </w:pPr>
          </w:p>
        </w:tc>
        <w:tc>
          <w:tcPr>
            <w:tcW w:w="0" w:type="auto"/>
            <w:gridSpan w:val="2"/>
            <w:shd w:val="clear" w:color="auto" w:fill="FFFFFF"/>
            <w:tcMar>
              <w:top w:w="0" w:type="dxa"/>
              <w:left w:w="150" w:type="dxa"/>
              <w:bottom w:w="0" w:type="dxa"/>
              <w:right w:w="150" w:type="dxa"/>
            </w:tcMar>
            <w:hideMark/>
          </w:tcPr>
          <w:p w14:paraId="6F1C4203"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r w:rsidRPr="002803B1">
              <w:rPr>
                <w:rFonts w:ascii="Consolas" w:eastAsia="Times New Roman" w:hAnsi="Consolas" w:cs="Segoe UI"/>
                <w:color w:val="24292E"/>
                <w:kern w:val="0"/>
                <w:sz w:val="18"/>
                <w:szCs w:val="18"/>
                <w:lang w:eastAsia="en-US" w:bidi="ar-SA"/>
              </w:rPr>
              <w:t xml:space="preserve">    type                           CHAR(20 BYTE),</w:t>
            </w:r>
          </w:p>
          <w:p w14:paraId="2A1D62A7" w14:textId="77777777" w:rsidR="002803B1" w:rsidRPr="002803B1" w:rsidRDefault="002803B1" w:rsidP="002803B1">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2803B1" w:rsidRPr="002803B1" w14:paraId="28C1D1F7" w14:textId="77777777" w:rsidTr="008510EF">
        <w:tc>
          <w:tcPr>
            <w:tcW w:w="3142" w:type="dxa"/>
            <w:shd w:val="clear" w:color="auto" w:fill="FFFFFF"/>
            <w:noWrap/>
            <w:tcMar>
              <w:top w:w="0" w:type="dxa"/>
              <w:left w:w="150" w:type="dxa"/>
              <w:bottom w:w="0" w:type="dxa"/>
              <w:right w:w="150" w:type="dxa"/>
            </w:tcMar>
            <w:hideMark/>
          </w:tcPr>
          <w:p w14:paraId="7788DF27" w14:textId="77777777" w:rsidR="002803B1" w:rsidRPr="002803B1" w:rsidRDefault="002803B1" w:rsidP="002803B1">
            <w:pPr>
              <w:widowControl/>
              <w:suppressAutoHyphens w:val="0"/>
              <w:spacing w:line="300" w:lineRule="atLeast"/>
              <w:rPr>
                <w:rFonts w:ascii="Times New Roman" w:eastAsia="Times New Roman" w:hAnsi="Times New Roman" w:cs="Times New Roman"/>
                <w:kern w:val="0"/>
                <w:szCs w:val="20"/>
                <w:lang w:eastAsia="en-US" w:bidi="ar-SA"/>
              </w:rPr>
            </w:pPr>
          </w:p>
        </w:tc>
        <w:tc>
          <w:tcPr>
            <w:tcW w:w="0" w:type="auto"/>
            <w:gridSpan w:val="2"/>
            <w:shd w:val="clear" w:color="auto" w:fill="FFFFFF"/>
            <w:tcMar>
              <w:top w:w="0" w:type="dxa"/>
              <w:left w:w="150" w:type="dxa"/>
              <w:bottom w:w="0" w:type="dxa"/>
              <w:right w:w="150" w:type="dxa"/>
            </w:tcMar>
            <w:hideMark/>
          </w:tcPr>
          <w:p w14:paraId="58E5E329"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r w:rsidRPr="002803B1">
              <w:rPr>
                <w:rFonts w:ascii="Consolas" w:eastAsia="Times New Roman" w:hAnsi="Consolas" w:cs="Segoe UI"/>
                <w:color w:val="24292E"/>
                <w:kern w:val="0"/>
                <w:sz w:val="18"/>
                <w:szCs w:val="18"/>
                <w:lang w:eastAsia="en-US" w:bidi="ar-SA"/>
              </w:rPr>
              <w:t xml:space="preserve">    attribute_4                    VARCHAR2(20 BYTE),</w:t>
            </w:r>
          </w:p>
          <w:p w14:paraId="06488FD0" w14:textId="77777777" w:rsidR="002803B1" w:rsidRPr="002803B1" w:rsidRDefault="002803B1" w:rsidP="002803B1">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2803B1" w:rsidRPr="002803B1" w14:paraId="11B1F77F" w14:textId="77777777" w:rsidTr="008510EF">
        <w:tc>
          <w:tcPr>
            <w:tcW w:w="3142" w:type="dxa"/>
            <w:shd w:val="clear" w:color="auto" w:fill="FFFFFF"/>
            <w:noWrap/>
            <w:tcMar>
              <w:top w:w="0" w:type="dxa"/>
              <w:left w:w="150" w:type="dxa"/>
              <w:bottom w:w="0" w:type="dxa"/>
              <w:right w:w="150" w:type="dxa"/>
            </w:tcMar>
            <w:hideMark/>
          </w:tcPr>
          <w:p w14:paraId="2EA0BB6F" w14:textId="77777777" w:rsidR="002803B1" w:rsidRPr="002803B1" w:rsidRDefault="002803B1" w:rsidP="002803B1">
            <w:pPr>
              <w:widowControl/>
              <w:suppressAutoHyphens w:val="0"/>
              <w:spacing w:line="300" w:lineRule="atLeast"/>
              <w:rPr>
                <w:rFonts w:ascii="Times New Roman" w:eastAsia="Times New Roman" w:hAnsi="Times New Roman" w:cs="Times New Roman"/>
                <w:kern w:val="0"/>
                <w:szCs w:val="20"/>
                <w:lang w:eastAsia="en-US" w:bidi="ar-SA"/>
              </w:rPr>
            </w:pPr>
          </w:p>
        </w:tc>
        <w:tc>
          <w:tcPr>
            <w:tcW w:w="0" w:type="auto"/>
            <w:gridSpan w:val="2"/>
            <w:shd w:val="clear" w:color="auto" w:fill="FFFFFF"/>
            <w:tcMar>
              <w:top w:w="0" w:type="dxa"/>
              <w:left w:w="150" w:type="dxa"/>
              <w:bottom w:w="0" w:type="dxa"/>
              <w:right w:w="150" w:type="dxa"/>
            </w:tcMar>
            <w:hideMark/>
          </w:tcPr>
          <w:p w14:paraId="67436ED5"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r w:rsidRPr="002803B1">
              <w:rPr>
                <w:rFonts w:ascii="Consolas" w:eastAsia="Times New Roman" w:hAnsi="Consolas" w:cs="Segoe UI"/>
                <w:color w:val="24292E"/>
                <w:kern w:val="0"/>
                <w:sz w:val="18"/>
                <w:szCs w:val="18"/>
                <w:lang w:eastAsia="en-US" w:bidi="ar-SA"/>
              </w:rPr>
              <w:t xml:space="preserve">    attribute_5                    VARCHAR2(20 BYTE))</w:t>
            </w:r>
          </w:p>
          <w:p w14:paraId="20FFD598" w14:textId="77777777" w:rsidR="002803B1" w:rsidRPr="002803B1" w:rsidRDefault="002803B1" w:rsidP="002803B1">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2803B1" w:rsidRPr="002803B1" w14:paraId="3C4566EB" w14:textId="77777777" w:rsidTr="008510EF">
        <w:tc>
          <w:tcPr>
            <w:tcW w:w="3142" w:type="dxa"/>
            <w:shd w:val="clear" w:color="auto" w:fill="FFFFFF"/>
            <w:noWrap/>
            <w:tcMar>
              <w:top w:w="0" w:type="dxa"/>
              <w:left w:w="150" w:type="dxa"/>
              <w:bottom w:w="0" w:type="dxa"/>
              <w:right w:w="150" w:type="dxa"/>
            </w:tcMar>
            <w:hideMark/>
          </w:tcPr>
          <w:p w14:paraId="73707D5A" w14:textId="77777777" w:rsidR="002803B1" w:rsidRPr="002803B1" w:rsidRDefault="002803B1" w:rsidP="002803B1">
            <w:pPr>
              <w:widowControl/>
              <w:suppressAutoHyphens w:val="0"/>
              <w:spacing w:line="300" w:lineRule="atLeast"/>
              <w:rPr>
                <w:rFonts w:ascii="Times New Roman" w:eastAsia="Times New Roman" w:hAnsi="Times New Roman" w:cs="Times New Roman"/>
                <w:kern w:val="0"/>
                <w:szCs w:val="20"/>
                <w:lang w:eastAsia="en-US" w:bidi="ar-SA"/>
              </w:rPr>
            </w:pPr>
          </w:p>
        </w:tc>
        <w:tc>
          <w:tcPr>
            <w:tcW w:w="0" w:type="auto"/>
            <w:gridSpan w:val="2"/>
            <w:shd w:val="clear" w:color="auto" w:fill="FFFFFF"/>
            <w:tcMar>
              <w:top w:w="0" w:type="dxa"/>
              <w:left w:w="150" w:type="dxa"/>
              <w:bottom w:w="0" w:type="dxa"/>
              <w:right w:w="150" w:type="dxa"/>
            </w:tcMar>
            <w:hideMark/>
          </w:tcPr>
          <w:p w14:paraId="3D85EB11"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r w:rsidRPr="002803B1">
              <w:rPr>
                <w:rFonts w:ascii="Consolas" w:eastAsia="Times New Roman" w:hAnsi="Consolas" w:cs="Segoe UI"/>
                <w:color w:val="24292E"/>
                <w:kern w:val="0"/>
                <w:sz w:val="18"/>
                <w:szCs w:val="18"/>
                <w:lang w:eastAsia="en-US" w:bidi="ar-SA"/>
              </w:rPr>
              <w:t xml:space="preserve">  SEGMENT CREATION IMMEDIATE</w:t>
            </w:r>
          </w:p>
          <w:p w14:paraId="5597D14D" w14:textId="77777777" w:rsidR="002803B1" w:rsidRPr="002803B1" w:rsidRDefault="002803B1" w:rsidP="002803B1">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2803B1" w:rsidRPr="002803B1" w14:paraId="5DC7265D" w14:textId="77777777" w:rsidTr="008510EF">
        <w:tc>
          <w:tcPr>
            <w:tcW w:w="3142" w:type="dxa"/>
            <w:shd w:val="clear" w:color="auto" w:fill="FFFFFF"/>
            <w:noWrap/>
            <w:tcMar>
              <w:top w:w="0" w:type="dxa"/>
              <w:left w:w="150" w:type="dxa"/>
              <w:bottom w:w="0" w:type="dxa"/>
              <w:right w:w="150" w:type="dxa"/>
            </w:tcMar>
            <w:hideMark/>
          </w:tcPr>
          <w:p w14:paraId="4D8A0715" w14:textId="77777777" w:rsidR="002803B1" w:rsidRPr="002803B1" w:rsidRDefault="002803B1" w:rsidP="002803B1">
            <w:pPr>
              <w:widowControl/>
              <w:suppressAutoHyphens w:val="0"/>
              <w:spacing w:line="300" w:lineRule="atLeast"/>
              <w:rPr>
                <w:rFonts w:ascii="Times New Roman" w:eastAsia="Times New Roman" w:hAnsi="Times New Roman" w:cs="Times New Roman"/>
                <w:kern w:val="0"/>
                <w:szCs w:val="20"/>
                <w:lang w:eastAsia="en-US" w:bidi="ar-SA"/>
              </w:rPr>
            </w:pPr>
          </w:p>
        </w:tc>
        <w:tc>
          <w:tcPr>
            <w:tcW w:w="0" w:type="auto"/>
            <w:gridSpan w:val="2"/>
            <w:shd w:val="clear" w:color="auto" w:fill="FFFFFF"/>
            <w:tcMar>
              <w:top w:w="0" w:type="dxa"/>
              <w:left w:w="150" w:type="dxa"/>
              <w:bottom w:w="0" w:type="dxa"/>
              <w:right w:w="150" w:type="dxa"/>
            </w:tcMar>
            <w:hideMark/>
          </w:tcPr>
          <w:p w14:paraId="433E95EF"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r w:rsidRPr="002803B1">
              <w:rPr>
                <w:rFonts w:ascii="Consolas" w:eastAsia="Times New Roman" w:hAnsi="Consolas" w:cs="Segoe UI"/>
                <w:color w:val="24292E"/>
                <w:kern w:val="0"/>
                <w:sz w:val="18"/>
                <w:szCs w:val="18"/>
                <w:lang w:eastAsia="en-US" w:bidi="ar-SA"/>
              </w:rPr>
              <w:t xml:space="preserve">  PCTFREE     10</w:t>
            </w:r>
          </w:p>
          <w:p w14:paraId="530ABB7A" w14:textId="77777777" w:rsidR="002803B1" w:rsidRPr="002803B1" w:rsidRDefault="002803B1" w:rsidP="002803B1">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2803B1" w:rsidRPr="002803B1" w14:paraId="2D2EE5AC" w14:textId="77777777" w:rsidTr="008510EF">
        <w:tc>
          <w:tcPr>
            <w:tcW w:w="3142" w:type="dxa"/>
            <w:shd w:val="clear" w:color="auto" w:fill="FFFFFF"/>
            <w:noWrap/>
            <w:tcMar>
              <w:top w:w="0" w:type="dxa"/>
              <w:left w:w="150" w:type="dxa"/>
              <w:bottom w:w="0" w:type="dxa"/>
              <w:right w:w="150" w:type="dxa"/>
            </w:tcMar>
            <w:hideMark/>
          </w:tcPr>
          <w:p w14:paraId="3C179EF8" w14:textId="77777777" w:rsidR="002803B1" w:rsidRPr="002803B1" w:rsidRDefault="002803B1" w:rsidP="002803B1">
            <w:pPr>
              <w:widowControl/>
              <w:suppressAutoHyphens w:val="0"/>
              <w:spacing w:line="300" w:lineRule="atLeast"/>
              <w:rPr>
                <w:rFonts w:ascii="Times New Roman" w:eastAsia="Times New Roman" w:hAnsi="Times New Roman" w:cs="Times New Roman"/>
                <w:kern w:val="0"/>
                <w:szCs w:val="20"/>
                <w:lang w:eastAsia="en-US" w:bidi="ar-SA"/>
              </w:rPr>
            </w:pPr>
          </w:p>
        </w:tc>
        <w:tc>
          <w:tcPr>
            <w:tcW w:w="0" w:type="auto"/>
            <w:gridSpan w:val="2"/>
            <w:shd w:val="clear" w:color="auto" w:fill="FFFFFF"/>
            <w:tcMar>
              <w:top w:w="0" w:type="dxa"/>
              <w:left w:w="150" w:type="dxa"/>
              <w:bottom w:w="0" w:type="dxa"/>
              <w:right w:w="150" w:type="dxa"/>
            </w:tcMar>
            <w:hideMark/>
          </w:tcPr>
          <w:p w14:paraId="713A5A1F"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r w:rsidRPr="002803B1">
              <w:rPr>
                <w:rFonts w:ascii="Consolas" w:eastAsia="Times New Roman" w:hAnsi="Consolas" w:cs="Segoe UI"/>
                <w:color w:val="24292E"/>
                <w:kern w:val="0"/>
                <w:sz w:val="18"/>
                <w:szCs w:val="18"/>
                <w:lang w:eastAsia="en-US" w:bidi="ar-SA"/>
              </w:rPr>
              <w:t xml:space="preserve">  INITRANS    1</w:t>
            </w:r>
          </w:p>
          <w:p w14:paraId="66A042C8" w14:textId="77777777" w:rsidR="002803B1" w:rsidRPr="002803B1" w:rsidRDefault="002803B1" w:rsidP="002803B1">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2803B1" w:rsidRPr="002803B1" w14:paraId="424DE73C" w14:textId="77777777" w:rsidTr="008510EF">
        <w:tc>
          <w:tcPr>
            <w:tcW w:w="3142" w:type="dxa"/>
            <w:shd w:val="clear" w:color="auto" w:fill="FFFFFF"/>
            <w:noWrap/>
            <w:tcMar>
              <w:top w:w="0" w:type="dxa"/>
              <w:left w:w="150" w:type="dxa"/>
              <w:bottom w:w="0" w:type="dxa"/>
              <w:right w:w="150" w:type="dxa"/>
            </w:tcMar>
            <w:hideMark/>
          </w:tcPr>
          <w:p w14:paraId="7B2DCA5A" w14:textId="77777777" w:rsidR="002803B1" w:rsidRPr="002803B1" w:rsidRDefault="002803B1" w:rsidP="002803B1">
            <w:pPr>
              <w:widowControl/>
              <w:suppressAutoHyphens w:val="0"/>
              <w:spacing w:line="300" w:lineRule="atLeast"/>
              <w:rPr>
                <w:rFonts w:ascii="Times New Roman" w:eastAsia="Times New Roman" w:hAnsi="Times New Roman" w:cs="Times New Roman"/>
                <w:kern w:val="0"/>
                <w:szCs w:val="20"/>
                <w:lang w:eastAsia="en-US" w:bidi="ar-SA"/>
              </w:rPr>
            </w:pPr>
          </w:p>
        </w:tc>
        <w:tc>
          <w:tcPr>
            <w:tcW w:w="0" w:type="auto"/>
            <w:gridSpan w:val="2"/>
            <w:shd w:val="clear" w:color="auto" w:fill="FFFFFF"/>
            <w:tcMar>
              <w:top w:w="0" w:type="dxa"/>
              <w:left w:w="150" w:type="dxa"/>
              <w:bottom w:w="0" w:type="dxa"/>
              <w:right w:w="150" w:type="dxa"/>
            </w:tcMar>
            <w:hideMark/>
          </w:tcPr>
          <w:p w14:paraId="26B8DADA"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r w:rsidRPr="002803B1">
              <w:rPr>
                <w:rFonts w:ascii="Consolas" w:eastAsia="Times New Roman" w:hAnsi="Consolas" w:cs="Segoe UI"/>
                <w:color w:val="24292E"/>
                <w:kern w:val="0"/>
                <w:sz w:val="18"/>
                <w:szCs w:val="18"/>
                <w:lang w:eastAsia="en-US" w:bidi="ar-SA"/>
              </w:rPr>
              <w:t xml:space="preserve">  MAXTRANS    255</w:t>
            </w:r>
          </w:p>
          <w:p w14:paraId="1CB0B64A" w14:textId="77777777" w:rsidR="002803B1" w:rsidRPr="002803B1" w:rsidRDefault="002803B1" w:rsidP="002803B1">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2803B1" w:rsidRPr="002803B1" w14:paraId="107F6747" w14:textId="77777777" w:rsidTr="008510EF">
        <w:tc>
          <w:tcPr>
            <w:tcW w:w="3142" w:type="dxa"/>
            <w:shd w:val="clear" w:color="auto" w:fill="FFFFFF"/>
            <w:noWrap/>
            <w:tcMar>
              <w:top w:w="0" w:type="dxa"/>
              <w:left w:w="150" w:type="dxa"/>
              <w:bottom w:w="0" w:type="dxa"/>
              <w:right w:w="150" w:type="dxa"/>
            </w:tcMar>
            <w:hideMark/>
          </w:tcPr>
          <w:p w14:paraId="41ACC509" w14:textId="77777777" w:rsidR="002803B1" w:rsidRPr="002803B1" w:rsidRDefault="002803B1" w:rsidP="002803B1">
            <w:pPr>
              <w:widowControl/>
              <w:suppressAutoHyphens w:val="0"/>
              <w:spacing w:line="300" w:lineRule="atLeast"/>
              <w:rPr>
                <w:rFonts w:ascii="Times New Roman" w:eastAsia="Times New Roman" w:hAnsi="Times New Roman" w:cs="Times New Roman"/>
                <w:kern w:val="0"/>
                <w:szCs w:val="20"/>
                <w:lang w:eastAsia="en-US" w:bidi="ar-SA"/>
              </w:rPr>
            </w:pPr>
          </w:p>
        </w:tc>
        <w:tc>
          <w:tcPr>
            <w:tcW w:w="0" w:type="auto"/>
            <w:gridSpan w:val="2"/>
            <w:shd w:val="clear" w:color="auto" w:fill="FFFFFF"/>
            <w:tcMar>
              <w:top w:w="0" w:type="dxa"/>
              <w:left w:w="150" w:type="dxa"/>
              <w:bottom w:w="0" w:type="dxa"/>
              <w:right w:w="150" w:type="dxa"/>
            </w:tcMar>
            <w:hideMark/>
          </w:tcPr>
          <w:p w14:paraId="1C0FB4C0"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r w:rsidRPr="002803B1">
              <w:rPr>
                <w:rFonts w:ascii="Consolas" w:eastAsia="Times New Roman" w:hAnsi="Consolas" w:cs="Segoe UI"/>
                <w:color w:val="24292E"/>
                <w:kern w:val="0"/>
                <w:sz w:val="18"/>
                <w:szCs w:val="18"/>
                <w:lang w:eastAsia="en-US" w:bidi="ar-SA"/>
              </w:rPr>
              <w:t xml:space="preserve">  TABLESPACE  users</w:t>
            </w:r>
          </w:p>
          <w:p w14:paraId="2195F25C" w14:textId="77777777" w:rsidR="002803B1" w:rsidRPr="002803B1" w:rsidRDefault="002803B1" w:rsidP="002803B1">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2803B1" w:rsidRPr="002803B1" w14:paraId="5BA22651" w14:textId="77777777" w:rsidTr="008510EF">
        <w:tc>
          <w:tcPr>
            <w:tcW w:w="3142" w:type="dxa"/>
            <w:shd w:val="clear" w:color="auto" w:fill="FFFFFF"/>
            <w:noWrap/>
            <w:tcMar>
              <w:top w:w="0" w:type="dxa"/>
              <w:left w:w="150" w:type="dxa"/>
              <w:bottom w:w="0" w:type="dxa"/>
              <w:right w:w="150" w:type="dxa"/>
            </w:tcMar>
            <w:hideMark/>
          </w:tcPr>
          <w:p w14:paraId="02A9B695" w14:textId="77777777" w:rsidR="002803B1" w:rsidRPr="002803B1" w:rsidRDefault="002803B1" w:rsidP="002803B1">
            <w:pPr>
              <w:widowControl/>
              <w:suppressAutoHyphens w:val="0"/>
              <w:spacing w:line="300" w:lineRule="atLeast"/>
              <w:rPr>
                <w:rFonts w:ascii="Times New Roman" w:eastAsia="Times New Roman" w:hAnsi="Times New Roman" w:cs="Times New Roman"/>
                <w:kern w:val="0"/>
                <w:szCs w:val="20"/>
                <w:lang w:eastAsia="en-US" w:bidi="ar-SA"/>
              </w:rPr>
            </w:pPr>
          </w:p>
        </w:tc>
        <w:tc>
          <w:tcPr>
            <w:tcW w:w="0" w:type="auto"/>
            <w:gridSpan w:val="2"/>
            <w:shd w:val="clear" w:color="auto" w:fill="FFFFFF"/>
            <w:tcMar>
              <w:top w:w="0" w:type="dxa"/>
              <w:left w:w="150" w:type="dxa"/>
              <w:bottom w:w="0" w:type="dxa"/>
              <w:right w:w="150" w:type="dxa"/>
            </w:tcMar>
            <w:hideMark/>
          </w:tcPr>
          <w:p w14:paraId="43CE36EA"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r w:rsidRPr="002803B1">
              <w:rPr>
                <w:rFonts w:ascii="Consolas" w:eastAsia="Times New Roman" w:hAnsi="Consolas" w:cs="Segoe UI"/>
                <w:color w:val="24292E"/>
                <w:kern w:val="0"/>
                <w:sz w:val="18"/>
                <w:szCs w:val="18"/>
                <w:lang w:eastAsia="en-US" w:bidi="ar-SA"/>
              </w:rPr>
              <w:t xml:space="preserve">  STORAGE   (</w:t>
            </w:r>
          </w:p>
          <w:p w14:paraId="591D7F1B" w14:textId="77777777" w:rsidR="002803B1" w:rsidRPr="002803B1" w:rsidRDefault="002803B1" w:rsidP="002803B1">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2803B1" w:rsidRPr="002803B1" w14:paraId="59A82E37" w14:textId="77777777" w:rsidTr="008510EF">
        <w:tc>
          <w:tcPr>
            <w:tcW w:w="3142" w:type="dxa"/>
            <w:shd w:val="clear" w:color="auto" w:fill="FFFFFF"/>
            <w:noWrap/>
            <w:tcMar>
              <w:top w:w="0" w:type="dxa"/>
              <w:left w:w="150" w:type="dxa"/>
              <w:bottom w:w="0" w:type="dxa"/>
              <w:right w:w="150" w:type="dxa"/>
            </w:tcMar>
            <w:hideMark/>
          </w:tcPr>
          <w:p w14:paraId="76A4E6C3" w14:textId="77777777" w:rsidR="002803B1" w:rsidRPr="002803B1" w:rsidRDefault="002803B1" w:rsidP="002803B1">
            <w:pPr>
              <w:widowControl/>
              <w:suppressAutoHyphens w:val="0"/>
              <w:spacing w:line="300" w:lineRule="atLeast"/>
              <w:rPr>
                <w:rFonts w:ascii="Times New Roman" w:eastAsia="Times New Roman" w:hAnsi="Times New Roman" w:cs="Times New Roman"/>
                <w:kern w:val="0"/>
                <w:szCs w:val="20"/>
                <w:lang w:eastAsia="en-US" w:bidi="ar-SA"/>
              </w:rPr>
            </w:pPr>
          </w:p>
        </w:tc>
        <w:tc>
          <w:tcPr>
            <w:tcW w:w="0" w:type="auto"/>
            <w:gridSpan w:val="2"/>
            <w:shd w:val="clear" w:color="auto" w:fill="FFFFFF"/>
            <w:tcMar>
              <w:top w:w="0" w:type="dxa"/>
              <w:left w:w="150" w:type="dxa"/>
              <w:bottom w:w="0" w:type="dxa"/>
              <w:right w:w="150" w:type="dxa"/>
            </w:tcMar>
            <w:hideMark/>
          </w:tcPr>
          <w:p w14:paraId="2F35B1EA"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r w:rsidRPr="002803B1">
              <w:rPr>
                <w:rFonts w:ascii="Consolas" w:eastAsia="Times New Roman" w:hAnsi="Consolas" w:cs="Segoe UI"/>
                <w:color w:val="24292E"/>
                <w:kern w:val="0"/>
                <w:sz w:val="18"/>
                <w:szCs w:val="18"/>
                <w:lang w:eastAsia="en-US" w:bidi="ar-SA"/>
              </w:rPr>
              <w:t xml:space="preserve">    INITIAL     65536</w:t>
            </w:r>
          </w:p>
          <w:p w14:paraId="39F72737" w14:textId="77777777" w:rsidR="002803B1" w:rsidRPr="002803B1" w:rsidRDefault="002803B1" w:rsidP="002803B1">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2803B1" w:rsidRPr="002803B1" w14:paraId="5A0DFFBE" w14:textId="77777777" w:rsidTr="008510EF">
        <w:tc>
          <w:tcPr>
            <w:tcW w:w="3142" w:type="dxa"/>
            <w:shd w:val="clear" w:color="auto" w:fill="FFFFFF"/>
            <w:noWrap/>
            <w:tcMar>
              <w:top w:w="0" w:type="dxa"/>
              <w:left w:w="150" w:type="dxa"/>
              <w:bottom w:w="0" w:type="dxa"/>
              <w:right w:w="150" w:type="dxa"/>
            </w:tcMar>
            <w:hideMark/>
          </w:tcPr>
          <w:p w14:paraId="2401C787" w14:textId="77777777" w:rsidR="002803B1" w:rsidRPr="002803B1" w:rsidRDefault="002803B1" w:rsidP="002803B1">
            <w:pPr>
              <w:widowControl/>
              <w:suppressAutoHyphens w:val="0"/>
              <w:spacing w:line="300" w:lineRule="atLeast"/>
              <w:rPr>
                <w:rFonts w:ascii="Times New Roman" w:eastAsia="Times New Roman" w:hAnsi="Times New Roman" w:cs="Times New Roman"/>
                <w:kern w:val="0"/>
                <w:szCs w:val="20"/>
                <w:lang w:eastAsia="en-US" w:bidi="ar-SA"/>
              </w:rPr>
            </w:pPr>
          </w:p>
        </w:tc>
        <w:tc>
          <w:tcPr>
            <w:tcW w:w="0" w:type="auto"/>
            <w:gridSpan w:val="2"/>
            <w:shd w:val="clear" w:color="auto" w:fill="FFFFFF"/>
            <w:tcMar>
              <w:top w:w="0" w:type="dxa"/>
              <w:left w:w="150" w:type="dxa"/>
              <w:bottom w:w="0" w:type="dxa"/>
              <w:right w:w="150" w:type="dxa"/>
            </w:tcMar>
            <w:hideMark/>
          </w:tcPr>
          <w:p w14:paraId="73504DD2"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r w:rsidRPr="002803B1">
              <w:rPr>
                <w:rFonts w:ascii="Consolas" w:eastAsia="Times New Roman" w:hAnsi="Consolas" w:cs="Segoe UI"/>
                <w:color w:val="24292E"/>
                <w:kern w:val="0"/>
                <w:sz w:val="18"/>
                <w:szCs w:val="18"/>
                <w:lang w:eastAsia="en-US" w:bidi="ar-SA"/>
              </w:rPr>
              <w:t xml:space="preserve">    NEXT        1048576</w:t>
            </w:r>
          </w:p>
          <w:p w14:paraId="6AC671F0" w14:textId="77777777" w:rsidR="002803B1" w:rsidRPr="002803B1" w:rsidRDefault="002803B1" w:rsidP="002803B1">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2803B1" w:rsidRPr="002803B1" w14:paraId="506247AA" w14:textId="77777777" w:rsidTr="008510EF">
        <w:tc>
          <w:tcPr>
            <w:tcW w:w="3142" w:type="dxa"/>
            <w:shd w:val="clear" w:color="auto" w:fill="FFFFFF"/>
            <w:noWrap/>
            <w:tcMar>
              <w:top w:w="0" w:type="dxa"/>
              <w:left w:w="150" w:type="dxa"/>
              <w:bottom w:w="0" w:type="dxa"/>
              <w:right w:w="150" w:type="dxa"/>
            </w:tcMar>
            <w:hideMark/>
          </w:tcPr>
          <w:p w14:paraId="66190A17" w14:textId="77777777" w:rsidR="002803B1" w:rsidRPr="002803B1" w:rsidRDefault="002803B1" w:rsidP="002803B1">
            <w:pPr>
              <w:widowControl/>
              <w:suppressAutoHyphens w:val="0"/>
              <w:spacing w:line="300" w:lineRule="atLeast"/>
              <w:rPr>
                <w:rFonts w:ascii="Times New Roman" w:eastAsia="Times New Roman" w:hAnsi="Times New Roman" w:cs="Times New Roman"/>
                <w:kern w:val="0"/>
                <w:szCs w:val="20"/>
                <w:lang w:eastAsia="en-US" w:bidi="ar-SA"/>
              </w:rPr>
            </w:pPr>
          </w:p>
        </w:tc>
        <w:tc>
          <w:tcPr>
            <w:tcW w:w="0" w:type="auto"/>
            <w:gridSpan w:val="2"/>
            <w:shd w:val="clear" w:color="auto" w:fill="FFFFFF"/>
            <w:tcMar>
              <w:top w:w="0" w:type="dxa"/>
              <w:left w:w="150" w:type="dxa"/>
              <w:bottom w:w="0" w:type="dxa"/>
              <w:right w:w="150" w:type="dxa"/>
            </w:tcMar>
            <w:hideMark/>
          </w:tcPr>
          <w:p w14:paraId="69A50E09"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r w:rsidRPr="002803B1">
              <w:rPr>
                <w:rFonts w:ascii="Consolas" w:eastAsia="Times New Roman" w:hAnsi="Consolas" w:cs="Segoe UI"/>
                <w:color w:val="24292E"/>
                <w:kern w:val="0"/>
                <w:sz w:val="18"/>
                <w:szCs w:val="18"/>
                <w:lang w:eastAsia="en-US" w:bidi="ar-SA"/>
              </w:rPr>
              <w:t xml:space="preserve">    MINEXTENTS  1</w:t>
            </w:r>
          </w:p>
          <w:p w14:paraId="7C186EDE" w14:textId="77777777" w:rsidR="002803B1" w:rsidRPr="002803B1" w:rsidRDefault="002803B1" w:rsidP="002803B1">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2803B1" w:rsidRPr="002803B1" w14:paraId="727C8D2D" w14:textId="77777777" w:rsidTr="008510EF">
        <w:tc>
          <w:tcPr>
            <w:tcW w:w="3142" w:type="dxa"/>
            <w:shd w:val="clear" w:color="auto" w:fill="FFFFFF"/>
            <w:noWrap/>
            <w:tcMar>
              <w:top w:w="0" w:type="dxa"/>
              <w:left w:w="150" w:type="dxa"/>
              <w:bottom w:w="0" w:type="dxa"/>
              <w:right w:w="150" w:type="dxa"/>
            </w:tcMar>
            <w:hideMark/>
          </w:tcPr>
          <w:p w14:paraId="656418E6" w14:textId="77777777" w:rsidR="002803B1" w:rsidRPr="002803B1" w:rsidRDefault="002803B1" w:rsidP="002803B1">
            <w:pPr>
              <w:widowControl/>
              <w:suppressAutoHyphens w:val="0"/>
              <w:spacing w:line="300" w:lineRule="atLeast"/>
              <w:rPr>
                <w:rFonts w:ascii="Times New Roman" w:eastAsia="Times New Roman" w:hAnsi="Times New Roman" w:cs="Times New Roman"/>
                <w:kern w:val="0"/>
                <w:szCs w:val="20"/>
                <w:lang w:eastAsia="en-US" w:bidi="ar-SA"/>
              </w:rPr>
            </w:pPr>
          </w:p>
        </w:tc>
        <w:tc>
          <w:tcPr>
            <w:tcW w:w="0" w:type="auto"/>
            <w:gridSpan w:val="2"/>
            <w:shd w:val="clear" w:color="auto" w:fill="FFFFFF"/>
            <w:tcMar>
              <w:top w:w="0" w:type="dxa"/>
              <w:left w:w="150" w:type="dxa"/>
              <w:bottom w:w="0" w:type="dxa"/>
              <w:right w:w="150" w:type="dxa"/>
            </w:tcMar>
            <w:hideMark/>
          </w:tcPr>
          <w:p w14:paraId="4C1C2F15"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r w:rsidRPr="002803B1">
              <w:rPr>
                <w:rFonts w:ascii="Consolas" w:eastAsia="Times New Roman" w:hAnsi="Consolas" w:cs="Segoe UI"/>
                <w:color w:val="24292E"/>
                <w:kern w:val="0"/>
                <w:sz w:val="18"/>
                <w:szCs w:val="18"/>
                <w:lang w:eastAsia="en-US" w:bidi="ar-SA"/>
              </w:rPr>
              <w:t xml:space="preserve">    MAXEXTENTS  2147483645</w:t>
            </w:r>
          </w:p>
          <w:p w14:paraId="7047184F" w14:textId="77777777" w:rsidR="002803B1" w:rsidRPr="002803B1" w:rsidRDefault="002803B1" w:rsidP="002803B1">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2803B1" w:rsidRPr="002803B1" w14:paraId="03B6FAB2" w14:textId="77777777" w:rsidTr="008510EF">
        <w:tc>
          <w:tcPr>
            <w:tcW w:w="3142" w:type="dxa"/>
            <w:shd w:val="clear" w:color="auto" w:fill="FFFFFF"/>
            <w:noWrap/>
            <w:tcMar>
              <w:top w:w="0" w:type="dxa"/>
              <w:left w:w="150" w:type="dxa"/>
              <w:bottom w:w="0" w:type="dxa"/>
              <w:right w:w="150" w:type="dxa"/>
            </w:tcMar>
            <w:hideMark/>
          </w:tcPr>
          <w:p w14:paraId="2F40E891" w14:textId="77777777" w:rsidR="002803B1" w:rsidRPr="002803B1" w:rsidRDefault="002803B1" w:rsidP="002803B1">
            <w:pPr>
              <w:widowControl/>
              <w:suppressAutoHyphens w:val="0"/>
              <w:spacing w:line="300" w:lineRule="atLeast"/>
              <w:rPr>
                <w:rFonts w:ascii="Times New Roman" w:eastAsia="Times New Roman" w:hAnsi="Times New Roman" w:cs="Times New Roman"/>
                <w:kern w:val="0"/>
                <w:szCs w:val="20"/>
                <w:lang w:eastAsia="en-US" w:bidi="ar-SA"/>
              </w:rPr>
            </w:pPr>
          </w:p>
        </w:tc>
        <w:tc>
          <w:tcPr>
            <w:tcW w:w="0" w:type="auto"/>
            <w:gridSpan w:val="2"/>
            <w:shd w:val="clear" w:color="auto" w:fill="FFFFFF"/>
            <w:tcMar>
              <w:top w:w="0" w:type="dxa"/>
              <w:left w:w="150" w:type="dxa"/>
              <w:bottom w:w="0" w:type="dxa"/>
              <w:right w:w="150" w:type="dxa"/>
            </w:tcMar>
            <w:hideMark/>
          </w:tcPr>
          <w:p w14:paraId="6826C7D5"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r w:rsidRPr="002803B1">
              <w:rPr>
                <w:rFonts w:ascii="Consolas" w:eastAsia="Times New Roman" w:hAnsi="Consolas" w:cs="Segoe UI"/>
                <w:color w:val="24292E"/>
                <w:kern w:val="0"/>
                <w:sz w:val="18"/>
                <w:szCs w:val="18"/>
                <w:lang w:eastAsia="en-US" w:bidi="ar-SA"/>
              </w:rPr>
              <w:t xml:space="preserve">  )</w:t>
            </w:r>
          </w:p>
          <w:p w14:paraId="32CD2952" w14:textId="77777777" w:rsidR="002803B1" w:rsidRPr="002803B1" w:rsidRDefault="002803B1" w:rsidP="002803B1">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2803B1" w:rsidRPr="002803B1" w14:paraId="78FEA681" w14:textId="77777777" w:rsidTr="008510EF">
        <w:tc>
          <w:tcPr>
            <w:tcW w:w="3142" w:type="dxa"/>
            <w:shd w:val="clear" w:color="auto" w:fill="FFFFFF"/>
            <w:noWrap/>
            <w:tcMar>
              <w:top w:w="0" w:type="dxa"/>
              <w:left w:w="150" w:type="dxa"/>
              <w:bottom w:w="0" w:type="dxa"/>
              <w:right w:w="150" w:type="dxa"/>
            </w:tcMar>
            <w:hideMark/>
          </w:tcPr>
          <w:p w14:paraId="1DBC3238" w14:textId="77777777" w:rsidR="002803B1" w:rsidRPr="002803B1" w:rsidRDefault="002803B1" w:rsidP="002803B1">
            <w:pPr>
              <w:widowControl/>
              <w:suppressAutoHyphens w:val="0"/>
              <w:spacing w:line="300" w:lineRule="atLeast"/>
              <w:rPr>
                <w:rFonts w:ascii="Times New Roman" w:eastAsia="Times New Roman" w:hAnsi="Times New Roman" w:cs="Times New Roman"/>
                <w:kern w:val="0"/>
                <w:szCs w:val="20"/>
                <w:lang w:eastAsia="en-US" w:bidi="ar-SA"/>
              </w:rPr>
            </w:pPr>
          </w:p>
        </w:tc>
        <w:tc>
          <w:tcPr>
            <w:tcW w:w="0" w:type="auto"/>
            <w:gridSpan w:val="2"/>
            <w:shd w:val="clear" w:color="auto" w:fill="FFFFFF"/>
            <w:tcMar>
              <w:top w:w="0" w:type="dxa"/>
              <w:left w:w="150" w:type="dxa"/>
              <w:bottom w:w="0" w:type="dxa"/>
              <w:right w:w="150" w:type="dxa"/>
            </w:tcMar>
            <w:hideMark/>
          </w:tcPr>
          <w:p w14:paraId="57DF409F"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r w:rsidRPr="002803B1">
              <w:rPr>
                <w:rFonts w:ascii="Consolas" w:eastAsia="Times New Roman" w:hAnsi="Consolas" w:cs="Segoe UI"/>
                <w:color w:val="24292E"/>
                <w:kern w:val="0"/>
                <w:sz w:val="18"/>
                <w:szCs w:val="18"/>
                <w:lang w:eastAsia="en-US" w:bidi="ar-SA"/>
              </w:rPr>
              <w:t xml:space="preserve">  NOCACHE</w:t>
            </w:r>
          </w:p>
          <w:p w14:paraId="2ABEE908" w14:textId="77777777" w:rsidR="002803B1" w:rsidRPr="002803B1" w:rsidRDefault="002803B1" w:rsidP="002803B1">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2803B1" w:rsidRPr="002803B1" w14:paraId="7EE91347" w14:textId="77777777" w:rsidTr="008510EF">
        <w:tc>
          <w:tcPr>
            <w:tcW w:w="3142" w:type="dxa"/>
            <w:shd w:val="clear" w:color="auto" w:fill="FFFFFF"/>
            <w:noWrap/>
            <w:tcMar>
              <w:top w:w="0" w:type="dxa"/>
              <w:left w:w="150" w:type="dxa"/>
              <w:bottom w:w="0" w:type="dxa"/>
              <w:right w:w="150" w:type="dxa"/>
            </w:tcMar>
            <w:hideMark/>
          </w:tcPr>
          <w:p w14:paraId="5C469175" w14:textId="77777777" w:rsidR="002803B1" w:rsidRPr="002803B1" w:rsidRDefault="002803B1" w:rsidP="002803B1">
            <w:pPr>
              <w:widowControl/>
              <w:suppressAutoHyphens w:val="0"/>
              <w:spacing w:line="300" w:lineRule="atLeast"/>
              <w:rPr>
                <w:rFonts w:ascii="Times New Roman" w:eastAsia="Times New Roman" w:hAnsi="Times New Roman" w:cs="Times New Roman"/>
                <w:kern w:val="0"/>
                <w:szCs w:val="20"/>
                <w:lang w:eastAsia="en-US" w:bidi="ar-SA"/>
              </w:rPr>
            </w:pPr>
          </w:p>
        </w:tc>
        <w:tc>
          <w:tcPr>
            <w:tcW w:w="0" w:type="auto"/>
            <w:gridSpan w:val="2"/>
            <w:shd w:val="clear" w:color="auto" w:fill="FFFFFF"/>
            <w:tcMar>
              <w:top w:w="0" w:type="dxa"/>
              <w:left w:w="150" w:type="dxa"/>
              <w:bottom w:w="0" w:type="dxa"/>
              <w:right w:w="150" w:type="dxa"/>
            </w:tcMar>
            <w:hideMark/>
          </w:tcPr>
          <w:p w14:paraId="1A47133E"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r w:rsidRPr="002803B1">
              <w:rPr>
                <w:rFonts w:ascii="Consolas" w:eastAsia="Times New Roman" w:hAnsi="Consolas" w:cs="Segoe UI"/>
                <w:color w:val="24292E"/>
                <w:kern w:val="0"/>
                <w:sz w:val="18"/>
                <w:szCs w:val="18"/>
                <w:lang w:eastAsia="en-US" w:bidi="ar-SA"/>
              </w:rPr>
              <w:t xml:space="preserve">  MONITORING</w:t>
            </w:r>
          </w:p>
          <w:p w14:paraId="33B9EDEB" w14:textId="77777777" w:rsidR="002803B1" w:rsidRPr="002803B1" w:rsidRDefault="002803B1" w:rsidP="002803B1">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2803B1" w:rsidRPr="002803B1" w14:paraId="122A0FE0" w14:textId="77777777" w:rsidTr="008510EF">
        <w:tc>
          <w:tcPr>
            <w:tcW w:w="3142" w:type="dxa"/>
            <w:shd w:val="clear" w:color="auto" w:fill="FFFFFF"/>
            <w:noWrap/>
            <w:tcMar>
              <w:top w:w="0" w:type="dxa"/>
              <w:left w:w="150" w:type="dxa"/>
              <w:bottom w:w="0" w:type="dxa"/>
              <w:right w:w="150" w:type="dxa"/>
            </w:tcMar>
            <w:hideMark/>
          </w:tcPr>
          <w:p w14:paraId="4E9592DD" w14:textId="77777777" w:rsidR="002803B1" w:rsidRPr="002803B1" w:rsidRDefault="002803B1" w:rsidP="002803B1">
            <w:pPr>
              <w:widowControl/>
              <w:suppressAutoHyphens w:val="0"/>
              <w:spacing w:line="300" w:lineRule="atLeast"/>
              <w:rPr>
                <w:rFonts w:ascii="Times New Roman" w:eastAsia="Times New Roman" w:hAnsi="Times New Roman" w:cs="Times New Roman"/>
                <w:kern w:val="0"/>
                <w:szCs w:val="20"/>
                <w:lang w:eastAsia="en-US" w:bidi="ar-SA"/>
              </w:rPr>
            </w:pPr>
          </w:p>
        </w:tc>
        <w:tc>
          <w:tcPr>
            <w:tcW w:w="0" w:type="auto"/>
            <w:gridSpan w:val="2"/>
            <w:shd w:val="clear" w:color="auto" w:fill="FFFFFF"/>
            <w:tcMar>
              <w:top w:w="0" w:type="dxa"/>
              <w:left w:w="150" w:type="dxa"/>
              <w:bottom w:w="0" w:type="dxa"/>
              <w:right w:w="150" w:type="dxa"/>
            </w:tcMar>
            <w:hideMark/>
          </w:tcPr>
          <w:p w14:paraId="5B2FFCBA"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r w:rsidRPr="002803B1">
              <w:rPr>
                <w:rFonts w:ascii="Consolas" w:eastAsia="Times New Roman" w:hAnsi="Consolas" w:cs="Segoe UI"/>
                <w:color w:val="24292E"/>
                <w:kern w:val="0"/>
                <w:sz w:val="18"/>
                <w:szCs w:val="18"/>
                <w:lang w:eastAsia="en-US" w:bidi="ar-SA"/>
              </w:rPr>
              <w:t xml:space="preserve">  NOPARALLEL</w:t>
            </w:r>
          </w:p>
          <w:p w14:paraId="5AFF609B" w14:textId="77777777" w:rsidR="002803B1" w:rsidRPr="002803B1" w:rsidRDefault="002803B1" w:rsidP="002803B1">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2803B1" w:rsidRPr="002803B1" w14:paraId="120A1220" w14:textId="77777777" w:rsidTr="008510EF">
        <w:tc>
          <w:tcPr>
            <w:tcW w:w="3142" w:type="dxa"/>
            <w:shd w:val="clear" w:color="auto" w:fill="FFFFFF"/>
            <w:noWrap/>
            <w:tcMar>
              <w:top w:w="0" w:type="dxa"/>
              <w:left w:w="150" w:type="dxa"/>
              <w:bottom w:w="0" w:type="dxa"/>
              <w:right w:w="150" w:type="dxa"/>
            </w:tcMar>
            <w:hideMark/>
          </w:tcPr>
          <w:p w14:paraId="72AFB7A0" w14:textId="77777777" w:rsidR="002803B1" w:rsidRPr="002803B1" w:rsidRDefault="002803B1" w:rsidP="002803B1">
            <w:pPr>
              <w:widowControl/>
              <w:suppressAutoHyphens w:val="0"/>
              <w:spacing w:line="300" w:lineRule="atLeast"/>
              <w:rPr>
                <w:rFonts w:ascii="Times New Roman" w:eastAsia="Times New Roman" w:hAnsi="Times New Roman" w:cs="Times New Roman"/>
                <w:kern w:val="0"/>
                <w:szCs w:val="20"/>
                <w:lang w:eastAsia="en-US" w:bidi="ar-SA"/>
              </w:rPr>
            </w:pPr>
          </w:p>
        </w:tc>
        <w:tc>
          <w:tcPr>
            <w:tcW w:w="0" w:type="auto"/>
            <w:gridSpan w:val="2"/>
            <w:shd w:val="clear" w:color="auto" w:fill="FFFFFF"/>
            <w:tcMar>
              <w:top w:w="0" w:type="dxa"/>
              <w:left w:w="150" w:type="dxa"/>
              <w:bottom w:w="0" w:type="dxa"/>
              <w:right w:w="150" w:type="dxa"/>
            </w:tcMar>
            <w:hideMark/>
          </w:tcPr>
          <w:p w14:paraId="5A245841"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r w:rsidRPr="002803B1">
              <w:rPr>
                <w:rFonts w:ascii="Consolas" w:eastAsia="Times New Roman" w:hAnsi="Consolas" w:cs="Segoe UI"/>
                <w:color w:val="24292E"/>
                <w:kern w:val="0"/>
                <w:sz w:val="18"/>
                <w:szCs w:val="18"/>
                <w:lang w:eastAsia="en-US" w:bidi="ar-SA"/>
              </w:rPr>
              <w:t xml:space="preserve">  LOGGING</w:t>
            </w:r>
          </w:p>
          <w:p w14:paraId="3F5A9B71" w14:textId="77777777" w:rsidR="002803B1" w:rsidRPr="002803B1" w:rsidRDefault="002803B1" w:rsidP="002803B1">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2803B1" w:rsidRPr="002803B1" w14:paraId="3A4DC46D" w14:textId="77777777" w:rsidTr="008510EF">
        <w:tc>
          <w:tcPr>
            <w:tcW w:w="3142" w:type="dxa"/>
            <w:shd w:val="clear" w:color="auto" w:fill="FFFFFF"/>
            <w:noWrap/>
            <w:tcMar>
              <w:top w:w="0" w:type="dxa"/>
              <w:left w:w="150" w:type="dxa"/>
              <w:bottom w:w="0" w:type="dxa"/>
              <w:right w:w="150" w:type="dxa"/>
            </w:tcMar>
            <w:hideMark/>
          </w:tcPr>
          <w:p w14:paraId="27660176" w14:textId="77777777" w:rsidR="002803B1" w:rsidRPr="002803B1" w:rsidRDefault="002803B1" w:rsidP="002803B1">
            <w:pPr>
              <w:widowControl/>
              <w:suppressAutoHyphens w:val="0"/>
              <w:spacing w:line="300" w:lineRule="atLeast"/>
              <w:rPr>
                <w:rFonts w:ascii="Times New Roman" w:eastAsia="Times New Roman" w:hAnsi="Times New Roman" w:cs="Times New Roman"/>
                <w:kern w:val="0"/>
                <w:szCs w:val="20"/>
                <w:lang w:eastAsia="en-US" w:bidi="ar-SA"/>
              </w:rPr>
            </w:pPr>
          </w:p>
        </w:tc>
        <w:tc>
          <w:tcPr>
            <w:tcW w:w="0" w:type="auto"/>
            <w:gridSpan w:val="2"/>
            <w:shd w:val="clear" w:color="auto" w:fill="FFFFFF"/>
            <w:tcMar>
              <w:top w:w="0" w:type="dxa"/>
              <w:left w:w="150" w:type="dxa"/>
              <w:bottom w:w="0" w:type="dxa"/>
              <w:right w:w="150" w:type="dxa"/>
            </w:tcMar>
            <w:hideMark/>
          </w:tcPr>
          <w:p w14:paraId="0F52C950"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r w:rsidRPr="002803B1">
              <w:rPr>
                <w:rFonts w:ascii="Consolas" w:eastAsia="Times New Roman" w:hAnsi="Consolas" w:cs="Segoe UI"/>
                <w:color w:val="24292E"/>
                <w:kern w:val="0"/>
                <w:sz w:val="18"/>
                <w:szCs w:val="18"/>
                <w:lang w:eastAsia="en-US" w:bidi="ar-SA"/>
              </w:rPr>
              <w:t>/</w:t>
            </w:r>
          </w:p>
          <w:p w14:paraId="7601B370" w14:textId="77777777" w:rsidR="002803B1" w:rsidRPr="002803B1" w:rsidRDefault="002803B1" w:rsidP="002803B1">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2803B1" w:rsidRPr="002803B1" w14:paraId="69CBDA1A" w14:textId="77777777" w:rsidTr="008510EF">
        <w:tc>
          <w:tcPr>
            <w:tcW w:w="3142" w:type="dxa"/>
            <w:shd w:val="clear" w:color="auto" w:fill="FFFFFF"/>
            <w:noWrap/>
            <w:tcMar>
              <w:top w:w="0" w:type="dxa"/>
              <w:left w:w="150" w:type="dxa"/>
              <w:bottom w:w="0" w:type="dxa"/>
              <w:right w:w="150" w:type="dxa"/>
            </w:tcMar>
            <w:hideMark/>
          </w:tcPr>
          <w:p w14:paraId="58913E67" w14:textId="77777777" w:rsidR="002803B1" w:rsidRPr="002803B1" w:rsidRDefault="002803B1" w:rsidP="002803B1">
            <w:pPr>
              <w:widowControl/>
              <w:suppressAutoHyphens w:val="0"/>
              <w:spacing w:line="300" w:lineRule="atLeast"/>
              <w:rPr>
                <w:rFonts w:ascii="Times New Roman" w:eastAsia="Times New Roman" w:hAnsi="Times New Roman" w:cs="Times New Roman"/>
                <w:kern w:val="0"/>
                <w:szCs w:val="20"/>
                <w:lang w:eastAsia="en-US" w:bidi="ar-SA"/>
              </w:rPr>
            </w:pPr>
          </w:p>
        </w:tc>
        <w:tc>
          <w:tcPr>
            <w:tcW w:w="0" w:type="auto"/>
            <w:gridSpan w:val="2"/>
            <w:shd w:val="clear" w:color="auto" w:fill="FFFFFF"/>
            <w:tcMar>
              <w:top w:w="0" w:type="dxa"/>
              <w:left w:w="150" w:type="dxa"/>
              <w:bottom w:w="0" w:type="dxa"/>
              <w:right w:w="150" w:type="dxa"/>
            </w:tcMar>
            <w:hideMark/>
          </w:tcPr>
          <w:p w14:paraId="5713D733"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r w:rsidRPr="002803B1">
              <w:rPr>
                <w:rFonts w:ascii="Consolas" w:eastAsia="Times New Roman" w:hAnsi="Consolas" w:cs="Segoe UI"/>
                <w:color w:val="24292E"/>
                <w:kern w:val="0"/>
                <w:sz w:val="18"/>
                <w:szCs w:val="18"/>
                <w:lang w:eastAsia="en-US" w:bidi="ar-SA"/>
              </w:rPr>
              <w:t>-- Constraints for LRT_EXAM_DETAILS</w:t>
            </w:r>
          </w:p>
          <w:p w14:paraId="2F339AF1" w14:textId="77777777" w:rsidR="002803B1" w:rsidRPr="002803B1" w:rsidRDefault="002803B1" w:rsidP="002803B1">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2803B1" w:rsidRPr="002803B1" w14:paraId="01097611" w14:textId="77777777" w:rsidTr="008510EF">
        <w:tc>
          <w:tcPr>
            <w:tcW w:w="3142" w:type="dxa"/>
            <w:shd w:val="clear" w:color="auto" w:fill="FFFFFF"/>
            <w:noWrap/>
            <w:tcMar>
              <w:top w:w="0" w:type="dxa"/>
              <w:left w:w="150" w:type="dxa"/>
              <w:bottom w:w="0" w:type="dxa"/>
              <w:right w:w="150" w:type="dxa"/>
            </w:tcMar>
            <w:hideMark/>
          </w:tcPr>
          <w:p w14:paraId="4C7B0D62" w14:textId="77777777" w:rsidR="002803B1" w:rsidRPr="002803B1" w:rsidRDefault="002803B1" w:rsidP="002803B1">
            <w:pPr>
              <w:widowControl/>
              <w:suppressAutoHyphens w:val="0"/>
              <w:spacing w:line="300" w:lineRule="atLeast"/>
              <w:rPr>
                <w:rFonts w:ascii="Times New Roman" w:eastAsia="Times New Roman" w:hAnsi="Times New Roman" w:cs="Times New Roman"/>
                <w:kern w:val="0"/>
                <w:szCs w:val="20"/>
                <w:lang w:eastAsia="en-US" w:bidi="ar-SA"/>
              </w:rPr>
            </w:pPr>
          </w:p>
        </w:tc>
        <w:tc>
          <w:tcPr>
            <w:tcW w:w="0" w:type="auto"/>
            <w:gridSpan w:val="2"/>
            <w:shd w:val="clear" w:color="auto" w:fill="FFFFFF"/>
            <w:tcMar>
              <w:top w:w="0" w:type="dxa"/>
              <w:left w:w="150" w:type="dxa"/>
              <w:bottom w:w="0" w:type="dxa"/>
              <w:right w:w="150" w:type="dxa"/>
            </w:tcMar>
            <w:hideMark/>
          </w:tcPr>
          <w:p w14:paraId="27BD3EB2"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p>
          <w:p w14:paraId="221B0131" w14:textId="77777777" w:rsidR="002803B1" w:rsidRPr="002803B1" w:rsidRDefault="002803B1" w:rsidP="002803B1">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2803B1" w:rsidRPr="002803B1" w14:paraId="5BA999C5" w14:textId="77777777" w:rsidTr="008510EF">
        <w:tc>
          <w:tcPr>
            <w:tcW w:w="3142" w:type="dxa"/>
            <w:shd w:val="clear" w:color="auto" w:fill="FFFFFF"/>
            <w:noWrap/>
            <w:tcMar>
              <w:top w:w="0" w:type="dxa"/>
              <w:left w:w="150" w:type="dxa"/>
              <w:bottom w:w="0" w:type="dxa"/>
              <w:right w:w="150" w:type="dxa"/>
            </w:tcMar>
            <w:hideMark/>
          </w:tcPr>
          <w:p w14:paraId="630325AB" w14:textId="77777777" w:rsidR="002803B1" w:rsidRPr="002803B1" w:rsidRDefault="002803B1" w:rsidP="002803B1">
            <w:pPr>
              <w:widowControl/>
              <w:suppressAutoHyphens w:val="0"/>
              <w:spacing w:line="300" w:lineRule="atLeast"/>
              <w:rPr>
                <w:rFonts w:ascii="Times New Roman" w:eastAsia="Times New Roman" w:hAnsi="Times New Roman" w:cs="Times New Roman"/>
                <w:kern w:val="0"/>
                <w:szCs w:val="20"/>
                <w:lang w:eastAsia="en-US" w:bidi="ar-SA"/>
              </w:rPr>
            </w:pPr>
          </w:p>
        </w:tc>
        <w:tc>
          <w:tcPr>
            <w:tcW w:w="0" w:type="auto"/>
            <w:gridSpan w:val="2"/>
            <w:shd w:val="clear" w:color="auto" w:fill="FFFFFF"/>
            <w:tcMar>
              <w:top w:w="0" w:type="dxa"/>
              <w:left w:w="150" w:type="dxa"/>
              <w:bottom w:w="0" w:type="dxa"/>
              <w:right w:w="150" w:type="dxa"/>
            </w:tcMar>
            <w:hideMark/>
          </w:tcPr>
          <w:p w14:paraId="0AC8F382"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r w:rsidRPr="002803B1">
              <w:rPr>
                <w:rFonts w:ascii="Consolas" w:eastAsia="Times New Roman" w:hAnsi="Consolas" w:cs="Segoe UI"/>
                <w:color w:val="24292E"/>
                <w:kern w:val="0"/>
                <w:sz w:val="18"/>
                <w:szCs w:val="18"/>
                <w:lang w:eastAsia="en-US" w:bidi="ar-SA"/>
              </w:rPr>
              <w:t xml:space="preserve">ALTER TABLE </w:t>
            </w:r>
            <w:proofErr w:type="spellStart"/>
            <w:r w:rsidRPr="002803B1">
              <w:rPr>
                <w:rFonts w:ascii="Consolas" w:eastAsia="Times New Roman" w:hAnsi="Consolas" w:cs="Segoe UI"/>
                <w:color w:val="24292E"/>
                <w:kern w:val="0"/>
                <w:sz w:val="18"/>
                <w:szCs w:val="18"/>
                <w:lang w:eastAsia="en-US" w:bidi="ar-SA"/>
              </w:rPr>
              <w:t>lrt_exam_details</w:t>
            </w:r>
            <w:proofErr w:type="spellEnd"/>
          </w:p>
          <w:p w14:paraId="5A326DC2" w14:textId="77777777" w:rsidR="002803B1" w:rsidRPr="002803B1" w:rsidRDefault="002803B1" w:rsidP="002803B1">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2803B1" w:rsidRPr="002803B1" w14:paraId="26836890" w14:textId="77777777" w:rsidTr="008510EF">
        <w:tc>
          <w:tcPr>
            <w:tcW w:w="3142" w:type="dxa"/>
            <w:shd w:val="clear" w:color="auto" w:fill="FFFFFF"/>
            <w:noWrap/>
            <w:tcMar>
              <w:top w:w="0" w:type="dxa"/>
              <w:left w:w="150" w:type="dxa"/>
              <w:bottom w:w="0" w:type="dxa"/>
              <w:right w:w="150" w:type="dxa"/>
            </w:tcMar>
            <w:hideMark/>
          </w:tcPr>
          <w:p w14:paraId="147D02CB" w14:textId="77777777" w:rsidR="002803B1" w:rsidRPr="002803B1" w:rsidRDefault="002803B1" w:rsidP="002803B1">
            <w:pPr>
              <w:widowControl/>
              <w:suppressAutoHyphens w:val="0"/>
              <w:spacing w:line="300" w:lineRule="atLeast"/>
              <w:rPr>
                <w:rFonts w:ascii="Times New Roman" w:eastAsia="Times New Roman" w:hAnsi="Times New Roman" w:cs="Times New Roman"/>
                <w:kern w:val="0"/>
                <w:szCs w:val="20"/>
                <w:lang w:eastAsia="en-US" w:bidi="ar-SA"/>
              </w:rPr>
            </w:pPr>
          </w:p>
        </w:tc>
        <w:tc>
          <w:tcPr>
            <w:tcW w:w="0" w:type="auto"/>
            <w:gridSpan w:val="2"/>
            <w:shd w:val="clear" w:color="auto" w:fill="FFFFFF"/>
            <w:tcMar>
              <w:top w:w="0" w:type="dxa"/>
              <w:left w:w="150" w:type="dxa"/>
              <w:bottom w:w="0" w:type="dxa"/>
              <w:right w:w="150" w:type="dxa"/>
            </w:tcMar>
            <w:hideMark/>
          </w:tcPr>
          <w:p w14:paraId="1AE0F2A0"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r w:rsidRPr="002803B1">
              <w:rPr>
                <w:rFonts w:ascii="Consolas" w:eastAsia="Times New Roman" w:hAnsi="Consolas" w:cs="Segoe UI"/>
                <w:color w:val="24292E"/>
                <w:kern w:val="0"/>
                <w:sz w:val="18"/>
                <w:szCs w:val="18"/>
                <w:lang w:eastAsia="en-US" w:bidi="ar-SA"/>
              </w:rPr>
              <w:t xml:space="preserve">ADD CONSTRAINT </w:t>
            </w:r>
            <w:proofErr w:type="spellStart"/>
            <w:r w:rsidRPr="002803B1">
              <w:rPr>
                <w:rFonts w:ascii="Consolas" w:eastAsia="Times New Roman" w:hAnsi="Consolas" w:cs="Segoe UI"/>
                <w:color w:val="24292E"/>
                <w:kern w:val="0"/>
                <w:sz w:val="18"/>
                <w:szCs w:val="18"/>
                <w:lang w:eastAsia="en-US" w:bidi="ar-SA"/>
              </w:rPr>
              <w:t>lrt_exam_details_con</w:t>
            </w:r>
            <w:proofErr w:type="spellEnd"/>
            <w:r w:rsidRPr="002803B1">
              <w:rPr>
                <w:rFonts w:ascii="Consolas" w:eastAsia="Times New Roman" w:hAnsi="Consolas" w:cs="Segoe UI"/>
                <w:color w:val="24292E"/>
                <w:kern w:val="0"/>
                <w:sz w:val="18"/>
                <w:szCs w:val="18"/>
                <w:lang w:eastAsia="en-US" w:bidi="ar-SA"/>
              </w:rPr>
              <w:t xml:space="preserve"> PRIMARY KEY (</w:t>
            </w:r>
            <w:proofErr w:type="spellStart"/>
            <w:r w:rsidRPr="002803B1">
              <w:rPr>
                <w:rFonts w:ascii="Consolas" w:eastAsia="Times New Roman" w:hAnsi="Consolas" w:cs="Segoe UI"/>
                <w:color w:val="24292E"/>
                <w:kern w:val="0"/>
                <w:sz w:val="18"/>
                <w:szCs w:val="18"/>
                <w:lang w:eastAsia="en-US" w:bidi="ar-SA"/>
              </w:rPr>
              <w:t>detail_id</w:t>
            </w:r>
            <w:proofErr w:type="spellEnd"/>
            <w:r w:rsidRPr="002803B1">
              <w:rPr>
                <w:rFonts w:ascii="Consolas" w:eastAsia="Times New Roman" w:hAnsi="Consolas" w:cs="Segoe UI"/>
                <w:color w:val="24292E"/>
                <w:kern w:val="0"/>
                <w:sz w:val="18"/>
                <w:szCs w:val="18"/>
                <w:lang w:eastAsia="en-US" w:bidi="ar-SA"/>
              </w:rPr>
              <w:t>)</w:t>
            </w:r>
          </w:p>
          <w:p w14:paraId="42C8A58A" w14:textId="77777777" w:rsidR="002803B1" w:rsidRPr="002803B1" w:rsidRDefault="002803B1" w:rsidP="002803B1">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2803B1" w:rsidRPr="002803B1" w14:paraId="3F5E0340" w14:textId="77777777" w:rsidTr="008510EF">
        <w:tc>
          <w:tcPr>
            <w:tcW w:w="3142" w:type="dxa"/>
            <w:shd w:val="clear" w:color="auto" w:fill="FFFFFF"/>
            <w:noWrap/>
            <w:tcMar>
              <w:top w:w="0" w:type="dxa"/>
              <w:left w:w="150" w:type="dxa"/>
              <w:bottom w:w="0" w:type="dxa"/>
              <w:right w:w="150" w:type="dxa"/>
            </w:tcMar>
            <w:hideMark/>
          </w:tcPr>
          <w:p w14:paraId="1A4F3674" w14:textId="77777777" w:rsidR="002803B1" w:rsidRPr="002803B1" w:rsidRDefault="002803B1" w:rsidP="002803B1">
            <w:pPr>
              <w:widowControl/>
              <w:suppressAutoHyphens w:val="0"/>
              <w:spacing w:line="300" w:lineRule="atLeast"/>
              <w:rPr>
                <w:rFonts w:ascii="Times New Roman" w:eastAsia="Times New Roman" w:hAnsi="Times New Roman" w:cs="Times New Roman"/>
                <w:kern w:val="0"/>
                <w:szCs w:val="20"/>
                <w:lang w:eastAsia="en-US" w:bidi="ar-SA"/>
              </w:rPr>
            </w:pPr>
          </w:p>
        </w:tc>
        <w:tc>
          <w:tcPr>
            <w:tcW w:w="0" w:type="auto"/>
            <w:gridSpan w:val="2"/>
            <w:shd w:val="clear" w:color="auto" w:fill="FFFFFF"/>
            <w:tcMar>
              <w:top w:w="0" w:type="dxa"/>
              <w:left w:w="150" w:type="dxa"/>
              <w:bottom w:w="0" w:type="dxa"/>
              <w:right w:w="150" w:type="dxa"/>
            </w:tcMar>
            <w:hideMark/>
          </w:tcPr>
          <w:p w14:paraId="6BE8C752"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r w:rsidRPr="002803B1">
              <w:rPr>
                <w:rFonts w:ascii="Consolas" w:eastAsia="Times New Roman" w:hAnsi="Consolas" w:cs="Segoe UI"/>
                <w:color w:val="24292E"/>
                <w:kern w:val="0"/>
                <w:sz w:val="18"/>
                <w:szCs w:val="18"/>
                <w:lang w:eastAsia="en-US" w:bidi="ar-SA"/>
              </w:rPr>
              <w:t>USING INDEX</w:t>
            </w:r>
          </w:p>
          <w:p w14:paraId="5C33840E" w14:textId="77777777" w:rsidR="002803B1" w:rsidRPr="002803B1" w:rsidRDefault="002803B1" w:rsidP="002803B1">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2803B1" w:rsidRPr="002803B1" w14:paraId="798532AA" w14:textId="77777777" w:rsidTr="008510EF">
        <w:tc>
          <w:tcPr>
            <w:tcW w:w="3142" w:type="dxa"/>
            <w:shd w:val="clear" w:color="auto" w:fill="FFFFFF"/>
            <w:noWrap/>
            <w:tcMar>
              <w:top w:w="0" w:type="dxa"/>
              <w:left w:w="150" w:type="dxa"/>
              <w:bottom w:w="0" w:type="dxa"/>
              <w:right w:w="150" w:type="dxa"/>
            </w:tcMar>
            <w:hideMark/>
          </w:tcPr>
          <w:p w14:paraId="14AF72E3" w14:textId="77777777" w:rsidR="002803B1" w:rsidRPr="002803B1" w:rsidRDefault="002803B1" w:rsidP="002803B1">
            <w:pPr>
              <w:widowControl/>
              <w:suppressAutoHyphens w:val="0"/>
              <w:spacing w:line="300" w:lineRule="atLeast"/>
              <w:rPr>
                <w:rFonts w:ascii="Times New Roman" w:eastAsia="Times New Roman" w:hAnsi="Times New Roman" w:cs="Times New Roman"/>
                <w:kern w:val="0"/>
                <w:szCs w:val="20"/>
                <w:lang w:eastAsia="en-US" w:bidi="ar-SA"/>
              </w:rPr>
            </w:pPr>
          </w:p>
        </w:tc>
        <w:tc>
          <w:tcPr>
            <w:tcW w:w="0" w:type="auto"/>
            <w:gridSpan w:val="2"/>
            <w:shd w:val="clear" w:color="auto" w:fill="FFFFFF"/>
            <w:tcMar>
              <w:top w:w="0" w:type="dxa"/>
              <w:left w:w="150" w:type="dxa"/>
              <w:bottom w:w="0" w:type="dxa"/>
              <w:right w:w="150" w:type="dxa"/>
            </w:tcMar>
            <w:hideMark/>
          </w:tcPr>
          <w:p w14:paraId="29D730A1"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r w:rsidRPr="002803B1">
              <w:rPr>
                <w:rFonts w:ascii="Consolas" w:eastAsia="Times New Roman" w:hAnsi="Consolas" w:cs="Segoe UI"/>
                <w:color w:val="24292E"/>
                <w:kern w:val="0"/>
                <w:sz w:val="18"/>
                <w:szCs w:val="18"/>
                <w:lang w:eastAsia="en-US" w:bidi="ar-SA"/>
              </w:rPr>
              <w:t xml:space="preserve">  PCTFREE     10</w:t>
            </w:r>
          </w:p>
          <w:p w14:paraId="3F7152E0" w14:textId="77777777" w:rsidR="002803B1" w:rsidRPr="002803B1" w:rsidRDefault="002803B1" w:rsidP="002803B1">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2803B1" w:rsidRPr="002803B1" w14:paraId="7781470D" w14:textId="77777777" w:rsidTr="008510EF">
        <w:tc>
          <w:tcPr>
            <w:tcW w:w="3142" w:type="dxa"/>
            <w:shd w:val="clear" w:color="auto" w:fill="FFFFFF"/>
            <w:noWrap/>
            <w:tcMar>
              <w:top w:w="0" w:type="dxa"/>
              <w:left w:w="150" w:type="dxa"/>
              <w:bottom w:w="0" w:type="dxa"/>
              <w:right w:w="150" w:type="dxa"/>
            </w:tcMar>
            <w:hideMark/>
          </w:tcPr>
          <w:p w14:paraId="05F5950E" w14:textId="77777777" w:rsidR="002803B1" w:rsidRPr="002803B1" w:rsidRDefault="002803B1" w:rsidP="002803B1">
            <w:pPr>
              <w:widowControl/>
              <w:suppressAutoHyphens w:val="0"/>
              <w:spacing w:line="300" w:lineRule="atLeast"/>
              <w:rPr>
                <w:rFonts w:ascii="Times New Roman" w:eastAsia="Times New Roman" w:hAnsi="Times New Roman" w:cs="Times New Roman"/>
                <w:kern w:val="0"/>
                <w:szCs w:val="20"/>
                <w:lang w:eastAsia="en-US" w:bidi="ar-SA"/>
              </w:rPr>
            </w:pPr>
          </w:p>
        </w:tc>
        <w:tc>
          <w:tcPr>
            <w:tcW w:w="0" w:type="auto"/>
            <w:gridSpan w:val="2"/>
            <w:shd w:val="clear" w:color="auto" w:fill="FFFFFF"/>
            <w:tcMar>
              <w:top w:w="0" w:type="dxa"/>
              <w:left w:w="150" w:type="dxa"/>
              <w:bottom w:w="0" w:type="dxa"/>
              <w:right w:w="150" w:type="dxa"/>
            </w:tcMar>
            <w:hideMark/>
          </w:tcPr>
          <w:p w14:paraId="3963DFC7"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r w:rsidRPr="002803B1">
              <w:rPr>
                <w:rFonts w:ascii="Consolas" w:eastAsia="Times New Roman" w:hAnsi="Consolas" w:cs="Segoe UI"/>
                <w:color w:val="24292E"/>
                <w:kern w:val="0"/>
                <w:sz w:val="18"/>
                <w:szCs w:val="18"/>
                <w:lang w:eastAsia="en-US" w:bidi="ar-SA"/>
              </w:rPr>
              <w:t xml:space="preserve">  INITRANS    2</w:t>
            </w:r>
          </w:p>
          <w:p w14:paraId="478C96C8" w14:textId="77777777" w:rsidR="002803B1" w:rsidRPr="002803B1" w:rsidRDefault="002803B1" w:rsidP="002803B1">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2803B1" w:rsidRPr="002803B1" w14:paraId="2C801EE4" w14:textId="77777777" w:rsidTr="008510EF">
        <w:tc>
          <w:tcPr>
            <w:tcW w:w="3142" w:type="dxa"/>
            <w:shd w:val="clear" w:color="auto" w:fill="FFFFFF"/>
            <w:noWrap/>
            <w:tcMar>
              <w:top w:w="0" w:type="dxa"/>
              <w:left w:w="150" w:type="dxa"/>
              <w:bottom w:w="0" w:type="dxa"/>
              <w:right w:w="150" w:type="dxa"/>
            </w:tcMar>
            <w:hideMark/>
          </w:tcPr>
          <w:p w14:paraId="358FBA1B" w14:textId="77777777" w:rsidR="002803B1" w:rsidRPr="002803B1" w:rsidRDefault="002803B1" w:rsidP="002803B1">
            <w:pPr>
              <w:widowControl/>
              <w:suppressAutoHyphens w:val="0"/>
              <w:spacing w:line="300" w:lineRule="atLeast"/>
              <w:rPr>
                <w:rFonts w:ascii="Times New Roman" w:eastAsia="Times New Roman" w:hAnsi="Times New Roman" w:cs="Times New Roman"/>
                <w:kern w:val="0"/>
                <w:szCs w:val="20"/>
                <w:lang w:eastAsia="en-US" w:bidi="ar-SA"/>
              </w:rPr>
            </w:pPr>
          </w:p>
        </w:tc>
        <w:tc>
          <w:tcPr>
            <w:tcW w:w="0" w:type="auto"/>
            <w:gridSpan w:val="2"/>
            <w:shd w:val="clear" w:color="auto" w:fill="FFFFFF"/>
            <w:tcMar>
              <w:top w:w="0" w:type="dxa"/>
              <w:left w:w="150" w:type="dxa"/>
              <w:bottom w:w="0" w:type="dxa"/>
              <w:right w:w="150" w:type="dxa"/>
            </w:tcMar>
            <w:hideMark/>
          </w:tcPr>
          <w:p w14:paraId="65E3655D"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r w:rsidRPr="002803B1">
              <w:rPr>
                <w:rFonts w:ascii="Consolas" w:eastAsia="Times New Roman" w:hAnsi="Consolas" w:cs="Segoe UI"/>
                <w:color w:val="24292E"/>
                <w:kern w:val="0"/>
                <w:sz w:val="18"/>
                <w:szCs w:val="18"/>
                <w:lang w:eastAsia="en-US" w:bidi="ar-SA"/>
              </w:rPr>
              <w:t xml:space="preserve">  MAXTRANS    255</w:t>
            </w:r>
          </w:p>
          <w:p w14:paraId="5FB48C88" w14:textId="77777777" w:rsidR="002803B1" w:rsidRPr="002803B1" w:rsidRDefault="002803B1" w:rsidP="002803B1">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2803B1" w:rsidRPr="002803B1" w14:paraId="11B771C6" w14:textId="77777777" w:rsidTr="008510EF">
        <w:tc>
          <w:tcPr>
            <w:tcW w:w="3142" w:type="dxa"/>
            <w:shd w:val="clear" w:color="auto" w:fill="FFFFFF"/>
            <w:noWrap/>
            <w:tcMar>
              <w:top w:w="0" w:type="dxa"/>
              <w:left w:w="150" w:type="dxa"/>
              <w:bottom w:w="0" w:type="dxa"/>
              <w:right w:w="150" w:type="dxa"/>
            </w:tcMar>
            <w:hideMark/>
          </w:tcPr>
          <w:p w14:paraId="4A2DD05E" w14:textId="77777777" w:rsidR="002803B1" w:rsidRPr="002803B1" w:rsidRDefault="002803B1" w:rsidP="002803B1">
            <w:pPr>
              <w:widowControl/>
              <w:suppressAutoHyphens w:val="0"/>
              <w:spacing w:line="300" w:lineRule="atLeast"/>
              <w:rPr>
                <w:rFonts w:ascii="Times New Roman" w:eastAsia="Times New Roman" w:hAnsi="Times New Roman" w:cs="Times New Roman"/>
                <w:kern w:val="0"/>
                <w:szCs w:val="20"/>
                <w:lang w:eastAsia="en-US" w:bidi="ar-SA"/>
              </w:rPr>
            </w:pPr>
          </w:p>
        </w:tc>
        <w:tc>
          <w:tcPr>
            <w:tcW w:w="0" w:type="auto"/>
            <w:gridSpan w:val="2"/>
            <w:shd w:val="clear" w:color="auto" w:fill="FFFFFF"/>
            <w:tcMar>
              <w:top w:w="0" w:type="dxa"/>
              <w:left w:w="150" w:type="dxa"/>
              <w:bottom w:w="0" w:type="dxa"/>
              <w:right w:w="150" w:type="dxa"/>
            </w:tcMar>
            <w:hideMark/>
          </w:tcPr>
          <w:p w14:paraId="5A9F812F"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r w:rsidRPr="002803B1">
              <w:rPr>
                <w:rFonts w:ascii="Consolas" w:eastAsia="Times New Roman" w:hAnsi="Consolas" w:cs="Segoe UI"/>
                <w:color w:val="24292E"/>
                <w:kern w:val="0"/>
                <w:sz w:val="18"/>
                <w:szCs w:val="18"/>
                <w:lang w:eastAsia="en-US" w:bidi="ar-SA"/>
              </w:rPr>
              <w:t xml:space="preserve">  TABLESPACE  users</w:t>
            </w:r>
          </w:p>
          <w:p w14:paraId="342BDC84" w14:textId="77777777" w:rsidR="002803B1" w:rsidRPr="002803B1" w:rsidRDefault="002803B1" w:rsidP="002803B1">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2803B1" w:rsidRPr="002803B1" w14:paraId="69211A6C" w14:textId="77777777" w:rsidTr="008510EF">
        <w:tc>
          <w:tcPr>
            <w:tcW w:w="3142" w:type="dxa"/>
            <w:shd w:val="clear" w:color="auto" w:fill="FFFFFF"/>
            <w:noWrap/>
            <w:tcMar>
              <w:top w:w="0" w:type="dxa"/>
              <w:left w:w="150" w:type="dxa"/>
              <w:bottom w:w="0" w:type="dxa"/>
              <w:right w:w="150" w:type="dxa"/>
            </w:tcMar>
            <w:hideMark/>
          </w:tcPr>
          <w:p w14:paraId="459466C9" w14:textId="77777777" w:rsidR="002803B1" w:rsidRPr="002803B1" w:rsidRDefault="002803B1" w:rsidP="002803B1">
            <w:pPr>
              <w:widowControl/>
              <w:suppressAutoHyphens w:val="0"/>
              <w:spacing w:line="300" w:lineRule="atLeast"/>
              <w:rPr>
                <w:rFonts w:ascii="Times New Roman" w:eastAsia="Times New Roman" w:hAnsi="Times New Roman" w:cs="Times New Roman"/>
                <w:kern w:val="0"/>
                <w:szCs w:val="20"/>
                <w:lang w:eastAsia="en-US" w:bidi="ar-SA"/>
              </w:rPr>
            </w:pPr>
          </w:p>
        </w:tc>
        <w:tc>
          <w:tcPr>
            <w:tcW w:w="0" w:type="auto"/>
            <w:gridSpan w:val="2"/>
            <w:shd w:val="clear" w:color="auto" w:fill="FFFFFF"/>
            <w:tcMar>
              <w:top w:w="0" w:type="dxa"/>
              <w:left w:w="150" w:type="dxa"/>
              <w:bottom w:w="0" w:type="dxa"/>
              <w:right w:w="150" w:type="dxa"/>
            </w:tcMar>
            <w:hideMark/>
          </w:tcPr>
          <w:p w14:paraId="69380D26"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r w:rsidRPr="002803B1">
              <w:rPr>
                <w:rFonts w:ascii="Consolas" w:eastAsia="Times New Roman" w:hAnsi="Consolas" w:cs="Segoe UI"/>
                <w:color w:val="24292E"/>
                <w:kern w:val="0"/>
                <w:sz w:val="18"/>
                <w:szCs w:val="18"/>
                <w:lang w:eastAsia="en-US" w:bidi="ar-SA"/>
              </w:rPr>
              <w:t xml:space="preserve">  STORAGE   (</w:t>
            </w:r>
          </w:p>
          <w:p w14:paraId="265D6CBB" w14:textId="77777777" w:rsidR="002803B1" w:rsidRPr="002803B1" w:rsidRDefault="002803B1" w:rsidP="002803B1">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2803B1" w:rsidRPr="002803B1" w14:paraId="3AF980B4" w14:textId="77777777" w:rsidTr="008510EF">
        <w:tc>
          <w:tcPr>
            <w:tcW w:w="3142" w:type="dxa"/>
            <w:shd w:val="clear" w:color="auto" w:fill="FFFFFF"/>
            <w:noWrap/>
            <w:tcMar>
              <w:top w:w="0" w:type="dxa"/>
              <w:left w:w="150" w:type="dxa"/>
              <w:bottom w:w="0" w:type="dxa"/>
              <w:right w:w="150" w:type="dxa"/>
            </w:tcMar>
            <w:hideMark/>
          </w:tcPr>
          <w:p w14:paraId="35FF8EEE" w14:textId="77777777" w:rsidR="002803B1" w:rsidRPr="002803B1" w:rsidRDefault="002803B1" w:rsidP="002803B1">
            <w:pPr>
              <w:widowControl/>
              <w:suppressAutoHyphens w:val="0"/>
              <w:spacing w:line="300" w:lineRule="atLeast"/>
              <w:rPr>
                <w:rFonts w:ascii="Times New Roman" w:eastAsia="Times New Roman" w:hAnsi="Times New Roman" w:cs="Times New Roman"/>
                <w:kern w:val="0"/>
                <w:szCs w:val="20"/>
                <w:lang w:eastAsia="en-US" w:bidi="ar-SA"/>
              </w:rPr>
            </w:pPr>
          </w:p>
        </w:tc>
        <w:tc>
          <w:tcPr>
            <w:tcW w:w="0" w:type="auto"/>
            <w:gridSpan w:val="2"/>
            <w:shd w:val="clear" w:color="auto" w:fill="FFFFFF"/>
            <w:tcMar>
              <w:top w:w="0" w:type="dxa"/>
              <w:left w:w="150" w:type="dxa"/>
              <w:bottom w:w="0" w:type="dxa"/>
              <w:right w:w="150" w:type="dxa"/>
            </w:tcMar>
            <w:hideMark/>
          </w:tcPr>
          <w:p w14:paraId="281B174E"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r w:rsidRPr="002803B1">
              <w:rPr>
                <w:rFonts w:ascii="Consolas" w:eastAsia="Times New Roman" w:hAnsi="Consolas" w:cs="Segoe UI"/>
                <w:color w:val="24292E"/>
                <w:kern w:val="0"/>
                <w:sz w:val="18"/>
                <w:szCs w:val="18"/>
                <w:lang w:eastAsia="en-US" w:bidi="ar-SA"/>
              </w:rPr>
              <w:t xml:space="preserve">    INITIAL     65536</w:t>
            </w:r>
          </w:p>
          <w:p w14:paraId="3259D2D2" w14:textId="77777777" w:rsidR="002803B1" w:rsidRPr="002803B1" w:rsidRDefault="002803B1" w:rsidP="002803B1">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2803B1" w:rsidRPr="002803B1" w14:paraId="669A2396" w14:textId="77777777" w:rsidTr="008510EF">
        <w:tc>
          <w:tcPr>
            <w:tcW w:w="3142" w:type="dxa"/>
            <w:shd w:val="clear" w:color="auto" w:fill="FFFFFF"/>
            <w:noWrap/>
            <w:tcMar>
              <w:top w:w="0" w:type="dxa"/>
              <w:left w:w="150" w:type="dxa"/>
              <w:bottom w:w="0" w:type="dxa"/>
              <w:right w:w="150" w:type="dxa"/>
            </w:tcMar>
            <w:hideMark/>
          </w:tcPr>
          <w:p w14:paraId="10CB5EFF" w14:textId="77777777" w:rsidR="002803B1" w:rsidRPr="002803B1" w:rsidRDefault="002803B1" w:rsidP="002803B1">
            <w:pPr>
              <w:widowControl/>
              <w:suppressAutoHyphens w:val="0"/>
              <w:spacing w:line="300" w:lineRule="atLeast"/>
              <w:rPr>
                <w:rFonts w:ascii="Times New Roman" w:eastAsia="Times New Roman" w:hAnsi="Times New Roman" w:cs="Times New Roman"/>
                <w:kern w:val="0"/>
                <w:szCs w:val="20"/>
                <w:lang w:eastAsia="en-US" w:bidi="ar-SA"/>
              </w:rPr>
            </w:pPr>
          </w:p>
        </w:tc>
        <w:tc>
          <w:tcPr>
            <w:tcW w:w="0" w:type="auto"/>
            <w:gridSpan w:val="2"/>
            <w:shd w:val="clear" w:color="auto" w:fill="FFFFFF"/>
            <w:tcMar>
              <w:top w:w="0" w:type="dxa"/>
              <w:left w:w="150" w:type="dxa"/>
              <w:bottom w:w="0" w:type="dxa"/>
              <w:right w:w="150" w:type="dxa"/>
            </w:tcMar>
            <w:hideMark/>
          </w:tcPr>
          <w:p w14:paraId="65081BCD"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r w:rsidRPr="002803B1">
              <w:rPr>
                <w:rFonts w:ascii="Consolas" w:eastAsia="Times New Roman" w:hAnsi="Consolas" w:cs="Segoe UI"/>
                <w:color w:val="24292E"/>
                <w:kern w:val="0"/>
                <w:sz w:val="18"/>
                <w:szCs w:val="18"/>
                <w:lang w:eastAsia="en-US" w:bidi="ar-SA"/>
              </w:rPr>
              <w:t xml:space="preserve">    NEXT        1048576</w:t>
            </w:r>
          </w:p>
          <w:p w14:paraId="031F6609" w14:textId="77777777" w:rsidR="002803B1" w:rsidRPr="002803B1" w:rsidRDefault="002803B1" w:rsidP="002803B1">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2803B1" w:rsidRPr="002803B1" w14:paraId="50DB3F9B" w14:textId="77777777" w:rsidTr="008510EF">
        <w:tc>
          <w:tcPr>
            <w:tcW w:w="3142" w:type="dxa"/>
            <w:shd w:val="clear" w:color="auto" w:fill="FFFFFF"/>
            <w:noWrap/>
            <w:tcMar>
              <w:top w:w="0" w:type="dxa"/>
              <w:left w:w="150" w:type="dxa"/>
              <w:bottom w:w="0" w:type="dxa"/>
              <w:right w:w="150" w:type="dxa"/>
            </w:tcMar>
            <w:hideMark/>
          </w:tcPr>
          <w:p w14:paraId="425413CD" w14:textId="77777777" w:rsidR="002803B1" w:rsidRPr="002803B1" w:rsidRDefault="002803B1" w:rsidP="002803B1">
            <w:pPr>
              <w:widowControl/>
              <w:suppressAutoHyphens w:val="0"/>
              <w:spacing w:line="300" w:lineRule="atLeast"/>
              <w:rPr>
                <w:rFonts w:ascii="Times New Roman" w:eastAsia="Times New Roman" w:hAnsi="Times New Roman" w:cs="Times New Roman"/>
                <w:kern w:val="0"/>
                <w:szCs w:val="20"/>
                <w:lang w:eastAsia="en-US" w:bidi="ar-SA"/>
              </w:rPr>
            </w:pPr>
          </w:p>
        </w:tc>
        <w:tc>
          <w:tcPr>
            <w:tcW w:w="0" w:type="auto"/>
            <w:gridSpan w:val="2"/>
            <w:shd w:val="clear" w:color="auto" w:fill="FFFFFF"/>
            <w:tcMar>
              <w:top w:w="0" w:type="dxa"/>
              <w:left w:w="150" w:type="dxa"/>
              <w:bottom w:w="0" w:type="dxa"/>
              <w:right w:w="150" w:type="dxa"/>
            </w:tcMar>
            <w:hideMark/>
          </w:tcPr>
          <w:p w14:paraId="2E8875F1"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r w:rsidRPr="002803B1">
              <w:rPr>
                <w:rFonts w:ascii="Consolas" w:eastAsia="Times New Roman" w:hAnsi="Consolas" w:cs="Segoe UI"/>
                <w:color w:val="24292E"/>
                <w:kern w:val="0"/>
                <w:sz w:val="18"/>
                <w:szCs w:val="18"/>
                <w:lang w:eastAsia="en-US" w:bidi="ar-SA"/>
              </w:rPr>
              <w:t xml:space="preserve">    MINEXTENTS  1</w:t>
            </w:r>
          </w:p>
          <w:p w14:paraId="4421698E" w14:textId="77777777" w:rsidR="002803B1" w:rsidRPr="002803B1" w:rsidRDefault="002803B1" w:rsidP="002803B1">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2803B1" w:rsidRPr="002803B1" w14:paraId="3DA21A1C" w14:textId="77777777" w:rsidTr="008510EF">
        <w:tc>
          <w:tcPr>
            <w:tcW w:w="3142" w:type="dxa"/>
            <w:shd w:val="clear" w:color="auto" w:fill="FFFFFF"/>
            <w:noWrap/>
            <w:tcMar>
              <w:top w:w="0" w:type="dxa"/>
              <w:left w:w="150" w:type="dxa"/>
              <w:bottom w:w="0" w:type="dxa"/>
              <w:right w:w="150" w:type="dxa"/>
            </w:tcMar>
            <w:hideMark/>
          </w:tcPr>
          <w:p w14:paraId="0624010B" w14:textId="77777777" w:rsidR="002803B1" w:rsidRPr="002803B1" w:rsidRDefault="002803B1" w:rsidP="002803B1">
            <w:pPr>
              <w:widowControl/>
              <w:suppressAutoHyphens w:val="0"/>
              <w:spacing w:line="300" w:lineRule="atLeast"/>
              <w:rPr>
                <w:rFonts w:ascii="Times New Roman" w:eastAsia="Times New Roman" w:hAnsi="Times New Roman" w:cs="Times New Roman"/>
                <w:kern w:val="0"/>
                <w:szCs w:val="20"/>
                <w:lang w:eastAsia="en-US" w:bidi="ar-SA"/>
              </w:rPr>
            </w:pPr>
          </w:p>
        </w:tc>
        <w:tc>
          <w:tcPr>
            <w:tcW w:w="0" w:type="auto"/>
            <w:gridSpan w:val="2"/>
            <w:shd w:val="clear" w:color="auto" w:fill="FFFFFF"/>
            <w:tcMar>
              <w:top w:w="0" w:type="dxa"/>
              <w:left w:w="150" w:type="dxa"/>
              <w:bottom w:w="0" w:type="dxa"/>
              <w:right w:w="150" w:type="dxa"/>
            </w:tcMar>
            <w:hideMark/>
          </w:tcPr>
          <w:p w14:paraId="2E48AD68"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r w:rsidRPr="002803B1">
              <w:rPr>
                <w:rFonts w:ascii="Consolas" w:eastAsia="Times New Roman" w:hAnsi="Consolas" w:cs="Segoe UI"/>
                <w:color w:val="24292E"/>
                <w:kern w:val="0"/>
                <w:sz w:val="18"/>
                <w:szCs w:val="18"/>
                <w:lang w:eastAsia="en-US" w:bidi="ar-SA"/>
              </w:rPr>
              <w:t xml:space="preserve">    MAXEXTENTS  2147483645</w:t>
            </w:r>
          </w:p>
          <w:p w14:paraId="35314147" w14:textId="77777777" w:rsidR="002803B1" w:rsidRPr="002803B1" w:rsidRDefault="002803B1" w:rsidP="002803B1">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2803B1" w:rsidRPr="002803B1" w14:paraId="513D5772" w14:textId="77777777" w:rsidTr="008510EF">
        <w:tc>
          <w:tcPr>
            <w:tcW w:w="3142" w:type="dxa"/>
            <w:shd w:val="clear" w:color="auto" w:fill="FFFFFF"/>
            <w:noWrap/>
            <w:tcMar>
              <w:top w:w="0" w:type="dxa"/>
              <w:left w:w="150" w:type="dxa"/>
              <w:bottom w:w="0" w:type="dxa"/>
              <w:right w:w="150" w:type="dxa"/>
            </w:tcMar>
            <w:hideMark/>
          </w:tcPr>
          <w:p w14:paraId="0ED06B6F" w14:textId="77777777" w:rsidR="002803B1" w:rsidRPr="002803B1" w:rsidRDefault="002803B1" w:rsidP="002803B1">
            <w:pPr>
              <w:widowControl/>
              <w:suppressAutoHyphens w:val="0"/>
              <w:spacing w:line="300" w:lineRule="atLeast"/>
              <w:rPr>
                <w:rFonts w:ascii="Times New Roman" w:eastAsia="Times New Roman" w:hAnsi="Times New Roman" w:cs="Times New Roman"/>
                <w:kern w:val="0"/>
                <w:szCs w:val="20"/>
                <w:lang w:eastAsia="en-US" w:bidi="ar-SA"/>
              </w:rPr>
            </w:pPr>
          </w:p>
        </w:tc>
        <w:tc>
          <w:tcPr>
            <w:tcW w:w="0" w:type="auto"/>
            <w:gridSpan w:val="2"/>
            <w:shd w:val="clear" w:color="auto" w:fill="FFFFFF"/>
            <w:tcMar>
              <w:top w:w="0" w:type="dxa"/>
              <w:left w:w="150" w:type="dxa"/>
              <w:bottom w:w="0" w:type="dxa"/>
              <w:right w:w="150" w:type="dxa"/>
            </w:tcMar>
            <w:hideMark/>
          </w:tcPr>
          <w:p w14:paraId="6CB62AD5"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r w:rsidRPr="002803B1">
              <w:rPr>
                <w:rFonts w:ascii="Consolas" w:eastAsia="Times New Roman" w:hAnsi="Consolas" w:cs="Segoe UI"/>
                <w:color w:val="24292E"/>
                <w:kern w:val="0"/>
                <w:sz w:val="18"/>
                <w:szCs w:val="18"/>
                <w:lang w:eastAsia="en-US" w:bidi="ar-SA"/>
              </w:rPr>
              <w:t xml:space="preserve">  )</w:t>
            </w:r>
          </w:p>
          <w:p w14:paraId="23961F59" w14:textId="77777777" w:rsidR="002803B1" w:rsidRPr="002803B1" w:rsidRDefault="002803B1" w:rsidP="002803B1">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2803B1" w:rsidRPr="002803B1" w14:paraId="33DEC318" w14:textId="77777777" w:rsidTr="008510EF">
        <w:tc>
          <w:tcPr>
            <w:tcW w:w="3142" w:type="dxa"/>
            <w:shd w:val="clear" w:color="auto" w:fill="FFFFFF"/>
            <w:noWrap/>
            <w:tcMar>
              <w:top w:w="0" w:type="dxa"/>
              <w:left w:w="150" w:type="dxa"/>
              <w:bottom w:w="0" w:type="dxa"/>
              <w:right w:w="150" w:type="dxa"/>
            </w:tcMar>
            <w:hideMark/>
          </w:tcPr>
          <w:p w14:paraId="3950A082" w14:textId="77777777" w:rsidR="002803B1" w:rsidRPr="002803B1" w:rsidRDefault="002803B1" w:rsidP="002803B1">
            <w:pPr>
              <w:widowControl/>
              <w:suppressAutoHyphens w:val="0"/>
              <w:spacing w:line="300" w:lineRule="atLeast"/>
              <w:rPr>
                <w:rFonts w:ascii="Times New Roman" w:eastAsia="Times New Roman" w:hAnsi="Times New Roman" w:cs="Times New Roman"/>
                <w:kern w:val="0"/>
                <w:szCs w:val="20"/>
                <w:lang w:eastAsia="en-US" w:bidi="ar-SA"/>
              </w:rPr>
            </w:pPr>
          </w:p>
        </w:tc>
        <w:tc>
          <w:tcPr>
            <w:tcW w:w="0" w:type="auto"/>
            <w:gridSpan w:val="2"/>
            <w:shd w:val="clear" w:color="auto" w:fill="FFFFFF"/>
            <w:tcMar>
              <w:top w:w="0" w:type="dxa"/>
              <w:left w:w="150" w:type="dxa"/>
              <w:bottom w:w="0" w:type="dxa"/>
              <w:right w:w="150" w:type="dxa"/>
            </w:tcMar>
            <w:hideMark/>
          </w:tcPr>
          <w:p w14:paraId="652A6AE0"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r w:rsidRPr="002803B1">
              <w:rPr>
                <w:rFonts w:ascii="Consolas" w:eastAsia="Times New Roman" w:hAnsi="Consolas" w:cs="Segoe UI"/>
                <w:color w:val="24292E"/>
                <w:kern w:val="0"/>
                <w:sz w:val="18"/>
                <w:szCs w:val="18"/>
                <w:lang w:eastAsia="en-US" w:bidi="ar-SA"/>
              </w:rPr>
              <w:t>/</w:t>
            </w:r>
          </w:p>
          <w:p w14:paraId="2752F070" w14:textId="77777777" w:rsidR="002803B1" w:rsidRPr="002803B1" w:rsidRDefault="002803B1" w:rsidP="002803B1">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2803B1" w:rsidRPr="002803B1" w14:paraId="52CFA869" w14:textId="77777777" w:rsidTr="008510EF">
        <w:tc>
          <w:tcPr>
            <w:tcW w:w="3142" w:type="dxa"/>
            <w:shd w:val="clear" w:color="auto" w:fill="FFFFFF"/>
            <w:noWrap/>
            <w:tcMar>
              <w:top w:w="0" w:type="dxa"/>
              <w:left w:w="150" w:type="dxa"/>
              <w:bottom w:w="0" w:type="dxa"/>
              <w:right w:w="150" w:type="dxa"/>
            </w:tcMar>
            <w:hideMark/>
          </w:tcPr>
          <w:p w14:paraId="7419BEA8" w14:textId="77777777" w:rsidR="002803B1" w:rsidRPr="002803B1" w:rsidRDefault="002803B1" w:rsidP="002803B1">
            <w:pPr>
              <w:widowControl/>
              <w:suppressAutoHyphens w:val="0"/>
              <w:spacing w:line="300" w:lineRule="atLeast"/>
              <w:rPr>
                <w:rFonts w:ascii="Times New Roman" w:eastAsia="Times New Roman" w:hAnsi="Times New Roman" w:cs="Times New Roman"/>
                <w:kern w:val="0"/>
                <w:szCs w:val="20"/>
                <w:lang w:eastAsia="en-US" w:bidi="ar-SA"/>
              </w:rPr>
            </w:pPr>
          </w:p>
        </w:tc>
        <w:tc>
          <w:tcPr>
            <w:tcW w:w="0" w:type="auto"/>
            <w:gridSpan w:val="2"/>
            <w:shd w:val="clear" w:color="auto" w:fill="FFFFFF"/>
            <w:tcMar>
              <w:top w:w="0" w:type="dxa"/>
              <w:left w:w="150" w:type="dxa"/>
              <w:bottom w:w="0" w:type="dxa"/>
              <w:right w:w="150" w:type="dxa"/>
            </w:tcMar>
            <w:hideMark/>
          </w:tcPr>
          <w:p w14:paraId="1AB429F2"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r w:rsidRPr="002803B1">
              <w:rPr>
                <w:rFonts w:ascii="Consolas" w:eastAsia="Times New Roman" w:hAnsi="Consolas" w:cs="Segoe UI"/>
                <w:color w:val="24292E"/>
                <w:kern w:val="0"/>
                <w:sz w:val="18"/>
                <w:szCs w:val="18"/>
                <w:lang w:eastAsia="en-US" w:bidi="ar-SA"/>
              </w:rPr>
              <w:t>-- Triggers for LRT_EXAM_DETAILS</w:t>
            </w:r>
          </w:p>
          <w:p w14:paraId="0CB9E695" w14:textId="77777777" w:rsidR="002803B1" w:rsidRPr="002803B1" w:rsidRDefault="002803B1" w:rsidP="002803B1">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2803B1" w:rsidRPr="002803B1" w14:paraId="4991F8DC" w14:textId="77777777" w:rsidTr="008510EF">
        <w:tc>
          <w:tcPr>
            <w:tcW w:w="3142" w:type="dxa"/>
            <w:shd w:val="clear" w:color="auto" w:fill="FFFFFF"/>
            <w:noWrap/>
            <w:tcMar>
              <w:top w:w="0" w:type="dxa"/>
              <w:left w:w="150" w:type="dxa"/>
              <w:bottom w:w="0" w:type="dxa"/>
              <w:right w:w="150" w:type="dxa"/>
            </w:tcMar>
            <w:hideMark/>
          </w:tcPr>
          <w:p w14:paraId="037CAC86" w14:textId="77777777" w:rsidR="002803B1" w:rsidRPr="002803B1" w:rsidRDefault="002803B1" w:rsidP="002803B1">
            <w:pPr>
              <w:widowControl/>
              <w:suppressAutoHyphens w:val="0"/>
              <w:spacing w:line="300" w:lineRule="atLeast"/>
              <w:rPr>
                <w:rFonts w:ascii="Times New Roman" w:eastAsia="Times New Roman" w:hAnsi="Times New Roman" w:cs="Times New Roman"/>
                <w:kern w:val="0"/>
                <w:szCs w:val="20"/>
                <w:lang w:eastAsia="en-US" w:bidi="ar-SA"/>
              </w:rPr>
            </w:pPr>
          </w:p>
        </w:tc>
        <w:tc>
          <w:tcPr>
            <w:tcW w:w="0" w:type="auto"/>
            <w:gridSpan w:val="2"/>
            <w:shd w:val="clear" w:color="auto" w:fill="FFFFFF"/>
            <w:tcMar>
              <w:top w:w="0" w:type="dxa"/>
              <w:left w:w="150" w:type="dxa"/>
              <w:bottom w:w="0" w:type="dxa"/>
              <w:right w:w="150" w:type="dxa"/>
            </w:tcMar>
            <w:hideMark/>
          </w:tcPr>
          <w:p w14:paraId="60F34521"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p>
          <w:p w14:paraId="6FAFE285" w14:textId="77777777" w:rsidR="002803B1" w:rsidRPr="002803B1" w:rsidRDefault="002803B1" w:rsidP="002803B1">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2803B1" w:rsidRPr="002803B1" w14:paraId="5A63A06D" w14:textId="77777777" w:rsidTr="008510EF">
        <w:tc>
          <w:tcPr>
            <w:tcW w:w="3142" w:type="dxa"/>
            <w:shd w:val="clear" w:color="auto" w:fill="FFFFFF"/>
            <w:noWrap/>
            <w:tcMar>
              <w:top w:w="0" w:type="dxa"/>
              <w:left w:w="150" w:type="dxa"/>
              <w:bottom w:w="0" w:type="dxa"/>
              <w:right w:w="150" w:type="dxa"/>
            </w:tcMar>
            <w:hideMark/>
          </w:tcPr>
          <w:p w14:paraId="0004E32C" w14:textId="77777777" w:rsidR="002803B1" w:rsidRPr="002803B1" w:rsidRDefault="002803B1" w:rsidP="002803B1">
            <w:pPr>
              <w:widowControl/>
              <w:suppressAutoHyphens w:val="0"/>
              <w:spacing w:line="300" w:lineRule="atLeast"/>
              <w:rPr>
                <w:rFonts w:ascii="Times New Roman" w:eastAsia="Times New Roman" w:hAnsi="Times New Roman" w:cs="Times New Roman"/>
                <w:kern w:val="0"/>
                <w:szCs w:val="20"/>
                <w:lang w:eastAsia="en-US" w:bidi="ar-SA"/>
              </w:rPr>
            </w:pPr>
          </w:p>
        </w:tc>
        <w:tc>
          <w:tcPr>
            <w:tcW w:w="0" w:type="auto"/>
            <w:gridSpan w:val="2"/>
            <w:shd w:val="clear" w:color="auto" w:fill="FFFFFF"/>
            <w:tcMar>
              <w:top w:w="0" w:type="dxa"/>
              <w:left w:w="150" w:type="dxa"/>
              <w:bottom w:w="0" w:type="dxa"/>
              <w:right w:w="150" w:type="dxa"/>
            </w:tcMar>
            <w:hideMark/>
          </w:tcPr>
          <w:p w14:paraId="568BBAE4"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r w:rsidRPr="002803B1">
              <w:rPr>
                <w:rFonts w:ascii="Consolas" w:eastAsia="Times New Roman" w:hAnsi="Consolas" w:cs="Segoe UI"/>
                <w:color w:val="24292E"/>
                <w:kern w:val="0"/>
                <w:sz w:val="18"/>
                <w:szCs w:val="18"/>
                <w:lang w:eastAsia="en-US" w:bidi="ar-SA"/>
              </w:rPr>
              <w:t xml:space="preserve">CREATE OR REPLACE TRIGGER </w:t>
            </w:r>
            <w:proofErr w:type="spellStart"/>
            <w:r w:rsidRPr="002803B1">
              <w:rPr>
                <w:rFonts w:ascii="Consolas" w:eastAsia="Times New Roman" w:hAnsi="Consolas" w:cs="Segoe UI"/>
                <w:color w:val="24292E"/>
                <w:kern w:val="0"/>
                <w:sz w:val="18"/>
                <w:szCs w:val="18"/>
                <w:lang w:eastAsia="en-US" w:bidi="ar-SA"/>
              </w:rPr>
              <w:t>lrt_exam_dt_trg</w:t>
            </w:r>
            <w:proofErr w:type="spellEnd"/>
          </w:p>
          <w:p w14:paraId="498DA79A" w14:textId="77777777" w:rsidR="002803B1" w:rsidRPr="002803B1" w:rsidRDefault="002803B1" w:rsidP="002803B1">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2803B1" w:rsidRPr="002803B1" w14:paraId="77D2B96E" w14:textId="77777777" w:rsidTr="008510EF">
        <w:tc>
          <w:tcPr>
            <w:tcW w:w="3142" w:type="dxa"/>
            <w:shd w:val="clear" w:color="auto" w:fill="FFFFFF"/>
            <w:noWrap/>
            <w:tcMar>
              <w:top w:w="0" w:type="dxa"/>
              <w:left w:w="150" w:type="dxa"/>
              <w:bottom w:w="0" w:type="dxa"/>
              <w:right w:w="150" w:type="dxa"/>
            </w:tcMar>
            <w:hideMark/>
          </w:tcPr>
          <w:p w14:paraId="3B0E5B80" w14:textId="77777777" w:rsidR="002803B1" w:rsidRPr="002803B1" w:rsidRDefault="002803B1" w:rsidP="002803B1">
            <w:pPr>
              <w:widowControl/>
              <w:suppressAutoHyphens w:val="0"/>
              <w:spacing w:line="300" w:lineRule="atLeast"/>
              <w:rPr>
                <w:rFonts w:ascii="Times New Roman" w:eastAsia="Times New Roman" w:hAnsi="Times New Roman" w:cs="Times New Roman"/>
                <w:kern w:val="0"/>
                <w:szCs w:val="20"/>
                <w:lang w:eastAsia="en-US" w:bidi="ar-SA"/>
              </w:rPr>
            </w:pPr>
          </w:p>
        </w:tc>
        <w:tc>
          <w:tcPr>
            <w:tcW w:w="0" w:type="auto"/>
            <w:gridSpan w:val="2"/>
            <w:shd w:val="clear" w:color="auto" w:fill="FFFFFF"/>
            <w:tcMar>
              <w:top w:w="0" w:type="dxa"/>
              <w:left w:w="150" w:type="dxa"/>
              <w:bottom w:w="0" w:type="dxa"/>
              <w:right w:w="150" w:type="dxa"/>
            </w:tcMar>
            <w:hideMark/>
          </w:tcPr>
          <w:p w14:paraId="30D9188A"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r w:rsidRPr="002803B1">
              <w:rPr>
                <w:rFonts w:ascii="Consolas" w:eastAsia="Times New Roman" w:hAnsi="Consolas" w:cs="Segoe UI"/>
                <w:color w:val="24292E"/>
                <w:kern w:val="0"/>
                <w:sz w:val="18"/>
                <w:szCs w:val="18"/>
                <w:lang w:eastAsia="en-US" w:bidi="ar-SA"/>
              </w:rPr>
              <w:t xml:space="preserve"> BEFORE</w:t>
            </w:r>
          </w:p>
          <w:p w14:paraId="138F3436" w14:textId="77777777" w:rsidR="002803B1" w:rsidRPr="002803B1" w:rsidRDefault="002803B1" w:rsidP="002803B1">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2803B1" w:rsidRPr="002803B1" w14:paraId="797C0236" w14:textId="77777777" w:rsidTr="008510EF">
        <w:tc>
          <w:tcPr>
            <w:tcW w:w="3142" w:type="dxa"/>
            <w:shd w:val="clear" w:color="auto" w:fill="FFFFFF"/>
            <w:noWrap/>
            <w:tcMar>
              <w:top w:w="0" w:type="dxa"/>
              <w:left w:w="150" w:type="dxa"/>
              <w:bottom w:w="0" w:type="dxa"/>
              <w:right w:w="150" w:type="dxa"/>
            </w:tcMar>
            <w:hideMark/>
          </w:tcPr>
          <w:p w14:paraId="6A20AB8B" w14:textId="77777777" w:rsidR="002803B1" w:rsidRPr="002803B1" w:rsidRDefault="002803B1" w:rsidP="002803B1">
            <w:pPr>
              <w:widowControl/>
              <w:suppressAutoHyphens w:val="0"/>
              <w:spacing w:line="300" w:lineRule="atLeast"/>
              <w:rPr>
                <w:rFonts w:ascii="Times New Roman" w:eastAsia="Times New Roman" w:hAnsi="Times New Roman" w:cs="Times New Roman"/>
                <w:kern w:val="0"/>
                <w:szCs w:val="20"/>
                <w:lang w:eastAsia="en-US" w:bidi="ar-SA"/>
              </w:rPr>
            </w:pPr>
          </w:p>
        </w:tc>
        <w:tc>
          <w:tcPr>
            <w:tcW w:w="0" w:type="auto"/>
            <w:gridSpan w:val="2"/>
            <w:shd w:val="clear" w:color="auto" w:fill="FFFFFF"/>
            <w:tcMar>
              <w:top w:w="0" w:type="dxa"/>
              <w:left w:w="150" w:type="dxa"/>
              <w:bottom w:w="0" w:type="dxa"/>
              <w:right w:w="150" w:type="dxa"/>
            </w:tcMar>
            <w:hideMark/>
          </w:tcPr>
          <w:p w14:paraId="0261D3A2"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r w:rsidRPr="002803B1">
              <w:rPr>
                <w:rFonts w:ascii="Consolas" w:eastAsia="Times New Roman" w:hAnsi="Consolas" w:cs="Segoe UI"/>
                <w:color w:val="24292E"/>
                <w:kern w:val="0"/>
                <w:sz w:val="18"/>
                <w:szCs w:val="18"/>
                <w:lang w:eastAsia="en-US" w:bidi="ar-SA"/>
              </w:rPr>
              <w:t xml:space="preserve">  INSERT</w:t>
            </w:r>
          </w:p>
          <w:p w14:paraId="7E00A30C" w14:textId="77777777" w:rsidR="002803B1" w:rsidRPr="002803B1" w:rsidRDefault="002803B1" w:rsidP="002803B1">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2803B1" w:rsidRPr="002803B1" w14:paraId="597D9AC2" w14:textId="77777777" w:rsidTr="008510EF">
        <w:tc>
          <w:tcPr>
            <w:tcW w:w="3142" w:type="dxa"/>
            <w:shd w:val="clear" w:color="auto" w:fill="FFFFFF"/>
            <w:noWrap/>
            <w:tcMar>
              <w:top w:w="0" w:type="dxa"/>
              <w:left w:w="150" w:type="dxa"/>
              <w:bottom w:w="0" w:type="dxa"/>
              <w:right w:w="150" w:type="dxa"/>
            </w:tcMar>
            <w:hideMark/>
          </w:tcPr>
          <w:p w14:paraId="256DD651" w14:textId="77777777" w:rsidR="002803B1" w:rsidRPr="002803B1" w:rsidRDefault="002803B1" w:rsidP="002803B1">
            <w:pPr>
              <w:widowControl/>
              <w:suppressAutoHyphens w:val="0"/>
              <w:spacing w:line="300" w:lineRule="atLeast"/>
              <w:rPr>
                <w:rFonts w:ascii="Times New Roman" w:eastAsia="Times New Roman" w:hAnsi="Times New Roman" w:cs="Times New Roman"/>
                <w:kern w:val="0"/>
                <w:szCs w:val="20"/>
                <w:lang w:eastAsia="en-US" w:bidi="ar-SA"/>
              </w:rPr>
            </w:pPr>
          </w:p>
        </w:tc>
        <w:tc>
          <w:tcPr>
            <w:tcW w:w="0" w:type="auto"/>
            <w:gridSpan w:val="2"/>
            <w:shd w:val="clear" w:color="auto" w:fill="FFFFFF"/>
            <w:tcMar>
              <w:top w:w="0" w:type="dxa"/>
              <w:left w:w="150" w:type="dxa"/>
              <w:bottom w:w="0" w:type="dxa"/>
              <w:right w:w="150" w:type="dxa"/>
            </w:tcMar>
            <w:hideMark/>
          </w:tcPr>
          <w:p w14:paraId="01C3AF48"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r w:rsidRPr="002803B1">
              <w:rPr>
                <w:rFonts w:ascii="Consolas" w:eastAsia="Times New Roman" w:hAnsi="Consolas" w:cs="Segoe UI"/>
                <w:color w:val="24292E"/>
                <w:kern w:val="0"/>
                <w:sz w:val="18"/>
                <w:szCs w:val="18"/>
                <w:lang w:eastAsia="en-US" w:bidi="ar-SA"/>
              </w:rPr>
              <w:t xml:space="preserve"> ON </w:t>
            </w:r>
            <w:proofErr w:type="spellStart"/>
            <w:r w:rsidRPr="002803B1">
              <w:rPr>
                <w:rFonts w:ascii="Consolas" w:eastAsia="Times New Roman" w:hAnsi="Consolas" w:cs="Segoe UI"/>
                <w:color w:val="24292E"/>
                <w:kern w:val="0"/>
                <w:sz w:val="18"/>
                <w:szCs w:val="18"/>
                <w:lang w:eastAsia="en-US" w:bidi="ar-SA"/>
              </w:rPr>
              <w:t>lrt_exam_details</w:t>
            </w:r>
            <w:proofErr w:type="spellEnd"/>
          </w:p>
          <w:p w14:paraId="4B280611" w14:textId="77777777" w:rsidR="002803B1" w:rsidRPr="002803B1" w:rsidRDefault="002803B1" w:rsidP="002803B1">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2803B1" w:rsidRPr="002803B1" w14:paraId="61F7A76C" w14:textId="77777777" w:rsidTr="008510EF">
        <w:tc>
          <w:tcPr>
            <w:tcW w:w="3142" w:type="dxa"/>
            <w:shd w:val="clear" w:color="auto" w:fill="FFFFFF"/>
            <w:noWrap/>
            <w:tcMar>
              <w:top w:w="0" w:type="dxa"/>
              <w:left w:w="150" w:type="dxa"/>
              <w:bottom w:w="0" w:type="dxa"/>
              <w:right w:w="150" w:type="dxa"/>
            </w:tcMar>
            <w:hideMark/>
          </w:tcPr>
          <w:p w14:paraId="42A6FA7D" w14:textId="77777777" w:rsidR="002803B1" w:rsidRPr="002803B1" w:rsidRDefault="002803B1" w:rsidP="002803B1">
            <w:pPr>
              <w:widowControl/>
              <w:suppressAutoHyphens w:val="0"/>
              <w:spacing w:line="300" w:lineRule="atLeast"/>
              <w:rPr>
                <w:rFonts w:ascii="Times New Roman" w:eastAsia="Times New Roman" w:hAnsi="Times New Roman" w:cs="Times New Roman"/>
                <w:kern w:val="0"/>
                <w:szCs w:val="20"/>
                <w:lang w:eastAsia="en-US" w:bidi="ar-SA"/>
              </w:rPr>
            </w:pPr>
          </w:p>
        </w:tc>
        <w:tc>
          <w:tcPr>
            <w:tcW w:w="0" w:type="auto"/>
            <w:gridSpan w:val="2"/>
            <w:shd w:val="clear" w:color="auto" w:fill="FFFFFF"/>
            <w:tcMar>
              <w:top w:w="0" w:type="dxa"/>
              <w:left w:w="150" w:type="dxa"/>
              <w:bottom w:w="0" w:type="dxa"/>
              <w:right w:w="150" w:type="dxa"/>
            </w:tcMar>
            <w:hideMark/>
          </w:tcPr>
          <w:p w14:paraId="1AE46A79"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r w:rsidRPr="002803B1">
              <w:rPr>
                <w:rFonts w:ascii="Consolas" w:eastAsia="Times New Roman" w:hAnsi="Consolas" w:cs="Segoe UI"/>
                <w:color w:val="24292E"/>
                <w:kern w:val="0"/>
                <w:sz w:val="18"/>
                <w:szCs w:val="18"/>
                <w:lang w:eastAsia="en-US" w:bidi="ar-SA"/>
              </w:rPr>
              <w:t>REFERENCING NEW AS NEW OLD AS OLD</w:t>
            </w:r>
          </w:p>
          <w:p w14:paraId="47D56E5C" w14:textId="77777777" w:rsidR="002803B1" w:rsidRPr="002803B1" w:rsidRDefault="002803B1" w:rsidP="002803B1">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2803B1" w:rsidRPr="002803B1" w14:paraId="30C723E1" w14:textId="77777777" w:rsidTr="008510EF">
        <w:tc>
          <w:tcPr>
            <w:tcW w:w="3142" w:type="dxa"/>
            <w:shd w:val="clear" w:color="auto" w:fill="FFFFFF"/>
            <w:noWrap/>
            <w:tcMar>
              <w:top w:w="0" w:type="dxa"/>
              <w:left w:w="150" w:type="dxa"/>
              <w:bottom w:w="0" w:type="dxa"/>
              <w:right w:w="150" w:type="dxa"/>
            </w:tcMar>
            <w:hideMark/>
          </w:tcPr>
          <w:p w14:paraId="74DEB891" w14:textId="77777777" w:rsidR="002803B1" w:rsidRPr="002803B1" w:rsidRDefault="002803B1" w:rsidP="002803B1">
            <w:pPr>
              <w:widowControl/>
              <w:suppressAutoHyphens w:val="0"/>
              <w:spacing w:line="300" w:lineRule="atLeast"/>
              <w:rPr>
                <w:rFonts w:ascii="Times New Roman" w:eastAsia="Times New Roman" w:hAnsi="Times New Roman" w:cs="Times New Roman"/>
                <w:kern w:val="0"/>
                <w:szCs w:val="20"/>
                <w:lang w:eastAsia="en-US" w:bidi="ar-SA"/>
              </w:rPr>
            </w:pPr>
          </w:p>
        </w:tc>
        <w:tc>
          <w:tcPr>
            <w:tcW w:w="0" w:type="auto"/>
            <w:gridSpan w:val="2"/>
            <w:shd w:val="clear" w:color="auto" w:fill="FFFFFF"/>
            <w:tcMar>
              <w:top w:w="0" w:type="dxa"/>
              <w:left w:w="150" w:type="dxa"/>
              <w:bottom w:w="0" w:type="dxa"/>
              <w:right w:w="150" w:type="dxa"/>
            </w:tcMar>
            <w:hideMark/>
          </w:tcPr>
          <w:p w14:paraId="1F5B86D1"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r w:rsidRPr="002803B1">
              <w:rPr>
                <w:rFonts w:ascii="Consolas" w:eastAsia="Times New Roman" w:hAnsi="Consolas" w:cs="Segoe UI"/>
                <w:color w:val="24292E"/>
                <w:kern w:val="0"/>
                <w:sz w:val="18"/>
                <w:szCs w:val="18"/>
                <w:lang w:eastAsia="en-US" w:bidi="ar-SA"/>
              </w:rPr>
              <w:t xml:space="preserve"> FOR EACH ROW</w:t>
            </w:r>
          </w:p>
          <w:p w14:paraId="154FC862" w14:textId="77777777" w:rsidR="002803B1" w:rsidRPr="002803B1" w:rsidRDefault="002803B1" w:rsidP="002803B1">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2803B1" w:rsidRPr="002803B1" w14:paraId="66BFDD29" w14:textId="77777777" w:rsidTr="008510EF">
        <w:tc>
          <w:tcPr>
            <w:tcW w:w="3142" w:type="dxa"/>
            <w:shd w:val="clear" w:color="auto" w:fill="FFFFFF"/>
            <w:noWrap/>
            <w:tcMar>
              <w:top w:w="0" w:type="dxa"/>
              <w:left w:w="150" w:type="dxa"/>
              <w:bottom w:w="0" w:type="dxa"/>
              <w:right w:w="150" w:type="dxa"/>
            </w:tcMar>
            <w:hideMark/>
          </w:tcPr>
          <w:p w14:paraId="62B84521" w14:textId="77777777" w:rsidR="002803B1" w:rsidRPr="002803B1" w:rsidRDefault="002803B1" w:rsidP="002803B1">
            <w:pPr>
              <w:widowControl/>
              <w:suppressAutoHyphens w:val="0"/>
              <w:spacing w:line="300" w:lineRule="atLeast"/>
              <w:rPr>
                <w:rFonts w:ascii="Times New Roman" w:eastAsia="Times New Roman" w:hAnsi="Times New Roman" w:cs="Times New Roman"/>
                <w:kern w:val="0"/>
                <w:szCs w:val="20"/>
                <w:lang w:eastAsia="en-US" w:bidi="ar-SA"/>
              </w:rPr>
            </w:pPr>
          </w:p>
        </w:tc>
        <w:tc>
          <w:tcPr>
            <w:tcW w:w="0" w:type="auto"/>
            <w:gridSpan w:val="2"/>
            <w:shd w:val="clear" w:color="auto" w:fill="FFFFFF"/>
            <w:tcMar>
              <w:top w:w="0" w:type="dxa"/>
              <w:left w:w="150" w:type="dxa"/>
              <w:bottom w:w="0" w:type="dxa"/>
              <w:right w:w="150" w:type="dxa"/>
            </w:tcMar>
            <w:hideMark/>
          </w:tcPr>
          <w:p w14:paraId="5240ED63"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r w:rsidRPr="002803B1">
              <w:rPr>
                <w:rFonts w:ascii="Consolas" w:eastAsia="Times New Roman" w:hAnsi="Consolas" w:cs="Segoe UI"/>
                <w:color w:val="24292E"/>
                <w:kern w:val="0"/>
                <w:sz w:val="18"/>
                <w:szCs w:val="18"/>
                <w:lang w:eastAsia="en-US" w:bidi="ar-SA"/>
              </w:rPr>
              <w:t>BEGIN</w:t>
            </w:r>
          </w:p>
          <w:p w14:paraId="1FDFC61C" w14:textId="77777777" w:rsidR="002803B1" w:rsidRPr="002803B1" w:rsidRDefault="002803B1" w:rsidP="002803B1">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2803B1" w:rsidRPr="002803B1" w14:paraId="52A2BB28" w14:textId="77777777" w:rsidTr="008510EF">
        <w:tc>
          <w:tcPr>
            <w:tcW w:w="3142" w:type="dxa"/>
            <w:shd w:val="clear" w:color="auto" w:fill="FFFFFF"/>
            <w:noWrap/>
            <w:tcMar>
              <w:top w:w="0" w:type="dxa"/>
              <w:left w:w="150" w:type="dxa"/>
              <w:bottom w:w="0" w:type="dxa"/>
              <w:right w:w="150" w:type="dxa"/>
            </w:tcMar>
            <w:hideMark/>
          </w:tcPr>
          <w:p w14:paraId="6994688D" w14:textId="77777777" w:rsidR="002803B1" w:rsidRPr="002803B1" w:rsidRDefault="002803B1" w:rsidP="002803B1">
            <w:pPr>
              <w:widowControl/>
              <w:suppressAutoHyphens w:val="0"/>
              <w:spacing w:line="300" w:lineRule="atLeast"/>
              <w:rPr>
                <w:rFonts w:ascii="Times New Roman" w:eastAsia="Times New Roman" w:hAnsi="Times New Roman" w:cs="Times New Roman"/>
                <w:kern w:val="0"/>
                <w:szCs w:val="20"/>
                <w:lang w:eastAsia="en-US" w:bidi="ar-SA"/>
              </w:rPr>
            </w:pPr>
          </w:p>
        </w:tc>
        <w:tc>
          <w:tcPr>
            <w:tcW w:w="0" w:type="auto"/>
            <w:gridSpan w:val="2"/>
            <w:shd w:val="clear" w:color="auto" w:fill="FFFFFF"/>
            <w:tcMar>
              <w:top w:w="0" w:type="dxa"/>
              <w:left w:w="150" w:type="dxa"/>
              <w:bottom w:w="0" w:type="dxa"/>
              <w:right w:w="150" w:type="dxa"/>
            </w:tcMar>
            <w:hideMark/>
          </w:tcPr>
          <w:p w14:paraId="7D7BD052"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r w:rsidRPr="002803B1">
              <w:rPr>
                <w:rFonts w:ascii="Consolas" w:eastAsia="Times New Roman" w:hAnsi="Consolas" w:cs="Segoe UI"/>
                <w:color w:val="24292E"/>
                <w:kern w:val="0"/>
                <w:sz w:val="18"/>
                <w:szCs w:val="18"/>
                <w:lang w:eastAsia="en-US" w:bidi="ar-SA"/>
              </w:rPr>
              <w:t xml:space="preserve">  SELECT </w:t>
            </w:r>
            <w:proofErr w:type="spellStart"/>
            <w:r w:rsidRPr="002803B1">
              <w:rPr>
                <w:rFonts w:ascii="Consolas" w:eastAsia="Times New Roman" w:hAnsi="Consolas" w:cs="Segoe UI"/>
                <w:color w:val="24292E"/>
                <w:kern w:val="0"/>
                <w:sz w:val="18"/>
                <w:szCs w:val="18"/>
                <w:lang w:eastAsia="en-US" w:bidi="ar-SA"/>
              </w:rPr>
              <w:t>lrt_exam_dtl_seq.nextval</w:t>
            </w:r>
            <w:proofErr w:type="spellEnd"/>
          </w:p>
          <w:p w14:paraId="11F3D799" w14:textId="77777777" w:rsidR="002803B1" w:rsidRPr="002803B1" w:rsidRDefault="002803B1" w:rsidP="002803B1">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2803B1" w:rsidRPr="002803B1" w14:paraId="32AFC784" w14:textId="77777777" w:rsidTr="008510EF">
        <w:tc>
          <w:tcPr>
            <w:tcW w:w="3142" w:type="dxa"/>
            <w:shd w:val="clear" w:color="auto" w:fill="FFFFFF"/>
            <w:noWrap/>
            <w:tcMar>
              <w:top w:w="0" w:type="dxa"/>
              <w:left w:w="150" w:type="dxa"/>
              <w:bottom w:w="0" w:type="dxa"/>
              <w:right w:w="150" w:type="dxa"/>
            </w:tcMar>
            <w:hideMark/>
          </w:tcPr>
          <w:p w14:paraId="47F2DEAC" w14:textId="77777777" w:rsidR="002803B1" w:rsidRPr="002803B1" w:rsidRDefault="002803B1" w:rsidP="002803B1">
            <w:pPr>
              <w:widowControl/>
              <w:suppressAutoHyphens w:val="0"/>
              <w:spacing w:line="300" w:lineRule="atLeast"/>
              <w:rPr>
                <w:rFonts w:ascii="Times New Roman" w:eastAsia="Times New Roman" w:hAnsi="Times New Roman" w:cs="Times New Roman"/>
                <w:kern w:val="0"/>
                <w:szCs w:val="20"/>
                <w:lang w:eastAsia="en-US" w:bidi="ar-SA"/>
              </w:rPr>
            </w:pPr>
          </w:p>
        </w:tc>
        <w:tc>
          <w:tcPr>
            <w:tcW w:w="0" w:type="auto"/>
            <w:gridSpan w:val="2"/>
            <w:shd w:val="clear" w:color="auto" w:fill="FFFFFF"/>
            <w:tcMar>
              <w:top w:w="0" w:type="dxa"/>
              <w:left w:w="150" w:type="dxa"/>
              <w:bottom w:w="0" w:type="dxa"/>
              <w:right w:w="150" w:type="dxa"/>
            </w:tcMar>
            <w:hideMark/>
          </w:tcPr>
          <w:p w14:paraId="4B5550F6"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r w:rsidRPr="002803B1">
              <w:rPr>
                <w:rFonts w:ascii="Consolas" w:eastAsia="Times New Roman" w:hAnsi="Consolas" w:cs="Segoe UI"/>
                <w:color w:val="24292E"/>
                <w:kern w:val="0"/>
                <w:sz w:val="18"/>
                <w:szCs w:val="18"/>
                <w:lang w:eastAsia="en-US" w:bidi="ar-SA"/>
              </w:rPr>
              <w:t xml:space="preserve">  INTO :</w:t>
            </w:r>
            <w:proofErr w:type="spellStart"/>
            <w:r w:rsidRPr="002803B1">
              <w:rPr>
                <w:rFonts w:ascii="Consolas" w:eastAsia="Times New Roman" w:hAnsi="Consolas" w:cs="Segoe UI"/>
                <w:color w:val="24292E"/>
                <w:kern w:val="0"/>
                <w:sz w:val="18"/>
                <w:szCs w:val="18"/>
                <w:lang w:eastAsia="en-US" w:bidi="ar-SA"/>
              </w:rPr>
              <w:t>new.detail_id</w:t>
            </w:r>
            <w:proofErr w:type="spellEnd"/>
          </w:p>
          <w:p w14:paraId="230FDD76" w14:textId="77777777" w:rsidR="002803B1" w:rsidRPr="002803B1" w:rsidRDefault="002803B1" w:rsidP="002803B1">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2803B1" w:rsidRPr="002803B1" w14:paraId="42EBEC49" w14:textId="77777777" w:rsidTr="008510EF">
        <w:tc>
          <w:tcPr>
            <w:tcW w:w="3142" w:type="dxa"/>
            <w:shd w:val="clear" w:color="auto" w:fill="FFFFFF"/>
            <w:noWrap/>
            <w:tcMar>
              <w:top w:w="0" w:type="dxa"/>
              <w:left w:w="150" w:type="dxa"/>
              <w:bottom w:w="0" w:type="dxa"/>
              <w:right w:w="150" w:type="dxa"/>
            </w:tcMar>
            <w:hideMark/>
          </w:tcPr>
          <w:p w14:paraId="1C85F004" w14:textId="77777777" w:rsidR="002803B1" w:rsidRPr="002803B1" w:rsidRDefault="002803B1" w:rsidP="002803B1">
            <w:pPr>
              <w:widowControl/>
              <w:suppressAutoHyphens w:val="0"/>
              <w:spacing w:line="300" w:lineRule="atLeast"/>
              <w:rPr>
                <w:rFonts w:ascii="Times New Roman" w:eastAsia="Times New Roman" w:hAnsi="Times New Roman" w:cs="Times New Roman"/>
                <w:kern w:val="0"/>
                <w:szCs w:val="20"/>
                <w:lang w:eastAsia="en-US" w:bidi="ar-SA"/>
              </w:rPr>
            </w:pPr>
          </w:p>
        </w:tc>
        <w:tc>
          <w:tcPr>
            <w:tcW w:w="0" w:type="auto"/>
            <w:gridSpan w:val="2"/>
            <w:shd w:val="clear" w:color="auto" w:fill="FFFFFF"/>
            <w:tcMar>
              <w:top w:w="0" w:type="dxa"/>
              <w:left w:w="150" w:type="dxa"/>
              <w:bottom w:w="0" w:type="dxa"/>
              <w:right w:w="150" w:type="dxa"/>
            </w:tcMar>
            <w:hideMark/>
          </w:tcPr>
          <w:p w14:paraId="595593DB"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r w:rsidRPr="002803B1">
              <w:rPr>
                <w:rFonts w:ascii="Consolas" w:eastAsia="Times New Roman" w:hAnsi="Consolas" w:cs="Segoe UI"/>
                <w:color w:val="24292E"/>
                <w:kern w:val="0"/>
                <w:sz w:val="18"/>
                <w:szCs w:val="18"/>
                <w:lang w:eastAsia="en-US" w:bidi="ar-SA"/>
              </w:rPr>
              <w:t xml:space="preserve">  FROM dual;</w:t>
            </w:r>
          </w:p>
          <w:p w14:paraId="4316208F" w14:textId="77777777" w:rsidR="002803B1" w:rsidRPr="002803B1" w:rsidRDefault="002803B1" w:rsidP="002803B1">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2803B1" w:rsidRPr="002803B1" w14:paraId="09242AA0" w14:textId="77777777" w:rsidTr="008510EF">
        <w:tc>
          <w:tcPr>
            <w:tcW w:w="3142" w:type="dxa"/>
            <w:shd w:val="clear" w:color="auto" w:fill="FFFFFF"/>
            <w:noWrap/>
            <w:tcMar>
              <w:top w:w="0" w:type="dxa"/>
              <w:left w:w="150" w:type="dxa"/>
              <w:bottom w:w="0" w:type="dxa"/>
              <w:right w:w="150" w:type="dxa"/>
            </w:tcMar>
            <w:hideMark/>
          </w:tcPr>
          <w:p w14:paraId="6FD47A4B" w14:textId="77777777" w:rsidR="002803B1" w:rsidRPr="002803B1" w:rsidRDefault="002803B1" w:rsidP="002803B1">
            <w:pPr>
              <w:widowControl/>
              <w:suppressAutoHyphens w:val="0"/>
              <w:spacing w:line="300" w:lineRule="atLeast"/>
              <w:rPr>
                <w:rFonts w:ascii="Times New Roman" w:eastAsia="Times New Roman" w:hAnsi="Times New Roman" w:cs="Times New Roman"/>
                <w:kern w:val="0"/>
                <w:szCs w:val="20"/>
                <w:lang w:eastAsia="en-US" w:bidi="ar-SA"/>
              </w:rPr>
            </w:pPr>
          </w:p>
        </w:tc>
        <w:tc>
          <w:tcPr>
            <w:tcW w:w="0" w:type="auto"/>
            <w:gridSpan w:val="2"/>
            <w:shd w:val="clear" w:color="auto" w:fill="FFFFFF"/>
            <w:tcMar>
              <w:top w:w="0" w:type="dxa"/>
              <w:left w:w="150" w:type="dxa"/>
              <w:bottom w:w="0" w:type="dxa"/>
              <w:right w:w="150" w:type="dxa"/>
            </w:tcMar>
            <w:hideMark/>
          </w:tcPr>
          <w:p w14:paraId="45647DEA"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r w:rsidRPr="002803B1">
              <w:rPr>
                <w:rFonts w:ascii="Consolas" w:eastAsia="Times New Roman" w:hAnsi="Consolas" w:cs="Segoe UI"/>
                <w:color w:val="24292E"/>
                <w:kern w:val="0"/>
                <w:sz w:val="18"/>
                <w:szCs w:val="18"/>
                <w:lang w:eastAsia="en-US" w:bidi="ar-SA"/>
              </w:rPr>
              <w:t>END;</w:t>
            </w:r>
          </w:p>
          <w:p w14:paraId="3B3F5EC9" w14:textId="77777777" w:rsidR="002803B1" w:rsidRPr="002803B1" w:rsidRDefault="002803B1" w:rsidP="002803B1">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2803B1" w:rsidRPr="002803B1" w14:paraId="1960193E" w14:textId="77777777" w:rsidTr="008510EF">
        <w:tc>
          <w:tcPr>
            <w:tcW w:w="3142" w:type="dxa"/>
            <w:shd w:val="clear" w:color="auto" w:fill="FFFFFF"/>
            <w:noWrap/>
            <w:tcMar>
              <w:top w:w="0" w:type="dxa"/>
              <w:left w:w="150" w:type="dxa"/>
              <w:bottom w:w="0" w:type="dxa"/>
              <w:right w:w="150" w:type="dxa"/>
            </w:tcMar>
            <w:hideMark/>
          </w:tcPr>
          <w:p w14:paraId="4B83FB4A" w14:textId="77777777" w:rsidR="002803B1" w:rsidRPr="002803B1" w:rsidRDefault="002803B1" w:rsidP="002803B1">
            <w:pPr>
              <w:widowControl/>
              <w:suppressAutoHyphens w:val="0"/>
              <w:spacing w:line="300" w:lineRule="atLeast"/>
              <w:rPr>
                <w:rFonts w:ascii="Times New Roman" w:eastAsia="Times New Roman" w:hAnsi="Times New Roman" w:cs="Times New Roman"/>
                <w:kern w:val="0"/>
                <w:szCs w:val="20"/>
                <w:lang w:eastAsia="en-US" w:bidi="ar-SA"/>
              </w:rPr>
            </w:pPr>
          </w:p>
        </w:tc>
        <w:tc>
          <w:tcPr>
            <w:tcW w:w="0" w:type="auto"/>
            <w:gridSpan w:val="2"/>
            <w:shd w:val="clear" w:color="auto" w:fill="FFFFFF"/>
            <w:tcMar>
              <w:top w:w="0" w:type="dxa"/>
              <w:left w:w="150" w:type="dxa"/>
              <w:bottom w:w="0" w:type="dxa"/>
              <w:right w:w="150" w:type="dxa"/>
            </w:tcMar>
            <w:hideMark/>
          </w:tcPr>
          <w:p w14:paraId="214C2472"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r w:rsidRPr="002803B1">
              <w:rPr>
                <w:rFonts w:ascii="Consolas" w:eastAsia="Times New Roman" w:hAnsi="Consolas" w:cs="Segoe UI"/>
                <w:color w:val="24292E"/>
                <w:kern w:val="0"/>
                <w:sz w:val="18"/>
                <w:szCs w:val="18"/>
                <w:lang w:eastAsia="en-US" w:bidi="ar-SA"/>
              </w:rPr>
              <w:t>/</w:t>
            </w:r>
          </w:p>
          <w:p w14:paraId="011EE5BC" w14:textId="77777777" w:rsidR="002803B1" w:rsidRPr="002803B1" w:rsidRDefault="002803B1" w:rsidP="002803B1">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8510EF" w:rsidRPr="002803B1" w14:paraId="72052890" w14:textId="77777777" w:rsidTr="008510EF">
        <w:tc>
          <w:tcPr>
            <w:tcW w:w="5490" w:type="dxa"/>
            <w:gridSpan w:val="2"/>
            <w:shd w:val="clear" w:color="auto" w:fill="FFFFFF"/>
            <w:noWrap/>
            <w:tcMar>
              <w:top w:w="0" w:type="dxa"/>
              <w:left w:w="150" w:type="dxa"/>
              <w:bottom w:w="0" w:type="dxa"/>
              <w:right w:w="150" w:type="dxa"/>
            </w:tcMar>
            <w:hideMark/>
          </w:tcPr>
          <w:p w14:paraId="0372DDE2" w14:textId="0AE61B46" w:rsidR="008510EF" w:rsidRPr="008510EF" w:rsidRDefault="008510EF" w:rsidP="008510EF">
            <w:pPr>
              <w:pStyle w:val="ListParagraph"/>
              <w:spacing w:line="480" w:lineRule="auto"/>
              <w:ind w:left="360"/>
              <w:rPr>
                <w:rFonts w:cs="Arial Unicode MS"/>
                <w:sz w:val="20"/>
                <w:szCs w:val="20"/>
              </w:rPr>
            </w:pPr>
            <w:r>
              <w:rPr>
                <w:rFonts w:asciiTheme="majorBidi" w:hAnsiTheme="majorBidi" w:cstheme="majorBidi"/>
                <w:b/>
                <w:bCs/>
                <w:sz w:val="22"/>
                <w:szCs w:val="22"/>
              </w:rPr>
              <w:t>Script Name:</w:t>
            </w:r>
            <w:r w:rsidRPr="008510EF">
              <w:rPr>
                <w:rFonts w:asciiTheme="majorBidi" w:hAnsiTheme="majorBidi" w:cstheme="majorBidi"/>
                <w:b/>
                <w:bCs/>
                <w:sz w:val="22"/>
                <w:szCs w:val="22"/>
                <w:lang w:bidi="ar-AE"/>
              </w:rPr>
              <w:t xml:space="preserve"> </w:t>
            </w:r>
            <w:proofErr w:type="spellStart"/>
            <w:r w:rsidRPr="008510EF">
              <w:rPr>
                <w:rFonts w:asciiTheme="majorBidi" w:hAnsiTheme="majorBidi" w:cstheme="majorBidi"/>
                <w:b/>
                <w:bCs/>
                <w:sz w:val="22"/>
                <w:szCs w:val="22"/>
                <w:lang w:bidi="ar-AE"/>
              </w:rPr>
              <w:t>LRT.LRT_EXAM_ddl.sql</w:t>
            </w:r>
            <w:proofErr w:type="spellEnd"/>
          </w:p>
          <w:p w14:paraId="465E56F7" w14:textId="0D4F75F3" w:rsidR="008510EF" w:rsidRPr="002803B1" w:rsidRDefault="008510EF" w:rsidP="008510EF">
            <w:pPr>
              <w:widowControl/>
              <w:suppressAutoHyphens w:val="0"/>
              <w:spacing w:line="300" w:lineRule="atLeast"/>
              <w:rPr>
                <w:rFonts w:ascii="Times New Roman" w:eastAsia="Times New Roman" w:hAnsi="Times New Roman" w:cs="Times New Roman"/>
                <w:kern w:val="0"/>
                <w:szCs w:val="20"/>
                <w:lang w:eastAsia="en-US" w:bidi="ar-SA"/>
              </w:rPr>
            </w:pPr>
          </w:p>
        </w:tc>
        <w:tc>
          <w:tcPr>
            <w:tcW w:w="3298" w:type="dxa"/>
            <w:shd w:val="clear" w:color="auto" w:fill="FFFFFF"/>
            <w:tcMar>
              <w:top w:w="0" w:type="dxa"/>
              <w:left w:w="150" w:type="dxa"/>
              <w:bottom w:w="0" w:type="dxa"/>
              <w:right w:w="150" w:type="dxa"/>
            </w:tcMar>
            <w:hideMark/>
          </w:tcPr>
          <w:p w14:paraId="2C3B179A" w14:textId="6068040D" w:rsidR="008510EF" w:rsidRPr="002803B1" w:rsidRDefault="008510EF" w:rsidP="008510EF">
            <w:pPr>
              <w:widowControl/>
              <w:suppressAutoHyphens w:val="0"/>
              <w:spacing w:line="300" w:lineRule="atLeast"/>
              <w:rPr>
                <w:rFonts w:ascii="Consolas" w:eastAsia="Times New Roman" w:hAnsi="Consolas" w:cs="Segoe UI"/>
                <w:color w:val="24292E"/>
                <w:kern w:val="0"/>
                <w:sz w:val="18"/>
                <w:szCs w:val="18"/>
                <w:lang w:eastAsia="en-US" w:bidi="ar-SA"/>
              </w:rPr>
            </w:pPr>
          </w:p>
        </w:tc>
      </w:tr>
    </w:tbl>
    <w:p w14:paraId="62771024" w14:textId="1D4F449F" w:rsidR="002803B1" w:rsidRPr="008C7E31" w:rsidRDefault="002803B1" w:rsidP="00981EA4">
      <w:pPr>
        <w:pStyle w:val="ListParagraph"/>
        <w:numPr>
          <w:ilvl w:val="0"/>
          <w:numId w:val="14"/>
        </w:numPr>
        <w:spacing w:line="480" w:lineRule="auto"/>
        <w:rPr>
          <w:rFonts w:cs="Arial Unicode MS"/>
          <w:sz w:val="22"/>
          <w:szCs w:val="22"/>
          <w:cs/>
        </w:rPr>
      </w:pPr>
      <w:hyperlink r:id="rId95" w:history="1">
        <w:r w:rsidRPr="008C7E31">
          <w:rPr>
            <w:rStyle w:val="Hyperlink"/>
            <w:sz w:val="22"/>
            <w:szCs w:val="22"/>
          </w:rPr>
          <w:t>https://github.com/mohammad-nassar/MSThesisDoc/blob/master/LRT.LRT_EXAM_ddl.sql</w:t>
        </w:r>
      </w:hyperlink>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488"/>
        <w:gridCol w:w="5645"/>
      </w:tblGrid>
      <w:tr w:rsidR="002803B1" w:rsidRPr="002803B1" w14:paraId="097428D9" w14:textId="77777777" w:rsidTr="002803B1">
        <w:trPr>
          <w:gridAfter w:val="1"/>
        </w:trPr>
        <w:tc>
          <w:tcPr>
            <w:tcW w:w="0" w:type="auto"/>
            <w:shd w:val="clear" w:color="auto" w:fill="FFFFFF"/>
            <w:vAlign w:val="center"/>
            <w:hideMark/>
          </w:tcPr>
          <w:p w14:paraId="4AC52DA0" w14:textId="77777777" w:rsidR="002803B1" w:rsidRPr="002803B1" w:rsidRDefault="002803B1" w:rsidP="002803B1">
            <w:pPr>
              <w:widowControl/>
              <w:suppressAutoHyphens w:val="0"/>
              <w:rPr>
                <w:rFonts w:ascii="Times New Roman" w:eastAsia="Times New Roman" w:hAnsi="Times New Roman" w:cs="Times New Roman"/>
                <w:kern w:val="0"/>
                <w:sz w:val="24"/>
                <w:szCs w:val="20"/>
                <w:lang w:eastAsia="en-US" w:bidi="ar-SA"/>
              </w:rPr>
            </w:pPr>
          </w:p>
        </w:tc>
      </w:tr>
      <w:tr w:rsidR="002803B1" w:rsidRPr="002803B1" w14:paraId="36C2D946" w14:textId="77777777" w:rsidTr="002803B1">
        <w:trPr>
          <w:gridAfter w:val="1"/>
        </w:trPr>
        <w:tc>
          <w:tcPr>
            <w:tcW w:w="0" w:type="auto"/>
            <w:shd w:val="clear" w:color="auto" w:fill="FFFFFF"/>
            <w:tcMar>
              <w:top w:w="0" w:type="dxa"/>
              <w:left w:w="150" w:type="dxa"/>
              <w:bottom w:w="0" w:type="dxa"/>
              <w:right w:w="150" w:type="dxa"/>
            </w:tcMar>
            <w:hideMark/>
          </w:tcPr>
          <w:p w14:paraId="484FB884"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r w:rsidRPr="002803B1">
              <w:rPr>
                <w:rFonts w:ascii="Consolas" w:eastAsia="Times New Roman" w:hAnsi="Consolas" w:cs="Segoe UI"/>
                <w:color w:val="24292E"/>
                <w:kern w:val="0"/>
                <w:sz w:val="18"/>
                <w:szCs w:val="18"/>
                <w:lang w:eastAsia="en-US" w:bidi="ar-SA"/>
              </w:rPr>
              <w:t>﻿-- Start of DDL Script for Table LRT.LRT_EXAM</w:t>
            </w:r>
          </w:p>
          <w:p w14:paraId="356675D2" w14:textId="77777777" w:rsidR="002803B1" w:rsidRPr="002803B1" w:rsidRDefault="002803B1" w:rsidP="002803B1">
            <w:pPr>
              <w:widowControl/>
              <w:suppressAutoHyphens w:val="0"/>
              <w:rPr>
                <w:rFonts w:ascii="Times New Roman" w:eastAsia="Times New Roman" w:hAnsi="Times New Roman" w:cs="Times New Roman"/>
                <w:kern w:val="0"/>
                <w:szCs w:val="20"/>
                <w:lang w:eastAsia="en-US" w:bidi="ar-SA"/>
              </w:rPr>
            </w:pPr>
          </w:p>
        </w:tc>
      </w:tr>
      <w:tr w:rsidR="002803B1" w:rsidRPr="002803B1" w14:paraId="647CCFC4" w14:textId="77777777" w:rsidTr="002803B1">
        <w:tc>
          <w:tcPr>
            <w:tcW w:w="1488" w:type="dxa"/>
            <w:shd w:val="clear" w:color="auto" w:fill="FFFFFF"/>
            <w:noWrap/>
            <w:tcMar>
              <w:top w:w="0" w:type="dxa"/>
              <w:left w:w="150" w:type="dxa"/>
              <w:bottom w:w="0" w:type="dxa"/>
              <w:right w:w="150" w:type="dxa"/>
            </w:tcMar>
            <w:hideMark/>
          </w:tcPr>
          <w:p w14:paraId="6C16200E" w14:textId="77777777" w:rsidR="002803B1" w:rsidRPr="002803B1" w:rsidRDefault="002803B1" w:rsidP="002803B1">
            <w:pPr>
              <w:widowControl/>
              <w:suppressAutoHyphens w:val="0"/>
              <w:spacing w:line="300" w:lineRule="atLeast"/>
              <w:rPr>
                <w:rFonts w:ascii="Times New Roman" w:eastAsia="Times New Roman" w:hAnsi="Times New Roman" w:cs="Times New Roman"/>
                <w:kern w:val="0"/>
                <w:szCs w:val="20"/>
                <w:lang w:eastAsia="en-US" w:bidi="ar-SA"/>
              </w:rPr>
            </w:pPr>
          </w:p>
        </w:tc>
        <w:tc>
          <w:tcPr>
            <w:tcW w:w="0" w:type="auto"/>
            <w:shd w:val="clear" w:color="auto" w:fill="FFFFFF"/>
            <w:tcMar>
              <w:top w:w="0" w:type="dxa"/>
              <w:left w:w="150" w:type="dxa"/>
              <w:bottom w:w="0" w:type="dxa"/>
              <w:right w:w="150" w:type="dxa"/>
            </w:tcMar>
            <w:hideMark/>
          </w:tcPr>
          <w:p w14:paraId="27D899D2"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r w:rsidRPr="002803B1">
              <w:rPr>
                <w:rFonts w:ascii="Consolas" w:eastAsia="Times New Roman" w:hAnsi="Consolas" w:cs="Segoe UI"/>
                <w:color w:val="24292E"/>
                <w:kern w:val="0"/>
                <w:sz w:val="18"/>
                <w:szCs w:val="18"/>
                <w:lang w:eastAsia="en-US" w:bidi="ar-SA"/>
              </w:rPr>
              <w:t>-- Generated 11-Jun-2020 16:59:48 from LRT@ORCLM</w:t>
            </w:r>
          </w:p>
          <w:p w14:paraId="3B91D3F2" w14:textId="77777777" w:rsidR="002803B1" w:rsidRPr="002803B1" w:rsidRDefault="002803B1" w:rsidP="002803B1">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2803B1" w:rsidRPr="002803B1" w14:paraId="3C564282" w14:textId="77777777" w:rsidTr="002803B1">
        <w:tc>
          <w:tcPr>
            <w:tcW w:w="1488" w:type="dxa"/>
            <w:shd w:val="clear" w:color="auto" w:fill="FFFFFF"/>
            <w:noWrap/>
            <w:tcMar>
              <w:top w:w="0" w:type="dxa"/>
              <w:left w:w="150" w:type="dxa"/>
              <w:bottom w:w="0" w:type="dxa"/>
              <w:right w:w="150" w:type="dxa"/>
            </w:tcMar>
            <w:hideMark/>
          </w:tcPr>
          <w:p w14:paraId="233B7EC7" w14:textId="77777777" w:rsidR="002803B1" w:rsidRPr="002803B1" w:rsidRDefault="002803B1" w:rsidP="002803B1">
            <w:pPr>
              <w:widowControl/>
              <w:suppressAutoHyphens w:val="0"/>
              <w:spacing w:line="300" w:lineRule="atLeast"/>
              <w:rPr>
                <w:rFonts w:ascii="Times New Roman" w:eastAsia="Times New Roman" w:hAnsi="Times New Roman" w:cs="Times New Roman"/>
                <w:kern w:val="0"/>
                <w:szCs w:val="20"/>
                <w:lang w:eastAsia="en-US" w:bidi="ar-SA"/>
              </w:rPr>
            </w:pPr>
          </w:p>
        </w:tc>
        <w:tc>
          <w:tcPr>
            <w:tcW w:w="0" w:type="auto"/>
            <w:shd w:val="clear" w:color="auto" w:fill="FFFFFF"/>
            <w:tcMar>
              <w:top w:w="0" w:type="dxa"/>
              <w:left w:w="150" w:type="dxa"/>
              <w:bottom w:w="0" w:type="dxa"/>
              <w:right w:w="150" w:type="dxa"/>
            </w:tcMar>
            <w:hideMark/>
          </w:tcPr>
          <w:p w14:paraId="3C7B5356"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p>
          <w:p w14:paraId="6238E92D" w14:textId="77777777" w:rsidR="002803B1" w:rsidRPr="002803B1" w:rsidRDefault="002803B1" w:rsidP="002803B1">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2803B1" w:rsidRPr="002803B1" w14:paraId="29F64E16" w14:textId="77777777" w:rsidTr="002803B1">
        <w:tc>
          <w:tcPr>
            <w:tcW w:w="1488" w:type="dxa"/>
            <w:shd w:val="clear" w:color="auto" w:fill="FFFFFF"/>
            <w:noWrap/>
            <w:tcMar>
              <w:top w:w="0" w:type="dxa"/>
              <w:left w:w="150" w:type="dxa"/>
              <w:bottom w:w="0" w:type="dxa"/>
              <w:right w:w="150" w:type="dxa"/>
            </w:tcMar>
            <w:hideMark/>
          </w:tcPr>
          <w:p w14:paraId="544242ED" w14:textId="77777777" w:rsidR="002803B1" w:rsidRPr="002803B1" w:rsidRDefault="002803B1" w:rsidP="002803B1">
            <w:pPr>
              <w:widowControl/>
              <w:suppressAutoHyphens w:val="0"/>
              <w:spacing w:line="300" w:lineRule="atLeast"/>
              <w:rPr>
                <w:rFonts w:ascii="Times New Roman" w:eastAsia="Times New Roman" w:hAnsi="Times New Roman" w:cs="Times New Roman"/>
                <w:kern w:val="0"/>
                <w:szCs w:val="20"/>
                <w:lang w:eastAsia="en-US" w:bidi="ar-SA"/>
              </w:rPr>
            </w:pPr>
          </w:p>
        </w:tc>
        <w:tc>
          <w:tcPr>
            <w:tcW w:w="0" w:type="auto"/>
            <w:shd w:val="clear" w:color="auto" w:fill="FFFFFF"/>
            <w:tcMar>
              <w:top w:w="0" w:type="dxa"/>
              <w:left w:w="150" w:type="dxa"/>
              <w:bottom w:w="0" w:type="dxa"/>
              <w:right w:w="150" w:type="dxa"/>
            </w:tcMar>
            <w:hideMark/>
          </w:tcPr>
          <w:p w14:paraId="0D0E65CD"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r w:rsidRPr="002803B1">
              <w:rPr>
                <w:rFonts w:ascii="Consolas" w:eastAsia="Times New Roman" w:hAnsi="Consolas" w:cs="Segoe UI"/>
                <w:color w:val="24292E"/>
                <w:kern w:val="0"/>
                <w:sz w:val="18"/>
                <w:szCs w:val="18"/>
                <w:lang w:eastAsia="en-US" w:bidi="ar-SA"/>
              </w:rPr>
              <w:t xml:space="preserve">CREATE TABLE </w:t>
            </w:r>
            <w:proofErr w:type="spellStart"/>
            <w:r w:rsidRPr="002803B1">
              <w:rPr>
                <w:rFonts w:ascii="Consolas" w:eastAsia="Times New Roman" w:hAnsi="Consolas" w:cs="Segoe UI"/>
                <w:color w:val="24292E"/>
                <w:kern w:val="0"/>
                <w:sz w:val="18"/>
                <w:szCs w:val="18"/>
                <w:lang w:eastAsia="en-US" w:bidi="ar-SA"/>
              </w:rPr>
              <w:t>lrt_exam</w:t>
            </w:r>
            <w:proofErr w:type="spellEnd"/>
          </w:p>
          <w:p w14:paraId="7C642BEE" w14:textId="77777777" w:rsidR="002803B1" w:rsidRPr="002803B1" w:rsidRDefault="002803B1" w:rsidP="002803B1">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2803B1" w:rsidRPr="002803B1" w14:paraId="01F41BAB" w14:textId="77777777" w:rsidTr="002803B1">
        <w:tc>
          <w:tcPr>
            <w:tcW w:w="1488" w:type="dxa"/>
            <w:shd w:val="clear" w:color="auto" w:fill="FFFFFF"/>
            <w:noWrap/>
            <w:tcMar>
              <w:top w:w="0" w:type="dxa"/>
              <w:left w:w="150" w:type="dxa"/>
              <w:bottom w:w="0" w:type="dxa"/>
              <w:right w:w="150" w:type="dxa"/>
            </w:tcMar>
            <w:hideMark/>
          </w:tcPr>
          <w:p w14:paraId="691E68F2" w14:textId="77777777" w:rsidR="002803B1" w:rsidRPr="002803B1" w:rsidRDefault="002803B1" w:rsidP="002803B1">
            <w:pPr>
              <w:widowControl/>
              <w:suppressAutoHyphens w:val="0"/>
              <w:spacing w:line="300" w:lineRule="atLeast"/>
              <w:rPr>
                <w:rFonts w:ascii="Times New Roman" w:eastAsia="Times New Roman" w:hAnsi="Times New Roman" w:cs="Times New Roman"/>
                <w:kern w:val="0"/>
                <w:szCs w:val="20"/>
                <w:lang w:eastAsia="en-US" w:bidi="ar-SA"/>
              </w:rPr>
            </w:pPr>
          </w:p>
        </w:tc>
        <w:tc>
          <w:tcPr>
            <w:tcW w:w="0" w:type="auto"/>
            <w:shd w:val="clear" w:color="auto" w:fill="FFFFFF"/>
            <w:tcMar>
              <w:top w:w="0" w:type="dxa"/>
              <w:left w:w="150" w:type="dxa"/>
              <w:bottom w:w="0" w:type="dxa"/>
              <w:right w:w="150" w:type="dxa"/>
            </w:tcMar>
            <w:hideMark/>
          </w:tcPr>
          <w:p w14:paraId="4EAD0CA4"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r w:rsidRPr="002803B1">
              <w:rPr>
                <w:rFonts w:ascii="Consolas" w:eastAsia="Times New Roman" w:hAnsi="Consolas" w:cs="Segoe UI"/>
                <w:color w:val="24292E"/>
                <w:kern w:val="0"/>
                <w:sz w:val="18"/>
                <w:szCs w:val="18"/>
                <w:lang w:eastAsia="en-US" w:bidi="ar-SA"/>
              </w:rPr>
              <w:t xml:space="preserve">    (</w:t>
            </w:r>
            <w:proofErr w:type="spellStart"/>
            <w:r w:rsidRPr="002803B1">
              <w:rPr>
                <w:rFonts w:ascii="Consolas" w:eastAsia="Times New Roman" w:hAnsi="Consolas" w:cs="Segoe UI"/>
                <w:color w:val="24292E"/>
                <w:kern w:val="0"/>
                <w:sz w:val="18"/>
                <w:szCs w:val="18"/>
                <w:lang w:eastAsia="en-US" w:bidi="ar-SA"/>
              </w:rPr>
              <w:t>exam_id</w:t>
            </w:r>
            <w:proofErr w:type="spellEnd"/>
            <w:r w:rsidRPr="002803B1">
              <w:rPr>
                <w:rFonts w:ascii="Consolas" w:eastAsia="Times New Roman" w:hAnsi="Consolas" w:cs="Segoe UI"/>
                <w:color w:val="24292E"/>
                <w:kern w:val="0"/>
                <w:sz w:val="18"/>
                <w:szCs w:val="18"/>
                <w:lang w:eastAsia="en-US" w:bidi="ar-SA"/>
              </w:rPr>
              <w:t xml:space="preserve">                        NUMBER DEFAULT 1 ,</w:t>
            </w:r>
          </w:p>
          <w:p w14:paraId="5FCACBAA" w14:textId="77777777" w:rsidR="002803B1" w:rsidRPr="002803B1" w:rsidRDefault="002803B1" w:rsidP="002803B1">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2803B1" w:rsidRPr="002803B1" w14:paraId="092AF493" w14:textId="77777777" w:rsidTr="002803B1">
        <w:tc>
          <w:tcPr>
            <w:tcW w:w="1488" w:type="dxa"/>
            <w:shd w:val="clear" w:color="auto" w:fill="FFFFFF"/>
            <w:noWrap/>
            <w:tcMar>
              <w:top w:w="0" w:type="dxa"/>
              <w:left w:w="150" w:type="dxa"/>
              <w:bottom w:w="0" w:type="dxa"/>
              <w:right w:w="150" w:type="dxa"/>
            </w:tcMar>
            <w:hideMark/>
          </w:tcPr>
          <w:p w14:paraId="0CD6199C" w14:textId="77777777" w:rsidR="002803B1" w:rsidRPr="002803B1" w:rsidRDefault="002803B1" w:rsidP="002803B1">
            <w:pPr>
              <w:widowControl/>
              <w:suppressAutoHyphens w:val="0"/>
              <w:spacing w:line="300" w:lineRule="atLeast"/>
              <w:rPr>
                <w:rFonts w:ascii="Times New Roman" w:eastAsia="Times New Roman" w:hAnsi="Times New Roman" w:cs="Times New Roman"/>
                <w:kern w:val="0"/>
                <w:szCs w:val="20"/>
                <w:lang w:eastAsia="en-US" w:bidi="ar-SA"/>
              </w:rPr>
            </w:pPr>
          </w:p>
        </w:tc>
        <w:tc>
          <w:tcPr>
            <w:tcW w:w="0" w:type="auto"/>
            <w:shd w:val="clear" w:color="auto" w:fill="FFFFFF"/>
            <w:tcMar>
              <w:top w:w="0" w:type="dxa"/>
              <w:left w:w="150" w:type="dxa"/>
              <w:bottom w:w="0" w:type="dxa"/>
              <w:right w:w="150" w:type="dxa"/>
            </w:tcMar>
            <w:hideMark/>
          </w:tcPr>
          <w:p w14:paraId="0CA128C7"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r w:rsidRPr="002803B1">
              <w:rPr>
                <w:rFonts w:ascii="Consolas" w:eastAsia="Times New Roman" w:hAnsi="Consolas" w:cs="Segoe UI"/>
                <w:color w:val="24292E"/>
                <w:kern w:val="0"/>
                <w:sz w:val="18"/>
                <w:szCs w:val="18"/>
                <w:lang w:eastAsia="en-US" w:bidi="ar-SA"/>
              </w:rPr>
              <w:t xml:space="preserve">    age                            NUMBER(2,0),</w:t>
            </w:r>
          </w:p>
          <w:p w14:paraId="1DA6201F" w14:textId="77777777" w:rsidR="002803B1" w:rsidRPr="002803B1" w:rsidRDefault="002803B1" w:rsidP="002803B1">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2803B1" w:rsidRPr="002803B1" w14:paraId="14542A20" w14:textId="77777777" w:rsidTr="002803B1">
        <w:tc>
          <w:tcPr>
            <w:tcW w:w="1488" w:type="dxa"/>
            <w:shd w:val="clear" w:color="auto" w:fill="FFFFFF"/>
            <w:noWrap/>
            <w:tcMar>
              <w:top w:w="0" w:type="dxa"/>
              <w:left w:w="150" w:type="dxa"/>
              <w:bottom w:w="0" w:type="dxa"/>
              <w:right w:w="150" w:type="dxa"/>
            </w:tcMar>
            <w:hideMark/>
          </w:tcPr>
          <w:p w14:paraId="4FF55789" w14:textId="77777777" w:rsidR="002803B1" w:rsidRPr="002803B1" w:rsidRDefault="002803B1" w:rsidP="002803B1">
            <w:pPr>
              <w:widowControl/>
              <w:suppressAutoHyphens w:val="0"/>
              <w:spacing w:line="300" w:lineRule="atLeast"/>
              <w:rPr>
                <w:rFonts w:ascii="Times New Roman" w:eastAsia="Times New Roman" w:hAnsi="Times New Roman" w:cs="Times New Roman"/>
                <w:kern w:val="0"/>
                <w:szCs w:val="20"/>
                <w:lang w:eastAsia="en-US" w:bidi="ar-SA"/>
              </w:rPr>
            </w:pPr>
          </w:p>
        </w:tc>
        <w:tc>
          <w:tcPr>
            <w:tcW w:w="0" w:type="auto"/>
            <w:shd w:val="clear" w:color="auto" w:fill="FFFFFF"/>
            <w:tcMar>
              <w:top w:w="0" w:type="dxa"/>
              <w:left w:w="150" w:type="dxa"/>
              <w:bottom w:w="0" w:type="dxa"/>
              <w:right w:w="150" w:type="dxa"/>
            </w:tcMar>
            <w:hideMark/>
          </w:tcPr>
          <w:p w14:paraId="122BFC16"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r w:rsidRPr="002803B1">
              <w:rPr>
                <w:rFonts w:ascii="Consolas" w:eastAsia="Times New Roman" w:hAnsi="Consolas" w:cs="Segoe UI"/>
                <w:color w:val="24292E"/>
                <w:kern w:val="0"/>
                <w:sz w:val="18"/>
                <w:szCs w:val="18"/>
                <w:lang w:eastAsia="en-US" w:bidi="ar-SA"/>
              </w:rPr>
              <w:t xml:space="preserve">    gender                         CHAR(1 BYTE),</w:t>
            </w:r>
          </w:p>
          <w:p w14:paraId="3C729F40" w14:textId="77777777" w:rsidR="002803B1" w:rsidRPr="002803B1" w:rsidRDefault="002803B1" w:rsidP="002803B1">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2803B1" w:rsidRPr="002803B1" w14:paraId="5ED83279" w14:textId="77777777" w:rsidTr="002803B1">
        <w:tc>
          <w:tcPr>
            <w:tcW w:w="1488" w:type="dxa"/>
            <w:shd w:val="clear" w:color="auto" w:fill="FFFFFF"/>
            <w:noWrap/>
            <w:tcMar>
              <w:top w:w="0" w:type="dxa"/>
              <w:left w:w="150" w:type="dxa"/>
              <w:bottom w:w="0" w:type="dxa"/>
              <w:right w:w="150" w:type="dxa"/>
            </w:tcMar>
            <w:hideMark/>
          </w:tcPr>
          <w:p w14:paraId="7BE0D939" w14:textId="77777777" w:rsidR="002803B1" w:rsidRPr="002803B1" w:rsidRDefault="002803B1" w:rsidP="002803B1">
            <w:pPr>
              <w:widowControl/>
              <w:suppressAutoHyphens w:val="0"/>
              <w:spacing w:line="300" w:lineRule="atLeast"/>
              <w:rPr>
                <w:rFonts w:ascii="Times New Roman" w:eastAsia="Times New Roman" w:hAnsi="Times New Roman" w:cs="Times New Roman"/>
                <w:kern w:val="0"/>
                <w:szCs w:val="20"/>
                <w:lang w:eastAsia="en-US" w:bidi="ar-SA"/>
              </w:rPr>
            </w:pPr>
          </w:p>
        </w:tc>
        <w:tc>
          <w:tcPr>
            <w:tcW w:w="0" w:type="auto"/>
            <w:shd w:val="clear" w:color="auto" w:fill="FFFFFF"/>
            <w:tcMar>
              <w:top w:w="0" w:type="dxa"/>
              <w:left w:w="150" w:type="dxa"/>
              <w:bottom w:w="0" w:type="dxa"/>
              <w:right w:w="150" w:type="dxa"/>
            </w:tcMar>
            <w:hideMark/>
          </w:tcPr>
          <w:p w14:paraId="7BFA6A79"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r w:rsidRPr="002803B1">
              <w:rPr>
                <w:rFonts w:ascii="Consolas" w:eastAsia="Times New Roman" w:hAnsi="Consolas" w:cs="Segoe UI"/>
                <w:color w:val="24292E"/>
                <w:kern w:val="0"/>
                <w:sz w:val="18"/>
                <w:szCs w:val="18"/>
                <w:lang w:eastAsia="en-US" w:bidi="ar-SA"/>
              </w:rPr>
              <w:t xml:space="preserve">    score                          FLOAT(126),</w:t>
            </w:r>
          </w:p>
          <w:p w14:paraId="50D38D15" w14:textId="77777777" w:rsidR="002803B1" w:rsidRPr="002803B1" w:rsidRDefault="002803B1" w:rsidP="002803B1">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2803B1" w:rsidRPr="002803B1" w14:paraId="064F6327" w14:textId="77777777" w:rsidTr="002803B1">
        <w:tc>
          <w:tcPr>
            <w:tcW w:w="1488" w:type="dxa"/>
            <w:shd w:val="clear" w:color="auto" w:fill="FFFFFF"/>
            <w:noWrap/>
            <w:tcMar>
              <w:top w:w="0" w:type="dxa"/>
              <w:left w:w="150" w:type="dxa"/>
              <w:bottom w:w="0" w:type="dxa"/>
              <w:right w:w="150" w:type="dxa"/>
            </w:tcMar>
            <w:hideMark/>
          </w:tcPr>
          <w:p w14:paraId="27152F9D" w14:textId="77777777" w:rsidR="002803B1" w:rsidRPr="002803B1" w:rsidRDefault="002803B1" w:rsidP="002803B1">
            <w:pPr>
              <w:widowControl/>
              <w:suppressAutoHyphens w:val="0"/>
              <w:spacing w:line="300" w:lineRule="atLeast"/>
              <w:rPr>
                <w:rFonts w:ascii="Times New Roman" w:eastAsia="Times New Roman" w:hAnsi="Times New Roman" w:cs="Times New Roman"/>
                <w:kern w:val="0"/>
                <w:szCs w:val="20"/>
                <w:lang w:eastAsia="en-US" w:bidi="ar-SA"/>
              </w:rPr>
            </w:pPr>
          </w:p>
        </w:tc>
        <w:tc>
          <w:tcPr>
            <w:tcW w:w="0" w:type="auto"/>
            <w:shd w:val="clear" w:color="auto" w:fill="FFFFFF"/>
            <w:tcMar>
              <w:top w:w="0" w:type="dxa"/>
              <w:left w:w="150" w:type="dxa"/>
              <w:bottom w:w="0" w:type="dxa"/>
              <w:right w:w="150" w:type="dxa"/>
            </w:tcMar>
            <w:hideMark/>
          </w:tcPr>
          <w:p w14:paraId="72D063D6"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r w:rsidRPr="002803B1">
              <w:rPr>
                <w:rFonts w:ascii="Consolas" w:eastAsia="Times New Roman" w:hAnsi="Consolas" w:cs="Segoe UI"/>
                <w:color w:val="24292E"/>
                <w:kern w:val="0"/>
                <w:sz w:val="18"/>
                <w:szCs w:val="18"/>
                <w:lang w:eastAsia="en-US" w:bidi="ar-SA"/>
              </w:rPr>
              <w:t xml:space="preserve">    native                         CHAR(1 BYTE),</w:t>
            </w:r>
          </w:p>
          <w:p w14:paraId="3F9305B9" w14:textId="77777777" w:rsidR="002803B1" w:rsidRPr="002803B1" w:rsidRDefault="002803B1" w:rsidP="002803B1">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2803B1" w:rsidRPr="002803B1" w14:paraId="105BB812" w14:textId="77777777" w:rsidTr="002803B1">
        <w:tc>
          <w:tcPr>
            <w:tcW w:w="1488" w:type="dxa"/>
            <w:shd w:val="clear" w:color="auto" w:fill="FFFFFF"/>
            <w:noWrap/>
            <w:tcMar>
              <w:top w:w="0" w:type="dxa"/>
              <w:left w:w="150" w:type="dxa"/>
              <w:bottom w:w="0" w:type="dxa"/>
              <w:right w:w="150" w:type="dxa"/>
            </w:tcMar>
            <w:hideMark/>
          </w:tcPr>
          <w:p w14:paraId="2E9B7396" w14:textId="77777777" w:rsidR="002803B1" w:rsidRPr="002803B1" w:rsidRDefault="002803B1" w:rsidP="002803B1">
            <w:pPr>
              <w:widowControl/>
              <w:suppressAutoHyphens w:val="0"/>
              <w:spacing w:line="300" w:lineRule="atLeast"/>
              <w:rPr>
                <w:rFonts w:ascii="Times New Roman" w:eastAsia="Times New Roman" w:hAnsi="Times New Roman" w:cs="Times New Roman"/>
                <w:kern w:val="0"/>
                <w:szCs w:val="20"/>
                <w:lang w:eastAsia="en-US" w:bidi="ar-SA"/>
              </w:rPr>
            </w:pPr>
          </w:p>
        </w:tc>
        <w:tc>
          <w:tcPr>
            <w:tcW w:w="0" w:type="auto"/>
            <w:shd w:val="clear" w:color="auto" w:fill="FFFFFF"/>
            <w:tcMar>
              <w:top w:w="0" w:type="dxa"/>
              <w:left w:w="150" w:type="dxa"/>
              <w:bottom w:w="0" w:type="dxa"/>
              <w:right w:w="150" w:type="dxa"/>
            </w:tcMar>
            <w:hideMark/>
          </w:tcPr>
          <w:p w14:paraId="1CADFF9C"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r w:rsidRPr="002803B1">
              <w:rPr>
                <w:rFonts w:ascii="Consolas" w:eastAsia="Times New Roman" w:hAnsi="Consolas" w:cs="Segoe UI"/>
                <w:color w:val="24292E"/>
                <w:kern w:val="0"/>
                <w:sz w:val="18"/>
                <w:szCs w:val="18"/>
                <w:lang w:eastAsia="en-US" w:bidi="ar-SA"/>
              </w:rPr>
              <w:t xml:space="preserve">    attribute_1                    VARCHAR2(20 BYTE),</w:t>
            </w:r>
          </w:p>
          <w:p w14:paraId="5A33CD66" w14:textId="77777777" w:rsidR="002803B1" w:rsidRPr="002803B1" w:rsidRDefault="002803B1" w:rsidP="002803B1">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2803B1" w:rsidRPr="002803B1" w14:paraId="7A340A65" w14:textId="77777777" w:rsidTr="002803B1">
        <w:tc>
          <w:tcPr>
            <w:tcW w:w="1488" w:type="dxa"/>
            <w:shd w:val="clear" w:color="auto" w:fill="FFFFFF"/>
            <w:noWrap/>
            <w:tcMar>
              <w:top w:w="0" w:type="dxa"/>
              <w:left w:w="150" w:type="dxa"/>
              <w:bottom w:w="0" w:type="dxa"/>
              <w:right w:w="150" w:type="dxa"/>
            </w:tcMar>
            <w:hideMark/>
          </w:tcPr>
          <w:p w14:paraId="29B1413D" w14:textId="77777777" w:rsidR="002803B1" w:rsidRPr="002803B1" w:rsidRDefault="002803B1" w:rsidP="002803B1">
            <w:pPr>
              <w:widowControl/>
              <w:suppressAutoHyphens w:val="0"/>
              <w:spacing w:line="300" w:lineRule="atLeast"/>
              <w:rPr>
                <w:rFonts w:ascii="Times New Roman" w:eastAsia="Times New Roman" w:hAnsi="Times New Roman" w:cs="Times New Roman"/>
                <w:kern w:val="0"/>
                <w:szCs w:val="20"/>
                <w:lang w:eastAsia="en-US" w:bidi="ar-SA"/>
              </w:rPr>
            </w:pPr>
          </w:p>
        </w:tc>
        <w:tc>
          <w:tcPr>
            <w:tcW w:w="0" w:type="auto"/>
            <w:shd w:val="clear" w:color="auto" w:fill="FFFFFF"/>
            <w:tcMar>
              <w:top w:w="0" w:type="dxa"/>
              <w:left w:w="150" w:type="dxa"/>
              <w:bottom w:w="0" w:type="dxa"/>
              <w:right w:w="150" w:type="dxa"/>
            </w:tcMar>
            <w:hideMark/>
          </w:tcPr>
          <w:p w14:paraId="10208B91"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r w:rsidRPr="002803B1">
              <w:rPr>
                <w:rFonts w:ascii="Consolas" w:eastAsia="Times New Roman" w:hAnsi="Consolas" w:cs="Segoe UI"/>
                <w:color w:val="24292E"/>
                <w:kern w:val="0"/>
                <w:sz w:val="18"/>
                <w:szCs w:val="18"/>
                <w:lang w:eastAsia="en-US" w:bidi="ar-SA"/>
              </w:rPr>
              <w:t xml:space="preserve">    attribute_2                    VARCHAR2(20 BYTE),</w:t>
            </w:r>
          </w:p>
          <w:p w14:paraId="4B96FB50" w14:textId="77777777" w:rsidR="002803B1" w:rsidRPr="002803B1" w:rsidRDefault="002803B1" w:rsidP="002803B1">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2803B1" w:rsidRPr="002803B1" w14:paraId="15CC5F5D" w14:textId="77777777" w:rsidTr="002803B1">
        <w:tc>
          <w:tcPr>
            <w:tcW w:w="1488" w:type="dxa"/>
            <w:shd w:val="clear" w:color="auto" w:fill="FFFFFF"/>
            <w:noWrap/>
            <w:tcMar>
              <w:top w:w="0" w:type="dxa"/>
              <w:left w:w="150" w:type="dxa"/>
              <w:bottom w:w="0" w:type="dxa"/>
              <w:right w:w="150" w:type="dxa"/>
            </w:tcMar>
            <w:hideMark/>
          </w:tcPr>
          <w:p w14:paraId="397FB8D5" w14:textId="77777777" w:rsidR="002803B1" w:rsidRPr="002803B1" w:rsidRDefault="002803B1" w:rsidP="002803B1">
            <w:pPr>
              <w:widowControl/>
              <w:suppressAutoHyphens w:val="0"/>
              <w:spacing w:line="300" w:lineRule="atLeast"/>
              <w:rPr>
                <w:rFonts w:ascii="Times New Roman" w:eastAsia="Times New Roman" w:hAnsi="Times New Roman" w:cs="Times New Roman"/>
                <w:kern w:val="0"/>
                <w:szCs w:val="20"/>
                <w:lang w:eastAsia="en-US" w:bidi="ar-SA"/>
              </w:rPr>
            </w:pPr>
          </w:p>
        </w:tc>
        <w:tc>
          <w:tcPr>
            <w:tcW w:w="0" w:type="auto"/>
            <w:shd w:val="clear" w:color="auto" w:fill="FFFFFF"/>
            <w:tcMar>
              <w:top w:w="0" w:type="dxa"/>
              <w:left w:w="150" w:type="dxa"/>
              <w:bottom w:w="0" w:type="dxa"/>
              <w:right w:w="150" w:type="dxa"/>
            </w:tcMar>
            <w:hideMark/>
          </w:tcPr>
          <w:p w14:paraId="73E28BD5"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r w:rsidRPr="002803B1">
              <w:rPr>
                <w:rFonts w:ascii="Consolas" w:eastAsia="Times New Roman" w:hAnsi="Consolas" w:cs="Segoe UI"/>
                <w:color w:val="24292E"/>
                <w:kern w:val="0"/>
                <w:sz w:val="18"/>
                <w:szCs w:val="18"/>
                <w:lang w:eastAsia="en-US" w:bidi="ar-SA"/>
              </w:rPr>
              <w:t xml:space="preserve">    attribute_3                    VARCHAR2(20 BYTE),</w:t>
            </w:r>
          </w:p>
          <w:p w14:paraId="551B5D05" w14:textId="77777777" w:rsidR="002803B1" w:rsidRPr="002803B1" w:rsidRDefault="002803B1" w:rsidP="002803B1">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2803B1" w:rsidRPr="002803B1" w14:paraId="6D3D6D9E" w14:textId="77777777" w:rsidTr="002803B1">
        <w:tc>
          <w:tcPr>
            <w:tcW w:w="1488" w:type="dxa"/>
            <w:shd w:val="clear" w:color="auto" w:fill="FFFFFF"/>
            <w:noWrap/>
            <w:tcMar>
              <w:top w:w="0" w:type="dxa"/>
              <w:left w:w="150" w:type="dxa"/>
              <w:bottom w:w="0" w:type="dxa"/>
              <w:right w:w="150" w:type="dxa"/>
            </w:tcMar>
            <w:hideMark/>
          </w:tcPr>
          <w:p w14:paraId="5C731E64" w14:textId="77777777" w:rsidR="002803B1" w:rsidRPr="002803B1" w:rsidRDefault="002803B1" w:rsidP="002803B1">
            <w:pPr>
              <w:widowControl/>
              <w:suppressAutoHyphens w:val="0"/>
              <w:spacing w:line="300" w:lineRule="atLeast"/>
              <w:rPr>
                <w:rFonts w:ascii="Times New Roman" w:eastAsia="Times New Roman" w:hAnsi="Times New Roman" w:cs="Times New Roman"/>
                <w:kern w:val="0"/>
                <w:szCs w:val="20"/>
                <w:lang w:eastAsia="en-US" w:bidi="ar-SA"/>
              </w:rPr>
            </w:pPr>
          </w:p>
        </w:tc>
        <w:tc>
          <w:tcPr>
            <w:tcW w:w="0" w:type="auto"/>
            <w:shd w:val="clear" w:color="auto" w:fill="FFFFFF"/>
            <w:tcMar>
              <w:top w:w="0" w:type="dxa"/>
              <w:left w:w="150" w:type="dxa"/>
              <w:bottom w:w="0" w:type="dxa"/>
              <w:right w:w="150" w:type="dxa"/>
            </w:tcMar>
            <w:hideMark/>
          </w:tcPr>
          <w:p w14:paraId="4761D797"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r w:rsidRPr="002803B1">
              <w:rPr>
                <w:rFonts w:ascii="Consolas" w:eastAsia="Times New Roman" w:hAnsi="Consolas" w:cs="Segoe UI"/>
                <w:color w:val="24292E"/>
                <w:kern w:val="0"/>
                <w:sz w:val="18"/>
                <w:szCs w:val="18"/>
                <w:lang w:eastAsia="en-US" w:bidi="ar-SA"/>
              </w:rPr>
              <w:t xml:space="preserve">    attribute_4                    VARCHAR2(20 BYTE),</w:t>
            </w:r>
          </w:p>
          <w:p w14:paraId="0F989FF7" w14:textId="77777777" w:rsidR="002803B1" w:rsidRPr="002803B1" w:rsidRDefault="002803B1" w:rsidP="002803B1">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2803B1" w:rsidRPr="002803B1" w14:paraId="67CFE4C1" w14:textId="77777777" w:rsidTr="002803B1">
        <w:tc>
          <w:tcPr>
            <w:tcW w:w="1488" w:type="dxa"/>
            <w:shd w:val="clear" w:color="auto" w:fill="FFFFFF"/>
            <w:noWrap/>
            <w:tcMar>
              <w:top w:w="0" w:type="dxa"/>
              <w:left w:w="150" w:type="dxa"/>
              <w:bottom w:w="0" w:type="dxa"/>
              <w:right w:w="150" w:type="dxa"/>
            </w:tcMar>
            <w:hideMark/>
          </w:tcPr>
          <w:p w14:paraId="68A32AA6" w14:textId="77777777" w:rsidR="002803B1" w:rsidRPr="002803B1" w:rsidRDefault="002803B1" w:rsidP="002803B1">
            <w:pPr>
              <w:widowControl/>
              <w:suppressAutoHyphens w:val="0"/>
              <w:spacing w:line="300" w:lineRule="atLeast"/>
              <w:rPr>
                <w:rFonts w:ascii="Times New Roman" w:eastAsia="Times New Roman" w:hAnsi="Times New Roman" w:cs="Times New Roman"/>
                <w:kern w:val="0"/>
                <w:szCs w:val="20"/>
                <w:lang w:eastAsia="en-US" w:bidi="ar-SA"/>
              </w:rPr>
            </w:pPr>
          </w:p>
        </w:tc>
        <w:tc>
          <w:tcPr>
            <w:tcW w:w="0" w:type="auto"/>
            <w:shd w:val="clear" w:color="auto" w:fill="FFFFFF"/>
            <w:tcMar>
              <w:top w:w="0" w:type="dxa"/>
              <w:left w:w="150" w:type="dxa"/>
              <w:bottom w:w="0" w:type="dxa"/>
              <w:right w:w="150" w:type="dxa"/>
            </w:tcMar>
            <w:hideMark/>
          </w:tcPr>
          <w:p w14:paraId="56A82401"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r w:rsidRPr="002803B1">
              <w:rPr>
                <w:rFonts w:ascii="Consolas" w:eastAsia="Times New Roman" w:hAnsi="Consolas" w:cs="Segoe UI"/>
                <w:color w:val="24292E"/>
                <w:kern w:val="0"/>
                <w:sz w:val="18"/>
                <w:szCs w:val="18"/>
                <w:lang w:eastAsia="en-US" w:bidi="ar-SA"/>
              </w:rPr>
              <w:t xml:space="preserve">    attribute_5                    VARCHAR2(20 BYTE))</w:t>
            </w:r>
          </w:p>
          <w:p w14:paraId="0B7A2451" w14:textId="77777777" w:rsidR="002803B1" w:rsidRPr="002803B1" w:rsidRDefault="002803B1" w:rsidP="002803B1">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2803B1" w:rsidRPr="002803B1" w14:paraId="61710A07" w14:textId="77777777" w:rsidTr="002803B1">
        <w:tc>
          <w:tcPr>
            <w:tcW w:w="1488" w:type="dxa"/>
            <w:shd w:val="clear" w:color="auto" w:fill="FFFFFF"/>
            <w:noWrap/>
            <w:tcMar>
              <w:top w:w="0" w:type="dxa"/>
              <w:left w:w="150" w:type="dxa"/>
              <w:bottom w:w="0" w:type="dxa"/>
              <w:right w:w="150" w:type="dxa"/>
            </w:tcMar>
            <w:hideMark/>
          </w:tcPr>
          <w:p w14:paraId="2D87BC32" w14:textId="77777777" w:rsidR="002803B1" w:rsidRPr="002803B1" w:rsidRDefault="002803B1" w:rsidP="002803B1">
            <w:pPr>
              <w:widowControl/>
              <w:suppressAutoHyphens w:val="0"/>
              <w:spacing w:line="300" w:lineRule="atLeast"/>
              <w:rPr>
                <w:rFonts w:ascii="Times New Roman" w:eastAsia="Times New Roman" w:hAnsi="Times New Roman" w:cs="Times New Roman"/>
                <w:kern w:val="0"/>
                <w:szCs w:val="20"/>
                <w:lang w:eastAsia="en-US" w:bidi="ar-SA"/>
              </w:rPr>
            </w:pPr>
          </w:p>
        </w:tc>
        <w:tc>
          <w:tcPr>
            <w:tcW w:w="0" w:type="auto"/>
            <w:shd w:val="clear" w:color="auto" w:fill="FFFFFF"/>
            <w:tcMar>
              <w:top w:w="0" w:type="dxa"/>
              <w:left w:w="150" w:type="dxa"/>
              <w:bottom w:w="0" w:type="dxa"/>
              <w:right w:w="150" w:type="dxa"/>
            </w:tcMar>
            <w:hideMark/>
          </w:tcPr>
          <w:p w14:paraId="4B4B9C36"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r w:rsidRPr="002803B1">
              <w:rPr>
                <w:rFonts w:ascii="Consolas" w:eastAsia="Times New Roman" w:hAnsi="Consolas" w:cs="Segoe UI"/>
                <w:color w:val="24292E"/>
                <w:kern w:val="0"/>
                <w:sz w:val="18"/>
                <w:szCs w:val="18"/>
                <w:lang w:eastAsia="en-US" w:bidi="ar-SA"/>
              </w:rPr>
              <w:t xml:space="preserve">  SEGMENT CREATION IMMEDIATE</w:t>
            </w:r>
          </w:p>
          <w:p w14:paraId="2EB4997D" w14:textId="77777777" w:rsidR="002803B1" w:rsidRPr="002803B1" w:rsidRDefault="002803B1" w:rsidP="002803B1">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2803B1" w:rsidRPr="002803B1" w14:paraId="7B8DCC6D" w14:textId="77777777" w:rsidTr="002803B1">
        <w:tc>
          <w:tcPr>
            <w:tcW w:w="1488" w:type="dxa"/>
            <w:shd w:val="clear" w:color="auto" w:fill="FFFFFF"/>
            <w:noWrap/>
            <w:tcMar>
              <w:top w:w="0" w:type="dxa"/>
              <w:left w:w="150" w:type="dxa"/>
              <w:bottom w:w="0" w:type="dxa"/>
              <w:right w:w="150" w:type="dxa"/>
            </w:tcMar>
            <w:hideMark/>
          </w:tcPr>
          <w:p w14:paraId="489AA288" w14:textId="77777777" w:rsidR="002803B1" w:rsidRPr="002803B1" w:rsidRDefault="002803B1" w:rsidP="002803B1">
            <w:pPr>
              <w:widowControl/>
              <w:suppressAutoHyphens w:val="0"/>
              <w:spacing w:line="300" w:lineRule="atLeast"/>
              <w:rPr>
                <w:rFonts w:ascii="Times New Roman" w:eastAsia="Times New Roman" w:hAnsi="Times New Roman" w:cs="Times New Roman"/>
                <w:kern w:val="0"/>
                <w:szCs w:val="20"/>
                <w:lang w:eastAsia="en-US" w:bidi="ar-SA"/>
              </w:rPr>
            </w:pPr>
          </w:p>
        </w:tc>
        <w:tc>
          <w:tcPr>
            <w:tcW w:w="0" w:type="auto"/>
            <w:shd w:val="clear" w:color="auto" w:fill="FFFFFF"/>
            <w:tcMar>
              <w:top w:w="0" w:type="dxa"/>
              <w:left w:w="150" w:type="dxa"/>
              <w:bottom w:w="0" w:type="dxa"/>
              <w:right w:w="150" w:type="dxa"/>
            </w:tcMar>
            <w:hideMark/>
          </w:tcPr>
          <w:p w14:paraId="6F5A1C23"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r w:rsidRPr="002803B1">
              <w:rPr>
                <w:rFonts w:ascii="Consolas" w:eastAsia="Times New Roman" w:hAnsi="Consolas" w:cs="Segoe UI"/>
                <w:color w:val="24292E"/>
                <w:kern w:val="0"/>
                <w:sz w:val="18"/>
                <w:szCs w:val="18"/>
                <w:lang w:eastAsia="en-US" w:bidi="ar-SA"/>
              </w:rPr>
              <w:t xml:space="preserve">  PCTFREE     10</w:t>
            </w:r>
          </w:p>
          <w:p w14:paraId="6EF657A8" w14:textId="77777777" w:rsidR="002803B1" w:rsidRPr="002803B1" w:rsidRDefault="002803B1" w:rsidP="002803B1">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2803B1" w:rsidRPr="002803B1" w14:paraId="34E6C271" w14:textId="77777777" w:rsidTr="002803B1">
        <w:tc>
          <w:tcPr>
            <w:tcW w:w="1488" w:type="dxa"/>
            <w:shd w:val="clear" w:color="auto" w:fill="FFFFFF"/>
            <w:noWrap/>
            <w:tcMar>
              <w:top w:w="0" w:type="dxa"/>
              <w:left w:w="150" w:type="dxa"/>
              <w:bottom w:w="0" w:type="dxa"/>
              <w:right w:w="150" w:type="dxa"/>
            </w:tcMar>
            <w:hideMark/>
          </w:tcPr>
          <w:p w14:paraId="09E8704E" w14:textId="77777777" w:rsidR="002803B1" w:rsidRPr="002803B1" w:rsidRDefault="002803B1" w:rsidP="002803B1">
            <w:pPr>
              <w:widowControl/>
              <w:suppressAutoHyphens w:val="0"/>
              <w:spacing w:line="300" w:lineRule="atLeast"/>
              <w:rPr>
                <w:rFonts w:ascii="Times New Roman" w:eastAsia="Times New Roman" w:hAnsi="Times New Roman" w:cs="Times New Roman"/>
                <w:kern w:val="0"/>
                <w:szCs w:val="20"/>
                <w:lang w:eastAsia="en-US" w:bidi="ar-SA"/>
              </w:rPr>
            </w:pPr>
          </w:p>
        </w:tc>
        <w:tc>
          <w:tcPr>
            <w:tcW w:w="0" w:type="auto"/>
            <w:shd w:val="clear" w:color="auto" w:fill="FFFFFF"/>
            <w:tcMar>
              <w:top w:w="0" w:type="dxa"/>
              <w:left w:w="150" w:type="dxa"/>
              <w:bottom w:w="0" w:type="dxa"/>
              <w:right w:w="150" w:type="dxa"/>
            </w:tcMar>
            <w:hideMark/>
          </w:tcPr>
          <w:p w14:paraId="352919CF"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r w:rsidRPr="002803B1">
              <w:rPr>
                <w:rFonts w:ascii="Consolas" w:eastAsia="Times New Roman" w:hAnsi="Consolas" w:cs="Segoe UI"/>
                <w:color w:val="24292E"/>
                <w:kern w:val="0"/>
                <w:sz w:val="18"/>
                <w:szCs w:val="18"/>
                <w:lang w:eastAsia="en-US" w:bidi="ar-SA"/>
              </w:rPr>
              <w:t xml:space="preserve">  INITRANS    1</w:t>
            </w:r>
          </w:p>
          <w:p w14:paraId="04CFD9E4" w14:textId="77777777" w:rsidR="002803B1" w:rsidRPr="002803B1" w:rsidRDefault="002803B1" w:rsidP="002803B1">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2803B1" w:rsidRPr="002803B1" w14:paraId="3E7B03EB" w14:textId="77777777" w:rsidTr="002803B1">
        <w:tc>
          <w:tcPr>
            <w:tcW w:w="1488" w:type="dxa"/>
            <w:shd w:val="clear" w:color="auto" w:fill="FFFFFF"/>
            <w:noWrap/>
            <w:tcMar>
              <w:top w:w="0" w:type="dxa"/>
              <w:left w:w="150" w:type="dxa"/>
              <w:bottom w:w="0" w:type="dxa"/>
              <w:right w:w="150" w:type="dxa"/>
            </w:tcMar>
            <w:hideMark/>
          </w:tcPr>
          <w:p w14:paraId="13BE2EE3" w14:textId="77777777" w:rsidR="002803B1" w:rsidRPr="002803B1" w:rsidRDefault="002803B1" w:rsidP="002803B1">
            <w:pPr>
              <w:widowControl/>
              <w:suppressAutoHyphens w:val="0"/>
              <w:spacing w:line="300" w:lineRule="atLeast"/>
              <w:rPr>
                <w:rFonts w:ascii="Times New Roman" w:eastAsia="Times New Roman" w:hAnsi="Times New Roman" w:cs="Times New Roman"/>
                <w:kern w:val="0"/>
                <w:szCs w:val="20"/>
                <w:lang w:eastAsia="en-US" w:bidi="ar-SA"/>
              </w:rPr>
            </w:pPr>
          </w:p>
        </w:tc>
        <w:tc>
          <w:tcPr>
            <w:tcW w:w="0" w:type="auto"/>
            <w:shd w:val="clear" w:color="auto" w:fill="FFFFFF"/>
            <w:tcMar>
              <w:top w:w="0" w:type="dxa"/>
              <w:left w:w="150" w:type="dxa"/>
              <w:bottom w:w="0" w:type="dxa"/>
              <w:right w:w="150" w:type="dxa"/>
            </w:tcMar>
            <w:hideMark/>
          </w:tcPr>
          <w:p w14:paraId="02197909"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r w:rsidRPr="002803B1">
              <w:rPr>
                <w:rFonts w:ascii="Consolas" w:eastAsia="Times New Roman" w:hAnsi="Consolas" w:cs="Segoe UI"/>
                <w:color w:val="24292E"/>
                <w:kern w:val="0"/>
                <w:sz w:val="18"/>
                <w:szCs w:val="18"/>
                <w:lang w:eastAsia="en-US" w:bidi="ar-SA"/>
              </w:rPr>
              <w:t xml:space="preserve">  MAXTRANS    255</w:t>
            </w:r>
          </w:p>
          <w:p w14:paraId="2644F516" w14:textId="77777777" w:rsidR="002803B1" w:rsidRPr="002803B1" w:rsidRDefault="002803B1" w:rsidP="002803B1">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2803B1" w:rsidRPr="002803B1" w14:paraId="505AD9E4" w14:textId="77777777" w:rsidTr="002803B1">
        <w:tc>
          <w:tcPr>
            <w:tcW w:w="1488" w:type="dxa"/>
            <w:shd w:val="clear" w:color="auto" w:fill="FFFFFF"/>
            <w:noWrap/>
            <w:tcMar>
              <w:top w:w="0" w:type="dxa"/>
              <w:left w:w="150" w:type="dxa"/>
              <w:bottom w:w="0" w:type="dxa"/>
              <w:right w:w="150" w:type="dxa"/>
            </w:tcMar>
            <w:hideMark/>
          </w:tcPr>
          <w:p w14:paraId="10521E53" w14:textId="77777777" w:rsidR="002803B1" w:rsidRPr="002803B1" w:rsidRDefault="002803B1" w:rsidP="002803B1">
            <w:pPr>
              <w:widowControl/>
              <w:suppressAutoHyphens w:val="0"/>
              <w:spacing w:line="300" w:lineRule="atLeast"/>
              <w:rPr>
                <w:rFonts w:ascii="Times New Roman" w:eastAsia="Times New Roman" w:hAnsi="Times New Roman" w:cs="Times New Roman"/>
                <w:kern w:val="0"/>
                <w:szCs w:val="20"/>
                <w:lang w:eastAsia="en-US" w:bidi="ar-SA"/>
              </w:rPr>
            </w:pPr>
          </w:p>
        </w:tc>
        <w:tc>
          <w:tcPr>
            <w:tcW w:w="0" w:type="auto"/>
            <w:shd w:val="clear" w:color="auto" w:fill="FFFFFF"/>
            <w:tcMar>
              <w:top w:w="0" w:type="dxa"/>
              <w:left w:w="150" w:type="dxa"/>
              <w:bottom w:w="0" w:type="dxa"/>
              <w:right w:w="150" w:type="dxa"/>
            </w:tcMar>
            <w:hideMark/>
          </w:tcPr>
          <w:p w14:paraId="3962025C"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r w:rsidRPr="002803B1">
              <w:rPr>
                <w:rFonts w:ascii="Consolas" w:eastAsia="Times New Roman" w:hAnsi="Consolas" w:cs="Segoe UI"/>
                <w:color w:val="24292E"/>
                <w:kern w:val="0"/>
                <w:sz w:val="18"/>
                <w:szCs w:val="18"/>
                <w:lang w:eastAsia="en-US" w:bidi="ar-SA"/>
              </w:rPr>
              <w:t xml:space="preserve">  TABLESPACE  users</w:t>
            </w:r>
          </w:p>
          <w:p w14:paraId="000163B5" w14:textId="77777777" w:rsidR="002803B1" w:rsidRPr="002803B1" w:rsidRDefault="002803B1" w:rsidP="002803B1">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2803B1" w:rsidRPr="002803B1" w14:paraId="48E37FC2" w14:textId="77777777" w:rsidTr="002803B1">
        <w:tc>
          <w:tcPr>
            <w:tcW w:w="1488" w:type="dxa"/>
            <w:shd w:val="clear" w:color="auto" w:fill="FFFFFF"/>
            <w:noWrap/>
            <w:tcMar>
              <w:top w:w="0" w:type="dxa"/>
              <w:left w:w="150" w:type="dxa"/>
              <w:bottom w:w="0" w:type="dxa"/>
              <w:right w:w="150" w:type="dxa"/>
            </w:tcMar>
            <w:hideMark/>
          </w:tcPr>
          <w:p w14:paraId="4865D014" w14:textId="77777777" w:rsidR="002803B1" w:rsidRPr="002803B1" w:rsidRDefault="002803B1" w:rsidP="002803B1">
            <w:pPr>
              <w:widowControl/>
              <w:suppressAutoHyphens w:val="0"/>
              <w:spacing w:line="300" w:lineRule="atLeast"/>
              <w:rPr>
                <w:rFonts w:ascii="Times New Roman" w:eastAsia="Times New Roman" w:hAnsi="Times New Roman" w:cs="Times New Roman"/>
                <w:kern w:val="0"/>
                <w:szCs w:val="20"/>
                <w:lang w:eastAsia="en-US" w:bidi="ar-SA"/>
              </w:rPr>
            </w:pPr>
          </w:p>
        </w:tc>
        <w:tc>
          <w:tcPr>
            <w:tcW w:w="0" w:type="auto"/>
            <w:shd w:val="clear" w:color="auto" w:fill="FFFFFF"/>
            <w:tcMar>
              <w:top w:w="0" w:type="dxa"/>
              <w:left w:w="150" w:type="dxa"/>
              <w:bottom w:w="0" w:type="dxa"/>
              <w:right w:w="150" w:type="dxa"/>
            </w:tcMar>
            <w:hideMark/>
          </w:tcPr>
          <w:p w14:paraId="04EC6536"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r w:rsidRPr="002803B1">
              <w:rPr>
                <w:rFonts w:ascii="Consolas" w:eastAsia="Times New Roman" w:hAnsi="Consolas" w:cs="Segoe UI"/>
                <w:color w:val="24292E"/>
                <w:kern w:val="0"/>
                <w:sz w:val="18"/>
                <w:szCs w:val="18"/>
                <w:lang w:eastAsia="en-US" w:bidi="ar-SA"/>
              </w:rPr>
              <w:t xml:space="preserve">  STORAGE   (</w:t>
            </w:r>
          </w:p>
          <w:p w14:paraId="7BF38934" w14:textId="77777777" w:rsidR="002803B1" w:rsidRPr="002803B1" w:rsidRDefault="002803B1" w:rsidP="002803B1">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2803B1" w:rsidRPr="002803B1" w14:paraId="5E6B840D" w14:textId="77777777" w:rsidTr="002803B1">
        <w:tc>
          <w:tcPr>
            <w:tcW w:w="1488" w:type="dxa"/>
            <w:shd w:val="clear" w:color="auto" w:fill="FFFFFF"/>
            <w:noWrap/>
            <w:tcMar>
              <w:top w:w="0" w:type="dxa"/>
              <w:left w:w="150" w:type="dxa"/>
              <w:bottom w:w="0" w:type="dxa"/>
              <w:right w:w="150" w:type="dxa"/>
            </w:tcMar>
            <w:hideMark/>
          </w:tcPr>
          <w:p w14:paraId="5AA916A8" w14:textId="77777777" w:rsidR="002803B1" w:rsidRPr="002803B1" w:rsidRDefault="002803B1" w:rsidP="002803B1">
            <w:pPr>
              <w:widowControl/>
              <w:suppressAutoHyphens w:val="0"/>
              <w:spacing w:line="300" w:lineRule="atLeast"/>
              <w:rPr>
                <w:rFonts w:ascii="Times New Roman" w:eastAsia="Times New Roman" w:hAnsi="Times New Roman" w:cs="Times New Roman"/>
                <w:kern w:val="0"/>
                <w:szCs w:val="20"/>
                <w:lang w:eastAsia="en-US" w:bidi="ar-SA"/>
              </w:rPr>
            </w:pPr>
          </w:p>
        </w:tc>
        <w:tc>
          <w:tcPr>
            <w:tcW w:w="0" w:type="auto"/>
            <w:shd w:val="clear" w:color="auto" w:fill="FFFFFF"/>
            <w:tcMar>
              <w:top w:w="0" w:type="dxa"/>
              <w:left w:w="150" w:type="dxa"/>
              <w:bottom w:w="0" w:type="dxa"/>
              <w:right w:w="150" w:type="dxa"/>
            </w:tcMar>
            <w:hideMark/>
          </w:tcPr>
          <w:p w14:paraId="23D71B6D"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r w:rsidRPr="002803B1">
              <w:rPr>
                <w:rFonts w:ascii="Consolas" w:eastAsia="Times New Roman" w:hAnsi="Consolas" w:cs="Segoe UI"/>
                <w:color w:val="24292E"/>
                <w:kern w:val="0"/>
                <w:sz w:val="18"/>
                <w:szCs w:val="18"/>
                <w:lang w:eastAsia="en-US" w:bidi="ar-SA"/>
              </w:rPr>
              <w:t xml:space="preserve">    INITIAL     65536</w:t>
            </w:r>
          </w:p>
          <w:p w14:paraId="0E43E9C3" w14:textId="77777777" w:rsidR="002803B1" w:rsidRPr="002803B1" w:rsidRDefault="002803B1" w:rsidP="002803B1">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2803B1" w:rsidRPr="002803B1" w14:paraId="5308A083" w14:textId="77777777" w:rsidTr="002803B1">
        <w:tc>
          <w:tcPr>
            <w:tcW w:w="1488" w:type="dxa"/>
            <w:shd w:val="clear" w:color="auto" w:fill="FFFFFF"/>
            <w:noWrap/>
            <w:tcMar>
              <w:top w:w="0" w:type="dxa"/>
              <w:left w:w="150" w:type="dxa"/>
              <w:bottom w:w="0" w:type="dxa"/>
              <w:right w:w="150" w:type="dxa"/>
            </w:tcMar>
            <w:hideMark/>
          </w:tcPr>
          <w:p w14:paraId="5DB5D8FD" w14:textId="77777777" w:rsidR="002803B1" w:rsidRPr="002803B1" w:rsidRDefault="002803B1" w:rsidP="002803B1">
            <w:pPr>
              <w:widowControl/>
              <w:suppressAutoHyphens w:val="0"/>
              <w:spacing w:line="300" w:lineRule="atLeast"/>
              <w:rPr>
                <w:rFonts w:ascii="Times New Roman" w:eastAsia="Times New Roman" w:hAnsi="Times New Roman" w:cs="Times New Roman"/>
                <w:kern w:val="0"/>
                <w:szCs w:val="20"/>
                <w:lang w:eastAsia="en-US" w:bidi="ar-SA"/>
              </w:rPr>
            </w:pPr>
          </w:p>
        </w:tc>
        <w:tc>
          <w:tcPr>
            <w:tcW w:w="0" w:type="auto"/>
            <w:shd w:val="clear" w:color="auto" w:fill="FFFFFF"/>
            <w:tcMar>
              <w:top w:w="0" w:type="dxa"/>
              <w:left w:w="150" w:type="dxa"/>
              <w:bottom w:w="0" w:type="dxa"/>
              <w:right w:w="150" w:type="dxa"/>
            </w:tcMar>
            <w:hideMark/>
          </w:tcPr>
          <w:p w14:paraId="24523BD3"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r w:rsidRPr="002803B1">
              <w:rPr>
                <w:rFonts w:ascii="Consolas" w:eastAsia="Times New Roman" w:hAnsi="Consolas" w:cs="Segoe UI"/>
                <w:color w:val="24292E"/>
                <w:kern w:val="0"/>
                <w:sz w:val="18"/>
                <w:szCs w:val="18"/>
                <w:lang w:eastAsia="en-US" w:bidi="ar-SA"/>
              </w:rPr>
              <w:t xml:space="preserve">    NEXT        1048576</w:t>
            </w:r>
          </w:p>
          <w:p w14:paraId="01CDE64C" w14:textId="77777777" w:rsidR="002803B1" w:rsidRPr="002803B1" w:rsidRDefault="002803B1" w:rsidP="002803B1">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2803B1" w:rsidRPr="002803B1" w14:paraId="4CAC9A95" w14:textId="77777777" w:rsidTr="002803B1">
        <w:tc>
          <w:tcPr>
            <w:tcW w:w="1488" w:type="dxa"/>
            <w:shd w:val="clear" w:color="auto" w:fill="FFFFFF"/>
            <w:noWrap/>
            <w:tcMar>
              <w:top w:w="0" w:type="dxa"/>
              <w:left w:w="150" w:type="dxa"/>
              <w:bottom w:w="0" w:type="dxa"/>
              <w:right w:w="150" w:type="dxa"/>
            </w:tcMar>
            <w:hideMark/>
          </w:tcPr>
          <w:p w14:paraId="0D02B68F" w14:textId="77777777" w:rsidR="002803B1" w:rsidRPr="002803B1" w:rsidRDefault="002803B1" w:rsidP="002803B1">
            <w:pPr>
              <w:widowControl/>
              <w:suppressAutoHyphens w:val="0"/>
              <w:spacing w:line="300" w:lineRule="atLeast"/>
              <w:rPr>
                <w:rFonts w:ascii="Times New Roman" w:eastAsia="Times New Roman" w:hAnsi="Times New Roman" w:cs="Times New Roman"/>
                <w:kern w:val="0"/>
                <w:szCs w:val="20"/>
                <w:lang w:eastAsia="en-US" w:bidi="ar-SA"/>
              </w:rPr>
            </w:pPr>
          </w:p>
        </w:tc>
        <w:tc>
          <w:tcPr>
            <w:tcW w:w="0" w:type="auto"/>
            <w:shd w:val="clear" w:color="auto" w:fill="FFFFFF"/>
            <w:tcMar>
              <w:top w:w="0" w:type="dxa"/>
              <w:left w:w="150" w:type="dxa"/>
              <w:bottom w:w="0" w:type="dxa"/>
              <w:right w:w="150" w:type="dxa"/>
            </w:tcMar>
            <w:hideMark/>
          </w:tcPr>
          <w:p w14:paraId="3C2244D2"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r w:rsidRPr="002803B1">
              <w:rPr>
                <w:rFonts w:ascii="Consolas" w:eastAsia="Times New Roman" w:hAnsi="Consolas" w:cs="Segoe UI"/>
                <w:color w:val="24292E"/>
                <w:kern w:val="0"/>
                <w:sz w:val="18"/>
                <w:szCs w:val="18"/>
                <w:lang w:eastAsia="en-US" w:bidi="ar-SA"/>
              </w:rPr>
              <w:t xml:space="preserve">    MINEXTENTS  1</w:t>
            </w:r>
          </w:p>
          <w:p w14:paraId="09B700F6" w14:textId="77777777" w:rsidR="002803B1" w:rsidRPr="002803B1" w:rsidRDefault="002803B1" w:rsidP="002803B1">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2803B1" w:rsidRPr="002803B1" w14:paraId="4C2AD503" w14:textId="77777777" w:rsidTr="002803B1">
        <w:tc>
          <w:tcPr>
            <w:tcW w:w="1488" w:type="dxa"/>
            <w:shd w:val="clear" w:color="auto" w:fill="FFFFFF"/>
            <w:noWrap/>
            <w:tcMar>
              <w:top w:w="0" w:type="dxa"/>
              <w:left w:w="150" w:type="dxa"/>
              <w:bottom w:w="0" w:type="dxa"/>
              <w:right w:w="150" w:type="dxa"/>
            </w:tcMar>
            <w:hideMark/>
          </w:tcPr>
          <w:p w14:paraId="14B32F55" w14:textId="77777777" w:rsidR="002803B1" w:rsidRPr="002803B1" w:rsidRDefault="002803B1" w:rsidP="002803B1">
            <w:pPr>
              <w:widowControl/>
              <w:suppressAutoHyphens w:val="0"/>
              <w:spacing w:line="300" w:lineRule="atLeast"/>
              <w:rPr>
                <w:rFonts w:ascii="Times New Roman" w:eastAsia="Times New Roman" w:hAnsi="Times New Roman" w:cs="Times New Roman"/>
                <w:kern w:val="0"/>
                <w:szCs w:val="20"/>
                <w:lang w:eastAsia="en-US" w:bidi="ar-SA"/>
              </w:rPr>
            </w:pPr>
          </w:p>
        </w:tc>
        <w:tc>
          <w:tcPr>
            <w:tcW w:w="0" w:type="auto"/>
            <w:shd w:val="clear" w:color="auto" w:fill="FFFFFF"/>
            <w:tcMar>
              <w:top w:w="0" w:type="dxa"/>
              <w:left w:w="150" w:type="dxa"/>
              <w:bottom w:w="0" w:type="dxa"/>
              <w:right w:w="150" w:type="dxa"/>
            </w:tcMar>
            <w:hideMark/>
          </w:tcPr>
          <w:p w14:paraId="392B8441"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r w:rsidRPr="002803B1">
              <w:rPr>
                <w:rFonts w:ascii="Consolas" w:eastAsia="Times New Roman" w:hAnsi="Consolas" w:cs="Segoe UI"/>
                <w:color w:val="24292E"/>
                <w:kern w:val="0"/>
                <w:sz w:val="18"/>
                <w:szCs w:val="18"/>
                <w:lang w:eastAsia="en-US" w:bidi="ar-SA"/>
              </w:rPr>
              <w:t xml:space="preserve">    MAXEXTENTS  2147483645</w:t>
            </w:r>
          </w:p>
          <w:p w14:paraId="557D8A2D" w14:textId="77777777" w:rsidR="002803B1" w:rsidRPr="002803B1" w:rsidRDefault="002803B1" w:rsidP="002803B1">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2803B1" w:rsidRPr="002803B1" w14:paraId="230CCDFD" w14:textId="77777777" w:rsidTr="002803B1">
        <w:tc>
          <w:tcPr>
            <w:tcW w:w="1488" w:type="dxa"/>
            <w:shd w:val="clear" w:color="auto" w:fill="FFFFFF"/>
            <w:noWrap/>
            <w:tcMar>
              <w:top w:w="0" w:type="dxa"/>
              <w:left w:w="150" w:type="dxa"/>
              <w:bottom w:w="0" w:type="dxa"/>
              <w:right w:w="150" w:type="dxa"/>
            </w:tcMar>
            <w:hideMark/>
          </w:tcPr>
          <w:p w14:paraId="223AA6D0" w14:textId="77777777" w:rsidR="002803B1" w:rsidRPr="002803B1" w:rsidRDefault="002803B1" w:rsidP="002803B1">
            <w:pPr>
              <w:widowControl/>
              <w:suppressAutoHyphens w:val="0"/>
              <w:spacing w:line="300" w:lineRule="atLeast"/>
              <w:rPr>
                <w:rFonts w:ascii="Times New Roman" w:eastAsia="Times New Roman" w:hAnsi="Times New Roman" w:cs="Times New Roman"/>
                <w:kern w:val="0"/>
                <w:szCs w:val="20"/>
                <w:lang w:eastAsia="en-US" w:bidi="ar-SA"/>
              </w:rPr>
            </w:pPr>
          </w:p>
        </w:tc>
        <w:tc>
          <w:tcPr>
            <w:tcW w:w="0" w:type="auto"/>
            <w:shd w:val="clear" w:color="auto" w:fill="FFFFFF"/>
            <w:tcMar>
              <w:top w:w="0" w:type="dxa"/>
              <w:left w:w="150" w:type="dxa"/>
              <w:bottom w:w="0" w:type="dxa"/>
              <w:right w:w="150" w:type="dxa"/>
            </w:tcMar>
            <w:hideMark/>
          </w:tcPr>
          <w:p w14:paraId="3F1E416B"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r w:rsidRPr="002803B1">
              <w:rPr>
                <w:rFonts w:ascii="Consolas" w:eastAsia="Times New Roman" w:hAnsi="Consolas" w:cs="Segoe UI"/>
                <w:color w:val="24292E"/>
                <w:kern w:val="0"/>
                <w:sz w:val="18"/>
                <w:szCs w:val="18"/>
                <w:lang w:eastAsia="en-US" w:bidi="ar-SA"/>
              </w:rPr>
              <w:t xml:space="preserve">  )</w:t>
            </w:r>
          </w:p>
          <w:p w14:paraId="06C08722" w14:textId="77777777" w:rsidR="002803B1" w:rsidRPr="002803B1" w:rsidRDefault="002803B1" w:rsidP="002803B1">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2803B1" w:rsidRPr="002803B1" w14:paraId="7E9BB861" w14:textId="77777777" w:rsidTr="002803B1">
        <w:tc>
          <w:tcPr>
            <w:tcW w:w="1488" w:type="dxa"/>
            <w:shd w:val="clear" w:color="auto" w:fill="FFFFFF"/>
            <w:noWrap/>
            <w:tcMar>
              <w:top w:w="0" w:type="dxa"/>
              <w:left w:w="150" w:type="dxa"/>
              <w:bottom w:w="0" w:type="dxa"/>
              <w:right w:w="150" w:type="dxa"/>
            </w:tcMar>
            <w:hideMark/>
          </w:tcPr>
          <w:p w14:paraId="3D4723F3" w14:textId="77777777" w:rsidR="002803B1" w:rsidRPr="002803B1" w:rsidRDefault="002803B1" w:rsidP="002803B1">
            <w:pPr>
              <w:widowControl/>
              <w:suppressAutoHyphens w:val="0"/>
              <w:spacing w:line="300" w:lineRule="atLeast"/>
              <w:rPr>
                <w:rFonts w:ascii="Times New Roman" w:eastAsia="Times New Roman" w:hAnsi="Times New Roman" w:cs="Times New Roman"/>
                <w:kern w:val="0"/>
                <w:szCs w:val="20"/>
                <w:lang w:eastAsia="en-US" w:bidi="ar-SA"/>
              </w:rPr>
            </w:pPr>
          </w:p>
        </w:tc>
        <w:tc>
          <w:tcPr>
            <w:tcW w:w="0" w:type="auto"/>
            <w:shd w:val="clear" w:color="auto" w:fill="FFFFFF"/>
            <w:tcMar>
              <w:top w:w="0" w:type="dxa"/>
              <w:left w:w="150" w:type="dxa"/>
              <w:bottom w:w="0" w:type="dxa"/>
              <w:right w:w="150" w:type="dxa"/>
            </w:tcMar>
            <w:hideMark/>
          </w:tcPr>
          <w:p w14:paraId="6D3AEE3A"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r w:rsidRPr="002803B1">
              <w:rPr>
                <w:rFonts w:ascii="Consolas" w:eastAsia="Times New Roman" w:hAnsi="Consolas" w:cs="Segoe UI"/>
                <w:color w:val="24292E"/>
                <w:kern w:val="0"/>
                <w:sz w:val="18"/>
                <w:szCs w:val="18"/>
                <w:lang w:eastAsia="en-US" w:bidi="ar-SA"/>
              </w:rPr>
              <w:t xml:space="preserve">  NOCACHE</w:t>
            </w:r>
          </w:p>
          <w:p w14:paraId="08D215D1" w14:textId="77777777" w:rsidR="002803B1" w:rsidRPr="002803B1" w:rsidRDefault="002803B1" w:rsidP="002803B1">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2803B1" w:rsidRPr="002803B1" w14:paraId="59115620" w14:textId="77777777" w:rsidTr="002803B1">
        <w:tc>
          <w:tcPr>
            <w:tcW w:w="1488" w:type="dxa"/>
            <w:shd w:val="clear" w:color="auto" w:fill="FFFFFF"/>
            <w:noWrap/>
            <w:tcMar>
              <w:top w:w="0" w:type="dxa"/>
              <w:left w:w="150" w:type="dxa"/>
              <w:bottom w:w="0" w:type="dxa"/>
              <w:right w:w="150" w:type="dxa"/>
            </w:tcMar>
            <w:hideMark/>
          </w:tcPr>
          <w:p w14:paraId="36FD700D" w14:textId="77777777" w:rsidR="002803B1" w:rsidRPr="002803B1" w:rsidRDefault="002803B1" w:rsidP="002803B1">
            <w:pPr>
              <w:widowControl/>
              <w:suppressAutoHyphens w:val="0"/>
              <w:spacing w:line="300" w:lineRule="atLeast"/>
              <w:rPr>
                <w:rFonts w:ascii="Times New Roman" w:eastAsia="Times New Roman" w:hAnsi="Times New Roman" w:cs="Times New Roman"/>
                <w:kern w:val="0"/>
                <w:szCs w:val="20"/>
                <w:lang w:eastAsia="en-US" w:bidi="ar-SA"/>
              </w:rPr>
            </w:pPr>
          </w:p>
        </w:tc>
        <w:tc>
          <w:tcPr>
            <w:tcW w:w="0" w:type="auto"/>
            <w:shd w:val="clear" w:color="auto" w:fill="FFFFFF"/>
            <w:tcMar>
              <w:top w:w="0" w:type="dxa"/>
              <w:left w:w="150" w:type="dxa"/>
              <w:bottom w:w="0" w:type="dxa"/>
              <w:right w:w="150" w:type="dxa"/>
            </w:tcMar>
            <w:hideMark/>
          </w:tcPr>
          <w:p w14:paraId="33C084A8"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r w:rsidRPr="002803B1">
              <w:rPr>
                <w:rFonts w:ascii="Consolas" w:eastAsia="Times New Roman" w:hAnsi="Consolas" w:cs="Segoe UI"/>
                <w:color w:val="24292E"/>
                <w:kern w:val="0"/>
                <w:sz w:val="18"/>
                <w:szCs w:val="18"/>
                <w:lang w:eastAsia="en-US" w:bidi="ar-SA"/>
              </w:rPr>
              <w:t xml:space="preserve">  MONITORING</w:t>
            </w:r>
          </w:p>
          <w:p w14:paraId="7BADE404" w14:textId="77777777" w:rsidR="002803B1" w:rsidRPr="002803B1" w:rsidRDefault="002803B1" w:rsidP="002803B1">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2803B1" w:rsidRPr="002803B1" w14:paraId="05B19345" w14:textId="77777777" w:rsidTr="002803B1">
        <w:tc>
          <w:tcPr>
            <w:tcW w:w="1488" w:type="dxa"/>
            <w:shd w:val="clear" w:color="auto" w:fill="FFFFFF"/>
            <w:noWrap/>
            <w:tcMar>
              <w:top w:w="0" w:type="dxa"/>
              <w:left w:w="150" w:type="dxa"/>
              <w:bottom w:w="0" w:type="dxa"/>
              <w:right w:w="150" w:type="dxa"/>
            </w:tcMar>
            <w:hideMark/>
          </w:tcPr>
          <w:p w14:paraId="09220064" w14:textId="77777777" w:rsidR="002803B1" w:rsidRPr="002803B1" w:rsidRDefault="002803B1" w:rsidP="002803B1">
            <w:pPr>
              <w:widowControl/>
              <w:suppressAutoHyphens w:val="0"/>
              <w:spacing w:line="300" w:lineRule="atLeast"/>
              <w:rPr>
                <w:rFonts w:ascii="Times New Roman" w:eastAsia="Times New Roman" w:hAnsi="Times New Roman" w:cs="Times New Roman"/>
                <w:kern w:val="0"/>
                <w:szCs w:val="20"/>
                <w:lang w:eastAsia="en-US" w:bidi="ar-SA"/>
              </w:rPr>
            </w:pPr>
          </w:p>
        </w:tc>
        <w:tc>
          <w:tcPr>
            <w:tcW w:w="0" w:type="auto"/>
            <w:shd w:val="clear" w:color="auto" w:fill="FFFFFF"/>
            <w:tcMar>
              <w:top w:w="0" w:type="dxa"/>
              <w:left w:w="150" w:type="dxa"/>
              <w:bottom w:w="0" w:type="dxa"/>
              <w:right w:w="150" w:type="dxa"/>
            </w:tcMar>
            <w:hideMark/>
          </w:tcPr>
          <w:p w14:paraId="7875ABFB"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r w:rsidRPr="002803B1">
              <w:rPr>
                <w:rFonts w:ascii="Consolas" w:eastAsia="Times New Roman" w:hAnsi="Consolas" w:cs="Segoe UI"/>
                <w:color w:val="24292E"/>
                <w:kern w:val="0"/>
                <w:sz w:val="18"/>
                <w:szCs w:val="18"/>
                <w:lang w:eastAsia="en-US" w:bidi="ar-SA"/>
              </w:rPr>
              <w:t xml:space="preserve">  NOPARALLEL</w:t>
            </w:r>
          </w:p>
          <w:p w14:paraId="5553AA1A" w14:textId="77777777" w:rsidR="002803B1" w:rsidRPr="002803B1" w:rsidRDefault="002803B1" w:rsidP="002803B1">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2803B1" w:rsidRPr="002803B1" w14:paraId="0DAD22DC" w14:textId="77777777" w:rsidTr="002803B1">
        <w:tc>
          <w:tcPr>
            <w:tcW w:w="1488" w:type="dxa"/>
            <w:shd w:val="clear" w:color="auto" w:fill="FFFFFF"/>
            <w:noWrap/>
            <w:tcMar>
              <w:top w:w="0" w:type="dxa"/>
              <w:left w:w="150" w:type="dxa"/>
              <w:bottom w:w="0" w:type="dxa"/>
              <w:right w:w="150" w:type="dxa"/>
            </w:tcMar>
            <w:hideMark/>
          </w:tcPr>
          <w:p w14:paraId="086B8028" w14:textId="77777777" w:rsidR="002803B1" w:rsidRPr="002803B1" w:rsidRDefault="002803B1" w:rsidP="002803B1">
            <w:pPr>
              <w:widowControl/>
              <w:suppressAutoHyphens w:val="0"/>
              <w:spacing w:line="300" w:lineRule="atLeast"/>
              <w:rPr>
                <w:rFonts w:ascii="Times New Roman" w:eastAsia="Times New Roman" w:hAnsi="Times New Roman" w:cs="Times New Roman"/>
                <w:kern w:val="0"/>
                <w:szCs w:val="20"/>
                <w:lang w:eastAsia="en-US" w:bidi="ar-SA"/>
              </w:rPr>
            </w:pPr>
          </w:p>
        </w:tc>
        <w:tc>
          <w:tcPr>
            <w:tcW w:w="0" w:type="auto"/>
            <w:shd w:val="clear" w:color="auto" w:fill="FFFFFF"/>
            <w:tcMar>
              <w:top w:w="0" w:type="dxa"/>
              <w:left w:w="150" w:type="dxa"/>
              <w:bottom w:w="0" w:type="dxa"/>
              <w:right w:w="150" w:type="dxa"/>
            </w:tcMar>
            <w:hideMark/>
          </w:tcPr>
          <w:p w14:paraId="1F2039F4"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r w:rsidRPr="002803B1">
              <w:rPr>
                <w:rFonts w:ascii="Consolas" w:eastAsia="Times New Roman" w:hAnsi="Consolas" w:cs="Segoe UI"/>
                <w:color w:val="24292E"/>
                <w:kern w:val="0"/>
                <w:sz w:val="18"/>
                <w:szCs w:val="18"/>
                <w:lang w:eastAsia="en-US" w:bidi="ar-SA"/>
              </w:rPr>
              <w:t xml:space="preserve">  LOGGING</w:t>
            </w:r>
          </w:p>
          <w:p w14:paraId="325BFAB1" w14:textId="77777777" w:rsidR="002803B1" w:rsidRPr="002803B1" w:rsidRDefault="002803B1" w:rsidP="002803B1">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2803B1" w:rsidRPr="002803B1" w14:paraId="683B1AD0" w14:textId="77777777" w:rsidTr="002803B1">
        <w:tc>
          <w:tcPr>
            <w:tcW w:w="1488" w:type="dxa"/>
            <w:shd w:val="clear" w:color="auto" w:fill="FFFFFF"/>
            <w:noWrap/>
            <w:tcMar>
              <w:top w:w="0" w:type="dxa"/>
              <w:left w:w="150" w:type="dxa"/>
              <w:bottom w:w="0" w:type="dxa"/>
              <w:right w:w="150" w:type="dxa"/>
            </w:tcMar>
            <w:hideMark/>
          </w:tcPr>
          <w:p w14:paraId="461EFB22" w14:textId="77777777" w:rsidR="002803B1" w:rsidRPr="002803B1" w:rsidRDefault="002803B1" w:rsidP="002803B1">
            <w:pPr>
              <w:widowControl/>
              <w:suppressAutoHyphens w:val="0"/>
              <w:spacing w:line="300" w:lineRule="atLeast"/>
              <w:rPr>
                <w:rFonts w:ascii="Times New Roman" w:eastAsia="Times New Roman" w:hAnsi="Times New Roman" w:cs="Times New Roman"/>
                <w:kern w:val="0"/>
                <w:szCs w:val="20"/>
                <w:lang w:eastAsia="en-US" w:bidi="ar-SA"/>
              </w:rPr>
            </w:pPr>
          </w:p>
        </w:tc>
        <w:tc>
          <w:tcPr>
            <w:tcW w:w="0" w:type="auto"/>
            <w:shd w:val="clear" w:color="auto" w:fill="FFFFFF"/>
            <w:tcMar>
              <w:top w:w="0" w:type="dxa"/>
              <w:left w:w="150" w:type="dxa"/>
              <w:bottom w:w="0" w:type="dxa"/>
              <w:right w:w="150" w:type="dxa"/>
            </w:tcMar>
            <w:hideMark/>
          </w:tcPr>
          <w:p w14:paraId="2D951D72"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r w:rsidRPr="002803B1">
              <w:rPr>
                <w:rFonts w:ascii="Consolas" w:eastAsia="Times New Roman" w:hAnsi="Consolas" w:cs="Segoe UI"/>
                <w:color w:val="24292E"/>
                <w:kern w:val="0"/>
                <w:sz w:val="18"/>
                <w:szCs w:val="18"/>
                <w:lang w:eastAsia="en-US" w:bidi="ar-SA"/>
              </w:rPr>
              <w:t>/</w:t>
            </w:r>
          </w:p>
          <w:p w14:paraId="4C976CF0" w14:textId="77777777" w:rsidR="002803B1" w:rsidRPr="002803B1" w:rsidRDefault="002803B1" w:rsidP="002803B1">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2803B1" w:rsidRPr="002803B1" w14:paraId="12C4EAC8" w14:textId="77777777" w:rsidTr="00981EA4">
        <w:trPr>
          <w:trHeight w:val="847"/>
        </w:trPr>
        <w:tc>
          <w:tcPr>
            <w:tcW w:w="1488" w:type="dxa"/>
            <w:shd w:val="clear" w:color="auto" w:fill="FFFFFF"/>
            <w:noWrap/>
            <w:tcMar>
              <w:top w:w="0" w:type="dxa"/>
              <w:left w:w="150" w:type="dxa"/>
              <w:bottom w:w="0" w:type="dxa"/>
              <w:right w:w="150" w:type="dxa"/>
            </w:tcMar>
            <w:hideMark/>
          </w:tcPr>
          <w:p w14:paraId="33DC20F9" w14:textId="77777777" w:rsidR="002803B1" w:rsidRPr="002803B1" w:rsidRDefault="002803B1" w:rsidP="002803B1">
            <w:pPr>
              <w:widowControl/>
              <w:suppressAutoHyphens w:val="0"/>
              <w:spacing w:line="300" w:lineRule="atLeast"/>
              <w:rPr>
                <w:rFonts w:ascii="Times New Roman" w:eastAsia="Times New Roman" w:hAnsi="Times New Roman" w:cs="Times New Roman"/>
                <w:kern w:val="0"/>
                <w:szCs w:val="20"/>
                <w:lang w:eastAsia="en-US" w:bidi="ar-SA"/>
              </w:rPr>
            </w:pPr>
          </w:p>
        </w:tc>
        <w:tc>
          <w:tcPr>
            <w:tcW w:w="0" w:type="auto"/>
            <w:shd w:val="clear" w:color="auto" w:fill="FFFFFF"/>
            <w:tcMar>
              <w:top w:w="0" w:type="dxa"/>
              <w:left w:w="150" w:type="dxa"/>
              <w:bottom w:w="0" w:type="dxa"/>
              <w:right w:w="150" w:type="dxa"/>
            </w:tcMar>
            <w:hideMark/>
          </w:tcPr>
          <w:p w14:paraId="1EE9C607"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r w:rsidRPr="002803B1">
              <w:rPr>
                <w:rFonts w:ascii="Consolas" w:eastAsia="Times New Roman" w:hAnsi="Consolas" w:cs="Segoe UI"/>
                <w:color w:val="24292E"/>
                <w:kern w:val="0"/>
                <w:sz w:val="18"/>
                <w:szCs w:val="18"/>
                <w:lang w:eastAsia="en-US" w:bidi="ar-SA"/>
              </w:rPr>
              <w:t>-- Constraints for LRT_EXAM</w:t>
            </w:r>
          </w:p>
          <w:p w14:paraId="095EBEA8" w14:textId="77777777" w:rsidR="002803B1" w:rsidRPr="002803B1" w:rsidRDefault="002803B1" w:rsidP="002803B1">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2803B1" w:rsidRPr="002803B1" w14:paraId="66E2C0DD" w14:textId="77777777" w:rsidTr="002803B1">
        <w:tc>
          <w:tcPr>
            <w:tcW w:w="1488" w:type="dxa"/>
            <w:shd w:val="clear" w:color="auto" w:fill="FFFFFF"/>
            <w:noWrap/>
            <w:tcMar>
              <w:top w:w="0" w:type="dxa"/>
              <w:left w:w="150" w:type="dxa"/>
              <w:bottom w:w="0" w:type="dxa"/>
              <w:right w:w="150" w:type="dxa"/>
            </w:tcMar>
            <w:hideMark/>
          </w:tcPr>
          <w:p w14:paraId="276FB387" w14:textId="77777777" w:rsidR="002803B1" w:rsidRPr="002803B1" w:rsidRDefault="002803B1" w:rsidP="002803B1">
            <w:pPr>
              <w:widowControl/>
              <w:suppressAutoHyphens w:val="0"/>
              <w:spacing w:line="300" w:lineRule="atLeast"/>
              <w:rPr>
                <w:rFonts w:ascii="Times New Roman" w:eastAsia="Times New Roman" w:hAnsi="Times New Roman" w:cs="Times New Roman"/>
                <w:kern w:val="0"/>
                <w:szCs w:val="20"/>
                <w:lang w:eastAsia="en-US" w:bidi="ar-SA"/>
              </w:rPr>
            </w:pPr>
          </w:p>
        </w:tc>
        <w:tc>
          <w:tcPr>
            <w:tcW w:w="0" w:type="auto"/>
            <w:shd w:val="clear" w:color="auto" w:fill="FFFFFF"/>
            <w:tcMar>
              <w:top w:w="0" w:type="dxa"/>
              <w:left w:w="150" w:type="dxa"/>
              <w:bottom w:w="0" w:type="dxa"/>
              <w:right w:w="150" w:type="dxa"/>
            </w:tcMar>
            <w:hideMark/>
          </w:tcPr>
          <w:p w14:paraId="034716B7"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p>
          <w:p w14:paraId="593F27B2" w14:textId="77777777" w:rsidR="002803B1" w:rsidRPr="002803B1" w:rsidRDefault="002803B1" w:rsidP="002803B1">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2803B1" w:rsidRPr="002803B1" w14:paraId="20C2C4E9" w14:textId="77777777" w:rsidTr="002803B1">
        <w:tc>
          <w:tcPr>
            <w:tcW w:w="1488" w:type="dxa"/>
            <w:shd w:val="clear" w:color="auto" w:fill="FFFFFF"/>
            <w:noWrap/>
            <w:tcMar>
              <w:top w:w="0" w:type="dxa"/>
              <w:left w:w="150" w:type="dxa"/>
              <w:bottom w:w="0" w:type="dxa"/>
              <w:right w:w="150" w:type="dxa"/>
            </w:tcMar>
            <w:hideMark/>
          </w:tcPr>
          <w:p w14:paraId="240DD007" w14:textId="77777777" w:rsidR="002803B1" w:rsidRPr="002803B1" w:rsidRDefault="002803B1" w:rsidP="002803B1">
            <w:pPr>
              <w:widowControl/>
              <w:suppressAutoHyphens w:val="0"/>
              <w:spacing w:line="300" w:lineRule="atLeast"/>
              <w:rPr>
                <w:rFonts w:ascii="Times New Roman" w:eastAsia="Times New Roman" w:hAnsi="Times New Roman" w:cs="Times New Roman"/>
                <w:kern w:val="0"/>
                <w:szCs w:val="20"/>
                <w:lang w:eastAsia="en-US" w:bidi="ar-SA"/>
              </w:rPr>
            </w:pPr>
          </w:p>
        </w:tc>
        <w:tc>
          <w:tcPr>
            <w:tcW w:w="0" w:type="auto"/>
            <w:shd w:val="clear" w:color="auto" w:fill="FFFFFF"/>
            <w:tcMar>
              <w:top w:w="0" w:type="dxa"/>
              <w:left w:w="150" w:type="dxa"/>
              <w:bottom w:w="0" w:type="dxa"/>
              <w:right w:w="150" w:type="dxa"/>
            </w:tcMar>
            <w:hideMark/>
          </w:tcPr>
          <w:p w14:paraId="40F26C0B"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r w:rsidRPr="002803B1">
              <w:rPr>
                <w:rFonts w:ascii="Consolas" w:eastAsia="Times New Roman" w:hAnsi="Consolas" w:cs="Segoe UI"/>
                <w:color w:val="24292E"/>
                <w:kern w:val="0"/>
                <w:sz w:val="18"/>
                <w:szCs w:val="18"/>
                <w:lang w:eastAsia="en-US" w:bidi="ar-SA"/>
              </w:rPr>
              <w:t xml:space="preserve">ALTER TABLE </w:t>
            </w:r>
            <w:proofErr w:type="spellStart"/>
            <w:r w:rsidRPr="002803B1">
              <w:rPr>
                <w:rFonts w:ascii="Consolas" w:eastAsia="Times New Roman" w:hAnsi="Consolas" w:cs="Segoe UI"/>
                <w:color w:val="24292E"/>
                <w:kern w:val="0"/>
                <w:sz w:val="18"/>
                <w:szCs w:val="18"/>
                <w:lang w:eastAsia="en-US" w:bidi="ar-SA"/>
              </w:rPr>
              <w:t>lrt_exam</w:t>
            </w:r>
            <w:proofErr w:type="spellEnd"/>
          </w:p>
          <w:p w14:paraId="2F27B11F" w14:textId="77777777" w:rsidR="002803B1" w:rsidRPr="002803B1" w:rsidRDefault="002803B1" w:rsidP="002803B1">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2803B1" w:rsidRPr="002803B1" w14:paraId="436D825F" w14:textId="77777777" w:rsidTr="002803B1">
        <w:tc>
          <w:tcPr>
            <w:tcW w:w="1488" w:type="dxa"/>
            <w:shd w:val="clear" w:color="auto" w:fill="FFFFFF"/>
            <w:noWrap/>
            <w:tcMar>
              <w:top w:w="0" w:type="dxa"/>
              <w:left w:w="150" w:type="dxa"/>
              <w:bottom w:w="0" w:type="dxa"/>
              <w:right w:w="150" w:type="dxa"/>
            </w:tcMar>
            <w:hideMark/>
          </w:tcPr>
          <w:p w14:paraId="6B08DF88" w14:textId="77777777" w:rsidR="002803B1" w:rsidRPr="002803B1" w:rsidRDefault="002803B1" w:rsidP="002803B1">
            <w:pPr>
              <w:widowControl/>
              <w:suppressAutoHyphens w:val="0"/>
              <w:spacing w:line="300" w:lineRule="atLeast"/>
              <w:rPr>
                <w:rFonts w:ascii="Times New Roman" w:eastAsia="Times New Roman" w:hAnsi="Times New Roman" w:cs="Times New Roman"/>
                <w:kern w:val="0"/>
                <w:szCs w:val="20"/>
                <w:lang w:eastAsia="en-US" w:bidi="ar-SA"/>
              </w:rPr>
            </w:pPr>
          </w:p>
        </w:tc>
        <w:tc>
          <w:tcPr>
            <w:tcW w:w="0" w:type="auto"/>
            <w:shd w:val="clear" w:color="auto" w:fill="FFFFFF"/>
            <w:tcMar>
              <w:top w:w="0" w:type="dxa"/>
              <w:left w:w="150" w:type="dxa"/>
              <w:bottom w:w="0" w:type="dxa"/>
              <w:right w:w="150" w:type="dxa"/>
            </w:tcMar>
            <w:hideMark/>
          </w:tcPr>
          <w:p w14:paraId="4E7449C9"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r w:rsidRPr="002803B1">
              <w:rPr>
                <w:rFonts w:ascii="Consolas" w:eastAsia="Times New Roman" w:hAnsi="Consolas" w:cs="Segoe UI"/>
                <w:color w:val="24292E"/>
                <w:kern w:val="0"/>
                <w:sz w:val="18"/>
                <w:szCs w:val="18"/>
                <w:lang w:eastAsia="en-US" w:bidi="ar-SA"/>
              </w:rPr>
              <w:t xml:space="preserve">ADD CONSTRAINT </w:t>
            </w:r>
            <w:proofErr w:type="spellStart"/>
            <w:r w:rsidRPr="002803B1">
              <w:rPr>
                <w:rFonts w:ascii="Consolas" w:eastAsia="Times New Roman" w:hAnsi="Consolas" w:cs="Segoe UI"/>
                <w:color w:val="24292E"/>
                <w:kern w:val="0"/>
                <w:sz w:val="18"/>
                <w:szCs w:val="18"/>
                <w:lang w:eastAsia="en-US" w:bidi="ar-SA"/>
              </w:rPr>
              <w:t>lrt_exam_pk</w:t>
            </w:r>
            <w:proofErr w:type="spellEnd"/>
            <w:r w:rsidRPr="002803B1">
              <w:rPr>
                <w:rFonts w:ascii="Consolas" w:eastAsia="Times New Roman" w:hAnsi="Consolas" w:cs="Segoe UI"/>
                <w:color w:val="24292E"/>
                <w:kern w:val="0"/>
                <w:sz w:val="18"/>
                <w:szCs w:val="18"/>
                <w:lang w:eastAsia="en-US" w:bidi="ar-SA"/>
              </w:rPr>
              <w:t xml:space="preserve"> PRIMARY KEY (</w:t>
            </w:r>
            <w:proofErr w:type="spellStart"/>
            <w:r w:rsidRPr="002803B1">
              <w:rPr>
                <w:rFonts w:ascii="Consolas" w:eastAsia="Times New Roman" w:hAnsi="Consolas" w:cs="Segoe UI"/>
                <w:color w:val="24292E"/>
                <w:kern w:val="0"/>
                <w:sz w:val="18"/>
                <w:szCs w:val="18"/>
                <w:lang w:eastAsia="en-US" w:bidi="ar-SA"/>
              </w:rPr>
              <w:t>exam_id</w:t>
            </w:r>
            <w:proofErr w:type="spellEnd"/>
            <w:r w:rsidRPr="002803B1">
              <w:rPr>
                <w:rFonts w:ascii="Consolas" w:eastAsia="Times New Roman" w:hAnsi="Consolas" w:cs="Segoe UI"/>
                <w:color w:val="24292E"/>
                <w:kern w:val="0"/>
                <w:sz w:val="18"/>
                <w:szCs w:val="18"/>
                <w:lang w:eastAsia="en-US" w:bidi="ar-SA"/>
              </w:rPr>
              <w:t>)</w:t>
            </w:r>
          </w:p>
          <w:p w14:paraId="5E3F74B7" w14:textId="77777777" w:rsidR="002803B1" w:rsidRPr="002803B1" w:rsidRDefault="002803B1" w:rsidP="002803B1">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2803B1" w:rsidRPr="002803B1" w14:paraId="255D2718" w14:textId="77777777" w:rsidTr="002803B1">
        <w:tc>
          <w:tcPr>
            <w:tcW w:w="1488" w:type="dxa"/>
            <w:shd w:val="clear" w:color="auto" w:fill="FFFFFF"/>
            <w:noWrap/>
            <w:tcMar>
              <w:top w:w="0" w:type="dxa"/>
              <w:left w:w="150" w:type="dxa"/>
              <w:bottom w:w="0" w:type="dxa"/>
              <w:right w:w="150" w:type="dxa"/>
            </w:tcMar>
            <w:hideMark/>
          </w:tcPr>
          <w:p w14:paraId="5B2F53F2" w14:textId="77777777" w:rsidR="002803B1" w:rsidRPr="002803B1" w:rsidRDefault="002803B1" w:rsidP="002803B1">
            <w:pPr>
              <w:widowControl/>
              <w:suppressAutoHyphens w:val="0"/>
              <w:spacing w:line="300" w:lineRule="atLeast"/>
              <w:rPr>
                <w:rFonts w:ascii="Times New Roman" w:eastAsia="Times New Roman" w:hAnsi="Times New Roman" w:cs="Times New Roman"/>
                <w:kern w:val="0"/>
                <w:szCs w:val="20"/>
                <w:lang w:eastAsia="en-US" w:bidi="ar-SA"/>
              </w:rPr>
            </w:pPr>
          </w:p>
        </w:tc>
        <w:tc>
          <w:tcPr>
            <w:tcW w:w="0" w:type="auto"/>
            <w:shd w:val="clear" w:color="auto" w:fill="FFFFFF"/>
            <w:tcMar>
              <w:top w:w="0" w:type="dxa"/>
              <w:left w:w="150" w:type="dxa"/>
              <w:bottom w:w="0" w:type="dxa"/>
              <w:right w:w="150" w:type="dxa"/>
            </w:tcMar>
            <w:hideMark/>
          </w:tcPr>
          <w:p w14:paraId="41B45829"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r w:rsidRPr="002803B1">
              <w:rPr>
                <w:rFonts w:ascii="Consolas" w:eastAsia="Times New Roman" w:hAnsi="Consolas" w:cs="Segoe UI"/>
                <w:color w:val="24292E"/>
                <w:kern w:val="0"/>
                <w:sz w:val="18"/>
                <w:szCs w:val="18"/>
                <w:lang w:eastAsia="en-US" w:bidi="ar-SA"/>
              </w:rPr>
              <w:t>USING INDEX</w:t>
            </w:r>
          </w:p>
          <w:p w14:paraId="3EA6F04A" w14:textId="77777777" w:rsidR="002803B1" w:rsidRPr="002803B1" w:rsidRDefault="002803B1" w:rsidP="002803B1">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2803B1" w:rsidRPr="002803B1" w14:paraId="188E0E1A" w14:textId="77777777" w:rsidTr="002803B1">
        <w:tc>
          <w:tcPr>
            <w:tcW w:w="1488" w:type="dxa"/>
            <w:shd w:val="clear" w:color="auto" w:fill="FFFFFF"/>
            <w:noWrap/>
            <w:tcMar>
              <w:top w:w="0" w:type="dxa"/>
              <w:left w:w="150" w:type="dxa"/>
              <w:bottom w:w="0" w:type="dxa"/>
              <w:right w:w="150" w:type="dxa"/>
            </w:tcMar>
            <w:hideMark/>
          </w:tcPr>
          <w:p w14:paraId="01B17FE4" w14:textId="77777777" w:rsidR="002803B1" w:rsidRPr="002803B1" w:rsidRDefault="002803B1" w:rsidP="002803B1">
            <w:pPr>
              <w:widowControl/>
              <w:suppressAutoHyphens w:val="0"/>
              <w:spacing w:line="300" w:lineRule="atLeast"/>
              <w:rPr>
                <w:rFonts w:ascii="Times New Roman" w:eastAsia="Times New Roman" w:hAnsi="Times New Roman" w:cs="Times New Roman"/>
                <w:kern w:val="0"/>
                <w:szCs w:val="20"/>
                <w:lang w:eastAsia="en-US" w:bidi="ar-SA"/>
              </w:rPr>
            </w:pPr>
          </w:p>
        </w:tc>
        <w:tc>
          <w:tcPr>
            <w:tcW w:w="0" w:type="auto"/>
            <w:shd w:val="clear" w:color="auto" w:fill="FFFFFF"/>
            <w:tcMar>
              <w:top w:w="0" w:type="dxa"/>
              <w:left w:w="150" w:type="dxa"/>
              <w:bottom w:w="0" w:type="dxa"/>
              <w:right w:w="150" w:type="dxa"/>
            </w:tcMar>
            <w:hideMark/>
          </w:tcPr>
          <w:p w14:paraId="1183FBD6"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r w:rsidRPr="002803B1">
              <w:rPr>
                <w:rFonts w:ascii="Consolas" w:eastAsia="Times New Roman" w:hAnsi="Consolas" w:cs="Segoe UI"/>
                <w:color w:val="24292E"/>
                <w:kern w:val="0"/>
                <w:sz w:val="18"/>
                <w:szCs w:val="18"/>
                <w:lang w:eastAsia="en-US" w:bidi="ar-SA"/>
              </w:rPr>
              <w:t xml:space="preserve">  PCTFREE     10</w:t>
            </w:r>
          </w:p>
          <w:p w14:paraId="0F610874" w14:textId="77777777" w:rsidR="002803B1" w:rsidRPr="002803B1" w:rsidRDefault="002803B1" w:rsidP="002803B1">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2803B1" w:rsidRPr="002803B1" w14:paraId="524403DE" w14:textId="77777777" w:rsidTr="002803B1">
        <w:tc>
          <w:tcPr>
            <w:tcW w:w="1488" w:type="dxa"/>
            <w:shd w:val="clear" w:color="auto" w:fill="FFFFFF"/>
            <w:noWrap/>
            <w:tcMar>
              <w:top w:w="0" w:type="dxa"/>
              <w:left w:w="150" w:type="dxa"/>
              <w:bottom w:w="0" w:type="dxa"/>
              <w:right w:w="150" w:type="dxa"/>
            </w:tcMar>
            <w:hideMark/>
          </w:tcPr>
          <w:p w14:paraId="1CBFCB9F" w14:textId="77777777" w:rsidR="002803B1" w:rsidRPr="002803B1" w:rsidRDefault="002803B1" w:rsidP="002803B1">
            <w:pPr>
              <w:widowControl/>
              <w:suppressAutoHyphens w:val="0"/>
              <w:spacing w:line="300" w:lineRule="atLeast"/>
              <w:rPr>
                <w:rFonts w:ascii="Times New Roman" w:eastAsia="Times New Roman" w:hAnsi="Times New Roman" w:cs="Times New Roman"/>
                <w:kern w:val="0"/>
                <w:szCs w:val="20"/>
                <w:lang w:eastAsia="en-US" w:bidi="ar-SA"/>
              </w:rPr>
            </w:pPr>
          </w:p>
        </w:tc>
        <w:tc>
          <w:tcPr>
            <w:tcW w:w="0" w:type="auto"/>
            <w:shd w:val="clear" w:color="auto" w:fill="FFFFFF"/>
            <w:tcMar>
              <w:top w:w="0" w:type="dxa"/>
              <w:left w:w="150" w:type="dxa"/>
              <w:bottom w:w="0" w:type="dxa"/>
              <w:right w:w="150" w:type="dxa"/>
            </w:tcMar>
            <w:hideMark/>
          </w:tcPr>
          <w:p w14:paraId="04F353E1"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r w:rsidRPr="002803B1">
              <w:rPr>
                <w:rFonts w:ascii="Consolas" w:eastAsia="Times New Roman" w:hAnsi="Consolas" w:cs="Segoe UI"/>
                <w:color w:val="24292E"/>
                <w:kern w:val="0"/>
                <w:sz w:val="18"/>
                <w:szCs w:val="18"/>
                <w:lang w:eastAsia="en-US" w:bidi="ar-SA"/>
              </w:rPr>
              <w:t xml:space="preserve">  INITRANS    2</w:t>
            </w:r>
          </w:p>
          <w:p w14:paraId="05E58C4C" w14:textId="77777777" w:rsidR="002803B1" w:rsidRPr="002803B1" w:rsidRDefault="002803B1" w:rsidP="002803B1">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2803B1" w:rsidRPr="002803B1" w14:paraId="6B181050" w14:textId="77777777" w:rsidTr="002803B1">
        <w:tc>
          <w:tcPr>
            <w:tcW w:w="1488" w:type="dxa"/>
            <w:shd w:val="clear" w:color="auto" w:fill="FFFFFF"/>
            <w:noWrap/>
            <w:tcMar>
              <w:top w:w="0" w:type="dxa"/>
              <w:left w:w="150" w:type="dxa"/>
              <w:bottom w:w="0" w:type="dxa"/>
              <w:right w:w="150" w:type="dxa"/>
            </w:tcMar>
            <w:hideMark/>
          </w:tcPr>
          <w:p w14:paraId="165547B3" w14:textId="77777777" w:rsidR="002803B1" w:rsidRPr="002803B1" w:rsidRDefault="002803B1" w:rsidP="002803B1">
            <w:pPr>
              <w:widowControl/>
              <w:suppressAutoHyphens w:val="0"/>
              <w:spacing w:line="300" w:lineRule="atLeast"/>
              <w:rPr>
                <w:rFonts w:ascii="Times New Roman" w:eastAsia="Times New Roman" w:hAnsi="Times New Roman" w:cs="Times New Roman"/>
                <w:kern w:val="0"/>
                <w:szCs w:val="20"/>
                <w:lang w:eastAsia="en-US" w:bidi="ar-SA"/>
              </w:rPr>
            </w:pPr>
          </w:p>
        </w:tc>
        <w:tc>
          <w:tcPr>
            <w:tcW w:w="0" w:type="auto"/>
            <w:shd w:val="clear" w:color="auto" w:fill="FFFFFF"/>
            <w:tcMar>
              <w:top w:w="0" w:type="dxa"/>
              <w:left w:w="150" w:type="dxa"/>
              <w:bottom w:w="0" w:type="dxa"/>
              <w:right w:w="150" w:type="dxa"/>
            </w:tcMar>
            <w:hideMark/>
          </w:tcPr>
          <w:p w14:paraId="60AC4EA7"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r w:rsidRPr="002803B1">
              <w:rPr>
                <w:rFonts w:ascii="Consolas" w:eastAsia="Times New Roman" w:hAnsi="Consolas" w:cs="Segoe UI"/>
                <w:color w:val="24292E"/>
                <w:kern w:val="0"/>
                <w:sz w:val="18"/>
                <w:szCs w:val="18"/>
                <w:lang w:eastAsia="en-US" w:bidi="ar-SA"/>
              </w:rPr>
              <w:t xml:space="preserve">  MAXTRANS    255</w:t>
            </w:r>
          </w:p>
          <w:p w14:paraId="4D525873" w14:textId="77777777" w:rsidR="002803B1" w:rsidRPr="002803B1" w:rsidRDefault="002803B1" w:rsidP="002803B1">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2803B1" w:rsidRPr="002803B1" w14:paraId="5A5D1BE7" w14:textId="77777777" w:rsidTr="002803B1">
        <w:tc>
          <w:tcPr>
            <w:tcW w:w="1488" w:type="dxa"/>
            <w:shd w:val="clear" w:color="auto" w:fill="FFFFFF"/>
            <w:noWrap/>
            <w:tcMar>
              <w:top w:w="0" w:type="dxa"/>
              <w:left w:w="150" w:type="dxa"/>
              <w:bottom w:w="0" w:type="dxa"/>
              <w:right w:w="150" w:type="dxa"/>
            </w:tcMar>
            <w:hideMark/>
          </w:tcPr>
          <w:p w14:paraId="1536B36B" w14:textId="77777777" w:rsidR="002803B1" w:rsidRPr="002803B1" w:rsidRDefault="002803B1" w:rsidP="002803B1">
            <w:pPr>
              <w:widowControl/>
              <w:suppressAutoHyphens w:val="0"/>
              <w:spacing w:line="300" w:lineRule="atLeast"/>
              <w:rPr>
                <w:rFonts w:ascii="Times New Roman" w:eastAsia="Times New Roman" w:hAnsi="Times New Roman" w:cs="Times New Roman"/>
                <w:kern w:val="0"/>
                <w:szCs w:val="20"/>
                <w:lang w:eastAsia="en-US" w:bidi="ar-SA"/>
              </w:rPr>
            </w:pPr>
          </w:p>
        </w:tc>
        <w:tc>
          <w:tcPr>
            <w:tcW w:w="0" w:type="auto"/>
            <w:shd w:val="clear" w:color="auto" w:fill="FFFFFF"/>
            <w:tcMar>
              <w:top w:w="0" w:type="dxa"/>
              <w:left w:w="150" w:type="dxa"/>
              <w:bottom w:w="0" w:type="dxa"/>
              <w:right w:w="150" w:type="dxa"/>
            </w:tcMar>
            <w:hideMark/>
          </w:tcPr>
          <w:p w14:paraId="6E8DC824"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r w:rsidRPr="002803B1">
              <w:rPr>
                <w:rFonts w:ascii="Consolas" w:eastAsia="Times New Roman" w:hAnsi="Consolas" w:cs="Segoe UI"/>
                <w:color w:val="24292E"/>
                <w:kern w:val="0"/>
                <w:sz w:val="18"/>
                <w:szCs w:val="18"/>
                <w:lang w:eastAsia="en-US" w:bidi="ar-SA"/>
              </w:rPr>
              <w:t xml:space="preserve">  TABLESPACE  users</w:t>
            </w:r>
          </w:p>
          <w:p w14:paraId="5043F6BA" w14:textId="77777777" w:rsidR="002803B1" w:rsidRPr="002803B1" w:rsidRDefault="002803B1" w:rsidP="002803B1">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2803B1" w:rsidRPr="002803B1" w14:paraId="6212248F" w14:textId="77777777" w:rsidTr="002803B1">
        <w:tc>
          <w:tcPr>
            <w:tcW w:w="1488" w:type="dxa"/>
            <w:shd w:val="clear" w:color="auto" w:fill="FFFFFF"/>
            <w:noWrap/>
            <w:tcMar>
              <w:top w:w="0" w:type="dxa"/>
              <w:left w:w="150" w:type="dxa"/>
              <w:bottom w:w="0" w:type="dxa"/>
              <w:right w:w="150" w:type="dxa"/>
            </w:tcMar>
            <w:hideMark/>
          </w:tcPr>
          <w:p w14:paraId="4104610F" w14:textId="77777777" w:rsidR="002803B1" w:rsidRPr="002803B1" w:rsidRDefault="002803B1" w:rsidP="002803B1">
            <w:pPr>
              <w:widowControl/>
              <w:suppressAutoHyphens w:val="0"/>
              <w:spacing w:line="300" w:lineRule="atLeast"/>
              <w:rPr>
                <w:rFonts w:ascii="Times New Roman" w:eastAsia="Times New Roman" w:hAnsi="Times New Roman" w:cs="Times New Roman"/>
                <w:kern w:val="0"/>
                <w:szCs w:val="20"/>
                <w:lang w:eastAsia="en-US" w:bidi="ar-SA"/>
              </w:rPr>
            </w:pPr>
          </w:p>
        </w:tc>
        <w:tc>
          <w:tcPr>
            <w:tcW w:w="0" w:type="auto"/>
            <w:shd w:val="clear" w:color="auto" w:fill="FFFFFF"/>
            <w:tcMar>
              <w:top w:w="0" w:type="dxa"/>
              <w:left w:w="150" w:type="dxa"/>
              <w:bottom w:w="0" w:type="dxa"/>
              <w:right w:w="150" w:type="dxa"/>
            </w:tcMar>
            <w:hideMark/>
          </w:tcPr>
          <w:p w14:paraId="600C44C1"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r w:rsidRPr="002803B1">
              <w:rPr>
                <w:rFonts w:ascii="Consolas" w:eastAsia="Times New Roman" w:hAnsi="Consolas" w:cs="Segoe UI"/>
                <w:color w:val="24292E"/>
                <w:kern w:val="0"/>
                <w:sz w:val="18"/>
                <w:szCs w:val="18"/>
                <w:lang w:eastAsia="en-US" w:bidi="ar-SA"/>
              </w:rPr>
              <w:t xml:space="preserve">  STORAGE   (</w:t>
            </w:r>
          </w:p>
          <w:p w14:paraId="51B684D1" w14:textId="77777777" w:rsidR="002803B1" w:rsidRPr="002803B1" w:rsidRDefault="002803B1" w:rsidP="002803B1">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2803B1" w:rsidRPr="002803B1" w14:paraId="5EA0D133" w14:textId="77777777" w:rsidTr="002803B1">
        <w:tc>
          <w:tcPr>
            <w:tcW w:w="1488" w:type="dxa"/>
            <w:shd w:val="clear" w:color="auto" w:fill="FFFFFF"/>
            <w:noWrap/>
            <w:tcMar>
              <w:top w:w="0" w:type="dxa"/>
              <w:left w:w="150" w:type="dxa"/>
              <w:bottom w:w="0" w:type="dxa"/>
              <w:right w:w="150" w:type="dxa"/>
            </w:tcMar>
            <w:hideMark/>
          </w:tcPr>
          <w:p w14:paraId="6D116B98" w14:textId="77777777" w:rsidR="002803B1" w:rsidRPr="002803B1" w:rsidRDefault="002803B1" w:rsidP="002803B1">
            <w:pPr>
              <w:widowControl/>
              <w:suppressAutoHyphens w:val="0"/>
              <w:spacing w:line="300" w:lineRule="atLeast"/>
              <w:rPr>
                <w:rFonts w:ascii="Times New Roman" w:eastAsia="Times New Roman" w:hAnsi="Times New Roman" w:cs="Times New Roman"/>
                <w:kern w:val="0"/>
                <w:szCs w:val="20"/>
                <w:lang w:eastAsia="en-US" w:bidi="ar-SA"/>
              </w:rPr>
            </w:pPr>
          </w:p>
        </w:tc>
        <w:tc>
          <w:tcPr>
            <w:tcW w:w="0" w:type="auto"/>
            <w:shd w:val="clear" w:color="auto" w:fill="FFFFFF"/>
            <w:tcMar>
              <w:top w:w="0" w:type="dxa"/>
              <w:left w:w="150" w:type="dxa"/>
              <w:bottom w:w="0" w:type="dxa"/>
              <w:right w:w="150" w:type="dxa"/>
            </w:tcMar>
            <w:hideMark/>
          </w:tcPr>
          <w:p w14:paraId="5059AAC4"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r w:rsidRPr="002803B1">
              <w:rPr>
                <w:rFonts w:ascii="Consolas" w:eastAsia="Times New Roman" w:hAnsi="Consolas" w:cs="Segoe UI"/>
                <w:color w:val="24292E"/>
                <w:kern w:val="0"/>
                <w:sz w:val="18"/>
                <w:szCs w:val="18"/>
                <w:lang w:eastAsia="en-US" w:bidi="ar-SA"/>
              </w:rPr>
              <w:t xml:space="preserve">    INITIAL     65536</w:t>
            </w:r>
          </w:p>
          <w:p w14:paraId="1AF9077C" w14:textId="77777777" w:rsidR="002803B1" w:rsidRPr="002803B1" w:rsidRDefault="002803B1" w:rsidP="002803B1">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2803B1" w:rsidRPr="002803B1" w14:paraId="0D01D4BC" w14:textId="77777777" w:rsidTr="002803B1">
        <w:tc>
          <w:tcPr>
            <w:tcW w:w="1488" w:type="dxa"/>
            <w:shd w:val="clear" w:color="auto" w:fill="FFFFFF"/>
            <w:noWrap/>
            <w:tcMar>
              <w:top w:w="0" w:type="dxa"/>
              <w:left w:w="150" w:type="dxa"/>
              <w:bottom w:w="0" w:type="dxa"/>
              <w:right w:w="150" w:type="dxa"/>
            </w:tcMar>
            <w:hideMark/>
          </w:tcPr>
          <w:p w14:paraId="5A86715C" w14:textId="77777777" w:rsidR="002803B1" w:rsidRPr="002803B1" w:rsidRDefault="002803B1" w:rsidP="002803B1">
            <w:pPr>
              <w:widowControl/>
              <w:suppressAutoHyphens w:val="0"/>
              <w:spacing w:line="300" w:lineRule="atLeast"/>
              <w:rPr>
                <w:rFonts w:ascii="Times New Roman" w:eastAsia="Times New Roman" w:hAnsi="Times New Roman" w:cs="Times New Roman"/>
                <w:kern w:val="0"/>
                <w:szCs w:val="20"/>
                <w:lang w:eastAsia="en-US" w:bidi="ar-SA"/>
              </w:rPr>
            </w:pPr>
          </w:p>
        </w:tc>
        <w:tc>
          <w:tcPr>
            <w:tcW w:w="0" w:type="auto"/>
            <w:shd w:val="clear" w:color="auto" w:fill="FFFFFF"/>
            <w:tcMar>
              <w:top w:w="0" w:type="dxa"/>
              <w:left w:w="150" w:type="dxa"/>
              <w:bottom w:w="0" w:type="dxa"/>
              <w:right w:w="150" w:type="dxa"/>
            </w:tcMar>
            <w:hideMark/>
          </w:tcPr>
          <w:p w14:paraId="72B7BC79"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r w:rsidRPr="002803B1">
              <w:rPr>
                <w:rFonts w:ascii="Consolas" w:eastAsia="Times New Roman" w:hAnsi="Consolas" w:cs="Segoe UI"/>
                <w:color w:val="24292E"/>
                <w:kern w:val="0"/>
                <w:sz w:val="18"/>
                <w:szCs w:val="18"/>
                <w:lang w:eastAsia="en-US" w:bidi="ar-SA"/>
              </w:rPr>
              <w:t xml:space="preserve">    NEXT        1048576</w:t>
            </w:r>
          </w:p>
          <w:p w14:paraId="0DC656EF" w14:textId="77777777" w:rsidR="002803B1" w:rsidRPr="002803B1" w:rsidRDefault="002803B1" w:rsidP="002803B1">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2803B1" w:rsidRPr="002803B1" w14:paraId="7A9FDF55" w14:textId="77777777" w:rsidTr="002803B1">
        <w:tc>
          <w:tcPr>
            <w:tcW w:w="1488" w:type="dxa"/>
            <w:shd w:val="clear" w:color="auto" w:fill="FFFFFF"/>
            <w:noWrap/>
            <w:tcMar>
              <w:top w:w="0" w:type="dxa"/>
              <w:left w:w="150" w:type="dxa"/>
              <w:bottom w:w="0" w:type="dxa"/>
              <w:right w:w="150" w:type="dxa"/>
            </w:tcMar>
            <w:hideMark/>
          </w:tcPr>
          <w:p w14:paraId="1A4AF5D5" w14:textId="77777777" w:rsidR="002803B1" w:rsidRPr="002803B1" w:rsidRDefault="002803B1" w:rsidP="002803B1">
            <w:pPr>
              <w:widowControl/>
              <w:suppressAutoHyphens w:val="0"/>
              <w:spacing w:line="300" w:lineRule="atLeast"/>
              <w:rPr>
                <w:rFonts w:ascii="Times New Roman" w:eastAsia="Times New Roman" w:hAnsi="Times New Roman" w:cs="Times New Roman"/>
                <w:kern w:val="0"/>
                <w:szCs w:val="20"/>
                <w:lang w:eastAsia="en-US" w:bidi="ar-SA"/>
              </w:rPr>
            </w:pPr>
          </w:p>
        </w:tc>
        <w:tc>
          <w:tcPr>
            <w:tcW w:w="0" w:type="auto"/>
            <w:shd w:val="clear" w:color="auto" w:fill="FFFFFF"/>
            <w:tcMar>
              <w:top w:w="0" w:type="dxa"/>
              <w:left w:w="150" w:type="dxa"/>
              <w:bottom w:w="0" w:type="dxa"/>
              <w:right w:w="150" w:type="dxa"/>
            </w:tcMar>
            <w:hideMark/>
          </w:tcPr>
          <w:p w14:paraId="48C5B56F"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r w:rsidRPr="002803B1">
              <w:rPr>
                <w:rFonts w:ascii="Consolas" w:eastAsia="Times New Roman" w:hAnsi="Consolas" w:cs="Segoe UI"/>
                <w:color w:val="24292E"/>
                <w:kern w:val="0"/>
                <w:sz w:val="18"/>
                <w:szCs w:val="18"/>
                <w:lang w:eastAsia="en-US" w:bidi="ar-SA"/>
              </w:rPr>
              <w:t xml:space="preserve">    MINEXTENTS  1</w:t>
            </w:r>
          </w:p>
          <w:p w14:paraId="63CE40FC" w14:textId="77777777" w:rsidR="002803B1" w:rsidRPr="002803B1" w:rsidRDefault="002803B1" w:rsidP="002803B1">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2803B1" w:rsidRPr="002803B1" w14:paraId="6120C144" w14:textId="77777777" w:rsidTr="002803B1">
        <w:tc>
          <w:tcPr>
            <w:tcW w:w="1488" w:type="dxa"/>
            <w:shd w:val="clear" w:color="auto" w:fill="FFFFFF"/>
            <w:noWrap/>
            <w:tcMar>
              <w:top w:w="0" w:type="dxa"/>
              <w:left w:w="150" w:type="dxa"/>
              <w:bottom w:w="0" w:type="dxa"/>
              <w:right w:w="150" w:type="dxa"/>
            </w:tcMar>
            <w:hideMark/>
          </w:tcPr>
          <w:p w14:paraId="6247AD46" w14:textId="77777777" w:rsidR="002803B1" w:rsidRPr="002803B1" w:rsidRDefault="002803B1" w:rsidP="002803B1">
            <w:pPr>
              <w:widowControl/>
              <w:suppressAutoHyphens w:val="0"/>
              <w:spacing w:line="300" w:lineRule="atLeast"/>
              <w:rPr>
                <w:rFonts w:ascii="Times New Roman" w:eastAsia="Times New Roman" w:hAnsi="Times New Roman" w:cs="Times New Roman"/>
                <w:kern w:val="0"/>
                <w:szCs w:val="20"/>
                <w:lang w:eastAsia="en-US" w:bidi="ar-SA"/>
              </w:rPr>
            </w:pPr>
          </w:p>
        </w:tc>
        <w:tc>
          <w:tcPr>
            <w:tcW w:w="0" w:type="auto"/>
            <w:shd w:val="clear" w:color="auto" w:fill="FFFFFF"/>
            <w:tcMar>
              <w:top w:w="0" w:type="dxa"/>
              <w:left w:w="150" w:type="dxa"/>
              <w:bottom w:w="0" w:type="dxa"/>
              <w:right w:w="150" w:type="dxa"/>
            </w:tcMar>
            <w:hideMark/>
          </w:tcPr>
          <w:p w14:paraId="72CF37C2"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r w:rsidRPr="002803B1">
              <w:rPr>
                <w:rFonts w:ascii="Consolas" w:eastAsia="Times New Roman" w:hAnsi="Consolas" w:cs="Segoe UI"/>
                <w:color w:val="24292E"/>
                <w:kern w:val="0"/>
                <w:sz w:val="18"/>
                <w:szCs w:val="18"/>
                <w:lang w:eastAsia="en-US" w:bidi="ar-SA"/>
              </w:rPr>
              <w:t xml:space="preserve">    MAXEXTENTS  2147483645</w:t>
            </w:r>
          </w:p>
          <w:p w14:paraId="129B0BCF" w14:textId="77777777" w:rsidR="002803B1" w:rsidRPr="002803B1" w:rsidRDefault="002803B1" w:rsidP="002803B1">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2803B1" w:rsidRPr="002803B1" w14:paraId="6A7C8D2A" w14:textId="77777777" w:rsidTr="002803B1">
        <w:tc>
          <w:tcPr>
            <w:tcW w:w="1488" w:type="dxa"/>
            <w:shd w:val="clear" w:color="auto" w:fill="FFFFFF"/>
            <w:noWrap/>
            <w:tcMar>
              <w:top w:w="0" w:type="dxa"/>
              <w:left w:w="150" w:type="dxa"/>
              <w:bottom w:w="0" w:type="dxa"/>
              <w:right w:w="150" w:type="dxa"/>
            </w:tcMar>
            <w:hideMark/>
          </w:tcPr>
          <w:p w14:paraId="40A328F7" w14:textId="77777777" w:rsidR="002803B1" w:rsidRPr="002803B1" w:rsidRDefault="002803B1" w:rsidP="002803B1">
            <w:pPr>
              <w:widowControl/>
              <w:suppressAutoHyphens w:val="0"/>
              <w:spacing w:line="300" w:lineRule="atLeast"/>
              <w:rPr>
                <w:rFonts w:ascii="Times New Roman" w:eastAsia="Times New Roman" w:hAnsi="Times New Roman" w:cs="Times New Roman"/>
                <w:kern w:val="0"/>
                <w:szCs w:val="20"/>
                <w:lang w:eastAsia="en-US" w:bidi="ar-SA"/>
              </w:rPr>
            </w:pPr>
          </w:p>
        </w:tc>
        <w:tc>
          <w:tcPr>
            <w:tcW w:w="0" w:type="auto"/>
            <w:shd w:val="clear" w:color="auto" w:fill="FFFFFF"/>
            <w:tcMar>
              <w:top w:w="0" w:type="dxa"/>
              <w:left w:w="150" w:type="dxa"/>
              <w:bottom w:w="0" w:type="dxa"/>
              <w:right w:w="150" w:type="dxa"/>
            </w:tcMar>
            <w:hideMark/>
          </w:tcPr>
          <w:p w14:paraId="4E676EB6"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r w:rsidRPr="002803B1">
              <w:rPr>
                <w:rFonts w:ascii="Consolas" w:eastAsia="Times New Roman" w:hAnsi="Consolas" w:cs="Segoe UI"/>
                <w:color w:val="24292E"/>
                <w:kern w:val="0"/>
                <w:sz w:val="18"/>
                <w:szCs w:val="18"/>
                <w:lang w:eastAsia="en-US" w:bidi="ar-SA"/>
              </w:rPr>
              <w:t xml:space="preserve">  )</w:t>
            </w:r>
          </w:p>
          <w:p w14:paraId="710F13EE" w14:textId="77777777" w:rsidR="002803B1" w:rsidRPr="002803B1" w:rsidRDefault="002803B1" w:rsidP="002803B1">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2803B1" w:rsidRPr="002803B1" w14:paraId="1E7C768D" w14:textId="77777777" w:rsidTr="002803B1">
        <w:tc>
          <w:tcPr>
            <w:tcW w:w="1488" w:type="dxa"/>
            <w:shd w:val="clear" w:color="auto" w:fill="FFFFFF"/>
            <w:noWrap/>
            <w:tcMar>
              <w:top w:w="0" w:type="dxa"/>
              <w:left w:w="150" w:type="dxa"/>
              <w:bottom w:w="0" w:type="dxa"/>
              <w:right w:w="150" w:type="dxa"/>
            </w:tcMar>
            <w:hideMark/>
          </w:tcPr>
          <w:p w14:paraId="47408044" w14:textId="77777777" w:rsidR="002803B1" w:rsidRPr="002803B1" w:rsidRDefault="002803B1" w:rsidP="002803B1">
            <w:pPr>
              <w:widowControl/>
              <w:suppressAutoHyphens w:val="0"/>
              <w:spacing w:line="300" w:lineRule="atLeast"/>
              <w:rPr>
                <w:rFonts w:ascii="Times New Roman" w:eastAsia="Times New Roman" w:hAnsi="Times New Roman" w:cs="Times New Roman"/>
                <w:kern w:val="0"/>
                <w:szCs w:val="20"/>
                <w:lang w:eastAsia="en-US" w:bidi="ar-SA"/>
              </w:rPr>
            </w:pPr>
          </w:p>
        </w:tc>
        <w:tc>
          <w:tcPr>
            <w:tcW w:w="0" w:type="auto"/>
            <w:shd w:val="clear" w:color="auto" w:fill="FFFFFF"/>
            <w:tcMar>
              <w:top w:w="0" w:type="dxa"/>
              <w:left w:w="150" w:type="dxa"/>
              <w:bottom w:w="0" w:type="dxa"/>
              <w:right w:w="150" w:type="dxa"/>
            </w:tcMar>
            <w:hideMark/>
          </w:tcPr>
          <w:p w14:paraId="10857BC9"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r w:rsidRPr="002803B1">
              <w:rPr>
                <w:rFonts w:ascii="Consolas" w:eastAsia="Times New Roman" w:hAnsi="Consolas" w:cs="Segoe UI"/>
                <w:color w:val="24292E"/>
                <w:kern w:val="0"/>
                <w:sz w:val="18"/>
                <w:szCs w:val="18"/>
                <w:lang w:eastAsia="en-US" w:bidi="ar-SA"/>
              </w:rPr>
              <w:t>/</w:t>
            </w:r>
          </w:p>
          <w:p w14:paraId="6BEA81A5" w14:textId="77777777" w:rsidR="002803B1" w:rsidRPr="002803B1" w:rsidRDefault="002803B1" w:rsidP="002803B1">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2803B1" w:rsidRPr="002803B1" w14:paraId="11AB89DD" w14:textId="77777777" w:rsidTr="002803B1">
        <w:tc>
          <w:tcPr>
            <w:tcW w:w="1488" w:type="dxa"/>
            <w:shd w:val="clear" w:color="auto" w:fill="FFFFFF"/>
            <w:noWrap/>
            <w:tcMar>
              <w:top w:w="0" w:type="dxa"/>
              <w:left w:w="150" w:type="dxa"/>
              <w:bottom w:w="0" w:type="dxa"/>
              <w:right w:w="150" w:type="dxa"/>
            </w:tcMar>
            <w:hideMark/>
          </w:tcPr>
          <w:p w14:paraId="338CA6F1" w14:textId="77777777" w:rsidR="002803B1" w:rsidRPr="002803B1" w:rsidRDefault="002803B1" w:rsidP="002803B1">
            <w:pPr>
              <w:widowControl/>
              <w:suppressAutoHyphens w:val="0"/>
              <w:spacing w:line="300" w:lineRule="atLeast"/>
              <w:rPr>
                <w:rFonts w:ascii="Times New Roman" w:eastAsia="Times New Roman" w:hAnsi="Times New Roman" w:cs="Times New Roman"/>
                <w:kern w:val="0"/>
                <w:szCs w:val="20"/>
                <w:lang w:eastAsia="en-US" w:bidi="ar-SA"/>
              </w:rPr>
            </w:pPr>
          </w:p>
        </w:tc>
        <w:tc>
          <w:tcPr>
            <w:tcW w:w="0" w:type="auto"/>
            <w:shd w:val="clear" w:color="auto" w:fill="FFFFFF"/>
            <w:tcMar>
              <w:top w:w="0" w:type="dxa"/>
              <w:left w:w="150" w:type="dxa"/>
              <w:bottom w:w="0" w:type="dxa"/>
              <w:right w:w="150" w:type="dxa"/>
            </w:tcMar>
            <w:hideMark/>
          </w:tcPr>
          <w:p w14:paraId="35ED2A57"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r w:rsidRPr="002803B1">
              <w:rPr>
                <w:rFonts w:ascii="Consolas" w:eastAsia="Times New Roman" w:hAnsi="Consolas" w:cs="Segoe UI"/>
                <w:color w:val="24292E"/>
                <w:kern w:val="0"/>
                <w:sz w:val="18"/>
                <w:szCs w:val="18"/>
                <w:lang w:eastAsia="en-US" w:bidi="ar-SA"/>
              </w:rPr>
              <w:t>-- Triggers for LRT_EXAM</w:t>
            </w:r>
          </w:p>
          <w:p w14:paraId="667E2DAF" w14:textId="77777777" w:rsidR="002803B1" w:rsidRPr="002803B1" w:rsidRDefault="002803B1" w:rsidP="002803B1">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2803B1" w:rsidRPr="002803B1" w14:paraId="6516D6FE" w14:textId="77777777" w:rsidTr="002803B1">
        <w:tc>
          <w:tcPr>
            <w:tcW w:w="1488" w:type="dxa"/>
            <w:shd w:val="clear" w:color="auto" w:fill="FFFFFF"/>
            <w:noWrap/>
            <w:tcMar>
              <w:top w:w="0" w:type="dxa"/>
              <w:left w:w="150" w:type="dxa"/>
              <w:bottom w:w="0" w:type="dxa"/>
              <w:right w:w="150" w:type="dxa"/>
            </w:tcMar>
            <w:hideMark/>
          </w:tcPr>
          <w:p w14:paraId="7CD49D5A" w14:textId="77777777" w:rsidR="002803B1" w:rsidRPr="002803B1" w:rsidRDefault="002803B1" w:rsidP="002803B1">
            <w:pPr>
              <w:widowControl/>
              <w:suppressAutoHyphens w:val="0"/>
              <w:spacing w:line="300" w:lineRule="atLeast"/>
              <w:rPr>
                <w:rFonts w:ascii="Times New Roman" w:eastAsia="Times New Roman" w:hAnsi="Times New Roman" w:cs="Times New Roman"/>
                <w:kern w:val="0"/>
                <w:szCs w:val="20"/>
                <w:lang w:eastAsia="en-US" w:bidi="ar-SA"/>
              </w:rPr>
            </w:pPr>
          </w:p>
        </w:tc>
        <w:tc>
          <w:tcPr>
            <w:tcW w:w="0" w:type="auto"/>
            <w:shd w:val="clear" w:color="auto" w:fill="FFFFFF"/>
            <w:tcMar>
              <w:top w:w="0" w:type="dxa"/>
              <w:left w:w="150" w:type="dxa"/>
              <w:bottom w:w="0" w:type="dxa"/>
              <w:right w:w="150" w:type="dxa"/>
            </w:tcMar>
            <w:hideMark/>
          </w:tcPr>
          <w:p w14:paraId="03A57D23"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p>
          <w:p w14:paraId="7EBE4981" w14:textId="77777777" w:rsidR="002803B1" w:rsidRPr="002803B1" w:rsidRDefault="002803B1" w:rsidP="002803B1">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2803B1" w:rsidRPr="002803B1" w14:paraId="332F4FEE" w14:textId="77777777" w:rsidTr="002803B1">
        <w:tc>
          <w:tcPr>
            <w:tcW w:w="1488" w:type="dxa"/>
            <w:shd w:val="clear" w:color="auto" w:fill="FFFFFF"/>
            <w:noWrap/>
            <w:tcMar>
              <w:top w:w="0" w:type="dxa"/>
              <w:left w:w="150" w:type="dxa"/>
              <w:bottom w:w="0" w:type="dxa"/>
              <w:right w:w="150" w:type="dxa"/>
            </w:tcMar>
            <w:hideMark/>
          </w:tcPr>
          <w:p w14:paraId="3842B54D" w14:textId="77777777" w:rsidR="002803B1" w:rsidRPr="002803B1" w:rsidRDefault="002803B1" w:rsidP="002803B1">
            <w:pPr>
              <w:widowControl/>
              <w:suppressAutoHyphens w:val="0"/>
              <w:spacing w:line="300" w:lineRule="atLeast"/>
              <w:rPr>
                <w:rFonts w:ascii="Times New Roman" w:eastAsia="Times New Roman" w:hAnsi="Times New Roman" w:cs="Times New Roman"/>
                <w:kern w:val="0"/>
                <w:szCs w:val="20"/>
                <w:lang w:eastAsia="en-US" w:bidi="ar-SA"/>
              </w:rPr>
            </w:pPr>
          </w:p>
        </w:tc>
        <w:tc>
          <w:tcPr>
            <w:tcW w:w="0" w:type="auto"/>
            <w:shd w:val="clear" w:color="auto" w:fill="FFFFFF"/>
            <w:tcMar>
              <w:top w:w="0" w:type="dxa"/>
              <w:left w:w="150" w:type="dxa"/>
              <w:bottom w:w="0" w:type="dxa"/>
              <w:right w:w="150" w:type="dxa"/>
            </w:tcMar>
            <w:hideMark/>
          </w:tcPr>
          <w:p w14:paraId="72321B71"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r w:rsidRPr="002803B1">
              <w:rPr>
                <w:rFonts w:ascii="Consolas" w:eastAsia="Times New Roman" w:hAnsi="Consolas" w:cs="Segoe UI"/>
                <w:color w:val="24292E"/>
                <w:kern w:val="0"/>
                <w:sz w:val="18"/>
                <w:szCs w:val="18"/>
                <w:lang w:eastAsia="en-US" w:bidi="ar-SA"/>
              </w:rPr>
              <w:t xml:space="preserve">CREATE OR REPLACE TRIGGER </w:t>
            </w:r>
            <w:proofErr w:type="spellStart"/>
            <w:r w:rsidRPr="002803B1">
              <w:rPr>
                <w:rFonts w:ascii="Consolas" w:eastAsia="Times New Roman" w:hAnsi="Consolas" w:cs="Segoe UI"/>
                <w:color w:val="24292E"/>
                <w:kern w:val="0"/>
                <w:sz w:val="18"/>
                <w:szCs w:val="18"/>
                <w:lang w:eastAsia="en-US" w:bidi="ar-SA"/>
              </w:rPr>
              <w:t>lrt_exam_trg</w:t>
            </w:r>
            <w:proofErr w:type="spellEnd"/>
          </w:p>
          <w:p w14:paraId="0753C167" w14:textId="77777777" w:rsidR="002803B1" w:rsidRPr="002803B1" w:rsidRDefault="002803B1" w:rsidP="002803B1">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2803B1" w:rsidRPr="002803B1" w14:paraId="5E30A49E" w14:textId="77777777" w:rsidTr="002803B1">
        <w:tc>
          <w:tcPr>
            <w:tcW w:w="1488" w:type="dxa"/>
            <w:shd w:val="clear" w:color="auto" w:fill="FFFFFF"/>
            <w:noWrap/>
            <w:tcMar>
              <w:top w:w="0" w:type="dxa"/>
              <w:left w:w="150" w:type="dxa"/>
              <w:bottom w:w="0" w:type="dxa"/>
              <w:right w:w="150" w:type="dxa"/>
            </w:tcMar>
            <w:hideMark/>
          </w:tcPr>
          <w:p w14:paraId="391A2A30" w14:textId="77777777" w:rsidR="002803B1" w:rsidRPr="002803B1" w:rsidRDefault="002803B1" w:rsidP="002803B1">
            <w:pPr>
              <w:widowControl/>
              <w:suppressAutoHyphens w:val="0"/>
              <w:spacing w:line="300" w:lineRule="atLeast"/>
              <w:rPr>
                <w:rFonts w:ascii="Times New Roman" w:eastAsia="Times New Roman" w:hAnsi="Times New Roman" w:cs="Times New Roman"/>
                <w:kern w:val="0"/>
                <w:szCs w:val="20"/>
                <w:lang w:eastAsia="en-US" w:bidi="ar-SA"/>
              </w:rPr>
            </w:pPr>
          </w:p>
        </w:tc>
        <w:tc>
          <w:tcPr>
            <w:tcW w:w="0" w:type="auto"/>
            <w:shd w:val="clear" w:color="auto" w:fill="FFFFFF"/>
            <w:tcMar>
              <w:top w:w="0" w:type="dxa"/>
              <w:left w:w="150" w:type="dxa"/>
              <w:bottom w:w="0" w:type="dxa"/>
              <w:right w:w="150" w:type="dxa"/>
            </w:tcMar>
            <w:hideMark/>
          </w:tcPr>
          <w:p w14:paraId="3BD14D47"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r w:rsidRPr="002803B1">
              <w:rPr>
                <w:rFonts w:ascii="Consolas" w:eastAsia="Times New Roman" w:hAnsi="Consolas" w:cs="Segoe UI"/>
                <w:color w:val="24292E"/>
                <w:kern w:val="0"/>
                <w:sz w:val="18"/>
                <w:szCs w:val="18"/>
                <w:lang w:eastAsia="en-US" w:bidi="ar-SA"/>
              </w:rPr>
              <w:t xml:space="preserve"> BEFORE</w:t>
            </w:r>
          </w:p>
          <w:p w14:paraId="678E6E76" w14:textId="77777777" w:rsidR="002803B1" w:rsidRPr="002803B1" w:rsidRDefault="002803B1" w:rsidP="002803B1">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2803B1" w:rsidRPr="002803B1" w14:paraId="4BF0442E" w14:textId="77777777" w:rsidTr="002803B1">
        <w:tc>
          <w:tcPr>
            <w:tcW w:w="1488" w:type="dxa"/>
            <w:shd w:val="clear" w:color="auto" w:fill="FFFFFF"/>
            <w:noWrap/>
            <w:tcMar>
              <w:top w:w="0" w:type="dxa"/>
              <w:left w:w="150" w:type="dxa"/>
              <w:bottom w:w="0" w:type="dxa"/>
              <w:right w:w="150" w:type="dxa"/>
            </w:tcMar>
            <w:hideMark/>
          </w:tcPr>
          <w:p w14:paraId="0B2835FE" w14:textId="77777777" w:rsidR="002803B1" w:rsidRPr="002803B1" w:rsidRDefault="002803B1" w:rsidP="002803B1">
            <w:pPr>
              <w:widowControl/>
              <w:suppressAutoHyphens w:val="0"/>
              <w:spacing w:line="300" w:lineRule="atLeast"/>
              <w:rPr>
                <w:rFonts w:ascii="Times New Roman" w:eastAsia="Times New Roman" w:hAnsi="Times New Roman" w:cs="Times New Roman"/>
                <w:kern w:val="0"/>
                <w:szCs w:val="20"/>
                <w:lang w:eastAsia="en-US" w:bidi="ar-SA"/>
              </w:rPr>
            </w:pPr>
          </w:p>
        </w:tc>
        <w:tc>
          <w:tcPr>
            <w:tcW w:w="0" w:type="auto"/>
            <w:shd w:val="clear" w:color="auto" w:fill="FFFFFF"/>
            <w:tcMar>
              <w:top w:w="0" w:type="dxa"/>
              <w:left w:w="150" w:type="dxa"/>
              <w:bottom w:w="0" w:type="dxa"/>
              <w:right w:w="150" w:type="dxa"/>
            </w:tcMar>
            <w:hideMark/>
          </w:tcPr>
          <w:p w14:paraId="20ABF6AA"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r w:rsidRPr="002803B1">
              <w:rPr>
                <w:rFonts w:ascii="Consolas" w:eastAsia="Times New Roman" w:hAnsi="Consolas" w:cs="Segoe UI"/>
                <w:color w:val="24292E"/>
                <w:kern w:val="0"/>
                <w:sz w:val="18"/>
                <w:szCs w:val="18"/>
                <w:lang w:eastAsia="en-US" w:bidi="ar-SA"/>
              </w:rPr>
              <w:t xml:space="preserve">  INSERT</w:t>
            </w:r>
          </w:p>
          <w:p w14:paraId="0022A3BD" w14:textId="77777777" w:rsidR="002803B1" w:rsidRPr="002803B1" w:rsidRDefault="002803B1" w:rsidP="002803B1">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2803B1" w:rsidRPr="002803B1" w14:paraId="69CDCCF6" w14:textId="77777777" w:rsidTr="002803B1">
        <w:tc>
          <w:tcPr>
            <w:tcW w:w="1488" w:type="dxa"/>
            <w:shd w:val="clear" w:color="auto" w:fill="FFFFFF"/>
            <w:noWrap/>
            <w:tcMar>
              <w:top w:w="0" w:type="dxa"/>
              <w:left w:w="150" w:type="dxa"/>
              <w:bottom w:w="0" w:type="dxa"/>
              <w:right w:w="150" w:type="dxa"/>
            </w:tcMar>
            <w:hideMark/>
          </w:tcPr>
          <w:p w14:paraId="5B746D3B" w14:textId="77777777" w:rsidR="002803B1" w:rsidRPr="002803B1" w:rsidRDefault="002803B1" w:rsidP="002803B1">
            <w:pPr>
              <w:widowControl/>
              <w:suppressAutoHyphens w:val="0"/>
              <w:spacing w:line="300" w:lineRule="atLeast"/>
              <w:rPr>
                <w:rFonts w:ascii="Times New Roman" w:eastAsia="Times New Roman" w:hAnsi="Times New Roman" w:cs="Times New Roman"/>
                <w:kern w:val="0"/>
                <w:szCs w:val="20"/>
                <w:lang w:eastAsia="en-US" w:bidi="ar-SA"/>
              </w:rPr>
            </w:pPr>
          </w:p>
        </w:tc>
        <w:tc>
          <w:tcPr>
            <w:tcW w:w="0" w:type="auto"/>
            <w:shd w:val="clear" w:color="auto" w:fill="FFFFFF"/>
            <w:tcMar>
              <w:top w:w="0" w:type="dxa"/>
              <w:left w:w="150" w:type="dxa"/>
              <w:bottom w:w="0" w:type="dxa"/>
              <w:right w:w="150" w:type="dxa"/>
            </w:tcMar>
            <w:hideMark/>
          </w:tcPr>
          <w:p w14:paraId="1C8F5477"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r w:rsidRPr="002803B1">
              <w:rPr>
                <w:rFonts w:ascii="Consolas" w:eastAsia="Times New Roman" w:hAnsi="Consolas" w:cs="Segoe UI"/>
                <w:color w:val="24292E"/>
                <w:kern w:val="0"/>
                <w:sz w:val="18"/>
                <w:szCs w:val="18"/>
                <w:lang w:eastAsia="en-US" w:bidi="ar-SA"/>
              </w:rPr>
              <w:t xml:space="preserve"> ON </w:t>
            </w:r>
            <w:proofErr w:type="spellStart"/>
            <w:r w:rsidRPr="002803B1">
              <w:rPr>
                <w:rFonts w:ascii="Consolas" w:eastAsia="Times New Roman" w:hAnsi="Consolas" w:cs="Segoe UI"/>
                <w:color w:val="24292E"/>
                <w:kern w:val="0"/>
                <w:sz w:val="18"/>
                <w:szCs w:val="18"/>
                <w:lang w:eastAsia="en-US" w:bidi="ar-SA"/>
              </w:rPr>
              <w:t>lrt_exam</w:t>
            </w:r>
            <w:proofErr w:type="spellEnd"/>
          </w:p>
          <w:p w14:paraId="41A81F83" w14:textId="77777777" w:rsidR="002803B1" w:rsidRPr="002803B1" w:rsidRDefault="002803B1" w:rsidP="002803B1">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2803B1" w:rsidRPr="002803B1" w14:paraId="238E3E17" w14:textId="77777777" w:rsidTr="002803B1">
        <w:tc>
          <w:tcPr>
            <w:tcW w:w="1488" w:type="dxa"/>
            <w:shd w:val="clear" w:color="auto" w:fill="FFFFFF"/>
            <w:noWrap/>
            <w:tcMar>
              <w:top w:w="0" w:type="dxa"/>
              <w:left w:w="150" w:type="dxa"/>
              <w:bottom w:w="0" w:type="dxa"/>
              <w:right w:w="150" w:type="dxa"/>
            </w:tcMar>
            <w:hideMark/>
          </w:tcPr>
          <w:p w14:paraId="173CFA8C" w14:textId="77777777" w:rsidR="002803B1" w:rsidRPr="002803B1" w:rsidRDefault="002803B1" w:rsidP="002803B1">
            <w:pPr>
              <w:widowControl/>
              <w:suppressAutoHyphens w:val="0"/>
              <w:spacing w:line="300" w:lineRule="atLeast"/>
              <w:rPr>
                <w:rFonts w:ascii="Times New Roman" w:eastAsia="Times New Roman" w:hAnsi="Times New Roman" w:cs="Times New Roman"/>
                <w:kern w:val="0"/>
                <w:szCs w:val="20"/>
                <w:lang w:eastAsia="en-US" w:bidi="ar-SA"/>
              </w:rPr>
            </w:pPr>
          </w:p>
        </w:tc>
        <w:tc>
          <w:tcPr>
            <w:tcW w:w="0" w:type="auto"/>
            <w:shd w:val="clear" w:color="auto" w:fill="FFFFFF"/>
            <w:tcMar>
              <w:top w:w="0" w:type="dxa"/>
              <w:left w:w="150" w:type="dxa"/>
              <w:bottom w:w="0" w:type="dxa"/>
              <w:right w:w="150" w:type="dxa"/>
            </w:tcMar>
            <w:hideMark/>
          </w:tcPr>
          <w:p w14:paraId="19648608"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r w:rsidRPr="002803B1">
              <w:rPr>
                <w:rFonts w:ascii="Consolas" w:eastAsia="Times New Roman" w:hAnsi="Consolas" w:cs="Segoe UI"/>
                <w:color w:val="24292E"/>
                <w:kern w:val="0"/>
                <w:sz w:val="18"/>
                <w:szCs w:val="18"/>
                <w:lang w:eastAsia="en-US" w:bidi="ar-SA"/>
              </w:rPr>
              <w:t>REFERENCING NEW AS NEW OLD AS OLD</w:t>
            </w:r>
          </w:p>
          <w:p w14:paraId="4076AB16" w14:textId="77777777" w:rsidR="002803B1" w:rsidRPr="002803B1" w:rsidRDefault="002803B1" w:rsidP="002803B1">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2803B1" w:rsidRPr="002803B1" w14:paraId="0DC07C63" w14:textId="77777777" w:rsidTr="002803B1">
        <w:tc>
          <w:tcPr>
            <w:tcW w:w="1488" w:type="dxa"/>
            <w:shd w:val="clear" w:color="auto" w:fill="FFFFFF"/>
            <w:noWrap/>
            <w:tcMar>
              <w:top w:w="0" w:type="dxa"/>
              <w:left w:w="150" w:type="dxa"/>
              <w:bottom w:w="0" w:type="dxa"/>
              <w:right w:w="150" w:type="dxa"/>
            </w:tcMar>
            <w:hideMark/>
          </w:tcPr>
          <w:p w14:paraId="22F0BCB1" w14:textId="77777777" w:rsidR="002803B1" w:rsidRPr="002803B1" w:rsidRDefault="002803B1" w:rsidP="002803B1">
            <w:pPr>
              <w:widowControl/>
              <w:suppressAutoHyphens w:val="0"/>
              <w:spacing w:line="300" w:lineRule="atLeast"/>
              <w:rPr>
                <w:rFonts w:ascii="Times New Roman" w:eastAsia="Times New Roman" w:hAnsi="Times New Roman" w:cs="Times New Roman"/>
                <w:kern w:val="0"/>
                <w:szCs w:val="20"/>
                <w:lang w:eastAsia="en-US" w:bidi="ar-SA"/>
              </w:rPr>
            </w:pPr>
          </w:p>
        </w:tc>
        <w:tc>
          <w:tcPr>
            <w:tcW w:w="0" w:type="auto"/>
            <w:shd w:val="clear" w:color="auto" w:fill="FFFFFF"/>
            <w:tcMar>
              <w:top w:w="0" w:type="dxa"/>
              <w:left w:w="150" w:type="dxa"/>
              <w:bottom w:w="0" w:type="dxa"/>
              <w:right w:w="150" w:type="dxa"/>
            </w:tcMar>
            <w:hideMark/>
          </w:tcPr>
          <w:p w14:paraId="08839EF5"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r w:rsidRPr="002803B1">
              <w:rPr>
                <w:rFonts w:ascii="Consolas" w:eastAsia="Times New Roman" w:hAnsi="Consolas" w:cs="Segoe UI"/>
                <w:color w:val="24292E"/>
                <w:kern w:val="0"/>
                <w:sz w:val="18"/>
                <w:szCs w:val="18"/>
                <w:lang w:eastAsia="en-US" w:bidi="ar-SA"/>
              </w:rPr>
              <w:t xml:space="preserve"> FOR EACH ROW</w:t>
            </w:r>
          </w:p>
          <w:p w14:paraId="3C75C983" w14:textId="77777777" w:rsidR="002803B1" w:rsidRPr="002803B1" w:rsidRDefault="002803B1" w:rsidP="002803B1">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2803B1" w:rsidRPr="002803B1" w14:paraId="7CFBFCB9" w14:textId="77777777" w:rsidTr="002803B1">
        <w:tc>
          <w:tcPr>
            <w:tcW w:w="1488" w:type="dxa"/>
            <w:shd w:val="clear" w:color="auto" w:fill="FFFFFF"/>
            <w:noWrap/>
            <w:tcMar>
              <w:top w:w="0" w:type="dxa"/>
              <w:left w:w="150" w:type="dxa"/>
              <w:bottom w:w="0" w:type="dxa"/>
              <w:right w:w="150" w:type="dxa"/>
            </w:tcMar>
            <w:hideMark/>
          </w:tcPr>
          <w:p w14:paraId="2C70949E" w14:textId="77777777" w:rsidR="002803B1" w:rsidRPr="002803B1" w:rsidRDefault="002803B1" w:rsidP="002803B1">
            <w:pPr>
              <w:widowControl/>
              <w:suppressAutoHyphens w:val="0"/>
              <w:spacing w:line="300" w:lineRule="atLeast"/>
              <w:rPr>
                <w:rFonts w:ascii="Times New Roman" w:eastAsia="Times New Roman" w:hAnsi="Times New Roman" w:cs="Times New Roman"/>
                <w:kern w:val="0"/>
                <w:szCs w:val="20"/>
                <w:lang w:eastAsia="en-US" w:bidi="ar-SA"/>
              </w:rPr>
            </w:pPr>
          </w:p>
        </w:tc>
        <w:tc>
          <w:tcPr>
            <w:tcW w:w="0" w:type="auto"/>
            <w:shd w:val="clear" w:color="auto" w:fill="FFFFFF"/>
            <w:tcMar>
              <w:top w:w="0" w:type="dxa"/>
              <w:left w:w="150" w:type="dxa"/>
              <w:bottom w:w="0" w:type="dxa"/>
              <w:right w:w="150" w:type="dxa"/>
            </w:tcMar>
            <w:hideMark/>
          </w:tcPr>
          <w:p w14:paraId="76024324"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r w:rsidRPr="002803B1">
              <w:rPr>
                <w:rFonts w:ascii="Consolas" w:eastAsia="Times New Roman" w:hAnsi="Consolas" w:cs="Segoe UI"/>
                <w:color w:val="24292E"/>
                <w:kern w:val="0"/>
                <w:sz w:val="18"/>
                <w:szCs w:val="18"/>
                <w:lang w:eastAsia="en-US" w:bidi="ar-SA"/>
              </w:rPr>
              <w:t>BEGIN</w:t>
            </w:r>
          </w:p>
          <w:p w14:paraId="4FD6C2CC" w14:textId="77777777" w:rsidR="002803B1" w:rsidRPr="002803B1" w:rsidRDefault="002803B1" w:rsidP="002803B1">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2803B1" w:rsidRPr="002803B1" w14:paraId="3EEC630A" w14:textId="77777777" w:rsidTr="002803B1">
        <w:tc>
          <w:tcPr>
            <w:tcW w:w="1488" w:type="dxa"/>
            <w:shd w:val="clear" w:color="auto" w:fill="FFFFFF"/>
            <w:noWrap/>
            <w:tcMar>
              <w:top w:w="0" w:type="dxa"/>
              <w:left w:w="150" w:type="dxa"/>
              <w:bottom w:w="0" w:type="dxa"/>
              <w:right w:w="150" w:type="dxa"/>
            </w:tcMar>
            <w:hideMark/>
          </w:tcPr>
          <w:p w14:paraId="6A1B45A2" w14:textId="77777777" w:rsidR="002803B1" w:rsidRPr="002803B1" w:rsidRDefault="002803B1" w:rsidP="002803B1">
            <w:pPr>
              <w:widowControl/>
              <w:suppressAutoHyphens w:val="0"/>
              <w:spacing w:line="300" w:lineRule="atLeast"/>
              <w:rPr>
                <w:rFonts w:ascii="Times New Roman" w:eastAsia="Times New Roman" w:hAnsi="Times New Roman" w:cs="Times New Roman"/>
                <w:kern w:val="0"/>
                <w:szCs w:val="20"/>
                <w:lang w:eastAsia="en-US" w:bidi="ar-SA"/>
              </w:rPr>
            </w:pPr>
          </w:p>
        </w:tc>
        <w:tc>
          <w:tcPr>
            <w:tcW w:w="0" w:type="auto"/>
            <w:shd w:val="clear" w:color="auto" w:fill="FFFFFF"/>
            <w:tcMar>
              <w:top w:w="0" w:type="dxa"/>
              <w:left w:w="150" w:type="dxa"/>
              <w:bottom w:w="0" w:type="dxa"/>
              <w:right w:w="150" w:type="dxa"/>
            </w:tcMar>
            <w:hideMark/>
          </w:tcPr>
          <w:p w14:paraId="334B3E94"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r w:rsidRPr="002803B1">
              <w:rPr>
                <w:rFonts w:ascii="Consolas" w:eastAsia="Times New Roman" w:hAnsi="Consolas" w:cs="Segoe UI"/>
                <w:color w:val="24292E"/>
                <w:kern w:val="0"/>
                <w:sz w:val="18"/>
                <w:szCs w:val="18"/>
                <w:lang w:eastAsia="en-US" w:bidi="ar-SA"/>
              </w:rPr>
              <w:t xml:space="preserve">  SELECT </w:t>
            </w:r>
            <w:proofErr w:type="spellStart"/>
            <w:r w:rsidRPr="002803B1">
              <w:rPr>
                <w:rFonts w:ascii="Consolas" w:eastAsia="Times New Roman" w:hAnsi="Consolas" w:cs="Segoe UI"/>
                <w:color w:val="24292E"/>
                <w:kern w:val="0"/>
                <w:sz w:val="18"/>
                <w:szCs w:val="18"/>
                <w:lang w:eastAsia="en-US" w:bidi="ar-SA"/>
              </w:rPr>
              <w:t>lrt_exam_seq.nextval</w:t>
            </w:r>
            <w:proofErr w:type="spellEnd"/>
          </w:p>
          <w:p w14:paraId="68AC8EBA" w14:textId="77777777" w:rsidR="002803B1" w:rsidRPr="002803B1" w:rsidRDefault="002803B1" w:rsidP="002803B1">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2803B1" w:rsidRPr="002803B1" w14:paraId="5570CD19" w14:textId="77777777" w:rsidTr="002803B1">
        <w:tc>
          <w:tcPr>
            <w:tcW w:w="1488" w:type="dxa"/>
            <w:shd w:val="clear" w:color="auto" w:fill="FFFFFF"/>
            <w:noWrap/>
            <w:tcMar>
              <w:top w:w="0" w:type="dxa"/>
              <w:left w:w="150" w:type="dxa"/>
              <w:bottom w:w="0" w:type="dxa"/>
              <w:right w:w="150" w:type="dxa"/>
            </w:tcMar>
            <w:hideMark/>
          </w:tcPr>
          <w:p w14:paraId="0DA05EF0" w14:textId="77777777" w:rsidR="002803B1" w:rsidRPr="002803B1" w:rsidRDefault="002803B1" w:rsidP="002803B1">
            <w:pPr>
              <w:widowControl/>
              <w:suppressAutoHyphens w:val="0"/>
              <w:spacing w:line="300" w:lineRule="atLeast"/>
              <w:rPr>
                <w:rFonts w:ascii="Times New Roman" w:eastAsia="Times New Roman" w:hAnsi="Times New Roman" w:cs="Times New Roman"/>
                <w:kern w:val="0"/>
                <w:szCs w:val="20"/>
                <w:lang w:eastAsia="en-US" w:bidi="ar-SA"/>
              </w:rPr>
            </w:pPr>
          </w:p>
        </w:tc>
        <w:tc>
          <w:tcPr>
            <w:tcW w:w="0" w:type="auto"/>
            <w:shd w:val="clear" w:color="auto" w:fill="FFFFFF"/>
            <w:tcMar>
              <w:top w:w="0" w:type="dxa"/>
              <w:left w:w="150" w:type="dxa"/>
              <w:bottom w:w="0" w:type="dxa"/>
              <w:right w:w="150" w:type="dxa"/>
            </w:tcMar>
            <w:hideMark/>
          </w:tcPr>
          <w:p w14:paraId="5C66CAAB"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r w:rsidRPr="002803B1">
              <w:rPr>
                <w:rFonts w:ascii="Consolas" w:eastAsia="Times New Roman" w:hAnsi="Consolas" w:cs="Segoe UI"/>
                <w:color w:val="24292E"/>
                <w:kern w:val="0"/>
                <w:sz w:val="18"/>
                <w:szCs w:val="18"/>
                <w:lang w:eastAsia="en-US" w:bidi="ar-SA"/>
              </w:rPr>
              <w:t xml:space="preserve">  INTO :</w:t>
            </w:r>
            <w:proofErr w:type="spellStart"/>
            <w:r w:rsidRPr="002803B1">
              <w:rPr>
                <w:rFonts w:ascii="Consolas" w:eastAsia="Times New Roman" w:hAnsi="Consolas" w:cs="Segoe UI"/>
                <w:color w:val="24292E"/>
                <w:kern w:val="0"/>
                <w:sz w:val="18"/>
                <w:szCs w:val="18"/>
                <w:lang w:eastAsia="en-US" w:bidi="ar-SA"/>
              </w:rPr>
              <w:t>new.student_id</w:t>
            </w:r>
            <w:proofErr w:type="spellEnd"/>
          </w:p>
          <w:p w14:paraId="6E79E5C6" w14:textId="77777777" w:rsidR="002803B1" w:rsidRPr="002803B1" w:rsidRDefault="002803B1" w:rsidP="002803B1">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2803B1" w:rsidRPr="002803B1" w14:paraId="2889CCB2" w14:textId="77777777" w:rsidTr="002803B1">
        <w:tc>
          <w:tcPr>
            <w:tcW w:w="1488" w:type="dxa"/>
            <w:shd w:val="clear" w:color="auto" w:fill="FFFFFF"/>
            <w:noWrap/>
            <w:tcMar>
              <w:top w:w="0" w:type="dxa"/>
              <w:left w:w="150" w:type="dxa"/>
              <w:bottom w:w="0" w:type="dxa"/>
              <w:right w:w="150" w:type="dxa"/>
            </w:tcMar>
            <w:hideMark/>
          </w:tcPr>
          <w:p w14:paraId="63790EC6" w14:textId="77777777" w:rsidR="002803B1" w:rsidRPr="002803B1" w:rsidRDefault="002803B1" w:rsidP="002803B1">
            <w:pPr>
              <w:widowControl/>
              <w:suppressAutoHyphens w:val="0"/>
              <w:spacing w:line="300" w:lineRule="atLeast"/>
              <w:rPr>
                <w:rFonts w:ascii="Times New Roman" w:eastAsia="Times New Roman" w:hAnsi="Times New Roman" w:cs="Times New Roman"/>
                <w:kern w:val="0"/>
                <w:szCs w:val="20"/>
                <w:lang w:eastAsia="en-US" w:bidi="ar-SA"/>
              </w:rPr>
            </w:pPr>
          </w:p>
        </w:tc>
        <w:tc>
          <w:tcPr>
            <w:tcW w:w="0" w:type="auto"/>
            <w:shd w:val="clear" w:color="auto" w:fill="FFFFFF"/>
            <w:tcMar>
              <w:top w:w="0" w:type="dxa"/>
              <w:left w:w="150" w:type="dxa"/>
              <w:bottom w:w="0" w:type="dxa"/>
              <w:right w:w="150" w:type="dxa"/>
            </w:tcMar>
            <w:hideMark/>
          </w:tcPr>
          <w:p w14:paraId="3638A1D7"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r w:rsidRPr="002803B1">
              <w:rPr>
                <w:rFonts w:ascii="Consolas" w:eastAsia="Times New Roman" w:hAnsi="Consolas" w:cs="Segoe UI"/>
                <w:color w:val="24292E"/>
                <w:kern w:val="0"/>
                <w:sz w:val="18"/>
                <w:szCs w:val="18"/>
                <w:lang w:eastAsia="en-US" w:bidi="ar-SA"/>
              </w:rPr>
              <w:t xml:space="preserve">  FROM dual;</w:t>
            </w:r>
          </w:p>
          <w:p w14:paraId="35A57BC4" w14:textId="77777777" w:rsidR="002803B1" w:rsidRPr="002803B1" w:rsidRDefault="002803B1" w:rsidP="002803B1">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2803B1" w:rsidRPr="002803B1" w14:paraId="50D41AFF" w14:textId="77777777" w:rsidTr="002803B1">
        <w:tc>
          <w:tcPr>
            <w:tcW w:w="1488" w:type="dxa"/>
            <w:shd w:val="clear" w:color="auto" w:fill="FFFFFF"/>
            <w:noWrap/>
            <w:tcMar>
              <w:top w:w="0" w:type="dxa"/>
              <w:left w:w="150" w:type="dxa"/>
              <w:bottom w:w="0" w:type="dxa"/>
              <w:right w:w="150" w:type="dxa"/>
            </w:tcMar>
            <w:hideMark/>
          </w:tcPr>
          <w:p w14:paraId="497E8EDF" w14:textId="77777777" w:rsidR="002803B1" w:rsidRPr="002803B1" w:rsidRDefault="002803B1" w:rsidP="002803B1">
            <w:pPr>
              <w:widowControl/>
              <w:suppressAutoHyphens w:val="0"/>
              <w:spacing w:line="300" w:lineRule="atLeast"/>
              <w:rPr>
                <w:rFonts w:ascii="Times New Roman" w:eastAsia="Times New Roman" w:hAnsi="Times New Roman" w:cs="Times New Roman"/>
                <w:kern w:val="0"/>
                <w:szCs w:val="20"/>
                <w:lang w:eastAsia="en-US" w:bidi="ar-SA"/>
              </w:rPr>
            </w:pPr>
          </w:p>
        </w:tc>
        <w:tc>
          <w:tcPr>
            <w:tcW w:w="0" w:type="auto"/>
            <w:shd w:val="clear" w:color="auto" w:fill="FFFFFF"/>
            <w:tcMar>
              <w:top w:w="0" w:type="dxa"/>
              <w:left w:w="150" w:type="dxa"/>
              <w:bottom w:w="0" w:type="dxa"/>
              <w:right w:w="150" w:type="dxa"/>
            </w:tcMar>
            <w:hideMark/>
          </w:tcPr>
          <w:p w14:paraId="173BE26C"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r w:rsidRPr="002803B1">
              <w:rPr>
                <w:rFonts w:ascii="Consolas" w:eastAsia="Times New Roman" w:hAnsi="Consolas" w:cs="Segoe UI"/>
                <w:color w:val="24292E"/>
                <w:kern w:val="0"/>
                <w:sz w:val="18"/>
                <w:szCs w:val="18"/>
                <w:lang w:eastAsia="en-US" w:bidi="ar-SA"/>
              </w:rPr>
              <w:t>END;</w:t>
            </w:r>
          </w:p>
          <w:p w14:paraId="6F6A01CD" w14:textId="77777777" w:rsidR="002803B1" w:rsidRPr="002803B1" w:rsidRDefault="002803B1" w:rsidP="002803B1">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2803B1" w:rsidRPr="002803B1" w14:paraId="138CB749" w14:textId="77777777" w:rsidTr="002803B1">
        <w:tc>
          <w:tcPr>
            <w:tcW w:w="1488" w:type="dxa"/>
            <w:shd w:val="clear" w:color="auto" w:fill="FFFFFF"/>
            <w:noWrap/>
            <w:tcMar>
              <w:top w:w="0" w:type="dxa"/>
              <w:left w:w="150" w:type="dxa"/>
              <w:bottom w:w="0" w:type="dxa"/>
              <w:right w:w="150" w:type="dxa"/>
            </w:tcMar>
            <w:hideMark/>
          </w:tcPr>
          <w:p w14:paraId="741C767C" w14:textId="77777777" w:rsidR="002803B1" w:rsidRPr="002803B1" w:rsidRDefault="002803B1" w:rsidP="002803B1">
            <w:pPr>
              <w:widowControl/>
              <w:suppressAutoHyphens w:val="0"/>
              <w:spacing w:line="300" w:lineRule="atLeast"/>
              <w:rPr>
                <w:rFonts w:ascii="Times New Roman" w:eastAsia="Times New Roman" w:hAnsi="Times New Roman" w:cs="Times New Roman"/>
                <w:kern w:val="0"/>
                <w:szCs w:val="20"/>
                <w:lang w:eastAsia="en-US" w:bidi="ar-SA"/>
              </w:rPr>
            </w:pPr>
          </w:p>
        </w:tc>
        <w:tc>
          <w:tcPr>
            <w:tcW w:w="0" w:type="auto"/>
            <w:shd w:val="clear" w:color="auto" w:fill="FFFFFF"/>
            <w:tcMar>
              <w:top w:w="0" w:type="dxa"/>
              <w:left w:w="150" w:type="dxa"/>
              <w:bottom w:w="0" w:type="dxa"/>
              <w:right w:w="150" w:type="dxa"/>
            </w:tcMar>
            <w:hideMark/>
          </w:tcPr>
          <w:p w14:paraId="02FA68B0"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r w:rsidRPr="002803B1">
              <w:rPr>
                <w:rFonts w:ascii="Consolas" w:eastAsia="Times New Roman" w:hAnsi="Consolas" w:cs="Segoe UI"/>
                <w:color w:val="24292E"/>
                <w:kern w:val="0"/>
                <w:sz w:val="18"/>
                <w:szCs w:val="18"/>
                <w:lang w:eastAsia="en-US" w:bidi="ar-SA"/>
              </w:rPr>
              <w:t>/</w:t>
            </w:r>
          </w:p>
          <w:p w14:paraId="5B8EE24E" w14:textId="77777777" w:rsidR="002803B1" w:rsidRPr="002803B1" w:rsidRDefault="002803B1" w:rsidP="002803B1">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2803B1" w:rsidRPr="002803B1" w14:paraId="0F0F27C8" w14:textId="77777777" w:rsidTr="002803B1">
        <w:tc>
          <w:tcPr>
            <w:tcW w:w="1488" w:type="dxa"/>
            <w:shd w:val="clear" w:color="auto" w:fill="FFFFFF"/>
            <w:noWrap/>
            <w:tcMar>
              <w:top w:w="0" w:type="dxa"/>
              <w:left w:w="150" w:type="dxa"/>
              <w:bottom w:w="0" w:type="dxa"/>
              <w:right w:w="150" w:type="dxa"/>
            </w:tcMar>
            <w:hideMark/>
          </w:tcPr>
          <w:p w14:paraId="18603A0C" w14:textId="77777777" w:rsidR="002803B1" w:rsidRPr="002803B1" w:rsidRDefault="002803B1" w:rsidP="002803B1">
            <w:pPr>
              <w:widowControl/>
              <w:suppressAutoHyphens w:val="0"/>
              <w:spacing w:line="300" w:lineRule="atLeast"/>
              <w:rPr>
                <w:rFonts w:ascii="Times New Roman" w:eastAsia="Times New Roman" w:hAnsi="Times New Roman" w:cs="Times New Roman"/>
                <w:kern w:val="0"/>
                <w:szCs w:val="20"/>
                <w:lang w:eastAsia="en-US" w:bidi="ar-SA"/>
              </w:rPr>
            </w:pPr>
          </w:p>
        </w:tc>
        <w:tc>
          <w:tcPr>
            <w:tcW w:w="0" w:type="auto"/>
            <w:shd w:val="clear" w:color="auto" w:fill="FFFFFF"/>
            <w:tcMar>
              <w:top w:w="0" w:type="dxa"/>
              <w:left w:w="150" w:type="dxa"/>
              <w:bottom w:w="0" w:type="dxa"/>
              <w:right w:w="150" w:type="dxa"/>
            </w:tcMar>
            <w:hideMark/>
          </w:tcPr>
          <w:p w14:paraId="3E9F9F9F"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p>
          <w:p w14:paraId="0CBB789F" w14:textId="77777777" w:rsidR="002803B1" w:rsidRPr="002803B1" w:rsidRDefault="002803B1" w:rsidP="002803B1">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2803B1" w:rsidRPr="002803B1" w14:paraId="32FE42B7" w14:textId="77777777" w:rsidTr="002803B1">
        <w:tc>
          <w:tcPr>
            <w:tcW w:w="1488" w:type="dxa"/>
            <w:shd w:val="clear" w:color="auto" w:fill="FFFFFF"/>
            <w:noWrap/>
            <w:tcMar>
              <w:top w:w="0" w:type="dxa"/>
              <w:left w:w="150" w:type="dxa"/>
              <w:bottom w:w="0" w:type="dxa"/>
              <w:right w:w="150" w:type="dxa"/>
            </w:tcMar>
            <w:hideMark/>
          </w:tcPr>
          <w:p w14:paraId="5375EA17" w14:textId="77777777" w:rsidR="002803B1" w:rsidRPr="002803B1" w:rsidRDefault="002803B1" w:rsidP="002803B1">
            <w:pPr>
              <w:widowControl/>
              <w:suppressAutoHyphens w:val="0"/>
              <w:spacing w:line="300" w:lineRule="atLeast"/>
              <w:rPr>
                <w:rFonts w:ascii="Times New Roman" w:eastAsia="Times New Roman" w:hAnsi="Times New Roman" w:cs="Times New Roman"/>
                <w:kern w:val="0"/>
                <w:szCs w:val="20"/>
                <w:lang w:eastAsia="en-US" w:bidi="ar-SA"/>
              </w:rPr>
            </w:pPr>
          </w:p>
        </w:tc>
        <w:tc>
          <w:tcPr>
            <w:tcW w:w="0" w:type="auto"/>
            <w:shd w:val="clear" w:color="auto" w:fill="FFFFFF"/>
            <w:tcMar>
              <w:top w:w="0" w:type="dxa"/>
              <w:left w:w="150" w:type="dxa"/>
              <w:bottom w:w="0" w:type="dxa"/>
              <w:right w:w="150" w:type="dxa"/>
            </w:tcMar>
            <w:hideMark/>
          </w:tcPr>
          <w:p w14:paraId="6DA2444D"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p>
          <w:p w14:paraId="052336E9" w14:textId="77777777" w:rsidR="002803B1" w:rsidRPr="002803B1" w:rsidRDefault="002803B1" w:rsidP="002803B1">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2803B1" w:rsidRPr="002803B1" w14:paraId="4EBDE57A" w14:textId="77777777" w:rsidTr="002803B1">
        <w:tc>
          <w:tcPr>
            <w:tcW w:w="1488" w:type="dxa"/>
            <w:shd w:val="clear" w:color="auto" w:fill="FFFFFF"/>
            <w:noWrap/>
            <w:tcMar>
              <w:top w:w="0" w:type="dxa"/>
              <w:left w:w="150" w:type="dxa"/>
              <w:bottom w:w="0" w:type="dxa"/>
              <w:right w:w="150" w:type="dxa"/>
            </w:tcMar>
            <w:hideMark/>
          </w:tcPr>
          <w:p w14:paraId="5F52378D" w14:textId="77777777" w:rsidR="002803B1" w:rsidRPr="002803B1" w:rsidRDefault="002803B1" w:rsidP="002803B1">
            <w:pPr>
              <w:widowControl/>
              <w:suppressAutoHyphens w:val="0"/>
              <w:spacing w:line="300" w:lineRule="atLeast"/>
              <w:rPr>
                <w:rFonts w:ascii="Times New Roman" w:eastAsia="Times New Roman" w:hAnsi="Times New Roman" w:cs="Times New Roman"/>
                <w:kern w:val="0"/>
                <w:szCs w:val="20"/>
                <w:lang w:eastAsia="en-US" w:bidi="ar-SA"/>
              </w:rPr>
            </w:pPr>
          </w:p>
        </w:tc>
        <w:tc>
          <w:tcPr>
            <w:tcW w:w="0" w:type="auto"/>
            <w:shd w:val="clear" w:color="auto" w:fill="FFFFFF"/>
            <w:tcMar>
              <w:top w:w="0" w:type="dxa"/>
              <w:left w:w="150" w:type="dxa"/>
              <w:bottom w:w="0" w:type="dxa"/>
              <w:right w:w="150" w:type="dxa"/>
            </w:tcMar>
            <w:hideMark/>
          </w:tcPr>
          <w:p w14:paraId="702A0A97"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r w:rsidRPr="002803B1">
              <w:rPr>
                <w:rFonts w:ascii="Consolas" w:eastAsia="Times New Roman" w:hAnsi="Consolas" w:cs="Segoe UI"/>
                <w:color w:val="24292E"/>
                <w:kern w:val="0"/>
                <w:sz w:val="18"/>
                <w:szCs w:val="18"/>
                <w:lang w:eastAsia="en-US" w:bidi="ar-SA"/>
              </w:rPr>
              <w:t>-- End of DDL Script for Table LRT.LRT_EXAM</w:t>
            </w:r>
          </w:p>
          <w:p w14:paraId="17E5320D" w14:textId="77777777" w:rsidR="002803B1" w:rsidRPr="002803B1" w:rsidRDefault="002803B1" w:rsidP="002803B1">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2803B1" w:rsidRPr="002803B1" w14:paraId="513C1E2E" w14:textId="77777777" w:rsidTr="002803B1">
        <w:tc>
          <w:tcPr>
            <w:tcW w:w="1488" w:type="dxa"/>
            <w:shd w:val="clear" w:color="auto" w:fill="FFFFFF"/>
            <w:noWrap/>
            <w:tcMar>
              <w:top w:w="0" w:type="dxa"/>
              <w:left w:w="150" w:type="dxa"/>
              <w:bottom w:w="0" w:type="dxa"/>
              <w:right w:w="150" w:type="dxa"/>
            </w:tcMar>
            <w:hideMark/>
          </w:tcPr>
          <w:p w14:paraId="66196178" w14:textId="77777777" w:rsidR="002803B1" w:rsidRPr="002803B1" w:rsidRDefault="002803B1" w:rsidP="002803B1">
            <w:pPr>
              <w:widowControl/>
              <w:suppressAutoHyphens w:val="0"/>
              <w:spacing w:line="300" w:lineRule="atLeast"/>
              <w:rPr>
                <w:rFonts w:ascii="Times New Roman" w:eastAsia="Times New Roman" w:hAnsi="Times New Roman" w:cs="Times New Roman"/>
                <w:kern w:val="0"/>
                <w:szCs w:val="20"/>
                <w:lang w:eastAsia="en-US" w:bidi="ar-SA"/>
              </w:rPr>
            </w:pPr>
          </w:p>
        </w:tc>
        <w:tc>
          <w:tcPr>
            <w:tcW w:w="0" w:type="auto"/>
            <w:shd w:val="clear" w:color="auto" w:fill="FFFFFF"/>
            <w:vAlign w:val="center"/>
            <w:hideMark/>
          </w:tcPr>
          <w:p w14:paraId="76BD24DD" w14:textId="77777777" w:rsidR="002803B1" w:rsidRPr="002803B1" w:rsidRDefault="002803B1" w:rsidP="002803B1">
            <w:pPr>
              <w:widowControl/>
              <w:suppressAutoHyphens w:val="0"/>
              <w:rPr>
                <w:rFonts w:ascii="Times New Roman" w:eastAsia="Times New Roman" w:hAnsi="Times New Roman" w:cs="Times New Roman"/>
                <w:kern w:val="0"/>
                <w:szCs w:val="20"/>
                <w:lang w:eastAsia="en-US" w:bidi="ar-SA"/>
              </w:rPr>
            </w:pPr>
          </w:p>
        </w:tc>
      </w:tr>
    </w:tbl>
    <w:p w14:paraId="050845BB" w14:textId="2F485B6F" w:rsidR="002803B1" w:rsidRPr="008510EF" w:rsidRDefault="008510EF" w:rsidP="008510EF">
      <w:pPr>
        <w:pStyle w:val="ListParagraph"/>
        <w:spacing w:line="480" w:lineRule="auto"/>
        <w:ind w:left="360"/>
        <w:rPr>
          <w:rFonts w:cs="Arial Unicode MS"/>
          <w:sz w:val="20"/>
          <w:szCs w:val="20"/>
          <w:rtl/>
        </w:rPr>
      </w:pPr>
      <w:r>
        <w:rPr>
          <w:rFonts w:asciiTheme="majorBidi" w:hAnsiTheme="majorBidi" w:cstheme="majorBidi"/>
          <w:b/>
          <w:bCs/>
          <w:sz w:val="22"/>
          <w:szCs w:val="22"/>
        </w:rPr>
        <w:t>Script Name:</w:t>
      </w:r>
      <w:r w:rsidRPr="008510EF">
        <w:t xml:space="preserve"> </w:t>
      </w:r>
      <w:proofErr w:type="spellStart"/>
      <w:r w:rsidRPr="008510EF">
        <w:rPr>
          <w:rFonts w:asciiTheme="majorBidi" w:hAnsiTheme="majorBidi" w:cstheme="majorBidi"/>
          <w:b/>
          <w:bCs/>
          <w:sz w:val="22"/>
          <w:szCs w:val="22"/>
          <w:lang w:bidi="ar-AE"/>
        </w:rPr>
        <w:t>LRT.LRT_FREQ_ddl.sql</w:t>
      </w:r>
      <w:proofErr w:type="spellEnd"/>
    </w:p>
    <w:p w14:paraId="6F1761A5" w14:textId="5142295A" w:rsidR="002803B1" w:rsidRPr="008C7E31" w:rsidRDefault="002803B1" w:rsidP="00981EA4">
      <w:pPr>
        <w:pStyle w:val="ListParagraph"/>
        <w:numPr>
          <w:ilvl w:val="0"/>
          <w:numId w:val="14"/>
        </w:numPr>
        <w:spacing w:line="480" w:lineRule="auto"/>
        <w:rPr>
          <w:rFonts w:cs="Arial Unicode MS"/>
          <w:sz w:val="22"/>
          <w:szCs w:val="22"/>
          <w:cs/>
        </w:rPr>
      </w:pPr>
      <w:hyperlink r:id="rId96" w:history="1">
        <w:r w:rsidRPr="008C7E31">
          <w:rPr>
            <w:rStyle w:val="Hyperlink"/>
            <w:sz w:val="22"/>
            <w:szCs w:val="22"/>
          </w:rPr>
          <w:t>https://github.com/mohammad-nassar/MSThesisDoc/blob/master/LRT.LRT_FREQ_ddl.sql</w:t>
        </w:r>
      </w:hyperlink>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488"/>
        <w:gridCol w:w="5546"/>
      </w:tblGrid>
      <w:tr w:rsidR="002803B1" w:rsidRPr="002803B1" w14:paraId="0C90A587" w14:textId="77777777" w:rsidTr="002803B1">
        <w:trPr>
          <w:gridAfter w:val="1"/>
        </w:trPr>
        <w:tc>
          <w:tcPr>
            <w:tcW w:w="0" w:type="auto"/>
            <w:shd w:val="clear" w:color="auto" w:fill="FFFFFF"/>
            <w:tcMar>
              <w:top w:w="0" w:type="dxa"/>
              <w:left w:w="150" w:type="dxa"/>
              <w:bottom w:w="0" w:type="dxa"/>
              <w:right w:w="150" w:type="dxa"/>
            </w:tcMar>
            <w:hideMark/>
          </w:tcPr>
          <w:p w14:paraId="6AB067F2"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r w:rsidRPr="002803B1">
              <w:rPr>
                <w:rFonts w:ascii="Consolas" w:eastAsia="Times New Roman" w:hAnsi="Consolas" w:cs="Segoe UI"/>
                <w:color w:val="6A737D"/>
                <w:kern w:val="0"/>
                <w:sz w:val="18"/>
                <w:szCs w:val="18"/>
                <w:lang w:eastAsia="en-US" w:bidi="ar-SA"/>
              </w:rPr>
              <w:t>-- Start of DDL Script for Table LRT.LRT_FREQ</w:t>
            </w:r>
          </w:p>
        </w:tc>
      </w:tr>
      <w:tr w:rsidR="002803B1" w:rsidRPr="002803B1" w14:paraId="3561FD3C" w14:textId="77777777" w:rsidTr="008C7E31">
        <w:tc>
          <w:tcPr>
            <w:tcW w:w="1488" w:type="dxa"/>
            <w:shd w:val="clear" w:color="auto" w:fill="FFFFFF"/>
            <w:noWrap/>
            <w:tcMar>
              <w:top w:w="0" w:type="dxa"/>
              <w:left w:w="150" w:type="dxa"/>
              <w:bottom w:w="0" w:type="dxa"/>
              <w:right w:w="150" w:type="dxa"/>
            </w:tcMar>
            <w:hideMark/>
          </w:tcPr>
          <w:p w14:paraId="242AF420"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p>
        </w:tc>
        <w:tc>
          <w:tcPr>
            <w:tcW w:w="0" w:type="auto"/>
            <w:shd w:val="clear" w:color="auto" w:fill="FFFFFF"/>
            <w:tcMar>
              <w:top w:w="0" w:type="dxa"/>
              <w:left w:w="150" w:type="dxa"/>
              <w:bottom w:w="0" w:type="dxa"/>
              <w:right w:w="150" w:type="dxa"/>
            </w:tcMar>
            <w:hideMark/>
          </w:tcPr>
          <w:p w14:paraId="1EE43F6D"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r w:rsidRPr="002803B1">
              <w:rPr>
                <w:rFonts w:ascii="Consolas" w:eastAsia="Times New Roman" w:hAnsi="Consolas" w:cs="Segoe UI"/>
                <w:color w:val="6A737D"/>
                <w:kern w:val="0"/>
                <w:sz w:val="18"/>
                <w:szCs w:val="18"/>
                <w:lang w:eastAsia="en-US" w:bidi="ar-SA"/>
              </w:rPr>
              <w:t>-- Generated 11-Jun-2020 17:00:18 from LRT@ORCLM</w:t>
            </w:r>
          </w:p>
        </w:tc>
      </w:tr>
      <w:tr w:rsidR="002803B1" w:rsidRPr="002803B1" w14:paraId="5D0256B5" w14:textId="77777777" w:rsidTr="008C7E31">
        <w:tc>
          <w:tcPr>
            <w:tcW w:w="1488" w:type="dxa"/>
            <w:shd w:val="clear" w:color="auto" w:fill="FFFFFF"/>
            <w:noWrap/>
            <w:tcMar>
              <w:top w:w="0" w:type="dxa"/>
              <w:left w:w="150" w:type="dxa"/>
              <w:bottom w:w="0" w:type="dxa"/>
              <w:right w:w="150" w:type="dxa"/>
            </w:tcMar>
            <w:hideMark/>
          </w:tcPr>
          <w:p w14:paraId="0B3CA8F6"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p>
        </w:tc>
        <w:tc>
          <w:tcPr>
            <w:tcW w:w="0" w:type="auto"/>
            <w:shd w:val="clear" w:color="auto" w:fill="FFFFFF"/>
            <w:tcMar>
              <w:top w:w="0" w:type="dxa"/>
              <w:left w:w="150" w:type="dxa"/>
              <w:bottom w:w="0" w:type="dxa"/>
              <w:right w:w="150" w:type="dxa"/>
            </w:tcMar>
            <w:hideMark/>
          </w:tcPr>
          <w:p w14:paraId="312AA7C1"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p>
          <w:p w14:paraId="4C726E68" w14:textId="77777777" w:rsidR="002803B1" w:rsidRPr="002803B1" w:rsidRDefault="002803B1" w:rsidP="002803B1">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2803B1" w:rsidRPr="002803B1" w14:paraId="2C58175B" w14:textId="77777777" w:rsidTr="008C7E31">
        <w:tc>
          <w:tcPr>
            <w:tcW w:w="1488" w:type="dxa"/>
            <w:shd w:val="clear" w:color="auto" w:fill="FFFFFF"/>
            <w:noWrap/>
            <w:tcMar>
              <w:top w:w="0" w:type="dxa"/>
              <w:left w:w="150" w:type="dxa"/>
              <w:bottom w:w="0" w:type="dxa"/>
              <w:right w:w="150" w:type="dxa"/>
            </w:tcMar>
            <w:hideMark/>
          </w:tcPr>
          <w:p w14:paraId="3DC5502B" w14:textId="77777777" w:rsidR="002803B1" w:rsidRPr="002803B1" w:rsidRDefault="002803B1" w:rsidP="002803B1">
            <w:pPr>
              <w:widowControl/>
              <w:suppressAutoHyphens w:val="0"/>
              <w:spacing w:line="300" w:lineRule="atLeast"/>
              <w:rPr>
                <w:rFonts w:ascii="Times New Roman" w:eastAsia="Times New Roman" w:hAnsi="Times New Roman" w:cs="Times New Roman"/>
                <w:kern w:val="0"/>
                <w:szCs w:val="20"/>
                <w:lang w:eastAsia="en-US" w:bidi="ar-SA"/>
              </w:rPr>
            </w:pPr>
          </w:p>
        </w:tc>
        <w:tc>
          <w:tcPr>
            <w:tcW w:w="0" w:type="auto"/>
            <w:shd w:val="clear" w:color="auto" w:fill="FFFFFF"/>
            <w:tcMar>
              <w:top w:w="0" w:type="dxa"/>
              <w:left w:w="150" w:type="dxa"/>
              <w:bottom w:w="0" w:type="dxa"/>
              <w:right w:w="150" w:type="dxa"/>
            </w:tcMar>
            <w:hideMark/>
          </w:tcPr>
          <w:p w14:paraId="55A16979"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r w:rsidRPr="002803B1">
              <w:rPr>
                <w:rFonts w:ascii="Consolas" w:eastAsia="Times New Roman" w:hAnsi="Consolas" w:cs="Segoe UI"/>
                <w:color w:val="D73A49"/>
                <w:kern w:val="0"/>
                <w:sz w:val="18"/>
                <w:szCs w:val="18"/>
                <w:lang w:eastAsia="en-US" w:bidi="ar-SA"/>
              </w:rPr>
              <w:t>CREATE</w:t>
            </w:r>
            <w:r w:rsidRPr="002803B1">
              <w:rPr>
                <w:rFonts w:ascii="Consolas" w:eastAsia="Times New Roman" w:hAnsi="Consolas" w:cs="Segoe UI"/>
                <w:color w:val="24292E"/>
                <w:kern w:val="0"/>
                <w:sz w:val="18"/>
                <w:szCs w:val="18"/>
                <w:lang w:eastAsia="en-US" w:bidi="ar-SA"/>
              </w:rPr>
              <w:t xml:space="preserve"> </w:t>
            </w:r>
            <w:r w:rsidRPr="002803B1">
              <w:rPr>
                <w:rFonts w:ascii="Consolas" w:eastAsia="Times New Roman" w:hAnsi="Consolas" w:cs="Segoe UI"/>
                <w:color w:val="D73A49"/>
                <w:kern w:val="0"/>
                <w:sz w:val="18"/>
                <w:szCs w:val="18"/>
                <w:lang w:eastAsia="en-US" w:bidi="ar-SA"/>
              </w:rPr>
              <w:t>TABLE</w:t>
            </w:r>
            <w:r w:rsidRPr="002803B1">
              <w:rPr>
                <w:rFonts w:ascii="Consolas" w:eastAsia="Times New Roman" w:hAnsi="Consolas" w:cs="Segoe UI"/>
                <w:color w:val="24292E"/>
                <w:kern w:val="0"/>
                <w:sz w:val="18"/>
                <w:szCs w:val="18"/>
                <w:lang w:eastAsia="en-US" w:bidi="ar-SA"/>
              </w:rPr>
              <w:t xml:space="preserve"> </w:t>
            </w:r>
            <w:proofErr w:type="spellStart"/>
            <w:r w:rsidRPr="002803B1">
              <w:rPr>
                <w:rFonts w:ascii="Consolas" w:eastAsia="Times New Roman" w:hAnsi="Consolas" w:cs="Segoe UI"/>
                <w:color w:val="6F42C1"/>
                <w:kern w:val="0"/>
                <w:sz w:val="18"/>
                <w:szCs w:val="18"/>
                <w:lang w:eastAsia="en-US" w:bidi="ar-SA"/>
              </w:rPr>
              <w:t>lrt_freq</w:t>
            </w:r>
            <w:proofErr w:type="spellEnd"/>
          </w:p>
        </w:tc>
      </w:tr>
      <w:tr w:rsidR="002803B1" w:rsidRPr="002803B1" w14:paraId="0619C60A" w14:textId="77777777" w:rsidTr="008C7E31">
        <w:tc>
          <w:tcPr>
            <w:tcW w:w="1488" w:type="dxa"/>
            <w:shd w:val="clear" w:color="auto" w:fill="FFFFFF"/>
            <w:noWrap/>
            <w:tcMar>
              <w:top w:w="0" w:type="dxa"/>
              <w:left w:w="150" w:type="dxa"/>
              <w:bottom w:w="0" w:type="dxa"/>
              <w:right w:w="150" w:type="dxa"/>
            </w:tcMar>
            <w:hideMark/>
          </w:tcPr>
          <w:p w14:paraId="4A84D413"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p>
        </w:tc>
        <w:tc>
          <w:tcPr>
            <w:tcW w:w="0" w:type="auto"/>
            <w:shd w:val="clear" w:color="auto" w:fill="FFFFFF"/>
            <w:tcMar>
              <w:top w:w="0" w:type="dxa"/>
              <w:left w:w="150" w:type="dxa"/>
              <w:bottom w:w="0" w:type="dxa"/>
              <w:right w:w="150" w:type="dxa"/>
            </w:tcMar>
            <w:hideMark/>
          </w:tcPr>
          <w:p w14:paraId="64C8CAD2"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r w:rsidRPr="002803B1">
              <w:rPr>
                <w:rFonts w:ascii="Consolas" w:eastAsia="Times New Roman" w:hAnsi="Consolas" w:cs="Segoe UI"/>
                <w:color w:val="24292E"/>
                <w:kern w:val="0"/>
                <w:sz w:val="18"/>
                <w:szCs w:val="18"/>
                <w:lang w:eastAsia="en-US" w:bidi="ar-SA"/>
              </w:rPr>
              <w:t xml:space="preserve">    (frequency                      </w:t>
            </w:r>
            <w:r w:rsidRPr="002803B1">
              <w:rPr>
                <w:rFonts w:ascii="Consolas" w:eastAsia="Times New Roman" w:hAnsi="Consolas" w:cs="Segoe UI"/>
                <w:color w:val="D73A49"/>
                <w:kern w:val="0"/>
                <w:sz w:val="18"/>
                <w:szCs w:val="18"/>
                <w:lang w:eastAsia="en-US" w:bidi="ar-SA"/>
              </w:rPr>
              <w:t>NUMBER</w:t>
            </w:r>
            <w:r w:rsidRPr="002803B1">
              <w:rPr>
                <w:rFonts w:ascii="Consolas" w:eastAsia="Times New Roman" w:hAnsi="Consolas" w:cs="Segoe UI"/>
                <w:color w:val="24292E"/>
                <w:kern w:val="0"/>
                <w:sz w:val="18"/>
                <w:szCs w:val="18"/>
                <w:lang w:eastAsia="en-US" w:bidi="ar-SA"/>
              </w:rPr>
              <w:t>,</w:t>
            </w:r>
          </w:p>
        </w:tc>
      </w:tr>
      <w:tr w:rsidR="002803B1" w:rsidRPr="002803B1" w14:paraId="20D968B5" w14:textId="77777777" w:rsidTr="008C7E31">
        <w:tc>
          <w:tcPr>
            <w:tcW w:w="1488" w:type="dxa"/>
            <w:shd w:val="clear" w:color="auto" w:fill="FFFFFF"/>
            <w:noWrap/>
            <w:tcMar>
              <w:top w:w="0" w:type="dxa"/>
              <w:left w:w="150" w:type="dxa"/>
              <w:bottom w:w="0" w:type="dxa"/>
              <w:right w:w="150" w:type="dxa"/>
            </w:tcMar>
            <w:hideMark/>
          </w:tcPr>
          <w:p w14:paraId="25CF28C1"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p>
        </w:tc>
        <w:tc>
          <w:tcPr>
            <w:tcW w:w="0" w:type="auto"/>
            <w:shd w:val="clear" w:color="auto" w:fill="FFFFFF"/>
            <w:tcMar>
              <w:top w:w="0" w:type="dxa"/>
              <w:left w:w="150" w:type="dxa"/>
              <w:bottom w:w="0" w:type="dxa"/>
              <w:right w:w="150" w:type="dxa"/>
            </w:tcMar>
            <w:hideMark/>
          </w:tcPr>
          <w:p w14:paraId="175B33A8"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r w:rsidRPr="002803B1">
              <w:rPr>
                <w:rFonts w:ascii="Consolas" w:eastAsia="Times New Roman" w:hAnsi="Consolas" w:cs="Segoe UI"/>
                <w:color w:val="24292E"/>
                <w:kern w:val="0"/>
                <w:sz w:val="18"/>
                <w:szCs w:val="18"/>
                <w:lang w:eastAsia="en-US" w:bidi="ar-SA"/>
              </w:rPr>
              <w:t xml:space="preserve">    word                           </w:t>
            </w:r>
            <w:r w:rsidRPr="002803B1">
              <w:rPr>
                <w:rFonts w:ascii="Consolas" w:eastAsia="Times New Roman" w:hAnsi="Consolas" w:cs="Segoe UI"/>
                <w:color w:val="D73A49"/>
                <w:kern w:val="0"/>
                <w:sz w:val="18"/>
                <w:szCs w:val="18"/>
                <w:lang w:eastAsia="en-US" w:bidi="ar-SA"/>
              </w:rPr>
              <w:t>VARCHAR2</w:t>
            </w:r>
            <w:r w:rsidRPr="002803B1">
              <w:rPr>
                <w:rFonts w:ascii="Consolas" w:eastAsia="Times New Roman" w:hAnsi="Consolas" w:cs="Segoe UI"/>
                <w:color w:val="24292E"/>
                <w:kern w:val="0"/>
                <w:sz w:val="18"/>
                <w:szCs w:val="18"/>
                <w:lang w:eastAsia="en-US" w:bidi="ar-SA"/>
              </w:rPr>
              <w:t>(</w:t>
            </w:r>
            <w:r w:rsidRPr="002803B1">
              <w:rPr>
                <w:rFonts w:ascii="Consolas" w:eastAsia="Times New Roman" w:hAnsi="Consolas" w:cs="Segoe UI"/>
                <w:color w:val="005CC5"/>
                <w:kern w:val="0"/>
                <w:sz w:val="18"/>
                <w:szCs w:val="18"/>
                <w:lang w:eastAsia="en-US" w:bidi="ar-SA"/>
              </w:rPr>
              <w:t>80</w:t>
            </w:r>
            <w:r w:rsidRPr="002803B1">
              <w:rPr>
                <w:rFonts w:ascii="Consolas" w:eastAsia="Times New Roman" w:hAnsi="Consolas" w:cs="Segoe UI"/>
                <w:color w:val="24292E"/>
                <w:kern w:val="0"/>
                <w:sz w:val="18"/>
                <w:szCs w:val="18"/>
                <w:lang w:eastAsia="en-US" w:bidi="ar-SA"/>
              </w:rPr>
              <w:t xml:space="preserve"> BYTE))</w:t>
            </w:r>
          </w:p>
        </w:tc>
      </w:tr>
      <w:tr w:rsidR="002803B1" w:rsidRPr="002803B1" w14:paraId="7034D461" w14:textId="77777777" w:rsidTr="008C7E31">
        <w:tc>
          <w:tcPr>
            <w:tcW w:w="1488" w:type="dxa"/>
            <w:shd w:val="clear" w:color="auto" w:fill="FFFFFF"/>
            <w:noWrap/>
            <w:tcMar>
              <w:top w:w="0" w:type="dxa"/>
              <w:left w:w="150" w:type="dxa"/>
              <w:bottom w:w="0" w:type="dxa"/>
              <w:right w:w="150" w:type="dxa"/>
            </w:tcMar>
            <w:hideMark/>
          </w:tcPr>
          <w:p w14:paraId="4F92B5D4"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p>
        </w:tc>
        <w:tc>
          <w:tcPr>
            <w:tcW w:w="0" w:type="auto"/>
            <w:shd w:val="clear" w:color="auto" w:fill="FFFFFF"/>
            <w:tcMar>
              <w:top w:w="0" w:type="dxa"/>
              <w:left w:w="150" w:type="dxa"/>
              <w:bottom w:w="0" w:type="dxa"/>
              <w:right w:w="150" w:type="dxa"/>
            </w:tcMar>
            <w:hideMark/>
          </w:tcPr>
          <w:p w14:paraId="4A566A32"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r w:rsidRPr="002803B1">
              <w:rPr>
                <w:rFonts w:ascii="Consolas" w:eastAsia="Times New Roman" w:hAnsi="Consolas" w:cs="Segoe UI"/>
                <w:color w:val="24292E"/>
                <w:kern w:val="0"/>
                <w:sz w:val="18"/>
                <w:szCs w:val="18"/>
                <w:lang w:eastAsia="en-US" w:bidi="ar-SA"/>
              </w:rPr>
              <w:t xml:space="preserve">  SEGMENT CREATION IMMEDIATE</w:t>
            </w:r>
          </w:p>
        </w:tc>
      </w:tr>
      <w:tr w:rsidR="002803B1" w:rsidRPr="002803B1" w14:paraId="1500A649" w14:textId="77777777" w:rsidTr="008C7E31">
        <w:tc>
          <w:tcPr>
            <w:tcW w:w="1488" w:type="dxa"/>
            <w:shd w:val="clear" w:color="auto" w:fill="FFFFFF"/>
            <w:noWrap/>
            <w:tcMar>
              <w:top w:w="0" w:type="dxa"/>
              <w:left w:w="150" w:type="dxa"/>
              <w:bottom w:w="0" w:type="dxa"/>
              <w:right w:w="150" w:type="dxa"/>
            </w:tcMar>
            <w:hideMark/>
          </w:tcPr>
          <w:p w14:paraId="35C493BC"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p>
        </w:tc>
        <w:tc>
          <w:tcPr>
            <w:tcW w:w="0" w:type="auto"/>
            <w:shd w:val="clear" w:color="auto" w:fill="FFFFFF"/>
            <w:tcMar>
              <w:top w:w="0" w:type="dxa"/>
              <w:left w:w="150" w:type="dxa"/>
              <w:bottom w:w="0" w:type="dxa"/>
              <w:right w:w="150" w:type="dxa"/>
            </w:tcMar>
            <w:hideMark/>
          </w:tcPr>
          <w:p w14:paraId="51646EEF"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r w:rsidRPr="002803B1">
              <w:rPr>
                <w:rFonts w:ascii="Consolas" w:eastAsia="Times New Roman" w:hAnsi="Consolas" w:cs="Segoe UI"/>
                <w:color w:val="24292E"/>
                <w:kern w:val="0"/>
                <w:sz w:val="18"/>
                <w:szCs w:val="18"/>
                <w:lang w:eastAsia="en-US" w:bidi="ar-SA"/>
              </w:rPr>
              <w:t xml:space="preserve">  PCTFREE     </w:t>
            </w:r>
            <w:r w:rsidRPr="002803B1">
              <w:rPr>
                <w:rFonts w:ascii="Consolas" w:eastAsia="Times New Roman" w:hAnsi="Consolas" w:cs="Segoe UI"/>
                <w:color w:val="005CC5"/>
                <w:kern w:val="0"/>
                <w:sz w:val="18"/>
                <w:szCs w:val="18"/>
                <w:lang w:eastAsia="en-US" w:bidi="ar-SA"/>
              </w:rPr>
              <w:t>10</w:t>
            </w:r>
          </w:p>
        </w:tc>
      </w:tr>
      <w:tr w:rsidR="002803B1" w:rsidRPr="002803B1" w14:paraId="182EAE21" w14:textId="77777777" w:rsidTr="008C7E31">
        <w:tc>
          <w:tcPr>
            <w:tcW w:w="1488" w:type="dxa"/>
            <w:shd w:val="clear" w:color="auto" w:fill="FFFFFF"/>
            <w:noWrap/>
            <w:tcMar>
              <w:top w:w="0" w:type="dxa"/>
              <w:left w:w="150" w:type="dxa"/>
              <w:bottom w:w="0" w:type="dxa"/>
              <w:right w:w="150" w:type="dxa"/>
            </w:tcMar>
            <w:hideMark/>
          </w:tcPr>
          <w:p w14:paraId="54F801BB"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p>
        </w:tc>
        <w:tc>
          <w:tcPr>
            <w:tcW w:w="0" w:type="auto"/>
            <w:shd w:val="clear" w:color="auto" w:fill="FFFFFF"/>
            <w:tcMar>
              <w:top w:w="0" w:type="dxa"/>
              <w:left w:w="150" w:type="dxa"/>
              <w:bottom w:w="0" w:type="dxa"/>
              <w:right w:w="150" w:type="dxa"/>
            </w:tcMar>
            <w:hideMark/>
          </w:tcPr>
          <w:p w14:paraId="49673A26"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r w:rsidRPr="002803B1">
              <w:rPr>
                <w:rFonts w:ascii="Consolas" w:eastAsia="Times New Roman" w:hAnsi="Consolas" w:cs="Segoe UI"/>
                <w:color w:val="24292E"/>
                <w:kern w:val="0"/>
                <w:sz w:val="18"/>
                <w:szCs w:val="18"/>
                <w:lang w:eastAsia="en-US" w:bidi="ar-SA"/>
              </w:rPr>
              <w:t xml:space="preserve">  INITRANS    </w:t>
            </w:r>
            <w:r w:rsidRPr="002803B1">
              <w:rPr>
                <w:rFonts w:ascii="Consolas" w:eastAsia="Times New Roman" w:hAnsi="Consolas" w:cs="Segoe UI"/>
                <w:color w:val="005CC5"/>
                <w:kern w:val="0"/>
                <w:sz w:val="18"/>
                <w:szCs w:val="18"/>
                <w:lang w:eastAsia="en-US" w:bidi="ar-SA"/>
              </w:rPr>
              <w:t>1</w:t>
            </w:r>
          </w:p>
        </w:tc>
      </w:tr>
      <w:tr w:rsidR="002803B1" w:rsidRPr="002803B1" w14:paraId="3AD3246F" w14:textId="77777777" w:rsidTr="008C7E31">
        <w:tc>
          <w:tcPr>
            <w:tcW w:w="1488" w:type="dxa"/>
            <w:shd w:val="clear" w:color="auto" w:fill="FFFFFF"/>
            <w:noWrap/>
            <w:tcMar>
              <w:top w:w="0" w:type="dxa"/>
              <w:left w:w="150" w:type="dxa"/>
              <w:bottom w:w="0" w:type="dxa"/>
              <w:right w:w="150" w:type="dxa"/>
            </w:tcMar>
            <w:hideMark/>
          </w:tcPr>
          <w:p w14:paraId="51DAF829"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p>
        </w:tc>
        <w:tc>
          <w:tcPr>
            <w:tcW w:w="0" w:type="auto"/>
            <w:shd w:val="clear" w:color="auto" w:fill="FFFFFF"/>
            <w:tcMar>
              <w:top w:w="0" w:type="dxa"/>
              <w:left w:w="150" w:type="dxa"/>
              <w:bottom w:w="0" w:type="dxa"/>
              <w:right w:w="150" w:type="dxa"/>
            </w:tcMar>
            <w:hideMark/>
          </w:tcPr>
          <w:p w14:paraId="586F245F"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r w:rsidRPr="002803B1">
              <w:rPr>
                <w:rFonts w:ascii="Consolas" w:eastAsia="Times New Roman" w:hAnsi="Consolas" w:cs="Segoe UI"/>
                <w:color w:val="24292E"/>
                <w:kern w:val="0"/>
                <w:sz w:val="18"/>
                <w:szCs w:val="18"/>
                <w:lang w:eastAsia="en-US" w:bidi="ar-SA"/>
              </w:rPr>
              <w:t xml:space="preserve">  MAXTRANS    </w:t>
            </w:r>
            <w:r w:rsidRPr="002803B1">
              <w:rPr>
                <w:rFonts w:ascii="Consolas" w:eastAsia="Times New Roman" w:hAnsi="Consolas" w:cs="Segoe UI"/>
                <w:color w:val="005CC5"/>
                <w:kern w:val="0"/>
                <w:sz w:val="18"/>
                <w:szCs w:val="18"/>
                <w:lang w:eastAsia="en-US" w:bidi="ar-SA"/>
              </w:rPr>
              <w:t>255</w:t>
            </w:r>
          </w:p>
        </w:tc>
      </w:tr>
      <w:tr w:rsidR="002803B1" w:rsidRPr="002803B1" w14:paraId="11049F58" w14:textId="77777777" w:rsidTr="008C7E31">
        <w:tc>
          <w:tcPr>
            <w:tcW w:w="1488" w:type="dxa"/>
            <w:shd w:val="clear" w:color="auto" w:fill="FFFFFF"/>
            <w:noWrap/>
            <w:tcMar>
              <w:top w:w="0" w:type="dxa"/>
              <w:left w:w="150" w:type="dxa"/>
              <w:bottom w:w="0" w:type="dxa"/>
              <w:right w:w="150" w:type="dxa"/>
            </w:tcMar>
            <w:hideMark/>
          </w:tcPr>
          <w:p w14:paraId="51297A95"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p>
        </w:tc>
        <w:tc>
          <w:tcPr>
            <w:tcW w:w="0" w:type="auto"/>
            <w:shd w:val="clear" w:color="auto" w:fill="FFFFFF"/>
            <w:tcMar>
              <w:top w:w="0" w:type="dxa"/>
              <w:left w:w="150" w:type="dxa"/>
              <w:bottom w:w="0" w:type="dxa"/>
              <w:right w:w="150" w:type="dxa"/>
            </w:tcMar>
            <w:hideMark/>
          </w:tcPr>
          <w:p w14:paraId="3F50922D"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r w:rsidRPr="002803B1">
              <w:rPr>
                <w:rFonts w:ascii="Consolas" w:eastAsia="Times New Roman" w:hAnsi="Consolas" w:cs="Segoe UI"/>
                <w:color w:val="24292E"/>
                <w:kern w:val="0"/>
                <w:sz w:val="18"/>
                <w:szCs w:val="18"/>
                <w:lang w:eastAsia="en-US" w:bidi="ar-SA"/>
              </w:rPr>
              <w:t xml:space="preserve">  TABLESPACE  users</w:t>
            </w:r>
          </w:p>
        </w:tc>
      </w:tr>
      <w:tr w:rsidR="002803B1" w:rsidRPr="002803B1" w14:paraId="3A35FEE8" w14:textId="77777777" w:rsidTr="008C7E31">
        <w:tc>
          <w:tcPr>
            <w:tcW w:w="1488" w:type="dxa"/>
            <w:shd w:val="clear" w:color="auto" w:fill="FFFFFF"/>
            <w:noWrap/>
            <w:tcMar>
              <w:top w:w="0" w:type="dxa"/>
              <w:left w:w="150" w:type="dxa"/>
              <w:bottom w:w="0" w:type="dxa"/>
              <w:right w:w="150" w:type="dxa"/>
            </w:tcMar>
            <w:hideMark/>
          </w:tcPr>
          <w:p w14:paraId="7961A205"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p>
        </w:tc>
        <w:tc>
          <w:tcPr>
            <w:tcW w:w="0" w:type="auto"/>
            <w:shd w:val="clear" w:color="auto" w:fill="FFFFFF"/>
            <w:tcMar>
              <w:top w:w="0" w:type="dxa"/>
              <w:left w:w="150" w:type="dxa"/>
              <w:bottom w:w="0" w:type="dxa"/>
              <w:right w:w="150" w:type="dxa"/>
            </w:tcMar>
            <w:hideMark/>
          </w:tcPr>
          <w:p w14:paraId="31919CB8"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r w:rsidRPr="002803B1">
              <w:rPr>
                <w:rFonts w:ascii="Consolas" w:eastAsia="Times New Roman" w:hAnsi="Consolas" w:cs="Segoe UI"/>
                <w:color w:val="24292E"/>
                <w:kern w:val="0"/>
                <w:sz w:val="18"/>
                <w:szCs w:val="18"/>
                <w:lang w:eastAsia="en-US" w:bidi="ar-SA"/>
              </w:rPr>
              <w:t xml:space="preserve">  STORAGE   (</w:t>
            </w:r>
          </w:p>
        </w:tc>
      </w:tr>
      <w:tr w:rsidR="002803B1" w:rsidRPr="002803B1" w14:paraId="5A35A944" w14:textId="77777777" w:rsidTr="008C7E31">
        <w:tc>
          <w:tcPr>
            <w:tcW w:w="1488" w:type="dxa"/>
            <w:shd w:val="clear" w:color="auto" w:fill="FFFFFF"/>
            <w:noWrap/>
            <w:tcMar>
              <w:top w:w="0" w:type="dxa"/>
              <w:left w:w="150" w:type="dxa"/>
              <w:bottom w:w="0" w:type="dxa"/>
              <w:right w:w="150" w:type="dxa"/>
            </w:tcMar>
            <w:hideMark/>
          </w:tcPr>
          <w:p w14:paraId="4480EFBC"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p>
        </w:tc>
        <w:tc>
          <w:tcPr>
            <w:tcW w:w="0" w:type="auto"/>
            <w:shd w:val="clear" w:color="auto" w:fill="FFFFFF"/>
            <w:tcMar>
              <w:top w:w="0" w:type="dxa"/>
              <w:left w:w="150" w:type="dxa"/>
              <w:bottom w:w="0" w:type="dxa"/>
              <w:right w:w="150" w:type="dxa"/>
            </w:tcMar>
            <w:hideMark/>
          </w:tcPr>
          <w:p w14:paraId="2179D6E4"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r w:rsidRPr="002803B1">
              <w:rPr>
                <w:rFonts w:ascii="Consolas" w:eastAsia="Times New Roman" w:hAnsi="Consolas" w:cs="Segoe UI"/>
                <w:color w:val="24292E"/>
                <w:kern w:val="0"/>
                <w:sz w:val="18"/>
                <w:szCs w:val="18"/>
                <w:lang w:eastAsia="en-US" w:bidi="ar-SA"/>
              </w:rPr>
              <w:t xml:space="preserve">    INITIAL     </w:t>
            </w:r>
            <w:r w:rsidRPr="002803B1">
              <w:rPr>
                <w:rFonts w:ascii="Consolas" w:eastAsia="Times New Roman" w:hAnsi="Consolas" w:cs="Segoe UI"/>
                <w:color w:val="005CC5"/>
                <w:kern w:val="0"/>
                <w:sz w:val="18"/>
                <w:szCs w:val="18"/>
                <w:lang w:eastAsia="en-US" w:bidi="ar-SA"/>
              </w:rPr>
              <w:t>65536</w:t>
            </w:r>
          </w:p>
        </w:tc>
      </w:tr>
      <w:tr w:rsidR="002803B1" w:rsidRPr="002803B1" w14:paraId="32326C34" w14:textId="77777777" w:rsidTr="008C7E31">
        <w:tc>
          <w:tcPr>
            <w:tcW w:w="1488" w:type="dxa"/>
            <w:shd w:val="clear" w:color="auto" w:fill="FFFFFF"/>
            <w:noWrap/>
            <w:tcMar>
              <w:top w:w="0" w:type="dxa"/>
              <w:left w:w="150" w:type="dxa"/>
              <w:bottom w:w="0" w:type="dxa"/>
              <w:right w:w="150" w:type="dxa"/>
            </w:tcMar>
            <w:hideMark/>
          </w:tcPr>
          <w:p w14:paraId="57AB77A2"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p>
        </w:tc>
        <w:tc>
          <w:tcPr>
            <w:tcW w:w="0" w:type="auto"/>
            <w:shd w:val="clear" w:color="auto" w:fill="FFFFFF"/>
            <w:tcMar>
              <w:top w:w="0" w:type="dxa"/>
              <w:left w:w="150" w:type="dxa"/>
              <w:bottom w:w="0" w:type="dxa"/>
              <w:right w:w="150" w:type="dxa"/>
            </w:tcMar>
            <w:hideMark/>
          </w:tcPr>
          <w:p w14:paraId="68196B33"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r w:rsidRPr="002803B1">
              <w:rPr>
                <w:rFonts w:ascii="Consolas" w:eastAsia="Times New Roman" w:hAnsi="Consolas" w:cs="Segoe UI"/>
                <w:color w:val="24292E"/>
                <w:kern w:val="0"/>
                <w:sz w:val="18"/>
                <w:szCs w:val="18"/>
                <w:lang w:eastAsia="en-US" w:bidi="ar-SA"/>
              </w:rPr>
              <w:t xml:space="preserve">    NEXT        </w:t>
            </w:r>
            <w:r w:rsidRPr="002803B1">
              <w:rPr>
                <w:rFonts w:ascii="Consolas" w:eastAsia="Times New Roman" w:hAnsi="Consolas" w:cs="Segoe UI"/>
                <w:color w:val="005CC5"/>
                <w:kern w:val="0"/>
                <w:sz w:val="18"/>
                <w:szCs w:val="18"/>
                <w:lang w:eastAsia="en-US" w:bidi="ar-SA"/>
              </w:rPr>
              <w:t>1048576</w:t>
            </w:r>
          </w:p>
        </w:tc>
      </w:tr>
      <w:tr w:rsidR="002803B1" w:rsidRPr="002803B1" w14:paraId="139A8696" w14:textId="77777777" w:rsidTr="008C7E31">
        <w:tc>
          <w:tcPr>
            <w:tcW w:w="1488" w:type="dxa"/>
            <w:shd w:val="clear" w:color="auto" w:fill="FFFFFF"/>
            <w:noWrap/>
            <w:tcMar>
              <w:top w:w="0" w:type="dxa"/>
              <w:left w:w="150" w:type="dxa"/>
              <w:bottom w:w="0" w:type="dxa"/>
              <w:right w:w="150" w:type="dxa"/>
            </w:tcMar>
            <w:hideMark/>
          </w:tcPr>
          <w:p w14:paraId="536DD737"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p>
        </w:tc>
        <w:tc>
          <w:tcPr>
            <w:tcW w:w="0" w:type="auto"/>
            <w:shd w:val="clear" w:color="auto" w:fill="FFFFFF"/>
            <w:tcMar>
              <w:top w:w="0" w:type="dxa"/>
              <w:left w:w="150" w:type="dxa"/>
              <w:bottom w:w="0" w:type="dxa"/>
              <w:right w:w="150" w:type="dxa"/>
            </w:tcMar>
            <w:hideMark/>
          </w:tcPr>
          <w:p w14:paraId="37E62808"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r w:rsidRPr="002803B1">
              <w:rPr>
                <w:rFonts w:ascii="Consolas" w:eastAsia="Times New Roman" w:hAnsi="Consolas" w:cs="Segoe UI"/>
                <w:color w:val="24292E"/>
                <w:kern w:val="0"/>
                <w:sz w:val="18"/>
                <w:szCs w:val="18"/>
                <w:lang w:eastAsia="en-US" w:bidi="ar-SA"/>
              </w:rPr>
              <w:t xml:space="preserve">    MINEXTENTS  </w:t>
            </w:r>
            <w:r w:rsidRPr="002803B1">
              <w:rPr>
                <w:rFonts w:ascii="Consolas" w:eastAsia="Times New Roman" w:hAnsi="Consolas" w:cs="Segoe UI"/>
                <w:color w:val="005CC5"/>
                <w:kern w:val="0"/>
                <w:sz w:val="18"/>
                <w:szCs w:val="18"/>
                <w:lang w:eastAsia="en-US" w:bidi="ar-SA"/>
              </w:rPr>
              <w:t>1</w:t>
            </w:r>
          </w:p>
        </w:tc>
      </w:tr>
      <w:tr w:rsidR="002803B1" w:rsidRPr="002803B1" w14:paraId="1A7D2503" w14:textId="77777777" w:rsidTr="008C7E31">
        <w:tc>
          <w:tcPr>
            <w:tcW w:w="1488" w:type="dxa"/>
            <w:shd w:val="clear" w:color="auto" w:fill="FFFFFF"/>
            <w:noWrap/>
            <w:tcMar>
              <w:top w:w="0" w:type="dxa"/>
              <w:left w:w="150" w:type="dxa"/>
              <w:bottom w:w="0" w:type="dxa"/>
              <w:right w:w="150" w:type="dxa"/>
            </w:tcMar>
            <w:hideMark/>
          </w:tcPr>
          <w:p w14:paraId="2A29ED81"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p>
        </w:tc>
        <w:tc>
          <w:tcPr>
            <w:tcW w:w="0" w:type="auto"/>
            <w:shd w:val="clear" w:color="auto" w:fill="FFFFFF"/>
            <w:tcMar>
              <w:top w:w="0" w:type="dxa"/>
              <w:left w:w="150" w:type="dxa"/>
              <w:bottom w:w="0" w:type="dxa"/>
              <w:right w:w="150" w:type="dxa"/>
            </w:tcMar>
            <w:hideMark/>
          </w:tcPr>
          <w:p w14:paraId="25892C81"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r w:rsidRPr="002803B1">
              <w:rPr>
                <w:rFonts w:ascii="Consolas" w:eastAsia="Times New Roman" w:hAnsi="Consolas" w:cs="Segoe UI"/>
                <w:color w:val="24292E"/>
                <w:kern w:val="0"/>
                <w:sz w:val="18"/>
                <w:szCs w:val="18"/>
                <w:lang w:eastAsia="en-US" w:bidi="ar-SA"/>
              </w:rPr>
              <w:t xml:space="preserve">    MAXEXTENTS  </w:t>
            </w:r>
            <w:r w:rsidRPr="002803B1">
              <w:rPr>
                <w:rFonts w:ascii="Consolas" w:eastAsia="Times New Roman" w:hAnsi="Consolas" w:cs="Segoe UI"/>
                <w:color w:val="005CC5"/>
                <w:kern w:val="0"/>
                <w:sz w:val="18"/>
                <w:szCs w:val="18"/>
                <w:lang w:eastAsia="en-US" w:bidi="ar-SA"/>
              </w:rPr>
              <w:t>2147483645</w:t>
            </w:r>
          </w:p>
        </w:tc>
      </w:tr>
      <w:tr w:rsidR="002803B1" w:rsidRPr="002803B1" w14:paraId="4BAFE1B5" w14:textId="77777777" w:rsidTr="008C7E31">
        <w:tc>
          <w:tcPr>
            <w:tcW w:w="1488" w:type="dxa"/>
            <w:shd w:val="clear" w:color="auto" w:fill="FFFFFF"/>
            <w:noWrap/>
            <w:tcMar>
              <w:top w:w="0" w:type="dxa"/>
              <w:left w:w="150" w:type="dxa"/>
              <w:bottom w:w="0" w:type="dxa"/>
              <w:right w:w="150" w:type="dxa"/>
            </w:tcMar>
            <w:hideMark/>
          </w:tcPr>
          <w:p w14:paraId="4E0196E4"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p>
        </w:tc>
        <w:tc>
          <w:tcPr>
            <w:tcW w:w="0" w:type="auto"/>
            <w:shd w:val="clear" w:color="auto" w:fill="FFFFFF"/>
            <w:tcMar>
              <w:top w:w="0" w:type="dxa"/>
              <w:left w:w="150" w:type="dxa"/>
              <w:bottom w:w="0" w:type="dxa"/>
              <w:right w:w="150" w:type="dxa"/>
            </w:tcMar>
            <w:hideMark/>
          </w:tcPr>
          <w:p w14:paraId="2E068883"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r w:rsidRPr="002803B1">
              <w:rPr>
                <w:rFonts w:ascii="Consolas" w:eastAsia="Times New Roman" w:hAnsi="Consolas" w:cs="Segoe UI"/>
                <w:color w:val="24292E"/>
                <w:kern w:val="0"/>
                <w:sz w:val="18"/>
                <w:szCs w:val="18"/>
                <w:lang w:eastAsia="en-US" w:bidi="ar-SA"/>
              </w:rPr>
              <w:t xml:space="preserve">  )</w:t>
            </w:r>
          </w:p>
        </w:tc>
      </w:tr>
      <w:tr w:rsidR="002803B1" w:rsidRPr="002803B1" w14:paraId="0A196817" w14:textId="77777777" w:rsidTr="008C7E31">
        <w:tc>
          <w:tcPr>
            <w:tcW w:w="1488" w:type="dxa"/>
            <w:shd w:val="clear" w:color="auto" w:fill="FFFFFF"/>
            <w:noWrap/>
            <w:tcMar>
              <w:top w:w="0" w:type="dxa"/>
              <w:left w:w="150" w:type="dxa"/>
              <w:bottom w:w="0" w:type="dxa"/>
              <w:right w:w="150" w:type="dxa"/>
            </w:tcMar>
            <w:hideMark/>
          </w:tcPr>
          <w:p w14:paraId="3572A79C"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p>
        </w:tc>
        <w:tc>
          <w:tcPr>
            <w:tcW w:w="0" w:type="auto"/>
            <w:shd w:val="clear" w:color="auto" w:fill="FFFFFF"/>
            <w:tcMar>
              <w:top w:w="0" w:type="dxa"/>
              <w:left w:w="150" w:type="dxa"/>
              <w:bottom w:w="0" w:type="dxa"/>
              <w:right w:w="150" w:type="dxa"/>
            </w:tcMar>
            <w:hideMark/>
          </w:tcPr>
          <w:p w14:paraId="0A94D0C2"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r w:rsidRPr="002803B1">
              <w:rPr>
                <w:rFonts w:ascii="Consolas" w:eastAsia="Times New Roman" w:hAnsi="Consolas" w:cs="Segoe UI"/>
                <w:color w:val="24292E"/>
                <w:kern w:val="0"/>
                <w:sz w:val="18"/>
                <w:szCs w:val="18"/>
                <w:lang w:eastAsia="en-US" w:bidi="ar-SA"/>
              </w:rPr>
              <w:t xml:space="preserve">  NOCACHE</w:t>
            </w:r>
          </w:p>
        </w:tc>
      </w:tr>
      <w:tr w:rsidR="002803B1" w:rsidRPr="002803B1" w14:paraId="3A125A70" w14:textId="77777777" w:rsidTr="008C7E31">
        <w:tc>
          <w:tcPr>
            <w:tcW w:w="1488" w:type="dxa"/>
            <w:shd w:val="clear" w:color="auto" w:fill="FFFFFF"/>
            <w:noWrap/>
            <w:tcMar>
              <w:top w:w="0" w:type="dxa"/>
              <w:left w:w="150" w:type="dxa"/>
              <w:bottom w:w="0" w:type="dxa"/>
              <w:right w:w="150" w:type="dxa"/>
            </w:tcMar>
            <w:hideMark/>
          </w:tcPr>
          <w:p w14:paraId="0BBAE405"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p>
        </w:tc>
        <w:tc>
          <w:tcPr>
            <w:tcW w:w="0" w:type="auto"/>
            <w:shd w:val="clear" w:color="auto" w:fill="FFFFFF"/>
            <w:tcMar>
              <w:top w:w="0" w:type="dxa"/>
              <w:left w:w="150" w:type="dxa"/>
              <w:bottom w:w="0" w:type="dxa"/>
              <w:right w:w="150" w:type="dxa"/>
            </w:tcMar>
            <w:hideMark/>
          </w:tcPr>
          <w:p w14:paraId="1BCA46FF"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r w:rsidRPr="002803B1">
              <w:rPr>
                <w:rFonts w:ascii="Consolas" w:eastAsia="Times New Roman" w:hAnsi="Consolas" w:cs="Segoe UI"/>
                <w:color w:val="24292E"/>
                <w:kern w:val="0"/>
                <w:sz w:val="18"/>
                <w:szCs w:val="18"/>
                <w:lang w:eastAsia="en-US" w:bidi="ar-SA"/>
              </w:rPr>
              <w:t xml:space="preserve">  MONITORING</w:t>
            </w:r>
          </w:p>
        </w:tc>
      </w:tr>
      <w:tr w:rsidR="002803B1" w:rsidRPr="002803B1" w14:paraId="2F845274" w14:textId="77777777" w:rsidTr="008C7E31">
        <w:tc>
          <w:tcPr>
            <w:tcW w:w="1488" w:type="dxa"/>
            <w:shd w:val="clear" w:color="auto" w:fill="FFFFFF"/>
            <w:noWrap/>
            <w:tcMar>
              <w:top w:w="0" w:type="dxa"/>
              <w:left w:w="150" w:type="dxa"/>
              <w:bottom w:w="0" w:type="dxa"/>
              <w:right w:w="150" w:type="dxa"/>
            </w:tcMar>
            <w:hideMark/>
          </w:tcPr>
          <w:p w14:paraId="6D243E32"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p>
        </w:tc>
        <w:tc>
          <w:tcPr>
            <w:tcW w:w="0" w:type="auto"/>
            <w:shd w:val="clear" w:color="auto" w:fill="FFFFFF"/>
            <w:tcMar>
              <w:top w:w="0" w:type="dxa"/>
              <w:left w:w="150" w:type="dxa"/>
              <w:bottom w:w="0" w:type="dxa"/>
              <w:right w:w="150" w:type="dxa"/>
            </w:tcMar>
            <w:hideMark/>
          </w:tcPr>
          <w:p w14:paraId="2272F742"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r w:rsidRPr="002803B1">
              <w:rPr>
                <w:rFonts w:ascii="Consolas" w:eastAsia="Times New Roman" w:hAnsi="Consolas" w:cs="Segoe UI"/>
                <w:color w:val="24292E"/>
                <w:kern w:val="0"/>
                <w:sz w:val="18"/>
                <w:szCs w:val="18"/>
                <w:lang w:eastAsia="en-US" w:bidi="ar-SA"/>
              </w:rPr>
              <w:t xml:space="preserve">  NOPARALLEL</w:t>
            </w:r>
          </w:p>
        </w:tc>
      </w:tr>
      <w:tr w:rsidR="002803B1" w:rsidRPr="002803B1" w14:paraId="09C977DF" w14:textId="77777777" w:rsidTr="008C7E31">
        <w:tc>
          <w:tcPr>
            <w:tcW w:w="1488" w:type="dxa"/>
            <w:shd w:val="clear" w:color="auto" w:fill="FFFFFF"/>
            <w:noWrap/>
            <w:tcMar>
              <w:top w:w="0" w:type="dxa"/>
              <w:left w:w="150" w:type="dxa"/>
              <w:bottom w:w="0" w:type="dxa"/>
              <w:right w:w="150" w:type="dxa"/>
            </w:tcMar>
            <w:hideMark/>
          </w:tcPr>
          <w:p w14:paraId="025BFDD1"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p>
        </w:tc>
        <w:tc>
          <w:tcPr>
            <w:tcW w:w="0" w:type="auto"/>
            <w:shd w:val="clear" w:color="auto" w:fill="FFFFFF"/>
            <w:tcMar>
              <w:top w:w="0" w:type="dxa"/>
              <w:left w:w="150" w:type="dxa"/>
              <w:bottom w:w="0" w:type="dxa"/>
              <w:right w:w="150" w:type="dxa"/>
            </w:tcMar>
            <w:hideMark/>
          </w:tcPr>
          <w:p w14:paraId="1E24EDF4"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r w:rsidRPr="002803B1">
              <w:rPr>
                <w:rFonts w:ascii="Consolas" w:eastAsia="Times New Roman" w:hAnsi="Consolas" w:cs="Segoe UI"/>
                <w:color w:val="24292E"/>
                <w:kern w:val="0"/>
                <w:sz w:val="18"/>
                <w:szCs w:val="18"/>
                <w:lang w:eastAsia="en-US" w:bidi="ar-SA"/>
              </w:rPr>
              <w:t xml:space="preserve">  LOGGING</w:t>
            </w:r>
          </w:p>
        </w:tc>
      </w:tr>
      <w:tr w:rsidR="002803B1" w:rsidRPr="002803B1" w14:paraId="57725202" w14:textId="77777777" w:rsidTr="008C7E31">
        <w:tc>
          <w:tcPr>
            <w:tcW w:w="1488" w:type="dxa"/>
            <w:shd w:val="clear" w:color="auto" w:fill="FFFFFF"/>
            <w:noWrap/>
            <w:tcMar>
              <w:top w:w="0" w:type="dxa"/>
              <w:left w:w="150" w:type="dxa"/>
              <w:bottom w:w="0" w:type="dxa"/>
              <w:right w:w="150" w:type="dxa"/>
            </w:tcMar>
            <w:hideMark/>
          </w:tcPr>
          <w:p w14:paraId="11086268"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p>
        </w:tc>
        <w:tc>
          <w:tcPr>
            <w:tcW w:w="0" w:type="auto"/>
            <w:shd w:val="clear" w:color="auto" w:fill="FFFFFF"/>
            <w:tcMar>
              <w:top w:w="0" w:type="dxa"/>
              <w:left w:w="150" w:type="dxa"/>
              <w:bottom w:w="0" w:type="dxa"/>
              <w:right w:w="150" w:type="dxa"/>
            </w:tcMar>
            <w:hideMark/>
          </w:tcPr>
          <w:p w14:paraId="09B3F2B2"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r w:rsidRPr="002803B1">
              <w:rPr>
                <w:rFonts w:ascii="Consolas" w:eastAsia="Times New Roman" w:hAnsi="Consolas" w:cs="Segoe UI"/>
                <w:color w:val="D73A49"/>
                <w:kern w:val="0"/>
                <w:sz w:val="18"/>
                <w:szCs w:val="18"/>
                <w:lang w:eastAsia="en-US" w:bidi="ar-SA"/>
              </w:rPr>
              <w:t>/</w:t>
            </w:r>
          </w:p>
        </w:tc>
      </w:tr>
      <w:tr w:rsidR="002803B1" w:rsidRPr="002803B1" w14:paraId="325039AC" w14:textId="77777777" w:rsidTr="008C7E31">
        <w:tc>
          <w:tcPr>
            <w:tcW w:w="1488" w:type="dxa"/>
            <w:shd w:val="clear" w:color="auto" w:fill="FFFFFF"/>
            <w:noWrap/>
            <w:tcMar>
              <w:top w:w="0" w:type="dxa"/>
              <w:left w:w="150" w:type="dxa"/>
              <w:bottom w:w="0" w:type="dxa"/>
              <w:right w:w="150" w:type="dxa"/>
            </w:tcMar>
            <w:hideMark/>
          </w:tcPr>
          <w:p w14:paraId="5A78BC6B" w14:textId="77777777" w:rsidR="002803B1" w:rsidRPr="002803B1" w:rsidRDefault="002803B1" w:rsidP="002803B1">
            <w:pPr>
              <w:widowControl/>
              <w:suppressAutoHyphens w:val="0"/>
              <w:spacing w:line="300" w:lineRule="atLeast"/>
              <w:rPr>
                <w:rFonts w:ascii="Times New Roman" w:eastAsia="Times New Roman" w:hAnsi="Times New Roman" w:cs="Times New Roman"/>
                <w:kern w:val="0"/>
                <w:szCs w:val="20"/>
                <w:lang w:eastAsia="en-US" w:bidi="ar-SA"/>
              </w:rPr>
            </w:pPr>
          </w:p>
        </w:tc>
        <w:tc>
          <w:tcPr>
            <w:tcW w:w="0" w:type="auto"/>
            <w:shd w:val="clear" w:color="auto" w:fill="FFFFFF"/>
            <w:tcMar>
              <w:top w:w="0" w:type="dxa"/>
              <w:left w:w="150" w:type="dxa"/>
              <w:bottom w:w="0" w:type="dxa"/>
              <w:right w:w="150" w:type="dxa"/>
            </w:tcMar>
            <w:hideMark/>
          </w:tcPr>
          <w:p w14:paraId="64E14CE7"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r w:rsidRPr="002803B1">
              <w:rPr>
                <w:rFonts w:ascii="Consolas" w:eastAsia="Times New Roman" w:hAnsi="Consolas" w:cs="Segoe UI"/>
                <w:color w:val="6A737D"/>
                <w:kern w:val="0"/>
                <w:sz w:val="18"/>
                <w:szCs w:val="18"/>
                <w:lang w:eastAsia="en-US" w:bidi="ar-SA"/>
              </w:rPr>
              <w:t>-- End of DDL Script for Table LRT.LRT_FREQ</w:t>
            </w:r>
          </w:p>
        </w:tc>
      </w:tr>
    </w:tbl>
    <w:p w14:paraId="723948DE" w14:textId="56F32EDA" w:rsidR="002803B1" w:rsidRDefault="002803B1" w:rsidP="00E07538">
      <w:pPr>
        <w:spacing w:line="480" w:lineRule="auto"/>
        <w:rPr>
          <w:rFonts w:asciiTheme="majorBidi" w:hAnsiTheme="majorBidi" w:cs="Arial Unicode MS"/>
          <w:rtl/>
          <w:lang w:bidi="ar-AE"/>
        </w:rPr>
      </w:pPr>
    </w:p>
    <w:p w14:paraId="4A59545C" w14:textId="4796B034" w:rsidR="008510EF" w:rsidRPr="008510EF" w:rsidRDefault="008510EF" w:rsidP="008510EF">
      <w:pPr>
        <w:pStyle w:val="ListParagraph"/>
        <w:spacing w:line="480" w:lineRule="auto"/>
        <w:ind w:left="360"/>
        <w:rPr>
          <w:rFonts w:cs="Arial Unicode MS"/>
          <w:sz w:val="20"/>
          <w:szCs w:val="20"/>
          <w:rtl/>
        </w:rPr>
      </w:pPr>
      <w:r>
        <w:rPr>
          <w:rFonts w:asciiTheme="majorBidi" w:hAnsiTheme="majorBidi" w:cstheme="majorBidi"/>
          <w:b/>
          <w:bCs/>
          <w:sz w:val="22"/>
          <w:szCs w:val="22"/>
        </w:rPr>
        <w:lastRenderedPageBreak/>
        <w:t>Script Name:</w:t>
      </w:r>
      <w:r w:rsidRPr="008510EF">
        <w:t xml:space="preserve"> </w:t>
      </w:r>
      <w:proofErr w:type="spellStart"/>
      <w:r w:rsidRPr="008510EF">
        <w:rPr>
          <w:rFonts w:asciiTheme="majorBidi" w:hAnsiTheme="majorBidi" w:cstheme="majorBidi"/>
          <w:b/>
          <w:bCs/>
          <w:sz w:val="22"/>
          <w:szCs w:val="22"/>
          <w:lang w:bidi="ar-AE"/>
        </w:rPr>
        <w:t>LRT.LRT_GENERATION_TYPE_ddl.sql</w:t>
      </w:r>
      <w:proofErr w:type="spellEnd"/>
    </w:p>
    <w:p w14:paraId="5E9CED8A" w14:textId="4328F52B" w:rsidR="002803B1" w:rsidRPr="008C7E31" w:rsidRDefault="002803B1" w:rsidP="00981EA4">
      <w:pPr>
        <w:pStyle w:val="ListParagraph"/>
        <w:numPr>
          <w:ilvl w:val="0"/>
          <w:numId w:val="14"/>
        </w:numPr>
        <w:spacing w:line="480" w:lineRule="auto"/>
        <w:rPr>
          <w:rFonts w:cs="Arial Unicode MS"/>
          <w:sz w:val="20"/>
          <w:szCs w:val="20"/>
          <w:cs/>
        </w:rPr>
      </w:pPr>
      <w:hyperlink r:id="rId97" w:history="1">
        <w:r w:rsidRPr="008C7E31">
          <w:rPr>
            <w:rStyle w:val="Hyperlink"/>
            <w:sz w:val="20"/>
            <w:szCs w:val="20"/>
          </w:rPr>
          <w:t>https://github.com/mohammad-nassar/MSThesisDoc/blob/master/LRT.LRT_GENERATION_TYPE_ddl.sql</w:t>
        </w:r>
      </w:hyperlink>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577"/>
        <w:gridCol w:w="5645"/>
      </w:tblGrid>
      <w:tr w:rsidR="002803B1" w:rsidRPr="002803B1" w14:paraId="1BFF7327" w14:textId="77777777" w:rsidTr="002803B1">
        <w:trPr>
          <w:gridAfter w:val="1"/>
        </w:trPr>
        <w:tc>
          <w:tcPr>
            <w:tcW w:w="0" w:type="auto"/>
            <w:shd w:val="clear" w:color="auto" w:fill="FFFFFF"/>
            <w:tcMar>
              <w:top w:w="0" w:type="dxa"/>
              <w:left w:w="150" w:type="dxa"/>
              <w:bottom w:w="0" w:type="dxa"/>
              <w:right w:w="150" w:type="dxa"/>
            </w:tcMar>
            <w:hideMark/>
          </w:tcPr>
          <w:p w14:paraId="73F1BD7E"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r w:rsidRPr="002803B1">
              <w:rPr>
                <w:rFonts w:ascii="Consolas" w:eastAsia="Times New Roman" w:hAnsi="Consolas" w:cs="Segoe UI"/>
                <w:color w:val="6A737D"/>
                <w:kern w:val="0"/>
                <w:sz w:val="18"/>
                <w:szCs w:val="18"/>
                <w:lang w:eastAsia="en-US" w:bidi="ar-SA"/>
              </w:rPr>
              <w:t>-- Start of DDL Script for Table LRT.LRT_GENERATION_TYPE</w:t>
            </w:r>
          </w:p>
        </w:tc>
      </w:tr>
      <w:tr w:rsidR="002803B1" w:rsidRPr="002803B1" w14:paraId="20470BE5" w14:textId="77777777" w:rsidTr="002803B1">
        <w:tc>
          <w:tcPr>
            <w:tcW w:w="2577" w:type="dxa"/>
            <w:shd w:val="clear" w:color="auto" w:fill="FFFFFF"/>
            <w:noWrap/>
            <w:tcMar>
              <w:top w:w="0" w:type="dxa"/>
              <w:left w:w="150" w:type="dxa"/>
              <w:bottom w:w="0" w:type="dxa"/>
              <w:right w:w="150" w:type="dxa"/>
            </w:tcMar>
            <w:hideMark/>
          </w:tcPr>
          <w:p w14:paraId="31F153B2"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p>
        </w:tc>
        <w:tc>
          <w:tcPr>
            <w:tcW w:w="0" w:type="auto"/>
            <w:shd w:val="clear" w:color="auto" w:fill="FFFFFF"/>
            <w:tcMar>
              <w:top w:w="0" w:type="dxa"/>
              <w:left w:w="150" w:type="dxa"/>
              <w:bottom w:w="0" w:type="dxa"/>
              <w:right w:w="150" w:type="dxa"/>
            </w:tcMar>
            <w:hideMark/>
          </w:tcPr>
          <w:p w14:paraId="122493CE"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r w:rsidRPr="002803B1">
              <w:rPr>
                <w:rFonts w:ascii="Consolas" w:eastAsia="Times New Roman" w:hAnsi="Consolas" w:cs="Segoe UI"/>
                <w:color w:val="6A737D"/>
                <w:kern w:val="0"/>
                <w:sz w:val="18"/>
                <w:szCs w:val="18"/>
                <w:lang w:eastAsia="en-US" w:bidi="ar-SA"/>
              </w:rPr>
              <w:t>-- Generated 11-Jun-2020 17:00:43 from LRT@ORCLM</w:t>
            </w:r>
          </w:p>
        </w:tc>
      </w:tr>
      <w:tr w:rsidR="002803B1" w:rsidRPr="002803B1" w14:paraId="4665AC85" w14:textId="77777777" w:rsidTr="002803B1">
        <w:tc>
          <w:tcPr>
            <w:tcW w:w="2577" w:type="dxa"/>
            <w:shd w:val="clear" w:color="auto" w:fill="FFFFFF"/>
            <w:noWrap/>
            <w:tcMar>
              <w:top w:w="0" w:type="dxa"/>
              <w:left w:w="150" w:type="dxa"/>
              <w:bottom w:w="0" w:type="dxa"/>
              <w:right w:w="150" w:type="dxa"/>
            </w:tcMar>
            <w:hideMark/>
          </w:tcPr>
          <w:p w14:paraId="60A023A9"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p>
        </w:tc>
        <w:tc>
          <w:tcPr>
            <w:tcW w:w="0" w:type="auto"/>
            <w:shd w:val="clear" w:color="auto" w:fill="FFFFFF"/>
            <w:tcMar>
              <w:top w:w="0" w:type="dxa"/>
              <w:left w:w="150" w:type="dxa"/>
              <w:bottom w:w="0" w:type="dxa"/>
              <w:right w:w="150" w:type="dxa"/>
            </w:tcMar>
            <w:hideMark/>
          </w:tcPr>
          <w:p w14:paraId="7A84F191"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p>
          <w:p w14:paraId="59344C73" w14:textId="77777777" w:rsidR="002803B1" w:rsidRPr="002803B1" w:rsidRDefault="002803B1" w:rsidP="002803B1">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2803B1" w:rsidRPr="002803B1" w14:paraId="15E1D5E7" w14:textId="77777777" w:rsidTr="002803B1">
        <w:tc>
          <w:tcPr>
            <w:tcW w:w="2577" w:type="dxa"/>
            <w:shd w:val="clear" w:color="auto" w:fill="FFFFFF"/>
            <w:noWrap/>
            <w:tcMar>
              <w:top w:w="0" w:type="dxa"/>
              <w:left w:w="150" w:type="dxa"/>
              <w:bottom w:w="0" w:type="dxa"/>
              <w:right w:w="150" w:type="dxa"/>
            </w:tcMar>
            <w:hideMark/>
          </w:tcPr>
          <w:p w14:paraId="459854DD" w14:textId="77777777" w:rsidR="002803B1" w:rsidRPr="002803B1" w:rsidRDefault="002803B1" w:rsidP="002803B1">
            <w:pPr>
              <w:widowControl/>
              <w:suppressAutoHyphens w:val="0"/>
              <w:spacing w:line="300" w:lineRule="atLeast"/>
              <w:rPr>
                <w:rFonts w:ascii="Times New Roman" w:eastAsia="Times New Roman" w:hAnsi="Times New Roman" w:cs="Times New Roman"/>
                <w:kern w:val="0"/>
                <w:szCs w:val="20"/>
                <w:lang w:eastAsia="en-US" w:bidi="ar-SA"/>
              </w:rPr>
            </w:pPr>
          </w:p>
        </w:tc>
        <w:tc>
          <w:tcPr>
            <w:tcW w:w="0" w:type="auto"/>
            <w:shd w:val="clear" w:color="auto" w:fill="FFFFFF"/>
            <w:tcMar>
              <w:top w:w="0" w:type="dxa"/>
              <w:left w:w="150" w:type="dxa"/>
              <w:bottom w:w="0" w:type="dxa"/>
              <w:right w:w="150" w:type="dxa"/>
            </w:tcMar>
            <w:hideMark/>
          </w:tcPr>
          <w:p w14:paraId="7FFC875C"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r w:rsidRPr="002803B1">
              <w:rPr>
                <w:rFonts w:ascii="Consolas" w:eastAsia="Times New Roman" w:hAnsi="Consolas" w:cs="Segoe UI"/>
                <w:color w:val="D73A49"/>
                <w:kern w:val="0"/>
                <w:sz w:val="18"/>
                <w:szCs w:val="18"/>
                <w:lang w:eastAsia="en-US" w:bidi="ar-SA"/>
              </w:rPr>
              <w:t>CREATE</w:t>
            </w:r>
            <w:r w:rsidRPr="002803B1">
              <w:rPr>
                <w:rFonts w:ascii="Consolas" w:eastAsia="Times New Roman" w:hAnsi="Consolas" w:cs="Segoe UI"/>
                <w:color w:val="24292E"/>
                <w:kern w:val="0"/>
                <w:sz w:val="18"/>
                <w:szCs w:val="18"/>
                <w:lang w:eastAsia="en-US" w:bidi="ar-SA"/>
              </w:rPr>
              <w:t xml:space="preserve"> </w:t>
            </w:r>
            <w:r w:rsidRPr="002803B1">
              <w:rPr>
                <w:rFonts w:ascii="Consolas" w:eastAsia="Times New Roman" w:hAnsi="Consolas" w:cs="Segoe UI"/>
                <w:color w:val="D73A49"/>
                <w:kern w:val="0"/>
                <w:sz w:val="18"/>
                <w:szCs w:val="18"/>
                <w:lang w:eastAsia="en-US" w:bidi="ar-SA"/>
              </w:rPr>
              <w:t>TABLE</w:t>
            </w:r>
            <w:r w:rsidRPr="002803B1">
              <w:rPr>
                <w:rFonts w:ascii="Consolas" w:eastAsia="Times New Roman" w:hAnsi="Consolas" w:cs="Segoe UI"/>
                <w:color w:val="24292E"/>
                <w:kern w:val="0"/>
                <w:sz w:val="18"/>
                <w:szCs w:val="18"/>
                <w:lang w:eastAsia="en-US" w:bidi="ar-SA"/>
              </w:rPr>
              <w:t xml:space="preserve"> </w:t>
            </w:r>
            <w:proofErr w:type="spellStart"/>
            <w:r w:rsidRPr="002803B1">
              <w:rPr>
                <w:rFonts w:ascii="Consolas" w:eastAsia="Times New Roman" w:hAnsi="Consolas" w:cs="Segoe UI"/>
                <w:color w:val="6F42C1"/>
                <w:kern w:val="0"/>
                <w:sz w:val="18"/>
                <w:szCs w:val="18"/>
                <w:lang w:eastAsia="en-US" w:bidi="ar-SA"/>
              </w:rPr>
              <w:t>lrt_generation_type</w:t>
            </w:r>
            <w:proofErr w:type="spellEnd"/>
          </w:p>
        </w:tc>
      </w:tr>
      <w:tr w:rsidR="002803B1" w:rsidRPr="002803B1" w14:paraId="29A4B62D" w14:textId="77777777" w:rsidTr="002803B1">
        <w:tc>
          <w:tcPr>
            <w:tcW w:w="2577" w:type="dxa"/>
            <w:shd w:val="clear" w:color="auto" w:fill="FFFFFF"/>
            <w:noWrap/>
            <w:tcMar>
              <w:top w:w="0" w:type="dxa"/>
              <w:left w:w="150" w:type="dxa"/>
              <w:bottom w:w="0" w:type="dxa"/>
              <w:right w:w="150" w:type="dxa"/>
            </w:tcMar>
            <w:hideMark/>
          </w:tcPr>
          <w:p w14:paraId="13D7AD9A"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p>
        </w:tc>
        <w:tc>
          <w:tcPr>
            <w:tcW w:w="0" w:type="auto"/>
            <w:shd w:val="clear" w:color="auto" w:fill="FFFFFF"/>
            <w:tcMar>
              <w:top w:w="0" w:type="dxa"/>
              <w:left w:w="150" w:type="dxa"/>
              <w:bottom w:w="0" w:type="dxa"/>
              <w:right w:w="150" w:type="dxa"/>
            </w:tcMar>
            <w:hideMark/>
          </w:tcPr>
          <w:p w14:paraId="542BA6A4"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r w:rsidRPr="002803B1">
              <w:rPr>
                <w:rFonts w:ascii="Consolas" w:eastAsia="Times New Roman" w:hAnsi="Consolas" w:cs="Segoe UI"/>
                <w:color w:val="24292E"/>
                <w:kern w:val="0"/>
                <w:sz w:val="18"/>
                <w:szCs w:val="18"/>
                <w:lang w:eastAsia="en-US" w:bidi="ar-SA"/>
              </w:rPr>
              <w:t xml:space="preserve">    (id                             </w:t>
            </w:r>
            <w:r w:rsidRPr="002803B1">
              <w:rPr>
                <w:rFonts w:ascii="Consolas" w:eastAsia="Times New Roman" w:hAnsi="Consolas" w:cs="Segoe UI"/>
                <w:color w:val="D73A49"/>
                <w:kern w:val="0"/>
                <w:sz w:val="18"/>
                <w:szCs w:val="18"/>
                <w:lang w:eastAsia="en-US" w:bidi="ar-SA"/>
              </w:rPr>
              <w:t>NUMBER</w:t>
            </w:r>
            <w:r w:rsidRPr="002803B1">
              <w:rPr>
                <w:rFonts w:ascii="Consolas" w:eastAsia="Times New Roman" w:hAnsi="Consolas" w:cs="Segoe UI"/>
                <w:color w:val="24292E"/>
                <w:kern w:val="0"/>
                <w:sz w:val="18"/>
                <w:szCs w:val="18"/>
                <w:lang w:eastAsia="en-US" w:bidi="ar-SA"/>
              </w:rPr>
              <w:t>(</w:t>
            </w:r>
            <w:r w:rsidRPr="002803B1">
              <w:rPr>
                <w:rFonts w:ascii="Consolas" w:eastAsia="Times New Roman" w:hAnsi="Consolas" w:cs="Segoe UI"/>
                <w:color w:val="005CC5"/>
                <w:kern w:val="0"/>
                <w:sz w:val="18"/>
                <w:szCs w:val="18"/>
                <w:lang w:eastAsia="en-US" w:bidi="ar-SA"/>
              </w:rPr>
              <w:t>1</w:t>
            </w:r>
            <w:r w:rsidRPr="002803B1">
              <w:rPr>
                <w:rFonts w:ascii="Consolas" w:eastAsia="Times New Roman" w:hAnsi="Consolas" w:cs="Segoe UI"/>
                <w:color w:val="24292E"/>
                <w:kern w:val="0"/>
                <w:sz w:val="18"/>
                <w:szCs w:val="18"/>
                <w:lang w:eastAsia="en-US" w:bidi="ar-SA"/>
              </w:rPr>
              <w:t>,</w:t>
            </w:r>
            <w:r w:rsidRPr="002803B1">
              <w:rPr>
                <w:rFonts w:ascii="Consolas" w:eastAsia="Times New Roman" w:hAnsi="Consolas" w:cs="Segoe UI"/>
                <w:color w:val="005CC5"/>
                <w:kern w:val="0"/>
                <w:sz w:val="18"/>
                <w:szCs w:val="18"/>
                <w:lang w:eastAsia="en-US" w:bidi="ar-SA"/>
              </w:rPr>
              <w:t>0</w:t>
            </w:r>
            <w:r w:rsidRPr="002803B1">
              <w:rPr>
                <w:rFonts w:ascii="Consolas" w:eastAsia="Times New Roman" w:hAnsi="Consolas" w:cs="Segoe UI"/>
                <w:color w:val="24292E"/>
                <w:kern w:val="0"/>
                <w:sz w:val="18"/>
                <w:szCs w:val="18"/>
                <w:lang w:eastAsia="en-US" w:bidi="ar-SA"/>
              </w:rPr>
              <w:t>),</w:t>
            </w:r>
          </w:p>
        </w:tc>
      </w:tr>
      <w:tr w:rsidR="002803B1" w:rsidRPr="002803B1" w14:paraId="6F238E7E" w14:textId="77777777" w:rsidTr="002803B1">
        <w:tc>
          <w:tcPr>
            <w:tcW w:w="2577" w:type="dxa"/>
            <w:shd w:val="clear" w:color="auto" w:fill="FFFFFF"/>
            <w:noWrap/>
            <w:tcMar>
              <w:top w:w="0" w:type="dxa"/>
              <w:left w:w="150" w:type="dxa"/>
              <w:bottom w:w="0" w:type="dxa"/>
              <w:right w:w="150" w:type="dxa"/>
            </w:tcMar>
            <w:hideMark/>
          </w:tcPr>
          <w:p w14:paraId="2EED9299"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p>
        </w:tc>
        <w:tc>
          <w:tcPr>
            <w:tcW w:w="0" w:type="auto"/>
            <w:shd w:val="clear" w:color="auto" w:fill="FFFFFF"/>
            <w:tcMar>
              <w:top w:w="0" w:type="dxa"/>
              <w:left w:w="150" w:type="dxa"/>
              <w:bottom w:w="0" w:type="dxa"/>
              <w:right w:w="150" w:type="dxa"/>
            </w:tcMar>
            <w:hideMark/>
          </w:tcPr>
          <w:p w14:paraId="6B1DBE89"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r w:rsidRPr="002803B1">
              <w:rPr>
                <w:rFonts w:ascii="Consolas" w:eastAsia="Times New Roman" w:hAnsi="Consolas" w:cs="Segoe UI"/>
                <w:color w:val="24292E"/>
                <w:kern w:val="0"/>
                <w:sz w:val="18"/>
                <w:szCs w:val="18"/>
                <w:lang w:eastAsia="en-US" w:bidi="ar-SA"/>
              </w:rPr>
              <w:t xml:space="preserve">    type                           </w:t>
            </w:r>
            <w:r w:rsidRPr="002803B1">
              <w:rPr>
                <w:rFonts w:ascii="Consolas" w:eastAsia="Times New Roman" w:hAnsi="Consolas" w:cs="Segoe UI"/>
                <w:color w:val="D73A49"/>
                <w:kern w:val="0"/>
                <w:sz w:val="18"/>
                <w:szCs w:val="18"/>
                <w:lang w:eastAsia="en-US" w:bidi="ar-SA"/>
              </w:rPr>
              <w:t>VARCHAR2</w:t>
            </w:r>
            <w:r w:rsidRPr="002803B1">
              <w:rPr>
                <w:rFonts w:ascii="Consolas" w:eastAsia="Times New Roman" w:hAnsi="Consolas" w:cs="Segoe UI"/>
                <w:color w:val="24292E"/>
                <w:kern w:val="0"/>
                <w:sz w:val="18"/>
                <w:szCs w:val="18"/>
                <w:lang w:eastAsia="en-US" w:bidi="ar-SA"/>
              </w:rPr>
              <w:t>(</w:t>
            </w:r>
            <w:r w:rsidRPr="002803B1">
              <w:rPr>
                <w:rFonts w:ascii="Consolas" w:eastAsia="Times New Roman" w:hAnsi="Consolas" w:cs="Segoe UI"/>
                <w:color w:val="005CC5"/>
                <w:kern w:val="0"/>
                <w:sz w:val="18"/>
                <w:szCs w:val="18"/>
                <w:lang w:eastAsia="en-US" w:bidi="ar-SA"/>
              </w:rPr>
              <w:t>15</w:t>
            </w:r>
            <w:r w:rsidRPr="002803B1">
              <w:rPr>
                <w:rFonts w:ascii="Consolas" w:eastAsia="Times New Roman" w:hAnsi="Consolas" w:cs="Segoe UI"/>
                <w:color w:val="24292E"/>
                <w:kern w:val="0"/>
                <w:sz w:val="18"/>
                <w:szCs w:val="18"/>
                <w:lang w:eastAsia="en-US" w:bidi="ar-SA"/>
              </w:rPr>
              <w:t xml:space="preserve"> BYTE))</w:t>
            </w:r>
          </w:p>
        </w:tc>
      </w:tr>
      <w:tr w:rsidR="002803B1" w:rsidRPr="002803B1" w14:paraId="6CAA6E88" w14:textId="77777777" w:rsidTr="002803B1">
        <w:tc>
          <w:tcPr>
            <w:tcW w:w="2577" w:type="dxa"/>
            <w:shd w:val="clear" w:color="auto" w:fill="FFFFFF"/>
            <w:noWrap/>
            <w:tcMar>
              <w:top w:w="0" w:type="dxa"/>
              <w:left w:w="150" w:type="dxa"/>
              <w:bottom w:w="0" w:type="dxa"/>
              <w:right w:w="150" w:type="dxa"/>
            </w:tcMar>
            <w:hideMark/>
          </w:tcPr>
          <w:p w14:paraId="421E7A60"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p>
        </w:tc>
        <w:tc>
          <w:tcPr>
            <w:tcW w:w="0" w:type="auto"/>
            <w:shd w:val="clear" w:color="auto" w:fill="FFFFFF"/>
            <w:tcMar>
              <w:top w:w="0" w:type="dxa"/>
              <w:left w:w="150" w:type="dxa"/>
              <w:bottom w:w="0" w:type="dxa"/>
              <w:right w:w="150" w:type="dxa"/>
            </w:tcMar>
            <w:hideMark/>
          </w:tcPr>
          <w:p w14:paraId="26497F6E"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r w:rsidRPr="002803B1">
              <w:rPr>
                <w:rFonts w:ascii="Consolas" w:eastAsia="Times New Roman" w:hAnsi="Consolas" w:cs="Segoe UI"/>
                <w:color w:val="24292E"/>
                <w:kern w:val="0"/>
                <w:sz w:val="18"/>
                <w:szCs w:val="18"/>
                <w:lang w:eastAsia="en-US" w:bidi="ar-SA"/>
              </w:rPr>
              <w:t xml:space="preserve">  SEGMENT CREATION IMMEDIATE</w:t>
            </w:r>
          </w:p>
        </w:tc>
      </w:tr>
      <w:tr w:rsidR="002803B1" w:rsidRPr="002803B1" w14:paraId="0D04B3B3" w14:textId="77777777" w:rsidTr="002803B1">
        <w:tc>
          <w:tcPr>
            <w:tcW w:w="2577" w:type="dxa"/>
            <w:shd w:val="clear" w:color="auto" w:fill="FFFFFF"/>
            <w:noWrap/>
            <w:tcMar>
              <w:top w:w="0" w:type="dxa"/>
              <w:left w:w="150" w:type="dxa"/>
              <w:bottom w:w="0" w:type="dxa"/>
              <w:right w:w="150" w:type="dxa"/>
            </w:tcMar>
            <w:hideMark/>
          </w:tcPr>
          <w:p w14:paraId="615F53DC"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p>
        </w:tc>
        <w:tc>
          <w:tcPr>
            <w:tcW w:w="0" w:type="auto"/>
            <w:shd w:val="clear" w:color="auto" w:fill="FFFFFF"/>
            <w:tcMar>
              <w:top w:w="0" w:type="dxa"/>
              <w:left w:w="150" w:type="dxa"/>
              <w:bottom w:w="0" w:type="dxa"/>
              <w:right w:w="150" w:type="dxa"/>
            </w:tcMar>
            <w:hideMark/>
          </w:tcPr>
          <w:p w14:paraId="212113E3"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r w:rsidRPr="002803B1">
              <w:rPr>
                <w:rFonts w:ascii="Consolas" w:eastAsia="Times New Roman" w:hAnsi="Consolas" w:cs="Segoe UI"/>
                <w:color w:val="24292E"/>
                <w:kern w:val="0"/>
                <w:sz w:val="18"/>
                <w:szCs w:val="18"/>
                <w:lang w:eastAsia="en-US" w:bidi="ar-SA"/>
              </w:rPr>
              <w:t xml:space="preserve">  PCTFREE     </w:t>
            </w:r>
            <w:r w:rsidRPr="002803B1">
              <w:rPr>
                <w:rFonts w:ascii="Consolas" w:eastAsia="Times New Roman" w:hAnsi="Consolas" w:cs="Segoe UI"/>
                <w:color w:val="005CC5"/>
                <w:kern w:val="0"/>
                <w:sz w:val="18"/>
                <w:szCs w:val="18"/>
                <w:lang w:eastAsia="en-US" w:bidi="ar-SA"/>
              </w:rPr>
              <w:t>10</w:t>
            </w:r>
          </w:p>
        </w:tc>
      </w:tr>
      <w:tr w:rsidR="002803B1" w:rsidRPr="002803B1" w14:paraId="11A6667A" w14:textId="77777777" w:rsidTr="002803B1">
        <w:tc>
          <w:tcPr>
            <w:tcW w:w="2577" w:type="dxa"/>
            <w:shd w:val="clear" w:color="auto" w:fill="FFFFFF"/>
            <w:noWrap/>
            <w:tcMar>
              <w:top w:w="0" w:type="dxa"/>
              <w:left w:w="150" w:type="dxa"/>
              <w:bottom w:w="0" w:type="dxa"/>
              <w:right w:w="150" w:type="dxa"/>
            </w:tcMar>
            <w:hideMark/>
          </w:tcPr>
          <w:p w14:paraId="086E9167"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p>
        </w:tc>
        <w:tc>
          <w:tcPr>
            <w:tcW w:w="0" w:type="auto"/>
            <w:shd w:val="clear" w:color="auto" w:fill="FFFFFF"/>
            <w:tcMar>
              <w:top w:w="0" w:type="dxa"/>
              <w:left w:w="150" w:type="dxa"/>
              <w:bottom w:w="0" w:type="dxa"/>
              <w:right w:w="150" w:type="dxa"/>
            </w:tcMar>
            <w:hideMark/>
          </w:tcPr>
          <w:p w14:paraId="14CCD8D0"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r w:rsidRPr="002803B1">
              <w:rPr>
                <w:rFonts w:ascii="Consolas" w:eastAsia="Times New Roman" w:hAnsi="Consolas" w:cs="Segoe UI"/>
                <w:color w:val="24292E"/>
                <w:kern w:val="0"/>
                <w:sz w:val="18"/>
                <w:szCs w:val="18"/>
                <w:lang w:eastAsia="en-US" w:bidi="ar-SA"/>
              </w:rPr>
              <w:t xml:space="preserve">  INITRANS    </w:t>
            </w:r>
            <w:r w:rsidRPr="002803B1">
              <w:rPr>
                <w:rFonts w:ascii="Consolas" w:eastAsia="Times New Roman" w:hAnsi="Consolas" w:cs="Segoe UI"/>
                <w:color w:val="005CC5"/>
                <w:kern w:val="0"/>
                <w:sz w:val="18"/>
                <w:szCs w:val="18"/>
                <w:lang w:eastAsia="en-US" w:bidi="ar-SA"/>
              </w:rPr>
              <w:t>1</w:t>
            </w:r>
          </w:p>
        </w:tc>
      </w:tr>
      <w:tr w:rsidR="002803B1" w:rsidRPr="002803B1" w14:paraId="7F134890" w14:textId="77777777" w:rsidTr="002803B1">
        <w:tc>
          <w:tcPr>
            <w:tcW w:w="2577" w:type="dxa"/>
            <w:shd w:val="clear" w:color="auto" w:fill="FFFFFF"/>
            <w:noWrap/>
            <w:tcMar>
              <w:top w:w="0" w:type="dxa"/>
              <w:left w:w="150" w:type="dxa"/>
              <w:bottom w:w="0" w:type="dxa"/>
              <w:right w:w="150" w:type="dxa"/>
            </w:tcMar>
            <w:hideMark/>
          </w:tcPr>
          <w:p w14:paraId="37B611AA"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p>
        </w:tc>
        <w:tc>
          <w:tcPr>
            <w:tcW w:w="0" w:type="auto"/>
            <w:shd w:val="clear" w:color="auto" w:fill="FFFFFF"/>
            <w:tcMar>
              <w:top w:w="0" w:type="dxa"/>
              <w:left w:w="150" w:type="dxa"/>
              <w:bottom w:w="0" w:type="dxa"/>
              <w:right w:w="150" w:type="dxa"/>
            </w:tcMar>
            <w:hideMark/>
          </w:tcPr>
          <w:p w14:paraId="5ED07B33"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r w:rsidRPr="002803B1">
              <w:rPr>
                <w:rFonts w:ascii="Consolas" w:eastAsia="Times New Roman" w:hAnsi="Consolas" w:cs="Segoe UI"/>
                <w:color w:val="24292E"/>
                <w:kern w:val="0"/>
                <w:sz w:val="18"/>
                <w:szCs w:val="18"/>
                <w:lang w:eastAsia="en-US" w:bidi="ar-SA"/>
              </w:rPr>
              <w:t xml:space="preserve">  MAXTRANS    </w:t>
            </w:r>
            <w:r w:rsidRPr="002803B1">
              <w:rPr>
                <w:rFonts w:ascii="Consolas" w:eastAsia="Times New Roman" w:hAnsi="Consolas" w:cs="Segoe UI"/>
                <w:color w:val="005CC5"/>
                <w:kern w:val="0"/>
                <w:sz w:val="18"/>
                <w:szCs w:val="18"/>
                <w:lang w:eastAsia="en-US" w:bidi="ar-SA"/>
              </w:rPr>
              <w:t>255</w:t>
            </w:r>
          </w:p>
        </w:tc>
      </w:tr>
      <w:tr w:rsidR="002803B1" w:rsidRPr="002803B1" w14:paraId="46B127E9" w14:textId="77777777" w:rsidTr="002803B1">
        <w:tc>
          <w:tcPr>
            <w:tcW w:w="2577" w:type="dxa"/>
            <w:shd w:val="clear" w:color="auto" w:fill="FFFFFF"/>
            <w:noWrap/>
            <w:tcMar>
              <w:top w:w="0" w:type="dxa"/>
              <w:left w:w="150" w:type="dxa"/>
              <w:bottom w:w="0" w:type="dxa"/>
              <w:right w:w="150" w:type="dxa"/>
            </w:tcMar>
            <w:hideMark/>
          </w:tcPr>
          <w:p w14:paraId="21D3B1E1"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p>
        </w:tc>
        <w:tc>
          <w:tcPr>
            <w:tcW w:w="0" w:type="auto"/>
            <w:shd w:val="clear" w:color="auto" w:fill="FFFFFF"/>
            <w:tcMar>
              <w:top w:w="0" w:type="dxa"/>
              <w:left w:w="150" w:type="dxa"/>
              <w:bottom w:w="0" w:type="dxa"/>
              <w:right w:w="150" w:type="dxa"/>
            </w:tcMar>
            <w:hideMark/>
          </w:tcPr>
          <w:p w14:paraId="515BB810"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r w:rsidRPr="002803B1">
              <w:rPr>
                <w:rFonts w:ascii="Consolas" w:eastAsia="Times New Roman" w:hAnsi="Consolas" w:cs="Segoe UI"/>
                <w:color w:val="24292E"/>
                <w:kern w:val="0"/>
                <w:sz w:val="18"/>
                <w:szCs w:val="18"/>
                <w:lang w:eastAsia="en-US" w:bidi="ar-SA"/>
              </w:rPr>
              <w:t xml:space="preserve">  TABLESPACE  users</w:t>
            </w:r>
          </w:p>
        </w:tc>
      </w:tr>
      <w:tr w:rsidR="002803B1" w:rsidRPr="002803B1" w14:paraId="307225DD" w14:textId="77777777" w:rsidTr="002803B1">
        <w:tc>
          <w:tcPr>
            <w:tcW w:w="2577" w:type="dxa"/>
            <w:shd w:val="clear" w:color="auto" w:fill="FFFFFF"/>
            <w:noWrap/>
            <w:tcMar>
              <w:top w:w="0" w:type="dxa"/>
              <w:left w:w="150" w:type="dxa"/>
              <w:bottom w:w="0" w:type="dxa"/>
              <w:right w:w="150" w:type="dxa"/>
            </w:tcMar>
            <w:hideMark/>
          </w:tcPr>
          <w:p w14:paraId="1554F747"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p>
        </w:tc>
        <w:tc>
          <w:tcPr>
            <w:tcW w:w="0" w:type="auto"/>
            <w:shd w:val="clear" w:color="auto" w:fill="FFFFFF"/>
            <w:tcMar>
              <w:top w:w="0" w:type="dxa"/>
              <w:left w:w="150" w:type="dxa"/>
              <w:bottom w:w="0" w:type="dxa"/>
              <w:right w:w="150" w:type="dxa"/>
            </w:tcMar>
            <w:hideMark/>
          </w:tcPr>
          <w:p w14:paraId="779F2C44"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r w:rsidRPr="002803B1">
              <w:rPr>
                <w:rFonts w:ascii="Consolas" w:eastAsia="Times New Roman" w:hAnsi="Consolas" w:cs="Segoe UI"/>
                <w:color w:val="24292E"/>
                <w:kern w:val="0"/>
                <w:sz w:val="18"/>
                <w:szCs w:val="18"/>
                <w:lang w:eastAsia="en-US" w:bidi="ar-SA"/>
              </w:rPr>
              <w:t xml:space="preserve">  STORAGE   (</w:t>
            </w:r>
          </w:p>
        </w:tc>
      </w:tr>
      <w:tr w:rsidR="002803B1" w:rsidRPr="002803B1" w14:paraId="16F652F7" w14:textId="77777777" w:rsidTr="002803B1">
        <w:tc>
          <w:tcPr>
            <w:tcW w:w="2577" w:type="dxa"/>
            <w:shd w:val="clear" w:color="auto" w:fill="FFFFFF"/>
            <w:noWrap/>
            <w:tcMar>
              <w:top w:w="0" w:type="dxa"/>
              <w:left w:w="150" w:type="dxa"/>
              <w:bottom w:w="0" w:type="dxa"/>
              <w:right w:w="150" w:type="dxa"/>
            </w:tcMar>
            <w:hideMark/>
          </w:tcPr>
          <w:p w14:paraId="26235E30"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p>
        </w:tc>
        <w:tc>
          <w:tcPr>
            <w:tcW w:w="0" w:type="auto"/>
            <w:shd w:val="clear" w:color="auto" w:fill="FFFFFF"/>
            <w:tcMar>
              <w:top w:w="0" w:type="dxa"/>
              <w:left w:w="150" w:type="dxa"/>
              <w:bottom w:w="0" w:type="dxa"/>
              <w:right w:w="150" w:type="dxa"/>
            </w:tcMar>
            <w:hideMark/>
          </w:tcPr>
          <w:p w14:paraId="35E1152E"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r w:rsidRPr="002803B1">
              <w:rPr>
                <w:rFonts w:ascii="Consolas" w:eastAsia="Times New Roman" w:hAnsi="Consolas" w:cs="Segoe UI"/>
                <w:color w:val="24292E"/>
                <w:kern w:val="0"/>
                <w:sz w:val="18"/>
                <w:szCs w:val="18"/>
                <w:lang w:eastAsia="en-US" w:bidi="ar-SA"/>
              </w:rPr>
              <w:t xml:space="preserve">    INITIAL     </w:t>
            </w:r>
            <w:r w:rsidRPr="002803B1">
              <w:rPr>
                <w:rFonts w:ascii="Consolas" w:eastAsia="Times New Roman" w:hAnsi="Consolas" w:cs="Segoe UI"/>
                <w:color w:val="005CC5"/>
                <w:kern w:val="0"/>
                <w:sz w:val="18"/>
                <w:szCs w:val="18"/>
                <w:lang w:eastAsia="en-US" w:bidi="ar-SA"/>
              </w:rPr>
              <w:t>65536</w:t>
            </w:r>
          </w:p>
        </w:tc>
      </w:tr>
      <w:tr w:rsidR="002803B1" w:rsidRPr="002803B1" w14:paraId="76C59F4A" w14:textId="77777777" w:rsidTr="002803B1">
        <w:tc>
          <w:tcPr>
            <w:tcW w:w="2577" w:type="dxa"/>
            <w:shd w:val="clear" w:color="auto" w:fill="FFFFFF"/>
            <w:noWrap/>
            <w:tcMar>
              <w:top w:w="0" w:type="dxa"/>
              <w:left w:w="150" w:type="dxa"/>
              <w:bottom w:w="0" w:type="dxa"/>
              <w:right w:w="150" w:type="dxa"/>
            </w:tcMar>
            <w:hideMark/>
          </w:tcPr>
          <w:p w14:paraId="02D98BA0"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p>
        </w:tc>
        <w:tc>
          <w:tcPr>
            <w:tcW w:w="0" w:type="auto"/>
            <w:shd w:val="clear" w:color="auto" w:fill="FFFFFF"/>
            <w:tcMar>
              <w:top w:w="0" w:type="dxa"/>
              <w:left w:w="150" w:type="dxa"/>
              <w:bottom w:w="0" w:type="dxa"/>
              <w:right w:w="150" w:type="dxa"/>
            </w:tcMar>
            <w:hideMark/>
          </w:tcPr>
          <w:p w14:paraId="6ECE2DF2"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r w:rsidRPr="002803B1">
              <w:rPr>
                <w:rFonts w:ascii="Consolas" w:eastAsia="Times New Roman" w:hAnsi="Consolas" w:cs="Segoe UI"/>
                <w:color w:val="24292E"/>
                <w:kern w:val="0"/>
                <w:sz w:val="18"/>
                <w:szCs w:val="18"/>
                <w:lang w:eastAsia="en-US" w:bidi="ar-SA"/>
              </w:rPr>
              <w:t xml:space="preserve">    NEXT        </w:t>
            </w:r>
            <w:r w:rsidRPr="002803B1">
              <w:rPr>
                <w:rFonts w:ascii="Consolas" w:eastAsia="Times New Roman" w:hAnsi="Consolas" w:cs="Segoe UI"/>
                <w:color w:val="005CC5"/>
                <w:kern w:val="0"/>
                <w:sz w:val="18"/>
                <w:szCs w:val="18"/>
                <w:lang w:eastAsia="en-US" w:bidi="ar-SA"/>
              </w:rPr>
              <w:t>1048576</w:t>
            </w:r>
          </w:p>
        </w:tc>
      </w:tr>
      <w:tr w:rsidR="002803B1" w:rsidRPr="002803B1" w14:paraId="7EE21942" w14:textId="77777777" w:rsidTr="002803B1">
        <w:tc>
          <w:tcPr>
            <w:tcW w:w="2577" w:type="dxa"/>
            <w:shd w:val="clear" w:color="auto" w:fill="FFFFFF"/>
            <w:noWrap/>
            <w:tcMar>
              <w:top w:w="0" w:type="dxa"/>
              <w:left w:w="150" w:type="dxa"/>
              <w:bottom w:w="0" w:type="dxa"/>
              <w:right w:w="150" w:type="dxa"/>
            </w:tcMar>
            <w:hideMark/>
          </w:tcPr>
          <w:p w14:paraId="167CCCE7"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p>
        </w:tc>
        <w:tc>
          <w:tcPr>
            <w:tcW w:w="0" w:type="auto"/>
            <w:shd w:val="clear" w:color="auto" w:fill="FFFFFF"/>
            <w:tcMar>
              <w:top w:w="0" w:type="dxa"/>
              <w:left w:w="150" w:type="dxa"/>
              <w:bottom w:w="0" w:type="dxa"/>
              <w:right w:w="150" w:type="dxa"/>
            </w:tcMar>
            <w:hideMark/>
          </w:tcPr>
          <w:p w14:paraId="4CCD6680"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r w:rsidRPr="002803B1">
              <w:rPr>
                <w:rFonts w:ascii="Consolas" w:eastAsia="Times New Roman" w:hAnsi="Consolas" w:cs="Segoe UI"/>
                <w:color w:val="24292E"/>
                <w:kern w:val="0"/>
                <w:sz w:val="18"/>
                <w:szCs w:val="18"/>
                <w:lang w:eastAsia="en-US" w:bidi="ar-SA"/>
              </w:rPr>
              <w:t xml:space="preserve">    MINEXTENTS  </w:t>
            </w:r>
            <w:r w:rsidRPr="002803B1">
              <w:rPr>
                <w:rFonts w:ascii="Consolas" w:eastAsia="Times New Roman" w:hAnsi="Consolas" w:cs="Segoe UI"/>
                <w:color w:val="005CC5"/>
                <w:kern w:val="0"/>
                <w:sz w:val="18"/>
                <w:szCs w:val="18"/>
                <w:lang w:eastAsia="en-US" w:bidi="ar-SA"/>
              </w:rPr>
              <w:t>1</w:t>
            </w:r>
          </w:p>
        </w:tc>
      </w:tr>
      <w:tr w:rsidR="002803B1" w:rsidRPr="002803B1" w14:paraId="7063BB13" w14:textId="77777777" w:rsidTr="002803B1">
        <w:tc>
          <w:tcPr>
            <w:tcW w:w="2577" w:type="dxa"/>
            <w:shd w:val="clear" w:color="auto" w:fill="FFFFFF"/>
            <w:noWrap/>
            <w:tcMar>
              <w:top w:w="0" w:type="dxa"/>
              <w:left w:w="150" w:type="dxa"/>
              <w:bottom w:w="0" w:type="dxa"/>
              <w:right w:w="150" w:type="dxa"/>
            </w:tcMar>
            <w:hideMark/>
          </w:tcPr>
          <w:p w14:paraId="42EFF43C"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p>
        </w:tc>
        <w:tc>
          <w:tcPr>
            <w:tcW w:w="0" w:type="auto"/>
            <w:shd w:val="clear" w:color="auto" w:fill="FFFFFF"/>
            <w:tcMar>
              <w:top w:w="0" w:type="dxa"/>
              <w:left w:w="150" w:type="dxa"/>
              <w:bottom w:w="0" w:type="dxa"/>
              <w:right w:w="150" w:type="dxa"/>
            </w:tcMar>
            <w:hideMark/>
          </w:tcPr>
          <w:p w14:paraId="0A7973FF"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r w:rsidRPr="002803B1">
              <w:rPr>
                <w:rFonts w:ascii="Consolas" w:eastAsia="Times New Roman" w:hAnsi="Consolas" w:cs="Segoe UI"/>
                <w:color w:val="24292E"/>
                <w:kern w:val="0"/>
                <w:sz w:val="18"/>
                <w:szCs w:val="18"/>
                <w:lang w:eastAsia="en-US" w:bidi="ar-SA"/>
              </w:rPr>
              <w:t xml:space="preserve">    MAXEXTENTS  </w:t>
            </w:r>
            <w:r w:rsidRPr="002803B1">
              <w:rPr>
                <w:rFonts w:ascii="Consolas" w:eastAsia="Times New Roman" w:hAnsi="Consolas" w:cs="Segoe UI"/>
                <w:color w:val="005CC5"/>
                <w:kern w:val="0"/>
                <w:sz w:val="18"/>
                <w:szCs w:val="18"/>
                <w:lang w:eastAsia="en-US" w:bidi="ar-SA"/>
              </w:rPr>
              <w:t>2147483645</w:t>
            </w:r>
          </w:p>
        </w:tc>
      </w:tr>
      <w:tr w:rsidR="002803B1" w:rsidRPr="002803B1" w14:paraId="780DE401" w14:textId="77777777" w:rsidTr="002803B1">
        <w:tc>
          <w:tcPr>
            <w:tcW w:w="2577" w:type="dxa"/>
            <w:shd w:val="clear" w:color="auto" w:fill="FFFFFF"/>
            <w:noWrap/>
            <w:tcMar>
              <w:top w:w="0" w:type="dxa"/>
              <w:left w:w="150" w:type="dxa"/>
              <w:bottom w:w="0" w:type="dxa"/>
              <w:right w:w="150" w:type="dxa"/>
            </w:tcMar>
            <w:hideMark/>
          </w:tcPr>
          <w:p w14:paraId="3D0CC602"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p>
        </w:tc>
        <w:tc>
          <w:tcPr>
            <w:tcW w:w="0" w:type="auto"/>
            <w:shd w:val="clear" w:color="auto" w:fill="FFFFFF"/>
            <w:tcMar>
              <w:top w:w="0" w:type="dxa"/>
              <w:left w:w="150" w:type="dxa"/>
              <w:bottom w:w="0" w:type="dxa"/>
              <w:right w:w="150" w:type="dxa"/>
            </w:tcMar>
            <w:hideMark/>
          </w:tcPr>
          <w:p w14:paraId="2E15092E"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r w:rsidRPr="002803B1">
              <w:rPr>
                <w:rFonts w:ascii="Consolas" w:eastAsia="Times New Roman" w:hAnsi="Consolas" w:cs="Segoe UI"/>
                <w:color w:val="24292E"/>
                <w:kern w:val="0"/>
                <w:sz w:val="18"/>
                <w:szCs w:val="18"/>
                <w:lang w:eastAsia="en-US" w:bidi="ar-SA"/>
              </w:rPr>
              <w:t xml:space="preserve">  )</w:t>
            </w:r>
          </w:p>
        </w:tc>
      </w:tr>
      <w:tr w:rsidR="002803B1" w:rsidRPr="002803B1" w14:paraId="3DF36FDC" w14:textId="77777777" w:rsidTr="002803B1">
        <w:tc>
          <w:tcPr>
            <w:tcW w:w="2577" w:type="dxa"/>
            <w:shd w:val="clear" w:color="auto" w:fill="FFFFFF"/>
            <w:noWrap/>
            <w:tcMar>
              <w:top w:w="0" w:type="dxa"/>
              <w:left w:w="150" w:type="dxa"/>
              <w:bottom w:w="0" w:type="dxa"/>
              <w:right w:w="150" w:type="dxa"/>
            </w:tcMar>
            <w:hideMark/>
          </w:tcPr>
          <w:p w14:paraId="47F0E057"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p>
        </w:tc>
        <w:tc>
          <w:tcPr>
            <w:tcW w:w="0" w:type="auto"/>
            <w:shd w:val="clear" w:color="auto" w:fill="FFFFFF"/>
            <w:tcMar>
              <w:top w:w="0" w:type="dxa"/>
              <w:left w:w="150" w:type="dxa"/>
              <w:bottom w:w="0" w:type="dxa"/>
              <w:right w:w="150" w:type="dxa"/>
            </w:tcMar>
            <w:hideMark/>
          </w:tcPr>
          <w:p w14:paraId="7EDB4BAF"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r w:rsidRPr="002803B1">
              <w:rPr>
                <w:rFonts w:ascii="Consolas" w:eastAsia="Times New Roman" w:hAnsi="Consolas" w:cs="Segoe UI"/>
                <w:color w:val="24292E"/>
                <w:kern w:val="0"/>
                <w:sz w:val="18"/>
                <w:szCs w:val="18"/>
                <w:lang w:eastAsia="en-US" w:bidi="ar-SA"/>
              </w:rPr>
              <w:t xml:space="preserve">  NOCACHE</w:t>
            </w:r>
          </w:p>
        </w:tc>
      </w:tr>
      <w:tr w:rsidR="002803B1" w:rsidRPr="002803B1" w14:paraId="19D5C75C" w14:textId="77777777" w:rsidTr="002803B1">
        <w:tc>
          <w:tcPr>
            <w:tcW w:w="2577" w:type="dxa"/>
            <w:shd w:val="clear" w:color="auto" w:fill="FFFFFF"/>
            <w:noWrap/>
            <w:tcMar>
              <w:top w:w="0" w:type="dxa"/>
              <w:left w:w="150" w:type="dxa"/>
              <w:bottom w:w="0" w:type="dxa"/>
              <w:right w:w="150" w:type="dxa"/>
            </w:tcMar>
            <w:hideMark/>
          </w:tcPr>
          <w:p w14:paraId="3F172B5B"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p>
        </w:tc>
        <w:tc>
          <w:tcPr>
            <w:tcW w:w="0" w:type="auto"/>
            <w:shd w:val="clear" w:color="auto" w:fill="FFFFFF"/>
            <w:tcMar>
              <w:top w:w="0" w:type="dxa"/>
              <w:left w:w="150" w:type="dxa"/>
              <w:bottom w:w="0" w:type="dxa"/>
              <w:right w:w="150" w:type="dxa"/>
            </w:tcMar>
            <w:hideMark/>
          </w:tcPr>
          <w:p w14:paraId="76E71321"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r w:rsidRPr="002803B1">
              <w:rPr>
                <w:rFonts w:ascii="Consolas" w:eastAsia="Times New Roman" w:hAnsi="Consolas" w:cs="Segoe UI"/>
                <w:color w:val="24292E"/>
                <w:kern w:val="0"/>
                <w:sz w:val="18"/>
                <w:szCs w:val="18"/>
                <w:lang w:eastAsia="en-US" w:bidi="ar-SA"/>
              </w:rPr>
              <w:t xml:space="preserve">  MONITORING</w:t>
            </w:r>
          </w:p>
        </w:tc>
      </w:tr>
      <w:tr w:rsidR="002803B1" w:rsidRPr="002803B1" w14:paraId="15BF9B31" w14:textId="77777777" w:rsidTr="002803B1">
        <w:tc>
          <w:tcPr>
            <w:tcW w:w="2577" w:type="dxa"/>
            <w:shd w:val="clear" w:color="auto" w:fill="FFFFFF"/>
            <w:noWrap/>
            <w:tcMar>
              <w:top w:w="0" w:type="dxa"/>
              <w:left w:w="150" w:type="dxa"/>
              <w:bottom w:w="0" w:type="dxa"/>
              <w:right w:w="150" w:type="dxa"/>
            </w:tcMar>
            <w:hideMark/>
          </w:tcPr>
          <w:p w14:paraId="394DDD54"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p>
        </w:tc>
        <w:tc>
          <w:tcPr>
            <w:tcW w:w="0" w:type="auto"/>
            <w:shd w:val="clear" w:color="auto" w:fill="FFFFFF"/>
            <w:tcMar>
              <w:top w:w="0" w:type="dxa"/>
              <w:left w:w="150" w:type="dxa"/>
              <w:bottom w:w="0" w:type="dxa"/>
              <w:right w:w="150" w:type="dxa"/>
            </w:tcMar>
            <w:hideMark/>
          </w:tcPr>
          <w:p w14:paraId="7B30AF3C"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r w:rsidRPr="002803B1">
              <w:rPr>
                <w:rFonts w:ascii="Consolas" w:eastAsia="Times New Roman" w:hAnsi="Consolas" w:cs="Segoe UI"/>
                <w:color w:val="24292E"/>
                <w:kern w:val="0"/>
                <w:sz w:val="18"/>
                <w:szCs w:val="18"/>
                <w:lang w:eastAsia="en-US" w:bidi="ar-SA"/>
              </w:rPr>
              <w:t xml:space="preserve">  NOPARALLEL</w:t>
            </w:r>
          </w:p>
        </w:tc>
      </w:tr>
      <w:tr w:rsidR="002803B1" w:rsidRPr="002803B1" w14:paraId="1E041638" w14:textId="77777777" w:rsidTr="002803B1">
        <w:tc>
          <w:tcPr>
            <w:tcW w:w="2577" w:type="dxa"/>
            <w:shd w:val="clear" w:color="auto" w:fill="FFFFFF"/>
            <w:noWrap/>
            <w:tcMar>
              <w:top w:w="0" w:type="dxa"/>
              <w:left w:w="150" w:type="dxa"/>
              <w:bottom w:w="0" w:type="dxa"/>
              <w:right w:w="150" w:type="dxa"/>
            </w:tcMar>
            <w:hideMark/>
          </w:tcPr>
          <w:p w14:paraId="72B16D28"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p>
        </w:tc>
        <w:tc>
          <w:tcPr>
            <w:tcW w:w="0" w:type="auto"/>
            <w:shd w:val="clear" w:color="auto" w:fill="FFFFFF"/>
            <w:tcMar>
              <w:top w:w="0" w:type="dxa"/>
              <w:left w:w="150" w:type="dxa"/>
              <w:bottom w:w="0" w:type="dxa"/>
              <w:right w:w="150" w:type="dxa"/>
            </w:tcMar>
            <w:hideMark/>
          </w:tcPr>
          <w:p w14:paraId="1BB586E1"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r w:rsidRPr="002803B1">
              <w:rPr>
                <w:rFonts w:ascii="Consolas" w:eastAsia="Times New Roman" w:hAnsi="Consolas" w:cs="Segoe UI"/>
                <w:color w:val="24292E"/>
                <w:kern w:val="0"/>
                <w:sz w:val="18"/>
                <w:szCs w:val="18"/>
                <w:lang w:eastAsia="en-US" w:bidi="ar-SA"/>
              </w:rPr>
              <w:t xml:space="preserve">  LOGGING</w:t>
            </w:r>
          </w:p>
        </w:tc>
      </w:tr>
      <w:tr w:rsidR="002803B1" w:rsidRPr="002803B1" w14:paraId="785D2990" w14:textId="77777777" w:rsidTr="002803B1">
        <w:tc>
          <w:tcPr>
            <w:tcW w:w="2577" w:type="dxa"/>
            <w:shd w:val="clear" w:color="auto" w:fill="FFFFFF"/>
            <w:noWrap/>
            <w:tcMar>
              <w:top w:w="0" w:type="dxa"/>
              <w:left w:w="150" w:type="dxa"/>
              <w:bottom w:w="0" w:type="dxa"/>
              <w:right w:w="150" w:type="dxa"/>
            </w:tcMar>
            <w:hideMark/>
          </w:tcPr>
          <w:p w14:paraId="1DD529D4"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p>
        </w:tc>
        <w:tc>
          <w:tcPr>
            <w:tcW w:w="0" w:type="auto"/>
            <w:shd w:val="clear" w:color="auto" w:fill="FFFFFF"/>
            <w:tcMar>
              <w:top w:w="0" w:type="dxa"/>
              <w:left w:w="150" w:type="dxa"/>
              <w:bottom w:w="0" w:type="dxa"/>
              <w:right w:w="150" w:type="dxa"/>
            </w:tcMar>
            <w:hideMark/>
          </w:tcPr>
          <w:p w14:paraId="15B2686F"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r w:rsidRPr="002803B1">
              <w:rPr>
                <w:rFonts w:ascii="Consolas" w:eastAsia="Times New Roman" w:hAnsi="Consolas" w:cs="Segoe UI"/>
                <w:color w:val="D73A49"/>
                <w:kern w:val="0"/>
                <w:sz w:val="18"/>
                <w:szCs w:val="18"/>
                <w:lang w:eastAsia="en-US" w:bidi="ar-SA"/>
              </w:rPr>
              <w:t>/</w:t>
            </w:r>
          </w:p>
        </w:tc>
      </w:tr>
      <w:tr w:rsidR="002803B1" w:rsidRPr="002803B1" w14:paraId="0462C5E3" w14:textId="77777777" w:rsidTr="002803B1">
        <w:tc>
          <w:tcPr>
            <w:tcW w:w="2577" w:type="dxa"/>
            <w:shd w:val="clear" w:color="auto" w:fill="FFFFFF"/>
            <w:noWrap/>
            <w:tcMar>
              <w:top w:w="0" w:type="dxa"/>
              <w:left w:w="150" w:type="dxa"/>
              <w:bottom w:w="0" w:type="dxa"/>
              <w:right w:w="150" w:type="dxa"/>
            </w:tcMar>
            <w:hideMark/>
          </w:tcPr>
          <w:p w14:paraId="0B24609A" w14:textId="77777777" w:rsidR="002803B1" w:rsidRPr="002803B1" w:rsidRDefault="002803B1" w:rsidP="002803B1">
            <w:pPr>
              <w:widowControl/>
              <w:suppressAutoHyphens w:val="0"/>
              <w:spacing w:line="300" w:lineRule="atLeast"/>
              <w:rPr>
                <w:rFonts w:ascii="Times New Roman" w:eastAsia="Times New Roman" w:hAnsi="Times New Roman" w:cs="Times New Roman"/>
                <w:kern w:val="0"/>
                <w:szCs w:val="20"/>
                <w:lang w:eastAsia="en-US" w:bidi="ar-SA"/>
              </w:rPr>
            </w:pPr>
          </w:p>
        </w:tc>
        <w:tc>
          <w:tcPr>
            <w:tcW w:w="0" w:type="auto"/>
            <w:shd w:val="clear" w:color="auto" w:fill="FFFFFF"/>
            <w:tcMar>
              <w:top w:w="0" w:type="dxa"/>
              <w:left w:w="150" w:type="dxa"/>
              <w:bottom w:w="0" w:type="dxa"/>
              <w:right w:w="150" w:type="dxa"/>
            </w:tcMar>
            <w:hideMark/>
          </w:tcPr>
          <w:p w14:paraId="0D9ABD74"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r w:rsidRPr="002803B1">
              <w:rPr>
                <w:rFonts w:ascii="Consolas" w:eastAsia="Times New Roman" w:hAnsi="Consolas" w:cs="Segoe UI"/>
                <w:color w:val="6A737D"/>
                <w:kern w:val="0"/>
                <w:sz w:val="18"/>
                <w:szCs w:val="18"/>
                <w:lang w:eastAsia="en-US" w:bidi="ar-SA"/>
              </w:rPr>
              <w:t>-- End of DDL Script for Table LRT.LRT_GENERATION_TYPE</w:t>
            </w:r>
          </w:p>
        </w:tc>
      </w:tr>
      <w:tr w:rsidR="008510EF" w:rsidRPr="002803B1" w14:paraId="6246328A" w14:textId="77777777" w:rsidTr="002803B1">
        <w:tc>
          <w:tcPr>
            <w:tcW w:w="2577" w:type="dxa"/>
            <w:shd w:val="clear" w:color="auto" w:fill="FFFFFF"/>
            <w:noWrap/>
            <w:tcMar>
              <w:top w:w="0" w:type="dxa"/>
              <w:left w:w="150" w:type="dxa"/>
              <w:bottom w:w="0" w:type="dxa"/>
              <w:right w:w="150" w:type="dxa"/>
            </w:tcMar>
          </w:tcPr>
          <w:p w14:paraId="350836B5" w14:textId="77777777" w:rsidR="008510EF" w:rsidRPr="002803B1" w:rsidRDefault="008510EF" w:rsidP="002803B1">
            <w:pPr>
              <w:widowControl/>
              <w:suppressAutoHyphens w:val="0"/>
              <w:spacing w:line="300" w:lineRule="atLeast"/>
              <w:rPr>
                <w:rFonts w:ascii="Times New Roman" w:eastAsia="Times New Roman" w:hAnsi="Times New Roman" w:cs="Times New Roman"/>
                <w:kern w:val="0"/>
                <w:szCs w:val="20"/>
                <w:lang w:eastAsia="en-US" w:bidi="ar-SA"/>
              </w:rPr>
            </w:pPr>
          </w:p>
        </w:tc>
        <w:tc>
          <w:tcPr>
            <w:tcW w:w="0" w:type="auto"/>
            <w:shd w:val="clear" w:color="auto" w:fill="FFFFFF"/>
            <w:tcMar>
              <w:top w:w="0" w:type="dxa"/>
              <w:left w:w="150" w:type="dxa"/>
              <w:bottom w:w="0" w:type="dxa"/>
              <w:right w:w="150" w:type="dxa"/>
            </w:tcMar>
          </w:tcPr>
          <w:p w14:paraId="172785D6" w14:textId="77777777" w:rsidR="008510EF" w:rsidRPr="002803B1" w:rsidRDefault="008510EF" w:rsidP="002803B1">
            <w:pPr>
              <w:widowControl/>
              <w:suppressAutoHyphens w:val="0"/>
              <w:spacing w:line="300" w:lineRule="atLeast"/>
              <w:rPr>
                <w:rFonts w:ascii="Consolas" w:eastAsia="Times New Roman" w:hAnsi="Consolas" w:cs="Segoe UI"/>
                <w:color w:val="6A737D"/>
                <w:kern w:val="0"/>
                <w:sz w:val="18"/>
                <w:szCs w:val="18"/>
                <w:lang w:eastAsia="en-US" w:bidi="ar-SA"/>
              </w:rPr>
            </w:pPr>
          </w:p>
        </w:tc>
      </w:tr>
    </w:tbl>
    <w:p w14:paraId="15524F9C" w14:textId="607EE7D3" w:rsidR="002803B1" w:rsidRPr="008510EF" w:rsidRDefault="008510EF" w:rsidP="008510EF">
      <w:pPr>
        <w:pStyle w:val="ListParagraph"/>
        <w:spacing w:line="480" w:lineRule="auto"/>
        <w:ind w:left="360"/>
        <w:rPr>
          <w:rFonts w:cs="Arial Unicode MS"/>
          <w:sz w:val="20"/>
          <w:szCs w:val="20"/>
          <w:rtl/>
        </w:rPr>
      </w:pPr>
      <w:r>
        <w:rPr>
          <w:rFonts w:asciiTheme="majorBidi" w:hAnsiTheme="majorBidi" w:cstheme="majorBidi"/>
          <w:b/>
          <w:bCs/>
          <w:sz w:val="22"/>
          <w:szCs w:val="22"/>
        </w:rPr>
        <w:t>Script Name:</w:t>
      </w:r>
      <w:r w:rsidRPr="008510EF">
        <w:t xml:space="preserve"> </w:t>
      </w:r>
      <w:proofErr w:type="spellStart"/>
      <w:r w:rsidRPr="008510EF">
        <w:rPr>
          <w:rFonts w:asciiTheme="majorBidi" w:hAnsiTheme="majorBidi" w:cstheme="majorBidi"/>
          <w:b/>
          <w:bCs/>
          <w:sz w:val="22"/>
          <w:szCs w:val="22"/>
          <w:lang w:bidi="ar-AE"/>
        </w:rPr>
        <w:t>LRT.LRT_GENERATION_TYPE_ddl.sql</w:t>
      </w:r>
      <w:proofErr w:type="spellEnd"/>
    </w:p>
    <w:p w14:paraId="193F74FB" w14:textId="055D7860" w:rsidR="002803B1" w:rsidRPr="008C7E31" w:rsidRDefault="002803B1" w:rsidP="00981EA4">
      <w:pPr>
        <w:pStyle w:val="ListParagraph"/>
        <w:numPr>
          <w:ilvl w:val="0"/>
          <w:numId w:val="14"/>
        </w:numPr>
        <w:spacing w:line="480" w:lineRule="auto"/>
        <w:rPr>
          <w:rFonts w:cs="Arial Unicode MS"/>
          <w:sz w:val="20"/>
          <w:szCs w:val="20"/>
          <w:cs/>
        </w:rPr>
      </w:pPr>
      <w:hyperlink r:id="rId98" w:history="1">
        <w:r w:rsidRPr="008C7E31">
          <w:rPr>
            <w:rStyle w:val="Hyperlink"/>
            <w:sz w:val="20"/>
            <w:szCs w:val="20"/>
          </w:rPr>
          <w:t>https://github.com/mohammad-nassar/MSThesisDoc/blob/master/LRT.LRT_NONWORDS_ddl.sql</w:t>
        </w:r>
      </w:hyperlink>
    </w:p>
    <w:tbl>
      <w:tblPr>
        <w:tblW w:w="9810" w:type="dxa"/>
        <w:shd w:val="clear" w:color="auto" w:fill="FFFFFF"/>
        <w:tblCellMar>
          <w:top w:w="15" w:type="dxa"/>
          <w:left w:w="15" w:type="dxa"/>
          <w:bottom w:w="15" w:type="dxa"/>
          <w:right w:w="15" w:type="dxa"/>
        </w:tblCellMar>
        <w:tblLook w:val="04A0" w:firstRow="1" w:lastRow="0" w:firstColumn="1" w:lastColumn="0" w:noHBand="0" w:noVBand="1"/>
      </w:tblPr>
      <w:tblGrid>
        <w:gridCol w:w="320"/>
        <w:gridCol w:w="393"/>
        <w:gridCol w:w="4437"/>
        <w:gridCol w:w="3006"/>
        <w:gridCol w:w="1379"/>
        <w:gridCol w:w="275"/>
      </w:tblGrid>
      <w:tr w:rsidR="002803B1" w:rsidRPr="002803B1" w14:paraId="31048EF8" w14:textId="77777777" w:rsidTr="008510EF">
        <w:trPr>
          <w:gridAfter w:val="3"/>
          <w:wAfter w:w="4660" w:type="dxa"/>
        </w:trPr>
        <w:tc>
          <w:tcPr>
            <w:tcW w:w="0" w:type="auto"/>
            <w:gridSpan w:val="3"/>
            <w:shd w:val="clear" w:color="auto" w:fill="FFFFFF"/>
            <w:vAlign w:val="center"/>
            <w:hideMark/>
          </w:tcPr>
          <w:p w14:paraId="5D5F6DCF" w14:textId="77777777" w:rsidR="002803B1" w:rsidRPr="002803B1" w:rsidRDefault="002803B1" w:rsidP="002803B1">
            <w:pPr>
              <w:widowControl/>
              <w:suppressAutoHyphens w:val="0"/>
              <w:rPr>
                <w:rFonts w:ascii="Times New Roman" w:eastAsia="Times New Roman" w:hAnsi="Times New Roman" w:cs="Times New Roman"/>
                <w:kern w:val="0"/>
                <w:sz w:val="24"/>
                <w:szCs w:val="20"/>
                <w:lang w:eastAsia="en-US" w:bidi="ar-SA"/>
              </w:rPr>
            </w:pPr>
          </w:p>
        </w:tc>
      </w:tr>
      <w:tr w:rsidR="002803B1" w:rsidRPr="002803B1" w14:paraId="228141D8" w14:textId="77777777" w:rsidTr="008510EF">
        <w:trPr>
          <w:gridAfter w:val="3"/>
          <w:wAfter w:w="4660" w:type="dxa"/>
        </w:trPr>
        <w:tc>
          <w:tcPr>
            <w:tcW w:w="0" w:type="auto"/>
            <w:gridSpan w:val="3"/>
            <w:shd w:val="clear" w:color="auto" w:fill="FFFFFF"/>
            <w:tcMar>
              <w:top w:w="0" w:type="dxa"/>
              <w:left w:w="150" w:type="dxa"/>
              <w:bottom w:w="0" w:type="dxa"/>
              <w:right w:w="150" w:type="dxa"/>
            </w:tcMar>
            <w:hideMark/>
          </w:tcPr>
          <w:p w14:paraId="16ED81BC"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r w:rsidRPr="002803B1">
              <w:rPr>
                <w:rFonts w:ascii="Consolas" w:eastAsia="Times New Roman" w:hAnsi="Consolas" w:cs="Segoe UI"/>
                <w:color w:val="24292E"/>
                <w:kern w:val="0"/>
                <w:sz w:val="18"/>
                <w:szCs w:val="18"/>
                <w:lang w:eastAsia="en-US" w:bidi="ar-SA"/>
              </w:rPr>
              <w:t>-- Start of DDL Script for Table LRT.LRT_NONWORDS</w:t>
            </w:r>
          </w:p>
          <w:p w14:paraId="3096C145" w14:textId="77777777" w:rsidR="002803B1" w:rsidRPr="002803B1" w:rsidRDefault="002803B1" w:rsidP="002803B1">
            <w:pPr>
              <w:widowControl/>
              <w:suppressAutoHyphens w:val="0"/>
              <w:rPr>
                <w:rFonts w:ascii="Times New Roman" w:eastAsia="Times New Roman" w:hAnsi="Times New Roman" w:cs="Times New Roman"/>
                <w:kern w:val="0"/>
                <w:szCs w:val="20"/>
                <w:lang w:eastAsia="en-US" w:bidi="ar-SA"/>
              </w:rPr>
            </w:pPr>
          </w:p>
        </w:tc>
      </w:tr>
      <w:tr w:rsidR="002803B1" w:rsidRPr="002803B1" w14:paraId="1815CEB3" w14:textId="77777777" w:rsidTr="006D0958">
        <w:trPr>
          <w:gridAfter w:val="1"/>
          <w:wAfter w:w="275" w:type="dxa"/>
        </w:trPr>
        <w:tc>
          <w:tcPr>
            <w:tcW w:w="320" w:type="dxa"/>
            <w:shd w:val="clear" w:color="auto" w:fill="FFFFFF"/>
            <w:noWrap/>
            <w:tcMar>
              <w:top w:w="0" w:type="dxa"/>
              <w:left w:w="150" w:type="dxa"/>
              <w:bottom w:w="0" w:type="dxa"/>
              <w:right w:w="150" w:type="dxa"/>
            </w:tcMar>
            <w:hideMark/>
          </w:tcPr>
          <w:p w14:paraId="53C7C3C6" w14:textId="77777777" w:rsidR="002803B1" w:rsidRPr="002803B1" w:rsidRDefault="002803B1" w:rsidP="002803B1">
            <w:pPr>
              <w:widowControl/>
              <w:suppressAutoHyphens w:val="0"/>
              <w:spacing w:line="300" w:lineRule="atLeast"/>
              <w:rPr>
                <w:rFonts w:ascii="Times New Roman" w:eastAsia="Times New Roman" w:hAnsi="Times New Roman" w:cs="Times New Roman"/>
                <w:kern w:val="0"/>
                <w:szCs w:val="20"/>
                <w:lang w:eastAsia="en-US" w:bidi="ar-SA"/>
              </w:rPr>
            </w:pPr>
          </w:p>
        </w:tc>
        <w:tc>
          <w:tcPr>
            <w:tcW w:w="9215" w:type="dxa"/>
            <w:gridSpan w:val="4"/>
            <w:shd w:val="clear" w:color="auto" w:fill="FFFFFF"/>
            <w:tcMar>
              <w:top w:w="0" w:type="dxa"/>
              <w:left w:w="150" w:type="dxa"/>
              <w:bottom w:w="0" w:type="dxa"/>
              <w:right w:w="150" w:type="dxa"/>
            </w:tcMar>
            <w:hideMark/>
          </w:tcPr>
          <w:p w14:paraId="31AE67A2"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r w:rsidRPr="002803B1">
              <w:rPr>
                <w:rFonts w:ascii="Consolas" w:eastAsia="Times New Roman" w:hAnsi="Consolas" w:cs="Segoe UI"/>
                <w:color w:val="24292E"/>
                <w:kern w:val="0"/>
                <w:sz w:val="18"/>
                <w:szCs w:val="18"/>
                <w:lang w:eastAsia="en-US" w:bidi="ar-SA"/>
              </w:rPr>
              <w:t>-- Generated 11-Jun-2020 17:01:01 from LRT@ORCLM</w:t>
            </w:r>
          </w:p>
          <w:p w14:paraId="0ACA907D" w14:textId="77777777" w:rsidR="002803B1" w:rsidRPr="002803B1" w:rsidRDefault="002803B1" w:rsidP="002803B1">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2803B1" w:rsidRPr="002803B1" w14:paraId="61DC60EF" w14:textId="77777777" w:rsidTr="006D0958">
        <w:trPr>
          <w:gridAfter w:val="1"/>
          <w:wAfter w:w="275" w:type="dxa"/>
        </w:trPr>
        <w:tc>
          <w:tcPr>
            <w:tcW w:w="320" w:type="dxa"/>
            <w:shd w:val="clear" w:color="auto" w:fill="FFFFFF"/>
            <w:noWrap/>
            <w:tcMar>
              <w:top w:w="0" w:type="dxa"/>
              <w:left w:w="150" w:type="dxa"/>
              <w:bottom w:w="0" w:type="dxa"/>
              <w:right w:w="150" w:type="dxa"/>
            </w:tcMar>
            <w:hideMark/>
          </w:tcPr>
          <w:p w14:paraId="2F3F8691" w14:textId="77777777" w:rsidR="002803B1" w:rsidRPr="002803B1" w:rsidRDefault="002803B1" w:rsidP="002803B1">
            <w:pPr>
              <w:widowControl/>
              <w:suppressAutoHyphens w:val="0"/>
              <w:spacing w:line="300" w:lineRule="atLeast"/>
              <w:rPr>
                <w:rFonts w:ascii="Times New Roman" w:eastAsia="Times New Roman" w:hAnsi="Times New Roman" w:cs="Times New Roman"/>
                <w:kern w:val="0"/>
                <w:szCs w:val="20"/>
                <w:lang w:eastAsia="en-US" w:bidi="ar-SA"/>
              </w:rPr>
            </w:pPr>
          </w:p>
        </w:tc>
        <w:tc>
          <w:tcPr>
            <w:tcW w:w="9215" w:type="dxa"/>
            <w:gridSpan w:val="4"/>
            <w:shd w:val="clear" w:color="auto" w:fill="FFFFFF"/>
            <w:tcMar>
              <w:top w:w="0" w:type="dxa"/>
              <w:left w:w="150" w:type="dxa"/>
              <w:bottom w:w="0" w:type="dxa"/>
              <w:right w:w="150" w:type="dxa"/>
            </w:tcMar>
            <w:hideMark/>
          </w:tcPr>
          <w:p w14:paraId="331A3CBF"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r w:rsidRPr="002803B1">
              <w:rPr>
                <w:rFonts w:ascii="Consolas" w:eastAsia="Times New Roman" w:hAnsi="Consolas" w:cs="Segoe UI"/>
                <w:color w:val="24292E"/>
                <w:kern w:val="0"/>
                <w:sz w:val="18"/>
                <w:szCs w:val="18"/>
                <w:lang w:eastAsia="en-US" w:bidi="ar-SA"/>
              </w:rPr>
              <w:t xml:space="preserve">CREATE TABLE </w:t>
            </w:r>
            <w:proofErr w:type="spellStart"/>
            <w:r w:rsidRPr="002803B1">
              <w:rPr>
                <w:rFonts w:ascii="Consolas" w:eastAsia="Times New Roman" w:hAnsi="Consolas" w:cs="Segoe UI"/>
                <w:color w:val="24292E"/>
                <w:kern w:val="0"/>
                <w:sz w:val="18"/>
                <w:szCs w:val="18"/>
                <w:lang w:eastAsia="en-US" w:bidi="ar-SA"/>
              </w:rPr>
              <w:t>lrt_nonwords</w:t>
            </w:r>
            <w:proofErr w:type="spellEnd"/>
          </w:p>
          <w:p w14:paraId="10993D96" w14:textId="77777777" w:rsidR="002803B1" w:rsidRPr="002803B1" w:rsidRDefault="002803B1" w:rsidP="002803B1">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2803B1" w:rsidRPr="002803B1" w14:paraId="38C4FB3E" w14:textId="77777777" w:rsidTr="006D0958">
        <w:trPr>
          <w:gridAfter w:val="1"/>
          <w:wAfter w:w="275" w:type="dxa"/>
        </w:trPr>
        <w:tc>
          <w:tcPr>
            <w:tcW w:w="320" w:type="dxa"/>
            <w:shd w:val="clear" w:color="auto" w:fill="FFFFFF"/>
            <w:noWrap/>
            <w:tcMar>
              <w:top w:w="0" w:type="dxa"/>
              <w:left w:w="150" w:type="dxa"/>
              <w:bottom w:w="0" w:type="dxa"/>
              <w:right w:w="150" w:type="dxa"/>
            </w:tcMar>
            <w:hideMark/>
          </w:tcPr>
          <w:p w14:paraId="5E7F8890" w14:textId="77777777" w:rsidR="002803B1" w:rsidRPr="002803B1" w:rsidRDefault="002803B1" w:rsidP="002803B1">
            <w:pPr>
              <w:widowControl/>
              <w:suppressAutoHyphens w:val="0"/>
              <w:spacing w:line="300" w:lineRule="atLeast"/>
              <w:rPr>
                <w:rFonts w:ascii="Times New Roman" w:eastAsia="Times New Roman" w:hAnsi="Times New Roman" w:cs="Times New Roman"/>
                <w:kern w:val="0"/>
                <w:szCs w:val="20"/>
                <w:lang w:eastAsia="en-US" w:bidi="ar-SA"/>
              </w:rPr>
            </w:pPr>
          </w:p>
        </w:tc>
        <w:tc>
          <w:tcPr>
            <w:tcW w:w="9215" w:type="dxa"/>
            <w:gridSpan w:val="4"/>
            <w:shd w:val="clear" w:color="auto" w:fill="FFFFFF"/>
            <w:tcMar>
              <w:top w:w="0" w:type="dxa"/>
              <w:left w:w="150" w:type="dxa"/>
              <w:bottom w:w="0" w:type="dxa"/>
              <w:right w:w="150" w:type="dxa"/>
            </w:tcMar>
            <w:hideMark/>
          </w:tcPr>
          <w:p w14:paraId="5DA6F10D"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r w:rsidRPr="002803B1">
              <w:rPr>
                <w:rFonts w:ascii="Consolas" w:eastAsia="Times New Roman" w:hAnsi="Consolas" w:cs="Segoe UI"/>
                <w:color w:val="24292E"/>
                <w:kern w:val="0"/>
                <w:sz w:val="18"/>
                <w:szCs w:val="18"/>
                <w:lang w:eastAsia="en-US" w:bidi="ar-SA"/>
              </w:rPr>
              <w:t xml:space="preserve">    (id                             NUMBER(9,0),</w:t>
            </w:r>
          </w:p>
          <w:p w14:paraId="687A5969" w14:textId="77777777" w:rsidR="002803B1" w:rsidRPr="002803B1" w:rsidRDefault="002803B1" w:rsidP="002803B1">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2803B1" w:rsidRPr="002803B1" w14:paraId="4F7FD93F" w14:textId="77777777" w:rsidTr="006D0958">
        <w:trPr>
          <w:gridAfter w:val="1"/>
          <w:wAfter w:w="275" w:type="dxa"/>
        </w:trPr>
        <w:tc>
          <w:tcPr>
            <w:tcW w:w="320" w:type="dxa"/>
            <w:shd w:val="clear" w:color="auto" w:fill="FFFFFF"/>
            <w:noWrap/>
            <w:tcMar>
              <w:top w:w="0" w:type="dxa"/>
              <w:left w:w="150" w:type="dxa"/>
              <w:bottom w:w="0" w:type="dxa"/>
              <w:right w:w="150" w:type="dxa"/>
            </w:tcMar>
            <w:hideMark/>
          </w:tcPr>
          <w:p w14:paraId="77E75B27" w14:textId="77777777" w:rsidR="002803B1" w:rsidRPr="002803B1" w:rsidRDefault="002803B1" w:rsidP="002803B1">
            <w:pPr>
              <w:widowControl/>
              <w:suppressAutoHyphens w:val="0"/>
              <w:spacing w:line="300" w:lineRule="atLeast"/>
              <w:rPr>
                <w:rFonts w:ascii="Times New Roman" w:eastAsia="Times New Roman" w:hAnsi="Times New Roman" w:cs="Times New Roman"/>
                <w:kern w:val="0"/>
                <w:szCs w:val="20"/>
                <w:lang w:eastAsia="en-US" w:bidi="ar-SA"/>
              </w:rPr>
            </w:pPr>
          </w:p>
        </w:tc>
        <w:tc>
          <w:tcPr>
            <w:tcW w:w="9215" w:type="dxa"/>
            <w:gridSpan w:val="4"/>
            <w:shd w:val="clear" w:color="auto" w:fill="FFFFFF"/>
            <w:tcMar>
              <w:top w:w="0" w:type="dxa"/>
              <w:left w:w="150" w:type="dxa"/>
              <w:bottom w:w="0" w:type="dxa"/>
              <w:right w:w="150" w:type="dxa"/>
            </w:tcMar>
            <w:hideMark/>
          </w:tcPr>
          <w:p w14:paraId="01A0DB03"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r w:rsidRPr="002803B1">
              <w:rPr>
                <w:rFonts w:ascii="Consolas" w:eastAsia="Times New Roman" w:hAnsi="Consolas" w:cs="Segoe UI"/>
                <w:color w:val="24292E"/>
                <w:kern w:val="0"/>
                <w:sz w:val="18"/>
                <w:szCs w:val="18"/>
                <w:lang w:eastAsia="en-US" w:bidi="ar-SA"/>
              </w:rPr>
              <w:t xml:space="preserve">    </w:t>
            </w:r>
            <w:proofErr w:type="spellStart"/>
            <w:r w:rsidRPr="002803B1">
              <w:rPr>
                <w:rFonts w:ascii="Consolas" w:eastAsia="Times New Roman" w:hAnsi="Consolas" w:cs="Segoe UI"/>
                <w:color w:val="24292E"/>
                <w:kern w:val="0"/>
                <w:sz w:val="18"/>
                <w:szCs w:val="18"/>
                <w:lang w:eastAsia="en-US" w:bidi="ar-SA"/>
              </w:rPr>
              <w:t>word_id</w:t>
            </w:r>
            <w:proofErr w:type="spellEnd"/>
            <w:r w:rsidRPr="002803B1">
              <w:rPr>
                <w:rFonts w:ascii="Consolas" w:eastAsia="Times New Roman" w:hAnsi="Consolas" w:cs="Segoe UI"/>
                <w:color w:val="24292E"/>
                <w:kern w:val="0"/>
                <w:sz w:val="18"/>
                <w:szCs w:val="18"/>
                <w:lang w:eastAsia="en-US" w:bidi="ar-SA"/>
              </w:rPr>
              <w:t xml:space="preserve">                        NUMBER(9,0),</w:t>
            </w:r>
          </w:p>
          <w:p w14:paraId="12FEAEAD" w14:textId="77777777" w:rsidR="002803B1" w:rsidRPr="002803B1" w:rsidRDefault="002803B1" w:rsidP="002803B1">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2803B1" w:rsidRPr="002803B1" w14:paraId="26B3C8FF" w14:textId="77777777" w:rsidTr="006D0958">
        <w:trPr>
          <w:gridAfter w:val="1"/>
          <w:wAfter w:w="275" w:type="dxa"/>
        </w:trPr>
        <w:tc>
          <w:tcPr>
            <w:tcW w:w="320" w:type="dxa"/>
            <w:shd w:val="clear" w:color="auto" w:fill="FFFFFF"/>
            <w:noWrap/>
            <w:tcMar>
              <w:top w:w="0" w:type="dxa"/>
              <w:left w:w="150" w:type="dxa"/>
              <w:bottom w:w="0" w:type="dxa"/>
              <w:right w:w="150" w:type="dxa"/>
            </w:tcMar>
            <w:hideMark/>
          </w:tcPr>
          <w:p w14:paraId="76BE2647" w14:textId="77777777" w:rsidR="002803B1" w:rsidRPr="002803B1" w:rsidRDefault="002803B1" w:rsidP="002803B1">
            <w:pPr>
              <w:widowControl/>
              <w:suppressAutoHyphens w:val="0"/>
              <w:spacing w:line="300" w:lineRule="atLeast"/>
              <w:rPr>
                <w:rFonts w:ascii="Times New Roman" w:eastAsia="Times New Roman" w:hAnsi="Times New Roman" w:cs="Times New Roman"/>
                <w:kern w:val="0"/>
                <w:szCs w:val="20"/>
                <w:lang w:eastAsia="en-US" w:bidi="ar-SA"/>
              </w:rPr>
            </w:pPr>
          </w:p>
        </w:tc>
        <w:tc>
          <w:tcPr>
            <w:tcW w:w="9215" w:type="dxa"/>
            <w:gridSpan w:val="4"/>
            <w:shd w:val="clear" w:color="auto" w:fill="FFFFFF"/>
            <w:tcMar>
              <w:top w:w="0" w:type="dxa"/>
              <w:left w:w="150" w:type="dxa"/>
              <w:bottom w:w="0" w:type="dxa"/>
              <w:right w:w="150" w:type="dxa"/>
            </w:tcMar>
            <w:hideMark/>
          </w:tcPr>
          <w:p w14:paraId="77CF78F6"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r w:rsidRPr="002803B1">
              <w:rPr>
                <w:rFonts w:ascii="Consolas" w:eastAsia="Times New Roman" w:hAnsi="Consolas" w:cs="Segoe UI"/>
                <w:color w:val="24292E"/>
                <w:kern w:val="0"/>
                <w:sz w:val="18"/>
                <w:szCs w:val="18"/>
                <w:lang w:eastAsia="en-US" w:bidi="ar-SA"/>
              </w:rPr>
              <w:t xml:space="preserve">    </w:t>
            </w:r>
            <w:proofErr w:type="spellStart"/>
            <w:r w:rsidRPr="002803B1">
              <w:rPr>
                <w:rFonts w:ascii="Consolas" w:eastAsia="Times New Roman" w:hAnsi="Consolas" w:cs="Segoe UI"/>
                <w:color w:val="24292E"/>
                <w:kern w:val="0"/>
                <w:sz w:val="18"/>
                <w:szCs w:val="18"/>
                <w:lang w:eastAsia="en-US" w:bidi="ar-SA"/>
              </w:rPr>
              <w:t>non_word</w:t>
            </w:r>
            <w:proofErr w:type="spellEnd"/>
            <w:r w:rsidRPr="002803B1">
              <w:rPr>
                <w:rFonts w:ascii="Consolas" w:eastAsia="Times New Roman" w:hAnsi="Consolas" w:cs="Segoe UI"/>
                <w:color w:val="24292E"/>
                <w:kern w:val="0"/>
                <w:sz w:val="18"/>
                <w:szCs w:val="18"/>
                <w:lang w:eastAsia="en-US" w:bidi="ar-SA"/>
              </w:rPr>
              <w:t xml:space="preserve">                       VARCHAR2(100 BYTE),</w:t>
            </w:r>
          </w:p>
          <w:p w14:paraId="6D606947" w14:textId="77777777" w:rsidR="002803B1" w:rsidRPr="002803B1" w:rsidRDefault="002803B1" w:rsidP="002803B1">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2803B1" w:rsidRPr="002803B1" w14:paraId="19A65016" w14:textId="77777777" w:rsidTr="006D0958">
        <w:trPr>
          <w:gridAfter w:val="1"/>
          <w:wAfter w:w="275" w:type="dxa"/>
        </w:trPr>
        <w:tc>
          <w:tcPr>
            <w:tcW w:w="320" w:type="dxa"/>
            <w:shd w:val="clear" w:color="auto" w:fill="FFFFFF"/>
            <w:noWrap/>
            <w:tcMar>
              <w:top w:w="0" w:type="dxa"/>
              <w:left w:w="150" w:type="dxa"/>
              <w:bottom w:w="0" w:type="dxa"/>
              <w:right w:w="150" w:type="dxa"/>
            </w:tcMar>
            <w:hideMark/>
          </w:tcPr>
          <w:p w14:paraId="5A32B062" w14:textId="77777777" w:rsidR="002803B1" w:rsidRPr="002803B1" w:rsidRDefault="002803B1" w:rsidP="002803B1">
            <w:pPr>
              <w:widowControl/>
              <w:suppressAutoHyphens w:val="0"/>
              <w:spacing w:line="300" w:lineRule="atLeast"/>
              <w:rPr>
                <w:rFonts w:ascii="Times New Roman" w:eastAsia="Times New Roman" w:hAnsi="Times New Roman" w:cs="Times New Roman"/>
                <w:kern w:val="0"/>
                <w:szCs w:val="20"/>
                <w:lang w:eastAsia="en-US" w:bidi="ar-SA"/>
              </w:rPr>
            </w:pPr>
          </w:p>
        </w:tc>
        <w:tc>
          <w:tcPr>
            <w:tcW w:w="9215" w:type="dxa"/>
            <w:gridSpan w:val="4"/>
            <w:shd w:val="clear" w:color="auto" w:fill="FFFFFF"/>
            <w:tcMar>
              <w:top w:w="0" w:type="dxa"/>
              <w:left w:w="150" w:type="dxa"/>
              <w:bottom w:w="0" w:type="dxa"/>
              <w:right w:w="150" w:type="dxa"/>
            </w:tcMar>
            <w:hideMark/>
          </w:tcPr>
          <w:p w14:paraId="65A57FF5"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r w:rsidRPr="002803B1">
              <w:rPr>
                <w:rFonts w:ascii="Consolas" w:eastAsia="Times New Roman" w:hAnsi="Consolas" w:cs="Segoe UI"/>
                <w:color w:val="24292E"/>
                <w:kern w:val="0"/>
                <w:sz w:val="18"/>
                <w:szCs w:val="18"/>
                <w:lang w:eastAsia="en-US" w:bidi="ar-SA"/>
              </w:rPr>
              <w:t xml:space="preserve">    type                           NUMBER(*,0),</w:t>
            </w:r>
          </w:p>
          <w:p w14:paraId="192ACA79" w14:textId="77777777" w:rsidR="002803B1" w:rsidRPr="002803B1" w:rsidRDefault="002803B1" w:rsidP="002803B1">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2803B1" w:rsidRPr="002803B1" w14:paraId="036A01CC" w14:textId="77777777" w:rsidTr="006D0958">
        <w:trPr>
          <w:gridAfter w:val="1"/>
          <w:wAfter w:w="275" w:type="dxa"/>
        </w:trPr>
        <w:tc>
          <w:tcPr>
            <w:tcW w:w="320" w:type="dxa"/>
            <w:shd w:val="clear" w:color="auto" w:fill="FFFFFF"/>
            <w:noWrap/>
            <w:tcMar>
              <w:top w:w="0" w:type="dxa"/>
              <w:left w:w="150" w:type="dxa"/>
              <w:bottom w:w="0" w:type="dxa"/>
              <w:right w:w="150" w:type="dxa"/>
            </w:tcMar>
            <w:hideMark/>
          </w:tcPr>
          <w:p w14:paraId="1C5B2473" w14:textId="77777777" w:rsidR="002803B1" w:rsidRPr="002803B1" w:rsidRDefault="002803B1" w:rsidP="002803B1">
            <w:pPr>
              <w:widowControl/>
              <w:suppressAutoHyphens w:val="0"/>
              <w:spacing w:line="300" w:lineRule="atLeast"/>
              <w:rPr>
                <w:rFonts w:ascii="Times New Roman" w:eastAsia="Times New Roman" w:hAnsi="Times New Roman" w:cs="Times New Roman"/>
                <w:kern w:val="0"/>
                <w:szCs w:val="20"/>
                <w:lang w:eastAsia="en-US" w:bidi="ar-SA"/>
              </w:rPr>
            </w:pPr>
          </w:p>
        </w:tc>
        <w:tc>
          <w:tcPr>
            <w:tcW w:w="9215" w:type="dxa"/>
            <w:gridSpan w:val="4"/>
            <w:shd w:val="clear" w:color="auto" w:fill="FFFFFF"/>
            <w:tcMar>
              <w:top w:w="0" w:type="dxa"/>
              <w:left w:w="150" w:type="dxa"/>
              <w:bottom w:w="0" w:type="dxa"/>
              <w:right w:w="150" w:type="dxa"/>
            </w:tcMar>
            <w:hideMark/>
          </w:tcPr>
          <w:p w14:paraId="6F921C0D"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r w:rsidRPr="002803B1">
              <w:rPr>
                <w:rFonts w:ascii="Consolas" w:eastAsia="Times New Roman" w:hAnsi="Consolas" w:cs="Segoe UI"/>
                <w:color w:val="24292E"/>
                <w:kern w:val="0"/>
                <w:sz w:val="18"/>
                <w:szCs w:val="18"/>
                <w:lang w:eastAsia="en-US" w:bidi="ar-SA"/>
              </w:rPr>
              <w:t xml:space="preserve">    </w:t>
            </w:r>
            <w:proofErr w:type="spellStart"/>
            <w:r w:rsidRPr="002803B1">
              <w:rPr>
                <w:rFonts w:ascii="Consolas" w:eastAsia="Times New Roman" w:hAnsi="Consolas" w:cs="Segoe UI"/>
                <w:color w:val="24292E"/>
                <w:kern w:val="0"/>
                <w:sz w:val="18"/>
                <w:szCs w:val="18"/>
                <w:lang w:eastAsia="en-US" w:bidi="ar-SA"/>
              </w:rPr>
              <w:t>replace_char_index</w:t>
            </w:r>
            <w:proofErr w:type="spellEnd"/>
            <w:r w:rsidRPr="002803B1">
              <w:rPr>
                <w:rFonts w:ascii="Consolas" w:eastAsia="Times New Roman" w:hAnsi="Consolas" w:cs="Segoe UI"/>
                <w:color w:val="24292E"/>
                <w:kern w:val="0"/>
                <w:sz w:val="18"/>
                <w:szCs w:val="18"/>
                <w:lang w:eastAsia="en-US" w:bidi="ar-SA"/>
              </w:rPr>
              <w:t xml:space="preserve">             NUMBER(*,0),</w:t>
            </w:r>
          </w:p>
          <w:p w14:paraId="534B1B7A" w14:textId="77777777" w:rsidR="002803B1" w:rsidRPr="002803B1" w:rsidRDefault="002803B1" w:rsidP="002803B1">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2803B1" w:rsidRPr="002803B1" w14:paraId="5AF47416" w14:textId="77777777" w:rsidTr="006D0958">
        <w:trPr>
          <w:gridAfter w:val="1"/>
          <w:wAfter w:w="275" w:type="dxa"/>
        </w:trPr>
        <w:tc>
          <w:tcPr>
            <w:tcW w:w="320" w:type="dxa"/>
            <w:shd w:val="clear" w:color="auto" w:fill="FFFFFF"/>
            <w:noWrap/>
            <w:tcMar>
              <w:top w:w="0" w:type="dxa"/>
              <w:left w:w="150" w:type="dxa"/>
              <w:bottom w:w="0" w:type="dxa"/>
              <w:right w:w="150" w:type="dxa"/>
            </w:tcMar>
            <w:hideMark/>
          </w:tcPr>
          <w:p w14:paraId="14D3A6DC" w14:textId="77777777" w:rsidR="002803B1" w:rsidRPr="002803B1" w:rsidRDefault="002803B1" w:rsidP="002803B1">
            <w:pPr>
              <w:widowControl/>
              <w:suppressAutoHyphens w:val="0"/>
              <w:spacing w:line="300" w:lineRule="atLeast"/>
              <w:rPr>
                <w:rFonts w:ascii="Times New Roman" w:eastAsia="Times New Roman" w:hAnsi="Times New Roman" w:cs="Times New Roman"/>
                <w:kern w:val="0"/>
                <w:szCs w:val="20"/>
                <w:lang w:eastAsia="en-US" w:bidi="ar-SA"/>
              </w:rPr>
            </w:pPr>
          </w:p>
        </w:tc>
        <w:tc>
          <w:tcPr>
            <w:tcW w:w="9215" w:type="dxa"/>
            <w:gridSpan w:val="4"/>
            <w:shd w:val="clear" w:color="auto" w:fill="FFFFFF"/>
            <w:tcMar>
              <w:top w:w="0" w:type="dxa"/>
              <w:left w:w="150" w:type="dxa"/>
              <w:bottom w:w="0" w:type="dxa"/>
              <w:right w:w="150" w:type="dxa"/>
            </w:tcMar>
            <w:hideMark/>
          </w:tcPr>
          <w:p w14:paraId="16B4FECC"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r w:rsidRPr="002803B1">
              <w:rPr>
                <w:rFonts w:ascii="Consolas" w:eastAsia="Times New Roman" w:hAnsi="Consolas" w:cs="Segoe UI"/>
                <w:color w:val="24292E"/>
                <w:kern w:val="0"/>
                <w:sz w:val="18"/>
                <w:szCs w:val="18"/>
                <w:lang w:eastAsia="en-US" w:bidi="ar-SA"/>
              </w:rPr>
              <w:t xml:space="preserve">    </w:t>
            </w:r>
            <w:proofErr w:type="spellStart"/>
            <w:r w:rsidRPr="002803B1">
              <w:rPr>
                <w:rFonts w:ascii="Consolas" w:eastAsia="Times New Roman" w:hAnsi="Consolas" w:cs="Segoe UI"/>
                <w:color w:val="24292E"/>
                <w:kern w:val="0"/>
                <w:sz w:val="18"/>
                <w:szCs w:val="18"/>
                <w:lang w:eastAsia="en-US" w:bidi="ar-SA"/>
              </w:rPr>
              <w:t>replaced_char</w:t>
            </w:r>
            <w:proofErr w:type="spellEnd"/>
            <w:r w:rsidRPr="002803B1">
              <w:rPr>
                <w:rFonts w:ascii="Consolas" w:eastAsia="Times New Roman" w:hAnsi="Consolas" w:cs="Segoe UI"/>
                <w:color w:val="24292E"/>
                <w:kern w:val="0"/>
                <w:sz w:val="18"/>
                <w:szCs w:val="18"/>
                <w:lang w:eastAsia="en-US" w:bidi="ar-SA"/>
              </w:rPr>
              <w:t xml:space="preserve">                  VARCHAR2(10 BYTE),</w:t>
            </w:r>
          </w:p>
          <w:p w14:paraId="389F866A" w14:textId="77777777" w:rsidR="002803B1" w:rsidRPr="002803B1" w:rsidRDefault="002803B1" w:rsidP="002803B1">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2803B1" w:rsidRPr="002803B1" w14:paraId="65F92E32" w14:textId="77777777" w:rsidTr="006D0958">
        <w:trPr>
          <w:gridAfter w:val="1"/>
          <w:wAfter w:w="275" w:type="dxa"/>
        </w:trPr>
        <w:tc>
          <w:tcPr>
            <w:tcW w:w="320" w:type="dxa"/>
            <w:shd w:val="clear" w:color="auto" w:fill="FFFFFF"/>
            <w:noWrap/>
            <w:tcMar>
              <w:top w:w="0" w:type="dxa"/>
              <w:left w:w="150" w:type="dxa"/>
              <w:bottom w:w="0" w:type="dxa"/>
              <w:right w:w="150" w:type="dxa"/>
            </w:tcMar>
            <w:hideMark/>
          </w:tcPr>
          <w:p w14:paraId="6F165930" w14:textId="77777777" w:rsidR="002803B1" w:rsidRPr="002803B1" w:rsidRDefault="002803B1" w:rsidP="002803B1">
            <w:pPr>
              <w:widowControl/>
              <w:suppressAutoHyphens w:val="0"/>
              <w:spacing w:line="300" w:lineRule="atLeast"/>
              <w:rPr>
                <w:rFonts w:ascii="Times New Roman" w:eastAsia="Times New Roman" w:hAnsi="Times New Roman" w:cs="Times New Roman"/>
                <w:kern w:val="0"/>
                <w:szCs w:val="20"/>
                <w:lang w:eastAsia="en-US" w:bidi="ar-SA"/>
              </w:rPr>
            </w:pPr>
          </w:p>
        </w:tc>
        <w:tc>
          <w:tcPr>
            <w:tcW w:w="9215" w:type="dxa"/>
            <w:gridSpan w:val="4"/>
            <w:shd w:val="clear" w:color="auto" w:fill="FFFFFF"/>
            <w:tcMar>
              <w:top w:w="0" w:type="dxa"/>
              <w:left w:w="150" w:type="dxa"/>
              <w:bottom w:w="0" w:type="dxa"/>
              <w:right w:w="150" w:type="dxa"/>
            </w:tcMar>
            <w:hideMark/>
          </w:tcPr>
          <w:p w14:paraId="4768878A"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r w:rsidRPr="002803B1">
              <w:rPr>
                <w:rFonts w:ascii="Consolas" w:eastAsia="Times New Roman" w:hAnsi="Consolas" w:cs="Segoe UI"/>
                <w:color w:val="24292E"/>
                <w:kern w:val="0"/>
                <w:sz w:val="18"/>
                <w:szCs w:val="18"/>
                <w:lang w:eastAsia="en-US" w:bidi="ar-SA"/>
              </w:rPr>
              <w:t xml:space="preserve">    prefix                         VARCHAR2(80 BYTE),</w:t>
            </w:r>
          </w:p>
          <w:p w14:paraId="102491C7" w14:textId="77777777" w:rsidR="002803B1" w:rsidRPr="002803B1" w:rsidRDefault="002803B1" w:rsidP="002803B1">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2803B1" w:rsidRPr="002803B1" w14:paraId="4300B305" w14:textId="77777777" w:rsidTr="006D0958">
        <w:trPr>
          <w:gridAfter w:val="1"/>
          <w:wAfter w:w="275" w:type="dxa"/>
        </w:trPr>
        <w:tc>
          <w:tcPr>
            <w:tcW w:w="320" w:type="dxa"/>
            <w:shd w:val="clear" w:color="auto" w:fill="FFFFFF"/>
            <w:noWrap/>
            <w:tcMar>
              <w:top w:w="0" w:type="dxa"/>
              <w:left w:w="150" w:type="dxa"/>
              <w:bottom w:w="0" w:type="dxa"/>
              <w:right w:w="150" w:type="dxa"/>
            </w:tcMar>
            <w:hideMark/>
          </w:tcPr>
          <w:p w14:paraId="236E2921" w14:textId="77777777" w:rsidR="002803B1" w:rsidRPr="002803B1" w:rsidRDefault="002803B1" w:rsidP="002803B1">
            <w:pPr>
              <w:widowControl/>
              <w:suppressAutoHyphens w:val="0"/>
              <w:spacing w:line="300" w:lineRule="atLeast"/>
              <w:rPr>
                <w:rFonts w:ascii="Times New Roman" w:eastAsia="Times New Roman" w:hAnsi="Times New Roman" w:cs="Times New Roman"/>
                <w:kern w:val="0"/>
                <w:szCs w:val="20"/>
                <w:lang w:eastAsia="en-US" w:bidi="ar-SA"/>
              </w:rPr>
            </w:pPr>
          </w:p>
        </w:tc>
        <w:tc>
          <w:tcPr>
            <w:tcW w:w="9215" w:type="dxa"/>
            <w:gridSpan w:val="4"/>
            <w:shd w:val="clear" w:color="auto" w:fill="FFFFFF"/>
            <w:tcMar>
              <w:top w:w="0" w:type="dxa"/>
              <w:left w:w="150" w:type="dxa"/>
              <w:bottom w:w="0" w:type="dxa"/>
              <w:right w:w="150" w:type="dxa"/>
            </w:tcMar>
            <w:hideMark/>
          </w:tcPr>
          <w:p w14:paraId="542C9F38"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r w:rsidRPr="002803B1">
              <w:rPr>
                <w:rFonts w:ascii="Consolas" w:eastAsia="Times New Roman" w:hAnsi="Consolas" w:cs="Segoe UI"/>
                <w:color w:val="24292E"/>
                <w:kern w:val="0"/>
                <w:sz w:val="18"/>
                <w:szCs w:val="18"/>
                <w:lang w:eastAsia="en-US" w:bidi="ar-SA"/>
              </w:rPr>
              <w:t xml:space="preserve">    </w:t>
            </w:r>
            <w:proofErr w:type="spellStart"/>
            <w:r w:rsidRPr="002803B1">
              <w:rPr>
                <w:rFonts w:ascii="Consolas" w:eastAsia="Times New Roman" w:hAnsi="Consolas" w:cs="Segoe UI"/>
                <w:color w:val="24292E"/>
                <w:kern w:val="0"/>
                <w:sz w:val="18"/>
                <w:szCs w:val="18"/>
                <w:lang w:eastAsia="en-US" w:bidi="ar-SA"/>
              </w:rPr>
              <w:t>original_char</w:t>
            </w:r>
            <w:proofErr w:type="spellEnd"/>
            <w:r w:rsidRPr="002803B1">
              <w:rPr>
                <w:rFonts w:ascii="Consolas" w:eastAsia="Times New Roman" w:hAnsi="Consolas" w:cs="Segoe UI"/>
                <w:color w:val="24292E"/>
                <w:kern w:val="0"/>
                <w:sz w:val="18"/>
                <w:szCs w:val="18"/>
                <w:lang w:eastAsia="en-US" w:bidi="ar-SA"/>
              </w:rPr>
              <w:t xml:space="preserve">                  VARCHAR2(10 BYTE),</w:t>
            </w:r>
          </w:p>
          <w:p w14:paraId="4EE50514" w14:textId="77777777" w:rsidR="002803B1" w:rsidRPr="002803B1" w:rsidRDefault="002803B1" w:rsidP="002803B1">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2803B1" w:rsidRPr="002803B1" w14:paraId="05F428A8" w14:textId="77777777" w:rsidTr="006D0958">
        <w:trPr>
          <w:gridAfter w:val="1"/>
          <w:wAfter w:w="275" w:type="dxa"/>
        </w:trPr>
        <w:tc>
          <w:tcPr>
            <w:tcW w:w="320" w:type="dxa"/>
            <w:shd w:val="clear" w:color="auto" w:fill="FFFFFF"/>
            <w:noWrap/>
            <w:tcMar>
              <w:top w:w="0" w:type="dxa"/>
              <w:left w:w="150" w:type="dxa"/>
              <w:bottom w:w="0" w:type="dxa"/>
              <w:right w:w="150" w:type="dxa"/>
            </w:tcMar>
            <w:hideMark/>
          </w:tcPr>
          <w:p w14:paraId="0CE0B018" w14:textId="77777777" w:rsidR="002803B1" w:rsidRPr="002803B1" w:rsidRDefault="002803B1" w:rsidP="002803B1">
            <w:pPr>
              <w:widowControl/>
              <w:suppressAutoHyphens w:val="0"/>
              <w:spacing w:line="300" w:lineRule="atLeast"/>
              <w:rPr>
                <w:rFonts w:ascii="Times New Roman" w:eastAsia="Times New Roman" w:hAnsi="Times New Roman" w:cs="Times New Roman"/>
                <w:kern w:val="0"/>
                <w:szCs w:val="20"/>
                <w:lang w:eastAsia="en-US" w:bidi="ar-SA"/>
              </w:rPr>
            </w:pPr>
          </w:p>
        </w:tc>
        <w:tc>
          <w:tcPr>
            <w:tcW w:w="9215" w:type="dxa"/>
            <w:gridSpan w:val="4"/>
            <w:shd w:val="clear" w:color="auto" w:fill="FFFFFF"/>
            <w:tcMar>
              <w:top w:w="0" w:type="dxa"/>
              <w:left w:w="150" w:type="dxa"/>
              <w:bottom w:w="0" w:type="dxa"/>
              <w:right w:w="150" w:type="dxa"/>
            </w:tcMar>
            <w:hideMark/>
          </w:tcPr>
          <w:p w14:paraId="22D04410"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r w:rsidRPr="002803B1">
              <w:rPr>
                <w:rFonts w:ascii="Consolas" w:eastAsia="Times New Roman" w:hAnsi="Consolas" w:cs="Segoe UI"/>
                <w:color w:val="24292E"/>
                <w:kern w:val="0"/>
                <w:sz w:val="18"/>
                <w:szCs w:val="18"/>
                <w:lang w:eastAsia="en-US" w:bidi="ar-SA"/>
              </w:rPr>
              <w:t xml:space="preserve">    postfix                        VARCHAR2(80 BYTE),</w:t>
            </w:r>
          </w:p>
          <w:p w14:paraId="2ACFEE42" w14:textId="77777777" w:rsidR="002803B1" w:rsidRPr="002803B1" w:rsidRDefault="002803B1" w:rsidP="002803B1">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2803B1" w:rsidRPr="002803B1" w14:paraId="5C8E7059" w14:textId="77777777" w:rsidTr="006D0958">
        <w:trPr>
          <w:gridAfter w:val="1"/>
          <w:wAfter w:w="275" w:type="dxa"/>
        </w:trPr>
        <w:tc>
          <w:tcPr>
            <w:tcW w:w="320" w:type="dxa"/>
            <w:shd w:val="clear" w:color="auto" w:fill="FFFFFF"/>
            <w:noWrap/>
            <w:tcMar>
              <w:top w:w="0" w:type="dxa"/>
              <w:left w:w="150" w:type="dxa"/>
              <w:bottom w:w="0" w:type="dxa"/>
              <w:right w:w="150" w:type="dxa"/>
            </w:tcMar>
            <w:hideMark/>
          </w:tcPr>
          <w:p w14:paraId="02C85DDF" w14:textId="77777777" w:rsidR="002803B1" w:rsidRPr="002803B1" w:rsidRDefault="002803B1" w:rsidP="002803B1">
            <w:pPr>
              <w:widowControl/>
              <w:suppressAutoHyphens w:val="0"/>
              <w:spacing w:line="300" w:lineRule="atLeast"/>
              <w:rPr>
                <w:rFonts w:ascii="Times New Roman" w:eastAsia="Times New Roman" w:hAnsi="Times New Roman" w:cs="Times New Roman"/>
                <w:kern w:val="0"/>
                <w:szCs w:val="20"/>
                <w:lang w:eastAsia="en-US" w:bidi="ar-SA"/>
              </w:rPr>
            </w:pPr>
          </w:p>
        </w:tc>
        <w:tc>
          <w:tcPr>
            <w:tcW w:w="9215" w:type="dxa"/>
            <w:gridSpan w:val="4"/>
            <w:shd w:val="clear" w:color="auto" w:fill="FFFFFF"/>
            <w:tcMar>
              <w:top w:w="0" w:type="dxa"/>
              <w:left w:w="150" w:type="dxa"/>
              <w:bottom w:w="0" w:type="dxa"/>
              <w:right w:w="150" w:type="dxa"/>
            </w:tcMar>
            <w:hideMark/>
          </w:tcPr>
          <w:p w14:paraId="5BC5E743"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r w:rsidRPr="002803B1">
              <w:rPr>
                <w:rFonts w:ascii="Consolas" w:eastAsia="Times New Roman" w:hAnsi="Consolas" w:cs="Segoe UI"/>
                <w:color w:val="24292E"/>
                <w:kern w:val="0"/>
                <w:sz w:val="18"/>
                <w:szCs w:val="18"/>
                <w:lang w:eastAsia="en-US" w:bidi="ar-SA"/>
              </w:rPr>
              <w:t xml:space="preserve">    </w:t>
            </w:r>
            <w:proofErr w:type="spellStart"/>
            <w:r w:rsidRPr="002803B1">
              <w:rPr>
                <w:rFonts w:ascii="Consolas" w:eastAsia="Times New Roman" w:hAnsi="Consolas" w:cs="Segoe UI"/>
                <w:color w:val="24292E"/>
                <w:kern w:val="0"/>
                <w:sz w:val="18"/>
                <w:szCs w:val="18"/>
                <w:lang w:eastAsia="en-US" w:bidi="ar-SA"/>
              </w:rPr>
              <w:t>itime</w:t>
            </w:r>
            <w:proofErr w:type="spellEnd"/>
            <w:r w:rsidRPr="002803B1">
              <w:rPr>
                <w:rFonts w:ascii="Consolas" w:eastAsia="Times New Roman" w:hAnsi="Consolas" w:cs="Segoe UI"/>
                <w:color w:val="24292E"/>
                <w:kern w:val="0"/>
                <w:sz w:val="18"/>
                <w:szCs w:val="18"/>
                <w:lang w:eastAsia="en-US" w:bidi="ar-SA"/>
              </w:rPr>
              <w:t xml:space="preserve">                          DATE DEFAULT </w:t>
            </w:r>
            <w:proofErr w:type="spellStart"/>
            <w:r w:rsidRPr="002803B1">
              <w:rPr>
                <w:rFonts w:ascii="Consolas" w:eastAsia="Times New Roman" w:hAnsi="Consolas" w:cs="Segoe UI"/>
                <w:color w:val="24292E"/>
                <w:kern w:val="0"/>
                <w:sz w:val="18"/>
                <w:szCs w:val="18"/>
                <w:lang w:eastAsia="en-US" w:bidi="ar-SA"/>
              </w:rPr>
              <w:t>sysdate</w:t>
            </w:r>
            <w:proofErr w:type="spellEnd"/>
            <w:r w:rsidRPr="002803B1">
              <w:rPr>
                <w:rFonts w:ascii="Consolas" w:eastAsia="Times New Roman" w:hAnsi="Consolas" w:cs="Segoe UI"/>
                <w:color w:val="24292E"/>
                <w:kern w:val="0"/>
                <w:sz w:val="18"/>
                <w:szCs w:val="18"/>
                <w:lang w:eastAsia="en-US" w:bidi="ar-SA"/>
              </w:rPr>
              <w:t>,</w:t>
            </w:r>
          </w:p>
          <w:p w14:paraId="5245D879" w14:textId="77777777" w:rsidR="002803B1" w:rsidRPr="002803B1" w:rsidRDefault="002803B1" w:rsidP="002803B1">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2803B1" w:rsidRPr="002803B1" w14:paraId="4FD13945" w14:textId="77777777" w:rsidTr="006D0958">
        <w:trPr>
          <w:gridAfter w:val="1"/>
          <w:wAfter w:w="275" w:type="dxa"/>
        </w:trPr>
        <w:tc>
          <w:tcPr>
            <w:tcW w:w="320" w:type="dxa"/>
            <w:shd w:val="clear" w:color="auto" w:fill="FFFFFF"/>
            <w:noWrap/>
            <w:tcMar>
              <w:top w:w="0" w:type="dxa"/>
              <w:left w:w="150" w:type="dxa"/>
              <w:bottom w:w="0" w:type="dxa"/>
              <w:right w:w="150" w:type="dxa"/>
            </w:tcMar>
            <w:hideMark/>
          </w:tcPr>
          <w:p w14:paraId="5F78F0BB" w14:textId="77777777" w:rsidR="002803B1" w:rsidRPr="002803B1" w:rsidRDefault="002803B1" w:rsidP="002803B1">
            <w:pPr>
              <w:widowControl/>
              <w:suppressAutoHyphens w:val="0"/>
              <w:spacing w:line="300" w:lineRule="atLeast"/>
              <w:rPr>
                <w:rFonts w:ascii="Times New Roman" w:eastAsia="Times New Roman" w:hAnsi="Times New Roman" w:cs="Times New Roman"/>
                <w:kern w:val="0"/>
                <w:szCs w:val="20"/>
                <w:lang w:eastAsia="en-US" w:bidi="ar-SA"/>
              </w:rPr>
            </w:pPr>
          </w:p>
        </w:tc>
        <w:tc>
          <w:tcPr>
            <w:tcW w:w="9215" w:type="dxa"/>
            <w:gridSpan w:val="4"/>
            <w:shd w:val="clear" w:color="auto" w:fill="FFFFFF"/>
            <w:tcMar>
              <w:top w:w="0" w:type="dxa"/>
              <w:left w:w="150" w:type="dxa"/>
              <w:bottom w:w="0" w:type="dxa"/>
              <w:right w:w="150" w:type="dxa"/>
            </w:tcMar>
            <w:hideMark/>
          </w:tcPr>
          <w:p w14:paraId="3DB80D13"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r w:rsidRPr="002803B1">
              <w:rPr>
                <w:rFonts w:ascii="Consolas" w:eastAsia="Times New Roman" w:hAnsi="Consolas" w:cs="Segoe UI"/>
                <w:color w:val="24292E"/>
                <w:kern w:val="0"/>
                <w:sz w:val="18"/>
                <w:szCs w:val="18"/>
                <w:lang w:eastAsia="en-US" w:bidi="ar-SA"/>
              </w:rPr>
              <w:t xml:space="preserve">    </w:t>
            </w:r>
            <w:proofErr w:type="spellStart"/>
            <w:r w:rsidRPr="002803B1">
              <w:rPr>
                <w:rFonts w:ascii="Consolas" w:eastAsia="Times New Roman" w:hAnsi="Consolas" w:cs="Segoe UI"/>
                <w:color w:val="24292E"/>
                <w:kern w:val="0"/>
                <w:sz w:val="18"/>
                <w:szCs w:val="18"/>
                <w:lang w:eastAsia="en-US" w:bidi="ar-SA"/>
              </w:rPr>
              <w:t>is_nonword</w:t>
            </w:r>
            <w:proofErr w:type="spellEnd"/>
            <w:r w:rsidRPr="002803B1">
              <w:rPr>
                <w:rFonts w:ascii="Consolas" w:eastAsia="Times New Roman" w:hAnsi="Consolas" w:cs="Segoe UI"/>
                <w:color w:val="24292E"/>
                <w:kern w:val="0"/>
                <w:sz w:val="18"/>
                <w:szCs w:val="18"/>
                <w:lang w:eastAsia="en-US" w:bidi="ar-SA"/>
              </w:rPr>
              <w:t xml:space="preserve">                     VARCHAR2(5 BYTE))</w:t>
            </w:r>
          </w:p>
          <w:p w14:paraId="58DA7542" w14:textId="77777777" w:rsidR="002803B1" w:rsidRPr="002803B1" w:rsidRDefault="002803B1" w:rsidP="002803B1">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2803B1" w:rsidRPr="002803B1" w14:paraId="6A906D05" w14:textId="77777777" w:rsidTr="006D0958">
        <w:trPr>
          <w:gridAfter w:val="1"/>
          <w:wAfter w:w="275" w:type="dxa"/>
        </w:trPr>
        <w:tc>
          <w:tcPr>
            <w:tcW w:w="320" w:type="dxa"/>
            <w:shd w:val="clear" w:color="auto" w:fill="FFFFFF"/>
            <w:noWrap/>
            <w:tcMar>
              <w:top w:w="0" w:type="dxa"/>
              <w:left w:w="150" w:type="dxa"/>
              <w:bottom w:w="0" w:type="dxa"/>
              <w:right w:w="150" w:type="dxa"/>
            </w:tcMar>
            <w:hideMark/>
          </w:tcPr>
          <w:p w14:paraId="288EF32B" w14:textId="77777777" w:rsidR="002803B1" w:rsidRPr="002803B1" w:rsidRDefault="002803B1" w:rsidP="002803B1">
            <w:pPr>
              <w:widowControl/>
              <w:suppressAutoHyphens w:val="0"/>
              <w:spacing w:line="300" w:lineRule="atLeast"/>
              <w:rPr>
                <w:rFonts w:ascii="Times New Roman" w:eastAsia="Times New Roman" w:hAnsi="Times New Roman" w:cs="Times New Roman"/>
                <w:kern w:val="0"/>
                <w:szCs w:val="20"/>
                <w:lang w:eastAsia="en-US" w:bidi="ar-SA"/>
              </w:rPr>
            </w:pPr>
          </w:p>
        </w:tc>
        <w:tc>
          <w:tcPr>
            <w:tcW w:w="9215" w:type="dxa"/>
            <w:gridSpan w:val="4"/>
            <w:shd w:val="clear" w:color="auto" w:fill="FFFFFF"/>
            <w:tcMar>
              <w:top w:w="0" w:type="dxa"/>
              <w:left w:w="150" w:type="dxa"/>
              <w:bottom w:w="0" w:type="dxa"/>
              <w:right w:w="150" w:type="dxa"/>
            </w:tcMar>
            <w:hideMark/>
          </w:tcPr>
          <w:p w14:paraId="0F139011"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r w:rsidRPr="002803B1">
              <w:rPr>
                <w:rFonts w:ascii="Consolas" w:eastAsia="Times New Roman" w:hAnsi="Consolas" w:cs="Segoe UI"/>
                <w:color w:val="24292E"/>
                <w:kern w:val="0"/>
                <w:sz w:val="18"/>
                <w:szCs w:val="18"/>
                <w:lang w:eastAsia="en-US" w:bidi="ar-SA"/>
              </w:rPr>
              <w:t xml:space="preserve">  SEGMENT CREATION IMMEDIATE</w:t>
            </w:r>
          </w:p>
          <w:p w14:paraId="7C8A8EAD" w14:textId="77777777" w:rsidR="002803B1" w:rsidRPr="002803B1" w:rsidRDefault="002803B1" w:rsidP="002803B1">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2803B1" w:rsidRPr="002803B1" w14:paraId="4BBE8107" w14:textId="77777777" w:rsidTr="006D0958">
        <w:trPr>
          <w:gridAfter w:val="1"/>
          <w:wAfter w:w="275" w:type="dxa"/>
        </w:trPr>
        <w:tc>
          <w:tcPr>
            <w:tcW w:w="320" w:type="dxa"/>
            <w:shd w:val="clear" w:color="auto" w:fill="FFFFFF"/>
            <w:noWrap/>
            <w:tcMar>
              <w:top w:w="0" w:type="dxa"/>
              <w:left w:w="150" w:type="dxa"/>
              <w:bottom w:w="0" w:type="dxa"/>
              <w:right w:w="150" w:type="dxa"/>
            </w:tcMar>
            <w:hideMark/>
          </w:tcPr>
          <w:p w14:paraId="41B3417E" w14:textId="77777777" w:rsidR="002803B1" w:rsidRPr="002803B1" w:rsidRDefault="002803B1" w:rsidP="002803B1">
            <w:pPr>
              <w:widowControl/>
              <w:suppressAutoHyphens w:val="0"/>
              <w:spacing w:line="300" w:lineRule="atLeast"/>
              <w:rPr>
                <w:rFonts w:ascii="Times New Roman" w:eastAsia="Times New Roman" w:hAnsi="Times New Roman" w:cs="Times New Roman"/>
                <w:kern w:val="0"/>
                <w:szCs w:val="20"/>
                <w:lang w:eastAsia="en-US" w:bidi="ar-SA"/>
              </w:rPr>
            </w:pPr>
          </w:p>
        </w:tc>
        <w:tc>
          <w:tcPr>
            <w:tcW w:w="9215" w:type="dxa"/>
            <w:gridSpan w:val="4"/>
            <w:shd w:val="clear" w:color="auto" w:fill="FFFFFF"/>
            <w:tcMar>
              <w:top w:w="0" w:type="dxa"/>
              <w:left w:w="150" w:type="dxa"/>
              <w:bottom w:w="0" w:type="dxa"/>
              <w:right w:w="150" w:type="dxa"/>
            </w:tcMar>
            <w:hideMark/>
          </w:tcPr>
          <w:p w14:paraId="14E44F19"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r w:rsidRPr="002803B1">
              <w:rPr>
                <w:rFonts w:ascii="Consolas" w:eastAsia="Times New Roman" w:hAnsi="Consolas" w:cs="Segoe UI"/>
                <w:color w:val="24292E"/>
                <w:kern w:val="0"/>
                <w:sz w:val="18"/>
                <w:szCs w:val="18"/>
                <w:lang w:eastAsia="en-US" w:bidi="ar-SA"/>
              </w:rPr>
              <w:t xml:space="preserve">  PCTFREE     10</w:t>
            </w:r>
          </w:p>
          <w:p w14:paraId="15BB4122" w14:textId="77777777" w:rsidR="002803B1" w:rsidRPr="002803B1" w:rsidRDefault="002803B1" w:rsidP="002803B1">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2803B1" w:rsidRPr="002803B1" w14:paraId="5464EBF6" w14:textId="77777777" w:rsidTr="006D0958">
        <w:trPr>
          <w:gridAfter w:val="1"/>
          <w:wAfter w:w="275" w:type="dxa"/>
        </w:trPr>
        <w:tc>
          <w:tcPr>
            <w:tcW w:w="320" w:type="dxa"/>
            <w:shd w:val="clear" w:color="auto" w:fill="FFFFFF"/>
            <w:noWrap/>
            <w:tcMar>
              <w:top w:w="0" w:type="dxa"/>
              <w:left w:w="150" w:type="dxa"/>
              <w:bottom w:w="0" w:type="dxa"/>
              <w:right w:w="150" w:type="dxa"/>
            </w:tcMar>
            <w:hideMark/>
          </w:tcPr>
          <w:p w14:paraId="6668D4EA" w14:textId="77777777" w:rsidR="002803B1" w:rsidRPr="002803B1" w:rsidRDefault="002803B1" w:rsidP="002803B1">
            <w:pPr>
              <w:widowControl/>
              <w:suppressAutoHyphens w:val="0"/>
              <w:spacing w:line="300" w:lineRule="atLeast"/>
              <w:rPr>
                <w:rFonts w:ascii="Times New Roman" w:eastAsia="Times New Roman" w:hAnsi="Times New Roman" w:cs="Times New Roman"/>
                <w:kern w:val="0"/>
                <w:szCs w:val="20"/>
                <w:lang w:eastAsia="en-US" w:bidi="ar-SA"/>
              </w:rPr>
            </w:pPr>
          </w:p>
        </w:tc>
        <w:tc>
          <w:tcPr>
            <w:tcW w:w="9215" w:type="dxa"/>
            <w:gridSpan w:val="4"/>
            <w:shd w:val="clear" w:color="auto" w:fill="FFFFFF"/>
            <w:tcMar>
              <w:top w:w="0" w:type="dxa"/>
              <w:left w:w="150" w:type="dxa"/>
              <w:bottom w:w="0" w:type="dxa"/>
              <w:right w:w="150" w:type="dxa"/>
            </w:tcMar>
            <w:hideMark/>
          </w:tcPr>
          <w:p w14:paraId="5EBCFA02"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r w:rsidRPr="002803B1">
              <w:rPr>
                <w:rFonts w:ascii="Consolas" w:eastAsia="Times New Roman" w:hAnsi="Consolas" w:cs="Segoe UI"/>
                <w:color w:val="24292E"/>
                <w:kern w:val="0"/>
                <w:sz w:val="18"/>
                <w:szCs w:val="18"/>
                <w:lang w:eastAsia="en-US" w:bidi="ar-SA"/>
              </w:rPr>
              <w:t xml:space="preserve">  INITRANS    1</w:t>
            </w:r>
          </w:p>
          <w:p w14:paraId="12D0193D" w14:textId="77777777" w:rsidR="002803B1" w:rsidRPr="002803B1" w:rsidRDefault="002803B1" w:rsidP="002803B1">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2803B1" w:rsidRPr="002803B1" w14:paraId="14278287" w14:textId="77777777" w:rsidTr="006D0958">
        <w:trPr>
          <w:gridAfter w:val="1"/>
          <w:wAfter w:w="275" w:type="dxa"/>
        </w:trPr>
        <w:tc>
          <w:tcPr>
            <w:tcW w:w="320" w:type="dxa"/>
            <w:shd w:val="clear" w:color="auto" w:fill="FFFFFF"/>
            <w:noWrap/>
            <w:tcMar>
              <w:top w:w="0" w:type="dxa"/>
              <w:left w:w="150" w:type="dxa"/>
              <w:bottom w:w="0" w:type="dxa"/>
              <w:right w:w="150" w:type="dxa"/>
            </w:tcMar>
            <w:hideMark/>
          </w:tcPr>
          <w:p w14:paraId="3EBD1C0D" w14:textId="77777777" w:rsidR="002803B1" w:rsidRPr="002803B1" w:rsidRDefault="002803B1" w:rsidP="002803B1">
            <w:pPr>
              <w:widowControl/>
              <w:suppressAutoHyphens w:val="0"/>
              <w:spacing w:line="300" w:lineRule="atLeast"/>
              <w:rPr>
                <w:rFonts w:ascii="Times New Roman" w:eastAsia="Times New Roman" w:hAnsi="Times New Roman" w:cs="Times New Roman"/>
                <w:kern w:val="0"/>
                <w:szCs w:val="20"/>
                <w:lang w:eastAsia="en-US" w:bidi="ar-SA"/>
              </w:rPr>
            </w:pPr>
          </w:p>
        </w:tc>
        <w:tc>
          <w:tcPr>
            <w:tcW w:w="9215" w:type="dxa"/>
            <w:gridSpan w:val="4"/>
            <w:shd w:val="clear" w:color="auto" w:fill="FFFFFF"/>
            <w:tcMar>
              <w:top w:w="0" w:type="dxa"/>
              <w:left w:w="150" w:type="dxa"/>
              <w:bottom w:w="0" w:type="dxa"/>
              <w:right w:w="150" w:type="dxa"/>
            </w:tcMar>
            <w:hideMark/>
          </w:tcPr>
          <w:p w14:paraId="77E9F6D6"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r w:rsidRPr="002803B1">
              <w:rPr>
                <w:rFonts w:ascii="Consolas" w:eastAsia="Times New Roman" w:hAnsi="Consolas" w:cs="Segoe UI"/>
                <w:color w:val="24292E"/>
                <w:kern w:val="0"/>
                <w:sz w:val="18"/>
                <w:szCs w:val="18"/>
                <w:lang w:eastAsia="en-US" w:bidi="ar-SA"/>
              </w:rPr>
              <w:t xml:space="preserve">  MAXTRANS    255</w:t>
            </w:r>
          </w:p>
          <w:p w14:paraId="65AF60F5" w14:textId="77777777" w:rsidR="002803B1" w:rsidRPr="002803B1" w:rsidRDefault="002803B1" w:rsidP="002803B1">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2803B1" w:rsidRPr="002803B1" w14:paraId="5634E220" w14:textId="77777777" w:rsidTr="006D0958">
        <w:trPr>
          <w:gridAfter w:val="1"/>
          <w:wAfter w:w="275" w:type="dxa"/>
        </w:trPr>
        <w:tc>
          <w:tcPr>
            <w:tcW w:w="320" w:type="dxa"/>
            <w:shd w:val="clear" w:color="auto" w:fill="FFFFFF"/>
            <w:noWrap/>
            <w:tcMar>
              <w:top w:w="0" w:type="dxa"/>
              <w:left w:w="150" w:type="dxa"/>
              <w:bottom w:w="0" w:type="dxa"/>
              <w:right w:w="150" w:type="dxa"/>
            </w:tcMar>
            <w:hideMark/>
          </w:tcPr>
          <w:p w14:paraId="4AC7419F" w14:textId="77777777" w:rsidR="002803B1" w:rsidRPr="002803B1" w:rsidRDefault="002803B1" w:rsidP="002803B1">
            <w:pPr>
              <w:widowControl/>
              <w:suppressAutoHyphens w:val="0"/>
              <w:spacing w:line="300" w:lineRule="atLeast"/>
              <w:rPr>
                <w:rFonts w:ascii="Times New Roman" w:eastAsia="Times New Roman" w:hAnsi="Times New Roman" w:cs="Times New Roman"/>
                <w:kern w:val="0"/>
                <w:szCs w:val="20"/>
                <w:lang w:eastAsia="en-US" w:bidi="ar-SA"/>
              </w:rPr>
            </w:pPr>
          </w:p>
        </w:tc>
        <w:tc>
          <w:tcPr>
            <w:tcW w:w="9215" w:type="dxa"/>
            <w:gridSpan w:val="4"/>
            <w:shd w:val="clear" w:color="auto" w:fill="FFFFFF"/>
            <w:tcMar>
              <w:top w:w="0" w:type="dxa"/>
              <w:left w:w="150" w:type="dxa"/>
              <w:bottom w:w="0" w:type="dxa"/>
              <w:right w:w="150" w:type="dxa"/>
            </w:tcMar>
            <w:hideMark/>
          </w:tcPr>
          <w:p w14:paraId="592D3CAA"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r w:rsidRPr="002803B1">
              <w:rPr>
                <w:rFonts w:ascii="Consolas" w:eastAsia="Times New Roman" w:hAnsi="Consolas" w:cs="Segoe UI"/>
                <w:color w:val="24292E"/>
                <w:kern w:val="0"/>
                <w:sz w:val="18"/>
                <w:szCs w:val="18"/>
                <w:lang w:eastAsia="en-US" w:bidi="ar-SA"/>
              </w:rPr>
              <w:t xml:space="preserve">  TABLESPACE  users</w:t>
            </w:r>
          </w:p>
          <w:p w14:paraId="377D1FAC" w14:textId="77777777" w:rsidR="002803B1" w:rsidRPr="002803B1" w:rsidRDefault="002803B1" w:rsidP="002803B1">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2803B1" w:rsidRPr="002803B1" w14:paraId="3ACAD48E" w14:textId="77777777" w:rsidTr="006D0958">
        <w:trPr>
          <w:gridAfter w:val="1"/>
          <w:wAfter w:w="275" w:type="dxa"/>
        </w:trPr>
        <w:tc>
          <w:tcPr>
            <w:tcW w:w="320" w:type="dxa"/>
            <w:shd w:val="clear" w:color="auto" w:fill="FFFFFF"/>
            <w:noWrap/>
            <w:tcMar>
              <w:top w:w="0" w:type="dxa"/>
              <w:left w:w="150" w:type="dxa"/>
              <w:bottom w:w="0" w:type="dxa"/>
              <w:right w:w="150" w:type="dxa"/>
            </w:tcMar>
            <w:hideMark/>
          </w:tcPr>
          <w:p w14:paraId="45D3BAE5" w14:textId="77777777" w:rsidR="002803B1" w:rsidRPr="002803B1" w:rsidRDefault="002803B1" w:rsidP="002803B1">
            <w:pPr>
              <w:widowControl/>
              <w:suppressAutoHyphens w:val="0"/>
              <w:spacing w:line="300" w:lineRule="atLeast"/>
              <w:rPr>
                <w:rFonts w:ascii="Times New Roman" w:eastAsia="Times New Roman" w:hAnsi="Times New Roman" w:cs="Times New Roman"/>
                <w:kern w:val="0"/>
                <w:szCs w:val="20"/>
                <w:lang w:eastAsia="en-US" w:bidi="ar-SA"/>
              </w:rPr>
            </w:pPr>
          </w:p>
        </w:tc>
        <w:tc>
          <w:tcPr>
            <w:tcW w:w="9215" w:type="dxa"/>
            <w:gridSpan w:val="4"/>
            <w:shd w:val="clear" w:color="auto" w:fill="FFFFFF"/>
            <w:tcMar>
              <w:top w:w="0" w:type="dxa"/>
              <w:left w:w="150" w:type="dxa"/>
              <w:bottom w:w="0" w:type="dxa"/>
              <w:right w:w="150" w:type="dxa"/>
            </w:tcMar>
            <w:hideMark/>
          </w:tcPr>
          <w:p w14:paraId="66B5B1CA"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r w:rsidRPr="002803B1">
              <w:rPr>
                <w:rFonts w:ascii="Consolas" w:eastAsia="Times New Roman" w:hAnsi="Consolas" w:cs="Segoe UI"/>
                <w:color w:val="24292E"/>
                <w:kern w:val="0"/>
                <w:sz w:val="18"/>
                <w:szCs w:val="18"/>
                <w:lang w:eastAsia="en-US" w:bidi="ar-SA"/>
              </w:rPr>
              <w:t xml:space="preserve">  STORAGE   (</w:t>
            </w:r>
          </w:p>
          <w:p w14:paraId="637280FA" w14:textId="77777777" w:rsidR="002803B1" w:rsidRPr="002803B1" w:rsidRDefault="002803B1" w:rsidP="002803B1">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2803B1" w:rsidRPr="002803B1" w14:paraId="542866DB" w14:textId="77777777" w:rsidTr="006D0958">
        <w:trPr>
          <w:gridAfter w:val="1"/>
          <w:wAfter w:w="275" w:type="dxa"/>
        </w:trPr>
        <w:tc>
          <w:tcPr>
            <w:tcW w:w="320" w:type="dxa"/>
            <w:shd w:val="clear" w:color="auto" w:fill="FFFFFF"/>
            <w:noWrap/>
            <w:tcMar>
              <w:top w:w="0" w:type="dxa"/>
              <w:left w:w="150" w:type="dxa"/>
              <w:bottom w:w="0" w:type="dxa"/>
              <w:right w:w="150" w:type="dxa"/>
            </w:tcMar>
            <w:hideMark/>
          </w:tcPr>
          <w:p w14:paraId="12492E58" w14:textId="77777777" w:rsidR="002803B1" w:rsidRPr="002803B1" w:rsidRDefault="002803B1" w:rsidP="002803B1">
            <w:pPr>
              <w:widowControl/>
              <w:suppressAutoHyphens w:val="0"/>
              <w:spacing w:line="300" w:lineRule="atLeast"/>
              <w:rPr>
                <w:rFonts w:ascii="Times New Roman" w:eastAsia="Times New Roman" w:hAnsi="Times New Roman" w:cs="Times New Roman"/>
                <w:kern w:val="0"/>
                <w:szCs w:val="20"/>
                <w:lang w:eastAsia="en-US" w:bidi="ar-SA"/>
              </w:rPr>
            </w:pPr>
          </w:p>
        </w:tc>
        <w:tc>
          <w:tcPr>
            <w:tcW w:w="9215" w:type="dxa"/>
            <w:gridSpan w:val="4"/>
            <w:shd w:val="clear" w:color="auto" w:fill="FFFFFF"/>
            <w:tcMar>
              <w:top w:w="0" w:type="dxa"/>
              <w:left w:w="150" w:type="dxa"/>
              <w:bottom w:w="0" w:type="dxa"/>
              <w:right w:w="150" w:type="dxa"/>
            </w:tcMar>
            <w:hideMark/>
          </w:tcPr>
          <w:p w14:paraId="1C83A8E2"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r w:rsidRPr="002803B1">
              <w:rPr>
                <w:rFonts w:ascii="Consolas" w:eastAsia="Times New Roman" w:hAnsi="Consolas" w:cs="Segoe UI"/>
                <w:color w:val="24292E"/>
                <w:kern w:val="0"/>
                <w:sz w:val="18"/>
                <w:szCs w:val="18"/>
                <w:lang w:eastAsia="en-US" w:bidi="ar-SA"/>
              </w:rPr>
              <w:t xml:space="preserve">    INITIAL     65536</w:t>
            </w:r>
          </w:p>
          <w:p w14:paraId="01F2A173" w14:textId="77777777" w:rsidR="002803B1" w:rsidRPr="002803B1" w:rsidRDefault="002803B1" w:rsidP="002803B1">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2803B1" w:rsidRPr="002803B1" w14:paraId="3AB740A1" w14:textId="77777777" w:rsidTr="006D0958">
        <w:trPr>
          <w:gridAfter w:val="1"/>
          <w:wAfter w:w="275" w:type="dxa"/>
        </w:trPr>
        <w:tc>
          <w:tcPr>
            <w:tcW w:w="320" w:type="dxa"/>
            <w:shd w:val="clear" w:color="auto" w:fill="FFFFFF"/>
            <w:noWrap/>
            <w:tcMar>
              <w:top w:w="0" w:type="dxa"/>
              <w:left w:w="150" w:type="dxa"/>
              <w:bottom w:w="0" w:type="dxa"/>
              <w:right w:w="150" w:type="dxa"/>
            </w:tcMar>
            <w:hideMark/>
          </w:tcPr>
          <w:p w14:paraId="2CFED49A" w14:textId="77777777" w:rsidR="002803B1" w:rsidRPr="002803B1" w:rsidRDefault="002803B1" w:rsidP="002803B1">
            <w:pPr>
              <w:widowControl/>
              <w:suppressAutoHyphens w:val="0"/>
              <w:spacing w:line="300" w:lineRule="atLeast"/>
              <w:rPr>
                <w:rFonts w:ascii="Times New Roman" w:eastAsia="Times New Roman" w:hAnsi="Times New Roman" w:cs="Times New Roman"/>
                <w:kern w:val="0"/>
                <w:szCs w:val="20"/>
                <w:lang w:eastAsia="en-US" w:bidi="ar-SA"/>
              </w:rPr>
            </w:pPr>
          </w:p>
        </w:tc>
        <w:tc>
          <w:tcPr>
            <w:tcW w:w="9215" w:type="dxa"/>
            <w:gridSpan w:val="4"/>
            <w:shd w:val="clear" w:color="auto" w:fill="FFFFFF"/>
            <w:tcMar>
              <w:top w:w="0" w:type="dxa"/>
              <w:left w:w="150" w:type="dxa"/>
              <w:bottom w:w="0" w:type="dxa"/>
              <w:right w:w="150" w:type="dxa"/>
            </w:tcMar>
            <w:hideMark/>
          </w:tcPr>
          <w:p w14:paraId="472ED7C9"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r w:rsidRPr="002803B1">
              <w:rPr>
                <w:rFonts w:ascii="Consolas" w:eastAsia="Times New Roman" w:hAnsi="Consolas" w:cs="Segoe UI"/>
                <w:color w:val="24292E"/>
                <w:kern w:val="0"/>
                <w:sz w:val="18"/>
                <w:szCs w:val="18"/>
                <w:lang w:eastAsia="en-US" w:bidi="ar-SA"/>
              </w:rPr>
              <w:t xml:space="preserve">    NEXT        1048576</w:t>
            </w:r>
          </w:p>
          <w:p w14:paraId="6B190A91" w14:textId="77777777" w:rsidR="002803B1" w:rsidRPr="002803B1" w:rsidRDefault="002803B1" w:rsidP="002803B1">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2803B1" w:rsidRPr="002803B1" w14:paraId="3EC11FAF" w14:textId="77777777" w:rsidTr="006D0958">
        <w:trPr>
          <w:gridAfter w:val="1"/>
          <w:wAfter w:w="275" w:type="dxa"/>
        </w:trPr>
        <w:tc>
          <w:tcPr>
            <w:tcW w:w="320" w:type="dxa"/>
            <w:shd w:val="clear" w:color="auto" w:fill="FFFFFF"/>
            <w:noWrap/>
            <w:tcMar>
              <w:top w:w="0" w:type="dxa"/>
              <w:left w:w="150" w:type="dxa"/>
              <w:bottom w:w="0" w:type="dxa"/>
              <w:right w:w="150" w:type="dxa"/>
            </w:tcMar>
            <w:hideMark/>
          </w:tcPr>
          <w:p w14:paraId="23374651" w14:textId="77777777" w:rsidR="002803B1" w:rsidRPr="002803B1" w:rsidRDefault="002803B1" w:rsidP="002803B1">
            <w:pPr>
              <w:widowControl/>
              <w:suppressAutoHyphens w:val="0"/>
              <w:spacing w:line="300" w:lineRule="atLeast"/>
              <w:rPr>
                <w:rFonts w:ascii="Times New Roman" w:eastAsia="Times New Roman" w:hAnsi="Times New Roman" w:cs="Times New Roman"/>
                <w:kern w:val="0"/>
                <w:szCs w:val="20"/>
                <w:lang w:eastAsia="en-US" w:bidi="ar-SA"/>
              </w:rPr>
            </w:pPr>
          </w:p>
        </w:tc>
        <w:tc>
          <w:tcPr>
            <w:tcW w:w="9215" w:type="dxa"/>
            <w:gridSpan w:val="4"/>
            <w:shd w:val="clear" w:color="auto" w:fill="FFFFFF"/>
            <w:tcMar>
              <w:top w:w="0" w:type="dxa"/>
              <w:left w:w="150" w:type="dxa"/>
              <w:bottom w:w="0" w:type="dxa"/>
              <w:right w:w="150" w:type="dxa"/>
            </w:tcMar>
            <w:hideMark/>
          </w:tcPr>
          <w:p w14:paraId="1A91657F"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r w:rsidRPr="002803B1">
              <w:rPr>
                <w:rFonts w:ascii="Consolas" w:eastAsia="Times New Roman" w:hAnsi="Consolas" w:cs="Segoe UI"/>
                <w:color w:val="24292E"/>
                <w:kern w:val="0"/>
                <w:sz w:val="18"/>
                <w:szCs w:val="18"/>
                <w:lang w:eastAsia="en-US" w:bidi="ar-SA"/>
              </w:rPr>
              <w:t xml:space="preserve">    MINEXTENTS  1</w:t>
            </w:r>
          </w:p>
          <w:p w14:paraId="56EF8B55" w14:textId="77777777" w:rsidR="002803B1" w:rsidRPr="002803B1" w:rsidRDefault="002803B1" w:rsidP="002803B1">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2803B1" w:rsidRPr="002803B1" w14:paraId="5043F5FE" w14:textId="77777777" w:rsidTr="006D0958">
        <w:trPr>
          <w:gridAfter w:val="1"/>
          <w:wAfter w:w="275" w:type="dxa"/>
        </w:trPr>
        <w:tc>
          <w:tcPr>
            <w:tcW w:w="320" w:type="dxa"/>
            <w:shd w:val="clear" w:color="auto" w:fill="FFFFFF"/>
            <w:noWrap/>
            <w:tcMar>
              <w:top w:w="0" w:type="dxa"/>
              <w:left w:w="150" w:type="dxa"/>
              <w:bottom w:w="0" w:type="dxa"/>
              <w:right w:w="150" w:type="dxa"/>
            </w:tcMar>
            <w:hideMark/>
          </w:tcPr>
          <w:p w14:paraId="11E95452" w14:textId="77777777" w:rsidR="002803B1" w:rsidRPr="002803B1" w:rsidRDefault="002803B1" w:rsidP="002803B1">
            <w:pPr>
              <w:widowControl/>
              <w:suppressAutoHyphens w:val="0"/>
              <w:spacing w:line="300" w:lineRule="atLeast"/>
              <w:rPr>
                <w:rFonts w:ascii="Times New Roman" w:eastAsia="Times New Roman" w:hAnsi="Times New Roman" w:cs="Times New Roman"/>
                <w:kern w:val="0"/>
                <w:szCs w:val="20"/>
                <w:lang w:eastAsia="en-US" w:bidi="ar-SA"/>
              </w:rPr>
            </w:pPr>
          </w:p>
        </w:tc>
        <w:tc>
          <w:tcPr>
            <w:tcW w:w="9215" w:type="dxa"/>
            <w:gridSpan w:val="4"/>
            <w:shd w:val="clear" w:color="auto" w:fill="FFFFFF"/>
            <w:tcMar>
              <w:top w:w="0" w:type="dxa"/>
              <w:left w:w="150" w:type="dxa"/>
              <w:bottom w:w="0" w:type="dxa"/>
              <w:right w:w="150" w:type="dxa"/>
            </w:tcMar>
            <w:hideMark/>
          </w:tcPr>
          <w:p w14:paraId="3F5475CD"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r w:rsidRPr="002803B1">
              <w:rPr>
                <w:rFonts w:ascii="Consolas" w:eastAsia="Times New Roman" w:hAnsi="Consolas" w:cs="Segoe UI"/>
                <w:color w:val="24292E"/>
                <w:kern w:val="0"/>
                <w:sz w:val="18"/>
                <w:szCs w:val="18"/>
                <w:lang w:eastAsia="en-US" w:bidi="ar-SA"/>
              </w:rPr>
              <w:t xml:space="preserve">    MAXEXTENTS  2147483645</w:t>
            </w:r>
          </w:p>
          <w:p w14:paraId="2638132A" w14:textId="77777777" w:rsidR="002803B1" w:rsidRPr="002803B1" w:rsidRDefault="002803B1" w:rsidP="002803B1">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2803B1" w:rsidRPr="002803B1" w14:paraId="4D081041" w14:textId="77777777" w:rsidTr="006D0958">
        <w:trPr>
          <w:gridAfter w:val="1"/>
          <w:wAfter w:w="275" w:type="dxa"/>
        </w:trPr>
        <w:tc>
          <w:tcPr>
            <w:tcW w:w="320" w:type="dxa"/>
            <w:shd w:val="clear" w:color="auto" w:fill="FFFFFF"/>
            <w:noWrap/>
            <w:tcMar>
              <w:top w:w="0" w:type="dxa"/>
              <w:left w:w="150" w:type="dxa"/>
              <w:bottom w:w="0" w:type="dxa"/>
              <w:right w:w="150" w:type="dxa"/>
            </w:tcMar>
            <w:hideMark/>
          </w:tcPr>
          <w:p w14:paraId="5A40F2E7" w14:textId="77777777" w:rsidR="002803B1" w:rsidRPr="002803B1" w:rsidRDefault="002803B1" w:rsidP="002803B1">
            <w:pPr>
              <w:widowControl/>
              <w:suppressAutoHyphens w:val="0"/>
              <w:spacing w:line="300" w:lineRule="atLeast"/>
              <w:rPr>
                <w:rFonts w:ascii="Times New Roman" w:eastAsia="Times New Roman" w:hAnsi="Times New Roman" w:cs="Times New Roman"/>
                <w:kern w:val="0"/>
                <w:szCs w:val="20"/>
                <w:lang w:eastAsia="en-US" w:bidi="ar-SA"/>
              </w:rPr>
            </w:pPr>
          </w:p>
        </w:tc>
        <w:tc>
          <w:tcPr>
            <w:tcW w:w="9215" w:type="dxa"/>
            <w:gridSpan w:val="4"/>
            <w:shd w:val="clear" w:color="auto" w:fill="FFFFFF"/>
            <w:tcMar>
              <w:top w:w="0" w:type="dxa"/>
              <w:left w:w="150" w:type="dxa"/>
              <w:bottom w:w="0" w:type="dxa"/>
              <w:right w:w="150" w:type="dxa"/>
            </w:tcMar>
            <w:hideMark/>
          </w:tcPr>
          <w:p w14:paraId="08B37BC3"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r w:rsidRPr="002803B1">
              <w:rPr>
                <w:rFonts w:ascii="Consolas" w:eastAsia="Times New Roman" w:hAnsi="Consolas" w:cs="Segoe UI"/>
                <w:color w:val="24292E"/>
                <w:kern w:val="0"/>
                <w:sz w:val="18"/>
                <w:szCs w:val="18"/>
                <w:lang w:eastAsia="en-US" w:bidi="ar-SA"/>
              </w:rPr>
              <w:t xml:space="preserve">  )</w:t>
            </w:r>
          </w:p>
          <w:p w14:paraId="689F9445" w14:textId="77777777" w:rsidR="002803B1" w:rsidRPr="002803B1" w:rsidRDefault="002803B1" w:rsidP="002803B1">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2803B1" w:rsidRPr="002803B1" w14:paraId="7BAFA9C9" w14:textId="77777777" w:rsidTr="006D0958">
        <w:trPr>
          <w:gridAfter w:val="1"/>
          <w:wAfter w:w="275" w:type="dxa"/>
        </w:trPr>
        <w:tc>
          <w:tcPr>
            <w:tcW w:w="320" w:type="dxa"/>
            <w:shd w:val="clear" w:color="auto" w:fill="FFFFFF"/>
            <w:noWrap/>
            <w:tcMar>
              <w:top w:w="0" w:type="dxa"/>
              <w:left w:w="150" w:type="dxa"/>
              <w:bottom w:w="0" w:type="dxa"/>
              <w:right w:w="150" w:type="dxa"/>
            </w:tcMar>
            <w:hideMark/>
          </w:tcPr>
          <w:p w14:paraId="49646AC0" w14:textId="77777777" w:rsidR="002803B1" w:rsidRPr="002803B1" w:rsidRDefault="002803B1" w:rsidP="002803B1">
            <w:pPr>
              <w:widowControl/>
              <w:suppressAutoHyphens w:val="0"/>
              <w:spacing w:line="300" w:lineRule="atLeast"/>
              <w:rPr>
                <w:rFonts w:ascii="Times New Roman" w:eastAsia="Times New Roman" w:hAnsi="Times New Roman" w:cs="Times New Roman"/>
                <w:kern w:val="0"/>
                <w:szCs w:val="20"/>
                <w:lang w:eastAsia="en-US" w:bidi="ar-SA"/>
              </w:rPr>
            </w:pPr>
          </w:p>
        </w:tc>
        <w:tc>
          <w:tcPr>
            <w:tcW w:w="9215" w:type="dxa"/>
            <w:gridSpan w:val="4"/>
            <w:shd w:val="clear" w:color="auto" w:fill="FFFFFF"/>
            <w:tcMar>
              <w:top w:w="0" w:type="dxa"/>
              <w:left w:w="150" w:type="dxa"/>
              <w:bottom w:w="0" w:type="dxa"/>
              <w:right w:w="150" w:type="dxa"/>
            </w:tcMar>
            <w:hideMark/>
          </w:tcPr>
          <w:p w14:paraId="2C601920"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r w:rsidRPr="002803B1">
              <w:rPr>
                <w:rFonts w:ascii="Consolas" w:eastAsia="Times New Roman" w:hAnsi="Consolas" w:cs="Segoe UI"/>
                <w:color w:val="24292E"/>
                <w:kern w:val="0"/>
                <w:sz w:val="18"/>
                <w:szCs w:val="18"/>
                <w:lang w:eastAsia="en-US" w:bidi="ar-SA"/>
              </w:rPr>
              <w:t xml:space="preserve">  NOCACHE</w:t>
            </w:r>
          </w:p>
          <w:p w14:paraId="7DB09E23" w14:textId="77777777" w:rsidR="002803B1" w:rsidRPr="002803B1" w:rsidRDefault="002803B1" w:rsidP="002803B1">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2803B1" w:rsidRPr="002803B1" w14:paraId="7E11986D" w14:textId="77777777" w:rsidTr="006D0958">
        <w:trPr>
          <w:gridAfter w:val="1"/>
          <w:wAfter w:w="275" w:type="dxa"/>
        </w:trPr>
        <w:tc>
          <w:tcPr>
            <w:tcW w:w="320" w:type="dxa"/>
            <w:shd w:val="clear" w:color="auto" w:fill="FFFFFF"/>
            <w:noWrap/>
            <w:tcMar>
              <w:top w:w="0" w:type="dxa"/>
              <w:left w:w="150" w:type="dxa"/>
              <w:bottom w:w="0" w:type="dxa"/>
              <w:right w:w="150" w:type="dxa"/>
            </w:tcMar>
            <w:hideMark/>
          </w:tcPr>
          <w:p w14:paraId="1D1174A4" w14:textId="77777777" w:rsidR="002803B1" w:rsidRPr="002803B1" w:rsidRDefault="002803B1" w:rsidP="002803B1">
            <w:pPr>
              <w:widowControl/>
              <w:suppressAutoHyphens w:val="0"/>
              <w:spacing w:line="300" w:lineRule="atLeast"/>
              <w:rPr>
                <w:rFonts w:ascii="Times New Roman" w:eastAsia="Times New Roman" w:hAnsi="Times New Roman" w:cs="Times New Roman"/>
                <w:kern w:val="0"/>
                <w:szCs w:val="20"/>
                <w:lang w:eastAsia="en-US" w:bidi="ar-SA"/>
              </w:rPr>
            </w:pPr>
          </w:p>
        </w:tc>
        <w:tc>
          <w:tcPr>
            <w:tcW w:w="9215" w:type="dxa"/>
            <w:gridSpan w:val="4"/>
            <w:shd w:val="clear" w:color="auto" w:fill="FFFFFF"/>
            <w:tcMar>
              <w:top w:w="0" w:type="dxa"/>
              <w:left w:w="150" w:type="dxa"/>
              <w:bottom w:w="0" w:type="dxa"/>
              <w:right w:w="150" w:type="dxa"/>
            </w:tcMar>
            <w:hideMark/>
          </w:tcPr>
          <w:p w14:paraId="41B46B5B"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r w:rsidRPr="002803B1">
              <w:rPr>
                <w:rFonts w:ascii="Consolas" w:eastAsia="Times New Roman" w:hAnsi="Consolas" w:cs="Segoe UI"/>
                <w:color w:val="24292E"/>
                <w:kern w:val="0"/>
                <w:sz w:val="18"/>
                <w:szCs w:val="18"/>
                <w:lang w:eastAsia="en-US" w:bidi="ar-SA"/>
              </w:rPr>
              <w:t xml:space="preserve">  MONITORING</w:t>
            </w:r>
          </w:p>
          <w:p w14:paraId="4187493E" w14:textId="77777777" w:rsidR="002803B1" w:rsidRPr="002803B1" w:rsidRDefault="002803B1" w:rsidP="002803B1">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2803B1" w:rsidRPr="002803B1" w14:paraId="6005DD3B" w14:textId="77777777" w:rsidTr="006D0958">
        <w:trPr>
          <w:gridAfter w:val="1"/>
          <w:wAfter w:w="275" w:type="dxa"/>
        </w:trPr>
        <w:tc>
          <w:tcPr>
            <w:tcW w:w="320" w:type="dxa"/>
            <w:shd w:val="clear" w:color="auto" w:fill="FFFFFF"/>
            <w:noWrap/>
            <w:tcMar>
              <w:top w:w="0" w:type="dxa"/>
              <w:left w:w="150" w:type="dxa"/>
              <w:bottom w:w="0" w:type="dxa"/>
              <w:right w:w="150" w:type="dxa"/>
            </w:tcMar>
            <w:hideMark/>
          </w:tcPr>
          <w:p w14:paraId="041183B0" w14:textId="77777777" w:rsidR="002803B1" w:rsidRPr="002803B1" w:rsidRDefault="002803B1" w:rsidP="002803B1">
            <w:pPr>
              <w:widowControl/>
              <w:suppressAutoHyphens w:val="0"/>
              <w:spacing w:line="300" w:lineRule="atLeast"/>
              <w:rPr>
                <w:rFonts w:ascii="Times New Roman" w:eastAsia="Times New Roman" w:hAnsi="Times New Roman" w:cs="Times New Roman"/>
                <w:kern w:val="0"/>
                <w:szCs w:val="20"/>
                <w:lang w:eastAsia="en-US" w:bidi="ar-SA"/>
              </w:rPr>
            </w:pPr>
          </w:p>
        </w:tc>
        <w:tc>
          <w:tcPr>
            <w:tcW w:w="9215" w:type="dxa"/>
            <w:gridSpan w:val="4"/>
            <w:shd w:val="clear" w:color="auto" w:fill="FFFFFF"/>
            <w:tcMar>
              <w:top w:w="0" w:type="dxa"/>
              <w:left w:w="150" w:type="dxa"/>
              <w:bottom w:w="0" w:type="dxa"/>
              <w:right w:w="150" w:type="dxa"/>
            </w:tcMar>
            <w:hideMark/>
          </w:tcPr>
          <w:p w14:paraId="2EF5B49B"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r w:rsidRPr="002803B1">
              <w:rPr>
                <w:rFonts w:ascii="Consolas" w:eastAsia="Times New Roman" w:hAnsi="Consolas" w:cs="Segoe UI"/>
                <w:color w:val="24292E"/>
                <w:kern w:val="0"/>
                <w:sz w:val="18"/>
                <w:szCs w:val="18"/>
                <w:lang w:eastAsia="en-US" w:bidi="ar-SA"/>
              </w:rPr>
              <w:t xml:space="preserve">  NOPARALLEL</w:t>
            </w:r>
          </w:p>
          <w:p w14:paraId="231E6498" w14:textId="77777777" w:rsidR="002803B1" w:rsidRPr="002803B1" w:rsidRDefault="002803B1" w:rsidP="002803B1">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8510EF" w:rsidRPr="002803B1" w14:paraId="405EE19B" w14:textId="77777777" w:rsidTr="006D0958">
        <w:trPr>
          <w:gridAfter w:val="1"/>
          <w:wAfter w:w="275" w:type="dxa"/>
        </w:trPr>
        <w:tc>
          <w:tcPr>
            <w:tcW w:w="8156" w:type="dxa"/>
            <w:gridSpan w:val="4"/>
            <w:shd w:val="clear" w:color="auto" w:fill="FFFFFF"/>
            <w:noWrap/>
            <w:tcMar>
              <w:top w:w="0" w:type="dxa"/>
              <w:left w:w="150" w:type="dxa"/>
              <w:bottom w:w="0" w:type="dxa"/>
              <w:right w:w="150" w:type="dxa"/>
            </w:tcMar>
            <w:hideMark/>
          </w:tcPr>
          <w:p w14:paraId="5C04FB3F" w14:textId="221DCBB3" w:rsidR="008510EF" w:rsidRPr="002803B1" w:rsidRDefault="008510EF" w:rsidP="008510EF">
            <w:pPr>
              <w:pStyle w:val="ListParagraph"/>
              <w:spacing w:line="480" w:lineRule="auto"/>
              <w:ind w:left="360"/>
              <w:rPr>
                <w:szCs w:val="20"/>
              </w:rPr>
            </w:pPr>
          </w:p>
        </w:tc>
        <w:tc>
          <w:tcPr>
            <w:tcW w:w="1379" w:type="dxa"/>
            <w:shd w:val="clear" w:color="auto" w:fill="FFFFFF"/>
            <w:tcMar>
              <w:top w:w="0" w:type="dxa"/>
              <w:left w:w="150" w:type="dxa"/>
              <w:bottom w:w="0" w:type="dxa"/>
              <w:right w:w="150" w:type="dxa"/>
            </w:tcMar>
            <w:hideMark/>
          </w:tcPr>
          <w:p w14:paraId="46277F6C" w14:textId="77777777" w:rsidR="008510EF" w:rsidRPr="002803B1" w:rsidRDefault="008510EF" w:rsidP="008510EF">
            <w:pPr>
              <w:widowControl/>
              <w:suppressAutoHyphens w:val="0"/>
              <w:spacing w:line="300" w:lineRule="atLeast"/>
              <w:rPr>
                <w:rFonts w:ascii="Consolas" w:eastAsia="Times New Roman" w:hAnsi="Consolas" w:cs="Segoe UI"/>
                <w:color w:val="24292E"/>
                <w:kern w:val="0"/>
                <w:sz w:val="18"/>
                <w:szCs w:val="18"/>
                <w:lang w:eastAsia="en-US" w:bidi="ar-SA"/>
              </w:rPr>
            </w:pPr>
            <w:r w:rsidRPr="002803B1">
              <w:rPr>
                <w:rFonts w:ascii="Consolas" w:eastAsia="Times New Roman" w:hAnsi="Consolas" w:cs="Segoe UI"/>
                <w:color w:val="24292E"/>
                <w:kern w:val="0"/>
                <w:sz w:val="18"/>
                <w:szCs w:val="18"/>
                <w:lang w:eastAsia="en-US" w:bidi="ar-SA"/>
              </w:rPr>
              <w:t xml:space="preserve">  LOGGING</w:t>
            </w:r>
          </w:p>
          <w:p w14:paraId="74501C69" w14:textId="77777777" w:rsidR="008510EF" w:rsidRPr="002803B1" w:rsidRDefault="008510EF" w:rsidP="008510EF">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8510EF" w:rsidRPr="002803B1" w14:paraId="39C02EDB" w14:textId="77777777" w:rsidTr="008510EF">
        <w:tc>
          <w:tcPr>
            <w:tcW w:w="713" w:type="dxa"/>
            <w:gridSpan w:val="2"/>
            <w:shd w:val="clear" w:color="auto" w:fill="FFFFFF"/>
            <w:noWrap/>
            <w:tcMar>
              <w:top w:w="0" w:type="dxa"/>
              <w:left w:w="150" w:type="dxa"/>
              <w:bottom w:w="0" w:type="dxa"/>
              <w:right w:w="150" w:type="dxa"/>
            </w:tcMar>
          </w:tcPr>
          <w:p w14:paraId="736D7A10" w14:textId="49F0A3B5" w:rsidR="008510EF" w:rsidRDefault="008510EF" w:rsidP="008510EF">
            <w:pPr>
              <w:widowControl/>
              <w:suppressAutoHyphens w:val="0"/>
              <w:spacing w:line="300" w:lineRule="atLeast"/>
              <w:rPr>
                <w:rFonts w:ascii="Times New Roman" w:eastAsia="Times New Roman" w:hAnsi="Times New Roman" w:cs="Times New Roman"/>
                <w:kern w:val="0"/>
                <w:szCs w:val="20"/>
                <w:rtl/>
                <w:lang w:eastAsia="en-US" w:bidi="ar-SA"/>
              </w:rPr>
            </w:pPr>
          </w:p>
          <w:p w14:paraId="2FC5462C" w14:textId="77777777" w:rsidR="008510EF" w:rsidRDefault="008510EF" w:rsidP="008510EF">
            <w:pPr>
              <w:widowControl/>
              <w:suppressAutoHyphens w:val="0"/>
              <w:spacing w:line="300" w:lineRule="atLeast"/>
              <w:rPr>
                <w:rFonts w:ascii="Times New Roman" w:eastAsia="Times New Roman" w:hAnsi="Times New Roman" w:cs="Times New Roman"/>
                <w:kern w:val="0"/>
                <w:szCs w:val="20"/>
                <w:rtl/>
                <w:lang w:eastAsia="en-US" w:bidi="ar-SA"/>
              </w:rPr>
            </w:pPr>
          </w:p>
          <w:p w14:paraId="017E66D6" w14:textId="5F3AF247" w:rsidR="008510EF" w:rsidRPr="002803B1" w:rsidRDefault="008510EF" w:rsidP="008510EF">
            <w:pPr>
              <w:widowControl/>
              <w:suppressAutoHyphens w:val="0"/>
              <w:spacing w:line="300" w:lineRule="atLeast"/>
              <w:rPr>
                <w:rFonts w:ascii="Times New Roman" w:eastAsia="Times New Roman" w:hAnsi="Times New Roman" w:cs="Times New Roman"/>
                <w:kern w:val="0"/>
                <w:szCs w:val="20"/>
                <w:lang w:eastAsia="en-US" w:bidi="ar-SA"/>
              </w:rPr>
            </w:pPr>
          </w:p>
        </w:tc>
        <w:tc>
          <w:tcPr>
            <w:tcW w:w="9097" w:type="dxa"/>
            <w:gridSpan w:val="4"/>
            <w:shd w:val="clear" w:color="auto" w:fill="FFFFFF"/>
            <w:tcMar>
              <w:top w:w="0" w:type="dxa"/>
              <w:left w:w="150" w:type="dxa"/>
              <w:bottom w:w="0" w:type="dxa"/>
              <w:right w:w="150" w:type="dxa"/>
            </w:tcMar>
            <w:hideMark/>
          </w:tcPr>
          <w:p w14:paraId="35270CBB" w14:textId="77777777" w:rsidR="008510EF" w:rsidRPr="008510EF" w:rsidRDefault="008510EF" w:rsidP="008510EF">
            <w:pPr>
              <w:spacing w:line="300" w:lineRule="atLeast"/>
              <w:rPr>
                <w:rFonts w:ascii="Consolas" w:hAnsi="Consolas" w:cs="Segoe UI"/>
                <w:color w:val="24292E"/>
                <w:szCs w:val="20"/>
              </w:rPr>
            </w:pPr>
          </w:p>
          <w:p w14:paraId="362028F7" w14:textId="77777777" w:rsidR="008510EF" w:rsidRPr="008510EF" w:rsidRDefault="008510EF" w:rsidP="008510EF">
            <w:pPr>
              <w:pStyle w:val="ListParagraph"/>
              <w:spacing w:line="480" w:lineRule="auto"/>
              <w:ind w:left="360"/>
              <w:rPr>
                <w:rFonts w:cs="Arial Unicode MS"/>
                <w:sz w:val="20"/>
                <w:szCs w:val="20"/>
                <w:rtl/>
              </w:rPr>
            </w:pPr>
            <w:r>
              <w:rPr>
                <w:rFonts w:asciiTheme="majorBidi" w:hAnsiTheme="majorBidi" w:cstheme="majorBidi"/>
                <w:b/>
                <w:bCs/>
                <w:sz w:val="22"/>
                <w:szCs w:val="22"/>
              </w:rPr>
              <w:t>Script Name:</w:t>
            </w:r>
            <w:r w:rsidRPr="008510EF">
              <w:t xml:space="preserve"> </w:t>
            </w:r>
            <w:proofErr w:type="spellStart"/>
            <w:r w:rsidRPr="008510EF">
              <w:rPr>
                <w:rFonts w:asciiTheme="majorBidi" w:hAnsiTheme="majorBidi" w:cstheme="majorBidi"/>
                <w:b/>
                <w:bCs/>
                <w:sz w:val="22"/>
                <w:szCs w:val="22"/>
                <w:lang w:bidi="ar-AE"/>
              </w:rPr>
              <w:t>LRT.LRT_NONWORDS_ddl.sql</w:t>
            </w:r>
            <w:proofErr w:type="spellEnd"/>
          </w:p>
          <w:p w14:paraId="2851EA83" w14:textId="3E21E3A5" w:rsidR="008510EF" w:rsidRPr="008C7E31" w:rsidRDefault="008510EF" w:rsidP="00981EA4">
            <w:pPr>
              <w:pStyle w:val="ListParagraph"/>
              <w:numPr>
                <w:ilvl w:val="0"/>
                <w:numId w:val="14"/>
              </w:numPr>
              <w:spacing w:line="300" w:lineRule="atLeast"/>
              <w:rPr>
                <w:rFonts w:ascii="Consolas" w:hAnsi="Consolas" w:cs="Segoe UI"/>
                <w:color w:val="24292E"/>
                <w:sz w:val="20"/>
                <w:szCs w:val="20"/>
                <w:rtl/>
              </w:rPr>
            </w:pPr>
            <w:hyperlink r:id="rId99" w:history="1">
              <w:r w:rsidRPr="008C7E31">
                <w:rPr>
                  <w:rStyle w:val="Hyperlink"/>
                  <w:rFonts w:eastAsia="Arial Unicode MS"/>
                  <w:sz w:val="20"/>
                  <w:szCs w:val="20"/>
                </w:rPr>
                <w:t>https://github.com/mohammad-nassar/MSThesisDoc/blob/master/LRT.LRT_NONWORDS_ddl.sql</w:t>
              </w:r>
            </w:hyperlink>
          </w:p>
          <w:p w14:paraId="693BD7A3" w14:textId="28DFAF39" w:rsidR="008510EF" w:rsidRPr="002803B1" w:rsidRDefault="008510EF" w:rsidP="008510EF">
            <w:pPr>
              <w:widowControl/>
              <w:suppressAutoHyphens w:val="0"/>
              <w:spacing w:line="300" w:lineRule="atLeast"/>
              <w:rPr>
                <w:rFonts w:ascii="Consolas" w:eastAsia="Times New Roman" w:hAnsi="Consolas" w:cs="Segoe UI"/>
                <w:color w:val="24292E"/>
                <w:kern w:val="0"/>
                <w:sz w:val="18"/>
                <w:szCs w:val="18"/>
                <w:lang w:eastAsia="en-US" w:bidi="ar-SA"/>
              </w:rPr>
            </w:pPr>
            <w:r w:rsidRPr="002803B1">
              <w:rPr>
                <w:rFonts w:ascii="Consolas" w:eastAsia="Times New Roman" w:hAnsi="Consolas" w:cs="Segoe UI"/>
                <w:color w:val="24292E"/>
                <w:kern w:val="0"/>
                <w:sz w:val="18"/>
                <w:szCs w:val="18"/>
                <w:lang w:eastAsia="en-US" w:bidi="ar-SA"/>
              </w:rPr>
              <w:t>-- Triggers for LRT_NONWORDS</w:t>
            </w:r>
          </w:p>
          <w:p w14:paraId="37CC7563" w14:textId="77777777" w:rsidR="008510EF" w:rsidRPr="002803B1" w:rsidRDefault="008510EF" w:rsidP="008510EF">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8510EF" w:rsidRPr="002803B1" w14:paraId="5945EF62" w14:textId="77777777" w:rsidTr="008510EF">
        <w:tc>
          <w:tcPr>
            <w:tcW w:w="713" w:type="dxa"/>
            <w:gridSpan w:val="2"/>
            <w:shd w:val="clear" w:color="auto" w:fill="FFFFFF"/>
            <w:noWrap/>
            <w:tcMar>
              <w:top w:w="0" w:type="dxa"/>
              <w:left w:w="150" w:type="dxa"/>
              <w:bottom w:w="0" w:type="dxa"/>
              <w:right w:w="150" w:type="dxa"/>
            </w:tcMar>
          </w:tcPr>
          <w:p w14:paraId="17C1A027" w14:textId="77777777" w:rsidR="008510EF" w:rsidRPr="002803B1" w:rsidRDefault="008510EF" w:rsidP="008510EF">
            <w:pPr>
              <w:widowControl/>
              <w:suppressAutoHyphens w:val="0"/>
              <w:spacing w:line="300" w:lineRule="atLeast"/>
              <w:rPr>
                <w:rFonts w:ascii="Times New Roman" w:eastAsia="Times New Roman" w:hAnsi="Times New Roman" w:cs="Times New Roman"/>
                <w:kern w:val="0"/>
                <w:szCs w:val="20"/>
                <w:lang w:eastAsia="en-US" w:bidi="ar-SA"/>
              </w:rPr>
            </w:pPr>
          </w:p>
        </w:tc>
        <w:tc>
          <w:tcPr>
            <w:tcW w:w="9097" w:type="dxa"/>
            <w:gridSpan w:val="4"/>
            <w:shd w:val="clear" w:color="auto" w:fill="FFFFFF"/>
            <w:tcMar>
              <w:top w:w="0" w:type="dxa"/>
              <w:left w:w="150" w:type="dxa"/>
              <w:bottom w:w="0" w:type="dxa"/>
              <w:right w:w="150" w:type="dxa"/>
            </w:tcMar>
            <w:hideMark/>
          </w:tcPr>
          <w:p w14:paraId="7A29A858" w14:textId="77777777" w:rsidR="008510EF" w:rsidRPr="002803B1" w:rsidRDefault="008510EF" w:rsidP="008510EF">
            <w:pPr>
              <w:widowControl/>
              <w:suppressAutoHyphens w:val="0"/>
              <w:spacing w:line="300" w:lineRule="atLeast"/>
              <w:rPr>
                <w:rFonts w:ascii="Consolas" w:eastAsia="Times New Roman" w:hAnsi="Consolas" w:cs="Segoe UI"/>
                <w:color w:val="24292E"/>
                <w:kern w:val="0"/>
                <w:sz w:val="18"/>
                <w:szCs w:val="18"/>
                <w:lang w:eastAsia="en-US" w:bidi="ar-SA"/>
              </w:rPr>
            </w:pPr>
            <w:r w:rsidRPr="002803B1">
              <w:rPr>
                <w:rFonts w:ascii="Consolas" w:eastAsia="Times New Roman" w:hAnsi="Consolas" w:cs="Segoe UI"/>
                <w:color w:val="24292E"/>
                <w:kern w:val="0"/>
                <w:sz w:val="18"/>
                <w:szCs w:val="18"/>
                <w:lang w:eastAsia="en-US" w:bidi="ar-SA"/>
              </w:rPr>
              <w:t xml:space="preserve">CREATE OR REPLACE TRIGGER </w:t>
            </w:r>
            <w:proofErr w:type="spellStart"/>
            <w:r w:rsidRPr="002803B1">
              <w:rPr>
                <w:rFonts w:ascii="Consolas" w:eastAsia="Times New Roman" w:hAnsi="Consolas" w:cs="Segoe UI"/>
                <w:color w:val="24292E"/>
                <w:kern w:val="0"/>
                <w:sz w:val="18"/>
                <w:szCs w:val="18"/>
                <w:lang w:eastAsia="en-US" w:bidi="ar-SA"/>
              </w:rPr>
              <w:t>lrt_nonwords_trg</w:t>
            </w:r>
            <w:proofErr w:type="spellEnd"/>
          </w:p>
          <w:p w14:paraId="2B2C304E" w14:textId="77777777" w:rsidR="008510EF" w:rsidRPr="002803B1" w:rsidRDefault="008510EF" w:rsidP="008510EF">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8510EF" w:rsidRPr="002803B1" w14:paraId="03C7632D" w14:textId="77777777" w:rsidTr="008510EF">
        <w:tc>
          <w:tcPr>
            <w:tcW w:w="713" w:type="dxa"/>
            <w:gridSpan w:val="2"/>
            <w:shd w:val="clear" w:color="auto" w:fill="FFFFFF"/>
            <w:noWrap/>
            <w:tcMar>
              <w:top w:w="0" w:type="dxa"/>
              <w:left w:w="150" w:type="dxa"/>
              <w:bottom w:w="0" w:type="dxa"/>
              <w:right w:w="150" w:type="dxa"/>
            </w:tcMar>
            <w:hideMark/>
          </w:tcPr>
          <w:p w14:paraId="6AFD74A4" w14:textId="77777777" w:rsidR="008510EF" w:rsidRPr="002803B1" w:rsidRDefault="008510EF" w:rsidP="008510EF">
            <w:pPr>
              <w:widowControl/>
              <w:suppressAutoHyphens w:val="0"/>
              <w:spacing w:line="300" w:lineRule="atLeast"/>
              <w:rPr>
                <w:rFonts w:ascii="Times New Roman" w:eastAsia="Times New Roman" w:hAnsi="Times New Roman" w:cs="Times New Roman"/>
                <w:kern w:val="0"/>
                <w:szCs w:val="20"/>
                <w:lang w:eastAsia="en-US" w:bidi="ar-SA"/>
              </w:rPr>
            </w:pPr>
          </w:p>
        </w:tc>
        <w:tc>
          <w:tcPr>
            <w:tcW w:w="9097" w:type="dxa"/>
            <w:gridSpan w:val="4"/>
            <w:shd w:val="clear" w:color="auto" w:fill="FFFFFF"/>
            <w:tcMar>
              <w:top w:w="0" w:type="dxa"/>
              <w:left w:w="150" w:type="dxa"/>
              <w:bottom w:w="0" w:type="dxa"/>
              <w:right w:w="150" w:type="dxa"/>
            </w:tcMar>
            <w:hideMark/>
          </w:tcPr>
          <w:p w14:paraId="1870A2F4" w14:textId="77777777" w:rsidR="008510EF" w:rsidRPr="002803B1" w:rsidRDefault="008510EF" w:rsidP="008510EF">
            <w:pPr>
              <w:widowControl/>
              <w:suppressAutoHyphens w:val="0"/>
              <w:spacing w:line="300" w:lineRule="atLeast"/>
              <w:rPr>
                <w:rFonts w:ascii="Consolas" w:eastAsia="Times New Roman" w:hAnsi="Consolas" w:cs="Segoe UI"/>
                <w:color w:val="24292E"/>
                <w:kern w:val="0"/>
                <w:sz w:val="18"/>
                <w:szCs w:val="18"/>
                <w:lang w:eastAsia="en-US" w:bidi="ar-SA"/>
              </w:rPr>
            </w:pPr>
            <w:r w:rsidRPr="002803B1">
              <w:rPr>
                <w:rFonts w:ascii="Consolas" w:eastAsia="Times New Roman" w:hAnsi="Consolas" w:cs="Segoe UI"/>
                <w:color w:val="24292E"/>
                <w:kern w:val="0"/>
                <w:sz w:val="18"/>
                <w:szCs w:val="18"/>
                <w:lang w:eastAsia="en-US" w:bidi="ar-SA"/>
              </w:rPr>
              <w:t xml:space="preserve"> BEFORE</w:t>
            </w:r>
          </w:p>
          <w:p w14:paraId="3428295B" w14:textId="77777777" w:rsidR="008510EF" w:rsidRPr="002803B1" w:rsidRDefault="008510EF" w:rsidP="008510EF">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8510EF" w:rsidRPr="002803B1" w14:paraId="1EED12BF" w14:textId="77777777" w:rsidTr="008510EF">
        <w:tc>
          <w:tcPr>
            <w:tcW w:w="713" w:type="dxa"/>
            <w:gridSpan w:val="2"/>
            <w:shd w:val="clear" w:color="auto" w:fill="FFFFFF"/>
            <w:noWrap/>
            <w:tcMar>
              <w:top w:w="0" w:type="dxa"/>
              <w:left w:w="150" w:type="dxa"/>
              <w:bottom w:w="0" w:type="dxa"/>
              <w:right w:w="150" w:type="dxa"/>
            </w:tcMar>
            <w:hideMark/>
          </w:tcPr>
          <w:p w14:paraId="13346408" w14:textId="77777777" w:rsidR="008510EF" w:rsidRPr="002803B1" w:rsidRDefault="008510EF" w:rsidP="008510EF">
            <w:pPr>
              <w:widowControl/>
              <w:suppressAutoHyphens w:val="0"/>
              <w:spacing w:line="300" w:lineRule="atLeast"/>
              <w:rPr>
                <w:rFonts w:ascii="Times New Roman" w:eastAsia="Times New Roman" w:hAnsi="Times New Roman" w:cs="Times New Roman"/>
                <w:kern w:val="0"/>
                <w:szCs w:val="20"/>
                <w:lang w:eastAsia="en-US" w:bidi="ar-SA"/>
              </w:rPr>
            </w:pPr>
          </w:p>
        </w:tc>
        <w:tc>
          <w:tcPr>
            <w:tcW w:w="9097" w:type="dxa"/>
            <w:gridSpan w:val="4"/>
            <w:shd w:val="clear" w:color="auto" w:fill="FFFFFF"/>
            <w:tcMar>
              <w:top w:w="0" w:type="dxa"/>
              <w:left w:w="150" w:type="dxa"/>
              <w:bottom w:w="0" w:type="dxa"/>
              <w:right w:w="150" w:type="dxa"/>
            </w:tcMar>
            <w:hideMark/>
          </w:tcPr>
          <w:p w14:paraId="5BEE409A" w14:textId="77777777" w:rsidR="008510EF" w:rsidRPr="002803B1" w:rsidRDefault="008510EF" w:rsidP="008510EF">
            <w:pPr>
              <w:widowControl/>
              <w:suppressAutoHyphens w:val="0"/>
              <w:spacing w:line="300" w:lineRule="atLeast"/>
              <w:rPr>
                <w:rFonts w:ascii="Consolas" w:eastAsia="Times New Roman" w:hAnsi="Consolas" w:cs="Segoe UI"/>
                <w:color w:val="24292E"/>
                <w:kern w:val="0"/>
                <w:sz w:val="18"/>
                <w:szCs w:val="18"/>
                <w:lang w:eastAsia="en-US" w:bidi="ar-SA"/>
              </w:rPr>
            </w:pPr>
            <w:r w:rsidRPr="002803B1">
              <w:rPr>
                <w:rFonts w:ascii="Consolas" w:eastAsia="Times New Roman" w:hAnsi="Consolas" w:cs="Segoe UI"/>
                <w:color w:val="24292E"/>
                <w:kern w:val="0"/>
                <w:sz w:val="18"/>
                <w:szCs w:val="18"/>
                <w:lang w:eastAsia="en-US" w:bidi="ar-SA"/>
              </w:rPr>
              <w:t xml:space="preserve">  INSERT</w:t>
            </w:r>
          </w:p>
          <w:p w14:paraId="5E31288A" w14:textId="77777777" w:rsidR="008510EF" w:rsidRPr="002803B1" w:rsidRDefault="008510EF" w:rsidP="008510EF">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8510EF" w:rsidRPr="002803B1" w14:paraId="0A2AA8A4" w14:textId="77777777" w:rsidTr="008510EF">
        <w:tc>
          <w:tcPr>
            <w:tcW w:w="713" w:type="dxa"/>
            <w:gridSpan w:val="2"/>
            <w:shd w:val="clear" w:color="auto" w:fill="FFFFFF"/>
            <w:noWrap/>
            <w:tcMar>
              <w:top w:w="0" w:type="dxa"/>
              <w:left w:w="150" w:type="dxa"/>
              <w:bottom w:w="0" w:type="dxa"/>
              <w:right w:w="150" w:type="dxa"/>
            </w:tcMar>
            <w:hideMark/>
          </w:tcPr>
          <w:p w14:paraId="07F4F059" w14:textId="77777777" w:rsidR="008510EF" w:rsidRPr="002803B1" w:rsidRDefault="008510EF" w:rsidP="008510EF">
            <w:pPr>
              <w:widowControl/>
              <w:suppressAutoHyphens w:val="0"/>
              <w:spacing w:line="300" w:lineRule="atLeast"/>
              <w:rPr>
                <w:rFonts w:ascii="Times New Roman" w:eastAsia="Times New Roman" w:hAnsi="Times New Roman" w:cs="Times New Roman"/>
                <w:kern w:val="0"/>
                <w:szCs w:val="20"/>
                <w:lang w:eastAsia="en-US" w:bidi="ar-SA"/>
              </w:rPr>
            </w:pPr>
          </w:p>
        </w:tc>
        <w:tc>
          <w:tcPr>
            <w:tcW w:w="9097" w:type="dxa"/>
            <w:gridSpan w:val="4"/>
            <w:shd w:val="clear" w:color="auto" w:fill="FFFFFF"/>
            <w:tcMar>
              <w:top w:w="0" w:type="dxa"/>
              <w:left w:w="150" w:type="dxa"/>
              <w:bottom w:w="0" w:type="dxa"/>
              <w:right w:w="150" w:type="dxa"/>
            </w:tcMar>
            <w:hideMark/>
          </w:tcPr>
          <w:p w14:paraId="5AB53A55" w14:textId="77777777" w:rsidR="008510EF" w:rsidRPr="002803B1" w:rsidRDefault="008510EF" w:rsidP="008510EF">
            <w:pPr>
              <w:widowControl/>
              <w:suppressAutoHyphens w:val="0"/>
              <w:spacing w:line="300" w:lineRule="atLeast"/>
              <w:rPr>
                <w:rFonts w:ascii="Consolas" w:eastAsia="Times New Roman" w:hAnsi="Consolas" w:cs="Segoe UI"/>
                <w:color w:val="24292E"/>
                <w:kern w:val="0"/>
                <w:sz w:val="18"/>
                <w:szCs w:val="18"/>
                <w:lang w:eastAsia="en-US" w:bidi="ar-SA"/>
              </w:rPr>
            </w:pPr>
            <w:r w:rsidRPr="002803B1">
              <w:rPr>
                <w:rFonts w:ascii="Consolas" w:eastAsia="Times New Roman" w:hAnsi="Consolas" w:cs="Segoe UI"/>
                <w:color w:val="24292E"/>
                <w:kern w:val="0"/>
                <w:sz w:val="18"/>
                <w:szCs w:val="18"/>
                <w:lang w:eastAsia="en-US" w:bidi="ar-SA"/>
              </w:rPr>
              <w:t xml:space="preserve"> ON </w:t>
            </w:r>
            <w:proofErr w:type="spellStart"/>
            <w:r w:rsidRPr="002803B1">
              <w:rPr>
                <w:rFonts w:ascii="Consolas" w:eastAsia="Times New Roman" w:hAnsi="Consolas" w:cs="Segoe UI"/>
                <w:color w:val="24292E"/>
                <w:kern w:val="0"/>
                <w:sz w:val="18"/>
                <w:szCs w:val="18"/>
                <w:lang w:eastAsia="en-US" w:bidi="ar-SA"/>
              </w:rPr>
              <w:t>lrt_nonwords</w:t>
            </w:r>
            <w:proofErr w:type="spellEnd"/>
          </w:p>
          <w:p w14:paraId="758BAAF6" w14:textId="77777777" w:rsidR="008510EF" w:rsidRPr="002803B1" w:rsidRDefault="008510EF" w:rsidP="008510EF">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8510EF" w:rsidRPr="002803B1" w14:paraId="209A1E8B" w14:textId="77777777" w:rsidTr="008510EF">
        <w:tc>
          <w:tcPr>
            <w:tcW w:w="713" w:type="dxa"/>
            <w:gridSpan w:val="2"/>
            <w:shd w:val="clear" w:color="auto" w:fill="FFFFFF"/>
            <w:noWrap/>
            <w:tcMar>
              <w:top w:w="0" w:type="dxa"/>
              <w:left w:w="150" w:type="dxa"/>
              <w:bottom w:w="0" w:type="dxa"/>
              <w:right w:w="150" w:type="dxa"/>
            </w:tcMar>
            <w:hideMark/>
          </w:tcPr>
          <w:p w14:paraId="21944611" w14:textId="77777777" w:rsidR="008510EF" w:rsidRPr="002803B1" w:rsidRDefault="008510EF" w:rsidP="008510EF">
            <w:pPr>
              <w:widowControl/>
              <w:suppressAutoHyphens w:val="0"/>
              <w:spacing w:line="300" w:lineRule="atLeast"/>
              <w:rPr>
                <w:rFonts w:ascii="Times New Roman" w:eastAsia="Times New Roman" w:hAnsi="Times New Roman" w:cs="Times New Roman"/>
                <w:kern w:val="0"/>
                <w:szCs w:val="20"/>
                <w:lang w:eastAsia="en-US" w:bidi="ar-SA"/>
              </w:rPr>
            </w:pPr>
          </w:p>
        </w:tc>
        <w:tc>
          <w:tcPr>
            <w:tcW w:w="9097" w:type="dxa"/>
            <w:gridSpan w:val="4"/>
            <w:shd w:val="clear" w:color="auto" w:fill="FFFFFF"/>
            <w:tcMar>
              <w:top w:w="0" w:type="dxa"/>
              <w:left w:w="150" w:type="dxa"/>
              <w:bottom w:w="0" w:type="dxa"/>
              <w:right w:w="150" w:type="dxa"/>
            </w:tcMar>
            <w:hideMark/>
          </w:tcPr>
          <w:p w14:paraId="5050AD47" w14:textId="77777777" w:rsidR="008510EF" w:rsidRPr="002803B1" w:rsidRDefault="008510EF" w:rsidP="008510EF">
            <w:pPr>
              <w:widowControl/>
              <w:suppressAutoHyphens w:val="0"/>
              <w:spacing w:line="300" w:lineRule="atLeast"/>
              <w:rPr>
                <w:rFonts w:ascii="Consolas" w:eastAsia="Times New Roman" w:hAnsi="Consolas" w:cs="Segoe UI"/>
                <w:color w:val="24292E"/>
                <w:kern w:val="0"/>
                <w:sz w:val="18"/>
                <w:szCs w:val="18"/>
                <w:lang w:eastAsia="en-US" w:bidi="ar-SA"/>
              </w:rPr>
            </w:pPr>
            <w:r w:rsidRPr="002803B1">
              <w:rPr>
                <w:rFonts w:ascii="Consolas" w:eastAsia="Times New Roman" w:hAnsi="Consolas" w:cs="Segoe UI"/>
                <w:color w:val="24292E"/>
                <w:kern w:val="0"/>
                <w:sz w:val="18"/>
                <w:szCs w:val="18"/>
                <w:lang w:eastAsia="en-US" w:bidi="ar-SA"/>
              </w:rPr>
              <w:t>REFERENCING NEW AS NEW OLD AS OLD</w:t>
            </w:r>
          </w:p>
          <w:p w14:paraId="421451FD" w14:textId="77777777" w:rsidR="008510EF" w:rsidRPr="002803B1" w:rsidRDefault="008510EF" w:rsidP="008510EF">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8510EF" w:rsidRPr="002803B1" w14:paraId="7526ECC7" w14:textId="77777777" w:rsidTr="008510EF">
        <w:tc>
          <w:tcPr>
            <w:tcW w:w="713" w:type="dxa"/>
            <w:gridSpan w:val="2"/>
            <w:shd w:val="clear" w:color="auto" w:fill="FFFFFF"/>
            <w:noWrap/>
            <w:tcMar>
              <w:top w:w="0" w:type="dxa"/>
              <w:left w:w="150" w:type="dxa"/>
              <w:bottom w:w="0" w:type="dxa"/>
              <w:right w:w="150" w:type="dxa"/>
            </w:tcMar>
            <w:hideMark/>
          </w:tcPr>
          <w:p w14:paraId="539286D9" w14:textId="77777777" w:rsidR="008510EF" w:rsidRPr="002803B1" w:rsidRDefault="008510EF" w:rsidP="008510EF">
            <w:pPr>
              <w:widowControl/>
              <w:suppressAutoHyphens w:val="0"/>
              <w:spacing w:line="300" w:lineRule="atLeast"/>
              <w:rPr>
                <w:rFonts w:ascii="Times New Roman" w:eastAsia="Times New Roman" w:hAnsi="Times New Roman" w:cs="Times New Roman"/>
                <w:kern w:val="0"/>
                <w:szCs w:val="20"/>
                <w:lang w:eastAsia="en-US" w:bidi="ar-SA"/>
              </w:rPr>
            </w:pPr>
          </w:p>
        </w:tc>
        <w:tc>
          <w:tcPr>
            <w:tcW w:w="9097" w:type="dxa"/>
            <w:gridSpan w:val="4"/>
            <w:shd w:val="clear" w:color="auto" w:fill="FFFFFF"/>
            <w:tcMar>
              <w:top w:w="0" w:type="dxa"/>
              <w:left w:w="150" w:type="dxa"/>
              <w:bottom w:w="0" w:type="dxa"/>
              <w:right w:w="150" w:type="dxa"/>
            </w:tcMar>
            <w:hideMark/>
          </w:tcPr>
          <w:p w14:paraId="374C1032" w14:textId="77777777" w:rsidR="008510EF" w:rsidRPr="002803B1" w:rsidRDefault="008510EF" w:rsidP="008510EF">
            <w:pPr>
              <w:widowControl/>
              <w:suppressAutoHyphens w:val="0"/>
              <w:spacing w:line="300" w:lineRule="atLeast"/>
              <w:rPr>
                <w:rFonts w:ascii="Consolas" w:eastAsia="Times New Roman" w:hAnsi="Consolas" w:cs="Segoe UI"/>
                <w:color w:val="24292E"/>
                <w:kern w:val="0"/>
                <w:sz w:val="18"/>
                <w:szCs w:val="18"/>
                <w:lang w:eastAsia="en-US" w:bidi="ar-SA"/>
              </w:rPr>
            </w:pPr>
            <w:r w:rsidRPr="002803B1">
              <w:rPr>
                <w:rFonts w:ascii="Consolas" w:eastAsia="Times New Roman" w:hAnsi="Consolas" w:cs="Segoe UI"/>
                <w:color w:val="24292E"/>
                <w:kern w:val="0"/>
                <w:sz w:val="18"/>
                <w:szCs w:val="18"/>
                <w:lang w:eastAsia="en-US" w:bidi="ar-SA"/>
              </w:rPr>
              <w:t xml:space="preserve"> FOR EACH ROW</w:t>
            </w:r>
          </w:p>
          <w:p w14:paraId="7C160E13" w14:textId="77777777" w:rsidR="008510EF" w:rsidRPr="002803B1" w:rsidRDefault="008510EF" w:rsidP="008510EF">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8510EF" w:rsidRPr="002803B1" w14:paraId="09009611" w14:textId="77777777" w:rsidTr="008510EF">
        <w:tc>
          <w:tcPr>
            <w:tcW w:w="713" w:type="dxa"/>
            <w:gridSpan w:val="2"/>
            <w:shd w:val="clear" w:color="auto" w:fill="FFFFFF"/>
            <w:noWrap/>
            <w:tcMar>
              <w:top w:w="0" w:type="dxa"/>
              <w:left w:w="150" w:type="dxa"/>
              <w:bottom w:w="0" w:type="dxa"/>
              <w:right w:w="150" w:type="dxa"/>
            </w:tcMar>
            <w:hideMark/>
          </w:tcPr>
          <w:p w14:paraId="7156947D" w14:textId="77777777" w:rsidR="008510EF" w:rsidRPr="002803B1" w:rsidRDefault="008510EF" w:rsidP="008510EF">
            <w:pPr>
              <w:widowControl/>
              <w:suppressAutoHyphens w:val="0"/>
              <w:spacing w:line="300" w:lineRule="atLeast"/>
              <w:rPr>
                <w:rFonts w:ascii="Times New Roman" w:eastAsia="Times New Roman" w:hAnsi="Times New Roman" w:cs="Times New Roman"/>
                <w:kern w:val="0"/>
                <w:szCs w:val="20"/>
                <w:lang w:eastAsia="en-US" w:bidi="ar-SA"/>
              </w:rPr>
            </w:pPr>
          </w:p>
        </w:tc>
        <w:tc>
          <w:tcPr>
            <w:tcW w:w="9097" w:type="dxa"/>
            <w:gridSpan w:val="4"/>
            <w:shd w:val="clear" w:color="auto" w:fill="FFFFFF"/>
            <w:tcMar>
              <w:top w:w="0" w:type="dxa"/>
              <w:left w:w="150" w:type="dxa"/>
              <w:bottom w:w="0" w:type="dxa"/>
              <w:right w:w="150" w:type="dxa"/>
            </w:tcMar>
            <w:hideMark/>
          </w:tcPr>
          <w:p w14:paraId="218B658A" w14:textId="77777777" w:rsidR="008510EF" w:rsidRPr="002803B1" w:rsidRDefault="008510EF" w:rsidP="008510EF">
            <w:pPr>
              <w:widowControl/>
              <w:suppressAutoHyphens w:val="0"/>
              <w:spacing w:line="300" w:lineRule="atLeast"/>
              <w:rPr>
                <w:rFonts w:ascii="Consolas" w:eastAsia="Times New Roman" w:hAnsi="Consolas" w:cs="Segoe UI"/>
                <w:color w:val="24292E"/>
                <w:kern w:val="0"/>
                <w:sz w:val="18"/>
                <w:szCs w:val="18"/>
                <w:lang w:eastAsia="en-US" w:bidi="ar-SA"/>
              </w:rPr>
            </w:pPr>
            <w:r w:rsidRPr="002803B1">
              <w:rPr>
                <w:rFonts w:ascii="Consolas" w:eastAsia="Times New Roman" w:hAnsi="Consolas" w:cs="Segoe UI"/>
                <w:color w:val="24292E"/>
                <w:kern w:val="0"/>
                <w:sz w:val="18"/>
                <w:szCs w:val="18"/>
                <w:lang w:eastAsia="en-US" w:bidi="ar-SA"/>
              </w:rPr>
              <w:t>BEGIN</w:t>
            </w:r>
          </w:p>
          <w:p w14:paraId="7BC328C9" w14:textId="77777777" w:rsidR="008510EF" w:rsidRPr="002803B1" w:rsidRDefault="008510EF" w:rsidP="008510EF">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8510EF" w:rsidRPr="002803B1" w14:paraId="31827BE2" w14:textId="77777777" w:rsidTr="008510EF">
        <w:tc>
          <w:tcPr>
            <w:tcW w:w="713" w:type="dxa"/>
            <w:gridSpan w:val="2"/>
            <w:shd w:val="clear" w:color="auto" w:fill="FFFFFF"/>
            <w:noWrap/>
            <w:tcMar>
              <w:top w:w="0" w:type="dxa"/>
              <w:left w:w="150" w:type="dxa"/>
              <w:bottom w:w="0" w:type="dxa"/>
              <w:right w:w="150" w:type="dxa"/>
            </w:tcMar>
            <w:hideMark/>
          </w:tcPr>
          <w:p w14:paraId="7689C524" w14:textId="77777777" w:rsidR="008510EF" w:rsidRPr="002803B1" w:rsidRDefault="008510EF" w:rsidP="008510EF">
            <w:pPr>
              <w:widowControl/>
              <w:suppressAutoHyphens w:val="0"/>
              <w:spacing w:line="300" w:lineRule="atLeast"/>
              <w:rPr>
                <w:rFonts w:ascii="Times New Roman" w:eastAsia="Times New Roman" w:hAnsi="Times New Roman" w:cs="Times New Roman"/>
                <w:kern w:val="0"/>
                <w:szCs w:val="20"/>
                <w:lang w:eastAsia="en-US" w:bidi="ar-SA"/>
              </w:rPr>
            </w:pPr>
          </w:p>
        </w:tc>
        <w:tc>
          <w:tcPr>
            <w:tcW w:w="9097" w:type="dxa"/>
            <w:gridSpan w:val="4"/>
            <w:shd w:val="clear" w:color="auto" w:fill="FFFFFF"/>
            <w:tcMar>
              <w:top w:w="0" w:type="dxa"/>
              <w:left w:w="150" w:type="dxa"/>
              <w:bottom w:w="0" w:type="dxa"/>
              <w:right w:w="150" w:type="dxa"/>
            </w:tcMar>
            <w:hideMark/>
          </w:tcPr>
          <w:p w14:paraId="1E5CF469" w14:textId="77777777" w:rsidR="008510EF" w:rsidRPr="002803B1" w:rsidRDefault="008510EF" w:rsidP="008510EF">
            <w:pPr>
              <w:widowControl/>
              <w:suppressAutoHyphens w:val="0"/>
              <w:spacing w:line="300" w:lineRule="atLeast"/>
              <w:rPr>
                <w:rFonts w:ascii="Consolas" w:eastAsia="Times New Roman" w:hAnsi="Consolas" w:cs="Segoe UI"/>
                <w:color w:val="24292E"/>
                <w:kern w:val="0"/>
                <w:sz w:val="18"/>
                <w:szCs w:val="18"/>
                <w:lang w:eastAsia="en-US" w:bidi="ar-SA"/>
              </w:rPr>
            </w:pPr>
            <w:r w:rsidRPr="002803B1">
              <w:rPr>
                <w:rFonts w:ascii="Consolas" w:eastAsia="Times New Roman" w:hAnsi="Consolas" w:cs="Segoe UI"/>
                <w:color w:val="24292E"/>
                <w:kern w:val="0"/>
                <w:sz w:val="18"/>
                <w:szCs w:val="18"/>
                <w:lang w:eastAsia="en-US" w:bidi="ar-SA"/>
              </w:rPr>
              <w:t xml:space="preserve">  SELECT </w:t>
            </w:r>
            <w:proofErr w:type="spellStart"/>
            <w:r w:rsidRPr="002803B1">
              <w:rPr>
                <w:rFonts w:ascii="Consolas" w:eastAsia="Times New Roman" w:hAnsi="Consolas" w:cs="Segoe UI"/>
                <w:color w:val="24292E"/>
                <w:kern w:val="0"/>
                <w:sz w:val="18"/>
                <w:szCs w:val="18"/>
                <w:lang w:eastAsia="en-US" w:bidi="ar-SA"/>
              </w:rPr>
              <w:t>lrt_nonwords_seq.nextval</w:t>
            </w:r>
            <w:proofErr w:type="spellEnd"/>
          </w:p>
          <w:p w14:paraId="6F191D35" w14:textId="77777777" w:rsidR="008510EF" w:rsidRPr="002803B1" w:rsidRDefault="008510EF" w:rsidP="008510EF">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8510EF" w:rsidRPr="002803B1" w14:paraId="10CDB761" w14:textId="77777777" w:rsidTr="008510EF">
        <w:tc>
          <w:tcPr>
            <w:tcW w:w="713" w:type="dxa"/>
            <w:gridSpan w:val="2"/>
            <w:shd w:val="clear" w:color="auto" w:fill="FFFFFF"/>
            <w:noWrap/>
            <w:tcMar>
              <w:top w:w="0" w:type="dxa"/>
              <w:left w:w="150" w:type="dxa"/>
              <w:bottom w:w="0" w:type="dxa"/>
              <w:right w:w="150" w:type="dxa"/>
            </w:tcMar>
            <w:hideMark/>
          </w:tcPr>
          <w:p w14:paraId="75D749DE" w14:textId="77777777" w:rsidR="008510EF" w:rsidRPr="002803B1" w:rsidRDefault="008510EF" w:rsidP="008510EF">
            <w:pPr>
              <w:widowControl/>
              <w:suppressAutoHyphens w:val="0"/>
              <w:spacing w:line="300" w:lineRule="atLeast"/>
              <w:rPr>
                <w:rFonts w:ascii="Times New Roman" w:eastAsia="Times New Roman" w:hAnsi="Times New Roman" w:cs="Times New Roman"/>
                <w:kern w:val="0"/>
                <w:szCs w:val="20"/>
                <w:lang w:eastAsia="en-US" w:bidi="ar-SA"/>
              </w:rPr>
            </w:pPr>
          </w:p>
        </w:tc>
        <w:tc>
          <w:tcPr>
            <w:tcW w:w="9097" w:type="dxa"/>
            <w:gridSpan w:val="4"/>
            <w:shd w:val="clear" w:color="auto" w:fill="FFFFFF"/>
            <w:tcMar>
              <w:top w:w="0" w:type="dxa"/>
              <w:left w:w="150" w:type="dxa"/>
              <w:bottom w:w="0" w:type="dxa"/>
              <w:right w:w="150" w:type="dxa"/>
            </w:tcMar>
            <w:hideMark/>
          </w:tcPr>
          <w:p w14:paraId="5F39AF66" w14:textId="77777777" w:rsidR="008510EF" w:rsidRPr="002803B1" w:rsidRDefault="008510EF" w:rsidP="008510EF">
            <w:pPr>
              <w:widowControl/>
              <w:suppressAutoHyphens w:val="0"/>
              <w:spacing w:line="300" w:lineRule="atLeast"/>
              <w:rPr>
                <w:rFonts w:ascii="Consolas" w:eastAsia="Times New Roman" w:hAnsi="Consolas" w:cs="Segoe UI"/>
                <w:color w:val="24292E"/>
                <w:kern w:val="0"/>
                <w:sz w:val="18"/>
                <w:szCs w:val="18"/>
                <w:lang w:eastAsia="en-US" w:bidi="ar-SA"/>
              </w:rPr>
            </w:pPr>
            <w:r w:rsidRPr="002803B1">
              <w:rPr>
                <w:rFonts w:ascii="Consolas" w:eastAsia="Times New Roman" w:hAnsi="Consolas" w:cs="Segoe UI"/>
                <w:color w:val="24292E"/>
                <w:kern w:val="0"/>
                <w:sz w:val="18"/>
                <w:szCs w:val="18"/>
                <w:lang w:eastAsia="en-US" w:bidi="ar-SA"/>
              </w:rPr>
              <w:t xml:space="preserve">  INTO :new.ID</w:t>
            </w:r>
          </w:p>
          <w:p w14:paraId="430ACFAB" w14:textId="77777777" w:rsidR="008510EF" w:rsidRPr="002803B1" w:rsidRDefault="008510EF" w:rsidP="008510EF">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8510EF" w:rsidRPr="002803B1" w14:paraId="5BEA6DD3" w14:textId="77777777" w:rsidTr="008510EF">
        <w:tc>
          <w:tcPr>
            <w:tcW w:w="713" w:type="dxa"/>
            <w:gridSpan w:val="2"/>
            <w:shd w:val="clear" w:color="auto" w:fill="FFFFFF"/>
            <w:noWrap/>
            <w:tcMar>
              <w:top w:w="0" w:type="dxa"/>
              <w:left w:w="150" w:type="dxa"/>
              <w:bottom w:w="0" w:type="dxa"/>
              <w:right w:w="150" w:type="dxa"/>
            </w:tcMar>
            <w:hideMark/>
          </w:tcPr>
          <w:p w14:paraId="3F00B910" w14:textId="77777777" w:rsidR="008510EF" w:rsidRPr="002803B1" w:rsidRDefault="008510EF" w:rsidP="008510EF">
            <w:pPr>
              <w:widowControl/>
              <w:suppressAutoHyphens w:val="0"/>
              <w:spacing w:line="300" w:lineRule="atLeast"/>
              <w:rPr>
                <w:rFonts w:ascii="Times New Roman" w:eastAsia="Times New Roman" w:hAnsi="Times New Roman" w:cs="Times New Roman"/>
                <w:kern w:val="0"/>
                <w:szCs w:val="20"/>
                <w:lang w:eastAsia="en-US" w:bidi="ar-SA"/>
              </w:rPr>
            </w:pPr>
          </w:p>
        </w:tc>
        <w:tc>
          <w:tcPr>
            <w:tcW w:w="9097" w:type="dxa"/>
            <w:gridSpan w:val="4"/>
            <w:shd w:val="clear" w:color="auto" w:fill="FFFFFF"/>
            <w:tcMar>
              <w:top w:w="0" w:type="dxa"/>
              <w:left w:w="150" w:type="dxa"/>
              <w:bottom w:w="0" w:type="dxa"/>
              <w:right w:w="150" w:type="dxa"/>
            </w:tcMar>
            <w:hideMark/>
          </w:tcPr>
          <w:p w14:paraId="19C876D4" w14:textId="77777777" w:rsidR="008510EF" w:rsidRPr="002803B1" w:rsidRDefault="008510EF" w:rsidP="008510EF">
            <w:pPr>
              <w:widowControl/>
              <w:suppressAutoHyphens w:val="0"/>
              <w:spacing w:line="300" w:lineRule="atLeast"/>
              <w:rPr>
                <w:rFonts w:ascii="Consolas" w:eastAsia="Times New Roman" w:hAnsi="Consolas" w:cs="Segoe UI"/>
                <w:color w:val="24292E"/>
                <w:kern w:val="0"/>
                <w:sz w:val="18"/>
                <w:szCs w:val="18"/>
                <w:lang w:eastAsia="en-US" w:bidi="ar-SA"/>
              </w:rPr>
            </w:pPr>
            <w:r w:rsidRPr="002803B1">
              <w:rPr>
                <w:rFonts w:ascii="Consolas" w:eastAsia="Times New Roman" w:hAnsi="Consolas" w:cs="Segoe UI"/>
                <w:color w:val="24292E"/>
                <w:kern w:val="0"/>
                <w:sz w:val="18"/>
                <w:szCs w:val="18"/>
                <w:lang w:eastAsia="en-US" w:bidi="ar-SA"/>
              </w:rPr>
              <w:t xml:space="preserve">  FROM dual;</w:t>
            </w:r>
          </w:p>
          <w:p w14:paraId="3A835897" w14:textId="77777777" w:rsidR="008510EF" w:rsidRPr="002803B1" w:rsidRDefault="008510EF" w:rsidP="008510EF">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8510EF" w:rsidRPr="002803B1" w14:paraId="2F4AE109" w14:textId="77777777" w:rsidTr="008510EF">
        <w:tc>
          <w:tcPr>
            <w:tcW w:w="713" w:type="dxa"/>
            <w:gridSpan w:val="2"/>
            <w:shd w:val="clear" w:color="auto" w:fill="FFFFFF"/>
            <w:noWrap/>
            <w:tcMar>
              <w:top w:w="0" w:type="dxa"/>
              <w:left w:w="150" w:type="dxa"/>
              <w:bottom w:w="0" w:type="dxa"/>
              <w:right w:w="150" w:type="dxa"/>
            </w:tcMar>
            <w:hideMark/>
          </w:tcPr>
          <w:p w14:paraId="4B8410BE" w14:textId="77777777" w:rsidR="008510EF" w:rsidRPr="002803B1" w:rsidRDefault="008510EF" w:rsidP="008510EF">
            <w:pPr>
              <w:widowControl/>
              <w:suppressAutoHyphens w:val="0"/>
              <w:spacing w:line="300" w:lineRule="atLeast"/>
              <w:rPr>
                <w:rFonts w:ascii="Times New Roman" w:eastAsia="Times New Roman" w:hAnsi="Times New Roman" w:cs="Times New Roman"/>
                <w:kern w:val="0"/>
                <w:szCs w:val="20"/>
                <w:lang w:eastAsia="en-US" w:bidi="ar-SA"/>
              </w:rPr>
            </w:pPr>
          </w:p>
        </w:tc>
        <w:tc>
          <w:tcPr>
            <w:tcW w:w="9097" w:type="dxa"/>
            <w:gridSpan w:val="4"/>
            <w:shd w:val="clear" w:color="auto" w:fill="FFFFFF"/>
            <w:tcMar>
              <w:top w:w="0" w:type="dxa"/>
              <w:left w:w="150" w:type="dxa"/>
              <w:bottom w:w="0" w:type="dxa"/>
              <w:right w:w="150" w:type="dxa"/>
            </w:tcMar>
            <w:hideMark/>
          </w:tcPr>
          <w:p w14:paraId="248321BE" w14:textId="77777777" w:rsidR="008510EF" w:rsidRPr="002803B1" w:rsidRDefault="008510EF" w:rsidP="008510EF">
            <w:pPr>
              <w:widowControl/>
              <w:suppressAutoHyphens w:val="0"/>
              <w:spacing w:line="300" w:lineRule="atLeast"/>
              <w:rPr>
                <w:rFonts w:ascii="Consolas" w:eastAsia="Times New Roman" w:hAnsi="Consolas" w:cs="Segoe UI"/>
                <w:color w:val="24292E"/>
                <w:kern w:val="0"/>
                <w:sz w:val="18"/>
                <w:szCs w:val="18"/>
                <w:lang w:eastAsia="en-US" w:bidi="ar-SA"/>
              </w:rPr>
            </w:pPr>
            <w:r w:rsidRPr="002803B1">
              <w:rPr>
                <w:rFonts w:ascii="Consolas" w:eastAsia="Times New Roman" w:hAnsi="Consolas" w:cs="Segoe UI"/>
                <w:color w:val="24292E"/>
                <w:kern w:val="0"/>
                <w:sz w:val="18"/>
                <w:szCs w:val="18"/>
                <w:lang w:eastAsia="en-US" w:bidi="ar-SA"/>
              </w:rPr>
              <w:t>END;</w:t>
            </w:r>
          </w:p>
          <w:p w14:paraId="55B22BE5" w14:textId="77777777" w:rsidR="008510EF" w:rsidRPr="002803B1" w:rsidRDefault="008510EF" w:rsidP="008510EF">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8510EF" w:rsidRPr="002803B1" w14:paraId="4B8EBD83" w14:textId="77777777" w:rsidTr="008510EF">
        <w:tc>
          <w:tcPr>
            <w:tcW w:w="713" w:type="dxa"/>
            <w:gridSpan w:val="2"/>
            <w:shd w:val="clear" w:color="auto" w:fill="FFFFFF"/>
            <w:noWrap/>
            <w:tcMar>
              <w:top w:w="0" w:type="dxa"/>
              <w:left w:w="150" w:type="dxa"/>
              <w:bottom w:w="0" w:type="dxa"/>
              <w:right w:w="150" w:type="dxa"/>
            </w:tcMar>
            <w:hideMark/>
          </w:tcPr>
          <w:p w14:paraId="66A7DEDF" w14:textId="77777777" w:rsidR="008510EF" w:rsidRPr="002803B1" w:rsidRDefault="008510EF" w:rsidP="008510EF">
            <w:pPr>
              <w:widowControl/>
              <w:suppressAutoHyphens w:val="0"/>
              <w:spacing w:line="300" w:lineRule="atLeast"/>
              <w:rPr>
                <w:rFonts w:ascii="Times New Roman" w:eastAsia="Times New Roman" w:hAnsi="Times New Roman" w:cs="Times New Roman"/>
                <w:kern w:val="0"/>
                <w:szCs w:val="20"/>
                <w:lang w:eastAsia="en-US" w:bidi="ar-SA"/>
              </w:rPr>
            </w:pPr>
          </w:p>
        </w:tc>
        <w:tc>
          <w:tcPr>
            <w:tcW w:w="9097" w:type="dxa"/>
            <w:gridSpan w:val="4"/>
            <w:shd w:val="clear" w:color="auto" w:fill="FFFFFF"/>
            <w:tcMar>
              <w:top w:w="0" w:type="dxa"/>
              <w:left w:w="150" w:type="dxa"/>
              <w:bottom w:w="0" w:type="dxa"/>
              <w:right w:w="150" w:type="dxa"/>
            </w:tcMar>
            <w:hideMark/>
          </w:tcPr>
          <w:p w14:paraId="511E1197" w14:textId="77777777" w:rsidR="008510EF" w:rsidRPr="002803B1" w:rsidRDefault="008510EF" w:rsidP="008510EF">
            <w:pPr>
              <w:widowControl/>
              <w:suppressAutoHyphens w:val="0"/>
              <w:spacing w:line="300" w:lineRule="atLeast"/>
              <w:rPr>
                <w:rFonts w:ascii="Consolas" w:eastAsia="Times New Roman" w:hAnsi="Consolas" w:cs="Segoe UI"/>
                <w:color w:val="24292E"/>
                <w:kern w:val="0"/>
                <w:sz w:val="18"/>
                <w:szCs w:val="18"/>
                <w:lang w:eastAsia="en-US" w:bidi="ar-SA"/>
              </w:rPr>
            </w:pPr>
            <w:r w:rsidRPr="002803B1">
              <w:rPr>
                <w:rFonts w:ascii="Consolas" w:eastAsia="Times New Roman" w:hAnsi="Consolas" w:cs="Segoe UI"/>
                <w:color w:val="24292E"/>
                <w:kern w:val="0"/>
                <w:sz w:val="18"/>
                <w:szCs w:val="18"/>
                <w:lang w:eastAsia="en-US" w:bidi="ar-SA"/>
              </w:rPr>
              <w:t>/</w:t>
            </w:r>
          </w:p>
          <w:p w14:paraId="09959C02" w14:textId="77777777" w:rsidR="008510EF" w:rsidRPr="002803B1" w:rsidRDefault="008510EF" w:rsidP="008510EF">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8510EF" w:rsidRPr="002803B1" w14:paraId="2C48B7F4" w14:textId="77777777" w:rsidTr="008510EF">
        <w:tc>
          <w:tcPr>
            <w:tcW w:w="713" w:type="dxa"/>
            <w:gridSpan w:val="2"/>
            <w:shd w:val="clear" w:color="auto" w:fill="FFFFFF"/>
            <w:noWrap/>
            <w:tcMar>
              <w:top w:w="0" w:type="dxa"/>
              <w:left w:w="150" w:type="dxa"/>
              <w:bottom w:w="0" w:type="dxa"/>
              <w:right w:w="150" w:type="dxa"/>
            </w:tcMar>
            <w:hideMark/>
          </w:tcPr>
          <w:p w14:paraId="0DFF0ECC" w14:textId="77777777" w:rsidR="008510EF" w:rsidRPr="002803B1" w:rsidRDefault="008510EF" w:rsidP="008510EF">
            <w:pPr>
              <w:widowControl/>
              <w:suppressAutoHyphens w:val="0"/>
              <w:spacing w:line="300" w:lineRule="atLeast"/>
              <w:rPr>
                <w:rFonts w:ascii="Times New Roman" w:eastAsia="Times New Roman" w:hAnsi="Times New Roman" w:cs="Times New Roman"/>
                <w:kern w:val="0"/>
                <w:szCs w:val="20"/>
                <w:lang w:eastAsia="en-US" w:bidi="ar-SA"/>
              </w:rPr>
            </w:pPr>
          </w:p>
        </w:tc>
        <w:tc>
          <w:tcPr>
            <w:tcW w:w="9097" w:type="dxa"/>
            <w:gridSpan w:val="4"/>
            <w:shd w:val="clear" w:color="auto" w:fill="FFFFFF"/>
            <w:tcMar>
              <w:top w:w="0" w:type="dxa"/>
              <w:left w:w="150" w:type="dxa"/>
              <w:bottom w:w="0" w:type="dxa"/>
              <w:right w:w="150" w:type="dxa"/>
            </w:tcMar>
            <w:hideMark/>
          </w:tcPr>
          <w:p w14:paraId="0CE758BE" w14:textId="77777777" w:rsidR="008510EF" w:rsidRPr="002803B1" w:rsidRDefault="008510EF" w:rsidP="008510EF">
            <w:pPr>
              <w:widowControl/>
              <w:suppressAutoHyphens w:val="0"/>
              <w:spacing w:line="300" w:lineRule="atLeast"/>
              <w:rPr>
                <w:rFonts w:ascii="Consolas" w:eastAsia="Times New Roman" w:hAnsi="Consolas" w:cs="Segoe UI"/>
                <w:color w:val="24292E"/>
                <w:kern w:val="0"/>
                <w:sz w:val="18"/>
                <w:szCs w:val="18"/>
                <w:lang w:eastAsia="en-US" w:bidi="ar-SA"/>
              </w:rPr>
            </w:pPr>
            <w:r w:rsidRPr="002803B1">
              <w:rPr>
                <w:rFonts w:ascii="Consolas" w:eastAsia="Times New Roman" w:hAnsi="Consolas" w:cs="Segoe UI"/>
                <w:color w:val="24292E"/>
                <w:kern w:val="0"/>
                <w:sz w:val="18"/>
                <w:szCs w:val="18"/>
                <w:lang w:eastAsia="en-US" w:bidi="ar-SA"/>
              </w:rPr>
              <w:t>-- End of DDL Script for Table LRT.LRT_NONWORDS</w:t>
            </w:r>
          </w:p>
          <w:p w14:paraId="22442B95" w14:textId="77777777" w:rsidR="008510EF" w:rsidRPr="002803B1" w:rsidRDefault="008510EF" w:rsidP="008510EF">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8510EF" w:rsidRPr="002803B1" w14:paraId="47051BAE" w14:textId="77777777" w:rsidTr="008510EF">
        <w:trPr>
          <w:gridAfter w:val="1"/>
          <w:wAfter w:w="275" w:type="dxa"/>
        </w:trPr>
        <w:tc>
          <w:tcPr>
            <w:tcW w:w="5150" w:type="dxa"/>
            <w:gridSpan w:val="3"/>
            <w:shd w:val="clear" w:color="auto" w:fill="FFFFFF"/>
            <w:noWrap/>
            <w:tcMar>
              <w:top w:w="0" w:type="dxa"/>
              <w:left w:w="150" w:type="dxa"/>
              <w:bottom w:w="0" w:type="dxa"/>
              <w:right w:w="150" w:type="dxa"/>
            </w:tcMar>
            <w:hideMark/>
          </w:tcPr>
          <w:p w14:paraId="7CC5CC0A" w14:textId="77777777" w:rsidR="008510EF" w:rsidRPr="002803B1" w:rsidRDefault="008510EF" w:rsidP="008510EF">
            <w:pPr>
              <w:widowControl/>
              <w:suppressAutoHyphens w:val="0"/>
              <w:spacing w:line="300" w:lineRule="atLeast"/>
              <w:rPr>
                <w:rFonts w:ascii="Times New Roman" w:eastAsia="Times New Roman" w:hAnsi="Times New Roman" w:cs="Times New Roman"/>
                <w:kern w:val="0"/>
                <w:szCs w:val="20"/>
                <w:lang w:eastAsia="en-US" w:bidi="ar-SA"/>
              </w:rPr>
            </w:pPr>
          </w:p>
        </w:tc>
        <w:tc>
          <w:tcPr>
            <w:tcW w:w="0" w:type="auto"/>
            <w:gridSpan w:val="2"/>
            <w:shd w:val="clear" w:color="auto" w:fill="FFFFFF"/>
            <w:vAlign w:val="center"/>
            <w:hideMark/>
          </w:tcPr>
          <w:p w14:paraId="4B318D43" w14:textId="77777777" w:rsidR="008510EF" w:rsidRPr="002803B1" w:rsidRDefault="008510EF" w:rsidP="008510EF">
            <w:pPr>
              <w:widowControl/>
              <w:suppressAutoHyphens w:val="0"/>
              <w:rPr>
                <w:rFonts w:ascii="Times New Roman" w:eastAsia="Times New Roman" w:hAnsi="Times New Roman" w:cs="Times New Roman"/>
                <w:kern w:val="0"/>
                <w:szCs w:val="20"/>
                <w:lang w:eastAsia="en-US" w:bidi="ar-SA"/>
              </w:rPr>
            </w:pPr>
          </w:p>
        </w:tc>
      </w:tr>
    </w:tbl>
    <w:p w14:paraId="6DDFA296" w14:textId="40F4F327" w:rsidR="002803B1" w:rsidRDefault="002803B1" w:rsidP="00E07538">
      <w:pPr>
        <w:spacing w:line="480" w:lineRule="auto"/>
        <w:rPr>
          <w:rFonts w:asciiTheme="majorBidi" w:hAnsiTheme="majorBidi" w:cs="Arial Unicode MS"/>
          <w:rtl/>
          <w:lang w:bidi="ar-AE"/>
        </w:rPr>
      </w:pPr>
    </w:p>
    <w:p w14:paraId="1020F411" w14:textId="440D6F3F" w:rsidR="008510EF" w:rsidRPr="008510EF" w:rsidRDefault="008510EF" w:rsidP="008510EF">
      <w:pPr>
        <w:pStyle w:val="ListParagraph"/>
        <w:spacing w:line="480" w:lineRule="auto"/>
        <w:ind w:left="360"/>
        <w:rPr>
          <w:rFonts w:cs="Arial Unicode MS"/>
          <w:sz w:val="20"/>
          <w:szCs w:val="20"/>
          <w:rtl/>
        </w:rPr>
      </w:pPr>
      <w:r>
        <w:rPr>
          <w:rFonts w:asciiTheme="majorBidi" w:hAnsiTheme="majorBidi" w:cstheme="majorBidi"/>
          <w:b/>
          <w:bCs/>
          <w:sz w:val="22"/>
          <w:szCs w:val="22"/>
        </w:rPr>
        <w:t>Script Name:</w:t>
      </w:r>
      <w:r w:rsidRPr="008510EF">
        <w:t xml:space="preserve"> </w:t>
      </w:r>
      <w:proofErr w:type="spellStart"/>
      <w:r w:rsidRPr="008510EF">
        <w:rPr>
          <w:rFonts w:asciiTheme="majorBidi" w:hAnsiTheme="majorBidi" w:cstheme="majorBidi"/>
          <w:b/>
          <w:bCs/>
          <w:sz w:val="22"/>
          <w:szCs w:val="22"/>
          <w:lang w:bidi="ar-AE"/>
        </w:rPr>
        <w:t>LRT.LRT_WORD_FREQUENCY_ddl.sql</w:t>
      </w:r>
      <w:proofErr w:type="spellEnd"/>
    </w:p>
    <w:p w14:paraId="6D35262D" w14:textId="793EEAA0" w:rsidR="002803B1" w:rsidRPr="008C7E31" w:rsidRDefault="002803B1" w:rsidP="00981EA4">
      <w:pPr>
        <w:pStyle w:val="ListParagraph"/>
        <w:numPr>
          <w:ilvl w:val="0"/>
          <w:numId w:val="14"/>
        </w:numPr>
        <w:spacing w:line="480" w:lineRule="auto"/>
        <w:rPr>
          <w:rFonts w:cs="Arial Unicode MS"/>
          <w:sz w:val="20"/>
          <w:szCs w:val="20"/>
          <w:cs/>
        </w:rPr>
      </w:pPr>
      <w:hyperlink r:id="rId100" w:history="1">
        <w:r w:rsidRPr="008C7E31">
          <w:rPr>
            <w:rStyle w:val="Hyperlink"/>
            <w:sz w:val="20"/>
            <w:szCs w:val="20"/>
          </w:rPr>
          <w:t>https://github.com/mohammad-nassar/MSThesisDoc/blob/master/LRT.LRT_WORD_FREQUENCY_ddl.sql</w:t>
        </w:r>
      </w:hyperlink>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26"/>
        <w:gridCol w:w="1727"/>
        <w:gridCol w:w="3691"/>
        <w:gridCol w:w="3044"/>
      </w:tblGrid>
      <w:tr w:rsidR="002803B1" w:rsidRPr="002803B1" w14:paraId="2BAB0C3B" w14:textId="77777777" w:rsidTr="002803B1">
        <w:trPr>
          <w:gridAfter w:val="1"/>
          <w:wAfter w:w="3044" w:type="dxa"/>
        </w:trPr>
        <w:tc>
          <w:tcPr>
            <w:tcW w:w="0" w:type="auto"/>
            <w:gridSpan w:val="3"/>
            <w:shd w:val="clear" w:color="auto" w:fill="FFFFFF"/>
            <w:vAlign w:val="center"/>
            <w:hideMark/>
          </w:tcPr>
          <w:p w14:paraId="795E247F" w14:textId="77777777" w:rsidR="002803B1" w:rsidRPr="002803B1" w:rsidRDefault="002803B1" w:rsidP="002803B1">
            <w:pPr>
              <w:widowControl/>
              <w:suppressAutoHyphens w:val="0"/>
              <w:rPr>
                <w:rFonts w:ascii="Times New Roman" w:eastAsia="Times New Roman" w:hAnsi="Times New Roman" w:cs="Times New Roman"/>
                <w:kern w:val="0"/>
                <w:sz w:val="24"/>
                <w:szCs w:val="20"/>
                <w:lang w:eastAsia="en-US" w:bidi="ar-SA"/>
              </w:rPr>
            </w:pPr>
          </w:p>
        </w:tc>
      </w:tr>
      <w:tr w:rsidR="002803B1" w:rsidRPr="002803B1" w14:paraId="094665B5" w14:textId="77777777" w:rsidTr="002803B1">
        <w:trPr>
          <w:gridAfter w:val="1"/>
          <w:wAfter w:w="3044" w:type="dxa"/>
        </w:trPr>
        <w:tc>
          <w:tcPr>
            <w:tcW w:w="0" w:type="auto"/>
            <w:gridSpan w:val="3"/>
            <w:shd w:val="clear" w:color="auto" w:fill="FFFFFF"/>
            <w:tcMar>
              <w:top w:w="0" w:type="dxa"/>
              <w:left w:w="150" w:type="dxa"/>
              <w:bottom w:w="0" w:type="dxa"/>
              <w:right w:w="150" w:type="dxa"/>
            </w:tcMar>
            <w:hideMark/>
          </w:tcPr>
          <w:p w14:paraId="5C010315"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r w:rsidRPr="002803B1">
              <w:rPr>
                <w:rFonts w:ascii="Consolas" w:eastAsia="Times New Roman" w:hAnsi="Consolas" w:cs="Segoe UI"/>
                <w:color w:val="24292E"/>
                <w:kern w:val="0"/>
                <w:sz w:val="18"/>
                <w:szCs w:val="18"/>
                <w:lang w:eastAsia="en-US" w:bidi="ar-SA"/>
              </w:rPr>
              <w:t>-- Start of DDL Script for Table LRT.LRT_WORD_FREQUENCY</w:t>
            </w:r>
          </w:p>
          <w:p w14:paraId="2DE019B1" w14:textId="77777777" w:rsidR="002803B1" w:rsidRPr="002803B1" w:rsidRDefault="002803B1" w:rsidP="002803B1">
            <w:pPr>
              <w:widowControl/>
              <w:suppressAutoHyphens w:val="0"/>
              <w:rPr>
                <w:rFonts w:ascii="Times New Roman" w:eastAsia="Times New Roman" w:hAnsi="Times New Roman" w:cs="Times New Roman"/>
                <w:kern w:val="0"/>
                <w:szCs w:val="20"/>
                <w:lang w:eastAsia="en-US" w:bidi="ar-SA"/>
              </w:rPr>
            </w:pPr>
          </w:p>
        </w:tc>
      </w:tr>
      <w:tr w:rsidR="002803B1" w:rsidRPr="002803B1" w14:paraId="4D10FF05" w14:textId="77777777" w:rsidTr="008510EF">
        <w:tc>
          <w:tcPr>
            <w:tcW w:w="326" w:type="dxa"/>
            <w:shd w:val="clear" w:color="auto" w:fill="FFFFFF"/>
            <w:noWrap/>
            <w:tcMar>
              <w:top w:w="0" w:type="dxa"/>
              <w:left w:w="150" w:type="dxa"/>
              <w:bottom w:w="0" w:type="dxa"/>
              <w:right w:w="150" w:type="dxa"/>
            </w:tcMar>
            <w:hideMark/>
          </w:tcPr>
          <w:p w14:paraId="6CB89264" w14:textId="77777777" w:rsidR="002803B1" w:rsidRPr="002803B1" w:rsidRDefault="002803B1" w:rsidP="002803B1">
            <w:pPr>
              <w:widowControl/>
              <w:suppressAutoHyphens w:val="0"/>
              <w:spacing w:line="300" w:lineRule="atLeast"/>
              <w:rPr>
                <w:rFonts w:ascii="Times New Roman" w:eastAsia="Times New Roman" w:hAnsi="Times New Roman" w:cs="Times New Roman"/>
                <w:kern w:val="0"/>
                <w:szCs w:val="20"/>
                <w:lang w:eastAsia="en-US" w:bidi="ar-SA"/>
              </w:rPr>
            </w:pPr>
          </w:p>
        </w:tc>
        <w:tc>
          <w:tcPr>
            <w:tcW w:w="8462" w:type="dxa"/>
            <w:gridSpan w:val="3"/>
            <w:shd w:val="clear" w:color="auto" w:fill="FFFFFF"/>
            <w:tcMar>
              <w:top w:w="0" w:type="dxa"/>
              <w:left w:w="150" w:type="dxa"/>
              <w:bottom w:w="0" w:type="dxa"/>
              <w:right w:w="150" w:type="dxa"/>
            </w:tcMar>
            <w:hideMark/>
          </w:tcPr>
          <w:p w14:paraId="7FD4E4A9"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r w:rsidRPr="002803B1">
              <w:rPr>
                <w:rFonts w:ascii="Consolas" w:eastAsia="Times New Roman" w:hAnsi="Consolas" w:cs="Segoe UI"/>
                <w:color w:val="24292E"/>
                <w:kern w:val="0"/>
                <w:sz w:val="18"/>
                <w:szCs w:val="18"/>
                <w:lang w:eastAsia="en-US" w:bidi="ar-SA"/>
              </w:rPr>
              <w:t>-- Generated 11-Jun-2020 17:01:16 from LRT@ORCLM</w:t>
            </w:r>
          </w:p>
          <w:p w14:paraId="25551B9C" w14:textId="77777777" w:rsidR="002803B1" w:rsidRPr="002803B1" w:rsidRDefault="002803B1" w:rsidP="002803B1">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2803B1" w:rsidRPr="002803B1" w14:paraId="7FFAFFFC" w14:textId="77777777" w:rsidTr="008510EF">
        <w:tc>
          <w:tcPr>
            <w:tcW w:w="326" w:type="dxa"/>
            <w:shd w:val="clear" w:color="auto" w:fill="FFFFFF"/>
            <w:noWrap/>
            <w:tcMar>
              <w:top w:w="0" w:type="dxa"/>
              <w:left w:w="150" w:type="dxa"/>
              <w:bottom w:w="0" w:type="dxa"/>
              <w:right w:w="150" w:type="dxa"/>
            </w:tcMar>
            <w:hideMark/>
          </w:tcPr>
          <w:p w14:paraId="20144A5F" w14:textId="77777777" w:rsidR="002803B1" w:rsidRPr="002803B1" w:rsidRDefault="002803B1" w:rsidP="002803B1">
            <w:pPr>
              <w:widowControl/>
              <w:suppressAutoHyphens w:val="0"/>
              <w:spacing w:line="300" w:lineRule="atLeast"/>
              <w:rPr>
                <w:rFonts w:ascii="Times New Roman" w:eastAsia="Times New Roman" w:hAnsi="Times New Roman" w:cs="Times New Roman"/>
                <w:kern w:val="0"/>
                <w:szCs w:val="20"/>
                <w:lang w:eastAsia="en-US" w:bidi="ar-SA"/>
              </w:rPr>
            </w:pPr>
          </w:p>
        </w:tc>
        <w:tc>
          <w:tcPr>
            <w:tcW w:w="8462" w:type="dxa"/>
            <w:gridSpan w:val="3"/>
            <w:shd w:val="clear" w:color="auto" w:fill="FFFFFF"/>
            <w:tcMar>
              <w:top w:w="0" w:type="dxa"/>
              <w:left w:w="150" w:type="dxa"/>
              <w:bottom w:w="0" w:type="dxa"/>
              <w:right w:w="150" w:type="dxa"/>
            </w:tcMar>
            <w:hideMark/>
          </w:tcPr>
          <w:p w14:paraId="4575D309"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p>
          <w:p w14:paraId="542DE6C5" w14:textId="77777777" w:rsidR="002803B1" w:rsidRPr="002803B1" w:rsidRDefault="002803B1" w:rsidP="002803B1">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2803B1" w:rsidRPr="002803B1" w14:paraId="7B126FE5" w14:textId="77777777" w:rsidTr="008510EF">
        <w:tc>
          <w:tcPr>
            <w:tcW w:w="326" w:type="dxa"/>
            <w:shd w:val="clear" w:color="auto" w:fill="FFFFFF"/>
            <w:noWrap/>
            <w:tcMar>
              <w:top w:w="0" w:type="dxa"/>
              <w:left w:w="150" w:type="dxa"/>
              <w:bottom w:w="0" w:type="dxa"/>
              <w:right w:w="150" w:type="dxa"/>
            </w:tcMar>
            <w:hideMark/>
          </w:tcPr>
          <w:p w14:paraId="5B3B6061" w14:textId="77777777" w:rsidR="002803B1" w:rsidRPr="002803B1" w:rsidRDefault="002803B1" w:rsidP="002803B1">
            <w:pPr>
              <w:widowControl/>
              <w:suppressAutoHyphens w:val="0"/>
              <w:spacing w:line="300" w:lineRule="atLeast"/>
              <w:rPr>
                <w:rFonts w:ascii="Times New Roman" w:eastAsia="Times New Roman" w:hAnsi="Times New Roman" w:cs="Times New Roman"/>
                <w:kern w:val="0"/>
                <w:szCs w:val="20"/>
                <w:lang w:eastAsia="en-US" w:bidi="ar-SA"/>
              </w:rPr>
            </w:pPr>
          </w:p>
        </w:tc>
        <w:tc>
          <w:tcPr>
            <w:tcW w:w="8462" w:type="dxa"/>
            <w:gridSpan w:val="3"/>
            <w:shd w:val="clear" w:color="auto" w:fill="FFFFFF"/>
            <w:tcMar>
              <w:top w:w="0" w:type="dxa"/>
              <w:left w:w="150" w:type="dxa"/>
              <w:bottom w:w="0" w:type="dxa"/>
              <w:right w:w="150" w:type="dxa"/>
            </w:tcMar>
            <w:hideMark/>
          </w:tcPr>
          <w:p w14:paraId="0FED5091"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r w:rsidRPr="002803B1">
              <w:rPr>
                <w:rFonts w:ascii="Consolas" w:eastAsia="Times New Roman" w:hAnsi="Consolas" w:cs="Segoe UI"/>
                <w:color w:val="24292E"/>
                <w:kern w:val="0"/>
                <w:sz w:val="18"/>
                <w:szCs w:val="18"/>
                <w:lang w:eastAsia="en-US" w:bidi="ar-SA"/>
              </w:rPr>
              <w:t xml:space="preserve">CREATE TABLE </w:t>
            </w:r>
            <w:proofErr w:type="spellStart"/>
            <w:r w:rsidRPr="002803B1">
              <w:rPr>
                <w:rFonts w:ascii="Consolas" w:eastAsia="Times New Roman" w:hAnsi="Consolas" w:cs="Segoe UI"/>
                <w:color w:val="24292E"/>
                <w:kern w:val="0"/>
                <w:sz w:val="18"/>
                <w:szCs w:val="18"/>
                <w:lang w:eastAsia="en-US" w:bidi="ar-SA"/>
              </w:rPr>
              <w:t>lrt_word_frequency</w:t>
            </w:r>
            <w:proofErr w:type="spellEnd"/>
          </w:p>
          <w:p w14:paraId="1E3890A9" w14:textId="77777777" w:rsidR="002803B1" w:rsidRPr="002803B1" w:rsidRDefault="002803B1" w:rsidP="002803B1">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2803B1" w:rsidRPr="002803B1" w14:paraId="5479F100" w14:textId="77777777" w:rsidTr="008510EF">
        <w:tc>
          <w:tcPr>
            <w:tcW w:w="326" w:type="dxa"/>
            <w:shd w:val="clear" w:color="auto" w:fill="FFFFFF"/>
            <w:noWrap/>
            <w:tcMar>
              <w:top w:w="0" w:type="dxa"/>
              <w:left w:w="150" w:type="dxa"/>
              <w:bottom w:w="0" w:type="dxa"/>
              <w:right w:w="150" w:type="dxa"/>
            </w:tcMar>
            <w:hideMark/>
          </w:tcPr>
          <w:p w14:paraId="0D5B8F7E" w14:textId="77777777" w:rsidR="002803B1" w:rsidRPr="002803B1" w:rsidRDefault="002803B1" w:rsidP="002803B1">
            <w:pPr>
              <w:widowControl/>
              <w:suppressAutoHyphens w:val="0"/>
              <w:spacing w:line="300" w:lineRule="atLeast"/>
              <w:rPr>
                <w:rFonts w:ascii="Times New Roman" w:eastAsia="Times New Roman" w:hAnsi="Times New Roman" w:cs="Times New Roman"/>
                <w:kern w:val="0"/>
                <w:szCs w:val="20"/>
                <w:lang w:eastAsia="en-US" w:bidi="ar-SA"/>
              </w:rPr>
            </w:pPr>
          </w:p>
        </w:tc>
        <w:tc>
          <w:tcPr>
            <w:tcW w:w="8462" w:type="dxa"/>
            <w:gridSpan w:val="3"/>
            <w:shd w:val="clear" w:color="auto" w:fill="FFFFFF"/>
            <w:tcMar>
              <w:top w:w="0" w:type="dxa"/>
              <w:left w:w="150" w:type="dxa"/>
              <w:bottom w:w="0" w:type="dxa"/>
              <w:right w:w="150" w:type="dxa"/>
            </w:tcMar>
            <w:hideMark/>
          </w:tcPr>
          <w:p w14:paraId="0C9C8C73"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r w:rsidRPr="002803B1">
              <w:rPr>
                <w:rFonts w:ascii="Consolas" w:eastAsia="Times New Roman" w:hAnsi="Consolas" w:cs="Segoe UI"/>
                <w:color w:val="24292E"/>
                <w:kern w:val="0"/>
                <w:sz w:val="18"/>
                <w:szCs w:val="18"/>
                <w:lang w:eastAsia="en-US" w:bidi="ar-SA"/>
              </w:rPr>
              <w:t xml:space="preserve">    (id                             NUMBER(9,0) NOT NULL,</w:t>
            </w:r>
          </w:p>
          <w:p w14:paraId="6CC4C9AD" w14:textId="77777777" w:rsidR="002803B1" w:rsidRPr="002803B1" w:rsidRDefault="002803B1" w:rsidP="002803B1">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2803B1" w:rsidRPr="002803B1" w14:paraId="4EE6AF5A" w14:textId="77777777" w:rsidTr="008510EF">
        <w:tc>
          <w:tcPr>
            <w:tcW w:w="326" w:type="dxa"/>
            <w:shd w:val="clear" w:color="auto" w:fill="FFFFFF"/>
            <w:noWrap/>
            <w:tcMar>
              <w:top w:w="0" w:type="dxa"/>
              <w:left w:w="150" w:type="dxa"/>
              <w:bottom w:w="0" w:type="dxa"/>
              <w:right w:w="150" w:type="dxa"/>
            </w:tcMar>
            <w:hideMark/>
          </w:tcPr>
          <w:p w14:paraId="651F7047" w14:textId="77777777" w:rsidR="002803B1" w:rsidRPr="002803B1" w:rsidRDefault="002803B1" w:rsidP="002803B1">
            <w:pPr>
              <w:widowControl/>
              <w:suppressAutoHyphens w:val="0"/>
              <w:spacing w:line="300" w:lineRule="atLeast"/>
              <w:rPr>
                <w:rFonts w:ascii="Times New Roman" w:eastAsia="Times New Roman" w:hAnsi="Times New Roman" w:cs="Times New Roman"/>
                <w:kern w:val="0"/>
                <w:szCs w:val="20"/>
                <w:lang w:eastAsia="en-US" w:bidi="ar-SA"/>
              </w:rPr>
            </w:pPr>
          </w:p>
        </w:tc>
        <w:tc>
          <w:tcPr>
            <w:tcW w:w="8462" w:type="dxa"/>
            <w:gridSpan w:val="3"/>
            <w:shd w:val="clear" w:color="auto" w:fill="FFFFFF"/>
            <w:tcMar>
              <w:top w:w="0" w:type="dxa"/>
              <w:left w:w="150" w:type="dxa"/>
              <w:bottom w:w="0" w:type="dxa"/>
              <w:right w:w="150" w:type="dxa"/>
            </w:tcMar>
            <w:hideMark/>
          </w:tcPr>
          <w:p w14:paraId="0223477D"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r w:rsidRPr="002803B1">
              <w:rPr>
                <w:rFonts w:ascii="Consolas" w:eastAsia="Times New Roman" w:hAnsi="Consolas" w:cs="Segoe UI"/>
                <w:color w:val="24292E"/>
                <w:kern w:val="0"/>
                <w:sz w:val="18"/>
                <w:szCs w:val="18"/>
                <w:lang w:eastAsia="en-US" w:bidi="ar-SA"/>
              </w:rPr>
              <w:t xml:space="preserve">    word                           VARCHAR2(100 BYTE) NOT NULL,</w:t>
            </w:r>
          </w:p>
          <w:p w14:paraId="1E7A24E9" w14:textId="77777777" w:rsidR="002803B1" w:rsidRPr="002803B1" w:rsidRDefault="002803B1" w:rsidP="002803B1">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2803B1" w:rsidRPr="002803B1" w14:paraId="16FB579C" w14:textId="77777777" w:rsidTr="008510EF">
        <w:tc>
          <w:tcPr>
            <w:tcW w:w="326" w:type="dxa"/>
            <w:shd w:val="clear" w:color="auto" w:fill="FFFFFF"/>
            <w:noWrap/>
            <w:tcMar>
              <w:top w:w="0" w:type="dxa"/>
              <w:left w:w="150" w:type="dxa"/>
              <w:bottom w:w="0" w:type="dxa"/>
              <w:right w:w="150" w:type="dxa"/>
            </w:tcMar>
            <w:hideMark/>
          </w:tcPr>
          <w:p w14:paraId="02E1DCBA" w14:textId="77777777" w:rsidR="002803B1" w:rsidRPr="002803B1" w:rsidRDefault="002803B1" w:rsidP="002803B1">
            <w:pPr>
              <w:widowControl/>
              <w:suppressAutoHyphens w:val="0"/>
              <w:spacing w:line="300" w:lineRule="atLeast"/>
              <w:rPr>
                <w:rFonts w:ascii="Times New Roman" w:eastAsia="Times New Roman" w:hAnsi="Times New Roman" w:cs="Times New Roman"/>
                <w:kern w:val="0"/>
                <w:szCs w:val="20"/>
                <w:lang w:eastAsia="en-US" w:bidi="ar-SA"/>
              </w:rPr>
            </w:pPr>
          </w:p>
        </w:tc>
        <w:tc>
          <w:tcPr>
            <w:tcW w:w="8462" w:type="dxa"/>
            <w:gridSpan w:val="3"/>
            <w:shd w:val="clear" w:color="auto" w:fill="FFFFFF"/>
            <w:tcMar>
              <w:top w:w="0" w:type="dxa"/>
              <w:left w:w="150" w:type="dxa"/>
              <w:bottom w:w="0" w:type="dxa"/>
              <w:right w:w="150" w:type="dxa"/>
            </w:tcMar>
            <w:hideMark/>
          </w:tcPr>
          <w:p w14:paraId="2DDD748F"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r w:rsidRPr="002803B1">
              <w:rPr>
                <w:rFonts w:ascii="Consolas" w:eastAsia="Times New Roman" w:hAnsi="Consolas" w:cs="Segoe UI"/>
                <w:color w:val="24292E"/>
                <w:kern w:val="0"/>
                <w:sz w:val="18"/>
                <w:szCs w:val="18"/>
                <w:lang w:eastAsia="en-US" w:bidi="ar-SA"/>
              </w:rPr>
              <w:t xml:space="preserve">    frequency                      NUMBER(9,0) NOT NULL)</w:t>
            </w:r>
          </w:p>
          <w:p w14:paraId="23CD5324" w14:textId="77777777" w:rsidR="002803B1" w:rsidRPr="002803B1" w:rsidRDefault="002803B1" w:rsidP="002803B1">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2803B1" w:rsidRPr="002803B1" w14:paraId="52736113" w14:textId="77777777" w:rsidTr="008510EF">
        <w:tc>
          <w:tcPr>
            <w:tcW w:w="326" w:type="dxa"/>
            <w:shd w:val="clear" w:color="auto" w:fill="FFFFFF"/>
            <w:noWrap/>
            <w:tcMar>
              <w:top w:w="0" w:type="dxa"/>
              <w:left w:w="150" w:type="dxa"/>
              <w:bottom w:w="0" w:type="dxa"/>
              <w:right w:w="150" w:type="dxa"/>
            </w:tcMar>
            <w:hideMark/>
          </w:tcPr>
          <w:p w14:paraId="435CB2BF" w14:textId="77777777" w:rsidR="002803B1" w:rsidRPr="002803B1" w:rsidRDefault="002803B1" w:rsidP="002803B1">
            <w:pPr>
              <w:widowControl/>
              <w:suppressAutoHyphens w:val="0"/>
              <w:spacing w:line="300" w:lineRule="atLeast"/>
              <w:rPr>
                <w:rFonts w:ascii="Times New Roman" w:eastAsia="Times New Roman" w:hAnsi="Times New Roman" w:cs="Times New Roman"/>
                <w:kern w:val="0"/>
                <w:szCs w:val="20"/>
                <w:lang w:eastAsia="en-US" w:bidi="ar-SA"/>
              </w:rPr>
            </w:pPr>
          </w:p>
        </w:tc>
        <w:tc>
          <w:tcPr>
            <w:tcW w:w="8462" w:type="dxa"/>
            <w:gridSpan w:val="3"/>
            <w:shd w:val="clear" w:color="auto" w:fill="FFFFFF"/>
            <w:tcMar>
              <w:top w:w="0" w:type="dxa"/>
              <w:left w:w="150" w:type="dxa"/>
              <w:bottom w:w="0" w:type="dxa"/>
              <w:right w:w="150" w:type="dxa"/>
            </w:tcMar>
            <w:hideMark/>
          </w:tcPr>
          <w:p w14:paraId="56421045"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r w:rsidRPr="002803B1">
              <w:rPr>
                <w:rFonts w:ascii="Consolas" w:eastAsia="Times New Roman" w:hAnsi="Consolas" w:cs="Segoe UI"/>
                <w:color w:val="24292E"/>
                <w:kern w:val="0"/>
                <w:sz w:val="18"/>
                <w:szCs w:val="18"/>
                <w:lang w:eastAsia="en-US" w:bidi="ar-SA"/>
              </w:rPr>
              <w:t xml:space="preserve">  SEGMENT CREATION IMMEDIATE</w:t>
            </w:r>
          </w:p>
          <w:p w14:paraId="3F76FA76" w14:textId="77777777" w:rsidR="002803B1" w:rsidRPr="002803B1" w:rsidRDefault="002803B1" w:rsidP="002803B1">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2803B1" w:rsidRPr="002803B1" w14:paraId="3687B1D5" w14:textId="77777777" w:rsidTr="008510EF">
        <w:tc>
          <w:tcPr>
            <w:tcW w:w="326" w:type="dxa"/>
            <w:shd w:val="clear" w:color="auto" w:fill="FFFFFF"/>
            <w:noWrap/>
            <w:tcMar>
              <w:top w:w="0" w:type="dxa"/>
              <w:left w:w="150" w:type="dxa"/>
              <w:bottom w:w="0" w:type="dxa"/>
              <w:right w:w="150" w:type="dxa"/>
            </w:tcMar>
            <w:hideMark/>
          </w:tcPr>
          <w:p w14:paraId="2F5FF86F" w14:textId="77777777" w:rsidR="002803B1" w:rsidRPr="002803B1" w:rsidRDefault="002803B1" w:rsidP="002803B1">
            <w:pPr>
              <w:widowControl/>
              <w:suppressAutoHyphens w:val="0"/>
              <w:spacing w:line="300" w:lineRule="atLeast"/>
              <w:rPr>
                <w:rFonts w:ascii="Times New Roman" w:eastAsia="Times New Roman" w:hAnsi="Times New Roman" w:cs="Times New Roman"/>
                <w:kern w:val="0"/>
                <w:szCs w:val="20"/>
                <w:lang w:eastAsia="en-US" w:bidi="ar-SA"/>
              </w:rPr>
            </w:pPr>
          </w:p>
        </w:tc>
        <w:tc>
          <w:tcPr>
            <w:tcW w:w="8462" w:type="dxa"/>
            <w:gridSpan w:val="3"/>
            <w:shd w:val="clear" w:color="auto" w:fill="FFFFFF"/>
            <w:tcMar>
              <w:top w:w="0" w:type="dxa"/>
              <w:left w:w="150" w:type="dxa"/>
              <w:bottom w:w="0" w:type="dxa"/>
              <w:right w:w="150" w:type="dxa"/>
            </w:tcMar>
            <w:hideMark/>
          </w:tcPr>
          <w:p w14:paraId="0FCA8EB2"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r w:rsidRPr="002803B1">
              <w:rPr>
                <w:rFonts w:ascii="Consolas" w:eastAsia="Times New Roman" w:hAnsi="Consolas" w:cs="Segoe UI"/>
                <w:color w:val="24292E"/>
                <w:kern w:val="0"/>
                <w:sz w:val="18"/>
                <w:szCs w:val="18"/>
                <w:lang w:eastAsia="en-US" w:bidi="ar-SA"/>
              </w:rPr>
              <w:t xml:space="preserve">  PCTFREE     10</w:t>
            </w:r>
          </w:p>
          <w:p w14:paraId="68D10A5E" w14:textId="77777777" w:rsidR="002803B1" w:rsidRPr="002803B1" w:rsidRDefault="002803B1" w:rsidP="002803B1">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2803B1" w:rsidRPr="002803B1" w14:paraId="27E4D513" w14:textId="77777777" w:rsidTr="008510EF">
        <w:tc>
          <w:tcPr>
            <w:tcW w:w="326" w:type="dxa"/>
            <w:shd w:val="clear" w:color="auto" w:fill="FFFFFF"/>
            <w:noWrap/>
            <w:tcMar>
              <w:top w:w="0" w:type="dxa"/>
              <w:left w:w="150" w:type="dxa"/>
              <w:bottom w:w="0" w:type="dxa"/>
              <w:right w:w="150" w:type="dxa"/>
            </w:tcMar>
            <w:hideMark/>
          </w:tcPr>
          <w:p w14:paraId="0EBE119F" w14:textId="77777777" w:rsidR="002803B1" w:rsidRPr="002803B1" w:rsidRDefault="002803B1" w:rsidP="002803B1">
            <w:pPr>
              <w:widowControl/>
              <w:suppressAutoHyphens w:val="0"/>
              <w:spacing w:line="300" w:lineRule="atLeast"/>
              <w:rPr>
                <w:rFonts w:ascii="Times New Roman" w:eastAsia="Times New Roman" w:hAnsi="Times New Roman" w:cs="Times New Roman"/>
                <w:kern w:val="0"/>
                <w:szCs w:val="20"/>
                <w:lang w:eastAsia="en-US" w:bidi="ar-SA"/>
              </w:rPr>
            </w:pPr>
          </w:p>
        </w:tc>
        <w:tc>
          <w:tcPr>
            <w:tcW w:w="8462" w:type="dxa"/>
            <w:gridSpan w:val="3"/>
            <w:shd w:val="clear" w:color="auto" w:fill="FFFFFF"/>
            <w:tcMar>
              <w:top w:w="0" w:type="dxa"/>
              <w:left w:w="150" w:type="dxa"/>
              <w:bottom w:w="0" w:type="dxa"/>
              <w:right w:w="150" w:type="dxa"/>
            </w:tcMar>
            <w:hideMark/>
          </w:tcPr>
          <w:p w14:paraId="2CB6C10D"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r w:rsidRPr="002803B1">
              <w:rPr>
                <w:rFonts w:ascii="Consolas" w:eastAsia="Times New Roman" w:hAnsi="Consolas" w:cs="Segoe UI"/>
                <w:color w:val="24292E"/>
                <w:kern w:val="0"/>
                <w:sz w:val="18"/>
                <w:szCs w:val="18"/>
                <w:lang w:eastAsia="en-US" w:bidi="ar-SA"/>
              </w:rPr>
              <w:t xml:space="preserve">  INITRANS    1</w:t>
            </w:r>
          </w:p>
          <w:p w14:paraId="7A18E3B7" w14:textId="77777777" w:rsidR="002803B1" w:rsidRPr="002803B1" w:rsidRDefault="002803B1" w:rsidP="002803B1">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2803B1" w:rsidRPr="002803B1" w14:paraId="72A98CB0" w14:textId="77777777" w:rsidTr="008510EF">
        <w:tc>
          <w:tcPr>
            <w:tcW w:w="326" w:type="dxa"/>
            <w:shd w:val="clear" w:color="auto" w:fill="FFFFFF"/>
            <w:noWrap/>
            <w:tcMar>
              <w:top w:w="0" w:type="dxa"/>
              <w:left w:w="150" w:type="dxa"/>
              <w:bottom w:w="0" w:type="dxa"/>
              <w:right w:w="150" w:type="dxa"/>
            </w:tcMar>
            <w:hideMark/>
          </w:tcPr>
          <w:p w14:paraId="10CEFB78" w14:textId="77777777" w:rsidR="002803B1" w:rsidRPr="002803B1" w:rsidRDefault="002803B1" w:rsidP="002803B1">
            <w:pPr>
              <w:widowControl/>
              <w:suppressAutoHyphens w:val="0"/>
              <w:spacing w:line="300" w:lineRule="atLeast"/>
              <w:rPr>
                <w:rFonts w:ascii="Times New Roman" w:eastAsia="Times New Roman" w:hAnsi="Times New Roman" w:cs="Times New Roman"/>
                <w:kern w:val="0"/>
                <w:szCs w:val="20"/>
                <w:lang w:eastAsia="en-US" w:bidi="ar-SA"/>
              </w:rPr>
            </w:pPr>
          </w:p>
        </w:tc>
        <w:tc>
          <w:tcPr>
            <w:tcW w:w="8462" w:type="dxa"/>
            <w:gridSpan w:val="3"/>
            <w:shd w:val="clear" w:color="auto" w:fill="FFFFFF"/>
            <w:tcMar>
              <w:top w:w="0" w:type="dxa"/>
              <w:left w:w="150" w:type="dxa"/>
              <w:bottom w:w="0" w:type="dxa"/>
              <w:right w:w="150" w:type="dxa"/>
            </w:tcMar>
            <w:hideMark/>
          </w:tcPr>
          <w:p w14:paraId="6F91DB98"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r w:rsidRPr="002803B1">
              <w:rPr>
                <w:rFonts w:ascii="Consolas" w:eastAsia="Times New Roman" w:hAnsi="Consolas" w:cs="Segoe UI"/>
                <w:color w:val="24292E"/>
                <w:kern w:val="0"/>
                <w:sz w:val="18"/>
                <w:szCs w:val="18"/>
                <w:lang w:eastAsia="en-US" w:bidi="ar-SA"/>
              </w:rPr>
              <w:t xml:space="preserve">  MAXTRANS    255</w:t>
            </w:r>
          </w:p>
          <w:p w14:paraId="49A24E7A" w14:textId="77777777" w:rsidR="002803B1" w:rsidRPr="002803B1" w:rsidRDefault="002803B1" w:rsidP="002803B1">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2803B1" w:rsidRPr="002803B1" w14:paraId="75D14A38" w14:textId="77777777" w:rsidTr="008510EF">
        <w:tc>
          <w:tcPr>
            <w:tcW w:w="326" w:type="dxa"/>
            <w:shd w:val="clear" w:color="auto" w:fill="FFFFFF"/>
            <w:noWrap/>
            <w:tcMar>
              <w:top w:w="0" w:type="dxa"/>
              <w:left w:w="150" w:type="dxa"/>
              <w:bottom w:w="0" w:type="dxa"/>
              <w:right w:w="150" w:type="dxa"/>
            </w:tcMar>
            <w:hideMark/>
          </w:tcPr>
          <w:p w14:paraId="6D872B21" w14:textId="77777777" w:rsidR="002803B1" w:rsidRPr="002803B1" w:rsidRDefault="002803B1" w:rsidP="002803B1">
            <w:pPr>
              <w:widowControl/>
              <w:suppressAutoHyphens w:val="0"/>
              <w:spacing w:line="300" w:lineRule="atLeast"/>
              <w:rPr>
                <w:rFonts w:ascii="Times New Roman" w:eastAsia="Times New Roman" w:hAnsi="Times New Roman" w:cs="Times New Roman"/>
                <w:kern w:val="0"/>
                <w:szCs w:val="20"/>
                <w:lang w:eastAsia="en-US" w:bidi="ar-SA"/>
              </w:rPr>
            </w:pPr>
          </w:p>
        </w:tc>
        <w:tc>
          <w:tcPr>
            <w:tcW w:w="8462" w:type="dxa"/>
            <w:gridSpan w:val="3"/>
            <w:shd w:val="clear" w:color="auto" w:fill="FFFFFF"/>
            <w:tcMar>
              <w:top w:w="0" w:type="dxa"/>
              <w:left w:w="150" w:type="dxa"/>
              <w:bottom w:w="0" w:type="dxa"/>
              <w:right w:w="150" w:type="dxa"/>
            </w:tcMar>
            <w:hideMark/>
          </w:tcPr>
          <w:p w14:paraId="758E801B"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r w:rsidRPr="002803B1">
              <w:rPr>
                <w:rFonts w:ascii="Consolas" w:eastAsia="Times New Roman" w:hAnsi="Consolas" w:cs="Segoe UI"/>
                <w:color w:val="24292E"/>
                <w:kern w:val="0"/>
                <w:sz w:val="18"/>
                <w:szCs w:val="18"/>
                <w:lang w:eastAsia="en-US" w:bidi="ar-SA"/>
              </w:rPr>
              <w:t xml:space="preserve">  TABLESPACE  users</w:t>
            </w:r>
          </w:p>
          <w:p w14:paraId="76D57408" w14:textId="77777777" w:rsidR="002803B1" w:rsidRPr="002803B1" w:rsidRDefault="002803B1" w:rsidP="002803B1">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2803B1" w:rsidRPr="002803B1" w14:paraId="194D970F" w14:textId="77777777" w:rsidTr="008510EF">
        <w:tc>
          <w:tcPr>
            <w:tcW w:w="326" w:type="dxa"/>
            <w:shd w:val="clear" w:color="auto" w:fill="FFFFFF"/>
            <w:noWrap/>
            <w:tcMar>
              <w:top w:w="0" w:type="dxa"/>
              <w:left w:w="150" w:type="dxa"/>
              <w:bottom w:w="0" w:type="dxa"/>
              <w:right w:w="150" w:type="dxa"/>
            </w:tcMar>
            <w:hideMark/>
          </w:tcPr>
          <w:p w14:paraId="79193529" w14:textId="77777777" w:rsidR="002803B1" w:rsidRPr="002803B1" w:rsidRDefault="002803B1" w:rsidP="002803B1">
            <w:pPr>
              <w:widowControl/>
              <w:suppressAutoHyphens w:val="0"/>
              <w:spacing w:line="300" w:lineRule="atLeast"/>
              <w:rPr>
                <w:rFonts w:ascii="Times New Roman" w:eastAsia="Times New Roman" w:hAnsi="Times New Roman" w:cs="Times New Roman"/>
                <w:kern w:val="0"/>
                <w:szCs w:val="20"/>
                <w:lang w:eastAsia="en-US" w:bidi="ar-SA"/>
              </w:rPr>
            </w:pPr>
          </w:p>
        </w:tc>
        <w:tc>
          <w:tcPr>
            <w:tcW w:w="8462" w:type="dxa"/>
            <w:gridSpan w:val="3"/>
            <w:shd w:val="clear" w:color="auto" w:fill="FFFFFF"/>
            <w:tcMar>
              <w:top w:w="0" w:type="dxa"/>
              <w:left w:w="150" w:type="dxa"/>
              <w:bottom w:w="0" w:type="dxa"/>
              <w:right w:w="150" w:type="dxa"/>
            </w:tcMar>
            <w:hideMark/>
          </w:tcPr>
          <w:p w14:paraId="5719589C"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r w:rsidRPr="002803B1">
              <w:rPr>
                <w:rFonts w:ascii="Consolas" w:eastAsia="Times New Roman" w:hAnsi="Consolas" w:cs="Segoe UI"/>
                <w:color w:val="24292E"/>
                <w:kern w:val="0"/>
                <w:sz w:val="18"/>
                <w:szCs w:val="18"/>
                <w:lang w:eastAsia="en-US" w:bidi="ar-SA"/>
              </w:rPr>
              <w:t xml:space="preserve">  STORAGE   (</w:t>
            </w:r>
          </w:p>
          <w:p w14:paraId="0269361D" w14:textId="77777777" w:rsidR="002803B1" w:rsidRPr="002803B1" w:rsidRDefault="002803B1" w:rsidP="002803B1">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2803B1" w:rsidRPr="002803B1" w14:paraId="437F7460" w14:textId="77777777" w:rsidTr="008510EF">
        <w:tc>
          <w:tcPr>
            <w:tcW w:w="326" w:type="dxa"/>
            <w:shd w:val="clear" w:color="auto" w:fill="FFFFFF"/>
            <w:noWrap/>
            <w:tcMar>
              <w:top w:w="0" w:type="dxa"/>
              <w:left w:w="150" w:type="dxa"/>
              <w:bottom w:w="0" w:type="dxa"/>
              <w:right w:w="150" w:type="dxa"/>
            </w:tcMar>
            <w:hideMark/>
          </w:tcPr>
          <w:p w14:paraId="50A8C77C" w14:textId="77777777" w:rsidR="002803B1" w:rsidRPr="002803B1" w:rsidRDefault="002803B1" w:rsidP="002803B1">
            <w:pPr>
              <w:widowControl/>
              <w:suppressAutoHyphens w:val="0"/>
              <w:spacing w:line="300" w:lineRule="atLeast"/>
              <w:rPr>
                <w:rFonts w:ascii="Times New Roman" w:eastAsia="Times New Roman" w:hAnsi="Times New Roman" w:cs="Times New Roman"/>
                <w:kern w:val="0"/>
                <w:szCs w:val="20"/>
                <w:lang w:eastAsia="en-US" w:bidi="ar-SA"/>
              </w:rPr>
            </w:pPr>
          </w:p>
        </w:tc>
        <w:tc>
          <w:tcPr>
            <w:tcW w:w="8462" w:type="dxa"/>
            <w:gridSpan w:val="3"/>
            <w:shd w:val="clear" w:color="auto" w:fill="FFFFFF"/>
            <w:tcMar>
              <w:top w:w="0" w:type="dxa"/>
              <w:left w:w="150" w:type="dxa"/>
              <w:bottom w:w="0" w:type="dxa"/>
              <w:right w:w="150" w:type="dxa"/>
            </w:tcMar>
            <w:hideMark/>
          </w:tcPr>
          <w:p w14:paraId="75F9B0E4"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r w:rsidRPr="002803B1">
              <w:rPr>
                <w:rFonts w:ascii="Consolas" w:eastAsia="Times New Roman" w:hAnsi="Consolas" w:cs="Segoe UI"/>
                <w:color w:val="24292E"/>
                <w:kern w:val="0"/>
                <w:sz w:val="18"/>
                <w:szCs w:val="18"/>
                <w:lang w:eastAsia="en-US" w:bidi="ar-SA"/>
              </w:rPr>
              <w:t xml:space="preserve">    INITIAL     65536</w:t>
            </w:r>
          </w:p>
          <w:p w14:paraId="07041AA9" w14:textId="77777777" w:rsidR="002803B1" w:rsidRPr="002803B1" w:rsidRDefault="002803B1" w:rsidP="002803B1">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2803B1" w:rsidRPr="002803B1" w14:paraId="6AB53B9D" w14:textId="77777777" w:rsidTr="008510EF">
        <w:tc>
          <w:tcPr>
            <w:tcW w:w="326" w:type="dxa"/>
            <w:shd w:val="clear" w:color="auto" w:fill="FFFFFF"/>
            <w:noWrap/>
            <w:tcMar>
              <w:top w:w="0" w:type="dxa"/>
              <w:left w:w="150" w:type="dxa"/>
              <w:bottom w:w="0" w:type="dxa"/>
              <w:right w:w="150" w:type="dxa"/>
            </w:tcMar>
            <w:hideMark/>
          </w:tcPr>
          <w:p w14:paraId="0BA05C72" w14:textId="77777777" w:rsidR="002803B1" w:rsidRPr="002803B1" w:rsidRDefault="002803B1" w:rsidP="002803B1">
            <w:pPr>
              <w:widowControl/>
              <w:suppressAutoHyphens w:val="0"/>
              <w:spacing w:line="300" w:lineRule="atLeast"/>
              <w:rPr>
                <w:rFonts w:ascii="Times New Roman" w:eastAsia="Times New Roman" w:hAnsi="Times New Roman" w:cs="Times New Roman"/>
                <w:kern w:val="0"/>
                <w:szCs w:val="20"/>
                <w:lang w:eastAsia="en-US" w:bidi="ar-SA"/>
              </w:rPr>
            </w:pPr>
          </w:p>
        </w:tc>
        <w:tc>
          <w:tcPr>
            <w:tcW w:w="8462" w:type="dxa"/>
            <w:gridSpan w:val="3"/>
            <w:shd w:val="clear" w:color="auto" w:fill="FFFFFF"/>
            <w:tcMar>
              <w:top w:w="0" w:type="dxa"/>
              <w:left w:w="150" w:type="dxa"/>
              <w:bottom w:w="0" w:type="dxa"/>
              <w:right w:w="150" w:type="dxa"/>
            </w:tcMar>
            <w:hideMark/>
          </w:tcPr>
          <w:p w14:paraId="22074587"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r w:rsidRPr="002803B1">
              <w:rPr>
                <w:rFonts w:ascii="Consolas" w:eastAsia="Times New Roman" w:hAnsi="Consolas" w:cs="Segoe UI"/>
                <w:color w:val="24292E"/>
                <w:kern w:val="0"/>
                <w:sz w:val="18"/>
                <w:szCs w:val="18"/>
                <w:lang w:eastAsia="en-US" w:bidi="ar-SA"/>
              </w:rPr>
              <w:t xml:space="preserve">    NEXT        1048576</w:t>
            </w:r>
          </w:p>
          <w:p w14:paraId="0C0303CB" w14:textId="77777777" w:rsidR="002803B1" w:rsidRPr="002803B1" w:rsidRDefault="002803B1" w:rsidP="002803B1">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2803B1" w:rsidRPr="002803B1" w14:paraId="3FF314CD" w14:textId="77777777" w:rsidTr="008510EF">
        <w:tc>
          <w:tcPr>
            <w:tcW w:w="326" w:type="dxa"/>
            <w:shd w:val="clear" w:color="auto" w:fill="FFFFFF"/>
            <w:noWrap/>
            <w:tcMar>
              <w:top w:w="0" w:type="dxa"/>
              <w:left w:w="150" w:type="dxa"/>
              <w:bottom w:w="0" w:type="dxa"/>
              <w:right w:w="150" w:type="dxa"/>
            </w:tcMar>
            <w:hideMark/>
          </w:tcPr>
          <w:p w14:paraId="45BCF111" w14:textId="77777777" w:rsidR="002803B1" w:rsidRPr="002803B1" w:rsidRDefault="002803B1" w:rsidP="002803B1">
            <w:pPr>
              <w:widowControl/>
              <w:suppressAutoHyphens w:val="0"/>
              <w:spacing w:line="300" w:lineRule="atLeast"/>
              <w:rPr>
                <w:rFonts w:ascii="Times New Roman" w:eastAsia="Times New Roman" w:hAnsi="Times New Roman" w:cs="Times New Roman"/>
                <w:kern w:val="0"/>
                <w:szCs w:val="20"/>
                <w:lang w:eastAsia="en-US" w:bidi="ar-SA"/>
              </w:rPr>
            </w:pPr>
          </w:p>
        </w:tc>
        <w:tc>
          <w:tcPr>
            <w:tcW w:w="8462" w:type="dxa"/>
            <w:gridSpan w:val="3"/>
            <w:shd w:val="clear" w:color="auto" w:fill="FFFFFF"/>
            <w:tcMar>
              <w:top w:w="0" w:type="dxa"/>
              <w:left w:w="150" w:type="dxa"/>
              <w:bottom w:w="0" w:type="dxa"/>
              <w:right w:w="150" w:type="dxa"/>
            </w:tcMar>
            <w:hideMark/>
          </w:tcPr>
          <w:p w14:paraId="7C78FCC1"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r w:rsidRPr="002803B1">
              <w:rPr>
                <w:rFonts w:ascii="Consolas" w:eastAsia="Times New Roman" w:hAnsi="Consolas" w:cs="Segoe UI"/>
                <w:color w:val="24292E"/>
                <w:kern w:val="0"/>
                <w:sz w:val="18"/>
                <w:szCs w:val="18"/>
                <w:lang w:eastAsia="en-US" w:bidi="ar-SA"/>
              </w:rPr>
              <w:t xml:space="preserve">    MINEXTENTS  1</w:t>
            </w:r>
          </w:p>
          <w:p w14:paraId="48856150" w14:textId="77777777" w:rsidR="002803B1" w:rsidRPr="002803B1" w:rsidRDefault="002803B1" w:rsidP="002803B1">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2803B1" w:rsidRPr="002803B1" w14:paraId="0AB67797" w14:textId="77777777" w:rsidTr="008510EF">
        <w:tc>
          <w:tcPr>
            <w:tcW w:w="326" w:type="dxa"/>
            <w:shd w:val="clear" w:color="auto" w:fill="FFFFFF"/>
            <w:noWrap/>
            <w:tcMar>
              <w:top w:w="0" w:type="dxa"/>
              <w:left w:w="150" w:type="dxa"/>
              <w:bottom w:w="0" w:type="dxa"/>
              <w:right w:w="150" w:type="dxa"/>
            </w:tcMar>
            <w:hideMark/>
          </w:tcPr>
          <w:p w14:paraId="6B71D509" w14:textId="77777777" w:rsidR="002803B1" w:rsidRPr="002803B1" w:rsidRDefault="002803B1" w:rsidP="002803B1">
            <w:pPr>
              <w:widowControl/>
              <w:suppressAutoHyphens w:val="0"/>
              <w:spacing w:line="300" w:lineRule="atLeast"/>
              <w:rPr>
                <w:rFonts w:ascii="Times New Roman" w:eastAsia="Times New Roman" w:hAnsi="Times New Roman" w:cs="Times New Roman"/>
                <w:kern w:val="0"/>
                <w:szCs w:val="20"/>
                <w:lang w:eastAsia="en-US" w:bidi="ar-SA"/>
              </w:rPr>
            </w:pPr>
          </w:p>
        </w:tc>
        <w:tc>
          <w:tcPr>
            <w:tcW w:w="8462" w:type="dxa"/>
            <w:gridSpan w:val="3"/>
            <w:shd w:val="clear" w:color="auto" w:fill="FFFFFF"/>
            <w:tcMar>
              <w:top w:w="0" w:type="dxa"/>
              <w:left w:w="150" w:type="dxa"/>
              <w:bottom w:w="0" w:type="dxa"/>
              <w:right w:w="150" w:type="dxa"/>
            </w:tcMar>
            <w:hideMark/>
          </w:tcPr>
          <w:p w14:paraId="0906AEF0"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r w:rsidRPr="002803B1">
              <w:rPr>
                <w:rFonts w:ascii="Consolas" w:eastAsia="Times New Roman" w:hAnsi="Consolas" w:cs="Segoe UI"/>
                <w:color w:val="24292E"/>
                <w:kern w:val="0"/>
                <w:sz w:val="18"/>
                <w:szCs w:val="18"/>
                <w:lang w:eastAsia="en-US" w:bidi="ar-SA"/>
              </w:rPr>
              <w:t xml:space="preserve">    MAXEXTENTS  2147483645</w:t>
            </w:r>
          </w:p>
          <w:p w14:paraId="6071D99E" w14:textId="77777777" w:rsidR="002803B1" w:rsidRPr="002803B1" w:rsidRDefault="002803B1" w:rsidP="002803B1">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2803B1" w:rsidRPr="002803B1" w14:paraId="0FC5392F" w14:textId="77777777" w:rsidTr="008510EF">
        <w:tc>
          <w:tcPr>
            <w:tcW w:w="326" w:type="dxa"/>
            <w:shd w:val="clear" w:color="auto" w:fill="FFFFFF"/>
            <w:noWrap/>
            <w:tcMar>
              <w:top w:w="0" w:type="dxa"/>
              <w:left w:w="150" w:type="dxa"/>
              <w:bottom w:w="0" w:type="dxa"/>
              <w:right w:w="150" w:type="dxa"/>
            </w:tcMar>
            <w:hideMark/>
          </w:tcPr>
          <w:p w14:paraId="151692A2" w14:textId="77777777" w:rsidR="002803B1" w:rsidRPr="002803B1" w:rsidRDefault="002803B1" w:rsidP="002803B1">
            <w:pPr>
              <w:widowControl/>
              <w:suppressAutoHyphens w:val="0"/>
              <w:spacing w:line="300" w:lineRule="atLeast"/>
              <w:rPr>
                <w:rFonts w:ascii="Times New Roman" w:eastAsia="Times New Roman" w:hAnsi="Times New Roman" w:cs="Times New Roman"/>
                <w:kern w:val="0"/>
                <w:szCs w:val="20"/>
                <w:lang w:eastAsia="en-US" w:bidi="ar-SA"/>
              </w:rPr>
            </w:pPr>
          </w:p>
        </w:tc>
        <w:tc>
          <w:tcPr>
            <w:tcW w:w="8462" w:type="dxa"/>
            <w:gridSpan w:val="3"/>
            <w:shd w:val="clear" w:color="auto" w:fill="FFFFFF"/>
            <w:tcMar>
              <w:top w:w="0" w:type="dxa"/>
              <w:left w:w="150" w:type="dxa"/>
              <w:bottom w:w="0" w:type="dxa"/>
              <w:right w:w="150" w:type="dxa"/>
            </w:tcMar>
            <w:hideMark/>
          </w:tcPr>
          <w:p w14:paraId="1E03FBDD"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r w:rsidRPr="002803B1">
              <w:rPr>
                <w:rFonts w:ascii="Consolas" w:eastAsia="Times New Roman" w:hAnsi="Consolas" w:cs="Segoe UI"/>
                <w:color w:val="24292E"/>
                <w:kern w:val="0"/>
                <w:sz w:val="18"/>
                <w:szCs w:val="18"/>
                <w:lang w:eastAsia="en-US" w:bidi="ar-SA"/>
              </w:rPr>
              <w:t xml:space="preserve">  )</w:t>
            </w:r>
          </w:p>
          <w:p w14:paraId="19E20ACE" w14:textId="77777777" w:rsidR="002803B1" w:rsidRPr="002803B1" w:rsidRDefault="002803B1" w:rsidP="002803B1">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2803B1" w:rsidRPr="002803B1" w14:paraId="3936E2FF" w14:textId="77777777" w:rsidTr="008510EF">
        <w:tc>
          <w:tcPr>
            <w:tcW w:w="326" w:type="dxa"/>
            <w:shd w:val="clear" w:color="auto" w:fill="FFFFFF"/>
            <w:noWrap/>
            <w:tcMar>
              <w:top w:w="0" w:type="dxa"/>
              <w:left w:w="150" w:type="dxa"/>
              <w:bottom w:w="0" w:type="dxa"/>
              <w:right w:w="150" w:type="dxa"/>
            </w:tcMar>
            <w:hideMark/>
          </w:tcPr>
          <w:p w14:paraId="1C2F8A55" w14:textId="77777777" w:rsidR="002803B1" w:rsidRPr="002803B1" w:rsidRDefault="002803B1" w:rsidP="002803B1">
            <w:pPr>
              <w:widowControl/>
              <w:suppressAutoHyphens w:val="0"/>
              <w:spacing w:line="300" w:lineRule="atLeast"/>
              <w:rPr>
                <w:rFonts w:ascii="Times New Roman" w:eastAsia="Times New Roman" w:hAnsi="Times New Roman" w:cs="Times New Roman"/>
                <w:kern w:val="0"/>
                <w:szCs w:val="20"/>
                <w:lang w:eastAsia="en-US" w:bidi="ar-SA"/>
              </w:rPr>
            </w:pPr>
          </w:p>
        </w:tc>
        <w:tc>
          <w:tcPr>
            <w:tcW w:w="8462" w:type="dxa"/>
            <w:gridSpan w:val="3"/>
            <w:shd w:val="clear" w:color="auto" w:fill="FFFFFF"/>
            <w:tcMar>
              <w:top w:w="0" w:type="dxa"/>
              <w:left w:w="150" w:type="dxa"/>
              <w:bottom w:w="0" w:type="dxa"/>
              <w:right w:w="150" w:type="dxa"/>
            </w:tcMar>
            <w:hideMark/>
          </w:tcPr>
          <w:p w14:paraId="66DA9294"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r w:rsidRPr="002803B1">
              <w:rPr>
                <w:rFonts w:ascii="Consolas" w:eastAsia="Times New Roman" w:hAnsi="Consolas" w:cs="Segoe UI"/>
                <w:color w:val="24292E"/>
                <w:kern w:val="0"/>
                <w:sz w:val="18"/>
                <w:szCs w:val="18"/>
                <w:lang w:eastAsia="en-US" w:bidi="ar-SA"/>
              </w:rPr>
              <w:t xml:space="preserve">  NOCACHE</w:t>
            </w:r>
          </w:p>
          <w:p w14:paraId="6A361E57" w14:textId="77777777" w:rsidR="002803B1" w:rsidRPr="002803B1" w:rsidRDefault="002803B1" w:rsidP="002803B1">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2803B1" w:rsidRPr="002803B1" w14:paraId="4C9A8398" w14:textId="77777777" w:rsidTr="008510EF">
        <w:tc>
          <w:tcPr>
            <w:tcW w:w="326" w:type="dxa"/>
            <w:shd w:val="clear" w:color="auto" w:fill="FFFFFF"/>
            <w:noWrap/>
            <w:tcMar>
              <w:top w:w="0" w:type="dxa"/>
              <w:left w:w="150" w:type="dxa"/>
              <w:bottom w:w="0" w:type="dxa"/>
              <w:right w:w="150" w:type="dxa"/>
            </w:tcMar>
            <w:hideMark/>
          </w:tcPr>
          <w:p w14:paraId="09AF1FFD" w14:textId="77777777" w:rsidR="002803B1" w:rsidRPr="002803B1" w:rsidRDefault="002803B1" w:rsidP="002803B1">
            <w:pPr>
              <w:widowControl/>
              <w:suppressAutoHyphens w:val="0"/>
              <w:spacing w:line="300" w:lineRule="atLeast"/>
              <w:rPr>
                <w:rFonts w:ascii="Times New Roman" w:eastAsia="Times New Roman" w:hAnsi="Times New Roman" w:cs="Times New Roman"/>
                <w:kern w:val="0"/>
                <w:szCs w:val="20"/>
                <w:lang w:eastAsia="en-US" w:bidi="ar-SA"/>
              </w:rPr>
            </w:pPr>
          </w:p>
        </w:tc>
        <w:tc>
          <w:tcPr>
            <w:tcW w:w="8462" w:type="dxa"/>
            <w:gridSpan w:val="3"/>
            <w:shd w:val="clear" w:color="auto" w:fill="FFFFFF"/>
            <w:tcMar>
              <w:top w:w="0" w:type="dxa"/>
              <w:left w:w="150" w:type="dxa"/>
              <w:bottom w:w="0" w:type="dxa"/>
              <w:right w:w="150" w:type="dxa"/>
            </w:tcMar>
            <w:hideMark/>
          </w:tcPr>
          <w:p w14:paraId="1E6AEE1A"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r w:rsidRPr="002803B1">
              <w:rPr>
                <w:rFonts w:ascii="Consolas" w:eastAsia="Times New Roman" w:hAnsi="Consolas" w:cs="Segoe UI"/>
                <w:color w:val="24292E"/>
                <w:kern w:val="0"/>
                <w:sz w:val="18"/>
                <w:szCs w:val="18"/>
                <w:lang w:eastAsia="en-US" w:bidi="ar-SA"/>
              </w:rPr>
              <w:t xml:space="preserve">  MONITORING</w:t>
            </w:r>
          </w:p>
          <w:p w14:paraId="073D0FF9" w14:textId="77777777" w:rsidR="002803B1" w:rsidRPr="002803B1" w:rsidRDefault="002803B1" w:rsidP="002803B1">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2803B1" w:rsidRPr="002803B1" w14:paraId="6DD7BE2D" w14:textId="77777777" w:rsidTr="008510EF">
        <w:tc>
          <w:tcPr>
            <w:tcW w:w="326" w:type="dxa"/>
            <w:shd w:val="clear" w:color="auto" w:fill="FFFFFF"/>
            <w:noWrap/>
            <w:tcMar>
              <w:top w:w="0" w:type="dxa"/>
              <w:left w:w="150" w:type="dxa"/>
              <w:bottom w:w="0" w:type="dxa"/>
              <w:right w:w="150" w:type="dxa"/>
            </w:tcMar>
            <w:hideMark/>
          </w:tcPr>
          <w:p w14:paraId="5EB74AA3" w14:textId="77777777" w:rsidR="002803B1" w:rsidRPr="002803B1" w:rsidRDefault="002803B1" w:rsidP="002803B1">
            <w:pPr>
              <w:widowControl/>
              <w:suppressAutoHyphens w:val="0"/>
              <w:spacing w:line="300" w:lineRule="atLeast"/>
              <w:rPr>
                <w:rFonts w:ascii="Times New Roman" w:eastAsia="Times New Roman" w:hAnsi="Times New Roman" w:cs="Times New Roman"/>
                <w:kern w:val="0"/>
                <w:szCs w:val="20"/>
                <w:lang w:eastAsia="en-US" w:bidi="ar-SA"/>
              </w:rPr>
            </w:pPr>
          </w:p>
        </w:tc>
        <w:tc>
          <w:tcPr>
            <w:tcW w:w="8462" w:type="dxa"/>
            <w:gridSpan w:val="3"/>
            <w:shd w:val="clear" w:color="auto" w:fill="FFFFFF"/>
            <w:tcMar>
              <w:top w:w="0" w:type="dxa"/>
              <w:left w:w="150" w:type="dxa"/>
              <w:bottom w:w="0" w:type="dxa"/>
              <w:right w:w="150" w:type="dxa"/>
            </w:tcMar>
            <w:hideMark/>
          </w:tcPr>
          <w:p w14:paraId="38B7490D"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r w:rsidRPr="002803B1">
              <w:rPr>
                <w:rFonts w:ascii="Consolas" w:eastAsia="Times New Roman" w:hAnsi="Consolas" w:cs="Segoe UI"/>
                <w:color w:val="24292E"/>
                <w:kern w:val="0"/>
                <w:sz w:val="18"/>
                <w:szCs w:val="18"/>
                <w:lang w:eastAsia="en-US" w:bidi="ar-SA"/>
              </w:rPr>
              <w:t xml:space="preserve">  NOPARALLEL</w:t>
            </w:r>
          </w:p>
          <w:p w14:paraId="6A7A3889" w14:textId="77777777" w:rsidR="002803B1" w:rsidRPr="002803B1" w:rsidRDefault="002803B1" w:rsidP="002803B1">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2803B1" w:rsidRPr="002803B1" w14:paraId="3D3A5675" w14:textId="77777777" w:rsidTr="008510EF">
        <w:tc>
          <w:tcPr>
            <w:tcW w:w="326" w:type="dxa"/>
            <w:shd w:val="clear" w:color="auto" w:fill="FFFFFF"/>
            <w:noWrap/>
            <w:tcMar>
              <w:top w:w="0" w:type="dxa"/>
              <w:left w:w="150" w:type="dxa"/>
              <w:bottom w:w="0" w:type="dxa"/>
              <w:right w:w="150" w:type="dxa"/>
            </w:tcMar>
            <w:hideMark/>
          </w:tcPr>
          <w:p w14:paraId="08A7BF75" w14:textId="77777777" w:rsidR="002803B1" w:rsidRPr="002803B1" w:rsidRDefault="002803B1" w:rsidP="002803B1">
            <w:pPr>
              <w:widowControl/>
              <w:suppressAutoHyphens w:val="0"/>
              <w:spacing w:line="300" w:lineRule="atLeast"/>
              <w:rPr>
                <w:rFonts w:ascii="Times New Roman" w:eastAsia="Times New Roman" w:hAnsi="Times New Roman" w:cs="Times New Roman"/>
                <w:kern w:val="0"/>
                <w:szCs w:val="20"/>
                <w:lang w:eastAsia="en-US" w:bidi="ar-SA"/>
              </w:rPr>
            </w:pPr>
          </w:p>
        </w:tc>
        <w:tc>
          <w:tcPr>
            <w:tcW w:w="8462" w:type="dxa"/>
            <w:gridSpan w:val="3"/>
            <w:shd w:val="clear" w:color="auto" w:fill="FFFFFF"/>
            <w:tcMar>
              <w:top w:w="0" w:type="dxa"/>
              <w:left w:w="150" w:type="dxa"/>
              <w:bottom w:w="0" w:type="dxa"/>
              <w:right w:w="150" w:type="dxa"/>
            </w:tcMar>
            <w:hideMark/>
          </w:tcPr>
          <w:p w14:paraId="2668AFC4"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r w:rsidRPr="002803B1">
              <w:rPr>
                <w:rFonts w:ascii="Consolas" w:eastAsia="Times New Roman" w:hAnsi="Consolas" w:cs="Segoe UI"/>
                <w:color w:val="24292E"/>
                <w:kern w:val="0"/>
                <w:sz w:val="18"/>
                <w:szCs w:val="18"/>
                <w:lang w:eastAsia="en-US" w:bidi="ar-SA"/>
              </w:rPr>
              <w:t xml:space="preserve">  LOGGING</w:t>
            </w:r>
          </w:p>
          <w:p w14:paraId="192BB7E4" w14:textId="77777777" w:rsidR="002803B1" w:rsidRPr="002803B1" w:rsidRDefault="002803B1" w:rsidP="002803B1">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2803B1" w:rsidRPr="002803B1" w14:paraId="3BC5B85C" w14:textId="77777777" w:rsidTr="008510EF">
        <w:tc>
          <w:tcPr>
            <w:tcW w:w="326" w:type="dxa"/>
            <w:shd w:val="clear" w:color="auto" w:fill="FFFFFF"/>
            <w:noWrap/>
            <w:tcMar>
              <w:top w:w="0" w:type="dxa"/>
              <w:left w:w="150" w:type="dxa"/>
              <w:bottom w:w="0" w:type="dxa"/>
              <w:right w:w="150" w:type="dxa"/>
            </w:tcMar>
            <w:hideMark/>
          </w:tcPr>
          <w:p w14:paraId="02139BED" w14:textId="77777777" w:rsidR="002803B1" w:rsidRPr="002803B1" w:rsidRDefault="002803B1" w:rsidP="002803B1">
            <w:pPr>
              <w:widowControl/>
              <w:suppressAutoHyphens w:val="0"/>
              <w:spacing w:line="300" w:lineRule="atLeast"/>
              <w:rPr>
                <w:rFonts w:ascii="Times New Roman" w:eastAsia="Times New Roman" w:hAnsi="Times New Roman" w:cs="Times New Roman"/>
                <w:kern w:val="0"/>
                <w:szCs w:val="20"/>
                <w:lang w:eastAsia="en-US" w:bidi="ar-SA"/>
              </w:rPr>
            </w:pPr>
          </w:p>
        </w:tc>
        <w:tc>
          <w:tcPr>
            <w:tcW w:w="8462" w:type="dxa"/>
            <w:gridSpan w:val="3"/>
            <w:shd w:val="clear" w:color="auto" w:fill="FFFFFF"/>
            <w:tcMar>
              <w:top w:w="0" w:type="dxa"/>
              <w:left w:w="150" w:type="dxa"/>
              <w:bottom w:w="0" w:type="dxa"/>
              <w:right w:w="150" w:type="dxa"/>
            </w:tcMar>
            <w:hideMark/>
          </w:tcPr>
          <w:p w14:paraId="45518945"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r w:rsidRPr="002803B1">
              <w:rPr>
                <w:rFonts w:ascii="Consolas" w:eastAsia="Times New Roman" w:hAnsi="Consolas" w:cs="Segoe UI"/>
                <w:color w:val="24292E"/>
                <w:kern w:val="0"/>
                <w:sz w:val="18"/>
                <w:szCs w:val="18"/>
                <w:lang w:eastAsia="en-US" w:bidi="ar-SA"/>
              </w:rPr>
              <w:t>/</w:t>
            </w:r>
          </w:p>
          <w:p w14:paraId="640C026B" w14:textId="77777777" w:rsidR="002803B1" w:rsidRPr="002803B1" w:rsidRDefault="002803B1" w:rsidP="002803B1">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2803B1" w:rsidRPr="002803B1" w14:paraId="2D7A3BD4" w14:textId="77777777" w:rsidTr="008510EF">
        <w:tc>
          <w:tcPr>
            <w:tcW w:w="5744" w:type="dxa"/>
            <w:gridSpan w:val="3"/>
            <w:shd w:val="clear" w:color="auto" w:fill="FFFFFF"/>
            <w:noWrap/>
            <w:tcMar>
              <w:top w:w="0" w:type="dxa"/>
              <w:left w:w="150" w:type="dxa"/>
              <w:bottom w:w="0" w:type="dxa"/>
              <w:right w:w="150" w:type="dxa"/>
            </w:tcMar>
            <w:hideMark/>
          </w:tcPr>
          <w:p w14:paraId="676779BF" w14:textId="77777777" w:rsidR="002803B1" w:rsidRPr="002803B1" w:rsidRDefault="002803B1" w:rsidP="002803B1">
            <w:pPr>
              <w:widowControl/>
              <w:suppressAutoHyphens w:val="0"/>
              <w:spacing w:line="300" w:lineRule="atLeast"/>
              <w:rPr>
                <w:rFonts w:ascii="Times New Roman" w:eastAsia="Times New Roman" w:hAnsi="Times New Roman" w:cs="Times New Roman"/>
                <w:kern w:val="0"/>
                <w:szCs w:val="20"/>
                <w:lang w:eastAsia="en-US" w:bidi="ar-SA"/>
              </w:rPr>
            </w:pPr>
          </w:p>
        </w:tc>
        <w:tc>
          <w:tcPr>
            <w:tcW w:w="0" w:type="auto"/>
            <w:shd w:val="clear" w:color="auto" w:fill="FFFFFF"/>
            <w:tcMar>
              <w:top w:w="0" w:type="dxa"/>
              <w:left w:w="150" w:type="dxa"/>
              <w:bottom w:w="0" w:type="dxa"/>
              <w:right w:w="150" w:type="dxa"/>
            </w:tcMar>
            <w:hideMark/>
          </w:tcPr>
          <w:p w14:paraId="07B67AF8"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p>
          <w:p w14:paraId="18D9162A" w14:textId="77777777" w:rsidR="002803B1" w:rsidRDefault="002803B1" w:rsidP="002803B1">
            <w:pPr>
              <w:widowControl/>
              <w:suppressAutoHyphens w:val="0"/>
              <w:spacing w:line="300" w:lineRule="atLeast"/>
              <w:jc w:val="right"/>
              <w:rPr>
                <w:rFonts w:ascii="Times New Roman" w:eastAsia="Times New Roman" w:hAnsi="Times New Roman" w:cs="Times New Roman"/>
                <w:kern w:val="0"/>
                <w:szCs w:val="20"/>
                <w:rtl/>
                <w:lang w:eastAsia="en-US" w:bidi="ar-SA"/>
              </w:rPr>
            </w:pPr>
          </w:p>
          <w:p w14:paraId="78A0D9DB" w14:textId="77777777" w:rsidR="008C7E31" w:rsidRDefault="008C7E31" w:rsidP="002803B1">
            <w:pPr>
              <w:widowControl/>
              <w:suppressAutoHyphens w:val="0"/>
              <w:spacing w:line="300" w:lineRule="atLeast"/>
              <w:jc w:val="right"/>
              <w:rPr>
                <w:rFonts w:ascii="Times New Roman" w:eastAsia="Times New Roman" w:hAnsi="Times New Roman" w:cs="Times New Roman"/>
                <w:kern w:val="0"/>
                <w:szCs w:val="20"/>
                <w:rtl/>
                <w:lang w:eastAsia="en-US" w:bidi="ar-SA"/>
              </w:rPr>
            </w:pPr>
          </w:p>
          <w:p w14:paraId="257C96C7" w14:textId="77777777" w:rsidR="008C7E31" w:rsidRDefault="008C7E31" w:rsidP="002803B1">
            <w:pPr>
              <w:widowControl/>
              <w:suppressAutoHyphens w:val="0"/>
              <w:spacing w:line="300" w:lineRule="atLeast"/>
              <w:jc w:val="right"/>
              <w:rPr>
                <w:rFonts w:ascii="Times New Roman" w:eastAsia="Times New Roman" w:hAnsi="Times New Roman" w:cs="Times New Roman"/>
                <w:kern w:val="0"/>
                <w:szCs w:val="20"/>
                <w:rtl/>
                <w:lang w:eastAsia="en-US" w:bidi="ar-SA"/>
              </w:rPr>
            </w:pPr>
          </w:p>
          <w:p w14:paraId="20BEA224" w14:textId="77777777" w:rsidR="008C7E31" w:rsidRDefault="008C7E31" w:rsidP="002803B1">
            <w:pPr>
              <w:widowControl/>
              <w:suppressAutoHyphens w:val="0"/>
              <w:spacing w:line="300" w:lineRule="atLeast"/>
              <w:jc w:val="right"/>
              <w:rPr>
                <w:rFonts w:ascii="Times New Roman" w:eastAsia="Times New Roman" w:hAnsi="Times New Roman" w:cs="Times New Roman"/>
                <w:kern w:val="0"/>
                <w:szCs w:val="20"/>
                <w:rtl/>
                <w:lang w:eastAsia="en-US" w:bidi="ar-SA"/>
              </w:rPr>
            </w:pPr>
          </w:p>
          <w:p w14:paraId="739A0B97" w14:textId="77777777" w:rsidR="008C7E31" w:rsidRDefault="008C7E31" w:rsidP="002803B1">
            <w:pPr>
              <w:widowControl/>
              <w:suppressAutoHyphens w:val="0"/>
              <w:spacing w:line="300" w:lineRule="atLeast"/>
              <w:jc w:val="right"/>
              <w:rPr>
                <w:rFonts w:ascii="Times New Roman" w:eastAsia="Times New Roman" w:hAnsi="Times New Roman" w:cs="Times New Roman"/>
                <w:kern w:val="0"/>
                <w:szCs w:val="20"/>
                <w:rtl/>
                <w:lang w:eastAsia="en-US" w:bidi="ar-SA"/>
              </w:rPr>
            </w:pPr>
          </w:p>
          <w:p w14:paraId="701E3D7A" w14:textId="77777777" w:rsidR="008C7E31" w:rsidRDefault="008C7E31" w:rsidP="002803B1">
            <w:pPr>
              <w:widowControl/>
              <w:suppressAutoHyphens w:val="0"/>
              <w:spacing w:line="300" w:lineRule="atLeast"/>
              <w:jc w:val="right"/>
              <w:rPr>
                <w:rFonts w:ascii="Times New Roman" w:eastAsia="Times New Roman" w:hAnsi="Times New Roman" w:cs="Times New Roman"/>
                <w:kern w:val="0"/>
                <w:szCs w:val="20"/>
                <w:rtl/>
                <w:lang w:eastAsia="en-US" w:bidi="ar-SA"/>
              </w:rPr>
            </w:pPr>
          </w:p>
          <w:p w14:paraId="7E9822C1" w14:textId="77BB865B" w:rsidR="008C7E31" w:rsidRPr="002803B1" w:rsidRDefault="008C7E31" w:rsidP="002803B1">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2803B1" w:rsidRPr="002803B1" w14:paraId="6168D65E" w14:textId="77777777" w:rsidTr="008510EF">
        <w:tc>
          <w:tcPr>
            <w:tcW w:w="2053" w:type="dxa"/>
            <w:gridSpan w:val="2"/>
            <w:shd w:val="clear" w:color="auto" w:fill="FFFFFF"/>
            <w:noWrap/>
            <w:tcMar>
              <w:top w:w="0" w:type="dxa"/>
              <w:left w:w="150" w:type="dxa"/>
              <w:bottom w:w="0" w:type="dxa"/>
              <w:right w:w="150" w:type="dxa"/>
            </w:tcMar>
            <w:hideMark/>
          </w:tcPr>
          <w:p w14:paraId="4555F547" w14:textId="77777777" w:rsidR="002803B1" w:rsidRPr="008C7E31" w:rsidRDefault="002803B1" w:rsidP="00981EA4">
            <w:pPr>
              <w:pStyle w:val="ListParagraph"/>
              <w:numPr>
                <w:ilvl w:val="0"/>
                <w:numId w:val="14"/>
              </w:numPr>
              <w:spacing w:line="300" w:lineRule="atLeast"/>
              <w:rPr>
                <w:szCs w:val="20"/>
              </w:rPr>
            </w:pPr>
          </w:p>
        </w:tc>
        <w:tc>
          <w:tcPr>
            <w:tcW w:w="6735" w:type="dxa"/>
            <w:gridSpan w:val="2"/>
            <w:shd w:val="clear" w:color="auto" w:fill="FFFFFF"/>
            <w:tcMar>
              <w:top w:w="0" w:type="dxa"/>
              <w:left w:w="150" w:type="dxa"/>
              <w:bottom w:w="0" w:type="dxa"/>
              <w:right w:w="150" w:type="dxa"/>
            </w:tcMar>
            <w:hideMark/>
          </w:tcPr>
          <w:p w14:paraId="0DAF86A7" w14:textId="1159B3FA" w:rsidR="002803B1" w:rsidRPr="008C7E31" w:rsidRDefault="002803B1" w:rsidP="008C7E31">
            <w:pPr>
              <w:spacing w:line="300" w:lineRule="atLeast"/>
              <w:rPr>
                <w:rFonts w:ascii="Consolas" w:hAnsi="Consolas" w:cs="Segoe UI"/>
                <w:b/>
                <w:bCs/>
                <w:color w:val="24292E"/>
                <w:sz w:val="18"/>
                <w:szCs w:val="18"/>
              </w:rPr>
            </w:pPr>
            <w:r w:rsidRPr="008C7E31">
              <w:rPr>
                <w:rFonts w:ascii="Consolas" w:hAnsi="Consolas" w:cs="Segoe UI"/>
                <w:b/>
                <w:bCs/>
                <w:color w:val="24292E"/>
                <w:sz w:val="18"/>
                <w:szCs w:val="18"/>
              </w:rPr>
              <w:t>Triggers for LRT_WORD_FREQUENCY</w:t>
            </w:r>
          </w:p>
          <w:p w14:paraId="21CD70B0" w14:textId="77777777" w:rsidR="002803B1" w:rsidRPr="008C7E31" w:rsidRDefault="002803B1" w:rsidP="002803B1">
            <w:pPr>
              <w:widowControl/>
              <w:suppressAutoHyphens w:val="0"/>
              <w:spacing w:line="300" w:lineRule="atLeast"/>
              <w:jc w:val="right"/>
              <w:rPr>
                <w:rFonts w:ascii="Times New Roman" w:eastAsia="Times New Roman" w:hAnsi="Times New Roman" w:cs="Times New Roman"/>
                <w:b/>
                <w:bCs/>
                <w:kern w:val="0"/>
                <w:szCs w:val="20"/>
                <w:lang w:eastAsia="en-US" w:bidi="ar-SA"/>
              </w:rPr>
            </w:pPr>
          </w:p>
        </w:tc>
      </w:tr>
      <w:tr w:rsidR="002803B1" w:rsidRPr="002803B1" w14:paraId="4089371F" w14:textId="77777777" w:rsidTr="008510EF">
        <w:tc>
          <w:tcPr>
            <w:tcW w:w="326" w:type="dxa"/>
            <w:shd w:val="clear" w:color="auto" w:fill="FFFFFF"/>
            <w:noWrap/>
            <w:tcMar>
              <w:top w:w="0" w:type="dxa"/>
              <w:left w:w="150" w:type="dxa"/>
              <w:bottom w:w="0" w:type="dxa"/>
              <w:right w:w="150" w:type="dxa"/>
            </w:tcMar>
            <w:hideMark/>
          </w:tcPr>
          <w:p w14:paraId="43F6EC78" w14:textId="77777777" w:rsidR="002803B1" w:rsidRPr="002803B1" w:rsidRDefault="002803B1" w:rsidP="002803B1">
            <w:pPr>
              <w:widowControl/>
              <w:suppressAutoHyphens w:val="0"/>
              <w:spacing w:line="300" w:lineRule="atLeast"/>
              <w:rPr>
                <w:rFonts w:ascii="Times New Roman" w:eastAsia="Times New Roman" w:hAnsi="Times New Roman" w:cs="Times New Roman"/>
                <w:kern w:val="0"/>
                <w:szCs w:val="20"/>
                <w:lang w:eastAsia="en-US" w:bidi="ar-SA"/>
              </w:rPr>
            </w:pPr>
          </w:p>
        </w:tc>
        <w:tc>
          <w:tcPr>
            <w:tcW w:w="8462" w:type="dxa"/>
            <w:gridSpan w:val="3"/>
            <w:shd w:val="clear" w:color="auto" w:fill="FFFFFF"/>
            <w:tcMar>
              <w:top w:w="0" w:type="dxa"/>
              <w:left w:w="150" w:type="dxa"/>
              <w:bottom w:w="0" w:type="dxa"/>
              <w:right w:w="150" w:type="dxa"/>
            </w:tcMar>
            <w:hideMark/>
          </w:tcPr>
          <w:p w14:paraId="72DA9D1E"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r w:rsidRPr="002803B1">
              <w:rPr>
                <w:rFonts w:ascii="Consolas" w:eastAsia="Times New Roman" w:hAnsi="Consolas" w:cs="Segoe UI"/>
                <w:color w:val="24292E"/>
                <w:kern w:val="0"/>
                <w:sz w:val="18"/>
                <w:szCs w:val="18"/>
                <w:lang w:eastAsia="en-US" w:bidi="ar-SA"/>
              </w:rPr>
              <w:t xml:space="preserve">CREATE OR REPLACE TRIGGER </w:t>
            </w:r>
            <w:proofErr w:type="spellStart"/>
            <w:r w:rsidRPr="002803B1">
              <w:rPr>
                <w:rFonts w:ascii="Consolas" w:eastAsia="Times New Roman" w:hAnsi="Consolas" w:cs="Segoe UI"/>
                <w:color w:val="24292E"/>
                <w:kern w:val="0"/>
                <w:sz w:val="18"/>
                <w:szCs w:val="18"/>
                <w:lang w:eastAsia="en-US" w:bidi="ar-SA"/>
              </w:rPr>
              <w:t>lrt_word_frequency_seq</w:t>
            </w:r>
            <w:proofErr w:type="spellEnd"/>
          </w:p>
          <w:p w14:paraId="47CA8CD2" w14:textId="77777777" w:rsidR="002803B1" w:rsidRPr="002803B1" w:rsidRDefault="002803B1" w:rsidP="002803B1">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2803B1" w:rsidRPr="002803B1" w14:paraId="09EA12CB" w14:textId="77777777" w:rsidTr="008510EF">
        <w:tc>
          <w:tcPr>
            <w:tcW w:w="326" w:type="dxa"/>
            <w:shd w:val="clear" w:color="auto" w:fill="FFFFFF"/>
            <w:noWrap/>
            <w:tcMar>
              <w:top w:w="0" w:type="dxa"/>
              <w:left w:w="150" w:type="dxa"/>
              <w:bottom w:w="0" w:type="dxa"/>
              <w:right w:w="150" w:type="dxa"/>
            </w:tcMar>
            <w:hideMark/>
          </w:tcPr>
          <w:p w14:paraId="6B146A24" w14:textId="77777777" w:rsidR="002803B1" w:rsidRPr="002803B1" w:rsidRDefault="002803B1" w:rsidP="002803B1">
            <w:pPr>
              <w:widowControl/>
              <w:suppressAutoHyphens w:val="0"/>
              <w:spacing w:line="300" w:lineRule="atLeast"/>
              <w:rPr>
                <w:rFonts w:ascii="Times New Roman" w:eastAsia="Times New Roman" w:hAnsi="Times New Roman" w:cs="Times New Roman"/>
                <w:kern w:val="0"/>
                <w:szCs w:val="20"/>
                <w:lang w:eastAsia="en-US" w:bidi="ar-SA"/>
              </w:rPr>
            </w:pPr>
          </w:p>
        </w:tc>
        <w:tc>
          <w:tcPr>
            <w:tcW w:w="8462" w:type="dxa"/>
            <w:gridSpan w:val="3"/>
            <w:shd w:val="clear" w:color="auto" w:fill="FFFFFF"/>
            <w:tcMar>
              <w:top w:w="0" w:type="dxa"/>
              <w:left w:w="150" w:type="dxa"/>
              <w:bottom w:w="0" w:type="dxa"/>
              <w:right w:w="150" w:type="dxa"/>
            </w:tcMar>
            <w:hideMark/>
          </w:tcPr>
          <w:p w14:paraId="0938C4AB"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r w:rsidRPr="002803B1">
              <w:rPr>
                <w:rFonts w:ascii="Consolas" w:eastAsia="Times New Roman" w:hAnsi="Consolas" w:cs="Segoe UI"/>
                <w:color w:val="24292E"/>
                <w:kern w:val="0"/>
                <w:sz w:val="18"/>
                <w:szCs w:val="18"/>
                <w:lang w:eastAsia="en-US" w:bidi="ar-SA"/>
              </w:rPr>
              <w:t xml:space="preserve"> BEFORE</w:t>
            </w:r>
          </w:p>
          <w:p w14:paraId="61DD82A6" w14:textId="77777777" w:rsidR="002803B1" w:rsidRPr="002803B1" w:rsidRDefault="002803B1" w:rsidP="002803B1">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2803B1" w:rsidRPr="002803B1" w14:paraId="7FAD5990" w14:textId="77777777" w:rsidTr="008510EF">
        <w:tc>
          <w:tcPr>
            <w:tcW w:w="326" w:type="dxa"/>
            <w:shd w:val="clear" w:color="auto" w:fill="FFFFFF"/>
            <w:noWrap/>
            <w:tcMar>
              <w:top w:w="0" w:type="dxa"/>
              <w:left w:w="150" w:type="dxa"/>
              <w:bottom w:w="0" w:type="dxa"/>
              <w:right w:w="150" w:type="dxa"/>
            </w:tcMar>
            <w:hideMark/>
          </w:tcPr>
          <w:p w14:paraId="73DFAC37" w14:textId="77777777" w:rsidR="002803B1" w:rsidRPr="002803B1" w:rsidRDefault="002803B1" w:rsidP="002803B1">
            <w:pPr>
              <w:widowControl/>
              <w:suppressAutoHyphens w:val="0"/>
              <w:spacing w:line="300" w:lineRule="atLeast"/>
              <w:rPr>
                <w:rFonts w:ascii="Times New Roman" w:eastAsia="Times New Roman" w:hAnsi="Times New Roman" w:cs="Times New Roman"/>
                <w:kern w:val="0"/>
                <w:szCs w:val="20"/>
                <w:lang w:eastAsia="en-US" w:bidi="ar-SA"/>
              </w:rPr>
            </w:pPr>
          </w:p>
        </w:tc>
        <w:tc>
          <w:tcPr>
            <w:tcW w:w="8462" w:type="dxa"/>
            <w:gridSpan w:val="3"/>
            <w:shd w:val="clear" w:color="auto" w:fill="FFFFFF"/>
            <w:tcMar>
              <w:top w:w="0" w:type="dxa"/>
              <w:left w:w="150" w:type="dxa"/>
              <w:bottom w:w="0" w:type="dxa"/>
              <w:right w:w="150" w:type="dxa"/>
            </w:tcMar>
            <w:hideMark/>
          </w:tcPr>
          <w:p w14:paraId="66DEBC34"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r w:rsidRPr="002803B1">
              <w:rPr>
                <w:rFonts w:ascii="Consolas" w:eastAsia="Times New Roman" w:hAnsi="Consolas" w:cs="Segoe UI"/>
                <w:color w:val="24292E"/>
                <w:kern w:val="0"/>
                <w:sz w:val="18"/>
                <w:szCs w:val="18"/>
                <w:lang w:eastAsia="en-US" w:bidi="ar-SA"/>
              </w:rPr>
              <w:t xml:space="preserve">  INSERT</w:t>
            </w:r>
          </w:p>
          <w:p w14:paraId="09E70B68" w14:textId="77777777" w:rsidR="002803B1" w:rsidRPr="002803B1" w:rsidRDefault="002803B1" w:rsidP="002803B1">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2803B1" w:rsidRPr="002803B1" w14:paraId="57879AB5" w14:textId="77777777" w:rsidTr="008510EF">
        <w:tc>
          <w:tcPr>
            <w:tcW w:w="326" w:type="dxa"/>
            <w:shd w:val="clear" w:color="auto" w:fill="FFFFFF"/>
            <w:noWrap/>
            <w:tcMar>
              <w:top w:w="0" w:type="dxa"/>
              <w:left w:w="150" w:type="dxa"/>
              <w:bottom w:w="0" w:type="dxa"/>
              <w:right w:w="150" w:type="dxa"/>
            </w:tcMar>
            <w:hideMark/>
          </w:tcPr>
          <w:p w14:paraId="3851DFC6" w14:textId="77777777" w:rsidR="002803B1" w:rsidRPr="002803B1" w:rsidRDefault="002803B1" w:rsidP="002803B1">
            <w:pPr>
              <w:widowControl/>
              <w:suppressAutoHyphens w:val="0"/>
              <w:spacing w:line="300" w:lineRule="atLeast"/>
              <w:rPr>
                <w:rFonts w:ascii="Times New Roman" w:eastAsia="Times New Roman" w:hAnsi="Times New Roman" w:cs="Times New Roman"/>
                <w:kern w:val="0"/>
                <w:szCs w:val="20"/>
                <w:lang w:eastAsia="en-US" w:bidi="ar-SA"/>
              </w:rPr>
            </w:pPr>
          </w:p>
        </w:tc>
        <w:tc>
          <w:tcPr>
            <w:tcW w:w="8462" w:type="dxa"/>
            <w:gridSpan w:val="3"/>
            <w:shd w:val="clear" w:color="auto" w:fill="FFFFFF"/>
            <w:tcMar>
              <w:top w:w="0" w:type="dxa"/>
              <w:left w:w="150" w:type="dxa"/>
              <w:bottom w:w="0" w:type="dxa"/>
              <w:right w:w="150" w:type="dxa"/>
            </w:tcMar>
            <w:hideMark/>
          </w:tcPr>
          <w:p w14:paraId="38028F83"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r w:rsidRPr="002803B1">
              <w:rPr>
                <w:rFonts w:ascii="Consolas" w:eastAsia="Times New Roman" w:hAnsi="Consolas" w:cs="Segoe UI"/>
                <w:color w:val="24292E"/>
                <w:kern w:val="0"/>
                <w:sz w:val="18"/>
                <w:szCs w:val="18"/>
                <w:lang w:eastAsia="en-US" w:bidi="ar-SA"/>
              </w:rPr>
              <w:t xml:space="preserve"> ON </w:t>
            </w:r>
            <w:proofErr w:type="spellStart"/>
            <w:r w:rsidRPr="002803B1">
              <w:rPr>
                <w:rFonts w:ascii="Consolas" w:eastAsia="Times New Roman" w:hAnsi="Consolas" w:cs="Segoe UI"/>
                <w:color w:val="24292E"/>
                <w:kern w:val="0"/>
                <w:sz w:val="18"/>
                <w:szCs w:val="18"/>
                <w:lang w:eastAsia="en-US" w:bidi="ar-SA"/>
              </w:rPr>
              <w:t>lrt_word_frequency</w:t>
            </w:r>
            <w:proofErr w:type="spellEnd"/>
          </w:p>
          <w:p w14:paraId="55487399" w14:textId="77777777" w:rsidR="002803B1" w:rsidRPr="002803B1" w:rsidRDefault="002803B1" w:rsidP="002803B1">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2803B1" w:rsidRPr="002803B1" w14:paraId="02D70164" w14:textId="77777777" w:rsidTr="008510EF">
        <w:tc>
          <w:tcPr>
            <w:tcW w:w="326" w:type="dxa"/>
            <w:shd w:val="clear" w:color="auto" w:fill="FFFFFF"/>
            <w:noWrap/>
            <w:tcMar>
              <w:top w:w="0" w:type="dxa"/>
              <w:left w:w="150" w:type="dxa"/>
              <w:bottom w:w="0" w:type="dxa"/>
              <w:right w:w="150" w:type="dxa"/>
            </w:tcMar>
            <w:hideMark/>
          </w:tcPr>
          <w:p w14:paraId="084701B3" w14:textId="77777777" w:rsidR="002803B1" w:rsidRPr="002803B1" w:rsidRDefault="002803B1" w:rsidP="002803B1">
            <w:pPr>
              <w:widowControl/>
              <w:suppressAutoHyphens w:val="0"/>
              <w:spacing w:line="300" w:lineRule="atLeast"/>
              <w:rPr>
                <w:rFonts w:ascii="Times New Roman" w:eastAsia="Times New Roman" w:hAnsi="Times New Roman" w:cs="Times New Roman"/>
                <w:kern w:val="0"/>
                <w:szCs w:val="20"/>
                <w:lang w:eastAsia="en-US" w:bidi="ar-SA"/>
              </w:rPr>
            </w:pPr>
          </w:p>
        </w:tc>
        <w:tc>
          <w:tcPr>
            <w:tcW w:w="8462" w:type="dxa"/>
            <w:gridSpan w:val="3"/>
            <w:shd w:val="clear" w:color="auto" w:fill="FFFFFF"/>
            <w:tcMar>
              <w:top w:w="0" w:type="dxa"/>
              <w:left w:w="150" w:type="dxa"/>
              <w:bottom w:w="0" w:type="dxa"/>
              <w:right w:w="150" w:type="dxa"/>
            </w:tcMar>
            <w:hideMark/>
          </w:tcPr>
          <w:p w14:paraId="2718F1BE"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r w:rsidRPr="002803B1">
              <w:rPr>
                <w:rFonts w:ascii="Consolas" w:eastAsia="Times New Roman" w:hAnsi="Consolas" w:cs="Segoe UI"/>
                <w:color w:val="24292E"/>
                <w:kern w:val="0"/>
                <w:sz w:val="18"/>
                <w:szCs w:val="18"/>
                <w:lang w:eastAsia="en-US" w:bidi="ar-SA"/>
              </w:rPr>
              <w:t>REFERENCING NEW AS NEW OLD AS OLD</w:t>
            </w:r>
          </w:p>
          <w:p w14:paraId="02FEC4F8" w14:textId="77777777" w:rsidR="002803B1" w:rsidRPr="002803B1" w:rsidRDefault="002803B1" w:rsidP="002803B1">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2803B1" w:rsidRPr="002803B1" w14:paraId="451270FB" w14:textId="77777777" w:rsidTr="008510EF">
        <w:tc>
          <w:tcPr>
            <w:tcW w:w="326" w:type="dxa"/>
            <w:shd w:val="clear" w:color="auto" w:fill="FFFFFF"/>
            <w:noWrap/>
            <w:tcMar>
              <w:top w:w="0" w:type="dxa"/>
              <w:left w:w="150" w:type="dxa"/>
              <w:bottom w:w="0" w:type="dxa"/>
              <w:right w:w="150" w:type="dxa"/>
            </w:tcMar>
            <w:hideMark/>
          </w:tcPr>
          <w:p w14:paraId="0D5CFBA7" w14:textId="77777777" w:rsidR="002803B1" w:rsidRPr="002803B1" w:rsidRDefault="002803B1" w:rsidP="002803B1">
            <w:pPr>
              <w:widowControl/>
              <w:suppressAutoHyphens w:val="0"/>
              <w:spacing w:line="300" w:lineRule="atLeast"/>
              <w:rPr>
                <w:rFonts w:ascii="Times New Roman" w:eastAsia="Times New Roman" w:hAnsi="Times New Roman" w:cs="Times New Roman"/>
                <w:kern w:val="0"/>
                <w:szCs w:val="20"/>
                <w:lang w:eastAsia="en-US" w:bidi="ar-SA"/>
              </w:rPr>
            </w:pPr>
          </w:p>
        </w:tc>
        <w:tc>
          <w:tcPr>
            <w:tcW w:w="8462" w:type="dxa"/>
            <w:gridSpan w:val="3"/>
            <w:shd w:val="clear" w:color="auto" w:fill="FFFFFF"/>
            <w:tcMar>
              <w:top w:w="0" w:type="dxa"/>
              <w:left w:w="150" w:type="dxa"/>
              <w:bottom w:w="0" w:type="dxa"/>
              <w:right w:w="150" w:type="dxa"/>
            </w:tcMar>
            <w:hideMark/>
          </w:tcPr>
          <w:p w14:paraId="432EE11F"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r w:rsidRPr="002803B1">
              <w:rPr>
                <w:rFonts w:ascii="Consolas" w:eastAsia="Times New Roman" w:hAnsi="Consolas" w:cs="Segoe UI"/>
                <w:color w:val="24292E"/>
                <w:kern w:val="0"/>
                <w:sz w:val="18"/>
                <w:szCs w:val="18"/>
                <w:lang w:eastAsia="en-US" w:bidi="ar-SA"/>
              </w:rPr>
              <w:t xml:space="preserve"> FOR EACH ROW</w:t>
            </w:r>
          </w:p>
          <w:p w14:paraId="787F41F6" w14:textId="77777777" w:rsidR="002803B1" w:rsidRPr="002803B1" w:rsidRDefault="002803B1" w:rsidP="002803B1">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2803B1" w:rsidRPr="002803B1" w14:paraId="71E17E9A" w14:textId="77777777" w:rsidTr="008510EF">
        <w:tc>
          <w:tcPr>
            <w:tcW w:w="326" w:type="dxa"/>
            <w:shd w:val="clear" w:color="auto" w:fill="FFFFFF"/>
            <w:noWrap/>
            <w:tcMar>
              <w:top w:w="0" w:type="dxa"/>
              <w:left w:w="150" w:type="dxa"/>
              <w:bottom w:w="0" w:type="dxa"/>
              <w:right w:w="150" w:type="dxa"/>
            </w:tcMar>
            <w:hideMark/>
          </w:tcPr>
          <w:p w14:paraId="6F851556" w14:textId="77777777" w:rsidR="002803B1" w:rsidRPr="002803B1" w:rsidRDefault="002803B1" w:rsidP="002803B1">
            <w:pPr>
              <w:widowControl/>
              <w:suppressAutoHyphens w:val="0"/>
              <w:spacing w:line="300" w:lineRule="atLeast"/>
              <w:rPr>
                <w:rFonts w:ascii="Times New Roman" w:eastAsia="Times New Roman" w:hAnsi="Times New Roman" w:cs="Times New Roman"/>
                <w:kern w:val="0"/>
                <w:szCs w:val="20"/>
                <w:lang w:eastAsia="en-US" w:bidi="ar-SA"/>
              </w:rPr>
            </w:pPr>
          </w:p>
        </w:tc>
        <w:tc>
          <w:tcPr>
            <w:tcW w:w="8462" w:type="dxa"/>
            <w:gridSpan w:val="3"/>
            <w:shd w:val="clear" w:color="auto" w:fill="FFFFFF"/>
            <w:tcMar>
              <w:top w:w="0" w:type="dxa"/>
              <w:left w:w="150" w:type="dxa"/>
              <w:bottom w:w="0" w:type="dxa"/>
              <w:right w:w="150" w:type="dxa"/>
            </w:tcMar>
            <w:hideMark/>
          </w:tcPr>
          <w:p w14:paraId="5F90815F"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r w:rsidRPr="002803B1">
              <w:rPr>
                <w:rFonts w:ascii="Consolas" w:eastAsia="Times New Roman" w:hAnsi="Consolas" w:cs="Segoe UI"/>
                <w:color w:val="24292E"/>
                <w:kern w:val="0"/>
                <w:sz w:val="18"/>
                <w:szCs w:val="18"/>
                <w:lang w:eastAsia="en-US" w:bidi="ar-SA"/>
              </w:rPr>
              <w:t>BEGIN</w:t>
            </w:r>
          </w:p>
          <w:p w14:paraId="45C0008A" w14:textId="77777777" w:rsidR="002803B1" w:rsidRPr="002803B1" w:rsidRDefault="002803B1" w:rsidP="002803B1">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2803B1" w:rsidRPr="002803B1" w14:paraId="5C89A09E" w14:textId="77777777" w:rsidTr="008510EF">
        <w:tc>
          <w:tcPr>
            <w:tcW w:w="326" w:type="dxa"/>
            <w:shd w:val="clear" w:color="auto" w:fill="FFFFFF"/>
            <w:noWrap/>
            <w:tcMar>
              <w:top w:w="0" w:type="dxa"/>
              <w:left w:w="150" w:type="dxa"/>
              <w:bottom w:w="0" w:type="dxa"/>
              <w:right w:w="150" w:type="dxa"/>
            </w:tcMar>
            <w:hideMark/>
          </w:tcPr>
          <w:p w14:paraId="72C2DD4B" w14:textId="77777777" w:rsidR="002803B1" w:rsidRPr="002803B1" w:rsidRDefault="002803B1" w:rsidP="002803B1">
            <w:pPr>
              <w:widowControl/>
              <w:suppressAutoHyphens w:val="0"/>
              <w:spacing w:line="300" w:lineRule="atLeast"/>
              <w:rPr>
                <w:rFonts w:ascii="Times New Roman" w:eastAsia="Times New Roman" w:hAnsi="Times New Roman" w:cs="Times New Roman"/>
                <w:kern w:val="0"/>
                <w:szCs w:val="20"/>
                <w:lang w:eastAsia="en-US" w:bidi="ar-SA"/>
              </w:rPr>
            </w:pPr>
          </w:p>
        </w:tc>
        <w:tc>
          <w:tcPr>
            <w:tcW w:w="8462" w:type="dxa"/>
            <w:gridSpan w:val="3"/>
            <w:shd w:val="clear" w:color="auto" w:fill="FFFFFF"/>
            <w:tcMar>
              <w:top w:w="0" w:type="dxa"/>
              <w:left w:w="150" w:type="dxa"/>
              <w:bottom w:w="0" w:type="dxa"/>
              <w:right w:w="150" w:type="dxa"/>
            </w:tcMar>
            <w:hideMark/>
          </w:tcPr>
          <w:p w14:paraId="38B0701F"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r w:rsidRPr="002803B1">
              <w:rPr>
                <w:rFonts w:ascii="Consolas" w:eastAsia="Times New Roman" w:hAnsi="Consolas" w:cs="Segoe UI"/>
                <w:color w:val="24292E"/>
                <w:kern w:val="0"/>
                <w:sz w:val="18"/>
                <w:szCs w:val="18"/>
                <w:lang w:eastAsia="en-US" w:bidi="ar-SA"/>
              </w:rPr>
              <w:t xml:space="preserve">  SELECT </w:t>
            </w:r>
            <w:proofErr w:type="spellStart"/>
            <w:r w:rsidRPr="002803B1">
              <w:rPr>
                <w:rFonts w:ascii="Consolas" w:eastAsia="Times New Roman" w:hAnsi="Consolas" w:cs="Segoe UI"/>
                <w:color w:val="24292E"/>
                <w:kern w:val="0"/>
                <w:sz w:val="18"/>
                <w:szCs w:val="18"/>
                <w:lang w:eastAsia="en-US" w:bidi="ar-SA"/>
              </w:rPr>
              <w:t>lrt_word_frequency_seq.nextval</w:t>
            </w:r>
            <w:proofErr w:type="spellEnd"/>
          </w:p>
          <w:p w14:paraId="63CA2210" w14:textId="77777777" w:rsidR="002803B1" w:rsidRPr="002803B1" w:rsidRDefault="002803B1" w:rsidP="002803B1">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2803B1" w:rsidRPr="002803B1" w14:paraId="224B2E5B" w14:textId="77777777" w:rsidTr="008510EF">
        <w:tc>
          <w:tcPr>
            <w:tcW w:w="326" w:type="dxa"/>
            <w:shd w:val="clear" w:color="auto" w:fill="FFFFFF"/>
            <w:noWrap/>
            <w:tcMar>
              <w:top w:w="0" w:type="dxa"/>
              <w:left w:w="150" w:type="dxa"/>
              <w:bottom w:w="0" w:type="dxa"/>
              <w:right w:w="150" w:type="dxa"/>
            </w:tcMar>
            <w:hideMark/>
          </w:tcPr>
          <w:p w14:paraId="26E3C150" w14:textId="77777777" w:rsidR="002803B1" w:rsidRPr="002803B1" w:rsidRDefault="002803B1" w:rsidP="002803B1">
            <w:pPr>
              <w:widowControl/>
              <w:suppressAutoHyphens w:val="0"/>
              <w:spacing w:line="300" w:lineRule="atLeast"/>
              <w:rPr>
                <w:rFonts w:ascii="Times New Roman" w:eastAsia="Times New Roman" w:hAnsi="Times New Roman" w:cs="Times New Roman"/>
                <w:kern w:val="0"/>
                <w:szCs w:val="20"/>
                <w:lang w:eastAsia="en-US" w:bidi="ar-SA"/>
              </w:rPr>
            </w:pPr>
          </w:p>
        </w:tc>
        <w:tc>
          <w:tcPr>
            <w:tcW w:w="8462" w:type="dxa"/>
            <w:gridSpan w:val="3"/>
            <w:shd w:val="clear" w:color="auto" w:fill="FFFFFF"/>
            <w:tcMar>
              <w:top w:w="0" w:type="dxa"/>
              <w:left w:w="150" w:type="dxa"/>
              <w:bottom w:w="0" w:type="dxa"/>
              <w:right w:w="150" w:type="dxa"/>
            </w:tcMar>
            <w:hideMark/>
          </w:tcPr>
          <w:p w14:paraId="0A7BF3D5"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r w:rsidRPr="002803B1">
              <w:rPr>
                <w:rFonts w:ascii="Consolas" w:eastAsia="Times New Roman" w:hAnsi="Consolas" w:cs="Segoe UI"/>
                <w:color w:val="24292E"/>
                <w:kern w:val="0"/>
                <w:sz w:val="18"/>
                <w:szCs w:val="18"/>
                <w:lang w:eastAsia="en-US" w:bidi="ar-SA"/>
              </w:rPr>
              <w:t xml:space="preserve">  INTO :new.ID</w:t>
            </w:r>
          </w:p>
          <w:p w14:paraId="5045D6B8" w14:textId="77777777" w:rsidR="002803B1" w:rsidRPr="002803B1" w:rsidRDefault="002803B1" w:rsidP="002803B1">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2803B1" w:rsidRPr="002803B1" w14:paraId="3807C9A7" w14:textId="77777777" w:rsidTr="008510EF">
        <w:tc>
          <w:tcPr>
            <w:tcW w:w="326" w:type="dxa"/>
            <w:shd w:val="clear" w:color="auto" w:fill="FFFFFF"/>
            <w:noWrap/>
            <w:tcMar>
              <w:top w:w="0" w:type="dxa"/>
              <w:left w:w="150" w:type="dxa"/>
              <w:bottom w:w="0" w:type="dxa"/>
              <w:right w:w="150" w:type="dxa"/>
            </w:tcMar>
            <w:hideMark/>
          </w:tcPr>
          <w:p w14:paraId="393E26E9" w14:textId="77777777" w:rsidR="002803B1" w:rsidRPr="002803B1" w:rsidRDefault="002803B1" w:rsidP="002803B1">
            <w:pPr>
              <w:widowControl/>
              <w:suppressAutoHyphens w:val="0"/>
              <w:spacing w:line="300" w:lineRule="atLeast"/>
              <w:rPr>
                <w:rFonts w:ascii="Times New Roman" w:eastAsia="Times New Roman" w:hAnsi="Times New Roman" w:cs="Times New Roman"/>
                <w:kern w:val="0"/>
                <w:szCs w:val="20"/>
                <w:lang w:eastAsia="en-US" w:bidi="ar-SA"/>
              </w:rPr>
            </w:pPr>
          </w:p>
        </w:tc>
        <w:tc>
          <w:tcPr>
            <w:tcW w:w="8462" w:type="dxa"/>
            <w:gridSpan w:val="3"/>
            <w:shd w:val="clear" w:color="auto" w:fill="FFFFFF"/>
            <w:tcMar>
              <w:top w:w="0" w:type="dxa"/>
              <w:left w:w="150" w:type="dxa"/>
              <w:bottom w:w="0" w:type="dxa"/>
              <w:right w:w="150" w:type="dxa"/>
            </w:tcMar>
            <w:hideMark/>
          </w:tcPr>
          <w:p w14:paraId="206787EC"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r w:rsidRPr="002803B1">
              <w:rPr>
                <w:rFonts w:ascii="Consolas" w:eastAsia="Times New Roman" w:hAnsi="Consolas" w:cs="Segoe UI"/>
                <w:color w:val="24292E"/>
                <w:kern w:val="0"/>
                <w:sz w:val="18"/>
                <w:szCs w:val="18"/>
                <w:lang w:eastAsia="en-US" w:bidi="ar-SA"/>
              </w:rPr>
              <w:t xml:space="preserve">  FROM dual;</w:t>
            </w:r>
          </w:p>
          <w:p w14:paraId="3ED622F4" w14:textId="77777777" w:rsidR="002803B1" w:rsidRPr="002803B1" w:rsidRDefault="002803B1" w:rsidP="002803B1">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2803B1" w:rsidRPr="002803B1" w14:paraId="1CF34094" w14:textId="77777777" w:rsidTr="008510EF">
        <w:tc>
          <w:tcPr>
            <w:tcW w:w="326" w:type="dxa"/>
            <w:shd w:val="clear" w:color="auto" w:fill="FFFFFF"/>
            <w:noWrap/>
            <w:tcMar>
              <w:top w:w="0" w:type="dxa"/>
              <w:left w:w="150" w:type="dxa"/>
              <w:bottom w:w="0" w:type="dxa"/>
              <w:right w:w="150" w:type="dxa"/>
            </w:tcMar>
            <w:hideMark/>
          </w:tcPr>
          <w:p w14:paraId="1DCFCB6F" w14:textId="77777777" w:rsidR="002803B1" w:rsidRPr="002803B1" w:rsidRDefault="002803B1" w:rsidP="002803B1">
            <w:pPr>
              <w:widowControl/>
              <w:suppressAutoHyphens w:val="0"/>
              <w:spacing w:line="300" w:lineRule="atLeast"/>
              <w:rPr>
                <w:rFonts w:ascii="Times New Roman" w:eastAsia="Times New Roman" w:hAnsi="Times New Roman" w:cs="Times New Roman"/>
                <w:kern w:val="0"/>
                <w:szCs w:val="20"/>
                <w:lang w:eastAsia="en-US" w:bidi="ar-SA"/>
              </w:rPr>
            </w:pPr>
          </w:p>
        </w:tc>
        <w:tc>
          <w:tcPr>
            <w:tcW w:w="8462" w:type="dxa"/>
            <w:gridSpan w:val="3"/>
            <w:shd w:val="clear" w:color="auto" w:fill="FFFFFF"/>
            <w:tcMar>
              <w:top w:w="0" w:type="dxa"/>
              <w:left w:w="150" w:type="dxa"/>
              <w:bottom w:w="0" w:type="dxa"/>
              <w:right w:w="150" w:type="dxa"/>
            </w:tcMar>
            <w:hideMark/>
          </w:tcPr>
          <w:p w14:paraId="47BC2AE7"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r w:rsidRPr="002803B1">
              <w:rPr>
                <w:rFonts w:ascii="Consolas" w:eastAsia="Times New Roman" w:hAnsi="Consolas" w:cs="Segoe UI"/>
                <w:color w:val="24292E"/>
                <w:kern w:val="0"/>
                <w:sz w:val="18"/>
                <w:szCs w:val="18"/>
                <w:lang w:eastAsia="en-US" w:bidi="ar-SA"/>
              </w:rPr>
              <w:t>END;</w:t>
            </w:r>
          </w:p>
          <w:p w14:paraId="18C6C7FF" w14:textId="77777777" w:rsidR="002803B1" w:rsidRPr="002803B1" w:rsidRDefault="002803B1" w:rsidP="002803B1">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2803B1" w:rsidRPr="002803B1" w14:paraId="7D820DD4" w14:textId="77777777" w:rsidTr="008510EF">
        <w:tc>
          <w:tcPr>
            <w:tcW w:w="326" w:type="dxa"/>
            <w:shd w:val="clear" w:color="auto" w:fill="FFFFFF"/>
            <w:noWrap/>
            <w:tcMar>
              <w:top w:w="0" w:type="dxa"/>
              <w:left w:w="150" w:type="dxa"/>
              <w:bottom w:w="0" w:type="dxa"/>
              <w:right w:w="150" w:type="dxa"/>
            </w:tcMar>
            <w:hideMark/>
          </w:tcPr>
          <w:p w14:paraId="3B01376C" w14:textId="77777777" w:rsidR="002803B1" w:rsidRPr="002803B1" w:rsidRDefault="002803B1" w:rsidP="002803B1">
            <w:pPr>
              <w:widowControl/>
              <w:suppressAutoHyphens w:val="0"/>
              <w:spacing w:line="300" w:lineRule="atLeast"/>
              <w:rPr>
                <w:rFonts w:ascii="Times New Roman" w:eastAsia="Times New Roman" w:hAnsi="Times New Roman" w:cs="Times New Roman"/>
                <w:kern w:val="0"/>
                <w:szCs w:val="20"/>
                <w:lang w:eastAsia="en-US" w:bidi="ar-SA"/>
              </w:rPr>
            </w:pPr>
          </w:p>
        </w:tc>
        <w:tc>
          <w:tcPr>
            <w:tcW w:w="8462" w:type="dxa"/>
            <w:gridSpan w:val="3"/>
            <w:shd w:val="clear" w:color="auto" w:fill="FFFFFF"/>
            <w:tcMar>
              <w:top w:w="0" w:type="dxa"/>
              <w:left w:w="150" w:type="dxa"/>
              <w:bottom w:w="0" w:type="dxa"/>
              <w:right w:w="150" w:type="dxa"/>
            </w:tcMar>
            <w:hideMark/>
          </w:tcPr>
          <w:p w14:paraId="38B7F2EA"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r w:rsidRPr="002803B1">
              <w:rPr>
                <w:rFonts w:ascii="Consolas" w:eastAsia="Times New Roman" w:hAnsi="Consolas" w:cs="Segoe UI"/>
                <w:color w:val="24292E"/>
                <w:kern w:val="0"/>
                <w:sz w:val="18"/>
                <w:szCs w:val="18"/>
                <w:lang w:eastAsia="en-US" w:bidi="ar-SA"/>
              </w:rPr>
              <w:t>/</w:t>
            </w:r>
          </w:p>
          <w:p w14:paraId="03EEDC32" w14:textId="77777777" w:rsidR="002803B1" w:rsidRPr="002803B1" w:rsidRDefault="002803B1" w:rsidP="002803B1">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2803B1" w:rsidRPr="002803B1" w14:paraId="68ACBDF3" w14:textId="77777777" w:rsidTr="008510EF">
        <w:tc>
          <w:tcPr>
            <w:tcW w:w="326" w:type="dxa"/>
            <w:shd w:val="clear" w:color="auto" w:fill="FFFFFF"/>
            <w:noWrap/>
            <w:tcMar>
              <w:top w:w="0" w:type="dxa"/>
              <w:left w:w="150" w:type="dxa"/>
              <w:bottom w:w="0" w:type="dxa"/>
              <w:right w:w="150" w:type="dxa"/>
            </w:tcMar>
            <w:hideMark/>
          </w:tcPr>
          <w:p w14:paraId="3F504F0D" w14:textId="77777777" w:rsidR="002803B1" w:rsidRPr="002803B1" w:rsidRDefault="002803B1" w:rsidP="002803B1">
            <w:pPr>
              <w:widowControl/>
              <w:suppressAutoHyphens w:val="0"/>
              <w:spacing w:line="300" w:lineRule="atLeast"/>
              <w:rPr>
                <w:rFonts w:ascii="Times New Roman" w:eastAsia="Times New Roman" w:hAnsi="Times New Roman" w:cs="Times New Roman"/>
                <w:kern w:val="0"/>
                <w:szCs w:val="20"/>
                <w:lang w:eastAsia="en-US" w:bidi="ar-SA"/>
              </w:rPr>
            </w:pPr>
          </w:p>
        </w:tc>
        <w:tc>
          <w:tcPr>
            <w:tcW w:w="8462" w:type="dxa"/>
            <w:gridSpan w:val="3"/>
            <w:shd w:val="clear" w:color="auto" w:fill="FFFFFF"/>
            <w:tcMar>
              <w:top w:w="0" w:type="dxa"/>
              <w:left w:w="150" w:type="dxa"/>
              <w:bottom w:w="0" w:type="dxa"/>
              <w:right w:w="150" w:type="dxa"/>
            </w:tcMar>
            <w:hideMark/>
          </w:tcPr>
          <w:p w14:paraId="06F5803D" w14:textId="77777777" w:rsidR="002803B1" w:rsidRPr="002803B1" w:rsidRDefault="002803B1" w:rsidP="002803B1">
            <w:pPr>
              <w:widowControl/>
              <w:suppressAutoHyphens w:val="0"/>
              <w:spacing w:line="300" w:lineRule="atLeast"/>
              <w:rPr>
                <w:rFonts w:ascii="Consolas" w:eastAsia="Times New Roman" w:hAnsi="Consolas" w:cs="Segoe UI"/>
                <w:color w:val="24292E"/>
                <w:kern w:val="0"/>
                <w:sz w:val="18"/>
                <w:szCs w:val="18"/>
                <w:lang w:eastAsia="en-US" w:bidi="ar-SA"/>
              </w:rPr>
            </w:pPr>
            <w:r w:rsidRPr="002803B1">
              <w:rPr>
                <w:rFonts w:ascii="Consolas" w:eastAsia="Times New Roman" w:hAnsi="Consolas" w:cs="Segoe UI"/>
                <w:color w:val="24292E"/>
                <w:kern w:val="0"/>
                <w:sz w:val="18"/>
                <w:szCs w:val="18"/>
                <w:lang w:eastAsia="en-US" w:bidi="ar-SA"/>
              </w:rPr>
              <w:t>-- End of DDL Script for Table LRT.LRT_WORD_FREQUENCY</w:t>
            </w:r>
          </w:p>
          <w:p w14:paraId="134567D3" w14:textId="77777777" w:rsidR="002803B1" w:rsidRPr="002803B1" w:rsidRDefault="002803B1" w:rsidP="002803B1">
            <w:pPr>
              <w:widowControl/>
              <w:suppressAutoHyphens w:val="0"/>
              <w:spacing w:line="300" w:lineRule="atLeast"/>
              <w:jc w:val="right"/>
              <w:rPr>
                <w:rFonts w:ascii="Times New Roman" w:eastAsia="Times New Roman" w:hAnsi="Times New Roman" w:cs="Times New Roman"/>
                <w:kern w:val="0"/>
                <w:szCs w:val="20"/>
                <w:lang w:eastAsia="en-US" w:bidi="ar-SA"/>
              </w:rPr>
            </w:pPr>
          </w:p>
        </w:tc>
      </w:tr>
      <w:tr w:rsidR="002803B1" w:rsidRPr="002803B1" w14:paraId="67C92779" w14:textId="77777777" w:rsidTr="008510EF">
        <w:tc>
          <w:tcPr>
            <w:tcW w:w="5744" w:type="dxa"/>
            <w:gridSpan w:val="3"/>
            <w:shd w:val="clear" w:color="auto" w:fill="FFFFFF"/>
            <w:noWrap/>
            <w:tcMar>
              <w:top w:w="0" w:type="dxa"/>
              <w:left w:w="150" w:type="dxa"/>
              <w:bottom w:w="0" w:type="dxa"/>
              <w:right w:w="150" w:type="dxa"/>
            </w:tcMar>
            <w:hideMark/>
          </w:tcPr>
          <w:p w14:paraId="46000B3D" w14:textId="77777777" w:rsidR="002803B1" w:rsidRPr="002803B1" w:rsidRDefault="002803B1" w:rsidP="002803B1">
            <w:pPr>
              <w:widowControl/>
              <w:suppressAutoHyphens w:val="0"/>
              <w:spacing w:line="300" w:lineRule="atLeast"/>
              <w:rPr>
                <w:rFonts w:ascii="Times New Roman" w:eastAsia="Times New Roman" w:hAnsi="Times New Roman" w:cs="Times New Roman"/>
                <w:kern w:val="0"/>
                <w:szCs w:val="20"/>
                <w:lang w:eastAsia="en-US" w:bidi="ar-SA"/>
              </w:rPr>
            </w:pPr>
          </w:p>
        </w:tc>
        <w:tc>
          <w:tcPr>
            <w:tcW w:w="0" w:type="auto"/>
            <w:shd w:val="clear" w:color="auto" w:fill="FFFFFF"/>
            <w:vAlign w:val="center"/>
            <w:hideMark/>
          </w:tcPr>
          <w:p w14:paraId="0ABBF596" w14:textId="77777777" w:rsidR="002803B1" w:rsidRPr="002803B1" w:rsidRDefault="002803B1" w:rsidP="002803B1">
            <w:pPr>
              <w:widowControl/>
              <w:suppressAutoHyphens w:val="0"/>
              <w:rPr>
                <w:rFonts w:ascii="Times New Roman" w:eastAsia="Times New Roman" w:hAnsi="Times New Roman" w:cs="Times New Roman"/>
                <w:kern w:val="0"/>
                <w:szCs w:val="20"/>
                <w:lang w:eastAsia="en-US" w:bidi="ar-SA"/>
              </w:rPr>
            </w:pPr>
          </w:p>
        </w:tc>
      </w:tr>
    </w:tbl>
    <w:p w14:paraId="7DBBF894" w14:textId="77777777" w:rsidR="002803B1" w:rsidRPr="002803B1" w:rsidRDefault="002803B1" w:rsidP="00E07538">
      <w:pPr>
        <w:spacing w:line="480" w:lineRule="auto"/>
        <w:rPr>
          <w:rFonts w:asciiTheme="majorBidi" w:hAnsiTheme="majorBidi" w:cs="Arial Unicode MS" w:hint="cs"/>
          <w:rtl/>
          <w:lang w:bidi="ar-AE"/>
        </w:rPr>
      </w:pPr>
    </w:p>
    <w:sectPr w:rsidR="002803B1" w:rsidRPr="002803B1">
      <w:headerReference w:type="even" r:id="rId101"/>
      <w:headerReference w:type="default" r:id="rId102"/>
      <w:footerReference w:type="even" r:id="rId103"/>
      <w:footerReference w:type="default" r:id="rId104"/>
      <w:headerReference w:type="first" r:id="rId105"/>
      <w:footerReference w:type="first" r:id="rId106"/>
      <w:pgSz w:w="11906" w:h="16838"/>
      <w:pgMar w:top="1700" w:right="1417" w:bottom="1223" w:left="1701" w:header="1417" w:footer="709" w:gutter="0"/>
      <w:pgNumType w:start="87"/>
      <w:cols w:space="720"/>
      <w:docGrid w:linePitch="600" w:charSpace="409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 w:author="Mohammad Nassar" w:date="2019-05-07T01:03:00Z" w:initials="MN">
    <w:p w14:paraId="5162011B" w14:textId="77777777" w:rsidR="00483D1B" w:rsidRDefault="00483D1B" w:rsidP="0007776A">
      <w:pPr>
        <w:pStyle w:val="CommentText"/>
        <w:rPr>
          <w:rFonts w:hint="eastAsia"/>
        </w:rPr>
      </w:pPr>
      <w:r>
        <w:rPr>
          <w:rStyle w:val="CommentReference"/>
        </w:rPr>
        <w:annotationRef/>
      </w:r>
      <w:r>
        <w:t>Research subject</w:t>
      </w:r>
    </w:p>
  </w:comment>
  <w:comment w:id="4" w:author="Mohammad Nassar" w:date="2019-05-01T16:05:00Z" w:initials="MN">
    <w:p w14:paraId="37D15023" w14:textId="77777777" w:rsidR="00483D1B" w:rsidRDefault="00483D1B" w:rsidP="0007776A">
      <w:pPr>
        <w:pStyle w:val="CommentText"/>
        <w:rPr>
          <w:rFonts w:hint="eastAsia"/>
        </w:rPr>
      </w:pPr>
      <w:r>
        <w:rPr>
          <w:rStyle w:val="CommentReference"/>
        </w:rPr>
        <w:annotationRef/>
      </w:r>
      <w:r>
        <w:t>Research Motivation &amp; interest</w:t>
      </w:r>
    </w:p>
  </w:comment>
  <w:comment w:id="5" w:author="Mohammad Nassar" w:date="2019-05-01T16:12:00Z" w:initials="MN">
    <w:p w14:paraId="73FC14B2" w14:textId="77777777" w:rsidR="00483D1B" w:rsidRDefault="00483D1B" w:rsidP="0007776A">
      <w:pPr>
        <w:pStyle w:val="CommentText"/>
        <w:rPr>
          <w:rFonts w:hint="eastAsia"/>
        </w:rPr>
      </w:pPr>
      <w:r>
        <w:rPr>
          <w:rStyle w:val="CommentReference"/>
        </w:rPr>
        <w:annotationRef/>
      </w:r>
      <w:r>
        <w:t>Research Need</w:t>
      </w:r>
    </w:p>
  </w:comment>
  <w:comment w:id="6" w:author="Mohammad Nassar" w:date="2019-05-01T19:03:00Z" w:initials="MN">
    <w:p w14:paraId="28B2E388" w14:textId="77777777" w:rsidR="00483D1B" w:rsidRDefault="00483D1B" w:rsidP="0007776A">
      <w:pPr>
        <w:pStyle w:val="CommentText"/>
        <w:rPr>
          <w:rFonts w:hint="eastAsia"/>
        </w:rPr>
      </w:pPr>
      <w:r>
        <w:rPr>
          <w:rStyle w:val="CommentReference"/>
        </w:rPr>
        <w:annotationRef/>
      </w:r>
      <w:r>
        <w:t>Contribution</w:t>
      </w:r>
    </w:p>
  </w:comment>
  <w:comment w:id="7" w:author="Mohammad Nassar" w:date="2019-05-01T19:03:00Z" w:initials="MN">
    <w:p w14:paraId="71CF9D6A" w14:textId="77777777" w:rsidR="00483D1B" w:rsidRDefault="00483D1B" w:rsidP="0007776A">
      <w:pPr>
        <w:pStyle w:val="CommentText"/>
        <w:rPr>
          <w:rFonts w:hint="eastAsia"/>
        </w:rPr>
      </w:pPr>
      <w:r>
        <w:rPr>
          <w:rStyle w:val="CommentReference"/>
        </w:rPr>
        <w:annotationRef/>
      </w:r>
      <w:r>
        <w:t>Research Methodology</w:t>
      </w:r>
    </w:p>
  </w:comment>
  <w:comment w:id="8" w:author="Mohammad Nassar" w:date="2019-04-17T22:18:00Z" w:initials="MN">
    <w:p w14:paraId="44D6D083" w14:textId="77777777" w:rsidR="00483D1B" w:rsidRDefault="00483D1B" w:rsidP="0007776A">
      <w:pPr>
        <w:pStyle w:val="CommentText"/>
        <w:rPr>
          <w:rFonts w:hint="eastAsia"/>
        </w:rPr>
      </w:pPr>
      <w:r>
        <w:rPr>
          <w:rStyle w:val="CommentReference"/>
        </w:rPr>
        <w:annotationRef/>
      </w:r>
      <w:r>
        <w:t>LRT Definition &amp; example</w:t>
      </w:r>
    </w:p>
    <w:p w14:paraId="000A05BD" w14:textId="77777777" w:rsidR="00483D1B" w:rsidRDefault="00483D1B" w:rsidP="0007776A">
      <w:pPr>
        <w:pStyle w:val="CommentText"/>
        <w:rPr>
          <w:rFonts w:hint="eastAsia"/>
        </w:rPr>
      </w:pPr>
      <w:r>
        <w:t>Software based exam</w:t>
      </w:r>
    </w:p>
  </w:comment>
  <w:comment w:id="10" w:author="Mohammad Nassar" w:date="2019-04-23T21:32:00Z" w:initials="MN">
    <w:p w14:paraId="7B687009" w14:textId="77777777" w:rsidR="00483D1B" w:rsidRDefault="00483D1B" w:rsidP="0007776A">
      <w:pPr>
        <w:pStyle w:val="CommentText"/>
        <w:rPr>
          <w:rFonts w:hint="eastAsia"/>
        </w:rPr>
      </w:pPr>
      <w:r>
        <w:rPr>
          <w:rStyle w:val="CommentReference"/>
        </w:rPr>
        <w:annotationRef/>
      </w:r>
      <w:r>
        <w:t>RESEARCH QUESTIONS</w:t>
      </w:r>
    </w:p>
  </w:comment>
  <w:comment w:id="11" w:author="Mohammad Nassar" w:date="2019-05-01T19:03:00Z" w:initials="MN">
    <w:p w14:paraId="30E857F6" w14:textId="77777777" w:rsidR="00483D1B" w:rsidRDefault="00483D1B" w:rsidP="000B0B07">
      <w:pPr>
        <w:pStyle w:val="CommentText"/>
        <w:rPr>
          <w:rFonts w:hint="eastAsia"/>
        </w:rPr>
      </w:pPr>
      <w:r>
        <w:rPr>
          <w:rStyle w:val="CommentReference"/>
        </w:rPr>
        <w:annotationRef/>
      </w:r>
      <w:r>
        <w:t>Contribution</w:t>
      </w:r>
    </w:p>
  </w:comment>
  <w:comment w:id="16" w:author="Mohammad Nassar" w:date="2019-05-14T03:12:00Z" w:initials="MN">
    <w:p w14:paraId="0657B5EB" w14:textId="77777777" w:rsidR="00483D1B" w:rsidRDefault="00483D1B" w:rsidP="00B27DA8">
      <w:pPr>
        <w:pStyle w:val="CommentText"/>
        <w:rPr>
          <w:rFonts w:hint="eastAsia"/>
        </w:rPr>
      </w:pPr>
      <w:r>
        <w:rPr>
          <w:rStyle w:val="CommentReference"/>
        </w:rPr>
        <w:annotationRef/>
      </w:r>
      <w:r>
        <w:t>Manual Paradigm</w:t>
      </w:r>
    </w:p>
  </w:comment>
  <w:comment w:id="17" w:author="Mohammad Nassar" w:date="2019-05-14T03:14:00Z" w:initials="MN">
    <w:p w14:paraId="22F03061" w14:textId="77777777" w:rsidR="00483D1B" w:rsidRPr="001362E9" w:rsidRDefault="00483D1B" w:rsidP="0055156F">
      <w:pPr>
        <w:autoSpaceDE w:val="0"/>
        <w:autoSpaceDN w:val="0"/>
        <w:adjustRightInd w:val="0"/>
        <w:rPr>
          <w:rFonts w:ascii="Gill Sans MT" w:hAnsi="Gill Sans MT" w:cs="RealpageEHR7-Bold"/>
          <w:sz w:val="24"/>
        </w:rPr>
      </w:pPr>
      <w:r>
        <w:rPr>
          <w:rStyle w:val="CommentReference"/>
        </w:rPr>
        <w:annotationRef/>
      </w:r>
      <w:r w:rsidRPr="001362E9">
        <w:rPr>
          <w:rFonts w:ascii="Gill Sans MT" w:hAnsi="Gill Sans MT" w:cs="RealpageEHR7-Bold"/>
          <w:sz w:val="24"/>
        </w:rPr>
        <w:t>The ARC Nonword Database</w:t>
      </w:r>
      <w:r w:rsidRPr="001362E9">
        <w:rPr>
          <w:rStyle w:val="CommentReference"/>
          <w:rFonts w:ascii="Gill Sans MT" w:hAnsi="Gill Sans MT"/>
          <w:sz w:val="24"/>
        </w:rPr>
        <w:annotationRef/>
      </w:r>
    </w:p>
    <w:p w14:paraId="737CB8B3" w14:textId="77777777" w:rsidR="00483D1B" w:rsidRDefault="00483D1B" w:rsidP="0055156F">
      <w:pPr>
        <w:pStyle w:val="CommentText"/>
        <w:rPr>
          <w:rFonts w:hint="eastAsia"/>
        </w:rPr>
      </w:pPr>
    </w:p>
  </w:comment>
  <w:comment w:id="18" w:author="Mohammad Nassar" w:date="2019-05-14T03:14:00Z" w:initials="MN">
    <w:p w14:paraId="6DEAAFE4" w14:textId="77777777" w:rsidR="00483D1B" w:rsidRPr="001362E9" w:rsidRDefault="00483D1B" w:rsidP="00B27DA8">
      <w:pPr>
        <w:autoSpaceDE w:val="0"/>
        <w:autoSpaceDN w:val="0"/>
        <w:adjustRightInd w:val="0"/>
        <w:rPr>
          <w:rFonts w:ascii="Gill Sans MT" w:hAnsi="Gill Sans MT" w:cs="RealpageEHR7-Bold"/>
          <w:sz w:val="24"/>
        </w:rPr>
      </w:pPr>
      <w:r>
        <w:rPr>
          <w:rStyle w:val="CommentReference"/>
        </w:rPr>
        <w:annotationRef/>
      </w:r>
      <w:r w:rsidRPr="001362E9">
        <w:rPr>
          <w:rFonts w:ascii="Gill Sans MT" w:hAnsi="Gill Sans MT" w:cs="RealpageEHR7-Bold"/>
          <w:sz w:val="24"/>
        </w:rPr>
        <w:t>The ARC Nonword Database</w:t>
      </w:r>
      <w:r w:rsidRPr="001362E9">
        <w:rPr>
          <w:rStyle w:val="CommentReference"/>
          <w:rFonts w:ascii="Gill Sans MT" w:hAnsi="Gill Sans MT"/>
          <w:sz w:val="24"/>
        </w:rPr>
        <w:annotationRef/>
      </w:r>
    </w:p>
    <w:p w14:paraId="5F6AAE85" w14:textId="77777777" w:rsidR="00483D1B" w:rsidRDefault="00483D1B" w:rsidP="00B27DA8">
      <w:pPr>
        <w:pStyle w:val="CommentText"/>
        <w:rPr>
          <w:rFonts w:hint="eastAsia"/>
        </w:rPr>
      </w:pPr>
    </w:p>
  </w:comment>
  <w:comment w:id="19" w:author="Mohammad Nassar" w:date="2019-05-16T01:20:00Z" w:initials="MN">
    <w:p w14:paraId="1AB6055A" w14:textId="77777777" w:rsidR="00483D1B" w:rsidRDefault="00483D1B" w:rsidP="00B27DA8">
      <w:pPr>
        <w:pStyle w:val="CommentText"/>
        <w:rPr>
          <w:rFonts w:hint="eastAsia"/>
        </w:rPr>
      </w:pPr>
      <w:r>
        <w:rPr>
          <w:rStyle w:val="CommentReference"/>
        </w:rPr>
        <w:annotationRef/>
      </w:r>
      <w:r w:rsidRPr="001362E9">
        <w:rPr>
          <w:rFonts w:ascii="Gill Sans MT" w:hAnsi="Gill Sans MT" w:cs="TimesNewRomanPS-Bold"/>
          <w:sz w:val="24"/>
          <w:szCs w:val="24"/>
        </w:rPr>
        <w:t xml:space="preserve">Wuggy: A multilingual pseudo word generator </w:t>
      </w:r>
      <w:r w:rsidRPr="001362E9">
        <w:rPr>
          <w:rFonts w:ascii="Gill Sans MT" w:hAnsi="Gill Sans MT" w:cs="TimesNewRomanPS-Bold-SC750"/>
          <w:sz w:val="24"/>
          <w:szCs w:val="24"/>
        </w:rPr>
        <w:t xml:space="preserve">Emmanuel </w:t>
      </w:r>
      <w:proofErr w:type="spellStart"/>
      <w:r w:rsidRPr="001362E9">
        <w:rPr>
          <w:rFonts w:ascii="Gill Sans MT" w:hAnsi="Gill Sans MT" w:cs="TimesNewRomanPS-Bold-SC750"/>
          <w:sz w:val="24"/>
          <w:szCs w:val="24"/>
        </w:rPr>
        <w:t>Keulee</w:t>
      </w:r>
      <w:proofErr w:type="spellEnd"/>
      <w:r w:rsidRPr="001362E9">
        <w:rPr>
          <w:rFonts w:ascii="Gill Sans MT" w:hAnsi="Gill Sans MT" w:cs="TimesNewRomanPS-Bold-SC750"/>
          <w:sz w:val="24"/>
          <w:szCs w:val="24"/>
        </w:rPr>
        <w:t xml:space="preserve"> </w:t>
      </w:r>
      <w:proofErr w:type="spellStart"/>
      <w:r w:rsidRPr="001362E9">
        <w:rPr>
          <w:rFonts w:ascii="Gill Sans MT" w:hAnsi="Gill Sans MT" w:cs="TimesNewRomanPS-Bold-SC750"/>
          <w:sz w:val="24"/>
          <w:szCs w:val="24"/>
        </w:rPr>
        <w:t>rs</w:t>
      </w:r>
      <w:proofErr w:type="spellEnd"/>
      <w:r w:rsidRPr="001362E9">
        <w:rPr>
          <w:rFonts w:ascii="Gill Sans MT" w:hAnsi="Gill Sans MT" w:cs="TimesNewRomanPS-Bold-SC750"/>
          <w:sz w:val="24"/>
          <w:szCs w:val="24"/>
        </w:rPr>
        <w:t xml:space="preserve"> and Marc Brysbaert</w:t>
      </w:r>
      <w:r w:rsidRPr="001362E9">
        <w:rPr>
          <w:rStyle w:val="CommentReference"/>
          <w:rFonts w:ascii="Gill Sans MT" w:hAnsi="Gill Sans MT"/>
          <w:sz w:val="24"/>
          <w:szCs w:val="24"/>
        </w:rPr>
        <w:annotationRef/>
      </w:r>
    </w:p>
  </w:comment>
  <w:comment w:id="20" w:author="Mohammad Nassar" w:date="2019-04-17T22:38:00Z" w:initials="MN">
    <w:p w14:paraId="53F809C9" w14:textId="77777777" w:rsidR="00483D1B" w:rsidRDefault="00483D1B" w:rsidP="00B27DA8">
      <w:pPr>
        <w:pStyle w:val="CommentText"/>
        <w:rPr>
          <w:rFonts w:hint="eastAsia"/>
        </w:rPr>
      </w:pPr>
      <w:r>
        <w:rPr>
          <w:rStyle w:val="CommentReference"/>
        </w:rPr>
        <w:annotationRef/>
      </w:r>
      <w:r>
        <w:t>Literature review</w:t>
      </w:r>
    </w:p>
    <w:p w14:paraId="6D9C57C8" w14:textId="77777777" w:rsidR="00483D1B" w:rsidRDefault="00483D1B" w:rsidP="00B27DA8">
      <w:pPr>
        <w:pStyle w:val="CommentText"/>
        <w:rPr>
          <w:rFonts w:hint="eastAsia"/>
        </w:rPr>
      </w:pPr>
      <w:r>
        <w:t>Need review</w:t>
      </w:r>
    </w:p>
  </w:comment>
  <w:comment w:id="21" w:author="Mohammad Nassar" w:date="2019-05-20T01:37:00Z" w:initials="MN">
    <w:p w14:paraId="21E085D9" w14:textId="77777777" w:rsidR="00483D1B" w:rsidRDefault="00483D1B" w:rsidP="00B27DA8">
      <w:pPr>
        <w:pStyle w:val="CommentText"/>
        <w:rPr>
          <w:rFonts w:hint="eastAsia"/>
        </w:rPr>
      </w:pPr>
      <w:r>
        <w:rPr>
          <w:rStyle w:val="CommentReference"/>
        </w:rPr>
        <w:annotationRef/>
      </w:r>
      <w:r w:rsidRPr="000D3168">
        <w:rPr>
          <w:rFonts w:ascii="Gill Sans MT" w:hAnsi="Gill Sans MT" w:cstheme="minorHAnsi"/>
          <w:iCs/>
          <w:sz w:val="24"/>
          <w:szCs w:val="24"/>
        </w:rPr>
        <w:t>[</w:t>
      </w:r>
      <w:r>
        <w:rPr>
          <w:rFonts w:ascii="Gill Sans MT" w:hAnsi="Gill Sans MT" w:cstheme="minorHAnsi"/>
          <w:iCs/>
          <w:sz w:val="24"/>
          <w:szCs w:val="24"/>
        </w:rPr>
        <w:t>REF: Wuggy Keuleers</w:t>
      </w:r>
      <w:r w:rsidRPr="000D3168">
        <w:rPr>
          <w:rFonts w:ascii="Gill Sans MT" w:hAnsi="Gill Sans MT" w:cstheme="minorHAnsi"/>
          <w:iCs/>
          <w:sz w:val="24"/>
          <w:szCs w:val="24"/>
        </w:rPr>
        <w:t>]</w:t>
      </w:r>
    </w:p>
  </w:comment>
  <w:comment w:id="22" w:author="Mohammad Nassar" w:date="2019-05-20T01:40:00Z" w:initials="MN">
    <w:p w14:paraId="3D7BA8C7" w14:textId="77777777" w:rsidR="00483D1B" w:rsidRDefault="00483D1B" w:rsidP="00B27DA8">
      <w:pPr>
        <w:pStyle w:val="CommentText"/>
        <w:rPr>
          <w:rFonts w:hint="eastAsia"/>
        </w:rPr>
      </w:pPr>
      <w:r>
        <w:rPr>
          <w:rStyle w:val="CommentReference"/>
        </w:rPr>
        <w:annotationRef/>
      </w:r>
      <w:r>
        <w:rPr>
          <w:rStyle w:val="Hyperlink"/>
          <w:rFonts w:ascii="Gill Sans MT" w:hAnsi="Gill Sans MT" w:cstheme="minorHAnsi"/>
          <w:sz w:val="24"/>
          <w:szCs w:val="24"/>
        </w:rPr>
        <w:t>[REF: Generating non-word]</w:t>
      </w:r>
    </w:p>
  </w:comment>
  <w:comment w:id="23" w:author="Mohammad Nassar" w:date="2019-05-20T01:35:00Z" w:initials="MN">
    <w:p w14:paraId="4C06B70E" w14:textId="77777777" w:rsidR="00483D1B" w:rsidRDefault="00483D1B" w:rsidP="00B27DA8">
      <w:pPr>
        <w:pStyle w:val="CommentText"/>
        <w:rPr>
          <w:rFonts w:hint="eastAsia"/>
        </w:rPr>
      </w:pPr>
      <w:r>
        <w:rPr>
          <w:rStyle w:val="CommentReference"/>
        </w:rPr>
        <w:annotationRef/>
      </w:r>
      <w:proofErr w:type="gramStart"/>
      <w:r w:rsidRPr="001126E3">
        <w:rPr>
          <w:rFonts w:ascii="Gill Sans MT" w:hAnsi="Gill Sans MT" w:cstheme="minorHAnsi"/>
          <w:sz w:val="24"/>
          <w:szCs w:val="24"/>
        </w:rPr>
        <w:t>.</w:t>
      </w:r>
      <w:r>
        <w:rPr>
          <w:rFonts w:ascii="Gill Sans MT" w:hAnsi="Gill Sans MT" w:cstheme="minorHAnsi"/>
          <w:sz w:val="24"/>
          <w:szCs w:val="24"/>
        </w:rPr>
        <w:t>[</w:t>
      </w:r>
      <w:proofErr w:type="gramEnd"/>
      <w:r>
        <w:rPr>
          <w:rFonts w:ascii="Gill Sans MT" w:hAnsi="Gill Sans MT" w:cstheme="minorHAnsi"/>
          <w:sz w:val="24"/>
          <w:szCs w:val="24"/>
        </w:rPr>
        <w:t xml:space="preserve">REF: </w:t>
      </w:r>
      <w:r w:rsidRPr="001126E3">
        <w:rPr>
          <w:rFonts w:ascii="Gill Sans MT" w:hAnsi="Gill Sans MT" w:cstheme="minorHAnsi"/>
          <w:sz w:val="24"/>
          <w:szCs w:val="24"/>
        </w:rPr>
        <w:t>Rastle, Kathleen</w:t>
      </w:r>
      <w:r>
        <w:rPr>
          <w:rFonts w:ascii="Gill Sans MT" w:hAnsi="Gill Sans MT" w:cstheme="minorHAnsi"/>
          <w:sz w:val="24"/>
          <w:szCs w:val="24"/>
        </w:rPr>
        <w:t>]</w:t>
      </w:r>
    </w:p>
  </w:comment>
  <w:comment w:id="24" w:author="Mohammad Nassar" w:date="2019-05-14T03:15:00Z" w:initials="MN">
    <w:p w14:paraId="38A968FB" w14:textId="77777777" w:rsidR="00483D1B" w:rsidRPr="001362E9" w:rsidRDefault="00483D1B" w:rsidP="00B27DA8">
      <w:pPr>
        <w:pStyle w:val="CommentText"/>
        <w:rPr>
          <w:rFonts w:hint="eastAsia"/>
        </w:rPr>
      </w:pPr>
      <w:r>
        <w:rPr>
          <w:rStyle w:val="CommentReference"/>
        </w:rPr>
        <w:annotationRef/>
      </w:r>
      <w:proofErr w:type="spellStart"/>
      <w:r w:rsidRPr="001362E9">
        <w:rPr>
          <w:rFonts w:ascii="Gill Sans MT" w:hAnsi="Gill Sans MT" w:cs="NimbusRomNo9L-Regu"/>
          <w:sz w:val="24"/>
          <w:szCs w:val="24"/>
        </w:rPr>
        <w:t>WordGen</w:t>
      </w:r>
      <w:proofErr w:type="spellEnd"/>
      <w:r w:rsidRPr="001362E9">
        <w:rPr>
          <w:rFonts w:ascii="Gill Sans MT" w:hAnsi="Gill Sans MT" w:cs="NimbusRomNo9L-Regu"/>
          <w:sz w:val="24"/>
          <w:szCs w:val="24"/>
        </w:rPr>
        <w:t xml:space="preserve"> (</w:t>
      </w:r>
      <w:proofErr w:type="spellStart"/>
      <w:r w:rsidRPr="001362E9">
        <w:rPr>
          <w:rFonts w:ascii="Gill Sans MT" w:hAnsi="Gill Sans MT" w:cs="NimbusRomNo9L-Regu"/>
          <w:sz w:val="24"/>
          <w:szCs w:val="24"/>
        </w:rPr>
        <w:t>Duyck</w:t>
      </w:r>
      <w:proofErr w:type="spellEnd"/>
      <w:r w:rsidRPr="001362E9">
        <w:rPr>
          <w:rFonts w:ascii="Gill Sans MT" w:hAnsi="Gill Sans MT" w:cs="NimbusRomNo9L-Regu"/>
          <w:sz w:val="24"/>
          <w:szCs w:val="24"/>
        </w:rPr>
        <w:t xml:space="preserve"> et al., 2004)</w:t>
      </w:r>
    </w:p>
  </w:comment>
  <w:comment w:id="25" w:author="Mohammad Nassar" w:date="2019-05-14T03:15:00Z" w:initials="MN">
    <w:p w14:paraId="562D374E" w14:textId="77777777" w:rsidR="00483D1B" w:rsidRPr="001362E9" w:rsidRDefault="00483D1B" w:rsidP="00B27DA8">
      <w:pPr>
        <w:pStyle w:val="CommentText"/>
        <w:rPr>
          <w:rFonts w:hint="eastAsia"/>
        </w:rPr>
      </w:pPr>
      <w:r>
        <w:rPr>
          <w:rStyle w:val="CommentReference"/>
        </w:rPr>
        <w:annotationRef/>
      </w:r>
      <w:proofErr w:type="spellStart"/>
      <w:r w:rsidRPr="001362E9">
        <w:rPr>
          <w:rFonts w:ascii="Gill Sans MT" w:hAnsi="Gill Sans MT" w:cs="NimbusRomNo9L-Regu"/>
          <w:sz w:val="24"/>
          <w:szCs w:val="24"/>
        </w:rPr>
        <w:t>WordGen</w:t>
      </w:r>
      <w:proofErr w:type="spellEnd"/>
      <w:r w:rsidRPr="001362E9">
        <w:rPr>
          <w:rFonts w:ascii="Gill Sans MT" w:hAnsi="Gill Sans MT" w:cs="NimbusRomNo9L-Regu"/>
          <w:sz w:val="24"/>
          <w:szCs w:val="24"/>
        </w:rPr>
        <w:t xml:space="preserve"> (</w:t>
      </w:r>
      <w:proofErr w:type="spellStart"/>
      <w:r w:rsidRPr="001362E9">
        <w:rPr>
          <w:rFonts w:ascii="Gill Sans MT" w:hAnsi="Gill Sans MT" w:cs="NimbusRomNo9L-Regu"/>
          <w:sz w:val="24"/>
          <w:szCs w:val="24"/>
        </w:rPr>
        <w:t>Duyck</w:t>
      </w:r>
      <w:proofErr w:type="spellEnd"/>
      <w:r w:rsidRPr="001362E9">
        <w:rPr>
          <w:rFonts w:ascii="Gill Sans MT" w:hAnsi="Gill Sans MT" w:cs="NimbusRomNo9L-Regu"/>
          <w:sz w:val="24"/>
          <w:szCs w:val="24"/>
        </w:rPr>
        <w:t xml:space="preserve"> et al., 2004)</w:t>
      </w:r>
    </w:p>
  </w:comment>
  <w:comment w:id="26" w:author="Mohammad Nassar" w:date="2019-05-16T01:35:00Z" w:initials="MN">
    <w:p w14:paraId="1FAF882D" w14:textId="77777777" w:rsidR="00483D1B" w:rsidRDefault="00483D1B" w:rsidP="00B27DA8">
      <w:pPr>
        <w:pStyle w:val="CommentText"/>
        <w:rPr>
          <w:rFonts w:hint="eastAsia"/>
        </w:rPr>
      </w:pPr>
      <w:r>
        <w:rPr>
          <w:rStyle w:val="CommentReference"/>
        </w:rPr>
        <w:annotationRef/>
      </w:r>
      <w:r w:rsidRPr="001362E9">
        <w:rPr>
          <w:rFonts w:ascii="Gill Sans MT" w:hAnsi="Gill Sans MT" w:cs="DejaVuSans"/>
          <w:sz w:val="24"/>
          <w:szCs w:val="24"/>
        </w:rPr>
        <w:t>Exploring the effects of diacritization on Arabic frequency counts</w:t>
      </w:r>
    </w:p>
  </w:comment>
  <w:comment w:id="27" w:author="Mohammad Nassar" w:date="2019-05-20T01:06:00Z" w:initials="MN">
    <w:p w14:paraId="2C07DBD9" w14:textId="77777777" w:rsidR="00483D1B" w:rsidRDefault="00483D1B" w:rsidP="00B27DA8">
      <w:pPr>
        <w:pStyle w:val="CommentText"/>
        <w:rPr>
          <w:rFonts w:hint="eastAsia"/>
        </w:rPr>
      </w:pPr>
      <w:r>
        <w:rPr>
          <w:rStyle w:val="CommentReference"/>
        </w:rPr>
        <w:annotationRef/>
      </w:r>
      <w:r>
        <w:rPr>
          <w:rStyle w:val="Hyperlink"/>
          <w:rFonts w:ascii="Gill Sans MT" w:hAnsi="Gill Sans MT"/>
          <w:sz w:val="24"/>
          <w:szCs w:val="24"/>
        </w:rPr>
        <w:t>[REF: Noorart]</w:t>
      </w:r>
    </w:p>
  </w:comment>
  <w:comment w:id="28" w:author="Mohammad Nassar" w:date="2019-05-20T01:19:00Z" w:initials="MN">
    <w:p w14:paraId="4489E1D5" w14:textId="77777777" w:rsidR="00483D1B" w:rsidRPr="005772D2" w:rsidRDefault="00483D1B" w:rsidP="00B27DA8">
      <w:pPr>
        <w:autoSpaceDE w:val="0"/>
        <w:autoSpaceDN w:val="0"/>
        <w:adjustRightInd w:val="0"/>
        <w:rPr>
          <w:rFonts w:ascii="Gill Sans MT" w:hAnsi="Gill Sans MT"/>
          <w:sz w:val="24"/>
        </w:rPr>
      </w:pPr>
      <w:r>
        <w:rPr>
          <w:rStyle w:val="CommentReference"/>
        </w:rPr>
        <w:annotationRef/>
      </w:r>
      <w:r>
        <w:rPr>
          <w:rFonts w:ascii="Gill Sans MT" w:hAnsi="Gill Sans MT"/>
          <w:sz w:val="24"/>
        </w:rPr>
        <w:t xml:space="preserve">[REF: </w:t>
      </w:r>
      <w:r w:rsidRPr="00431F29">
        <w:rPr>
          <w:rFonts w:ascii="Gill Sans MT" w:hAnsi="Gill Sans MT"/>
          <w:sz w:val="24"/>
        </w:rPr>
        <w:t>alfaraheedi-alain.</w:t>
      </w:r>
      <w:r>
        <w:rPr>
          <w:rFonts w:ascii="Gill Sans MT" w:hAnsi="Gill Sans MT"/>
          <w:sz w:val="24"/>
        </w:rPr>
        <w:t>]</w:t>
      </w:r>
    </w:p>
    <w:p w14:paraId="78A98596" w14:textId="77777777" w:rsidR="00483D1B" w:rsidRDefault="00483D1B" w:rsidP="00B27DA8">
      <w:pPr>
        <w:pStyle w:val="CommentText"/>
        <w:rPr>
          <w:rFonts w:hint="eastAsia"/>
        </w:rPr>
      </w:pPr>
    </w:p>
  </w:comment>
  <w:comment w:id="29" w:author="Mohammad Nassar" w:date="2019-04-21T22:52:00Z" w:initials="MN">
    <w:p w14:paraId="4BB4F711" w14:textId="64DCF31C" w:rsidR="00483D1B" w:rsidRDefault="00483D1B" w:rsidP="008953F9">
      <w:pPr>
        <w:pStyle w:val="CommentText"/>
        <w:rPr>
          <w:rFonts w:hint="eastAsia"/>
        </w:rPr>
      </w:pPr>
      <w:r>
        <w:rPr>
          <w:rStyle w:val="CommentReference"/>
        </w:rPr>
        <w:annotationRef/>
      </w:r>
      <w:r>
        <w:t xml:space="preserve">RESEARCH objective that specify methodology </w:t>
      </w:r>
    </w:p>
  </w:comment>
  <w:comment w:id="30" w:author="Mohammad Nassar" w:date="2020-06-10T21:31:00Z" w:initials="MN">
    <w:p w14:paraId="0B677149" w14:textId="3CAA63E3" w:rsidR="00483D1B" w:rsidRDefault="00483D1B">
      <w:pPr>
        <w:pStyle w:val="CommentText"/>
        <w:rPr>
          <w:rFonts w:hint="eastAsia"/>
        </w:rPr>
      </w:pPr>
      <w:r>
        <w:rPr>
          <w:rStyle w:val="CommentReference"/>
          <w:rFonts w:hint="eastAsia"/>
        </w:rPr>
        <w:annotationRef/>
      </w:r>
      <w:r>
        <w:t>Research Aims that formulate methodology</w:t>
      </w:r>
    </w:p>
  </w:comment>
  <w:comment w:id="34" w:author="Mohammad Nassar" w:date="2019-04-23T21:32:00Z" w:initials="MN">
    <w:p w14:paraId="6770F99C" w14:textId="77777777" w:rsidR="00483D1B" w:rsidRDefault="00483D1B" w:rsidP="00E125DF">
      <w:pPr>
        <w:pStyle w:val="CommentText"/>
        <w:rPr>
          <w:rFonts w:hint="eastAsia"/>
        </w:rPr>
      </w:pPr>
      <w:r>
        <w:rPr>
          <w:rStyle w:val="CommentReference"/>
        </w:rPr>
        <w:annotationRef/>
      </w:r>
      <w:r>
        <w:t>RESEARCH QUESTIONS</w:t>
      </w:r>
    </w:p>
  </w:comment>
  <w:comment w:id="43" w:author="Mohammad Nassar" w:date="2019-05-14T03:15:00Z" w:initials="MN">
    <w:p w14:paraId="4A372928" w14:textId="77777777" w:rsidR="00483D1B" w:rsidRPr="001362E9" w:rsidRDefault="00483D1B" w:rsidP="00DB6E9A">
      <w:pPr>
        <w:autoSpaceDE w:val="0"/>
        <w:autoSpaceDN w:val="0"/>
        <w:adjustRightInd w:val="0"/>
        <w:rPr>
          <w:rFonts w:ascii="Gill Sans MT" w:hAnsi="Gill Sans MT" w:cs="DejaVuSans"/>
          <w:sz w:val="24"/>
        </w:rPr>
      </w:pPr>
      <w:r>
        <w:rPr>
          <w:rStyle w:val="CommentReference"/>
        </w:rPr>
        <w:annotationRef/>
      </w:r>
      <w:r w:rsidRPr="001362E9">
        <w:rPr>
          <w:rFonts w:ascii="Gill Sans MT" w:hAnsi="Gill Sans MT" w:cs="DejaVuSans"/>
          <w:sz w:val="24"/>
        </w:rPr>
        <w:t>Exploring the effects of diacritization on Arabic frequency counts</w:t>
      </w:r>
    </w:p>
    <w:p w14:paraId="4132B487" w14:textId="77777777" w:rsidR="00483D1B" w:rsidRDefault="00483D1B" w:rsidP="00DB6E9A">
      <w:pPr>
        <w:pStyle w:val="CommentText"/>
        <w:rPr>
          <w:rFonts w:hint="eastAsia"/>
        </w:rPr>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162011B" w15:done="0"/>
  <w15:commentEx w15:paraId="37D15023" w15:done="0"/>
  <w15:commentEx w15:paraId="73FC14B2" w15:done="0"/>
  <w15:commentEx w15:paraId="28B2E388" w15:done="0"/>
  <w15:commentEx w15:paraId="71CF9D6A" w15:done="0"/>
  <w15:commentEx w15:paraId="000A05BD" w15:done="0"/>
  <w15:commentEx w15:paraId="7B687009" w15:done="0"/>
  <w15:commentEx w15:paraId="30E857F6" w15:done="0"/>
  <w15:commentEx w15:paraId="0657B5EB" w15:done="0"/>
  <w15:commentEx w15:paraId="737CB8B3" w15:done="0"/>
  <w15:commentEx w15:paraId="5F6AAE85" w15:done="0"/>
  <w15:commentEx w15:paraId="1AB6055A" w15:done="0"/>
  <w15:commentEx w15:paraId="6D9C57C8" w15:done="0"/>
  <w15:commentEx w15:paraId="21E085D9" w15:done="0"/>
  <w15:commentEx w15:paraId="3D7BA8C7" w15:done="0"/>
  <w15:commentEx w15:paraId="4C06B70E" w15:done="0"/>
  <w15:commentEx w15:paraId="38A968FB" w15:done="0"/>
  <w15:commentEx w15:paraId="562D374E" w15:done="0"/>
  <w15:commentEx w15:paraId="1FAF882D" w15:done="0"/>
  <w15:commentEx w15:paraId="2C07DBD9" w15:done="0"/>
  <w15:commentEx w15:paraId="78A98596" w15:done="0"/>
  <w15:commentEx w15:paraId="4BB4F711" w15:done="0"/>
  <w15:commentEx w15:paraId="0B677149" w15:done="0"/>
  <w15:commentEx w15:paraId="6770F99C" w15:done="0"/>
  <w15:commentEx w15:paraId="4132B487"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6321114" w14:textId="77777777" w:rsidR="00483D1B" w:rsidRDefault="00483D1B">
      <w:pPr>
        <w:rPr>
          <w:rFonts w:hint="eastAsia"/>
        </w:rPr>
      </w:pPr>
      <w:r>
        <w:separator/>
      </w:r>
    </w:p>
  </w:endnote>
  <w:endnote w:type="continuationSeparator" w:id="0">
    <w:p w14:paraId="1D974377" w14:textId="77777777" w:rsidR="00483D1B" w:rsidRDefault="00483D1B">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OpenSymbol">
    <w:altName w:val="Arial Unicode MS"/>
    <w:charset w:val="02"/>
    <w:family w:val="auto"/>
    <w:pitch w:val="default"/>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Liberation Serif">
    <w:altName w:val="Times New Roman"/>
    <w:charset w:val="01"/>
    <w:family w:val="roman"/>
    <w:pitch w:val="variable"/>
  </w:font>
  <w:font w:name="Arial Unicode MS">
    <w:panose1 w:val="020B0604020202020204"/>
    <w:charset w:val="80"/>
    <w:family w:val="swiss"/>
    <w:pitch w:val="variable"/>
    <w:sig w:usb0="F7FFAFFF" w:usb1="E9DFFFFF" w:usb2="0000003F" w:usb3="00000000" w:csb0="003F01FF" w:csb1="00000000"/>
  </w:font>
  <w:font w:name="Mangal">
    <w:altName w:val="Courier New"/>
    <w:panose1 w:val="00000400000000000000"/>
    <w:charset w:val="01"/>
    <w:family w:val="roman"/>
    <w:pitch w:val="variable"/>
    <w:sig w:usb0="00002000" w:usb1="00000000" w:usb2="00000000" w:usb3="00000000" w:csb0="00000000" w:csb1="00000000"/>
  </w:font>
  <w:font w:name="Liberation Sans">
    <w:altName w:val="Arial"/>
    <w:charset w:val="01"/>
    <w:family w:val="swiss"/>
    <w:pitch w:val="variable"/>
  </w:font>
  <w:font w:name="Calibri Light">
    <w:panose1 w:val="020F0302020204030204"/>
    <w:charset w:val="00"/>
    <w:family w:val="swiss"/>
    <w:pitch w:val="variable"/>
    <w:sig w:usb0="A00002EF" w:usb1="4000207B" w:usb2="00000000" w:usb3="00000000" w:csb0="0000009F" w:csb1="00000000"/>
  </w:font>
  <w:font w:name="Times-PhoneticIPA">
    <w:altName w:val="MS Gothic"/>
    <w:panose1 w:val="00000000000000000000"/>
    <w:charset w:val="80"/>
    <w:family w:val="auto"/>
    <w:notTrueType/>
    <w:pitch w:val="default"/>
    <w:sig w:usb0="00000001" w:usb1="08070000" w:usb2="00000010" w:usb3="00000000" w:csb0="00020000" w:csb1="00000000"/>
  </w:font>
  <w:font w:name="Gill Sans MT">
    <w:panose1 w:val="020B0502020104020203"/>
    <w:charset w:val="00"/>
    <w:family w:val="swiss"/>
    <w:pitch w:val="variable"/>
    <w:sig w:usb0="00000007" w:usb1="00000000" w:usb2="00000000" w:usb3="00000000" w:csb0="00000003" w:csb1="00000000"/>
  </w:font>
  <w:font w:name="RealpageEHR7-Bold">
    <w:panose1 w:val="00000000000000000000"/>
    <w:charset w:val="00"/>
    <w:family w:val="swiss"/>
    <w:notTrueType/>
    <w:pitch w:val="default"/>
    <w:sig w:usb0="00000003" w:usb1="00000000" w:usb2="00000000" w:usb3="00000000" w:csb0="00000001" w:csb1="00000000"/>
  </w:font>
  <w:font w:name="TimesNewRomanPS-Bold">
    <w:panose1 w:val="00000000000000000000"/>
    <w:charset w:val="00"/>
    <w:family w:val="roman"/>
    <w:notTrueType/>
    <w:pitch w:val="default"/>
    <w:sig w:usb0="00000003" w:usb1="00000000" w:usb2="00000000" w:usb3="00000000" w:csb0="00000001" w:csb1="00000000"/>
  </w:font>
  <w:font w:name="TimesNewRomanPS-Bold-SC750">
    <w:panose1 w:val="00000000000000000000"/>
    <w:charset w:val="00"/>
    <w:family w:val="roman"/>
    <w:notTrueType/>
    <w:pitch w:val="default"/>
    <w:sig w:usb0="00000003" w:usb1="00000000" w:usb2="00000000" w:usb3="00000000" w:csb0="00000001" w:csb1="00000000"/>
  </w:font>
  <w:font w:name="NimbusRomNo9L-Regu">
    <w:altName w:val="Times New Roman"/>
    <w:panose1 w:val="00000000000000000000"/>
    <w:charset w:val="00"/>
    <w:family w:val="auto"/>
    <w:notTrueType/>
    <w:pitch w:val="default"/>
    <w:sig w:usb0="00000003" w:usb1="00000000" w:usb2="00000000" w:usb3="00000000" w:csb0="00000001" w:csb1="00000000"/>
  </w:font>
  <w:font w:name="DejaVuSans">
    <w:altName w:val="Times New Roman"/>
    <w:panose1 w:val="00000000000000000000"/>
    <w:charset w:val="B2"/>
    <w:family w:val="auto"/>
    <w:notTrueType/>
    <w:pitch w:val="default"/>
    <w:sig w:usb0="00002001" w:usb1="00000000" w:usb2="00000000" w:usb3="00000000" w:csb0="00000040"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Bold">
    <w:altName w:val="MS Gothic"/>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67705690"/>
      <w:docPartObj>
        <w:docPartGallery w:val="Page Numbers (Bottom of Page)"/>
        <w:docPartUnique/>
      </w:docPartObj>
    </w:sdtPr>
    <w:sdtEndPr>
      <w:rPr>
        <w:noProof/>
      </w:rPr>
    </w:sdtEndPr>
    <w:sdtContent>
      <w:p w14:paraId="410162A4" w14:textId="1309B6C3" w:rsidR="00483D1B" w:rsidRDefault="00483D1B">
        <w:pPr>
          <w:pStyle w:val="Footer"/>
          <w:jc w:val="center"/>
          <w:rPr>
            <w:rFonts w:hint="eastAsia"/>
          </w:rPr>
        </w:pPr>
        <w:r>
          <w:fldChar w:fldCharType="begin"/>
        </w:r>
        <w:r>
          <w:instrText xml:space="preserve"> PAGE   \* MERGEFORMAT </w:instrText>
        </w:r>
        <w:r>
          <w:fldChar w:fldCharType="separate"/>
        </w:r>
        <w:r w:rsidR="009A14BE">
          <w:rPr>
            <w:rFonts w:hint="eastAsia"/>
            <w:noProof/>
          </w:rPr>
          <w:t>9</w:t>
        </w:r>
        <w:r>
          <w:rPr>
            <w:noProof/>
          </w:rPr>
          <w:fldChar w:fldCharType="end"/>
        </w:r>
      </w:p>
    </w:sdtContent>
  </w:sdt>
  <w:p w14:paraId="7385620B" w14:textId="0B0E5C8E" w:rsidR="00483D1B" w:rsidRDefault="00483D1B">
    <w:pPr>
      <w:pStyle w:val="Footer"/>
      <w:jc w:val="center"/>
      <w:rPr>
        <w:rFonts w:hint="eastAsia"/>
      </w:rPr>
    </w:pP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DB4BB6" w14:textId="77777777" w:rsidR="00483D1B" w:rsidRDefault="00483D1B">
    <w:pPr>
      <w:pStyle w:val="Footer"/>
      <w:rPr>
        <w:rFonts w:hint="eastAsia"/>
      </w:rPr>
    </w:pP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CD5AC6" w14:textId="77777777" w:rsidR="00483D1B" w:rsidRDefault="00483D1B">
    <w:pPr>
      <w:rPr>
        <w:rFonts w:hint="eastAsia"/>
      </w:rPr>
    </w:pP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FFACBA" w14:textId="77777777" w:rsidR="00483D1B" w:rsidRDefault="00483D1B">
    <w:pPr>
      <w:rPr>
        <w:rFonts w:hint="eastAsia"/>
      </w:rPr>
    </w:pPr>
  </w:p>
</w:ftr>
</file>

<file path=word/footer1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0021E3" w14:textId="0D18825E" w:rsidR="00483D1B" w:rsidRDefault="00483D1B">
    <w:pPr>
      <w:pStyle w:val="Footer"/>
      <w:jc w:val="center"/>
      <w:rPr>
        <w:rFonts w:hint="eastAsia"/>
      </w:rPr>
    </w:pPr>
  </w:p>
</w:ftr>
</file>

<file path=word/footer1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F24E05" w14:textId="77777777" w:rsidR="00483D1B" w:rsidRDefault="00483D1B">
    <w:pPr>
      <w:rPr>
        <w:rFonts w:hint="eastAsia"/>
      </w:rPr>
    </w:pPr>
  </w:p>
</w:ftr>
</file>

<file path=word/footer1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4E0BBF" w14:textId="77777777" w:rsidR="00483D1B" w:rsidRDefault="00483D1B">
    <w:pPr>
      <w:rPr>
        <w:rFonts w:hint="eastAsia"/>
      </w:rPr>
    </w:pPr>
  </w:p>
</w:ftr>
</file>

<file path=word/footer1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011795" w14:textId="77777777" w:rsidR="00483D1B" w:rsidRDefault="00483D1B">
    <w:pPr>
      <w:pStyle w:val="Footer"/>
      <w:rPr>
        <w:rFonts w:hint="eastAsia"/>
      </w:rPr>
    </w:pPr>
  </w:p>
</w:ftr>
</file>

<file path=word/footer1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AE9290" w14:textId="77777777" w:rsidR="00483D1B" w:rsidRDefault="00483D1B">
    <w:pPr>
      <w:rPr>
        <w:rFonts w:hint="eastAsia"/>
      </w:rPr>
    </w:pPr>
  </w:p>
</w:ftr>
</file>

<file path=word/footer1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C3ABA1" w14:textId="77777777" w:rsidR="00483D1B" w:rsidRDefault="00483D1B">
    <w:pPr>
      <w:rPr>
        <w:rFonts w:hint="eastAsia"/>
      </w:rPr>
    </w:pPr>
  </w:p>
</w:ftr>
</file>

<file path=word/footer1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57DB56" w14:textId="3B89A31C" w:rsidR="00483D1B" w:rsidRDefault="00483D1B">
    <w:pPr>
      <w:pStyle w:val="Footer"/>
      <w:jc w:val="center"/>
      <w:rPr>
        <w:rFonts w:hint="eastAsia"/>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3AEA40" w14:textId="77777777" w:rsidR="00483D1B" w:rsidRDefault="00483D1B">
    <w:pPr>
      <w:rPr>
        <w:rFonts w:hint="eastAsia"/>
      </w:rPr>
    </w:pPr>
  </w:p>
</w:ftr>
</file>

<file path=word/footer2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C2D3E1" w14:textId="77777777" w:rsidR="00483D1B" w:rsidRDefault="00483D1B">
    <w:pPr>
      <w:rPr>
        <w:rFonts w:hint="eastAsia"/>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E4D607" w14:textId="77777777" w:rsidR="00483D1B" w:rsidRDefault="00483D1B">
    <w:pPr>
      <w:rPr>
        <w:rFonts w:hint="eastAsia"/>
      </w:rP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251844" w14:textId="77777777" w:rsidR="00483D1B" w:rsidRDefault="00483D1B">
    <w:pPr>
      <w:pStyle w:val="Footer"/>
      <w:rPr>
        <w:rFonts w:hint="eastAsia"/>
      </w:rP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53BA32" w14:textId="77777777" w:rsidR="00483D1B" w:rsidRDefault="00483D1B">
    <w:pPr>
      <w:rPr>
        <w:rFonts w:hint="eastAsia"/>
      </w:rPr>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EAC216" w14:textId="77777777" w:rsidR="00483D1B" w:rsidRDefault="00483D1B">
    <w:pPr>
      <w:rPr>
        <w:rFonts w:hint="eastAsia"/>
      </w:rPr>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463766" w14:textId="10B969B7" w:rsidR="00483D1B" w:rsidRDefault="00483D1B">
    <w:pPr>
      <w:pStyle w:val="Footer"/>
      <w:jc w:val="center"/>
      <w:rPr>
        <w:rFonts w:hint="eastAsia"/>
      </w:rPr>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5187AF" w14:textId="77777777" w:rsidR="00483D1B" w:rsidRDefault="00483D1B">
    <w:pPr>
      <w:rPr>
        <w:rFonts w:hint="eastAsia"/>
      </w:rPr>
    </w:pP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917E65" w14:textId="77777777" w:rsidR="00483D1B" w:rsidRDefault="00483D1B">
    <w:pPr>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14BE450" w14:textId="77777777" w:rsidR="00483D1B" w:rsidRDefault="00483D1B">
      <w:pPr>
        <w:rPr>
          <w:rFonts w:hint="eastAsia"/>
        </w:rPr>
      </w:pPr>
      <w:r>
        <w:separator/>
      </w:r>
    </w:p>
  </w:footnote>
  <w:footnote w:type="continuationSeparator" w:id="0">
    <w:p w14:paraId="67BE55CD" w14:textId="77777777" w:rsidR="00483D1B" w:rsidRDefault="00483D1B">
      <w:pPr>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DF7D79" w14:textId="77777777" w:rsidR="00483D1B" w:rsidRDefault="00483D1B">
    <w:pPr>
      <w:rPr>
        <w:rFonts w:hint="eastAsia"/>
      </w:rPr>
    </w:pP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43D1D3" w14:textId="77777777" w:rsidR="00483D1B" w:rsidRDefault="00483D1B">
    <w:pPr>
      <w:rPr>
        <w:rFonts w:hint="eastAsia"/>
      </w:rPr>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64930192"/>
      <w:docPartObj>
        <w:docPartGallery w:val="Page Numbers (Top of Page)"/>
        <w:docPartUnique/>
      </w:docPartObj>
    </w:sdtPr>
    <w:sdtEndPr>
      <w:rPr>
        <w:noProof/>
      </w:rPr>
    </w:sdtEndPr>
    <w:sdtContent>
      <w:p w14:paraId="423B273E" w14:textId="15A82105" w:rsidR="00483D1B" w:rsidRDefault="00483D1B" w:rsidP="006C52E8">
        <w:pPr>
          <w:pStyle w:val="Header"/>
          <w:jc w:val="right"/>
          <w:rPr>
            <w:rFonts w:hint="eastAsia"/>
          </w:rPr>
        </w:pPr>
      </w:p>
    </w:sdtContent>
  </w:sdt>
  <w:p w14:paraId="5211FB9C" w14:textId="77777777" w:rsidR="00483D1B" w:rsidRDefault="00483D1B">
    <w:pPr>
      <w:pStyle w:val="Header"/>
      <w:rPr>
        <w:rFonts w:hint="eastAsia"/>
      </w:rPr>
    </w:pP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7E1C92" w14:textId="77777777" w:rsidR="00483D1B" w:rsidRDefault="00483D1B">
    <w:pPr>
      <w:rPr>
        <w:rFonts w:hint="eastAsia"/>
      </w:rPr>
    </w:pP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302A5C" w14:textId="77777777" w:rsidR="00483D1B" w:rsidRDefault="00483D1B">
    <w:pPr>
      <w:rPr>
        <w:rFonts w:hint="eastAsia"/>
      </w:rPr>
    </w:pP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7DF95B" w14:textId="77777777" w:rsidR="00483D1B" w:rsidRDefault="00483D1B">
    <w:pPr>
      <w:pStyle w:val="Header"/>
      <w:rPr>
        <w:rFonts w:hint="eastAsia"/>
      </w:rPr>
    </w:pP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50BF1A" w14:textId="77777777" w:rsidR="00483D1B" w:rsidRDefault="00483D1B">
    <w:pPr>
      <w:rPr>
        <w:rFonts w:hint="eastAsia"/>
      </w:rPr>
    </w:pPr>
  </w:p>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AEBC46" w14:textId="77777777" w:rsidR="00483D1B" w:rsidRDefault="00483D1B">
    <w:pPr>
      <w:rPr>
        <w:rFonts w:hint="eastAsia"/>
      </w:rPr>
    </w:pPr>
  </w:p>
</w:hdr>
</file>

<file path=word/header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96F800" w14:textId="77777777" w:rsidR="00483D1B" w:rsidRDefault="00483D1B">
    <w:pPr>
      <w:pStyle w:val="Header"/>
      <w:rPr>
        <w:rFonts w:hint="eastAsia"/>
      </w:rPr>
    </w:pPr>
  </w:p>
</w:hdr>
</file>

<file path=word/header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2A0785" w14:textId="77777777" w:rsidR="00483D1B" w:rsidRDefault="00483D1B">
    <w:pPr>
      <w:rPr>
        <w:rFonts w:hint="eastAsia"/>
      </w:rPr>
    </w:pPr>
  </w:p>
</w:hdr>
</file>

<file path=word/header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EF12F3" w14:textId="77777777" w:rsidR="00483D1B" w:rsidRDefault="00483D1B">
    <w:pPr>
      <w:rPr>
        <w:rFonts w:hint="eastAsia"/>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0277B7" w14:textId="77777777" w:rsidR="00483D1B" w:rsidRDefault="00483D1B">
    <w:pPr>
      <w:pStyle w:val="Header"/>
      <w:rPr>
        <w:rFonts w:hint="eastAsia"/>
      </w:rPr>
    </w:pPr>
  </w:p>
</w:hdr>
</file>

<file path=word/header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25D394" w14:textId="77777777" w:rsidR="00483D1B" w:rsidRDefault="00483D1B">
    <w:pPr>
      <w:pStyle w:val="Header"/>
      <w:rPr>
        <w:rFonts w:hint="eastAsia"/>
      </w:rPr>
    </w:pPr>
  </w:p>
</w:hdr>
</file>

<file path=word/header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3B46A0" w14:textId="77777777" w:rsidR="00483D1B" w:rsidRDefault="00483D1B">
    <w:pPr>
      <w:rPr>
        <w:rFonts w:hint="eastAsia"/>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C56EC5" w14:textId="77777777" w:rsidR="00483D1B" w:rsidRDefault="00483D1B">
    <w:pPr>
      <w:rPr>
        <w:rFonts w:hint="eastAsia"/>
      </w:rP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4ED2C5" w14:textId="77777777" w:rsidR="00483D1B" w:rsidRDefault="00483D1B">
    <w:pPr>
      <w:rPr>
        <w:rFonts w:hint="eastAsia"/>
      </w:rP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EEF0C7" w14:textId="77777777" w:rsidR="00483D1B" w:rsidRDefault="00483D1B">
    <w:pPr>
      <w:pStyle w:val="Header"/>
      <w:rPr>
        <w:rFonts w:hint="eastAsia"/>
      </w:rP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B7B87B" w14:textId="77777777" w:rsidR="00483D1B" w:rsidRDefault="00483D1B">
    <w:pPr>
      <w:rPr>
        <w:rFonts w:hint="eastAsia"/>
      </w:rPr>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FBD442" w14:textId="77777777" w:rsidR="00483D1B" w:rsidRDefault="00483D1B">
    <w:pPr>
      <w:rPr>
        <w:rFonts w:hint="eastAsia"/>
      </w:rPr>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7B85FA" w14:textId="77777777" w:rsidR="00483D1B" w:rsidRDefault="00483D1B">
    <w:pPr>
      <w:pStyle w:val="Header"/>
      <w:rPr>
        <w:rFonts w:hint="eastAsia"/>
      </w:rPr>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C16BCA" w14:textId="77777777" w:rsidR="00483D1B" w:rsidRDefault="00483D1B">
    <w:pPr>
      <w:rPr>
        <w:rFonts w:hint="eastAsia"/>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pStyle w:val="Heading3"/>
      <w:suff w:val="nothing"/>
      <w:lvlText w:val=""/>
      <w:lvlJc w:val="left"/>
      <w:pPr>
        <w:tabs>
          <w:tab w:val="num" w:pos="0"/>
        </w:tabs>
        <w:ind w:left="0" w:firstLine="0"/>
      </w:pPr>
    </w:lvl>
    <w:lvl w:ilvl="3">
      <w:start w:val="1"/>
      <w:numFmt w:val="none"/>
      <w:pStyle w:val="Heading4"/>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0000002"/>
    <w:multiLevelType w:val="multilevel"/>
    <w:tmpl w:val="00000002"/>
    <w:name w:val="WW8Num1"/>
    <w:lvl w:ilvl="0">
      <w:start w:val="1"/>
      <w:numFmt w:val="decimal"/>
      <w:pStyle w:val="Sectiontitle"/>
      <w:lvlText w:val="%1."/>
      <w:lvlJc w:val="left"/>
      <w:pPr>
        <w:tabs>
          <w:tab w:val="num" w:pos="0"/>
        </w:tabs>
        <w:ind w:left="0" w:firstLine="0"/>
      </w:pPr>
    </w:lvl>
    <w:lvl w:ilvl="1">
      <w:start w:val="1"/>
      <w:numFmt w:val="decimal"/>
      <w:lvlText w:val="%1.%2."/>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 w15:restartNumberingAfterBreak="0">
    <w:nsid w:val="00000003"/>
    <w:multiLevelType w:val="multilevel"/>
    <w:tmpl w:val="00000003"/>
    <w:name w:val="WW8Num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15:restartNumberingAfterBreak="0">
    <w:nsid w:val="00000004"/>
    <w:multiLevelType w:val="multilevel"/>
    <w:tmpl w:val="00000004"/>
    <w:name w:val="WW8Num3"/>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4" w15:restartNumberingAfterBreak="0">
    <w:nsid w:val="00000005"/>
    <w:multiLevelType w:val="multilevel"/>
    <w:tmpl w:val="00000005"/>
    <w:name w:val="WW8Num4"/>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5" w15:restartNumberingAfterBreak="0">
    <w:nsid w:val="00000006"/>
    <w:multiLevelType w:val="multilevel"/>
    <w:tmpl w:val="03A08A10"/>
    <w:name w:val="WW8Num5"/>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6" w15:restartNumberingAfterBreak="0">
    <w:nsid w:val="00000007"/>
    <w:multiLevelType w:val="multilevel"/>
    <w:tmpl w:val="AF7CAD0E"/>
    <w:name w:val="WW8Num6"/>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7" w15:restartNumberingAfterBreak="0">
    <w:nsid w:val="00000008"/>
    <w:multiLevelType w:val="multilevel"/>
    <w:tmpl w:val="5F5A8B3E"/>
    <w:name w:val="WW8Num7"/>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8" w15:restartNumberingAfterBreak="0">
    <w:nsid w:val="00000009"/>
    <w:multiLevelType w:val="multilevel"/>
    <w:tmpl w:val="2B723EA2"/>
    <w:name w:val="WW8Num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9" w15:restartNumberingAfterBreak="0">
    <w:nsid w:val="0000000A"/>
    <w:multiLevelType w:val="multilevel"/>
    <w:tmpl w:val="F552F76A"/>
    <w:name w:val="WW8Num9"/>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0" w15:restartNumberingAfterBreak="0">
    <w:nsid w:val="0000000B"/>
    <w:multiLevelType w:val="multilevel"/>
    <w:tmpl w:val="0000000B"/>
    <w:name w:val="WW8Num10"/>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1" w15:restartNumberingAfterBreak="0">
    <w:nsid w:val="0000000C"/>
    <w:multiLevelType w:val="multilevel"/>
    <w:tmpl w:val="0000000C"/>
    <w:name w:val="WW8Num1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15:restartNumberingAfterBreak="0">
    <w:nsid w:val="04294D1A"/>
    <w:multiLevelType w:val="hybridMultilevel"/>
    <w:tmpl w:val="D8CE0FE0"/>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 w15:restartNumberingAfterBreak="0">
    <w:nsid w:val="04880A87"/>
    <w:multiLevelType w:val="multilevel"/>
    <w:tmpl w:val="02421092"/>
    <w:lvl w:ilvl="0">
      <w:start w:val="6"/>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3."/>
      <w:lvlJc w:val="left"/>
      <w:pPr>
        <w:ind w:left="153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4" w15:restartNumberingAfterBreak="0">
    <w:nsid w:val="0AA058EF"/>
    <w:multiLevelType w:val="multilevel"/>
    <w:tmpl w:val="3A60E330"/>
    <w:lvl w:ilvl="0">
      <w:start w:val="6"/>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3."/>
      <w:lvlJc w:val="left"/>
      <w:pPr>
        <w:ind w:left="153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5" w15:restartNumberingAfterBreak="0">
    <w:nsid w:val="116E6549"/>
    <w:multiLevelType w:val="hybridMultilevel"/>
    <w:tmpl w:val="F84C47BC"/>
    <w:lvl w:ilvl="0" w:tplc="0409000F">
      <w:start w:val="1"/>
      <w:numFmt w:val="decimal"/>
      <w:lvlText w:val="%1."/>
      <w:lvlJc w:val="left"/>
      <w:pPr>
        <w:ind w:left="360" w:hanging="360"/>
      </w:pPr>
      <w:rPr>
        <w:rFonts w:hint="default"/>
      </w:rPr>
    </w:lvl>
    <w:lvl w:ilvl="1" w:tplc="60D2E802">
      <w:numFmt w:val="bullet"/>
      <w:lvlText w:val=""/>
      <w:lvlJc w:val="left"/>
      <w:pPr>
        <w:ind w:left="720" w:hanging="360"/>
      </w:pPr>
      <w:rPr>
        <w:rFonts w:ascii="Wingdings" w:eastAsia="Times New Roman" w:hAnsi="Wingdings" w:cs="Segoe UI"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6" w15:restartNumberingAfterBreak="0">
    <w:nsid w:val="179E4DD8"/>
    <w:multiLevelType w:val="hybridMultilevel"/>
    <w:tmpl w:val="483238C2"/>
    <w:lvl w:ilvl="0" w:tplc="0409000F">
      <w:start w:val="1"/>
      <w:numFmt w:val="decimal"/>
      <w:lvlText w:val="%1."/>
      <w:lvlJc w:val="left"/>
      <w:pPr>
        <w:ind w:left="360" w:hanging="360"/>
      </w:pPr>
      <w:rPr>
        <w:rFonts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7" w15:restartNumberingAfterBreak="0">
    <w:nsid w:val="1EBF3826"/>
    <w:multiLevelType w:val="multilevel"/>
    <w:tmpl w:val="DA36CD1A"/>
    <w:lvl w:ilvl="0">
      <w:start w:val="1"/>
      <w:numFmt w:val="decimal"/>
      <w:lvlText w:val="%1."/>
      <w:lvlJc w:val="left"/>
      <w:pPr>
        <w:ind w:left="1350" w:hanging="360"/>
      </w:pPr>
    </w:lvl>
    <w:lvl w:ilvl="1">
      <w:start w:val="3"/>
      <w:numFmt w:val="decimal"/>
      <w:isLgl/>
      <w:lvlText w:val="%1.%2"/>
      <w:lvlJc w:val="left"/>
      <w:pPr>
        <w:ind w:left="1440" w:hanging="720"/>
      </w:pPr>
      <w:rPr>
        <w:rFonts w:hint="default"/>
        <w:u w:val="none"/>
      </w:rPr>
    </w:lvl>
    <w:lvl w:ilvl="2">
      <w:start w:val="1"/>
      <w:numFmt w:val="decimal"/>
      <w:isLgl/>
      <w:lvlText w:val="%1.%2.%3"/>
      <w:lvlJc w:val="left"/>
      <w:pPr>
        <w:ind w:left="1696" w:hanging="720"/>
      </w:pPr>
      <w:rPr>
        <w:rFonts w:hint="default"/>
        <w:u w:val="none"/>
      </w:rPr>
    </w:lvl>
    <w:lvl w:ilvl="3">
      <w:start w:val="1"/>
      <w:numFmt w:val="decimal"/>
      <w:isLgl/>
      <w:lvlText w:val="%1.%2.%3.%4"/>
      <w:lvlJc w:val="left"/>
      <w:pPr>
        <w:ind w:left="1952" w:hanging="720"/>
      </w:pPr>
      <w:rPr>
        <w:rFonts w:hint="default"/>
        <w:u w:val="none"/>
      </w:rPr>
    </w:lvl>
    <w:lvl w:ilvl="4">
      <w:start w:val="1"/>
      <w:numFmt w:val="decimal"/>
      <w:isLgl/>
      <w:lvlText w:val="%1.%2.%3.%4.%5"/>
      <w:lvlJc w:val="left"/>
      <w:pPr>
        <w:ind w:left="2568" w:hanging="1080"/>
      </w:pPr>
      <w:rPr>
        <w:rFonts w:hint="default"/>
        <w:u w:val="none"/>
      </w:rPr>
    </w:lvl>
    <w:lvl w:ilvl="5">
      <w:start w:val="1"/>
      <w:numFmt w:val="decimal"/>
      <w:isLgl/>
      <w:lvlText w:val="%1.%2.%3.%4.%5.%6"/>
      <w:lvlJc w:val="left"/>
      <w:pPr>
        <w:ind w:left="2824" w:hanging="1080"/>
      </w:pPr>
      <w:rPr>
        <w:rFonts w:hint="default"/>
        <w:u w:val="none"/>
      </w:rPr>
    </w:lvl>
    <w:lvl w:ilvl="6">
      <w:start w:val="1"/>
      <w:numFmt w:val="decimal"/>
      <w:isLgl/>
      <w:lvlText w:val="%1.%2.%3.%4.%5.%6.%7"/>
      <w:lvlJc w:val="left"/>
      <w:pPr>
        <w:ind w:left="3440" w:hanging="1440"/>
      </w:pPr>
      <w:rPr>
        <w:rFonts w:hint="default"/>
        <w:u w:val="none"/>
      </w:rPr>
    </w:lvl>
    <w:lvl w:ilvl="7">
      <w:start w:val="1"/>
      <w:numFmt w:val="decimal"/>
      <w:isLgl/>
      <w:lvlText w:val="%1.%2.%3.%4.%5.%6.%7.%8"/>
      <w:lvlJc w:val="left"/>
      <w:pPr>
        <w:ind w:left="3696" w:hanging="1440"/>
      </w:pPr>
      <w:rPr>
        <w:rFonts w:hint="default"/>
        <w:u w:val="none"/>
      </w:rPr>
    </w:lvl>
    <w:lvl w:ilvl="8">
      <w:start w:val="1"/>
      <w:numFmt w:val="decimal"/>
      <w:isLgl/>
      <w:lvlText w:val="%1.%2.%3.%4.%5.%6.%7.%8.%9"/>
      <w:lvlJc w:val="left"/>
      <w:pPr>
        <w:ind w:left="4312" w:hanging="1800"/>
      </w:pPr>
      <w:rPr>
        <w:rFonts w:hint="default"/>
        <w:u w:val="none"/>
      </w:rPr>
    </w:lvl>
  </w:abstractNum>
  <w:abstractNum w:abstractNumId="18" w15:restartNumberingAfterBreak="0">
    <w:nsid w:val="2D15490C"/>
    <w:multiLevelType w:val="multilevel"/>
    <w:tmpl w:val="0A8E4BC8"/>
    <w:lvl w:ilvl="0">
      <w:start w:val="1"/>
      <w:numFmt w:val="decimal"/>
      <w:lvlText w:val="%1"/>
      <w:lvlJc w:val="left"/>
      <w:pPr>
        <w:ind w:left="375" w:hanging="375"/>
      </w:pPr>
      <w:rPr>
        <w:rFonts w:hint="default"/>
      </w:rPr>
    </w:lvl>
    <w:lvl w:ilvl="1">
      <w:start w:val="6"/>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30137BD7"/>
    <w:multiLevelType w:val="hybridMultilevel"/>
    <w:tmpl w:val="8BEE91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5C6233A"/>
    <w:multiLevelType w:val="hybridMultilevel"/>
    <w:tmpl w:val="2B2CBC78"/>
    <w:lvl w:ilvl="0" w:tplc="0409000F">
      <w:start w:val="1"/>
      <w:numFmt w:val="decimal"/>
      <w:lvlText w:val="%1."/>
      <w:lvlJc w:val="left"/>
      <w:pPr>
        <w:ind w:left="1440" w:hanging="360"/>
      </w:pPr>
    </w:lvl>
    <w:lvl w:ilvl="1" w:tplc="04090015">
      <w:start w:val="1"/>
      <w:numFmt w:val="upperLetter"/>
      <w:lvlText w:val="%2."/>
      <w:lvlJc w:val="left"/>
      <w:pPr>
        <w:ind w:left="1440" w:hanging="360"/>
      </w:pPr>
    </w:lvl>
    <w:lvl w:ilvl="2" w:tplc="DDF80D94">
      <w:start w:val="4"/>
      <w:numFmt w:val="lowerRoman"/>
      <w:lvlText w:val="%3."/>
      <w:lvlJc w:val="right"/>
      <w:pPr>
        <w:ind w:left="2520" w:hanging="180"/>
      </w:pPr>
      <w:rPr>
        <w:rFonts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485529CC"/>
    <w:multiLevelType w:val="hybridMultilevel"/>
    <w:tmpl w:val="3DF68E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5BF87F6E"/>
    <w:multiLevelType w:val="multilevel"/>
    <w:tmpl w:val="EED61B84"/>
    <w:lvl w:ilvl="0">
      <w:start w:val="6"/>
      <w:numFmt w:val="decimal"/>
      <w:lvlText w:val="%1"/>
      <w:lvlJc w:val="left"/>
      <w:pPr>
        <w:ind w:left="360" w:hanging="360"/>
      </w:pPr>
      <w:rPr>
        <w:rFonts w:hint="default"/>
      </w:rPr>
    </w:lvl>
    <w:lvl w:ilvl="1">
      <w:start w:val="1"/>
      <w:numFmt w:val="decimal"/>
      <w:lvlText w:val="%2."/>
      <w:lvlJc w:val="left"/>
      <w:pPr>
        <w:ind w:left="1440" w:hanging="360"/>
      </w:pPr>
      <w:rPr>
        <w:rFonts w:hint="default"/>
      </w:rPr>
    </w:lvl>
    <w:lvl w:ilvl="2">
      <w:start w:val="1"/>
      <w:numFmt w:val="decimal"/>
      <w:lvlText w:val="%3."/>
      <w:lvlJc w:val="left"/>
      <w:pPr>
        <w:ind w:left="153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23" w15:restartNumberingAfterBreak="0">
    <w:nsid w:val="68060168"/>
    <w:multiLevelType w:val="hybridMultilevel"/>
    <w:tmpl w:val="FA0EA652"/>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BAD0C6B"/>
    <w:multiLevelType w:val="hybridMultilevel"/>
    <w:tmpl w:val="186E9DF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0"/>
  </w:num>
  <w:num w:numId="4">
    <w:abstractNumId w:val="24"/>
  </w:num>
  <w:num w:numId="5">
    <w:abstractNumId w:val="12"/>
  </w:num>
  <w:num w:numId="6">
    <w:abstractNumId w:val="19"/>
  </w:num>
  <w:num w:numId="7">
    <w:abstractNumId w:val="17"/>
  </w:num>
  <w:num w:numId="8">
    <w:abstractNumId w:val="18"/>
  </w:num>
  <w:num w:numId="9">
    <w:abstractNumId w:val="14"/>
  </w:num>
  <w:num w:numId="10">
    <w:abstractNumId w:val="13"/>
  </w:num>
  <w:num w:numId="11">
    <w:abstractNumId w:val="22"/>
  </w:num>
  <w:num w:numId="12">
    <w:abstractNumId w:val="23"/>
  </w:num>
  <w:num w:numId="13">
    <w:abstractNumId w:val="16"/>
  </w:num>
  <w:num w:numId="14">
    <w:abstractNumId w:val="15"/>
  </w:num>
  <w:num w:numId="15">
    <w:abstractNumId w:val="21"/>
  </w:num>
  <w:numIdMacAtCleanup w:val="15"/>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ohammad Nassar">
    <w15:presenceInfo w15:providerId="AD" w15:userId="S-1-5-21-1110068249-3868569727-3251494885-1427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4628"/>
    <w:rsid w:val="00005D83"/>
    <w:rsid w:val="000369B8"/>
    <w:rsid w:val="00045E03"/>
    <w:rsid w:val="00051E59"/>
    <w:rsid w:val="0007776A"/>
    <w:rsid w:val="000A258C"/>
    <w:rsid w:val="000B0B07"/>
    <w:rsid w:val="000D2607"/>
    <w:rsid w:val="000F4CD8"/>
    <w:rsid w:val="00114796"/>
    <w:rsid w:val="00143461"/>
    <w:rsid w:val="001524C4"/>
    <w:rsid w:val="00175676"/>
    <w:rsid w:val="0018059E"/>
    <w:rsid w:val="0019167A"/>
    <w:rsid w:val="001B1013"/>
    <w:rsid w:val="001C48B8"/>
    <w:rsid w:val="001F23D8"/>
    <w:rsid w:val="00206EEC"/>
    <w:rsid w:val="00221A98"/>
    <w:rsid w:val="00254963"/>
    <w:rsid w:val="00255DCD"/>
    <w:rsid w:val="00264E2D"/>
    <w:rsid w:val="00276F07"/>
    <w:rsid w:val="002803B1"/>
    <w:rsid w:val="002901B1"/>
    <w:rsid w:val="002A5CB1"/>
    <w:rsid w:val="002C6C5E"/>
    <w:rsid w:val="002C7E52"/>
    <w:rsid w:val="002F159B"/>
    <w:rsid w:val="002F4E35"/>
    <w:rsid w:val="003047B8"/>
    <w:rsid w:val="00315D4A"/>
    <w:rsid w:val="00330F29"/>
    <w:rsid w:val="00341F5B"/>
    <w:rsid w:val="003F1C69"/>
    <w:rsid w:val="003F25D6"/>
    <w:rsid w:val="00417312"/>
    <w:rsid w:val="004538B6"/>
    <w:rsid w:val="0047381D"/>
    <w:rsid w:val="00483D1B"/>
    <w:rsid w:val="00493CB1"/>
    <w:rsid w:val="004B5A31"/>
    <w:rsid w:val="004D70CD"/>
    <w:rsid w:val="004E5E6B"/>
    <w:rsid w:val="004F12A5"/>
    <w:rsid w:val="00506414"/>
    <w:rsid w:val="005111F5"/>
    <w:rsid w:val="00512AE8"/>
    <w:rsid w:val="005263AE"/>
    <w:rsid w:val="0053398B"/>
    <w:rsid w:val="00533EFB"/>
    <w:rsid w:val="00534F54"/>
    <w:rsid w:val="00536A99"/>
    <w:rsid w:val="0055156F"/>
    <w:rsid w:val="005806D6"/>
    <w:rsid w:val="005B525D"/>
    <w:rsid w:val="00605DC4"/>
    <w:rsid w:val="00607D7F"/>
    <w:rsid w:val="00640253"/>
    <w:rsid w:val="00663B21"/>
    <w:rsid w:val="00677AC4"/>
    <w:rsid w:val="00683A6B"/>
    <w:rsid w:val="006849D4"/>
    <w:rsid w:val="00696B32"/>
    <w:rsid w:val="006C52E8"/>
    <w:rsid w:val="006D0958"/>
    <w:rsid w:val="006D6B35"/>
    <w:rsid w:val="006E48B2"/>
    <w:rsid w:val="00713FBF"/>
    <w:rsid w:val="00770258"/>
    <w:rsid w:val="00774C98"/>
    <w:rsid w:val="007A2ADD"/>
    <w:rsid w:val="007B1BA0"/>
    <w:rsid w:val="007D5FB3"/>
    <w:rsid w:val="00806C5D"/>
    <w:rsid w:val="008510EF"/>
    <w:rsid w:val="00870050"/>
    <w:rsid w:val="008953F9"/>
    <w:rsid w:val="008B3CC9"/>
    <w:rsid w:val="008C7E31"/>
    <w:rsid w:val="008F3D61"/>
    <w:rsid w:val="00905659"/>
    <w:rsid w:val="00927D68"/>
    <w:rsid w:val="009430FB"/>
    <w:rsid w:val="009637FC"/>
    <w:rsid w:val="0097307A"/>
    <w:rsid w:val="00981EA4"/>
    <w:rsid w:val="009A14BE"/>
    <w:rsid w:val="009A4B23"/>
    <w:rsid w:val="009B0C7E"/>
    <w:rsid w:val="009C67BF"/>
    <w:rsid w:val="009F30CF"/>
    <w:rsid w:val="00A01C4A"/>
    <w:rsid w:val="00A37CF4"/>
    <w:rsid w:val="00A44CC4"/>
    <w:rsid w:val="00A800DB"/>
    <w:rsid w:val="00A86E01"/>
    <w:rsid w:val="00AA646C"/>
    <w:rsid w:val="00AB57B6"/>
    <w:rsid w:val="00AB735D"/>
    <w:rsid w:val="00AD0DB6"/>
    <w:rsid w:val="00AD214D"/>
    <w:rsid w:val="00AD4332"/>
    <w:rsid w:val="00AE237C"/>
    <w:rsid w:val="00AF6487"/>
    <w:rsid w:val="00B00A12"/>
    <w:rsid w:val="00B157CF"/>
    <w:rsid w:val="00B27DA8"/>
    <w:rsid w:val="00B3534A"/>
    <w:rsid w:val="00B45431"/>
    <w:rsid w:val="00B62436"/>
    <w:rsid w:val="00B90668"/>
    <w:rsid w:val="00B95A36"/>
    <w:rsid w:val="00BE7C47"/>
    <w:rsid w:val="00C34628"/>
    <w:rsid w:val="00C758B3"/>
    <w:rsid w:val="00C84A5C"/>
    <w:rsid w:val="00C94FA4"/>
    <w:rsid w:val="00CE1CE9"/>
    <w:rsid w:val="00D053B7"/>
    <w:rsid w:val="00D37934"/>
    <w:rsid w:val="00D66421"/>
    <w:rsid w:val="00D75938"/>
    <w:rsid w:val="00D854F2"/>
    <w:rsid w:val="00D90A45"/>
    <w:rsid w:val="00D97FBC"/>
    <w:rsid w:val="00DA60DB"/>
    <w:rsid w:val="00DB6E9A"/>
    <w:rsid w:val="00DF1620"/>
    <w:rsid w:val="00DF7969"/>
    <w:rsid w:val="00E07538"/>
    <w:rsid w:val="00E125DF"/>
    <w:rsid w:val="00E25B6F"/>
    <w:rsid w:val="00E35513"/>
    <w:rsid w:val="00E5046C"/>
    <w:rsid w:val="00E57D66"/>
    <w:rsid w:val="00E70BA4"/>
    <w:rsid w:val="00E84CAB"/>
    <w:rsid w:val="00EA1536"/>
    <w:rsid w:val="00EC0035"/>
    <w:rsid w:val="00EC7662"/>
    <w:rsid w:val="00EE4B20"/>
    <w:rsid w:val="00F445D4"/>
    <w:rsid w:val="00F950AB"/>
    <w:rsid w:val="00FB29F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36566A06"/>
  <w15:chartTrackingRefBased/>
  <w15:docId w15:val="{85988C88-881A-4253-8F24-2560754E53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iPriority="0"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510EF"/>
    <w:pPr>
      <w:widowControl w:val="0"/>
      <w:suppressAutoHyphens/>
      <w:spacing w:after="0" w:line="240" w:lineRule="auto"/>
    </w:pPr>
    <w:rPr>
      <w:rFonts w:ascii="Liberation Serif" w:eastAsia="Arial Unicode MS" w:hAnsi="Liberation Serif" w:cs="Mangal"/>
      <w:kern w:val="2"/>
      <w:sz w:val="20"/>
      <w:szCs w:val="24"/>
      <w:lang w:eastAsia="zh-CN" w:bidi="hi-IN"/>
    </w:rPr>
  </w:style>
  <w:style w:type="paragraph" w:styleId="Heading1">
    <w:name w:val="heading 1"/>
    <w:basedOn w:val="Heading"/>
    <w:next w:val="BodyText"/>
    <w:link w:val="Heading1Char"/>
    <w:qFormat/>
    <w:rsid w:val="00C34628"/>
    <w:pPr>
      <w:outlineLvl w:val="0"/>
    </w:pPr>
    <w:rPr>
      <w:b/>
      <w:bCs/>
      <w:sz w:val="36"/>
      <w:szCs w:val="36"/>
    </w:rPr>
  </w:style>
  <w:style w:type="paragraph" w:styleId="Heading2">
    <w:name w:val="heading 2"/>
    <w:basedOn w:val="Heading"/>
    <w:next w:val="BodyText"/>
    <w:link w:val="Heading2Char"/>
    <w:qFormat/>
    <w:rsid w:val="00C34628"/>
    <w:pPr>
      <w:spacing w:before="200"/>
      <w:outlineLvl w:val="1"/>
    </w:pPr>
    <w:rPr>
      <w:b/>
      <w:bCs/>
      <w:sz w:val="32"/>
      <w:szCs w:val="32"/>
    </w:rPr>
  </w:style>
  <w:style w:type="paragraph" w:styleId="Heading3">
    <w:name w:val="heading 3"/>
    <w:basedOn w:val="Heading"/>
    <w:next w:val="BodyText"/>
    <w:link w:val="Heading3Char"/>
    <w:qFormat/>
    <w:rsid w:val="00C34628"/>
    <w:pPr>
      <w:numPr>
        <w:ilvl w:val="2"/>
        <w:numId w:val="1"/>
      </w:numPr>
      <w:spacing w:before="140"/>
      <w:outlineLvl w:val="2"/>
    </w:pPr>
    <w:rPr>
      <w:b/>
      <w:bCs/>
    </w:rPr>
  </w:style>
  <w:style w:type="paragraph" w:styleId="Heading4">
    <w:name w:val="heading 4"/>
    <w:basedOn w:val="Heading"/>
    <w:next w:val="BodyText"/>
    <w:link w:val="Heading4Char"/>
    <w:qFormat/>
    <w:rsid w:val="00C34628"/>
    <w:pPr>
      <w:numPr>
        <w:ilvl w:val="3"/>
        <w:numId w:val="1"/>
      </w:numPr>
      <w:spacing w:before="120"/>
      <w:outlineLvl w:val="3"/>
    </w:pPr>
    <w:rPr>
      <w:b/>
      <w:bCs/>
      <w:i/>
      <w:iCs/>
      <w:sz w:val="27"/>
      <w:szCs w:val="27"/>
    </w:rPr>
  </w:style>
  <w:style w:type="paragraph" w:styleId="Heading5">
    <w:name w:val="heading 5"/>
    <w:basedOn w:val="Normal"/>
    <w:next w:val="Normal"/>
    <w:link w:val="Heading5Char"/>
    <w:semiHidden/>
    <w:unhideWhenUsed/>
    <w:qFormat/>
    <w:rsid w:val="0007776A"/>
    <w:pPr>
      <w:keepNext/>
      <w:keepLines/>
      <w:widowControl/>
      <w:suppressAutoHyphens w:val="0"/>
      <w:spacing w:before="40" w:line="360" w:lineRule="auto"/>
      <w:ind w:left="2880"/>
      <w:jc w:val="both"/>
      <w:outlineLvl w:val="4"/>
    </w:pPr>
    <w:rPr>
      <w:rFonts w:asciiTheme="majorHAnsi" w:eastAsiaTheme="majorEastAsia" w:hAnsiTheme="majorHAnsi" w:cstheme="majorBidi"/>
      <w:iCs/>
      <w:color w:val="2E74B5" w:themeColor="accent1" w:themeShade="BF"/>
      <w:kern w:val="0"/>
      <w:sz w:val="22"/>
      <w:szCs w:val="28"/>
      <w:lang w:val="en-ZA" w:eastAsia="en-US" w:bidi="ar-SA"/>
    </w:rPr>
  </w:style>
  <w:style w:type="paragraph" w:styleId="Heading6">
    <w:name w:val="heading 6"/>
    <w:basedOn w:val="Normal"/>
    <w:next w:val="Normal"/>
    <w:link w:val="Heading6Char"/>
    <w:semiHidden/>
    <w:unhideWhenUsed/>
    <w:qFormat/>
    <w:rsid w:val="0007776A"/>
    <w:pPr>
      <w:keepNext/>
      <w:keepLines/>
      <w:widowControl/>
      <w:suppressAutoHyphens w:val="0"/>
      <w:spacing w:before="40" w:line="360" w:lineRule="auto"/>
      <w:ind w:left="3600"/>
      <w:jc w:val="both"/>
      <w:outlineLvl w:val="5"/>
    </w:pPr>
    <w:rPr>
      <w:rFonts w:asciiTheme="majorHAnsi" w:eastAsiaTheme="majorEastAsia" w:hAnsiTheme="majorHAnsi" w:cstheme="majorBidi"/>
      <w:iCs/>
      <w:color w:val="1F4D78" w:themeColor="accent1" w:themeShade="7F"/>
      <w:kern w:val="0"/>
      <w:sz w:val="22"/>
      <w:szCs w:val="28"/>
      <w:lang w:val="en-ZA" w:eastAsia="en-US" w:bidi="ar-SA"/>
    </w:rPr>
  </w:style>
  <w:style w:type="paragraph" w:styleId="Heading7">
    <w:name w:val="heading 7"/>
    <w:basedOn w:val="Normal"/>
    <w:next w:val="Normal"/>
    <w:link w:val="Heading7Char"/>
    <w:semiHidden/>
    <w:unhideWhenUsed/>
    <w:qFormat/>
    <w:rsid w:val="0007776A"/>
    <w:pPr>
      <w:keepNext/>
      <w:keepLines/>
      <w:widowControl/>
      <w:suppressAutoHyphens w:val="0"/>
      <w:spacing w:before="40" w:line="360" w:lineRule="auto"/>
      <w:ind w:left="4320"/>
      <w:jc w:val="both"/>
      <w:outlineLvl w:val="6"/>
    </w:pPr>
    <w:rPr>
      <w:rFonts w:asciiTheme="majorHAnsi" w:eastAsiaTheme="majorEastAsia" w:hAnsiTheme="majorHAnsi" w:cstheme="majorBidi"/>
      <w:i/>
      <w:color w:val="1F4D78" w:themeColor="accent1" w:themeShade="7F"/>
      <w:kern w:val="0"/>
      <w:sz w:val="22"/>
      <w:szCs w:val="28"/>
      <w:lang w:val="en-ZA" w:eastAsia="en-US" w:bidi="ar-SA"/>
    </w:rPr>
  </w:style>
  <w:style w:type="paragraph" w:styleId="Heading8">
    <w:name w:val="heading 8"/>
    <w:basedOn w:val="Normal"/>
    <w:next w:val="Normal"/>
    <w:link w:val="Heading8Char"/>
    <w:semiHidden/>
    <w:unhideWhenUsed/>
    <w:qFormat/>
    <w:rsid w:val="0007776A"/>
    <w:pPr>
      <w:keepNext/>
      <w:keepLines/>
      <w:widowControl/>
      <w:suppressAutoHyphens w:val="0"/>
      <w:spacing w:before="40" w:line="360" w:lineRule="auto"/>
      <w:ind w:left="5040"/>
      <w:jc w:val="both"/>
      <w:outlineLvl w:val="7"/>
    </w:pPr>
    <w:rPr>
      <w:rFonts w:asciiTheme="majorHAnsi" w:eastAsiaTheme="majorEastAsia" w:hAnsiTheme="majorHAnsi" w:cstheme="majorBidi"/>
      <w:iCs/>
      <w:color w:val="272727" w:themeColor="text1" w:themeTint="D8"/>
      <w:kern w:val="0"/>
      <w:sz w:val="21"/>
      <w:szCs w:val="21"/>
      <w:lang w:val="en-ZA" w:eastAsia="en-US" w:bidi="ar-SA"/>
    </w:rPr>
  </w:style>
  <w:style w:type="paragraph" w:styleId="Heading9">
    <w:name w:val="heading 9"/>
    <w:basedOn w:val="Normal"/>
    <w:next w:val="Normal"/>
    <w:link w:val="Heading9Char"/>
    <w:semiHidden/>
    <w:unhideWhenUsed/>
    <w:qFormat/>
    <w:rsid w:val="0007776A"/>
    <w:pPr>
      <w:keepNext/>
      <w:keepLines/>
      <w:widowControl/>
      <w:suppressAutoHyphens w:val="0"/>
      <w:spacing w:before="40" w:line="360" w:lineRule="auto"/>
      <w:ind w:left="5760"/>
      <w:jc w:val="both"/>
      <w:outlineLvl w:val="8"/>
    </w:pPr>
    <w:rPr>
      <w:rFonts w:asciiTheme="majorHAnsi" w:eastAsiaTheme="majorEastAsia" w:hAnsiTheme="majorHAnsi" w:cstheme="majorBidi"/>
      <w:i/>
      <w:color w:val="272727" w:themeColor="text1" w:themeTint="D8"/>
      <w:kern w:val="0"/>
      <w:sz w:val="21"/>
      <w:szCs w:val="21"/>
      <w:lang w:val="en-ZA" w:eastAsia="en-US" w:bidi="ar-SA"/>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34628"/>
    <w:rPr>
      <w:rFonts w:ascii="Liberation Sans" w:eastAsia="Arial Unicode MS" w:hAnsi="Liberation Sans" w:cs="Mangal"/>
      <w:b/>
      <w:bCs/>
      <w:kern w:val="2"/>
      <w:sz w:val="36"/>
      <w:szCs w:val="36"/>
      <w:lang w:eastAsia="zh-CN" w:bidi="hi-IN"/>
    </w:rPr>
  </w:style>
  <w:style w:type="character" w:customStyle="1" w:styleId="Heading2Char">
    <w:name w:val="Heading 2 Char"/>
    <w:basedOn w:val="DefaultParagraphFont"/>
    <w:link w:val="Heading2"/>
    <w:rsid w:val="00C34628"/>
    <w:rPr>
      <w:rFonts w:ascii="Liberation Sans" w:eastAsia="Arial Unicode MS" w:hAnsi="Liberation Sans" w:cs="Mangal"/>
      <w:b/>
      <w:bCs/>
      <w:kern w:val="2"/>
      <w:sz w:val="32"/>
      <w:szCs w:val="32"/>
      <w:lang w:eastAsia="zh-CN" w:bidi="hi-IN"/>
    </w:rPr>
  </w:style>
  <w:style w:type="character" w:customStyle="1" w:styleId="Heading3Char">
    <w:name w:val="Heading 3 Char"/>
    <w:basedOn w:val="DefaultParagraphFont"/>
    <w:link w:val="Heading3"/>
    <w:rsid w:val="00C34628"/>
    <w:rPr>
      <w:rFonts w:ascii="Liberation Sans" w:eastAsia="Arial Unicode MS" w:hAnsi="Liberation Sans" w:cs="Mangal"/>
      <w:b/>
      <w:bCs/>
      <w:kern w:val="2"/>
      <w:sz w:val="28"/>
      <w:szCs w:val="28"/>
      <w:lang w:eastAsia="zh-CN" w:bidi="hi-IN"/>
    </w:rPr>
  </w:style>
  <w:style w:type="character" w:customStyle="1" w:styleId="Heading4Char">
    <w:name w:val="Heading 4 Char"/>
    <w:basedOn w:val="DefaultParagraphFont"/>
    <w:link w:val="Heading4"/>
    <w:rsid w:val="00C34628"/>
    <w:rPr>
      <w:rFonts w:ascii="Liberation Sans" w:eastAsia="Arial Unicode MS" w:hAnsi="Liberation Sans" w:cs="Mangal"/>
      <w:b/>
      <w:bCs/>
      <w:i/>
      <w:iCs/>
      <w:kern w:val="2"/>
      <w:sz w:val="27"/>
      <w:szCs w:val="27"/>
      <w:lang w:eastAsia="zh-CN" w:bidi="hi-IN"/>
    </w:rPr>
  </w:style>
  <w:style w:type="character" w:customStyle="1" w:styleId="WW8Num1z0">
    <w:name w:val="WW8Num1z0"/>
    <w:rsid w:val="00C34628"/>
  </w:style>
  <w:style w:type="character" w:customStyle="1" w:styleId="WW8Num1z1">
    <w:name w:val="WW8Num1z1"/>
    <w:rsid w:val="00C34628"/>
  </w:style>
  <w:style w:type="character" w:customStyle="1" w:styleId="WW8Num1z2">
    <w:name w:val="WW8Num1z2"/>
    <w:rsid w:val="00C34628"/>
  </w:style>
  <w:style w:type="character" w:customStyle="1" w:styleId="WW8Num1z3">
    <w:name w:val="WW8Num1z3"/>
    <w:rsid w:val="00C34628"/>
  </w:style>
  <w:style w:type="character" w:customStyle="1" w:styleId="WW8Num1z4">
    <w:name w:val="WW8Num1z4"/>
    <w:rsid w:val="00C34628"/>
  </w:style>
  <w:style w:type="character" w:customStyle="1" w:styleId="WW8Num1z5">
    <w:name w:val="WW8Num1z5"/>
    <w:rsid w:val="00C34628"/>
  </w:style>
  <w:style w:type="character" w:customStyle="1" w:styleId="WW8Num1z6">
    <w:name w:val="WW8Num1z6"/>
    <w:rsid w:val="00C34628"/>
  </w:style>
  <w:style w:type="character" w:customStyle="1" w:styleId="WW8Num1z7">
    <w:name w:val="WW8Num1z7"/>
    <w:rsid w:val="00C34628"/>
  </w:style>
  <w:style w:type="character" w:customStyle="1" w:styleId="WW8Num1z8">
    <w:name w:val="WW8Num1z8"/>
    <w:rsid w:val="00C34628"/>
  </w:style>
  <w:style w:type="character" w:customStyle="1" w:styleId="WW8Num2z0">
    <w:name w:val="WW8Num2z0"/>
    <w:rsid w:val="00C34628"/>
    <w:rPr>
      <w:rFonts w:ascii="Symbol" w:hAnsi="Symbol" w:cs="OpenSymbol"/>
    </w:rPr>
  </w:style>
  <w:style w:type="character" w:customStyle="1" w:styleId="WW8Num2z1">
    <w:name w:val="WW8Num2z1"/>
    <w:rsid w:val="00C34628"/>
    <w:rPr>
      <w:rFonts w:ascii="OpenSymbol" w:hAnsi="OpenSymbol" w:cs="OpenSymbol"/>
    </w:rPr>
  </w:style>
  <w:style w:type="character" w:customStyle="1" w:styleId="WW8Num3z0">
    <w:name w:val="WW8Num3z0"/>
    <w:rsid w:val="00C34628"/>
    <w:rPr>
      <w:rFonts w:ascii="Symbol" w:hAnsi="Symbol" w:cs="OpenSymbol"/>
    </w:rPr>
  </w:style>
  <w:style w:type="character" w:customStyle="1" w:styleId="WW8Num3z1">
    <w:name w:val="WW8Num3z1"/>
    <w:rsid w:val="00C34628"/>
    <w:rPr>
      <w:rFonts w:ascii="OpenSymbol" w:hAnsi="OpenSymbol" w:cs="OpenSymbol"/>
    </w:rPr>
  </w:style>
  <w:style w:type="character" w:customStyle="1" w:styleId="WW8Num4z0">
    <w:name w:val="WW8Num4z0"/>
    <w:rsid w:val="00C34628"/>
    <w:rPr>
      <w:rFonts w:ascii="Symbol" w:hAnsi="Symbol" w:cs="OpenSymbol"/>
    </w:rPr>
  </w:style>
  <w:style w:type="character" w:customStyle="1" w:styleId="WW8Num4z1">
    <w:name w:val="WW8Num4z1"/>
    <w:rsid w:val="00C34628"/>
    <w:rPr>
      <w:rFonts w:ascii="OpenSymbol" w:hAnsi="OpenSymbol" w:cs="OpenSymbol"/>
    </w:rPr>
  </w:style>
  <w:style w:type="character" w:customStyle="1" w:styleId="WW8Num5z0">
    <w:name w:val="WW8Num5z0"/>
    <w:rsid w:val="00C34628"/>
    <w:rPr>
      <w:rFonts w:ascii="Symbol" w:hAnsi="Symbol" w:cs="OpenSymbol"/>
    </w:rPr>
  </w:style>
  <w:style w:type="character" w:customStyle="1" w:styleId="WW8Num5z1">
    <w:name w:val="WW8Num5z1"/>
    <w:rsid w:val="00C34628"/>
    <w:rPr>
      <w:rFonts w:ascii="OpenSymbol" w:hAnsi="OpenSymbol" w:cs="OpenSymbol"/>
    </w:rPr>
  </w:style>
  <w:style w:type="character" w:customStyle="1" w:styleId="WW8Num6z0">
    <w:name w:val="WW8Num6z0"/>
    <w:rsid w:val="00C34628"/>
    <w:rPr>
      <w:rFonts w:ascii="Symbol" w:hAnsi="Symbol" w:cs="OpenSymbol"/>
    </w:rPr>
  </w:style>
  <w:style w:type="character" w:customStyle="1" w:styleId="WW8Num6z1">
    <w:name w:val="WW8Num6z1"/>
    <w:rsid w:val="00C34628"/>
    <w:rPr>
      <w:rFonts w:ascii="OpenSymbol" w:hAnsi="OpenSymbol" w:cs="OpenSymbol"/>
    </w:rPr>
  </w:style>
  <w:style w:type="character" w:customStyle="1" w:styleId="WW8Num7z0">
    <w:name w:val="WW8Num7z0"/>
    <w:rsid w:val="00C34628"/>
    <w:rPr>
      <w:rFonts w:ascii="Symbol" w:hAnsi="Symbol" w:cs="OpenSymbol"/>
    </w:rPr>
  </w:style>
  <w:style w:type="character" w:customStyle="1" w:styleId="WW8Num7z1">
    <w:name w:val="WW8Num7z1"/>
    <w:rsid w:val="00C34628"/>
    <w:rPr>
      <w:rFonts w:ascii="OpenSymbol" w:hAnsi="OpenSymbol" w:cs="OpenSymbol"/>
    </w:rPr>
  </w:style>
  <w:style w:type="character" w:customStyle="1" w:styleId="WW8Num8z0">
    <w:name w:val="WW8Num8z0"/>
    <w:rsid w:val="00C34628"/>
    <w:rPr>
      <w:rFonts w:ascii="Symbol" w:hAnsi="Symbol" w:cs="OpenSymbol"/>
    </w:rPr>
  </w:style>
  <w:style w:type="character" w:customStyle="1" w:styleId="WW8Num8z1">
    <w:name w:val="WW8Num8z1"/>
    <w:rsid w:val="00C34628"/>
    <w:rPr>
      <w:rFonts w:ascii="OpenSymbol" w:hAnsi="OpenSymbol" w:cs="OpenSymbol"/>
    </w:rPr>
  </w:style>
  <w:style w:type="character" w:customStyle="1" w:styleId="WW8Num9z0">
    <w:name w:val="WW8Num9z0"/>
    <w:rsid w:val="00C34628"/>
    <w:rPr>
      <w:rFonts w:ascii="Symbol" w:hAnsi="Symbol" w:cs="OpenSymbol"/>
    </w:rPr>
  </w:style>
  <w:style w:type="character" w:customStyle="1" w:styleId="WW8Num9z1">
    <w:name w:val="WW8Num9z1"/>
    <w:rsid w:val="00C34628"/>
    <w:rPr>
      <w:rFonts w:ascii="OpenSymbol" w:hAnsi="OpenSymbol" w:cs="OpenSymbol"/>
    </w:rPr>
  </w:style>
  <w:style w:type="character" w:customStyle="1" w:styleId="WW8Num10z0">
    <w:name w:val="WW8Num10z0"/>
    <w:rsid w:val="00C34628"/>
    <w:rPr>
      <w:rFonts w:ascii="Symbol" w:hAnsi="Symbol" w:cs="OpenSymbol"/>
    </w:rPr>
  </w:style>
  <w:style w:type="character" w:customStyle="1" w:styleId="WW8Num10z1">
    <w:name w:val="WW8Num10z1"/>
    <w:rsid w:val="00C34628"/>
    <w:rPr>
      <w:rFonts w:ascii="OpenSymbol" w:hAnsi="OpenSymbol" w:cs="OpenSymbol"/>
    </w:rPr>
  </w:style>
  <w:style w:type="character" w:customStyle="1" w:styleId="WW8Num11z0">
    <w:name w:val="WW8Num11z0"/>
    <w:rsid w:val="00C34628"/>
  </w:style>
  <w:style w:type="character" w:customStyle="1" w:styleId="WW8Num11z1">
    <w:name w:val="WW8Num11z1"/>
    <w:rsid w:val="00C34628"/>
  </w:style>
  <w:style w:type="character" w:customStyle="1" w:styleId="WW8Num11z2">
    <w:name w:val="WW8Num11z2"/>
    <w:rsid w:val="00C34628"/>
  </w:style>
  <w:style w:type="character" w:customStyle="1" w:styleId="WW8Num11z3">
    <w:name w:val="WW8Num11z3"/>
    <w:rsid w:val="00C34628"/>
  </w:style>
  <w:style w:type="character" w:customStyle="1" w:styleId="WW8Num11z4">
    <w:name w:val="WW8Num11z4"/>
    <w:rsid w:val="00C34628"/>
  </w:style>
  <w:style w:type="character" w:customStyle="1" w:styleId="WW8Num11z5">
    <w:name w:val="WW8Num11z5"/>
    <w:rsid w:val="00C34628"/>
  </w:style>
  <w:style w:type="character" w:customStyle="1" w:styleId="WW8Num11z6">
    <w:name w:val="WW8Num11z6"/>
    <w:rsid w:val="00C34628"/>
  </w:style>
  <w:style w:type="character" w:customStyle="1" w:styleId="WW8Num11z7">
    <w:name w:val="WW8Num11z7"/>
    <w:rsid w:val="00C34628"/>
  </w:style>
  <w:style w:type="character" w:customStyle="1" w:styleId="WW8Num11z8">
    <w:name w:val="WW8Num11z8"/>
    <w:rsid w:val="00C34628"/>
  </w:style>
  <w:style w:type="character" w:styleId="Hyperlink">
    <w:name w:val="Hyperlink"/>
    <w:rsid w:val="00C34628"/>
    <w:rPr>
      <w:color w:val="000080"/>
      <w:u w:val="single"/>
    </w:rPr>
  </w:style>
  <w:style w:type="character" w:customStyle="1" w:styleId="Bullets">
    <w:name w:val="Bullets"/>
    <w:rsid w:val="00C34628"/>
    <w:rPr>
      <w:rFonts w:ascii="OpenSymbol" w:eastAsia="OpenSymbol" w:hAnsi="OpenSymbol" w:cs="OpenSymbol"/>
    </w:rPr>
  </w:style>
  <w:style w:type="character" w:customStyle="1" w:styleId="IndexLink">
    <w:name w:val="Index Link"/>
    <w:rsid w:val="00C34628"/>
  </w:style>
  <w:style w:type="character" w:customStyle="1" w:styleId="NumberingSymbols">
    <w:name w:val="Numbering Symbols"/>
    <w:rsid w:val="00C34628"/>
  </w:style>
  <w:style w:type="paragraph" w:customStyle="1" w:styleId="Heading">
    <w:name w:val="Heading"/>
    <w:basedOn w:val="Normal"/>
    <w:next w:val="BodyText"/>
    <w:rsid w:val="00C34628"/>
    <w:pPr>
      <w:keepNext/>
      <w:spacing w:before="240" w:after="120"/>
    </w:pPr>
    <w:rPr>
      <w:rFonts w:ascii="Liberation Sans" w:hAnsi="Liberation Sans"/>
      <w:sz w:val="28"/>
      <w:szCs w:val="28"/>
    </w:rPr>
  </w:style>
  <w:style w:type="paragraph" w:styleId="BodyText">
    <w:name w:val="Body Text"/>
    <w:basedOn w:val="Normal"/>
    <w:link w:val="BodyTextChar"/>
    <w:rsid w:val="00C34628"/>
    <w:pPr>
      <w:spacing w:after="140" w:line="276" w:lineRule="auto"/>
    </w:pPr>
  </w:style>
  <w:style w:type="character" w:customStyle="1" w:styleId="BodyTextChar">
    <w:name w:val="Body Text Char"/>
    <w:basedOn w:val="DefaultParagraphFont"/>
    <w:link w:val="BodyText"/>
    <w:rsid w:val="00C34628"/>
    <w:rPr>
      <w:rFonts w:ascii="Liberation Serif" w:eastAsia="Arial Unicode MS" w:hAnsi="Liberation Serif" w:cs="Mangal"/>
      <w:kern w:val="2"/>
      <w:sz w:val="20"/>
      <w:szCs w:val="24"/>
      <w:lang w:eastAsia="zh-CN" w:bidi="hi-IN"/>
    </w:rPr>
  </w:style>
  <w:style w:type="paragraph" w:styleId="List">
    <w:name w:val="List"/>
    <w:basedOn w:val="BodyText"/>
    <w:rsid w:val="00C34628"/>
  </w:style>
  <w:style w:type="paragraph" w:styleId="Caption">
    <w:name w:val="caption"/>
    <w:basedOn w:val="Normal"/>
    <w:uiPriority w:val="35"/>
    <w:qFormat/>
    <w:rsid w:val="00C34628"/>
    <w:pPr>
      <w:suppressLineNumbers/>
      <w:spacing w:before="120" w:after="120"/>
    </w:pPr>
    <w:rPr>
      <w:i/>
      <w:iCs/>
      <w:sz w:val="24"/>
    </w:rPr>
  </w:style>
  <w:style w:type="paragraph" w:customStyle="1" w:styleId="Index">
    <w:name w:val="Index"/>
    <w:basedOn w:val="Normal"/>
    <w:rsid w:val="00C34628"/>
    <w:pPr>
      <w:suppressLineNumbers/>
    </w:pPr>
  </w:style>
  <w:style w:type="paragraph" w:styleId="Header">
    <w:name w:val="header"/>
    <w:basedOn w:val="Normal"/>
    <w:link w:val="HeaderChar"/>
    <w:uiPriority w:val="99"/>
    <w:rsid w:val="00C34628"/>
    <w:pPr>
      <w:suppressLineNumbers/>
      <w:tabs>
        <w:tab w:val="center" w:pos="4110"/>
        <w:tab w:val="right" w:pos="8221"/>
      </w:tabs>
    </w:pPr>
  </w:style>
  <w:style w:type="character" w:customStyle="1" w:styleId="HeaderChar">
    <w:name w:val="Header Char"/>
    <w:basedOn w:val="DefaultParagraphFont"/>
    <w:link w:val="Header"/>
    <w:uiPriority w:val="99"/>
    <w:rsid w:val="00C34628"/>
    <w:rPr>
      <w:rFonts w:ascii="Liberation Serif" w:eastAsia="Arial Unicode MS" w:hAnsi="Liberation Serif" w:cs="Mangal"/>
      <w:kern w:val="2"/>
      <w:sz w:val="20"/>
      <w:szCs w:val="24"/>
      <w:lang w:eastAsia="zh-CN" w:bidi="hi-IN"/>
    </w:rPr>
  </w:style>
  <w:style w:type="paragraph" w:styleId="Footer">
    <w:name w:val="footer"/>
    <w:basedOn w:val="Normal"/>
    <w:link w:val="FooterChar"/>
    <w:uiPriority w:val="99"/>
    <w:rsid w:val="00C34628"/>
    <w:pPr>
      <w:suppressLineNumbers/>
      <w:tabs>
        <w:tab w:val="center" w:pos="4819"/>
        <w:tab w:val="right" w:pos="9638"/>
      </w:tabs>
    </w:pPr>
  </w:style>
  <w:style w:type="character" w:customStyle="1" w:styleId="FooterChar">
    <w:name w:val="Footer Char"/>
    <w:basedOn w:val="DefaultParagraphFont"/>
    <w:link w:val="Footer"/>
    <w:uiPriority w:val="99"/>
    <w:rsid w:val="00C34628"/>
    <w:rPr>
      <w:rFonts w:ascii="Liberation Serif" w:eastAsia="Arial Unicode MS" w:hAnsi="Liberation Serif" w:cs="Mangal"/>
      <w:kern w:val="2"/>
      <w:sz w:val="20"/>
      <w:szCs w:val="24"/>
      <w:lang w:eastAsia="zh-CN" w:bidi="hi-IN"/>
    </w:rPr>
  </w:style>
  <w:style w:type="paragraph" w:customStyle="1" w:styleId="Chaptertitle1">
    <w:name w:val="Chapter title 1"/>
    <w:basedOn w:val="Normal"/>
    <w:rsid w:val="00C34628"/>
    <w:pPr>
      <w:spacing w:line="480" w:lineRule="auto"/>
      <w:jc w:val="center"/>
    </w:pPr>
    <w:rPr>
      <w:rFonts w:ascii="Times New Roman" w:hAnsi="Times New Roman" w:cs="Times New Roman"/>
      <w:b/>
      <w:bCs/>
      <w:sz w:val="36"/>
      <w:szCs w:val="32"/>
    </w:rPr>
  </w:style>
  <w:style w:type="paragraph" w:customStyle="1" w:styleId="Sectiontitle">
    <w:name w:val="Section title"/>
    <w:basedOn w:val="Heading2"/>
    <w:rsid w:val="00C34628"/>
    <w:pPr>
      <w:numPr>
        <w:numId w:val="2"/>
      </w:numPr>
      <w:spacing w:line="480" w:lineRule="auto"/>
    </w:pPr>
    <w:rPr>
      <w:rFonts w:ascii="Times New Roman" w:hAnsi="Times New Roman" w:cs="Times New Roman"/>
      <w:sz w:val="28"/>
      <w:szCs w:val="28"/>
    </w:rPr>
  </w:style>
  <w:style w:type="paragraph" w:customStyle="1" w:styleId="Sectionbody">
    <w:name w:val="Section body"/>
    <w:basedOn w:val="BodyText"/>
    <w:rsid w:val="00C34628"/>
    <w:pPr>
      <w:spacing w:line="480" w:lineRule="auto"/>
      <w:jc w:val="both"/>
    </w:pPr>
    <w:rPr>
      <w:rFonts w:ascii="Times New Roman" w:hAnsi="Times New Roman" w:cs="Times New Roman"/>
      <w:sz w:val="24"/>
    </w:rPr>
  </w:style>
  <w:style w:type="paragraph" w:customStyle="1" w:styleId="TableContents">
    <w:name w:val="Table Contents"/>
    <w:basedOn w:val="Normal"/>
    <w:rsid w:val="00C34628"/>
    <w:pPr>
      <w:suppressLineNumbers/>
    </w:pPr>
  </w:style>
  <w:style w:type="paragraph" w:customStyle="1" w:styleId="Chaptertitle2">
    <w:name w:val="Chapter title 2"/>
    <w:basedOn w:val="Chaptertitle1"/>
    <w:rsid w:val="00C34628"/>
    <w:pPr>
      <w:tabs>
        <w:tab w:val="num" w:pos="0"/>
      </w:tabs>
      <w:jc w:val="left"/>
    </w:pPr>
    <w:rPr>
      <w:sz w:val="32"/>
    </w:rPr>
  </w:style>
  <w:style w:type="paragraph" w:customStyle="1" w:styleId="Figure">
    <w:name w:val="Figure"/>
    <w:basedOn w:val="Caption"/>
    <w:rsid w:val="00C34628"/>
    <w:pPr>
      <w:spacing w:before="283" w:after="397" w:line="480" w:lineRule="auto"/>
      <w:jc w:val="center"/>
    </w:pPr>
    <w:rPr>
      <w:rFonts w:ascii="Times New Roman" w:hAnsi="Times New Roman" w:cs="Times New Roman"/>
      <w:i w:val="0"/>
    </w:rPr>
  </w:style>
  <w:style w:type="paragraph" w:customStyle="1" w:styleId="Table">
    <w:name w:val="Table"/>
    <w:basedOn w:val="Caption"/>
    <w:rsid w:val="00C34628"/>
  </w:style>
  <w:style w:type="paragraph" w:customStyle="1" w:styleId="Tablecaption">
    <w:name w:val="Table caption"/>
    <w:basedOn w:val="Caption"/>
    <w:rsid w:val="00C34628"/>
    <w:pPr>
      <w:spacing w:line="480" w:lineRule="auto"/>
      <w:jc w:val="center"/>
    </w:pPr>
    <w:rPr>
      <w:rFonts w:ascii="Times New Roman" w:hAnsi="Times New Roman" w:cs="Times New Roman"/>
      <w:i w:val="0"/>
    </w:rPr>
  </w:style>
  <w:style w:type="paragraph" w:customStyle="1" w:styleId="Caption1">
    <w:name w:val="Caption1"/>
    <w:basedOn w:val="Normal"/>
    <w:next w:val="Normal"/>
    <w:rsid w:val="00C34628"/>
    <w:rPr>
      <w:b/>
      <w:bCs/>
    </w:rPr>
  </w:style>
  <w:style w:type="paragraph" w:customStyle="1" w:styleId="TableHeading">
    <w:name w:val="Table Heading"/>
    <w:basedOn w:val="TableContents"/>
    <w:rsid w:val="00C34628"/>
    <w:pPr>
      <w:jc w:val="center"/>
    </w:pPr>
    <w:rPr>
      <w:b/>
      <w:bCs/>
    </w:rPr>
  </w:style>
  <w:style w:type="paragraph" w:customStyle="1" w:styleId="FrameContents">
    <w:name w:val="Frame Contents"/>
    <w:basedOn w:val="Normal"/>
    <w:rsid w:val="00C34628"/>
  </w:style>
  <w:style w:type="paragraph" w:customStyle="1" w:styleId="References">
    <w:name w:val="References"/>
    <w:basedOn w:val="Sectionbody"/>
    <w:rsid w:val="00C34628"/>
    <w:pPr>
      <w:jc w:val="left"/>
    </w:pPr>
    <w:rPr>
      <w:b/>
      <w:bCs/>
      <w:sz w:val="32"/>
      <w:szCs w:val="32"/>
    </w:rPr>
  </w:style>
  <w:style w:type="paragraph" w:styleId="TOAHeading">
    <w:name w:val="toa heading"/>
    <w:basedOn w:val="Heading"/>
    <w:rsid w:val="00C34628"/>
    <w:pPr>
      <w:suppressLineNumbers/>
    </w:pPr>
    <w:rPr>
      <w:b/>
      <w:bCs/>
      <w:sz w:val="32"/>
      <w:szCs w:val="32"/>
    </w:rPr>
  </w:style>
  <w:style w:type="paragraph" w:styleId="TOC2">
    <w:name w:val="toc 2"/>
    <w:basedOn w:val="Index"/>
    <w:rsid w:val="00C34628"/>
    <w:pPr>
      <w:tabs>
        <w:tab w:val="right" w:leader="dot" w:pos="9355"/>
      </w:tabs>
      <w:spacing w:line="254" w:lineRule="auto"/>
      <w:ind w:left="283"/>
    </w:pPr>
    <w:rPr>
      <w:rFonts w:ascii="Times New Roman" w:hAnsi="Times New Roman" w:cs="Times New Roman"/>
      <w:sz w:val="24"/>
    </w:rPr>
  </w:style>
  <w:style w:type="paragraph" w:styleId="TOC1">
    <w:name w:val="toc 1"/>
    <w:basedOn w:val="Index"/>
    <w:rsid w:val="00C34628"/>
    <w:pPr>
      <w:tabs>
        <w:tab w:val="right" w:leader="dot" w:pos="9638"/>
      </w:tabs>
      <w:spacing w:before="312" w:after="312"/>
    </w:pPr>
    <w:rPr>
      <w:rFonts w:ascii="Times New Roman" w:hAnsi="Times New Roman" w:cs="Times New Roman"/>
      <w:b/>
      <w:sz w:val="24"/>
    </w:rPr>
  </w:style>
  <w:style w:type="paragraph" w:customStyle="1" w:styleId="UserIndexHeading">
    <w:name w:val="User Index Heading"/>
    <w:basedOn w:val="Heading"/>
    <w:rsid w:val="00C34628"/>
    <w:pPr>
      <w:suppressLineNumbers/>
    </w:pPr>
    <w:rPr>
      <w:b/>
      <w:bCs/>
      <w:sz w:val="32"/>
      <w:szCs w:val="32"/>
    </w:rPr>
  </w:style>
  <w:style w:type="paragraph" w:customStyle="1" w:styleId="IllustrationIndexHeading">
    <w:name w:val="Illustration Index Heading"/>
    <w:basedOn w:val="Heading"/>
    <w:rsid w:val="00C34628"/>
    <w:pPr>
      <w:suppressLineNumbers/>
    </w:pPr>
    <w:rPr>
      <w:b/>
      <w:bCs/>
      <w:sz w:val="32"/>
      <w:szCs w:val="32"/>
    </w:rPr>
  </w:style>
  <w:style w:type="paragraph" w:customStyle="1" w:styleId="IllustrationIndex1">
    <w:name w:val="Illustration Index 1"/>
    <w:basedOn w:val="Index"/>
    <w:rsid w:val="00C34628"/>
    <w:pPr>
      <w:tabs>
        <w:tab w:val="right" w:leader="dot" w:pos="9638"/>
      </w:tabs>
      <w:spacing w:line="254" w:lineRule="auto"/>
    </w:pPr>
    <w:rPr>
      <w:rFonts w:ascii="Times New Roman" w:hAnsi="Times New Roman" w:cs="Times New Roman"/>
      <w:sz w:val="24"/>
    </w:rPr>
  </w:style>
  <w:style w:type="paragraph" w:customStyle="1" w:styleId="TableIndexHeading">
    <w:name w:val="Table Index Heading"/>
    <w:basedOn w:val="Heading"/>
    <w:rsid w:val="00C34628"/>
    <w:pPr>
      <w:suppressLineNumbers/>
      <w:spacing w:before="312" w:after="312"/>
    </w:pPr>
    <w:rPr>
      <w:b/>
      <w:bCs/>
      <w:sz w:val="32"/>
      <w:szCs w:val="32"/>
    </w:rPr>
  </w:style>
  <w:style w:type="paragraph" w:customStyle="1" w:styleId="TableIndex1">
    <w:name w:val="Table Index 1"/>
    <w:basedOn w:val="Index"/>
    <w:rsid w:val="00C34628"/>
    <w:pPr>
      <w:tabs>
        <w:tab w:val="right" w:leader="dot" w:pos="9638"/>
      </w:tabs>
      <w:spacing w:line="480" w:lineRule="auto"/>
    </w:pPr>
    <w:rPr>
      <w:rFonts w:ascii="Times New Roman" w:hAnsi="Times New Roman" w:cs="Times New Roman"/>
      <w:sz w:val="24"/>
    </w:rPr>
  </w:style>
  <w:style w:type="character" w:styleId="CommentReference">
    <w:name w:val="annotation reference"/>
    <w:uiPriority w:val="99"/>
    <w:unhideWhenUsed/>
    <w:rsid w:val="00C34628"/>
    <w:rPr>
      <w:sz w:val="16"/>
      <w:szCs w:val="16"/>
    </w:rPr>
  </w:style>
  <w:style w:type="paragraph" w:styleId="CommentText">
    <w:name w:val="annotation text"/>
    <w:basedOn w:val="Normal"/>
    <w:link w:val="CommentTextChar"/>
    <w:uiPriority w:val="99"/>
    <w:unhideWhenUsed/>
    <w:rsid w:val="00C34628"/>
    <w:rPr>
      <w:szCs w:val="18"/>
    </w:rPr>
  </w:style>
  <w:style w:type="character" w:customStyle="1" w:styleId="CommentTextChar">
    <w:name w:val="Comment Text Char"/>
    <w:basedOn w:val="DefaultParagraphFont"/>
    <w:link w:val="CommentText"/>
    <w:uiPriority w:val="99"/>
    <w:rsid w:val="00C34628"/>
    <w:rPr>
      <w:rFonts w:ascii="Liberation Serif" w:eastAsia="Arial Unicode MS" w:hAnsi="Liberation Serif" w:cs="Mangal"/>
      <w:kern w:val="2"/>
      <w:sz w:val="20"/>
      <w:szCs w:val="18"/>
      <w:lang w:eastAsia="zh-CN" w:bidi="hi-IN"/>
    </w:rPr>
  </w:style>
  <w:style w:type="paragraph" w:styleId="CommentSubject">
    <w:name w:val="annotation subject"/>
    <w:basedOn w:val="CommentText"/>
    <w:next w:val="CommentText"/>
    <w:link w:val="CommentSubjectChar"/>
    <w:uiPriority w:val="99"/>
    <w:semiHidden/>
    <w:unhideWhenUsed/>
    <w:rsid w:val="00C34628"/>
    <w:rPr>
      <w:b/>
      <w:bCs/>
    </w:rPr>
  </w:style>
  <w:style w:type="character" w:customStyle="1" w:styleId="CommentSubjectChar">
    <w:name w:val="Comment Subject Char"/>
    <w:basedOn w:val="CommentTextChar"/>
    <w:link w:val="CommentSubject"/>
    <w:uiPriority w:val="99"/>
    <w:semiHidden/>
    <w:rsid w:val="00C34628"/>
    <w:rPr>
      <w:rFonts w:ascii="Liberation Serif" w:eastAsia="Arial Unicode MS" w:hAnsi="Liberation Serif" w:cs="Mangal"/>
      <w:b/>
      <w:bCs/>
      <w:kern w:val="2"/>
      <w:sz w:val="20"/>
      <w:szCs w:val="18"/>
      <w:lang w:eastAsia="zh-CN" w:bidi="hi-IN"/>
    </w:rPr>
  </w:style>
  <w:style w:type="paragraph" w:styleId="BalloonText">
    <w:name w:val="Balloon Text"/>
    <w:basedOn w:val="Normal"/>
    <w:link w:val="BalloonTextChar"/>
    <w:uiPriority w:val="99"/>
    <w:semiHidden/>
    <w:unhideWhenUsed/>
    <w:rsid w:val="00C34628"/>
    <w:rPr>
      <w:rFonts w:ascii="Segoe UI" w:hAnsi="Segoe UI"/>
      <w:sz w:val="18"/>
      <w:szCs w:val="16"/>
    </w:rPr>
  </w:style>
  <w:style w:type="character" w:customStyle="1" w:styleId="BalloonTextChar">
    <w:name w:val="Balloon Text Char"/>
    <w:basedOn w:val="DefaultParagraphFont"/>
    <w:link w:val="BalloonText"/>
    <w:uiPriority w:val="99"/>
    <w:semiHidden/>
    <w:rsid w:val="00C34628"/>
    <w:rPr>
      <w:rFonts w:ascii="Segoe UI" w:eastAsia="Arial Unicode MS" w:hAnsi="Segoe UI" w:cs="Mangal"/>
      <w:kern w:val="2"/>
      <w:sz w:val="18"/>
      <w:szCs w:val="16"/>
      <w:lang w:eastAsia="zh-CN" w:bidi="hi-IN"/>
    </w:rPr>
  </w:style>
  <w:style w:type="paragraph" w:styleId="ListParagraph">
    <w:name w:val="List Paragraph"/>
    <w:basedOn w:val="Normal"/>
    <w:uiPriority w:val="34"/>
    <w:qFormat/>
    <w:rsid w:val="00C34628"/>
    <w:pPr>
      <w:widowControl/>
      <w:suppressAutoHyphens w:val="0"/>
      <w:ind w:left="720"/>
      <w:contextualSpacing/>
    </w:pPr>
    <w:rPr>
      <w:rFonts w:ascii="Times New Roman" w:eastAsia="Times New Roman" w:hAnsi="Times New Roman" w:cs="Times New Roman"/>
      <w:kern w:val="0"/>
      <w:sz w:val="24"/>
      <w:lang w:eastAsia="en-US" w:bidi="ar-SA"/>
    </w:rPr>
  </w:style>
  <w:style w:type="paragraph" w:customStyle="1" w:styleId="Default">
    <w:name w:val="Default"/>
    <w:rsid w:val="00C34628"/>
    <w:pPr>
      <w:autoSpaceDE w:val="0"/>
      <w:autoSpaceDN w:val="0"/>
      <w:adjustRightInd w:val="0"/>
      <w:spacing w:after="0" w:line="240" w:lineRule="auto"/>
    </w:pPr>
    <w:rPr>
      <w:rFonts w:ascii="Times New Roman" w:eastAsia="Times New Roman" w:hAnsi="Times New Roman" w:cs="Times New Roman"/>
      <w:color w:val="000000"/>
      <w:sz w:val="24"/>
      <w:szCs w:val="24"/>
    </w:rPr>
  </w:style>
  <w:style w:type="character" w:styleId="FollowedHyperlink">
    <w:name w:val="FollowedHyperlink"/>
    <w:basedOn w:val="DefaultParagraphFont"/>
    <w:uiPriority w:val="99"/>
    <w:semiHidden/>
    <w:unhideWhenUsed/>
    <w:rsid w:val="00C34628"/>
    <w:rPr>
      <w:color w:val="954F72" w:themeColor="followedHyperlink"/>
      <w:u w:val="single"/>
    </w:rPr>
  </w:style>
  <w:style w:type="table" w:styleId="TableGrid">
    <w:name w:val="Table Grid"/>
    <w:basedOn w:val="TableNormal"/>
    <w:uiPriority w:val="59"/>
    <w:rsid w:val="0007776A"/>
    <w:pPr>
      <w:spacing w:after="0" w:line="240" w:lineRule="auto"/>
    </w:pPr>
    <w:rPr>
      <w:rFonts w:eastAsiaTheme="minorEastAsia"/>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ezmezer1">
    <w:name w:val="Bez mezer1"/>
    <w:uiPriority w:val="1"/>
    <w:qFormat/>
    <w:rsid w:val="0007776A"/>
    <w:pPr>
      <w:spacing w:after="0" w:line="240" w:lineRule="auto"/>
    </w:pPr>
    <w:rPr>
      <w:rFonts w:ascii="Calibri" w:eastAsia="Calibri" w:hAnsi="Calibri" w:cs="Times New Roman"/>
    </w:rPr>
  </w:style>
  <w:style w:type="character" w:customStyle="1" w:styleId="Heading5Char">
    <w:name w:val="Heading 5 Char"/>
    <w:basedOn w:val="DefaultParagraphFont"/>
    <w:link w:val="Heading5"/>
    <w:semiHidden/>
    <w:rsid w:val="0007776A"/>
    <w:rPr>
      <w:rFonts w:asciiTheme="majorHAnsi" w:eastAsiaTheme="majorEastAsia" w:hAnsiTheme="majorHAnsi" w:cstheme="majorBidi"/>
      <w:iCs/>
      <w:color w:val="2E74B5" w:themeColor="accent1" w:themeShade="BF"/>
      <w:szCs w:val="28"/>
      <w:lang w:val="en-ZA"/>
    </w:rPr>
  </w:style>
  <w:style w:type="character" w:customStyle="1" w:styleId="Heading6Char">
    <w:name w:val="Heading 6 Char"/>
    <w:basedOn w:val="DefaultParagraphFont"/>
    <w:link w:val="Heading6"/>
    <w:semiHidden/>
    <w:rsid w:val="0007776A"/>
    <w:rPr>
      <w:rFonts w:asciiTheme="majorHAnsi" w:eastAsiaTheme="majorEastAsia" w:hAnsiTheme="majorHAnsi" w:cstheme="majorBidi"/>
      <w:iCs/>
      <w:color w:val="1F4D78" w:themeColor="accent1" w:themeShade="7F"/>
      <w:szCs w:val="28"/>
      <w:lang w:val="en-ZA"/>
    </w:rPr>
  </w:style>
  <w:style w:type="character" w:customStyle="1" w:styleId="Heading7Char">
    <w:name w:val="Heading 7 Char"/>
    <w:basedOn w:val="DefaultParagraphFont"/>
    <w:link w:val="Heading7"/>
    <w:semiHidden/>
    <w:rsid w:val="0007776A"/>
    <w:rPr>
      <w:rFonts w:asciiTheme="majorHAnsi" w:eastAsiaTheme="majorEastAsia" w:hAnsiTheme="majorHAnsi" w:cstheme="majorBidi"/>
      <w:i/>
      <w:color w:val="1F4D78" w:themeColor="accent1" w:themeShade="7F"/>
      <w:szCs w:val="28"/>
      <w:lang w:val="en-ZA"/>
    </w:rPr>
  </w:style>
  <w:style w:type="character" w:customStyle="1" w:styleId="Heading8Char">
    <w:name w:val="Heading 8 Char"/>
    <w:basedOn w:val="DefaultParagraphFont"/>
    <w:link w:val="Heading8"/>
    <w:semiHidden/>
    <w:rsid w:val="0007776A"/>
    <w:rPr>
      <w:rFonts w:asciiTheme="majorHAnsi" w:eastAsiaTheme="majorEastAsia" w:hAnsiTheme="majorHAnsi" w:cstheme="majorBidi"/>
      <w:iCs/>
      <w:color w:val="272727" w:themeColor="text1" w:themeTint="D8"/>
      <w:sz w:val="21"/>
      <w:szCs w:val="21"/>
      <w:lang w:val="en-ZA"/>
    </w:rPr>
  </w:style>
  <w:style w:type="character" w:customStyle="1" w:styleId="Heading9Char">
    <w:name w:val="Heading 9 Char"/>
    <w:basedOn w:val="DefaultParagraphFont"/>
    <w:link w:val="Heading9"/>
    <w:semiHidden/>
    <w:rsid w:val="0007776A"/>
    <w:rPr>
      <w:rFonts w:asciiTheme="majorHAnsi" w:eastAsiaTheme="majorEastAsia" w:hAnsiTheme="majorHAnsi" w:cstheme="majorBidi"/>
      <w:i/>
      <w:color w:val="272727" w:themeColor="text1" w:themeTint="D8"/>
      <w:sz w:val="21"/>
      <w:szCs w:val="21"/>
      <w:lang w:val="en-ZA"/>
    </w:rPr>
  </w:style>
  <w:style w:type="paragraph" w:styleId="Subtitle">
    <w:name w:val="Subtitle"/>
    <w:basedOn w:val="Normal"/>
    <w:next w:val="Normal"/>
    <w:link w:val="SubtitleChar"/>
    <w:qFormat/>
    <w:rsid w:val="00DB6E9A"/>
    <w:pPr>
      <w:widowControl/>
      <w:numPr>
        <w:ilvl w:val="1"/>
      </w:numPr>
      <w:suppressAutoHyphens w:val="0"/>
      <w:spacing w:after="160" w:line="360" w:lineRule="auto"/>
      <w:jc w:val="both"/>
    </w:pPr>
    <w:rPr>
      <w:rFonts w:asciiTheme="minorHAnsi" w:eastAsiaTheme="minorEastAsia" w:hAnsiTheme="minorHAnsi" w:cstheme="minorBidi"/>
      <w:iCs/>
      <w:color w:val="5A5A5A" w:themeColor="text1" w:themeTint="A5"/>
      <w:spacing w:val="15"/>
      <w:kern w:val="0"/>
      <w:sz w:val="22"/>
      <w:szCs w:val="22"/>
      <w:lang w:val="en-ZA" w:eastAsia="en-US" w:bidi="ar-SA"/>
    </w:rPr>
  </w:style>
  <w:style w:type="character" w:customStyle="1" w:styleId="SubtitleChar">
    <w:name w:val="Subtitle Char"/>
    <w:basedOn w:val="DefaultParagraphFont"/>
    <w:link w:val="Subtitle"/>
    <w:rsid w:val="00DB6E9A"/>
    <w:rPr>
      <w:rFonts w:eastAsiaTheme="minorEastAsia"/>
      <w:iCs/>
      <w:color w:val="5A5A5A" w:themeColor="text1" w:themeTint="A5"/>
      <w:spacing w:val="15"/>
      <w:lang w:val="en-ZA"/>
    </w:rPr>
  </w:style>
  <w:style w:type="paragraph" w:styleId="HTMLPreformatted">
    <w:name w:val="HTML Preformatted"/>
    <w:basedOn w:val="Normal"/>
    <w:link w:val="HTMLPreformattedChar"/>
    <w:uiPriority w:val="99"/>
    <w:unhideWhenUsed/>
    <w:rsid w:val="009430F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eastAsia="Times New Roman" w:hAnsi="Courier New" w:cs="Courier New"/>
      <w:kern w:val="0"/>
      <w:szCs w:val="20"/>
      <w:lang w:eastAsia="en-US" w:bidi="ar-SA"/>
    </w:rPr>
  </w:style>
  <w:style w:type="character" w:customStyle="1" w:styleId="HTMLPreformattedChar">
    <w:name w:val="HTML Preformatted Char"/>
    <w:basedOn w:val="DefaultParagraphFont"/>
    <w:link w:val="HTMLPreformatted"/>
    <w:uiPriority w:val="99"/>
    <w:rsid w:val="009430FB"/>
    <w:rPr>
      <w:rFonts w:ascii="Courier New" w:eastAsia="Times New Roman" w:hAnsi="Courier New" w:cs="Courier New"/>
      <w:sz w:val="20"/>
      <w:szCs w:val="20"/>
    </w:rPr>
  </w:style>
  <w:style w:type="character" w:styleId="Strong">
    <w:name w:val="Strong"/>
    <w:basedOn w:val="DefaultParagraphFont"/>
    <w:uiPriority w:val="22"/>
    <w:qFormat/>
    <w:rsid w:val="00B27DA8"/>
    <w:rPr>
      <w:b/>
      <w:bCs/>
    </w:rPr>
  </w:style>
  <w:style w:type="paragraph" w:styleId="NormalWeb">
    <w:name w:val="Normal (Web)"/>
    <w:basedOn w:val="Normal"/>
    <w:uiPriority w:val="99"/>
    <w:rsid w:val="00E125DF"/>
    <w:pPr>
      <w:widowControl/>
      <w:suppressAutoHyphens w:val="0"/>
      <w:spacing w:before="100" w:beforeAutospacing="1" w:after="100" w:afterAutospacing="1"/>
    </w:pPr>
    <w:rPr>
      <w:rFonts w:ascii="Times New Roman" w:eastAsia="Times New Roman" w:hAnsi="Times New Roman" w:cs="Times New Roman"/>
      <w:kern w:val="0"/>
      <w:sz w:val="24"/>
      <w:lang w:eastAsia="en-US" w:bidi="ar-SA"/>
    </w:rPr>
  </w:style>
  <w:style w:type="character" w:customStyle="1" w:styleId="pl-c">
    <w:name w:val="pl-c"/>
    <w:basedOn w:val="DefaultParagraphFont"/>
    <w:rsid w:val="001524C4"/>
  </w:style>
  <w:style w:type="character" w:customStyle="1" w:styleId="pl-k">
    <w:name w:val="pl-k"/>
    <w:basedOn w:val="DefaultParagraphFont"/>
    <w:rsid w:val="001524C4"/>
  </w:style>
  <w:style w:type="character" w:customStyle="1" w:styleId="pl-en">
    <w:name w:val="pl-en"/>
    <w:basedOn w:val="DefaultParagraphFont"/>
    <w:rsid w:val="001524C4"/>
  </w:style>
  <w:style w:type="character" w:customStyle="1" w:styleId="pl-c1">
    <w:name w:val="pl-c1"/>
    <w:basedOn w:val="DefaultParagraphFont"/>
    <w:rsid w:val="001524C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4093230">
      <w:bodyDiv w:val="1"/>
      <w:marLeft w:val="0"/>
      <w:marRight w:val="0"/>
      <w:marTop w:val="0"/>
      <w:marBottom w:val="0"/>
      <w:divBdr>
        <w:top w:val="none" w:sz="0" w:space="0" w:color="auto"/>
        <w:left w:val="none" w:sz="0" w:space="0" w:color="auto"/>
        <w:bottom w:val="none" w:sz="0" w:space="0" w:color="auto"/>
        <w:right w:val="none" w:sz="0" w:space="0" w:color="auto"/>
      </w:divBdr>
    </w:div>
    <w:div w:id="316423055">
      <w:bodyDiv w:val="1"/>
      <w:marLeft w:val="0"/>
      <w:marRight w:val="0"/>
      <w:marTop w:val="0"/>
      <w:marBottom w:val="0"/>
      <w:divBdr>
        <w:top w:val="none" w:sz="0" w:space="0" w:color="auto"/>
        <w:left w:val="none" w:sz="0" w:space="0" w:color="auto"/>
        <w:bottom w:val="none" w:sz="0" w:space="0" w:color="auto"/>
        <w:right w:val="none" w:sz="0" w:space="0" w:color="auto"/>
      </w:divBdr>
    </w:div>
    <w:div w:id="394936227">
      <w:bodyDiv w:val="1"/>
      <w:marLeft w:val="0"/>
      <w:marRight w:val="0"/>
      <w:marTop w:val="0"/>
      <w:marBottom w:val="0"/>
      <w:divBdr>
        <w:top w:val="none" w:sz="0" w:space="0" w:color="auto"/>
        <w:left w:val="none" w:sz="0" w:space="0" w:color="auto"/>
        <w:bottom w:val="none" w:sz="0" w:space="0" w:color="auto"/>
        <w:right w:val="none" w:sz="0" w:space="0" w:color="auto"/>
      </w:divBdr>
    </w:div>
    <w:div w:id="561134748">
      <w:bodyDiv w:val="1"/>
      <w:marLeft w:val="0"/>
      <w:marRight w:val="0"/>
      <w:marTop w:val="0"/>
      <w:marBottom w:val="0"/>
      <w:divBdr>
        <w:top w:val="none" w:sz="0" w:space="0" w:color="auto"/>
        <w:left w:val="none" w:sz="0" w:space="0" w:color="auto"/>
        <w:bottom w:val="none" w:sz="0" w:space="0" w:color="auto"/>
        <w:right w:val="none" w:sz="0" w:space="0" w:color="auto"/>
      </w:divBdr>
    </w:div>
    <w:div w:id="575937412">
      <w:bodyDiv w:val="1"/>
      <w:marLeft w:val="0"/>
      <w:marRight w:val="0"/>
      <w:marTop w:val="0"/>
      <w:marBottom w:val="0"/>
      <w:divBdr>
        <w:top w:val="none" w:sz="0" w:space="0" w:color="auto"/>
        <w:left w:val="none" w:sz="0" w:space="0" w:color="auto"/>
        <w:bottom w:val="none" w:sz="0" w:space="0" w:color="auto"/>
        <w:right w:val="none" w:sz="0" w:space="0" w:color="auto"/>
      </w:divBdr>
    </w:div>
    <w:div w:id="601765248">
      <w:bodyDiv w:val="1"/>
      <w:marLeft w:val="0"/>
      <w:marRight w:val="0"/>
      <w:marTop w:val="0"/>
      <w:marBottom w:val="0"/>
      <w:divBdr>
        <w:top w:val="none" w:sz="0" w:space="0" w:color="auto"/>
        <w:left w:val="none" w:sz="0" w:space="0" w:color="auto"/>
        <w:bottom w:val="none" w:sz="0" w:space="0" w:color="auto"/>
        <w:right w:val="none" w:sz="0" w:space="0" w:color="auto"/>
      </w:divBdr>
    </w:div>
    <w:div w:id="615141494">
      <w:bodyDiv w:val="1"/>
      <w:marLeft w:val="0"/>
      <w:marRight w:val="0"/>
      <w:marTop w:val="0"/>
      <w:marBottom w:val="0"/>
      <w:divBdr>
        <w:top w:val="none" w:sz="0" w:space="0" w:color="auto"/>
        <w:left w:val="none" w:sz="0" w:space="0" w:color="auto"/>
        <w:bottom w:val="none" w:sz="0" w:space="0" w:color="auto"/>
        <w:right w:val="none" w:sz="0" w:space="0" w:color="auto"/>
      </w:divBdr>
    </w:div>
    <w:div w:id="665934945">
      <w:bodyDiv w:val="1"/>
      <w:marLeft w:val="0"/>
      <w:marRight w:val="0"/>
      <w:marTop w:val="0"/>
      <w:marBottom w:val="0"/>
      <w:divBdr>
        <w:top w:val="none" w:sz="0" w:space="0" w:color="auto"/>
        <w:left w:val="none" w:sz="0" w:space="0" w:color="auto"/>
        <w:bottom w:val="none" w:sz="0" w:space="0" w:color="auto"/>
        <w:right w:val="none" w:sz="0" w:space="0" w:color="auto"/>
      </w:divBdr>
    </w:div>
    <w:div w:id="667830530">
      <w:bodyDiv w:val="1"/>
      <w:marLeft w:val="0"/>
      <w:marRight w:val="0"/>
      <w:marTop w:val="0"/>
      <w:marBottom w:val="0"/>
      <w:divBdr>
        <w:top w:val="none" w:sz="0" w:space="0" w:color="auto"/>
        <w:left w:val="none" w:sz="0" w:space="0" w:color="auto"/>
        <w:bottom w:val="none" w:sz="0" w:space="0" w:color="auto"/>
        <w:right w:val="none" w:sz="0" w:space="0" w:color="auto"/>
      </w:divBdr>
    </w:div>
    <w:div w:id="849755465">
      <w:bodyDiv w:val="1"/>
      <w:marLeft w:val="0"/>
      <w:marRight w:val="0"/>
      <w:marTop w:val="0"/>
      <w:marBottom w:val="0"/>
      <w:divBdr>
        <w:top w:val="none" w:sz="0" w:space="0" w:color="auto"/>
        <w:left w:val="none" w:sz="0" w:space="0" w:color="auto"/>
        <w:bottom w:val="none" w:sz="0" w:space="0" w:color="auto"/>
        <w:right w:val="none" w:sz="0" w:space="0" w:color="auto"/>
      </w:divBdr>
    </w:div>
    <w:div w:id="892352207">
      <w:bodyDiv w:val="1"/>
      <w:marLeft w:val="0"/>
      <w:marRight w:val="0"/>
      <w:marTop w:val="0"/>
      <w:marBottom w:val="0"/>
      <w:divBdr>
        <w:top w:val="none" w:sz="0" w:space="0" w:color="auto"/>
        <w:left w:val="none" w:sz="0" w:space="0" w:color="auto"/>
        <w:bottom w:val="none" w:sz="0" w:space="0" w:color="auto"/>
        <w:right w:val="none" w:sz="0" w:space="0" w:color="auto"/>
      </w:divBdr>
    </w:div>
    <w:div w:id="934165124">
      <w:bodyDiv w:val="1"/>
      <w:marLeft w:val="0"/>
      <w:marRight w:val="0"/>
      <w:marTop w:val="0"/>
      <w:marBottom w:val="0"/>
      <w:divBdr>
        <w:top w:val="none" w:sz="0" w:space="0" w:color="auto"/>
        <w:left w:val="none" w:sz="0" w:space="0" w:color="auto"/>
        <w:bottom w:val="none" w:sz="0" w:space="0" w:color="auto"/>
        <w:right w:val="none" w:sz="0" w:space="0" w:color="auto"/>
      </w:divBdr>
    </w:div>
    <w:div w:id="952636644">
      <w:bodyDiv w:val="1"/>
      <w:marLeft w:val="0"/>
      <w:marRight w:val="0"/>
      <w:marTop w:val="0"/>
      <w:marBottom w:val="0"/>
      <w:divBdr>
        <w:top w:val="none" w:sz="0" w:space="0" w:color="auto"/>
        <w:left w:val="none" w:sz="0" w:space="0" w:color="auto"/>
        <w:bottom w:val="none" w:sz="0" w:space="0" w:color="auto"/>
        <w:right w:val="none" w:sz="0" w:space="0" w:color="auto"/>
      </w:divBdr>
    </w:div>
    <w:div w:id="1029799520">
      <w:bodyDiv w:val="1"/>
      <w:marLeft w:val="0"/>
      <w:marRight w:val="0"/>
      <w:marTop w:val="0"/>
      <w:marBottom w:val="0"/>
      <w:divBdr>
        <w:top w:val="none" w:sz="0" w:space="0" w:color="auto"/>
        <w:left w:val="none" w:sz="0" w:space="0" w:color="auto"/>
        <w:bottom w:val="none" w:sz="0" w:space="0" w:color="auto"/>
        <w:right w:val="none" w:sz="0" w:space="0" w:color="auto"/>
      </w:divBdr>
    </w:div>
    <w:div w:id="1070083022">
      <w:bodyDiv w:val="1"/>
      <w:marLeft w:val="0"/>
      <w:marRight w:val="0"/>
      <w:marTop w:val="0"/>
      <w:marBottom w:val="0"/>
      <w:divBdr>
        <w:top w:val="none" w:sz="0" w:space="0" w:color="auto"/>
        <w:left w:val="none" w:sz="0" w:space="0" w:color="auto"/>
        <w:bottom w:val="none" w:sz="0" w:space="0" w:color="auto"/>
        <w:right w:val="none" w:sz="0" w:space="0" w:color="auto"/>
      </w:divBdr>
    </w:div>
    <w:div w:id="1261832723">
      <w:bodyDiv w:val="1"/>
      <w:marLeft w:val="0"/>
      <w:marRight w:val="0"/>
      <w:marTop w:val="0"/>
      <w:marBottom w:val="0"/>
      <w:divBdr>
        <w:top w:val="none" w:sz="0" w:space="0" w:color="auto"/>
        <w:left w:val="none" w:sz="0" w:space="0" w:color="auto"/>
        <w:bottom w:val="none" w:sz="0" w:space="0" w:color="auto"/>
        <w:right w:val="none" w:sz="0" w:space="0" w:color="auto"/>
      </w:divBdr>
    </w:div>
    <w:div w:id="1286540619">
      <w:bodyDiv w:val="1"/>
      <w:marLeft w:val="0"/>
      <w:marRight w:val="0"/>
      <w:marTop w:val="0"/>
      <w:marBottom w:val="0"/>
      <w:divBdr>
        <w:top w:val="none" w:sz="0" w:space="0" w:color="auto"/>
        <w:left w:val="none" w:sz="0" w:space="0" w:color="auto"/>
        <w:bottom w:val="none" w:sz="0" w:space="0" w:color="auto"/>
        <w:right w:val="none" w:sz="0" w:space="0" w:color="auto"/>
      </w:divBdr>
      <w:divsChild>
        <w:div w:id="1825117882">
          <w:marLeft w:val="0"/>
          <w:marRight w:val="0"/>
          <w:marTop w:val="0"/>
          <w:marBottom w:val="0"/>
          <w:divBdr>
            <w:top w:val="none" w:sz="0" w:space="0" w:color="auto"/>
            <w:left w:val="none" w:sz="0" w:space="0" w:color="auto"/>
            <w:bottom w:val="none" w:sz="0" w:space="0" w:color="auto"/>
            <w:right w:val="none" w:sz="0" w:space="0" w:color="auto"/>
          </w:divBdr>
          <w:divsChild>
            <w:div w:id="75983248">
              <w:marLeft w:val="0"/>
              <w:marRight w:val="240"/>
              <w:marTop w:val="0"/>
              <w:marBottom w:val="0"/>
              <w:divBdr>
                <w:top w:val="none" w:sz="0" w:space="0" w:color="auto"/>
                <w:left w:val="none" w:sz="0" w:space="0" w:color="auto"/>
                <w:bottom w:val="none" w:sz="0" w:space="0" w:color="auto"/>
                <w:right w:val="none" w:sz="0" w:space="0" w:color="auto"/>
              </w:divBdr>
              <w:divsChild>
                <w:div w:id="579829533">
                  <w:marLeft w:val="0"/>
                  <w:marRight w:val="0"/>
                  <w:marTop w:val="0"/>
                  <w:marBottom w:val="0"/>
                  <w:divBdr>
                    <w:top w:val="none" w:sz="0" w:space="0" w:color="auto"/>
                    <w:left w:val="none" w:sz="0" w:space="0" w:color="auto"/>
                    <w:bottom w:val="none" w:sz="0" w:space="0" w:color="auto"/>
                    <w:right w:val="none" w:sz="0" w:space="0" w:color="auto"/>
                  </w:divBdr>
                  <w:divsChild>
                    <w:div w:id="805779698">
                      <w:marLeft w:val="0"/>
                      <w:marRight w:val="0"/>
                      <w:marTop w:val="0"/>
                      <w:marBottom w:val="0"/>
                      <w:divBdr>
                        <w:top w:val="none" w:sz="0" w:space="0" w:color="auto"/>
                        <w:left w:val="none" w:sz="0" w:space="0" w:color="auto"/>
                        <w:bottom w:val="none" w:sz="0" w:space="0" w:color="auto"/>
                        <w:right w:val="none" w:sz="0" w:space="0" w:color="auto"/>
                      </w:divBdr>
                    </w:div>
                  </w:divsChild>
                </w:div>
                <w:div w:id="586498520">
                  <w:marLeft w:val="0"/>
                  <w:marRight w:val="0"/>
                  <w:marTop w:val="0"/>
                  <w:marBottom w:val="0"/>
                  <w:divBdr>
                    <w:top w:val="none" w:sz="0" w:space="0" w:color="auto"/>
                    <w:left w:val="none" w:sz="0" w:space="0" w:color="auto"/>
                    <w:bottom w:val="none" w:sz="0" w:space="0" w:color="auto"/>
                    <w:right w:val="none" w:sz="0" w:space="0" w:color="auto"/>
                  </w:divBdr>
                </w:div>
              </w:divsChild>
            </w:div>
            <w:div w:id="1902133795">
              <w:marLeft w:val="0"/>
              <w:marRight w:val="240"/>
              <w:marTop w:val="0"/>
              <w:marBottom w:val="0"/>
              <w:divBdr>
                <w:top w:val="none" w:sz="0" w:space="0" w:color="auto"/>
                <w:left w:val="none" w:sz="0" w:space="0" w:color="auto"/>
                <w:bottom w:val="none" w:sz="0" w:space="0" w:color="auto"/>
                <w:right w:val="none" w:sz="0" w:space="0" w:color="auto"/>
              </w:divBdr>
            </w:div>
            <w:div w:id="1107190523">
              <w:marLeft w:val="0"/>
              <w:marRight w:val="240"/>
              <w:marTop w:val="0"/>
              <w:marBottom w:val="0"/>
              <w:divBdr>
                <w:top w:val="none" w:sz="0" w:space="0" w:color="auto"/>
                <w:left w:val="none" w:sz="0" w:space="0" w:color="auto"/>
                <w:bottom w:val="none" w:sz="0" w:space="0" w:color="auto"/>
                <w:right w:val="none" w:sz="0" w:space="0" w:color="auto"/>
              </w:divBdr>
            </w:div>
          </w:divsChild>
        </w:div>
        <w:div w:id="1241939534">
          <w:marLeft w:val="0"/>
          <w:marRight w:val="0"/>
          <w:marTop w:val="0"/>
          <w:marBottom w:val="0"/>
          <w:divBdr>
            <w:top w:val="none" w:sz="0" w:space="0" w:color="auto"/>
            <w:left w:val="none" w:sz="0" w:space="0" w:color="auto"/>
            <w:bottom w:val="none" w:sz="0" w:space="0" w:color="auto"/>
            <w:right w:val="none" w:sz="0" w:space="0" w:color="auto"/>
          </w:divBdr>
          <w:divsChild>
            <w:div w:id="1243293090">
              <w:marLeft w:val="0"/>
              <w:marRight w:val="0"/>
              <w:marTop w:val="0"/>
              <w:marBottom w:val="0"/>
              <w:divBdr>
                <w:top w:val="none" w:sz="0" w:space="0" w:color="auto"/>
                <w:left w:val="none" w:sz="0" w:space="0" w:color="auto"/>
                <w:bottom w:val="none" w:sz="0" w:space="0" w:color="auto"/>
                <w:right w:val="none" w:sz="0" w:space="0" w:color="auto"/>
              </w:divBdr>
              <w:divsChild>
                <w:div w:id="374549281">
                  <w:marLeft w:val="0"/>
                  <w:marRight w:val="0"/>
                  <w:marTop w:val="0"/>
                  <w:marBottom w:val="300"/>
                  <w:divBdr>
                    <w:top w:val="none" w:sz="0" w:space="0" w:color="auto"/>
                    <w:left w:val="none" w:sz="0" w:space="0" w:color="auto"/>
                    <w:bottom w:val="none" w:sz="0" w:space="0" w:color="auto"/>
                    <w:right w:val="none" w:sz="0" w:space="0" w:color="auto"/>
                  </w:divBdr>
                  <w:divsChild>
                    <w:div w:id="310983401">
                      <w:marLeft w:val="0"/>
                      <w:marRight w:val="0"/>
                      <w:marTop w:val="0"/>
                      <w:marBottom w:val="0"/>
                      <w:divBdr>
                        <w:top w:val="none" w:sz="0" w:space="0" w:color="auto"/>
                        <w:left w:val="none" w:sz="0" w:space="0" w:color="auto"/>
                        <w:bottom w:val="none" w:sz="0" w:space="0" w:color="auto"/>
                        <w:right w:val="none" w:sz="0" w:space="0" w:color="auto"/>
                      </w:divBdr>
                      <w:divsChild>
                        <w:div w:id="1575428943">
                          <w:marLeft w:val="0"/>
                          <w:marRight w:val="0"/>
                          <w:marTop w:val="750"/>
                          <w:marBottom w:val="750"/>
                          <w:divBdr>
                            <w:top w:val="none" w:sz="0" w:space="0" w:color="auto"/>
                            <w:left w:val="none" w:sz="0" w:space="0" w:color="auto"/>
                            <w:bottom w:val="none" w:sz="0" w:space="0" w:color="auto"/>
                            <w:right w:val="none" w:sz="0" w:space="0" w:color="auto"/>
                          </w:divBdr>
                        </w:div>
                      </w:divsChild>
                    </w:div>
                  </w:divsChild>
                </w:div>
                <w:div w:id="51318365">
                  <w:marLeft w:val="0"/>
                  <w:marRight w:val="0"/>
                  <w:marTop w:val="0"/>
                  <w:marBottom w:val="360"/>
                  <w:divBdr>
                    <w:top w:val="none" w:sz="0" w:space="0" w:color="auto"/>
                    <w:left w:val="none" w:sz="0" w:space="0" w:color="auto"/>
                    <w:bottom w:val="single" w:sz="6" w:space="18" w:color="E1E4E8"/>
                    <w:right w:val="none" w:sz="0" w:space="0" w:color="auto"/>
                  </w:divBdr>
                  <w:divsChild>
                    <w:div w:id="309486868">
                      <w:marLeft w:val="0"/>
                      <w:marRight w:val="0"/>
                      <w:marTop w:val="0"/>
                      <w:marBottom w:val="0"/>
                      <w:divBdr>
                        <w:top w:val="none" w:sz="0" w:space="0" w:color="auto"/>
                        <w:left w:val="none" w:sz="0" w:space="0" w:color="auto"/>
                        <w:bottom w:val="none" w:sz="0" w:space="0" w:color="auto"/>
                        <w:right w:val="none" w:sz="0" w:space="0" w:color="auto"/>
                      </w:divBdr>
                      <w:divsChild>
                        <w:div w:id="681474945">
                          <w:marLeft w:val="0"/>
                          <w:marRight w:val="0"/>
                          <w:marTop w:val="0"/>
                          <w:marBottom w:val="0"/>
                          <w:divBdr>
                            <w:top w:val="none" w:sz="0" w:space="0" w:color="auto"/>
                            <w:left w:val="none" w:sz="0" w:space="0" w:color="auto"/>
                            <w:bottom w:val="none" w:sz="0" w:space="0" w:color="auto"/>
                            <w:right w:val="none" w:sz="0" w:space="0" w:color="auto"/>
                          </w:divBdr>
                        </w:div>
                        <w:div w:id="1155217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24729">
                  <w:marLeft w:val="0"/>
                  <w:marRight w:val="0"/>
                  <w:marTop w:val="0"/>
                  <w:marBottom w:val="0"/>
                  <w:divBdr>
                    <w:top w:val="none" w:sz="0" w:space="0" w:color="auto"/>
                    <w:left w:val="none" w:sz="0" w:space="0" w:color="auto"/>
                    <w:bottom w:val="none" w:sz="0" w:space="0" w:color="auto"/>
                    <w:right w:val="none" w:sz="0" w:space="0" w:color="auto"/>
                  </w:divBdr>
                  <w:divsChild>
                    <w:div w:id="2137723428">
                      <w:marLeft w:val="0"/>
                      <w:marRight w:val="0"/>
                      <w:marTop w:val="0"/>
                      <w:marBottom w:val="0"/>
                      <w:divBdr>
                        <w:top w:val="none" w:sz="0" w:space="0" w:color="auto"/>
                        <w:left w:val="none" w:sz="0" w:space="0" w:color="auto"/>
                        <w:bottom w:val="none" w:sz="0" w:space="0" w:color="auto"/>
                        <w:right w:val="none" w:sz="0" w:space="0" w:color="auto"/>
                      </w:divBdr>
                      <w:divsChild>
                        <w:div w:id="524486400">
                          <w:marLeft w:val="0"/>
                          <w:marRight w:val="0"/>
                          <w:marTop w:val="0"/>
                          <w:marBottom w:val="0"/>
                          <w:divBdr>
                            <w:top w:val="none" w:sz="0" w:space="0" w:color="auto"/>
                            <w:left w:val="none" w:sz="0" w:space="0" w:color="auto"/>
                            <w:bottom w:val="none" w:sz="0" w:space="0" w:color="auto"/>
                            <w:right w:val="none" w:sz="0" w:space="0" w:color="auto"/>
                          </w:divBdr>
                          <w:divsChild>
                            <w:div w:id="87166898">
                              <w:marLeft w:val="0"/>
                              <w:marRight w:val="0"/>
                              <w:marTop w:val="0"/>
                              <w:marBottom w:val="0"/>
                              <w:divBdr>
                                <w:top w:val="none" w:sz="0" w:space="0" w:color="auto"/>
                                <w:left w:val="none" w:sz="0" w:space="0" w:color="auto"/>
                                <w:bottom w:val="none" w:sz="0" w:space="0" w:color="auto"/>
                                <w:right w:val="none" w:sz="0" w:space="0" w:color="auto"/>
                              </w:divBdr>
                            </w:div>
                          </w:divsChild>
                        </w:div>
                        <w:div w:id="1017274380">
                          <w:marLeft w:val="0"/>
                          <w:marRight w:val="0"/>
                          <w:marTop w:val="0"/>
                          <w:marBottom w:val="0"/>
                          <w:divBdr>
                            <w:top w:val="single" w:sz="6" w:space="0" w:color="D1D5DA"/>
                            <w:left w:val="single" w:sz="6" w:space="0" w:color="D1D5DA"/>
                            <w:bottom w:val="single" w:sz="6" w:space="0" w:color="D1D5DA"/>
                            <w:right w:val="single" w:sz="6" w:space="0" w:color="D1D5DA"/>
                          </w:divBdr>
                          <w:divsChild>
                            <w:div w:id="336428498">
                              <w:marLeft w:val="0"/>
                              <w:marRight w:val="0"/>
                              <w:marTop w:val="0"/>
                              <w:marBottom w:val="0"/>
                              <w:divBdr>
                                <w:top w:val="none" w:sz="0" w:space="0" w:color="auto"/>
                                <w:left w:val="none" w:sz="0" w:space="0" w:color="auto"/>
                                <w:bottom w:val="single" w:sz="6" w:space="6" w:color="E1E4E8"/>
                                <w:right w:val="none" w:sz="0" w:space="0" w:color="auto"/>
                              </w:divBdr>
                            </w:div>
                            <w:div w:id="432551361">
                              <w:marLeft w:val="0"/>
                              <w:marRight w:val="0"/>
                              <w:marTop w:val="0"/>
                              <w:marBottom w:val="0"/>
                              <w:divBdr>
                                <w:top w:val="none" w:sz="0" w:space="0" w:color="auto"/>
                                <w:left w:val="none" w:sz="0" w:space="0" w:color="auto"/>
                                <w:bottom w:val="none" w:sz="0" w:space="0" w:color="auto"/>
                                <w:right w:val="none" w:sz="0" w:space="0" w:color="auto"/>
                              </w:divBdr>
                            </w:div>
                          </w:divsChild>
                        </w:div>
                        <w:div w:id="595788994">
                          <w:marLeft w:val="0"/>
                          <w:marRight w:val="0"/>
                          <w:marTop w:val="0"/>
                          <w:marBottom w:val="0"/>
                          <w:divBdr>
                            <w:top w:val="single" w:sz="6" w:space="0" w:color="D1D5DA"/>
                            <w:left w:val="single" w:sz="6" w:space="0" w:color="D1D5DA"/>
                            <w:bottom w:val="single" w:sz="6" w:space="0" w:color="D1D5DA"/>
                            <w:right w:val="single" w:sz="6" w:space="0" w:color="D1D5DA"/>
                          </w:divBdr>
                          <w:divsChild>
                            <w:div w:id="435757074">
                              <w:marLeft w:val="-15"/>
                              <w:marRight w:val="-15"/>
                              <w:marTop w:val="0"/>
                              <w:marBottom w:val="0"/>
                              <w:divBdr>
                                <w:top w:val="single" w:sz="6" w:space="0" w:color="D1D5DA"/>
                                <w:left w:val="single" w:sz="6" w:space="12" w:color="D1D5DA"/>
                                <w:bottom w:val="single" w:sz="6" w:space="0" w:color="D1D5DA"/>
                                <w:right w:val="single" w:sz="6" w:space="12" w:color="D1D5DA"/>
                              </w:divBdr>
                              <w:divsChild>
                                <w:div w:id="1275215716">
                                  <w:marLeft w:val="0"/>
                                  <w:marRight w:val="0"/>
                                  <w:marTop w:val="0"/>
                                  <w:marBottom w:val="0"/>
                                  <w:divBdr>
                                    <w:top w:val="none" w:sz="0" w:space="0" w:color="auto"/>
                                    <w:left w:val="none" w:sz="0" w:space="0" w:color="auto"/>
                                    <w:bottom w:val="none" w:sz="0" w:space="0" w:color="auto"/>
                                    <w:right w:val="none" w:sz="0" w:space="0" w:color="auto"/>
                                  </w:divBdr>
                                </w:div>
                                <w:div w:id="2038121501">
                                  <w:marLeft w:val="0"/>
                                  <w:marRight w:val="0"/>
                                  <w:marTop w:val="0"/>
                                  <w:marBottom w:val="0"/>
                                  <w:divBdr>
                                    <w:top w:val="none" w:sz="0" w:space="0" w:color="auto"/>
                                    <w:left w:val="none" w:sz="0" w:space="0" w:color="auto"/>
                                    <w:bottom w:val="none" w:sz="0" w:space="0" w:color="auto"/>
                                    <w:right w:val="none" w:sz="0" w:space="0" w:color="auto"/>
                                  </w:divBdr>
                                  <w:divsChild>
                                    <w:div w:id="1930456902">
                                      <w:marLeft w:val="0"/>
                                      <w:marRight w:val="0"/>
                                      <w:marTop w:val="0"/>
                                      <w:marBottom w:val="0"/>
                                      <w:divBdr>
                                        <w:top w:val="none" w:sz="0" w:space="0" w:color="auto"/>
                                        <w:left w:val="none" w:sz="0" w:space="0" w:color="auto"/>
                                        <w:bottom w:val="none" w:sz="0" w:space="0" w:color="auto"/>
                                        <w:right w:val="none" w:sz="0" w:space="0" w:color="auto"/>
                                      </w:divBdr>
                                    </w:div>
                                    <w:div w:id="140931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72817">
                              <w:marLeft w:val="0"/>
                              <w:marRight w:val="0"/>
                              <w:marTop w:val="0"/>
                              <w:marBottom w:val="0"/>
                              <w:divBdr>
                                <w:top w:val="none" w:sz="0" w:space="0" w:color="auto"/>
                                <w:left w:val="none" w:sz="0" w:space="0" w:color="auto"/>
                                <w:bottom w:val="single" w:sz="6" w:space="0" w:color="E1E4E8"/>
                                <w:right w:val="none" w:sz="0" w:space="0" w:color="auto"/>
                              </w:divBdr>
                            </w:div>
                          </w:divsChild>
                        </w:div>
                      </w:divsChild>
                    </w:div>
                  </w:divsChild>
                </w:div>
              </w:divsChild>
            </w:div>
          </w:divsChild>
        </w:div>
        <w:div w:id="1631785483">
          <w:marLeft w:val="0"/>
          <w:marRight w:val="0"/>
          <w:marTop w:val="0"/>
          <w:marBottom w:val="0"/>
          <w:divBdr>
            <w:top w:val="none" w:sz="0" w:space="0" w:color="auto"/>
            <w:left w:val="none" w:sz="0" w:space="0" w:color="auto"/>
            <w:bottom w:val="none" w:sz="0" w:space="0" w:color="auto"/>
            <w:right w:val="none" w:sz="0" w:space="0" w:color="auto"/>
          </w:divBdr>
          <w:divsChild>
            <w:div w:id="268513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648045">
      <w:bodyDiv w:val="1"/>
      <w:marLeft w:val="0"/>
      <w:marRight w:val="0"/>
      <w:marTop w:val="0"/>
      <w:marBottom w:val="0"/>
      <w:divBdr>
        <w:top w:val="none" w:sz="0" w:space="0" w:color="auto"/>
        <w:left w:val="none" w:sz="0" w:space="0" w:color="auto"/>
        <w:bottom w:val="none" w:sz="0" w:space="0" w:color="auto"/>
        <w:right w:val="none" w:sz="0" w:space="0" w:color="auto"/>
      </w:divBdr>
    </w:div>
    <w:div w:id="1393114743">
      <w:bodyDiv w:val="1"/>
      <w:marLeft w:val="0"/>
      <w:marRight w:val="0"/>
      <w:marTop w:val="0"/>
      <w:marBottom w:val="0"/>
      <w:divBdr>
        <w:top w:val="none" w:sz="0" w:space="0" w:color="auto"/>
        <w:left w:val="none" w:sz="0" w:space="0" w:color="auto"/>
        <w:bottom w:val="none" w:sz="0" w:space="0" w:color="auto"/>
        <w:right w:val="none" w:sz="0" w:space="0" w:color="auto"/>
      </w:divBdr>
    </w:div>
    <w:div w:id="1421684040">
      <w:bodyDiv w:val="1"/>
      <w:marLeft w:val="0"/>
      <w:marRight w:val="0"/>
      <w:marTop w:val="0"/>
      <w:marBottom w:val="0"/>
      <w:divBdr>
        <w:top w:val="none" w:sz="0" w:space="0" w:color="auto"/>
        <w:left w:val="none" w:sz="0" w:space="0" w:color="auto"/>
        <w:bottom w:val="none" w:sz="0" w:space="0" w:color="auto"/>
        <w:right w:val="none" w:sz="0" w:space="0" w:color="auto"/>
      </w:divBdr>
    </w:div>
    <w:div w:id="1439981677">
      <w:bodyDiv w:val="1"/>
      <w:marLeft w:val="0"/>
      <w:marRight w:val="0"/>
      <w:marTop w:val="0"/>
      <w:marBottom w:val="0"/>
      <w:divBdr>
        <w:top w:val="none" w:sz="0" w:space="0" w:color="auto"/>
        <w:left w:val="none" w:sz="0" w:space="0" w:color="auto"/>
        <w:bottom w:val="none" w:sz="0" w:space="0" w:color="auto"/>
        <w:right w:val="none" w:sz="0" w:space="0" w:color="auto"/>
      </w:divBdr>
    </w:div>
    <w:div w:id="1568763133">
      <w:bodyDiv w:val="1"/>
      <w:marLeft w:val="0"/>
      <w:marRight w:val="0"/>
      <w:marTop w:val="0"/>
      <w:marBottom w:val="0"/>
      <w:divBdr>
        <w:top w:val="none" w:sz="0" w:space="0" w:color="auto"/>
        <w:left w:val="none" w:sz="0" w:space="0" w:color="auto"/>
        <w:bottom w:val="none" w:sz="0" w:space="0" w:color="auto"/>
        <w:right w:val="none" w:sz="0" w:space="0" w:color="auto"/>
      </w:divBdr>
    </w:div>
    <w:div w:id="1632858730">
      <w:bodyDiv w:val="1"/>
      <w:marLeft w:val="0"/>
      <w:marRight w:val="0"/>
      <w:marTop w:val="0"/>
      <w:marBottom w:val="0"/>
      <w:divBdr>
        <w:top w:val="none" w:sz="0" w:space="0" w:color="auto"/>
        <w:left w:val="none" w:sz="0" w:space="0" w:color="auto"/>
        <w:bottom w:val="none" w:sz="0" w:space="0" w:color="auto"/>
        <w:right w:val="none" w:sz="0" w:space="0" w:color="auto"/>
      </w:divBdr>
    </w:div>
    <w:div w:id="1696619565">
      <w:bodyDiv w:val="1"/>
      <w:marLeft w:val="0"/>
      <w:marRight w:val="0"/>
      <w:marTop w:val="0"/>
      <w:marBottom w:val="0"/>
      <w:divBdr>
        <w:top w:val="none" w:sz="0" w:space="0" w:color="auto"/>
        <w:left w:val="none" w:sz="0" w:space="0" w:color="auto"/>
        <w:bottom w:val="none" w:sz="0" w:space="0" w:color="auto"/>
        <w:right w:val="none" w:sz="0" w:space="0" w:color="auto"/>
      </w:divBdr>
    </w:div>
    <w:div w:id="1729567322">
      <w:bodyDiv w:val="1"/>
      <w:marLeft w:val="0"/>
      <w:marRight w:val="0"/>
      <w:marTop w:val="0"/>
      <w:marBottom w:val="0"/>
      <w:divBdr>
        <w:top w:val="none" w:sz="0" w:space="0" w:color="auto"/>
        <w:left w:val="none" w:sz="0" w:space="0" w:color="auto"/>
        <w:bottom w:val="none" w:sz="0" w:space="0" w:color="auto"/>
        <w:right w:val="none" w:sz="0" w:space="0" w:color="auto"/>
      </w:divBdr>
    </w:div>
    <w:div w:id="1776362708">
      <w:bodyDiv w:val="1"/>
      <w:marLeft w:val="0"/>
      <w:marRight w:val="0"/>
      <w:marTop w:val="0"/>
      <w:marBottom w:val="0"/>
      <w:divBdr>
        <w:top w:val="none" w:sz="0" w:space="0" w:color="auto"/>
        <w:left w:val="none" w:sz="0" w:space="0" w:color="auto"/>
        <w:bottom w:val="none" w:sz="0" w:space="0" w:color="auto"/>
        <w:right w:val="none" w:sz="0" w:space="0" w:color="auto"/>
      </w:divBdr>
    </w:div>
    <w:div w:id="1872111680">
      <w:bodyDiv w:val="1"/>
      <w:marLeft w:val="0"/>
      <w:marRight w:val="0"/>
      <w:marTop w:val="0"/>
      <w:marBottom w:val="0"/>
      <w:divBdr>
        <w:top w:val="none" w:sz="0" w:space="0" w:color="auto"/>
        <w:left w:val="none" w:sz="0" w:space="0" w:color="auto"/>
        <w:bottom w:val="none" w:sz="0" w:space="0" w:color="auto"/>
        <w:right w:val="none" w:sz="0" w:space="0" w:color="auto"/>
      </w:divBdr>
    </w:div>
    <w:div w:id="1882786930">
      <w:bodyDiv w:val="1"/>
      <w:marLeft w:val="0"/>
      <w:marRight w:val="0"/>
      <w:marTop w:val="0"/>
      <w:marBottom w:val="0"/>
      <w:divBdr>
        <w:top w:val="none" w:sz="0" w:space="0" w:color="auto"/>
        <w:left w:val="none" w:sz="0" w:space="0" w:color="auto"/>
        <w:bottom w:val="none" w:sz="0" w:space="0" w:color="auto"/>
        <w:right w:val="none" w:sz="0" w:space="0" w:color="auto"/>
      </w:divBdr>
    </w:div>
    <w:div w:id="1890796047">
      <w:bodyDiv w:val="1"/>
      <w:marLeft w:val="0"/>
      <w:marRight w:val="0"/>
      <w:marTop w:val="0"/>
      <w:marBottom w:val="0"/>
      <w:divBdr>
        <w:top w:val="none" w:sz="0" w:space="0" w:color="auto"/>
        <w:left w:val="none" w:sz="0" w:space="0" w:color="auto"/>
        <w:bottom w:val="none" w:sz="0" w:space="0" w:color="auto"/>
        <w:right w:val="none" w:sz="0" w:space="0" w:color="auto"/>
      </w:divBdr>
    </w:div>
    <w:div w:id="2093315150">
      <w:bodyDiv w:val="1"/>
      <w:marLeft w:val="0"/>
      <w:marRight w:val="0"/>
      <w:marTop w:val="0"/>
      <w:marBottom w:val="0"/>
      <w:divBdr>
        <w:top w:val="none" w:sz="0" w:space="0" w:color="auto"/>
        <w:left w:val="none" w:sz="0" w:space="0" w:color="auto"/>
        <w:bottom w:val="none" w:sz="0" w:space="0" w:color="auto"/>
        <w:right w:val="none" w:sz="0" w:space="0" w:color="auto"/>
      </w:divBdr>
    </w:div>
    <w:div w:id="2132891254">
      <w:bodyDiv w:val="1"/>
      <w:marLeft w:val="0"/>
      <w:marRight w:val="0"/>
      <w:marTop w:val="0"/>
      <w:marBottom w:val="0"/>
      <w:divBdr>
        <w:top w:val="none" w:sz="0" w:space="0" w:color="auto"/>
        <w:left w:val="none" w:sz="0" w:space="0" w:color="auto"/>
        <w:bottom w:val="none" w:sz="0" w:space="0" w:color="auto"/>
        <w:right w:val="none" w:sz="0" w:space="0" w:color="auto"/>
      </w:divBdr>
    </w:div>
    <w:div w:id="21340587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7.xml"/><Relationship Id="rId21" Type="http://schemas.microsoft.com/office/2011/relationships/commentsExtended" Target="commentsExtended.xml"/><Relationship Id="rId42" Type="http://schemas.openxmlformats.org/officeDocument/2006/relationships/image" Target="media/image7.gif"/><Relationship Id="rId47" Type="http://schemas.openxmlformats.org/officeDocument/2006/relationships/image" Target="media/image8.png"/><Relationship Id="rId63" Type="http://schemas.openxmlformats.org/officeDocument/2006/relationships/footer" Target="footer17.xml"/><Relationship Id="rId68" Type="http://schemas.openxmlformats.org/officeDocument/2006/relationships/hyperlink" Target="https://arxiv.org/pdf/1607.04606.pdf" TargetMode="External"/><Relationship Id="rId84" Type="http://schemas.openxmlformats.org/officeDocument/2006/relationships/hyperlink" Target="https://github.com/mohammad-nassar/MSThesisDoc/blob/master/LRT.LRT_6_GRAM_SEQ_ddl.sql" TargetMode="External"/><Relationship Id="rId89" Type="http://schemas.openxmlformats.org/officeDocument/2006/relationships/hyperlink" Target="https://github.com/mohammad-nassar/MSThesisDoc/blob/master/LRT.LRT_9_GRAM_SEQ_ddl.sql" TargetMode="External"/><Relationship Id="rId16" Type="http://schemas.openxmlformats.org/officeDocument/2006/relationships/footer" Target="footer3.xml"/><Relationship Id="rId107" Type="http://schemas.openxmlformats.org/officeDocument/2006/relationships/fontTable" Target="fontTable.xml"/><Relationship Id="rId11" Type="http://schemas.openxmlformats.org/officeDocument/2006/relationships/footer" Target="footer1.xml"/><Relationship Id="rId32" Type="http://schemas.openxmlformats.org/officeDocument/2006/relationships/footer" Target="footer10.xml"/><Relationship Id="rId37" Type="http://schemas.openxmlformats.org/officeDocument/2006/relationships/image" Target="media/image3.png"/><Relationship Id="rId53" Type="http://schemas.openxmlformats.org/officeDocument/2006/relationships/header" Target="header14.xml"/><Relationship Id="rId58" Type="http://schemas.openxmlformats.org/officeDocument/2006/relationships/header" Target="header16.xml"/><Relationship Id="rId74" Type="http://schemas.openxmlformats.org/officeDocument/2006/relationships/hyperlink" Target="https://github.com/mohammad-nassar/MSThesisDoc/blob/master/storeData.py" TargetMode="External"/><Relationship Id="rId79" Type="http://schemas.openxmlformats.org/officeDocument/2006/relationships/hyperlink" Target="https://github.com/mohammad-nassar/MSThesisDoc/blob/master/LRT.LRT_4_GRAM_SEQ_ddl.sql" TargetMode="External"/><Relationship Id="rId102" Type="http://schemas.openxmlformats.org/officeDocument/2006/relationships/header" Target="header20.xml"/><Relationship Id="rId5" Type="http://schemas.openxmlformats.org/officeDocument/2006/relationships/webSettings" Target="webSettings.xml"/><Relationship Id="rId90" Type="http://schemas.openxmlformats.org/officeDocument/2006/relationships/hyperlink" Target="https://github.com/mohammad-nassar/MSThesisDoc/blob/master/LRT.LRT_9_GRAM_ddl.sql" TargetMode="External"/><Relationship Id="rId95" Type="http://schemas.openxmlformats.org/officeDocument/2006/relationships/hyperlink" Target="https://github.com/mohammad-nassar/MSThesisDoc/blob/master/LRT.LRT_EXAM_ddl.sql" TargetMode="External"/><Relationship Id="rId22" Type="http://schemas.openxmlformats.org/officeDocument/2006/relationships/image" Target="media/image2.png"/><Relationship Id="rId27" Type="http://schemas.openxmlformats.org/officeDocument/2006/relationships/header" Target="header9.xml"/><Relationship Id="rId43" Type="http://schemas.openxmlformats.org/officeDocument/2006/relationships/hyperlink" Target="https://github.com/mohammad-nassar/MSThesisDoc/blob/master/DSPrepare.py" TargetMode="External"/><Relationship Id="rId48" Type="http://schemas.openxmlformats.org/officeDocument/2006/relationships/hyperlink" Target="https://en.wikipedia.org/wiki/File:HurufFRQsort.png" TargetMode="External"/><Relationship Id="rId64" Type="http://schemas.openxmlformats.org/officeDocument/2006/relationships/hyperlink" Target="https://www.quora.com/How-many-words-does-the-Arabic-language-have" TargetMode="External"/><Relationship Id="rId69" Type="http://schemas.openxmlformats.org/officeDocument/2006/relationships/hyperlink" Target="https://ac.els-cdn.com/S1877050917321579/1-s2.0-S1877050917321579-main.pdf?_tid=22299690-e8e3-11e7-a4f6-00aab0f6c&amp;acdnat=1514144968_ebb71f0c1d693150f6b5fb334bd776e3" TargetMode="External"/><Relationship Id="rId80" Type="http://schemas.openxmlformats.org/officeDocument/2006/relationships/hyperlink" Target="https://github.com/mohammad-nassar/MSThesisDoc/blob/master/LRT.LRT_4_GRAM_ddl.sql" TargetMode="External"/><Relationship Id="rId85" Type="http://schemas.openxmlformats.org/officeDocument/2006/relationships/hyperlink" Target="https://github.com/mohammad-nassar/MSThesisDoc/blob/master/LRT.LRT_6_GRAM_ddl.sql" TargetMode="External"/><Relationship Id="rId12" Type="http://schemas.openxmlformats.org/officeDocument/2006/relationships/header" Target="header3.xml"/><Relationship Id="rId17" Type="http://schemas.openxmlformats.org/officeDocument/2006/relationships/footer" Target="footer4.xml"/><Relationship Id="rId33" Type="http://schemas.openxmlformats.org/officeDocument/2006/relationships/header" Target="header12.xml"/><Relationship Id="rId38" Type="http://schemas.openxmlformats.org/officeDocument/2006/relationships/image" Target="media/image4.emf"/><Relationship Id="rId59" Type="http://schemas.openxmlformats.org/officeDocument/2006/relationships/header" Target="header17.xml"/><Relationship Id="rId103" Type="http://schemas.openxmlformats.org/officeDocument/2006/relationships/footer" Target="footer18.xml"/><Relationship Id="rId108" Type="http://schemas.microsoft.com/office/2011/relationships/people" Target="people.xml"/><Relationship Id="rId54" Type="http://schemas.openxmlformats.org/officeDocument/2006/relationships/footer" Target="footer12.xml"/><Relationship Id="rId70" Type="http://schemas.openxmlformats.org/officeDocument/2006/relationships/hyperlink" Target="http://www.m-a-arabia.com/vb/showthread.php?p=36141" TargetMode="External"/><Relationship Id="rId75" Type="http://schemas.openxmlformats.org/officeDocument/2006/relationships/hyperlink" Target="https://github.com/mohammad-nassar/MSThesisDoc/blob/master/ngram-char.py" TargetMode="External"/><Relationship Id="rId91" Type="http://schemas.openxmlformats.org/officeDocument/2006/relationships/hyperlink" Target="https://github.com/mohammad-nassar/MSThesisDoc/blob/master/LRT.LRT_CORPUS_ddl.sql" TargetMode="External"/><Relationship Id="rId96" Type="http://schemas.openxmlformats.org/officeDocument/2006/relationships/hyperlink" Target="https://github.com/mohammad-nassar/MSThesisDoc/blob/master/LRT.LRT_FREQ_ddl.sq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header" Target="header7.xml"/><Relationship Id="rId28" Type="http://schemas.openxmlformats.org/officeDocument/2006/relationships/footer" Target="footer8.xml"/><Relationship Id="rId36" Type="http://schemas.openxmlformats.org/officeDocument/2006/relationships/hyperlink" Target="http://elexicon.wustl.edu" TargetMode="External"/><Relationship Id="rId49" Type="http://schemas.openxmlformats.org/officeDocument/2006/relationships/image" Target="media/image9.png"/><Relationship Id="rId57" Type="http://schemas.openxmlformats.org/officeDocument/2006/relationships/footer" Target="footer14.xml"/><Relationship Id="rId106" Type="http://schemas.openxmlformats.org/officeDocument/2006/relationships/footer" Target="footer20.xml"/><Relationship Id="rId10" Type="http://schemas.openxmlformats.org/officeDocument/2006/relationships/header" Target="header2.xml"/><Relationship Id="rId31" Type="http://schemas.openxmlformats.org/officeDocument/2006/relationships/footer" Target="footer9.xml"/><Relationship Id="rId44" Type="http://schemas.openxmlformats.org/officeDocument/2006/relationships/hyperlink" Target="https://github.com/mohammad-nassar/MSThesisDoc/blob/master/storeData.py" TargetMode="External"/><Relationship Id="rId52" Type="http://schemas.openxmlformats.org/officeDocument/2006/relationships/header" Target="header13.xml"/><Relationship Id="rId60" Type="http://schemas.openxmlformats.org/officeDocument/2006/relationships/footer" Target="footer15.xml"/><Relationship Id="rId65" Type="http://schemas.openxmlformats.org/officeDocument/2006/relationships/hyperlink" Target="http://www.ltl.uni-due.de/wp-content/uploads/nonwords-ltc20151.pdf" TargetMode="External"/><Relationship Id="rId73" Type="http://schemas.openxmlformats.org/officeDocument/2006/relationships/hyperlink" Target="https://github.com/mohammad-nassar/MSThesisDoc/blob/master/generatenonwords.py" TargetMode="External"/><Relationship Id="rId78" Type="http://schemas.openxmlformats.org/officeDocument/2006/relationships/hyperlink" Target="https://github.com/mohammad-nassar/MSThesisDoc/blob/master/LRT.LRT_3_GRAM_ddl.sql" TargetMode="External"/><Relationship Id="rId81" Type="http://schemas.openxmlformats.org/officeDocument/2006/relationships/hyperlink" Target="https://github.com/mohammad-nassar/MSThesisDoc/blob/master/LRT.LRT_4_GRAM_ddl.sql" TargetMode="External"/><Relationship Id="rId86" Type="http://schemas.openxmlformats.org/officeDocument/2006/relationships/hyperlink" Target="https://github.com/mohammad-nassar/MSThesisDoc/blob/master/LRT.LRT_7_GRAM_SEQ_ddl.sql" TargetMode="External"/><Relationship Id="rId94" Type="http://schemas.openxmlformats.org/officeDocument/2006/relationships/hyperlink" Target="https://github.com/mohammad-nassar/MSThesisDoc/blob/master/LRT.LRT_EXAM_DETAILS_ddl.sql" TargetMode="External"/><Relationship Id="rId99" Type="http://schemas.openxmlformats.org/officeDocument/2006/relationships/hyperlink" Target="https://github.com/mohammad-nassar/MSThesisDoc/blob/master/LRT.LRT_NONWORDS_ddl.sql" TargetMode="External"/><Relationship Id="rId101" Type="http://schemas.openxmlformats.org/officeDocument/2006/relationships/header" Target="header19.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2.xml"/><Relationship Id="rId18" Type="http://schemas.openxmlformats.org/officeDocument/2006/relationships/header" Target="header6.xml"/><Relationship Id="rId39" Type="http://schemas.openxmlformats.org/officeDocument/2006/relationships/image" Target="media/image5.emf"/><Relationship Id="rId109" Type="http://schemas.openxmlformats.org/officeDocument/2006/relationships/theme" Target="theme/theme1.xml"/><Relationship Id="rId34" Type="http://schemas.openxmlformats.org/officeDocument/2006/relationships/footer" Target="footer11.xml"/><Relationship Id="rId50" Type="http://schemas.openxmlformats.org/officeDocument/2006/relationships/image" Target="media/image10.png"/><Relationship Id="rId55" Type="http://schemas.openxmlformats.org/officeDocument/2006/relationships/footer" Target="footer13.xml"/><Relationship Id="rId76" Type="http://schemas.openxmlformats.org/officeDocument/2006/relationships/hyperlink" Target="https://github.com/mohammad-nassar/MSThesisDoc/blob/master/storeGramSegments.py" TargetMode="External"/><Relationship Id="rId97" Type="http://schemas.openxmlformats.org/officeDocument/2006/relationships/hyperlink" Target="https://github.com/mohammad-nassar/MSThesisDoc/blob/master/LRT.LRT_GENERATION_TYPE_ddl.sql" TargetMode="External"/><Relationship Id="rId104" Type="http://schemas.openxmlformats.org/officeDocument/2006/relationships/footer" Target="footer19.xml"/><Relationship Id="rId7" Type="http://schemas.openxmlformats.org/officeDocument/2006/relationships/endnotes" Target="endnotes.xml"/><Relationship Id="rId71" Type="http://schemas.openxmlformats.org/officeDocument/2006/relationships/hyperlink" Target="http://www.noorart.com/school_section/i_love_the_arabic_language_arabic_curriculum" TargetMode="External"/><Relationship Id="rId92" Type="http://schemas.openxmlformats.org/officeDocument/2006/relationships/hyperlink" Target="https://github.com/mohammad-nassar/MSThesisDoc/blob/master/LRT.LRT_WORD_SEQ_ddl.sql" TargetMode="External"/><Relationship Id="rId2" Type="http://schemas.openxmlformats.org/officeDocument/2006/relationships/numbering" Target="numbering.xml"/><Relationship Id="rId29" Type="http://schemas.openxmlformats.org/officeDocument/2006/relationships/header" Target="header10.xml"/><Relationship Id="rId24" Type="http://schemas.openxmlformats.org/officeDocument/2006/relationships/header" Target="header8.xml"/><Relationship Id="rId40" Type="http://schemas.openxmlformats.org/officeDocument/2006/relationships/image" Target="media/image6.png"/><Relationship Id="rId45" Type="http://schemas.openxmlformats.org/officeDocument/2006/relationships/hyperlink" Target="https://github.com/mohammad-nassar/MSThesisDoc/blob/master/generatenonwords.py" TargetMode="External"/><Relationship Id="rId66" Type="http://schemas.openxmlformats.org/officeDocument/2006/relationships/hyperlink" Target="https://ac.els-cdn.com/S1877050917321579/1-s2.0-S1877050917321579-main.pdf?_tid=22299690-e8e3-11e7-a4f6-00aab0f6c&amp;acdnat=1514144968_ebb71f0c1d693150f6b5fb334bd776e3" TargetMode="External"/><Relationship Id="rId87" Type="http://schemas.openxmlformats.org/officeDocument/2006/relationships/hyperlink" Target="https://github.com/mohammad-nassar/MSThesisDoc/blob/master/LRT.LRT_7_GRAM_ddl.sql" TargetMode="External"/><Relationship Id="rId61" Type="http://schemas.openxmlformats.org/officeDocument/2006/relationships/footer" Target="footer16.xml"/><Relationship Id="rId82" Type="http://schemas.openxmlformats.org/officeDocument/2006/relationships/hyperlink" Target="https://github.com/mohammad-nassar/MSThesisDoc/blob/master/LRT.LRT_5_GRAM_SEQ_ddl.sql" TargetMode="External"/><Relationship Id="rId19" Type="http://schemas.openxmlformats.org/officeDocument/2006/relationships/footer" Target="footer5.xml"/><Relationship Id="rId14" Type="http://schemas.openxmlformats.org/officeDocument/2006/relationships/header" Target="header4.xml"/><Relationship Id="rId30" Type="http://schemas.openxmlformats.org/officeDocument/2006/relationships/header" Target="header11.xml"/><Relationship Id="rId35" Type="http://schemas.openxmlformats.org/officeDocument/2006/relationships/hyperlink" Target="http://www.lextale.com" TargetMode="External"/><Relationship Id="rId56" Type="http://schemas.openxmlformats.org/officeDocument/2006/relationships/header" Target="header15.xml"/><Relationship Id="rId77" Type="http://schemas.openxmlformats.org/officeDocument/2006/relationships/hyperlink" Target="https://github.com/mohammad-nassar/MSThesisDoc/blob/master/LRT.LRT_3_GRAM_SEQ_ddl.sql" TargetMode="External"/><Relationship Id="rId100" Type="http://schemas.openxmlformats.org/officeDocument/2006/relationships/hyperlink" Target="https://github.com/mohammad-nassar/MSThesisDoc/blob/master/LRT.LRT_WORD_FREQUENCY_ddl.sql" TargetMode="External"/><Relationship Id="rId105" Type="http://schemas.openxmlformats.org/officeDocument/2006/relationships/header" Target="header21.xml"/><Relationship Id="rId8" Type="http://schemas.openxmlformats.org/officeDocument/2006/relationships/image" Target="media/image1.png"/><Relationship Id="rId51" Type="http://schemas.openxmlformats.org/officeDocument/2006/relationships/image" Target="media/image11.png"/><Relationship Id="rId72" Type="http://schemas.openxmlformats.org/officeDocument/2006/relationships/hyperlink" Target="https://github.com/mohammad-nassar/MSThesisDoc/blob/master/DSPrepare.py" TargetMode="External"/><Relationship Id="rId93" Type="http://schemas.openxmlformats.org/officeDocument/2006/relationships/hyperlink" Target="https://github.com/mohammad-nassar/MSThesisDoc/blob/master/LRT.EXAM_TEMPLATE_ITEMS_ddl.sql" TargetMode="External"/><Relationship Id="rId98" Type="http://schemas.openxmlformats.org/officeDocument/2006/relationships/hyperlink" Target="https://github.com/mohammad-nassar/MSThesisDoc/blob/master/LRT.LRT_NONWORDS_ddl.sql" TargetMode="External"/><Relationship Id="rId3" Type="http://schemas.openxmlformats.org/officeDocument/2006/relationships/styles" Target="styles.xml"/><Relationship Id="rId25" Type="http://schemas.openxmlformats.org/officeDocument/2006/relationships/footer" Target="footer6.xml"/><Relationship Id="rId46" Type="http://schemas.openxmlformats.org/officeDocument/2006/relationships/hyperlink" Target="https://en.wikipedia.org/wiki/File:HurufUNCsort.png" TargetMode="External"/><Relationship Id="rId67" Type="http://schemas.openxmlformats.org/officeDocument/2006/relationships/hyperlink" Target="http://www.ltl.uni-due.de/wp-content/uploads/nonwords-ltc20151.pdf" TargetMode="External"/><Relationship Id="rId20" Type="http://schemas.openxmlformats.org/officeDocument/2006/relationships/comments" Target="comments.xml"/><Relationship Id="rId41" Type="http://schemas.openxmlformats.org/officeDocument/2006/relationships/hyperlink" Target="http://www.noorart.com/school_section/i_love_the_arabic_language_arabic_curriculum" TargetMode="External"/><Relationship Id="rId62" Type="http://schemas.openxmlformats.org/officeDocument/2006/relationships/header" Target="header18.xml"/><Relationship Id="rId83" Type="http://schemas.openxmlformats.org/officeDocument/2006/relationships/hyperlink" Target="https://github.com/mohammad-nassar/MSThesisDoc/blob/master/LRT.LRT_5_GRAM_ddl.sql" TargetMode="External"/><Relationship Id="rId88" Type="http://schemas.openxmlformats.org/officeDocument/2006/relationships/hyperlink" Target="https://github.com/mohammad-nassar/MSThesisDoc/blob/master/LRT.LRT_8_GRAM_SEQ_ddl.sq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B15F86-9FDF-4DAD-9754-A983461805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18419</TotalTime>
  <Pages>110</Pages>
  <Words>16056</Words>
  <Characters>91520</Characters>
  <Application>Microsoft Office Word</Application>
  <DocSecurity>0</DocSecurity>
  <Lines>762</Lines>
  <Paragraphs>214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Mohammad Nassar</dc:creator>
  <cp:keywords/>
  <dc:description/>
  <cp:lastModifiedBy>Mohammad Nassar</cp:lastModifiedBy>
  <cp:revision>91</cp:revision>
  <dcterms:created xsi:type="dcterms:W3CDTF">2020-03-09T08:56:00Z</dcterms:created>
  <dcterms:modified xsi:type="dcterms:W3CDTF">2020-06-11T16:35:00Z</dcterms:modified>
</cp:coreProperties>
</file>